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1C28" w:rsidRDefault="008E4BD0">
      <w:pPr>
        <w:spacing w:before="8"/>
        <w:ind w:left="3678" w:right="3378"/>
        <w:jc w:val="center"/>
        <w:rPr>
          <w:sz w:val="40"/>
          <w:szCs w:val="40"/>
        </w:rPr>
      </w:pPr>
      <w:r>
        <w:rPr>
          <w:b/>
          <w:color w:val="FF0000"/>
          <w:sz w:val="40"/>
          <w:szCs w:val="40"/>
        </w:rPr>
        <w:t>LAB</w:t>
      </w:r>
      <w:r>
        <w:rPr>
          <w:b/>
          <w:color w:val="FF0000"/>
          <w:spacing w:val="-3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10</w:t>
      </w:r>
      <w:r>
        <w:rPr>
          <w:b/>
          <w:color w:val="FF0000"/>
          <w:spacing w:val="-4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:</w:t>
      </w:r>
      <w:r>
        <w:rPr>
          <w:b/>
          <w:color w:val="FF0000"/>
          <w:spacing w:val="-1"/>
          <w:sz w:val="40"/>
          <w:szCs w:val="40"/>
        </w:rPr>
        <w:t xml:space="preserve"> </w:t>
      </w:r>
      <w:r>
        <w:rPr>
          <w:b/>
          <w:color w:val="FF0000"/>
          <w:w w:val="99"/>
          <w:sz w:val="40"/>
          <w:szCs w:val="40"/>
        </w:rPr>
        <w:t>RI</w:t>
      </w:r>
      <w:r>
        <w:rPr>
          <w:b/>
          <w:color w:val="FF0000"/>
          <w:spacing w:val="1"/>
          <w:w w:val="99"/>
          <w:sz w:val="40"/>
          <w:szCs w:val="40"/>
        </w:rPr>
        <w:t>P</w:t>
      </w:r>
      <w:r>
        <w:rPr>
          <w:b/>
          <w:color w:val="FF0000"/>
          <w:w w:val="99"/>
          <w:sz w:val="40"/>
          <w:szCs w:val="40"/>
        </w:rPr>
        <w:t>v2</w:t>
      </w:r>
    </w:p>
    <w:p w:rsidR="00F81C28" w:rsidRDefault="00F81C28">
      <w:pPr>
        <w:spacing w:line="200" w:lineRule="exact"/>
      </w:pPr>
    </w:p>
    <w:p w:rsidR="00F81C28" w:rsidRDefault="008E4BD0">
      <w:pPr>
        <w:ind w:left="280"/>
        <w:rPr>
          <w:sz w:val="22"/>
          <w:szCs w:val="22"/>
        </w:rPr>
      </w:pPr>
      <w:r>
        <w:rPr>
          <w:b/>
          <w:sz w:val="22"/>
          <w:szCs w:val="22"/>
        </w:rPr>
        <w:t xml:space="preserve">I.     </w:t>
      </w:r>
      <w:r>
        <w:rPr>
          <w:b/>
          <w:spacing w:val="29"/>
          <w:sz w:val="22"/>
          <w:szCs w:val="22"/>
        </w:rPr>
        <w:t xml:space="preserve"> </w:t>
      </w:r>
      <w:r>
        <w:rPr>
          <w:b/>
          <w:sz w:val="22"/>
          <w:szCs w:val="22"/>
          <w:u w:val="thick" w:color="000000"/>
        </w:rPr>
        <w:t>Giới</w:t>
      </w:r>
      <w:r>
        <w:rPr>
          <w:b/>
          <w:spacing w:val="-2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thiệu</w:t>
      </w:r>
      <w:r>
        <w:rPr>
          <w:b/>
          <w:spacing w:val="-4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:</w:t>
      </w:r>
    </w:p>
    <w:p w:rsidR="00F81C28" w:rsidRDefault="008E4BD0">
      <w:pPr>
        <w:spacing w:before="1" w:line="240" w:lineRule="exact"/>
        <w:ind w:left="420" w:right="80" w:firstLine="360"/>
        <w:jc w:val="both"/>
        <w:rPr>
          <w:sz w:val="22"/>
          <w:szCs w:val="22"/>
        </w:rPr>
      </w:pPr>
      <w:r>
        <w:rPr>
          <w:sz w:val="22"/>
          <w:szCs w:val="22"/>
        </w:rPr>
        <w:t>RIP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i/>
          <w:sz w:val="22"/>
          <w:szCs w:val="22"/>
        </w:rPr>
        <w:t>R</w:t>
      </w:r>
      <w:r>
        <w:rPr>
          <w:i/>
          <w:spacing w:val="1"/>
          <w:sz w:val="22"/>
          <w:szCs w:val="22"/>
        </w:rPr>
        <w:t>ou</w:t>
      </w:r>
      <w:r>
        <w:rPr>
          <w:i/>
          <w:sz w:val="22"/>
          <w:szCs w:val="22"/>
        </w:rPr>
        <w:t>ti</w:t>
      </w:r>
      <w:r>
        <w:rPr>
          <w:i/>
          <w:spacing w:val="1"/>
          <w:sz w:val="22"/>
          <w:szCs w:val="22"/>
        </w:rPr>
        <w:t>n</w:t>
      </w:r>
      <w:r>
        <w:rPr>
          <w:i/>
          <w:sz w:val="22"/>
          <w:szCs w:val="22"/>
        </w:rPr>
        <w:t>g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n</w:t>
      </w:r>
      <w:r>
        <w:rPr>
          <w:i/>
          <w:sz w:val="22"/>
          <w:szCs w:val="22"/>
        </w:rPr>
        <w:t>f</w:t>
      </w:r>
      <w:r>
        <w:rPr>
          <w:i/>
          <w:spacing w:val="1"/>
          <w:sz w:val="22"/>
          <w:szCs w:val="22"/>
        </w:rPr>
        <w:t>o</w:t>
      </w:r>
      <w:r>
        <w:rPr>
          <w:i/>
          <w:sz w:val="22"/>
          <w:szCs w:val="22"/>
        </w:rPr>
        <w:t>rm</w:t>
      </w:r>
      <w:r>
        <w:rPr>
          <w:i/>
          <w:spacing w:val="1"/>
          <w:sz w:val="22"/>
          <w:szCs w:val="22"/>
        </w:rPr>
        <w:t>a</w:t>
      </w:r>
      <w:r>
        <w:rPr>
          <w:i/>
          <w:sz w:val="22"/>
          <w:szCs w:val="22"/>
        </w:rPr>
        <w:t>ti</w:t>
      </w:r>
      <w:r>
        <w:rPr>
          <w:i/>
          <w:spacing w:val="1"/>
          <w:sz w:val="22"/>
          <w:szCs w:val="22"/>
        </w:rPr>
        <w:t>o</w:t>
      </w:r>
      <w:r>
        <w:rPr>
          <w:i/>
          <w:sz w:val="22"/>
          <w:szCs w:val="22"/>
        </w:rPr>
        <w:t>n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Pr</w:t>
      </w:r>
      <w:r>
        <w:rPr>
          <w:i/>
          <w:spacing w:val="1"/>
          <w:sz w:val="22"/>
          <w:szCs w:val="22"/>
        </w:rPr>
        <w:t>o</w:t>
      </w:r>
      <w:r>
        <w:rPr>
          <w:i/>
          <w:sz w:val="22"/>
          <w:szCs w:val="22"/>
        </w:rPr>
        <w:t>t</w:t>
      </w:r>
      <w:r>
        <w:rPr>
          <w:i/>
          <w:spacing w:val="1"/>
          <w:sz w:val="22"/>
          <w:szCs w:val="22"/>
        </w:rPr>
        <w:t>o</w:t>
      </w:r>
      <w:r>
        <w:rPr>
          <w:i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o</w:t>
      </w:r>
      <w:r>
        <w:rPr>
          <w:i/>
          <w:sz w:val="22"/>
          <w:szCs w:val="22"/>
        </w:rPr>
        <w:t>l</w:t>
      </w:r>
      <w:r>
        <w:rPr>
          <w:sz w:val="22"/>
          <w:szCs w:val="22"/>
        </w:rPr>
        <w:t>)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là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pacing w:val="1"/>
          <w:sz w:val="22"/>
          <w:szCs w:val="22"/>
        </w:rPr>
        <w:t>ộ</w:t>
      </w:r>
      <w:r>
        <w:rPr>
          <w:sz w:val="22"/>
          <w:szCs w:val="22"/>
        </w:rPr>
        <w:t>t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iao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th</w:t>
      </w:r>
      <w:r>
        <w:rPr>
          <w:spacing w:val="1"/>
          <w:sz w:val="22"/>
          <w:szCs w:val="22"/>
        </w:rPr>
        <w:t>ứ</w:t>
      </w:r>
      <w:r>
        <w:rPr>
          <w:sz w:val="22"/>
          <w:szCs w:val="22"/>
        </w:rPr>
        <w:t>c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ị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u</w:t>
      </w:r>
      <w:r>
        <w:rPr>
          <w:spacing w:val="2"/>
          <w:sz w:val="22"/>
          <w:szCs w:val="22"/>
        </w:rPr>
        <w:t>y</w:t>
      </w:r>
      <w:r>
        <w:rPr>
          <w:spacing w:val="-2"/>
          <w:sz w:val="22"/>
          <w:szCs w:val="22"/>
        </w:rPr>
        <w:t>ế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dùn</w:t>
      </w:r>
      <w:r>
        <w:rPr>
          <w:sz w:val="22"/>
          <w:szCs w:val="22"/>
        </w:rPr>
        <w:t>g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ể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qu</w:t>
      </w:r>
      <w:r>
        <w:rPr>
          <w:sz w:val="22"/>
          <w:szCs w:val="22"/>
        </w:rPr>
        <w:t>ả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>á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pacing w:val="-1"/>
          <w:sz w:val="22"/>
          <w:szCs w:val="22"/>
        </w:rPr>
        <w:t>ô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ề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ịa chỉ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à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ì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pacing w:val="1"/>
          <w:sz w:val="22"/>
          <w:szCs w:val="22"/>
        </w:rPr>
        <w:t>uố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qu</w:t>
      </w:r>
      <w:r>
        <w:rPr>
          <w:sz w:val="22"/>
          <w:szCs w:val="22"/>
        </w:rPr>
        <w:t>ả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1"/>
          <w:sz w:val="22"/>
          <w:szCs w:val="22"/>
        </w:rPr>
        <w:t xml:space="preserve"> b</w:t>
      </w:r>
      <w:r>
        <w:rPr>
          <w:sz w:val="22"/>
          <w:szCs w:val="22"/>
        </w:rPr>
        <w:t>á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ra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>ên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ài</w:t>
      </w:r>
      <w:r>
        <w:rPr>
          <w:spacing w:val="1"/>
          <w:sz w:val="22"/>
          <w:szCs w:val="22"/>
        </w:rPr>
        <w:t xml:space="preserve"> v</w:t>
      </w:r>
      <w:r>
        <w:rPr>
          <w:sz w:val="22"/>
          <w:szCs w:val="22"/>
        </w:rPr>
        <w:t>à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ập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hôn</w:t>
      </w:r>
      <w:r>
        <w:rPr>
          <w:sz w:val="22"/>
          <w:szCs w:val="22"/>
        </w:rPr>
        <w:t>g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ể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ì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à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>ả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ị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u</w:t>
      </w:r>
      <w:r>
        <w:rPr>
          <w:spacing w:val="2"/>
          <w:sz w:val="22"/>
          <w:szCs w:val="22"/>
        </w:rPr>
        <w:t>y</w:t>
      </w:r>
      <w:r>
        <w:rPr>
          <w:sz w:val="22"/>
          <w:szCs w:val="22"/>
        </w:rPr>
        <w:t>ến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(R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ti</w:t>
      </w:r>
      <w:r>
        <w:rPr>
          <w:spacing w:val="1"/>
          <w:sz w:val="22"/>
          <w:szCs w:val="22"/>
        </w:rPr>
        <w:t xml:space="preserve">ng 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>le)c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ter. Đây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là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oại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iao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thức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Dista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ce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sử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pacing w:val="1"/>
          <w:sz w:val="22"/>
          <w:szCs w:val="22"/>
        </w:rPr>
        <w:t>ụn</w:t>
      </w: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êu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í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h</w:t>
      </w:r>
      <w:r>
        <w:rPr>
          <w:spacing w:val="1"/>
          <w:sz w:val="22"/>
          <w:szCs w:val="22"/>
        </w:rPr>
        <w:t>ọ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đ</w:t>
      </w:r>
      <w:r>
        <w:rPr>
          <w:sz w:val="22"/>
          <w:szCs w:val="22"/>
        </w:rPr>
        <w:t>ườ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ủ</w:t>
      </w:r>
      <w:r>
        <w:rPr>
          <w:spacing w:val="2"/>
          <w:sz w:val="22"/>
          <w:szCs w:val="22"/>
        </w:rPr>
        <w:t xml:space="preserve"> y</w:t>
      </w:r>
      <w:r>
        <w:rPr>
          <w:sz w:val="22"/>
          <w:szCs w:val="22"/>
        </w:rPr>
        <w:t>ếu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là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dựa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ào số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ho</w:t>
      </w:r>
      <w:r>
        <w:rPr>
          <w:sz w:val="22"/>
          <w:szCs w:val="22"/>
        </w:rPr>
        <w:t>p (</w:t>
      </w:r>
      <w:r>
        <w:rPr>
          <w:spacing w:val="-1"/>
          <w:sz w:val="22"/>
          <w:szCs w:val="22"/>
        </w:rPr>
        <w:t>h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oun</w:t>
      </w:r>
      <w:r>
        <w:rPr>
          <w:sz w:val="22"/>
          <w:szCs w:val="22"/>
        </w:rPr>
        <w:t>t)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à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các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pacing w:val="-1"/>
          <w:sz w:val="22"/>
          <w:szCs w:val="22"/>
        </w:rPr>
        <w:t>ị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chỉ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à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ố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qu</w:t>
      </w:r>
      <w:r>
        <w:rPr>
          <w:sz w:val="22"/>
          <w:szCs w:val="22"/>
        </w:rPr>
        <w:t>ả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1"/>
          <w:sz w:val="22"/>
          <w:szCs w:val="22"/>
        </w:rPr>
        <w:t xml:space="preserve"> b</w:t>
      </w:r>
      <w:r>
        <w:rPr>
          <w:sz w:val="22"/>
          <w:szCs w:val="22"/>
        </w:rPr>
        <w:t xml:space="preserve">á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ược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gửi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i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ở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ạ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 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assf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(đ</w:t>
      </w:r>
      <w:r>
        <w:rPr>
          <w:spacing w:val="1"/>
          <w:sz w:val="22"/>
          <w:szCs w:val="22"/>
        </w:rPr>
        <w:t>ố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v</w:t>
      </w:r>
      <w:r>
        <w:rPr>
          <w:spacing w:val="-1"/>
          <w:sz w:val="22"/>
          <w:szCs w:val="22"/>
        </w:rPr>
        <w:t>ớ</w:t>
      </w:r>
      <w:r>
        <w:rPr>
          <w:sz w:val="22"/>
          <w:szCs w:val="22"/>
        </w:rPr>
        <w:t>i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RIP</w:t>
      </w:r>
      <w:r>
        <w:rPr>
          <w:spacing w:val="1"/>
          <w:sz w:val="22"/>
          <w:szCs w:val="22"/>
        </w:rPr>
        <w:t xml:space="preserve"> v</w:t>
      </w:r>
      <w:r>
        <w:rPr>
          <w:sz w:val="22"/>
          <w:szCs w:val="22"/>
        </w:rPr>
        <w:t>eri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</w:t>
      </w:r>
    </w:p>
    <w:p w:rsidR="00F81C28" w:rsidRDefault="00091ACD">
      <w:pPr>
        <w:spacing w:line="240" w:lineRule="exact"/>
        <w:ind w:left="422"/>
        <w:rPr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125" behindDoc="1" locked="0" layoutInCell="1" allowOverlap="1">
                <wp:simplePos x="0" y="0"/>
                <wp:positionH relativeFrom="page">
                  <wp:posOffset>795655</wp:posOffset>
                </wp:positionH>
                <wp:positionV relativeFrom="paragraph">
                  <wp:posOffset>19685</wp:posOffset>
                </wp:positionV>
                <wp:extent cx="5971540" cy="5182235"/>
                <wp:effectExtent l="0" t="635" r="5080" b="0"/>
                <wp:wrapNone/>
                <wp:docPr id="2583" name="Group 2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1540" cy="5182235"/>
                          <a:chOff x="1253" y="31"/>
                          <a:chExt cx="9404" cy="8161"/>
                        </a:xfrm>
                      </wpg:grpSpPr>
                      <pic:pic xmlns:pic="http://schemas.openxmlformats.org/drawingml/2006/picture">
                        <pic:nvPicPr>
                          <pic:cNvPr id="2584" name="Picture 26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200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585" name="Group 2610"/>
                        <wpg:cNvGrpSpPr>
                          <a:grpSpLocks/>
                        </wpg:cNvGrpSpPr>
                        <wpg:grpSpPr bwMode="auto">
                          <a:xfrm>
                            <a:off x="7892" y="1290"/>
                            <a:ext cx="1077" cy="990"/>
                            <a:chOff x="7892" y="1290"/>
                            <a:chExt cx="1077" cy="990"/>
                          </a:xfrm>
                        </wpg:grpSpPr>
                        <wps:wsp>
                          <wps:cNvPr id="2586" name="Freeform 2618"/>
                          <wps:cNvSpPr>
                            <a:spLocks/>
                          </wps:cNvSpPr>
                          <wps:spPr bwMode="auto">
                            <a:xfrm>
                              <a:off x="7892" y="129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1677 1290"/>
                                <a:gd name="T3" fmla="*/ 1677 h 990"/>
                                <a:gd name="T4" fmla="+- 0 7893 7892"/>
                                <a:gd name="T5" fmla="*/ T4 w 1077"/>
                                <a:gd name="T6" fmla="+- 0 1694 1290"/>
                                <a:gd name="T7" fmla="*/ 1694 h 990"/>
                                <a:gd name="T8" fmla="+- 0 7898 7892"/>
                                <a:gd name="T9" fmla="*/ T8 w 1077"/>
                                <a:gd name="T10" fmla="+- 0 1706 1290"/>
                                <a:gd name="T11" fmla="*/ 1706 h 990"/>
                                <a:gd name="T12" fmla="+- 0 7961 7892"/>
                                <a:gd name="T13" fmla="*/ T12 w 1077"/>
                                <a:gd name="T14" fmla="+- 0 1768 1290"/>
                                <a:gd name="T15" fmla="*/ 1768 h 990"/>
                                <a:gd name="T16" fmla="+- 0 8078 7892"/>
                                <a:gd name="T17" fmla="*/ T16 w 1077"/>
                                <a:gd name="T18" fmla="+- 0 1886 1290"/>
                                <a:gd name="T19" fmla="*/ 1886 h 990"/>
                                <a:gd name="T20" fmla="+- 0 8196 7892"/>
                                <a:gd name="T21" fmla="*/ T20 w 1077"/>
                                <a:gd name="T22" fmla="+- 0 2004 1290"/>
                                <a:gd name="T23" fmla="*/ 2004 h 990"/>
                                <a:gd name="T24" fmla="+- 0 8302 7892"/>
                                <a:gd name="T25" fmla="*/ T24 w 1077"/>
                                <a:gd name="T26" fmla="+- 0 2110 1290"/>
                                <a:gd name="T27" fmla="*/ 2110 h 990"/>
                                <a:gd name="T28" fmla="+- 0 8395 7892"/>
                                <a:gd name="T29" fmla="*/ T28 w 1077"/>
                                <a:gd name="T30" fmla="+- 0 2192 1290"/>
                                <a:gd name="T31" fmla="*/ 2192 h 990"/>
                                <a:gd name="T32" fmla="+- 0 8484 7892"/>
                                <a:gd name="T33" fmla="*/ T32 w 1077"/>
                                <a:gd name="T34" fmla="+- 0 2249 1290"/>
                                <a:gd name="T35" fmla="*/ 2249 h 990"/>
                                <a:gd name="T36" fmla="+- 0 8591 7892"/>
                                <a:gd name="T37" fmla="*/ T36 w 1077"/>
                                <a:gd name="T38" fmla="+- 0 2280 1290"/>
                                <a:gd name="T39" fmla="*/ 2280 h 990"/>
                                <a:gd name="T40" fmla="+- 0 8665 7892"/>
                                <a:gd name="T41" fmla="*/ T40 w 1077"/>
                                <a:gd name="T42" fmla="+- 0 2272 1290"/>
                                <a:gd name="T43" fmla="*/ 2272 h 990"/>
                                <a:gd name="T44" fmla="+- 0 8764 7892"/>
                                <a:gd name="T45" fmla="*/ T44 w 1077"/>
                                <a:gd name="T46" fmla="+- 0 2203 1290"/>
                                <a:gd name="T47" fmla="*/ 2203 h 990"/>
                                <a:gd name="T48" fmla="+- 0 8805 7892"/>
                                <a:gd name="T49" fmla="*/ T48 w 1077"/>
                                <a:gd name="T50" fmla="+- 0 2101 1290"/>
                                <a:gd name="T51" fmla="*/ 2101 h 990"/>
                                <a:gd name="T52" fmla="+- 0 8807 7892"/>
                                <a:gd name="T53" fmla="*/ T52 w 1077"/>
                                <a:gd name="T54" fmla="+- 0 2028 1290"/>
                                <a:gd name="T55" fmla="*/ 2028 h 990"/>
                                <a:gd name="T56" fmla="+- 0 8799 7892"/>
                                <a:gd name="T57" fmla="*/ T56 w 1077"/>
                                <a:gd name="T58" fmla="+- 0 1963 1290"/>
                                <a:gd name="T59" fmla="*/ 1963 h 990"/>
                                <a:gd name="T60" fmla="+- 0 8884 7892"/>
                                <a:gd name="T61" fmla="*/ T60 w 1077"/>
                                <a:gd name="T62" fmla="+- 0 2029 1290"/>
                                <a:gd name="T63" fmla="*/ 2029 h 990"/>
                                <a:gd name="T64" fmla="+- 0 8899 7892"/>
                                <a:gd name="T65" fmla="*/ T64 w 1077"/>
                                <a:gd name="T66" fmla="+- 0 2035 1290"/>
                                <a:gd name="T67" fmla="*/ 2035 h 990"/>
                                <a:gd name="T68" fmla="+- 0 8915 7892"/>
                                <a:gd name="T69" fmla="*/ T68 w 1077"/>
                                <a:gd name="T70" fmla="+- 0 2031 1290"/>
                                <a:gd name="T71" fmla="*/ 2031 h 990"/>
                                <a:gd name="T72" fmla="+- 0 8934 7892"/>
                                <a:gd name="T73" fmla="*/ T72 w 1077"/>
                                <a:gd name="T74" fmla="+- 0 2016 1290"/>
                                <a:gd name="T75" fmla="*/ 2016 h 990"/>
                                <a:gd name="T76" fmla="+- 0 8955 7892"/>
                                <a:gd name="T77" fmla="*/ T76 w 1077"/>
                                <a:gd name="T78" fmla="+- 0 1994 1290"/>
                                <a:gd name="T79" fmla="*/ 1994 h 990"/>
                                <a:gd name="T80" fmla="+- 0 8967 7892"/>
                                <a:gd name="T81" fmla="*/ T80 w 1077"/>
                                <a:gd name="T82" fmla="+- 0 1977 1290"/>
                                <a:gd name="T83" fmla="*/ 1977 h 990"/>
                                <a:gd name="T84" fmla="+- 0 8969 7892"/>
                                <a:gd name="T85" fmla="*/ T84 w 1077"/>
                                <a:gd name="T86" fmla="+- 0 1961 1290"/>
                                <a:gd name="T87" fmla="*/ 1961 h 990"/>
                                <a:gd name="T88" fmla="+- 0 8963 7892"/>
                                <a:gd name="T89" fmla="*/ T88 w 1077"/>
                                <a:gd name="T90" fmla="+- 0 1950 1290"/>
                                <a:gd name="T91" fmla="*/ 1950 h 990"/>
                                <a:gd name="T92" fmla="+- 0 8895 7892"/>
                                <a:gd name="T93" fmla="*/ T92 w 1077"/>
                                <a:gd name="T94" fmla="+- 0 1881 1290"/>
                                <a:gd name="T95" fmla="*/ 1881 h 990"/>
                                <a:gd name="T96" fmla="+- 0 8798 7892"/>
                                <a:gd name="T97" fmla="*/ T96 w 1077"/>
                                <a:gd name="T98" fmla="+- 0 1784 1290"/>
                                <a:gd name="T99" fmla="*/ 1784 h 990"/>
                                <a:gd name="T100" fmla="+- 0 8701 7892"/>
                                <a:gd name="T101" fmla="*/ T100 w 1077"/>
                                <a:gd name="T102" fmla="+- 0 1687 1290"/>
                                <a:gd name="T103" fmla="*/ 1687 h 990"/>
                                <a:gd name="T104" fmla="+- 0 8603 7892"/>
                                <a:gd name="T105" fmla="*/ T104 w 1077"/>
                                <a:gd name="T106" fmla="+- 0 1590 1290"/>
                                <a:gd name="T107" fmla="*/ 1590 h 990"/>
                                <a:gd name="T108" fmla="+- 0 8506 7892"/>
                                <a:gd name="T109" fmla="*/ T108 w 1077"/>
                                <a:gd name="T110" fmla="+- 0 1493 1290"/>
                                <a:gd name="T111" fmla="*/ 1493 h 990"/>
                                <a:gd name="T112" fmla="+- 0 8409 7892"/>
                                <a:gd name="T113" fmla="*/ T112 w 1077"/>
                                <a:gd name="T114" fmla="+- 0 1396 1290"/>
                                <a:gd name="T115" fmla="*/ 1396 h 990"/>
                                <a:gd name="T116" fmla="+- 0 8312 7892"/>
                                <a:gd name="T117" fmla="*/ T116 w 1077"/>
                                <a:gd name="T118" fmla="+- 0 1299 1290"/>
                                <a:gd name="T119" fmla="*/ 1299 h 990"/>
                                <a:gd name="T120" fmla="+- 0 8291 7892"/>
                                <a:gd name="T121" fmla="*/ T120 w 1077"/>
                                <a:gd name="T122" fmla="+- 0 1290 1290"/>
                                <a:gd name="T123" fmla="*/ 1290 h 990"/>
                                <a:gd name="T124" fmla="+- 0 8274 7892"/>
                                <a:gd name="T125" fmla="*/ T124 w 1077"/>
                                <a:gd name="T126" fmla="+- 0 1295 1290"/>
                                <a:gd name="T127" fmla="*/ 1295 h 990"/>
                                <a:gd name="T128" fmla="+- 0 8254 7892"/>
                                <a:gd name="T129" fmla="*/ T128 w 1077"/>
                                <a:gd name="T130" fmla="+- 0 1312 1290"/>
                                <a:gd name="T131" fmla="*/ 1312 h 990"/>
                                <a:gd name="T132" fmla="+- 0 8230 7892"/>
                                <a:gd name="T133" fmla="*/ T132 w 1077"/>
                                <a:gd name="T134" fmla="+- 0 1336 1290"/>
                                <a:gd name="T135" fmla="*/ 1336 h 990"/>
                                <a:gd name="T136" fmla="+- 0 8217 7892"/>
                                <a:gd name="T137" fmla="*/ T136 w 1077"/>
                                <a:gd name="T138" fmla="+- 0 1355 1290"/>
                                <a:gd name="T139" fmla="*/ 1355 h 990"/>
                                <a:gd name="T140" fmla="+- 0 8215 7892"/>
                                <a:gd name="T141" fmla="*/ T140 w 1077"/>
                                <a:gd name="T142" fmla="+- 0 1371 1290"/>
                                <a:gd name="T143" fmla="*/ 1371 h 990"/>
                                <a:gd name="T144" fmla="+- 0 8221 7892"/>
                                <a:gd name="T145" fmla="*/ T144 w 1077"/>
                                <a:gd name="T146" fmla="+- 0 1383 1290"/>
                                <a:gd name="T147" fmla="*/ 1383 h 990"/>
                                <a:gd name="T148" fmla="+- 0 8270 7892"/>
                                <a:gd name="T149" fmla="*/ T148 w 1077"/>
                                <a:gd name="T150" fmla="+- 0 1432 1290"/>
                                <a:gd name="T151" fmla="*/ 1432 h 990"/>
                                <a:gd name="T152" fmla="+- 0 8337 7892"/>
                                <a:gd name="T153" fmla="*/ T152 w 1077"/>
                                <a:gd name="T154" fmla="+- 0 1500 1290"/>
                                <a:gd name="T155" fmla="*/ 1500 h 990"/>
                                <a:gd name="T156" fmla="+- 0 8405 7892"/>
                                <a:gd name="T157" fmla="*/ T156 w 1077"/>
                                <a:gd name="T158" fmla="+- 0 1568 1290"/>
                                <a:gd name="T159" fmla="*/ 1568 h 990"/>
                                <a:gd name="T160" fmla="+- 0 8473 7892"/>
                                <a:gd name="T161" fmla="*/ T160 w 1077"/>
                                <a:gd name="T162" fmla="+- 0 1635 1290"/>
                                <a:gd name="T163" fmla="*/ 1635 h 990"/>
                                <a:gd name="T164" fmla="+- 0 8541 7892"/>
                                <a:gd name="T165" fmla="*/ T164 w 1077"/>
                                <a:gd name="T166" fmla="+- 0 1703 1290"/>
                                <a:gd name="T167" fmla="*/ 1703 h 990"/>
                                <a:gd name="T168" fmla="+- 0 8609 7892"/>
                                <a:gd name="T169" fmla="*/ T168 w 1077"/>
                                <a:gd name="T170" fmla="+- 0 1771 1290"/>
                                <a:gd name="T171" fmla="*/ 1771 h 990"/>
                                <a:gd name="T172" fmla="+- 0 8677 7892"/>
                                <a:gd name="T173" fmla="*/ T172 w 1077"/>
                                <a:gd name="T174" fmla="+- 0 1839 1290"/>
                                <a:gd name="T175" fmla="*/ 1839 h 990"/>
                                <a:gd name="T176" fmla="+- 0 8698 7892"/>
                                <a:gd name="T177" fmla="*/ T176 w 1077"/>
                                <a:gd name="T178" fmla="+- 0 1949 1290"/>
                                <a:gd name="T179" fmla="*/ 1949 h 990"/>
                                <a:gd name="T180" fmla="+- 0 8701 7892"/>
                                <a:gd name="T181" fmla="*/ T180 w 1077"/>
                                <a:gd name="T182" fmla="+- 0 2004 1290"/>
                                <a:gd name="T183" fmla="*/ 2004 h 990"/>
                                <a:gd name="T184" fmla="+- 0 8667 7892"/>
                                <a:gd name="T185" fmla="*/ T184 w 1077"/>
                                <a:gd name="T186" fmla="+- 0 2098 1290"/>
                                <a:gd name="T187" fmla="*/ 2098 h 990"/>
                                <a:gd name="T188" fmla="+- 0 8580 7892"/>
                                <a:gd name="T189" fmla="*/ T188 w 1077"/>
                                <a:gd name="T190" fmla="+- 0 2131 1290"/>
                                <a:gd name="T191" fmla="*/ 2131 h 990"/>
                                <a:gd name="T192" fmla="+- 0 8500 7892"/>
                                <a:gd name="T193" fmla="*/ T192 w 1077"/>
                                <a:gd name="T194" fmla="+- 0 2106 1290"/>
                                <a:gd name="T195" fmla="*/ 2106 h 990"/>
                                <a:gd name="T196" fmla="+- 0 8400 7892"/>
                                <a:gd name="T197" fmla="*/ T196 w 1077"/>
                                <a:gd name="T198" fmla="+- 0 2031 1290"/>
                                <a:gd name="T199" fmla="*/ 2031 h 990"/>
                                <a:gd name="T200" fmla="+- 0 8329 7892"/>
                                <a:gd name="T201" fmla="*/ T200 w 1077"/>
                                <a:gd name="T202" fmla="+- 0 1961 1290"/>
                                <a:gd name="T203" fmla="*/ 1961 h 990"/>
                                <a:gd name="T204" fmla="+- 0 8272 7892"/>
                                <a:gd name="T205" fmla="*/ T204 w 1077"/>
                                <a:gd name="T206" fmla="+- 0 1904 1290"/>
                                <a:gd name="T207" fmla="*/ 1904 h 990"/>
                                <a:gd name="T208" fmla="+- 0 8216 7892"/>
                                <a:gd name="T209" fmla="*/ T208 w 1077"/>
                                <a:gd name="T210" fmla="+- 0 1848 1290"/>
                                <a:gd name="T211" fmla="*/ 1848 h 990"/>
                                <a:gd name="T212" fmla="+- 0 8159 7892"/>
                                <a:gd name="T213" fmla="*/ T212 w 1077"/>
                                <a:gd name="T214" fmla="+- 0 1791 1290"/>
                                <a:gd name="T215" fmla="*/ 1791 h 990"/>
                                <a:gd name="T216" fmla="+- 0 8103 7892"/>
                                <a:gd name="T217" fmla="*/ T216 w 1077"/>
                                <a:gd name="T218" fmla="+- 0 1735 1290"/>
                                <a:gd name="T219" fmla="*/ 1735 h 990"/>
                                <a:gd name="T220" fmla="+- 0 8046 7892"/>
                                <a:gd name="T221" fmla="*/ T220 w 1077"/>
                                <a:gd name="T222" fmla="+- 0 1678 1290"/>
                                <a:gd name="T223" fmla="*/ 1678 h 990"/>
                                <a:gd name="T224" fmla="+- 0 7990 7892"/>
                                <a:gd name="T225" fmla="*/ T224 w 1077"/>
                                <a:gd name="T226" fmla="+- 0 1622 1290"/>
                                <a:gd name="T227" fmla="*/ 1622 h 990"/>
                                <a:gd name="T228" fmla="+- 0 7977 7892"/>
                                <a:gd name="T229" fmla="*/ T228 w 1077"/>
                                <a:gd name="T230" fmla="+- 0 1614 1290"/>
                                <a:gd name="T231" fmla="*/ 1614 h 990"/>
                                <a:gd name="T232" fmla="+- 0 7963 7892"/>
                                <a:gd name="T233" fmla="*/ T232 w 1077"/>
                                <a:gd name="T234" fmla="+- 0 1613 1290"/>
                                <a:gd name="T235" fmla="*/ 1613 h 990"/>
                                <a:gd name="T236" fmla="+- 0 7945 7892"/>
                                <a:gd name="T237" fmla="*/ T236 w 1077"/>
                                <a:gd name="T238" fmla="+- 0 1623 1290"/>
                                <a:gd name="T239" fmla="*/ 1623 h 990"/>
                                <a:gd name="T240" fmla="+- 0 7923 7892"/>
                                <a:gd name="T241" fmla="*/ T240 w 1077"/>
                                <a:gd name="T242" fmla="+- 0 1643 1290"/>
                                <a:gd name="T243" fmla="*/ 1643 h 990"/>
                                <a:gd name="T244" fmla="+- 0 7903 7892"/>
                                <a:gd name="T245" fmla="*/ T244 w 1077"/>
                                <a:gd name="T246" fmla="+- 0 1665 1290"/>
                                <a:gd name="T247" fmla="*/ 166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2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2"/>
                                  </a:lnTo>
                                  <a:lnTo>
                                    <a:pt x="6" y="416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7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5"/>
                                  </a:lnTo>
                                  <a:lnTo>
                                    <a:pt x="304" y="714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20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8"/>
                                  </a:lnTo>
                                  <a:lnTo>
                                    <a:pt x="503" y="902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1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1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8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6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6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4"/>
                                  </a:lnTo>
                                  <a:lnTo>
                                    <a:pt x="1023" y="741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1"/>
                                  </a:lnTo>
                                  <a:lnTo>
                                    <a:pt x="1063" y="704"/>
                                  </a:lnTo>
                                  <a:lnTo>
                                    <a:pt x="1068" y="698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7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6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60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4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7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30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3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8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1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4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1"/>
                                  </a:lnTo>
                                  <a:lnTo>
                                    <a:pt x="345" y="40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5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5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7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5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10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8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3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1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9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4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20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5"/>
                                  </a:lnTo>
                                  <a:lnTo>
                                    <a:pt x="809" y="711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8"/>
                                  </a:lnTo>
                                  <a:lnTo>
                                    <a:pt x="796" y="778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5"/>
                                  </a:lnTo>
                                  <a:lnTo>
                                    <a:pt x="717" y="839"/>
                                  </a:lnTo>
                                  <a:lnTo>
                                    <a:pt x="688" y="841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1"/>
                                  </a:lnTo>
                                  <a:lnTo>
                                    <a:pt x="608" y="816"/>
                                  </a:lnTo>
                                  <a:lnTo>
                                    <a:pt x="571" y="793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90"/>
                                  </a:lnTo>
                                  <a:lnTo>
                                    <a:pt x="437" y="671"/>
                                  </a:lnTo>
                                  <a:lnTo>
                                    <a:pt x="418" y="652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8"/>
                                  </a:lnTo>
                                  <a:lnTo>
                                    <a:pt x="305" y="539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5"/>
                                  </a:lnTo>
                                  <a:lnTo>
                                    <a:pt x="192" y="426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2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4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5"/>
                                  </a:lnTo>
                                  <a:lnTo>
                                    <a:pt x="60" y="328"/>
                                  </a:lnTo>
                                  <a:lnTo>
                                    <a:pt x="53" y="333"/>
                                  </a:lnTo>
                                  <a:lnTo>
                                    <a:pt x="47" y="338"/>
                                  </a:lnTo>
                                  <a:lnTo>
                                    <a:pt x="40" y="345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2"/>
                                  </a:lnTo>
                                  <a:lnTo>
                                    <a:pt x="16" y="369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587" name="Group 2611"/>
                          <wpg:cNvGrpSpPr>
                            <a:grpSpLocks/>
                          </wpg:cNvGrpSpPr>
                          <wpg:grpSpPr bwMode="auto">
                            <a:xfrm>
                              <a:off x="9006" y="1557"/>
                              <a:ext cx="223" cy="225"/>
                              <a:chOff x="9006" y="1557"/>
                              <a:chExt cx="223" cy="225"/>
                            </a:xfrm>
                          </wpg:grpSpPr>
                          <wps:wsp>
                            <wps:cNvPr id="2588" name="Freeform 2617"/>
                            <wps:cNvSpPr>
                              <a:spLocks/>
                            </wps:cNvSpPr>
                            <wps:spPr bwMode="auto">
                              <a:xfrm>
                                <a:off x="9006" y="155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1612 1557"/>
                                  <a:gd name="T3" fmla="*/ 1612 h 225"/>
                                  <a:gd name="T4" fmla="+- 0 9158 9006"/>
                                  <a:gd name="T5" fmla="*/ T4 w 223"/>
                                  <a:gd name="T6" fmla="+- 0 1597 1557"/>
                                  <a:gd name="T7" fmla="*/ 1597 h 225"/>
                                  <a:gd name="T8" fmla="+- 0 9139 9006"/>
                                  <a:gd name="T9" fmla="*/ T8 w 223"/>
                                  <a:gd name="T10" fmla="+- 0 1581 1557"/>
                                  <a:gd name="T11" fmla="*/ 1581 h 225"/>
                                  <a:gd name="T12" fmla="+- 0 9122 9006"/>
                                  <a:gd name="T13" fmla="*/ T12 w 223"/>
                                  <a:gd name="T14" fmla="+- 0 1570 1557"/>
                                  <a:gd name="T15" fmla="*/ 1570 h 225"/>
                                  <a:gd name="T16" fmla="+- 0 9107 9006"/>
                                  <a:gd name="T17" fmla="*/ T16 w 223"/>
                                  <a:gd name="T18" fmla="+- 0 1562 1557"/>
                                  <a:gd name="T19" fmla="*/ 1562 h 225"/>
                                  <a:gd name="T20" fmla="+- 0 9095 9006"/>
                                  <a:gd name="T21" fmla="*/ T20 w 223"/>
                                  <a:gd name="T22" fmla="+- 0 1558 1557"/>
                                  <a:gd name="T23" fmla="*/ 1558 h 225"/>
                                  <a:gd name="T24" fmla="+- 0 9087 9006"/>
                                  <a:gd name="T25" fmla="*/ T24 w 223"/>
                                  <a:gd name="T26" fmla="+- 0 1557 1557"/>
                                  <a:gd name="T27" fmla="*/ 1557 h 225"/>
                                  <a:gd name="T28" fmla="+- 0 9070 9006"/>
                                  <a:gd name="T29" fmla="*/ T28 w 223"/>
                                  <a:gd name="T30" fmla="+- 0 1561 1557"/>
                                  <a:gd name="T31" fmla="*/ 1561 h 225"/>
                                  <a:gd name="T32" fmla="+- 0 9052 9006"/>
                                  <a:gd name="T33" fmla="*/ T32 w 223"/>
                                  <a:gd name="T34" fmla="+- 0 1570 1557"/>
                                  <a:gd name="T35" fmla="*/ 1570 h 225"/>
                                  <a:gd name="T36" fmla="+- 0 9034 9006"/>
                                  <a:gd name="T37" fmla="*/ T36 w 223"/>
                                  <a:gd name="T38" fmla="+- 0 1585 1557"/>
                                  <a:gd name="T39" fmla="*/ 1585 h 225"/>
                                  <a:gd name="T40" fmla="+- 0 9025 9006"/>
                                  <a:gd name="T41" fmla="*/ T40 w 223"/>
                                  <a:gd name="T42" fmla="+- 0 1595 1557"/>
                                  <a:gd name="T43" fmla="*/ 1595 h 225"/>
                                  <a:gd name="T44" fmla="+- 0 9013 9006"/>
                                  <a:gd name="T45" fmla="*/ T44 w 223"/>
                                  <a:gd name="T46" fmla="+- 0 1613 1557"/>
                                  <a:gd name="T47" fmla="*/ 1613 h 225"/>
                                  <a:gd name="T48" fmla="+- 0 9006 9006"/>
                                  <a:gd name="T49" fmla="*/ T48 w 223"/>
                                  <a:gd name="T50" fmla="+- 0 1630 1557"/>
                                  <a:gd name="T51" fmla="*/ 1630 h 225"/>
                                  <a:gd name="T52" fmla="+- 0 9006 9006"/>
                                  <a:gd name="T53" fmla="*/ T52 w 223"/>
                                  <a:gd name="T54" fmla="+- 0 1647 1557"/>
                                  <a:gd name="T55" fmla="*/ 1647 h 225"/>
                                  <a:gd name="T56" fmla="+- 0 9009 9006"/>
                                  <a:gd name="T57" fmla="*/ T56 w 223"/>
                                  <a:gd name="T58" fmla="+- 0 1659 1557"/>
                                  <a:gd name="T59" fmla="*/ 1659 h 225"/>
                                  <a:gd name="T60" fmla="+- 0 9016 9006"/>
                                  <a:gd name="T61" fmla="*/ T60 w 223"/>
                                  <a:gd name="T62" fmla="+- 0 1673 1557"/>
                                  <a:gd name="T63" fmla="*/ 1673 h 225"/>
                                  <a:gd name="T64" fmla="+- 0 9028 9006"/>
                                  <a:gd name="T65" fmla="*/ T64 w 223"/>
                                  <a:gd name="T66" fmla="+- 0 1690 1557"/>
                                  <a:gd name="T67" fmla="*/ 1690 h 225"/>
                                  <a:gd name="T68" fmla="+- 0 9043 9006"/>
                                  <a:gd name="T69" fmla="*/ T68 w 223"/>
                                  <a:gd name="T70" fmla="+- 0 1708 1557"/>
                                  <a:gd name="T71" fmla="*/ 1708 h 225"/>
                                  <a:gd name="T72" fmla="+- 0 9061 9006"/>
                                  <a:gd name="T73" fmla="*/ T72 w 223"/>
                                  <a:gd name="T74" fmla="+- 0 1728 1557"/>
                                  <a:gd name="T75" fmla="*/ 1728 h 225"/>
                                  <a:gd name="T76" fmla="+- 0 9077 9006"/>
                                  <a:gd name="T77" fmla="*/ T76 w 223"/>
                                  <a:gd name="T78" fmla="+- 0 1742 1557"/>
                                  <a:gd name="T79" fmla="*/ 1742 h 225"/>
                                  <a:gd name="T80" fmla="+- 0 9095 9006"/>
                                  <a:gd name="T81" fmla="*/ T80 w 223"/>
                                  <a:gd name="T82" fmla="+- 0 1758 1557"/>
                                  <a:gd name="T83" fmla="*/ 1758 h 225"/>
                                  <a:gd name="T84" fmla="+- 0 9112 9006"/>
                                  <a:gd name="T85" fmla="*/ T84 w 223"/>
                                  <a:gd name="T86" fmla="+- 0 1770 1557"/>
                                  <a:gd name="T87" fmla="*/ 1770 h 225"/>
                                  <a:gd name="T88" fmla="+- 0 9127 9006"/>
                                  <a:gd name="T89" fmla="*/ T88 w 223"/>
                                  <a:gd name="T90" fmla="+- 0 1778 1557"/>
                                  <a:gd name="T91" fmla="*/ 1778 h 225"/>
                                  <a:gd name="T92" fmla="+- 0 9140 9006"/>
                                  <a:gd name="T93" fmla="*/ T92 w 223"/>
                                  <a:gd name="T94" fmla="+- 0 1782 1557"/>
                                  <a:gd name="T95" fmla="*/ 1782 h 225"/>
                                  <a:gd name="T96" fmla="+- 0 9147 9006"/>
                                  <a:gd name="T97" fmla="*/ T96 w 223"/>
                                  <a:gd name="T98" fmla="+- 0 1782 1557"/>
                                  <a:gd name="T99" fmla="*/ 1782 h 225"/>
                                  <a:gd name="T100" fmla="+- 0 9164 9006"/>
                                  <a:gd name="T101" fmla="*/ T100 w 223"/>
                                  <a:gd name="T102" fmla="+- 0 1779 1557"/>
                                  <a:gd name="T103" fmla="*/ 1779 h 225"/>
                                  <a:gd name="T104" fmla="+- 0 9182 9006"/>
                                  <a:gd name="T105" fmla="*/ T104 w 223"/>
                                  <a:gd name="T106" fmla="+- 0 1770 1557"/>
                                  <a:gd name="T107" fmla="*/ 1770 h 225"/>
                                  <a:gd name="T108" fmla="+- 0 9200 9006"/>
                                  <a:gd name="T109" fmla="*/ T108 w 223"/>
                                  <a:gd name="T110" fmla="+- 0 1754 1557"/>
                                  <a:gd name="T111" fmla="*/ 1754 h 225"/>
                                  <a:gd name="T112" fmla="+- 0 9210 9006"/>
                                  <a:gd name="T113" fmla="*/ T112 w 223"/>
                                  <a:gd name="T114" fmla="+- 0 1744 1557"/>
                                  <a:gd name="T115" fmla="*/ 1744 h 225"/>
                                  <a:gd name="T116" fmla="+- 0 9222 9006"/>
                                  <a:gd name="T117" fmla="*/ T116 w 223"/>
                                  <a:gd name="T118" fmla="+- 0 1726 1557"/>
                                  <a:gd name="T119" fmla="*/ 1726 h 225"/>
                                  <a:gd name="T120" fmla="+- 0 9228 9006"/>
                                  <a:gd name="T121" fmla="*/ T120 w 223"/>
                                  <a:gd name="T122" fmla="+- 0 1709 1557"/>
                                  <a:gd name="T123" fmla="*/ 1709 h 225"/>
                                  <a:gd name="T124" fmla="+- 0 9228 9006"/>
                                  <a:gd name="T125" fmla="*/ T124 w 223"/>
                                  <a:gd name="T126" fmla="+- 0 1692 1557"/>
                                  <a:gd name="T127" fmla="*/ 1692 h 225"/>
                                  <a:gd name="T128" fmla="+- 0 9225 9006"/>
                                  <a:gd name="T129" fmla="*/ T128 w 223"/>
                                  <a:gd name="T130" fmla="+- 0 1681 1557"/>
                                  <a:gd name="T131" fmla="*/ 1681 h 225"/>
                                  <a:gd name="T132" fmla="+- 0 9218 9006"/>
                                  <a:gd name="T133" fmla="*/ T132 w 223"/>
                                  <a:gd name="T134" fmla="+- 0 1666 1557"/>
                                  <a:gd name="T135" fmla="*/ 1666 h 225"/>
                                  <a:gd name="T136" fmla="+- 0 9207 9006"/>
                                  <a:gd name="T137" fmla="*/ T136 w 223"/>
                                  <a:gd name="T138" fmla="+- 0 1650 1557"/>
                                  <a:gd name="T139" fmla="*/ 1650 h 225"/>
                                  <a:gd name="T140" fmla="+- 0 9192 9006"/>
                                  <a:gd name="T141" fmla="*/ T140 w 223"/>
                                  <a:gd name="T142" fmla="+- 0 1632 1557"/>
                                  <a:gd name="T143" fmla="*/ 1632 h 225"/>
                                  <a:gd name="T144" fmla="+- 0 9173 9006"/>
                                  <a:gd name="T145" fmla="*/ T144 w 223"/>
                                  <a:gd name="T146" fmla="+- 0 1612 1557"/>
                                  <a:gd name="T147" fmla="*/ 1612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5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3"/>
                                    </a:lnTo>
                                    <a:lnTo>
                                      <a:pt x="101" y="5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7" y="56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90"/>
                                    </a:lnTo>
                                    <a:lnTo>
                                      <a:pt x="3" y="102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3"/>
                                    </a:lnTo>
                                    <a:lnTo>
                                      <a:pt x="37" y="151"/>
                                    </a:lnTo>
                                    <a:lnTo>
                                      <a:pt x="55" y="171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1"/>
                                    </a:lnTo>
                                    <a:lnTo>
                                      <a:pt x="134" y="225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3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7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2"/>
                                    </a:lnTo>
                                    <a:lnTo>
                                      <a:pt x="222" y="135"/>
                                    </a:lnTo>
                                    <a:lnTo>
                                      <a:pt x="219" y="124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5"/>
                                    </a:lnTo>
                                    <a:lnTo>
                                      <a:pt x="167" y="5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589" name="Group 26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63"/>
                                <a:ext cx="950" cy="948"/>
                                <a:chOff x="8673" y="463"/>
                                <a:chExt cx="950" cy="948"/>
                              </a:xfrm>
                            </wpg:grpSpPr>
                            <wps:wsp>
                              <wps:cNvPr id="2590" name="Freeform 26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6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1380 463"/>
                                    <a:gd name="T3" fmla="*/ 1380 h 948"/>
                                    <a:gd name="T4" fmla="+- 0 9600 8673"/>
                                    <a:gd name="T5" fmla="*/ T4 w 950"/>
                                    <a:gd name="T6" fmla="+- 0 1350 463"/>
                                    <a:gd name="T7" fmla="*/ 1350 h 948"/>
                                    <a:gd name="T8" fmla="+- 0 9617 8673"/>
                                    <a:gd name="T9" fmla="*/ T8 w 950"/>
                                    <a:gd name="T10" fmla="+- 0 1328 463"/>
                                    <a:gd name="T11" fmla="*/ 1328 h 948"/>
                                    <a:gd name="T12" fmla="+- 0 9623 8673"/>
                                    <a:gd name="T13" fmla="*/ T12 w 950"/>
                                    <a:gd name="T14" fmla="+- 0 1309 463"/>
                                    <a:gd name="T15" fmla="*/ 1309 h 948"/>
                                    <a:gd name="T16" fmla="+- 0 9618 8673"/>
                                    <a:gd name="T17" fmla="*/ T16 w 950"/>
                                    <a:gd name="T18" fmla="+- 0 1291 463"/>
                                    <a:gd name="T19" fmla="*/ 1291 h 948"/>
                                    <a:gd name="T20" fmla="+- 0 9569 8673"/>
                                    <a:gd name="T21" fmla="*/ T20 w 950"/>
                                    <a:gd name="T22" fmla="+- 0 1207 463"/>
                                    <a:gd name="T23" fmla="*/ 1207 h 948"/>
                                    <a:gd name="T24" fmla="+- 0 9501 8673"/>
                                    <a:gd name="T25" fmla="*/ T24 w 950"/>
                                    <a:gd name="T26" fmla="+- 0 1090 463"/>
                                    <a:gd name="T27" fmla="*/ 1090 h 948"/>
                                    <a:gd name="T28" fmla="+- 0 9433 8673"/>
                                    <a:gd name="T29" fmla="*/ T28 w 950"/>
                                    <a:gd name="T30" fmla="+- 0 973 463"/>
                                    <a:gd name="T31" fmla="*/ 973 h 948"/>
                                    <a:gd name="T32" fmla="+- 0 9365 8673"/>
                                    <a:gd name="T33" fmla="*/ T32 w 950"/>
                                    <a:gd name="T34" fmla="+- 0 857 463"/>
                                    <a:gd name="T35" fmla="*/ 857 h 948"/>
                                    <a:gd name="T36" fmla="+- 0 9298 8673"/>
                                    <a:gd name="T37" fmla="*/ T36 w 950"/>
                                    <a:gd name="T38" fmla="+- 0 740 463"/>
                                    <a:gd name="T39" fmla="*/ 740 h 948"/>
                                    <a:gd name="T40" fmla="+- 0 9230 8673"/>
                                    <a:gd name="T41" fmla="*/ T40 w 950"/>
                                    <a:gd name="T42" fmla="+- 0 623 463"/>
                                    <a:gd name="T43" fmla="*/ 623 h 948"/>
                                    <a:gd name="T44" fmla="+- 0 9162 8673"/>
                                    <a:gd name="T45" fmla="*/ T44 w 950"/>
                                    <a:gd name="T46" fmla="+- 0 507 463"/>
                                    <a:gd name="T47" fmla="*/ 507 h 948"/>
                                    <a:gd name="T48" fmla="+- 0 9149 8673"/>
                                    <a:gd name="T49" fmla="*/ T48 w 950"/>
                                    <a:gd name="T50" fmla="+- 0 489 463"/>
                                    <a:gd name="T51" fmla="*/ 489 h 948"/>
                                    <a:gd name="T52" fmla="+- 0 9136 8673"/>
                                    <a:gd name="T53" fmla="*/ T52 w 950"/>
                                    <a:gd name="T54" fmla="+- 0 473 463"/>
                                    <a:gd name="T55" fmla="*/ 473 h 948"/>
                                    <a:gd name="T56" fmla="+- 0 9120 8673"/>
                                    <a:gd name="T57" fmla="*/ T56 w 950"/>
                                    <a:gd name="T58" fmla="+- 0 463 463"/>
                                    <a:gd name="T59" fmla="*/ 463 h 948"/>
                                    <a:gd name="T60" fmla="+- 0 9106 8673"/>
                                    <a:gd name="T61" fmla="*/ T60 w 950"/>
                                    <a:gd name="T62" fmla="+- 0 465 463"/>
                                    <a:gd name="T63" fmla="*/ 465 h 948"/>
                                    <a:gd name="T64" fmla="+- 0 9089 8673"/>
                                    <a:gd name="T65" fmla="*/ T64 w 950"/>
                                    <a:gd name="T66" fmla="+- 0 478 463"/>
                                    <a:gd name="T67" fmla="*/ 478 h 948"/>
                                    <a:gd name="T68" fmla="+- 0 9065 8673"/>
                                    <a:gd name="T69" fmla="*/ T68 w 950"/>
                                    <a:gd name="T70" fmla="+- 0 502 463"/>
                                    <a:gd name="T71" fmla="*/ 502 h 948"/>
                                    <a:gd name="T72" fmla="+- 0 9047 8673"/>
                                    <a:gd name="T73" fmla="*/ T72 w 950"/>
                                    <a:gd name="T74" fmla="+- 0 522 463"/>
                                    <a:gd name="T75" fmla="*/ 522 h 948"/>
                                    <a:gd name="T76" fmla="+- 0 9041 8673"/>
                                    <a:gd name="T77" fmla="*/ T76 w 950"/>
                                    <a:gd name="T78" fmla="+- 0 540 463"/>
                                    <a:gd name="T79" fmla="*/ 540 h 948"/>
                                    <a:gd name="T80" fmla="+- 0 9043 8673"/>
                                    <a:gd name="T81" fmla="*/ T80 w 950"/>
                                    <a:gd name="T82" fmla="+- 0 553 463"/>
                                    <a:gd name="T83" fmla="*/ 553 h 948"/>
                                    <a:gd name="T84" fmla="+- 0 9069 8673"/>
                                    <a:gd name="T85" fmla="*/ T84 w 950"/>
                                    <a:gd name="T86" fmla="+- 0 597 463"/>
                                    <a:gd name="T87" fmla="*/ 597 h 948"/>
                                    <a:gd name="T88" fmla="+- 0 9130 8673"/>
                                    <a:gd name="T89" fmla="*/ T88 w 950"/>
                                    <a:gd name="T90" fmla="+- 0 697 463"/>
                                    <a:gd name="T91" fmla="*/ 697 h 948"/>
                                    <a:gd name="T92" fmla="+- 0 9190 8673"/>
                                    <a:gd name="T93" fmla="*/ T92 w 950"/>
                                    <a:gd name="T94" fmla="+- 0 797 463"/>
                                    <a:gd name="T95" fmla="*/ 797 h 948"/>
                                    <a:gd name="T96" fmla="+- 0 9249 8673"/>
                                    <a:gd name="T97" fmla="*/ T96 w 950"/>
                                    <a:gd name="T98" fmla="+- 0 897 463"/>
                                    <a:gd name="T99" fmla="*/ 897 h 948"/>
                                    <a:gd name="T100" fmla="+- 0 9309 8673"/>
                                    <a:gd name="T101" fmla="*/ T100 w 950"/>
                                    <a:gd name="T102" fmla="+- 0 997 463"/>
                                    <a:gd name="T103" fmla="*/ 997 h 948"/>
                                    <a:gd name="T104" fmla="+- 0 9369 8673"/>
                                    <a:gd name="T105" fmla="*/ T104 w 950"/>
                                    <a:gd name="T106" fmla="+- 0 1097 463"/>
                                    <a:gd name="T107" fmla="*/ 1097 h 948"/>
                                    <a:gd name="T108" fmla="+- 0 9430 8673"/>
                                    <a:gd name="T109" fmla="*/ T108 w 950"/>
                                    <a:gd name="T110" fmla="+- 0 1197 463"/>
                                    <a:gd name="T111" fmla="*/ 1197 h 948"/>
                                    <a:gd name="T112" fmla="+- 0 9453 8673"/>
                                    <a:gd name="T113" fmla="*/ T112 w 950"/>
                                    <a:gd name="T114" fmla="+- 0 1238 463"/>
                                    <a:gd name="T115" fmla="*/ 1238 h 948"/>
                                    <a:gd name="T116" fmla="+- 0 9380 8673"/>
                                    <a:gd name="T117" fmla="*/ T116 w 950"/>
                                    <a:gd name="T118" fmla="+- 0 1193 463"/>
                                    <a:gd name="T119" fmla="*/ 1193 h 948"/>
                                    <a:gd name="T120" fmla="+- 0 9279 8673"/>
                                    <a:gd name="T121" fmla="*/ T120 w 950"/>
                                    <a:gd name="T122" fmla="+- 0 1133 463"/>
                                    <a:gd name="T123" fmla="*/ 1133 h 948"/>
                                    <a:gd name="T124" fmla="+- 0 9179 8673"/>
                                    <a:gd name="T125" fmla="*/ T124 w 950"/>
                                    <a:gd name="T126" fmla="+- 0 1074 463"/>
                                    <a:gd name="T127" fmla="*/ 1074 h 948"/>
                                    <a:gd name="T128" fmla="+- 0 9079 8673"/>
                                    <a:gd name="T129" fmla="*/ T128 w 950"/>
                                    <a:gd name="T130" fmla="+- 0 1014 463"/>
                                    <a:gd name="T131" fmla="*/ 1014 h 948"/>
                                    <a:gd name="T132" fmla="+- 0 8979 8673"/>
                                    <a:gd name="T133" fmla="*/ T132 w 950"/>
                                    <a:gd name="T134" fmla="+- 0 954 463"/>
                                    <a:gd name="T135" fmla="*/ 954 h 948"/>
                                    <a:gd name="T136" fmla="+- 0 8878 8673"/>
                                    <a:gd name="T137" fmla="*/ T136 w 950"/>
                                    <a:gd name="T138" fmla="+- 0 894 463"/>
                                    <a:gd name="T139" fmla="*/ 894 h 948"/>
                                    <a:gd name="T140" fmla="+- 0 8778 8673"/>
                                    <a:gd name="T141" fmla="*/ T140 w 950"/>
                                    <a:gd name="T142" fmla="+- 0 834 463"/>
                                    <a:gd name="T143" fmla="*/ 834 h 948"/>
                                    <a:gd name="T144" fmla="+- 0 8763 8673"/>
                                    <a:gd name="T145" fmla="*/ T144 w 950"/>
                                    <a:gd name="T146" fmla="+- 0 828 463"/>
                                    <a:gd name="T147" fmla="*/ 828 h 948"/>
                                    <a:gd name="T148" fmla="+- 0 8749 8673"/>
                                    <a:gd name="T149" fmla="*/ T148 w 950"/>
                                    <a:gd name="T150" fmla="+- 0 828 463"/>
                                    <a:gd name="T151" fmla="*/ 828 h 948"/>
                                    <a:gd name="T152" fmla="+- 0 8730 8673"/>
                                    <a:gd name="T153" fmla="*/ T152 w 950"/>
                                    <a:gd name="T154" fmla="+- 0 838 463"/>
                                    <a:gd name="T155" fmla="*/ 838 h 948"/>
                                    <a:gd name="T156" fmla="+- 0 8704 8673"/>
                                    <a:gd name="T157" fmla="*/ T156 w 950"/>
                                    <a:gd name="T158" fmla="+- 0 862 463"/>
                                    <a:gd name="T159" fmla="*/ 862 h 948"/>
                                    <a:gd name="T160" fmla="+- 0 8685 8673"/>
                                    <a:gd name="T161" fmla="*/ T160 w 950"/>
                                    <a:gd name="T162" fmla="+- 0 883 463"/>
                                    <a:gd name="T163" fmla="*/ 883 h 948"/>
                                    <a:gd name="T164" fmla="+- 0 8675 8673"/>
                                    <a:gd name="T165" fmla="*/ T164 w 950"/>
                                    <a:gd name="T166" fmla="+- 0 899 463"/>
                                    <a:gd name="T167" fmla="*/ 899 h 948"/>
                                    <a:gd name="T168" fmla="+- 0 8675 8673"/>
                                    <a:gd name="T169" fmla="*/ T168 w 950"/>
                                    <a:gd name="T170" fmla="+- 0 914 463"/>
                                    <a:gd name="T171" fmla="*/ 914 h 948"/>
                                    <a:gd name="T172" fmla="+- 0 8685 8673"/>
                                    <a:gd name="T173" fmla="*/ T172 w 950"/>
                                    <a:gd name="T174" fmla="+- 0 929 463"/>
                                    <a:gd name="T175" fmla="*/ 929 h 948"/>
                                    <a:gd name="T176" fmla="+- 0 8700 8673"/>
                                    <a:gd name="T177" fmla="*/ T176 w 950"/>
                                    <a:gd name="T178" fmla="+- 0 939 463"/>
                                    <a:gd name="T179" fmla="*/ 939 h 948"/>
                                    <a:gd name="T180" fmla="+- 0 8718 8673"/>
                                    <a:gd name="T181" fmla="*/ T180 w 950"/>
                                    <a:gd name="T182" fmla="+- 0 951 463"/>
                                    <a:gd name="T183" fmla="*/ 951 h 948"/>
                                    <a:gd name="T184" fmla="+- 0 8834 8673"/>
                                    <a:gd name="T185" fmla="*/ T184 w 950"/>
                                    <a:gd name="T186" fmla="+- 0 1019 463"/>
                                    <a:gd name="T187" fmla="*/ 1019 h 948"/>
                                    <a:gd name="T188" fmla="+- 0 8951 8673"/>
                                    <a:gd name="T189" fmla="*/ T188 w 950"/>
                                    <a:gd name="T190" fmla="+- 0 1087 463"/>
                                    <a:gd name="T191" fmla="*/ 1087 h 948"/>
                                    <a:gd name="T192" fmla="+- 0 9067 8673"/>
                                    <a:gd name="T193" fmla="*/ T192 w 950"/>
                                    <a:gd name="T194" fmla="+- 0 1155 463"/>
                                    <a:gd name="T195" fmla="*/ 1155 h 948"/>
                                    <a:gd name="T196" fmla="+- 0 9184 8673"/>
                                    <a:gd name="T197" fmla="*/ T196 w 950"/>
                                    <a:gd name="T198" fmla="+- 0 1222 463"/>
                                    <a:gd name="T199" fmla="*/ 1222 h 948"/>
                                    <a:gd name="T200" fmla="+- 0 9301 8673"/>
                                    <a:gd name="T201" fmla="*/ T200 w 950"/>
                                    <a:gd name="T202" fmla="+- 0 1290 463"/>
                                    <a:gd name="T203" fmla="*/ 1290 h 948"/>
                                    <a:gd name="T204" fmla="+- 0 9417 8673"/>
                                    <a:gd name="T205" fmla="*/ T204 w 950"/>
                                    <a:gd name="T206" fmla="+- 0 1358 463"/>
                                    <a:gd name="T207" fmla="*/ 1358 h 948"/>
                                    <a:gd name="T208" fmla="+- 0 9501 8673"/>
                                    <a:gd name="T209" fmla="*/ T208 w 950"/>
                                    <a:gd name="T210" fmla="+- 0 1407 463"/>
                                    <a:gd name="T211" fmla="*/ 1407 h 948"/>
                                    <a:gd name="T212" fmla="+- 0 9519 8673"/>
                                    <a:gd name="T213" fmla="*/ T212 w 950"/>
                                    <a:gd name="T214" fmla="+- 0 1411 463"/>
                                    <a:gd name="T215" fmla="*/ 1411 h 948"/>
                                    <a:gd name="T216" fmla="+- 0 9538 8673"/>
                                    <a:gd name="T217" fmla="*/ T216 w 950"/>
                                    <a:gd name="T218" fmla="+- 0 1405 463"/>
                                    <a:gd name="T219" fmla="*/ 140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2"/>
                                      </a:moveTo>
                                      <a:lnTo>
                                        <a:pt x="887" y="926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7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80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5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6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4"/>
                                      </a:lnTo>
                                      <a:lnTo>
                                        <a:pt x="945" y="828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4"/>
                                      </a:lnTo>
                                      <a:lnTo>
                                        <a:pt x="873" y="705"/>
                                      </a:lnTo>
                                      <a:lnTo>
                                        <a:pt x="850" y="666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3"/>
                                      </a:lnTo>
                                      <a:lnTo>
                                        <a:pt x="692" y="394"/>
                                      </a:lnTo>
                                      <a:lnTo>
                                        <a:pt x="670" y="355"/>
                                      </a:lnTo>
                                      <a:lnTo>
                                        <a:pt x="647" y="316"/>
                                      </a:lnTo>
                                      <a:lnTo>
                                        <a:pt x="625" y="277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3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40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1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10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3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1"/>
                                      </a:lnTo>
                                      <a:lnTo>
                                        <a:pt x="433" y="2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5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3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6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7"/>
                                      </a:lnTo>
                                      <a:lnTo>
                                        <a:pt x="368" y="82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6"/>
                                      </a:lnTo>
                                      <a:lnTo>
                                        <a:pt x="376" y="101"/>
                                      </a:lnTo>
                                      <a:lnTo>
                                        <a:pt x="396" y="134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4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4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4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4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4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4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1"/>
                                      </a:lnTo>
                                      <a:lnTo>
                                        <a:pt x="740" y="751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1"/>
                                      </a:lnTo>
                                      <a:lnTo>
                                        <a:pt x="506" y="611"/>
                                      </a:lnTo>
                                      <a:lnTo>
                                        <a:pt x="473" y="591"/>
                                      </a:lnTo>
                                      <a:lnTo>
                                        <a:pt x="439" y="571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5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5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70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4"/>
                                      </a:lnTo>
                                      <a:lnTo>
                                        <a:pt x="12" y="420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2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1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6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6"/>
                                      </a:lnTo>
                                      <a:lnTo>
                                        <a:pt x="32" y="480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8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9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4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2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7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2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50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8"/>
                                      </a:lnTo>
                                      <a:lnTo>
                                        <a:pt x="822" y="941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591" name="Group 261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41"/>
                                  <a:ext cx="1076" cy="991"/>
                                  <a:chOff x="9226" y="41"/>
                                  <a:chExt cx="1076" cy="991"/>
                                </a:xfrm>
                              </wpg:grpSpPr>
                              <wps:wsp>
                                <wps:cNvPr id="2592" name="Freeform 26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41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360 41"/>
                                      <a:gd name="T3" fmla="*/ 360 h 991"/>
                                      <a:gd name="T4" fmla="+- 0 9883 9226"/>
                                      <a:gd name="T5" fmla="*/ T4 w 1076"/>
                                      <a:gd name="T6" fmla="+- 0 1022 41"/>
                                      <a:gd name="T7" fmla="*/ 1022 h 991"/>
                                      <a:gd name="T8" fmla="+- 0 9903 9226"/>
                                      <a:gd name="T9" fmla="*/ T8 w 1076"/>
                                      <a:gd name="T10" fmla="+- 0 1031 41"/>
                                      <a:gd name="T11" fmla="*/ 1031 h 991"/>
                                      <a:gd name="T12" fmla="+- 0 9926 9226"/>
                                      <a:gd name="T13" fmla="*/ T12 w 1076"/>
                                      <a:gd name="T14" fmla="+- 0 1021 41"/>
                                      <a:gd name="T15" fmla="*/ 1021 h 991"/>
                                      <a:gd name="T16" fmla="+- 0 9958 9226"/>
                                      <a:gd name="T17" fmla="*/ T16 w 1076"/>
                                      <a:gd name="T18" fmla="+- 0 992 41"/>
                                      <a:gd name="T19" fmla="*/ 992 h 991"/>
                                      <a:gd name="T20" fmla="+- 0 9977 9226"/>
                                      <a:gd name="T21" fmla="*/ T20 w 1076"/>
                                      <a:gd name="T22" fmla="+- 0 966 41"/>
                                      <a:gd name="T23" fmla="*/ 966 h 991"/>
                                      <a:gd name="T24" fmla="+- 0 9978 9226"/>
                                      <a:gd name="T25" fmla="*/ T24 w 1076"/>
                                      <a:gd name="T26" fmla="+- 0 946 41"/>
                                      <a:gd name="T27" fmla="*/ 946 h 991"/>
                                      <a:gd name="T28" fmla="+- 0 9948 9226"/>
                                      <a:gd name="T29" fmla="*/ T28 w 1076"/>
                                      <a:gd name="T30" fmla="+- 0 912 41"/>
                                      <a:gd name="T31" fmla="*/ 912 h 991"/>
                                      <a:gd name="T32" fmla="+- 0 9858 9226"/>
                                      <a:gd name="T33" fmla="*/ T32 w 1076"/>
                                      <a:gd name="T34" fmla="+- 0 822 41"/>
                                      <a:gd name="T35" fmla="*/ 822 h 991"/>
                                      <a:gd name="T36" fmla="+- 0 9767 9226"/>
                                      <a:gd name="T37" fmla="*/ T36 w 1076"/>
                                      <a:gd name="T38" fmla="+- 0 731 41"/>
                                      <a:gd name="T39" fmla="*/ 731 h 991"/>
                                      <a:gd name="T40" fmla="+- 0 9677 9226"/>
                                      <a:gd name="T41" fmla="*/ T40 w 1076"/>
                                      <a:gd name="T42" fmla="+- 0 641 41"/>
                                      <a:gd name="T43" fmla="*/ 641 h 991"/>
                                      <a:gd name="T44" fmla="+- 0 9586 9226"/>
                                      <a:gd name="T45" fmla="*/ T44 w 1076"/>
                                      <a:gd name="T46" fmla="+- 0 550 41"/>
                                      <a:gd name="T47" fmla="*/ 550 h 991"/>
                                      <a:gd name="T48" fmla="+- 0 9517 9226"/>
                                      <a:gd name="T49" fmla="*/ T48 w 1076"/>
                                      <a:gd name="T50" fmla="+- 0 479 41"/>
                                      <a:gd name="T51" fmla="*/ 479 h 991"/>
                                      <a:gd name="T52" fmla="+- 0 9499 9226"/>
                                      <a:gd name="T53" fmla="*/ T52 w 1076"/>
                                      <a:gd name="T54" fmla="+- 0 392 41"/>
                                      <a:gd name="T55" fmla="*/ 392 h 991"/>
                                      <a:gd name="T56" fmla="+- 0 9494 9226"/>
                                      <a:gd name="T57" fmla="*/ T56 w 1076"/>
                                      <a:gd name="T58" fmla="+- 0 318 41"/>
                                      <a:gd name="T59" fmla="*/ 318 h 991"/>
                                      <a:gd name="T60" fmla="+- 0 9517 9226"/>
                                      <a:gd name="T61" fmla="*/ T60 w 1076"/>
                                      <a:gd name="T62" fmla="+- 0 238 41"/>
                                      <a:gd name="T63" fmla="*/ 238 h 991"/>
                                      <a:gd name="T64" fmla="+- 0 9586 9226"/>
                                      <a:gd name="T65" fmla="*/ T64 w 1076"/>
                                      <a:gd name="T66" fmla="+- 0 192 41"/>
                                      <a:gd name="T67" fmla="*/ 192 h 991"/>
                                      <a:gd name="T68" fmla="+- 0 9677 9226"/>
                                      <a:gd name="T69" fmla="*/ T68 w 1076"/>
                                      <a:gd name="T70" fmla="+- 0 207 41"/>
                                      <a:gd name="T71" fmla="*/ 207 h 991"/>
                                      <a:gd name="T72" fmla="+- 0 9749 9226"/>
                                      <a:gd name="T73" fmla="*/ T72 w 1076"/>
                                      <a:gd name="T74" fmla="+- 0 250 41"/>
                                      <a:gd name="T75" fmla="*/ 250 h 991"/>
                                      <a:gd name="T76" fmla="+- 0 9810 9226"/>
                                      <a:gd name="T77" fmla="*/ T76 w 1076"/>
                                      <a:gd name="T78" fmla="+- 0 304 41"/>
                                      <a:gd name="T79" fmla="*/ 304 h 991"/>
                                      <a:gd name="T80" fmla="+- 0 9884 9226"/>
                                      <a:gd name="T81" fmla="*/ T80 w 1076"/>
                                      <a:gd name="T82" fmla="+- 0 377 41"/>
                                      <a:gd name="T83" fmla="*/ 377 h 991"/>
                                      <a:gd name="T84" fmla="+- 0 9960 9226"/>
                                      <a:gd name="T85" fmla="*/ T84 w 1076"/>
                                      <a:gd name="T86" fmla="+- 0 453 41"/>
                                      <a:gd name="T87" fmla="*/ 453 h 991"/>
                                      <a:gd name="T88" fmla="+- 0 10035 9226"/>
                                      <a:gd name="T89" fmla="*/ T88 w 1076"/>
                                      <a:gd name="T90" fmla="+- 0 529 41"/>
                                      <a:gd name="T91" fmla="*/ 529 h 991"/>
                                      <a:gd name="T92" fmla="+- 0 10111 9226"/>
                                      <a:gd name="T93" fmla="*/ T92 w 1076"/>
                                      <a:gd name="T94" fmla="+- 0 605 41"/>
                                      <a:gd name="T95" fmla="*/ 605 h 991"/>
                                      <a:gd name="T96" fmla="+- 0 10187 9226"/>
                                      <a:gd name="T97" fmla="*/ T96 w 1076"/>
                                      <a:gd name="T98" fmla="+- 0 681 41"/>
                                      <a:gd name="T99" fmla="*/ 681 h 991"/>
                                      <a:gd name="T100" fmla="+- 0 10217 9226"/>
                                      <a:gd name="T101" fmla="*/ T100 w 1076"/>
                                      <a:gd name="T102" fmla="+- 0 707 41"/>
                                      <a:gd name="T103" fmla="*/ 707 h 991"/>
                                      <a:gd name="T104" fmla="+- 0 10237 9226"/>
                                      <a:gd name="T105" fmla="*/ T104 w 1076"/>
                                      <a:gd name="T106" fmla="+- 0 706 41"/>
                                      <a:gd name="T107" fmla="*/ 706 h 991"/>
                                      <a:gd name="T108" fmla="+- 0 10263 9226"/>
                                      <a:gd name="T109" fmla="*/ T108 w 1076"/>
                                      <a:gd name="T110" fmla="+- 0 687 41"/>
                                      <a:gd name="T111" fmla="*/ 687 h 991"/>
                                      <a:gd name="T112" fmla="+- 0 10292 9226"/>
                                      <a:gd name="T113" fmla="*/ T112 w 1076"/>
                                      <a:gd name="T114" fmla="+- 0 655 41"/>
                                      <a:gd name="T115" fmla="*/ 655 h 991"/>
                                      <a:gd name="T116" fmla="+- 0 10302 9226"/>
                                      <a:gd name="T117" fmla="*/ T116 w 1076"/>
                                      <a:gd name="T118" fmla="+- 0 633 41"/>
                                      <a:gd name="T119" fmla="*/ 633 h 991"/>
                                      <a:gd name="T120" fmla="+- 0 10297 9226"/>
                                      <a:gd name="T121" fmla="*/ T120 w 1076"/>
                                      <a:gd name="T122" fmla="+- 0 616 41"/>
                                      <a:gd name="T123" fmla="*/ 616 h 991"/>
                                      <a:gd name="T124" fmla="+- 0 10234 9226"/>
                                      <a:gd name="T125" fmla="*/ T124 w 1076"/>
                                      <a:gd name="T126" fmla="+- 0 553 41"/>
                                      <a:gd name="T127" fmla="*/ 553 h 991"/>
                                      <a:gd name="T128" fmla="+- 0 10155 9226"/>
                                      <a:gd name="T129" fmla="*/ T128 w 1076"/>
                                      <a:gd name="T130" fmla="+- 0 474 41"/>
                                      <a:gd name="T131" fmla="*/ 474 h 991"/>
                                      <a:gd name="T132" fmla="+- 0 9997 9226"/>
                                      <a:gd name="T133" fmla="*/ T132 w 1076"/>
                                      <a:gd name="T134" fmla="+- 0 316 41"/>
                                      <a:gd name="T135" fmla="*/ 316 h 991"/>
                                      <a:gd name="T136" fmla="+- 0 9918 9226"/>
                                      <a:gd name="T137" fmla="*/ T136 w 1076"/>
                                      <a:gd name="T138" fmla="+- 0 237 41"/>
                                      <a:gd name="T139" fmla="*/ 237 h 991"/>
                                      <a:gd name="T140" fmla="+- 0 9844 9226"/>
                                      <a:gd name="T141" fmla="*/ T140 w 1076"/>
                                      <a:gd name="T142" fmla="+- 0 166 41"/>
                                      <a:gd name="T143" fmla="*/ 166 h 991"/>
                                      <a:gd name="T144" fmla="+- 0 9785 9226"/>
                                      <a:gd name="T145" fmla="*/ T144 w 1076"/>
                                      <a:gd name="T146" fmla="+- 0 118 41"/>
                                      <a:gd name="T147" fmla="*/ 118 h 991"/>
                                      <a:gd name="T148" fmla="+- 0 9710 9226"/>
                                      <a:gd name="T149" fmla="*/ T148 w 1076"/>
                                      <a:gd name="T150" fmla="+- 0 72 41"/>
                                      <a:gd name="T151" fmla="*/ 72 h 991"/>
                                      <a:gd name="T152" fmla="+- 0 9624 9226"/>
                                      <a:gd name="T153" fmla="*/ T152 w 1076"/>
                                      <a:gd name="T154" fmla="+- 0 43 41"/>
                                      <a:gd name="T155" fmla="*/ 43 h 991"/>
                                      <a:gd name="T156" fmla="+- 0 9545 9226"/>
                                      <a:gd name="T157" fmla="*/ T156 w 1076"/>
                                      <a:gd name="T158" fmla="+- 0 44 41"/>
                                      <a:gd name="T159" fmla="*/ 44 h 991"/>
                                      <a:gd name="T160" fmla="+- 0 9460 9226"/>
                                      <a:gd name="T161" fmla="*/ T160 w 1076"/>
                                      <a:gd name="T162" fmla="+- 0 88 41"/>
                                      <a:gd name="T163" fmla="*/ 88 h 991"/>
                                      <a:gd name="T164" fmla="+- 0 9410 9226"/>
                                      <a:gd name="T165" fmla="*/ T164 w 1076"/>
                                      <a:gd name="T166" fmla="+- 0 151 41"/>
                                      <a:gd name="T167" fmla="*/ 151 h 991"/>
                                      <a:gd name="T168" fmla="+- 0 9388 9226"/>
                                      <a:gd name="T169" fmla="*/ T168 w 1076"/>
                                      <a:gd name="T170" fmla="+- 0 239 41"/>
                                      <a:gd name="T171" fmla="*/ 239 h 991"/>
                                      <a:gd name="T172" fmla="+- 0 9390 9226"/>
                                      <a:gd name="T173" fmla="*/ T172 w 1076"/>
                                      <a:gd name="T174" fmla="+- 0 315 41"/>
                                      <a:gd name="T175" fmla="*/ 315 h 991"/>
                                      <a:gd name="T176" fmla="+- 0 9400 9226"/>
                                      <a:gd name="T177" fmla="*/ T176 w 1076"/>
                                      <a:gd name="T178" fmla="+- 0 381 41"/>
                                      <a:gd name="T179" fmla="*/ 381 h 991"/>
                                      <a:gd name="T180" fmla="+- 0 9343 9226"/>
                                      <a:gd name="T181" fmla="*/ T180 w 1076"/>
                                      <a:gd name="T182" fmla="+- 0 325 41"/>
                                      <a:gd name="T183" fmla="*/ 325 h 991"/>
                                      <a:gd name="T184" fmla="+- 0 9307 9226"/>
                                      <a:gd name="T185" fmla="*/ T184 w 1076"/>
                                      <a:gd name="T186" fmla="+- 0 290 41"/>
                                      <a:gd name="T187" fmla="*/ 290 h 991"/>
                                      <a:gd name="T188" fmla="+- 0 9285 9226"/>
                                      <a:gd name="T189" fmla="*/ T188 w 1076"/>
                                      <a:gd name="T190" fmla="+- 0 287 41"/>
                                      <a:gd name="T191" fmla="*/ 287 h 991"/>
                                      <a:gd name="T192" fmla="+- 0 9261 9226"/>
                                      <a:gd name="T193" fmla="*/ T192 w 1076"/>
                                      <a:gd name="T194" fmla="+- 0 305 41"/>
                                      <a:gd name="T195" fmla="*/ 305 h 991"/>
                                      <a:gd name="T196" fmla="+- 0 9235 9226"/>
                                      <a:gd name="T197" fmla="*/ T196 w 1076"/>
                                      <a:gd name="T198" fmla="+- 0 333 41"/>
                                      <a:gd name="T199" fmla="*/ 33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3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4"/>
                                        </a:lnTo>
                                        <a:lnTo>
                                          <a:pt x="1" y="319"/>
                                        </a:lnTo>
                                        <a:lnTo>
                                          <a:pt x="4" y="326"/>
                                        </a:lnTo>
                                        <a:lnTo>
                                          <a:pt x="7" y="330"/>
                                        </a:lnTo>
                                        <a:lnTo>
                                          <a:pt x="10" y="334"/>
                                        </a:lnTo>
                                        <a:lnTo>
                                          <a:pt x="657" y="981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0"/>
                                        </a:lnTo>
                                        <a:lnTo>
                                          <a:pt x="677" y="990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8"/>
                                        </a:lnTo>
                                        <a:lnTo>
                                          <a:pt x="694" y="985"/>
                                        </a:lnTo>
                                        <a:lnTo>
                                          <a:pt x="700" y="980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0"/>
                                        </a:lnTo>
                                        <a:lnTo>
                                          <a:pt x="732" y="951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7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4"/>
                                        </a:lnTo>
                                        <a:lnTo>
                                          <a:pt x="753" y="910"/>
                                        </a:lnTo>
                                        <a:lnTo>
                                          <a:pt x="752" y="905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4"/>
                                        </a:lnTo>
                                        <a:lnTo>
                                          <a:pt x="722" y="871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6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1"/>
                                        </a:lnTo>
                                        <a:lnTo>
                                          <a:pt x="609" y="758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3"/>
                                        </a:lnTo>
                                        <a:lnTo>
                                          <a:pt x="541" y="690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5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0"/>
                                        </a:lnTo>
                                        <a:lnTo>
                                          <a:pt x="428" y="577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2"/>
                                        </a:lnTo>
                                        <a:lnTo>
                                          <a:pt x="360" y="509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4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2"/>
                                        </a:lnTo>
                                        <a:lnTo>
                                          <a:pt x="276" y="371"/>
                                        </a:lnTo>
                                        <a:lnTo>
                                          <a:pt x="273" y="351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3"/>
                                        </a:lnTo>
                                        <a:lnTo>
                                          <a:pt x="268" y="296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3"/>
                                        </a:lnTo>
                                        <a:lnTo>
                                          <a:pt x="275" y="232"/>
                                        </a:lnTo>
                                        <a:lnTo>
                                          <a:pt x="281" y="213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3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1"/>
                                        </a:lnTo>
                                        <a:lnTo>
                                          <a:pt x="388" y="149"/>
                                        </a:lnTo>
                                        <a:lnTo>
                                          <a:pt x="408" y="151"/>
                                        </a:lnTo>
                                        <a:lnTo>
                                          <a:pt x="429" y="157"/>
                                        </a:lnTo>
                                        <a:lnTo>
                                          <a:pt x="451" y="166"/>
                                        </a:lnTo>
                                        <a:lnTo>
                                          <a:pt x="469" y="175"/>
                                        </a:lnTo>
                                        <a:lnTo>
                                          <a:pt x="487" y="185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09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3"/>
                                        </a:lnTo>
                                        <a:lnTo>
                                          <a:pt x="567" y="247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6"/>
                                        </a:lnTo>
                                        <a:lnTo>
                                          <a:pt x="677" y="355"/>
                                        </a:lnTo>
                                        <a:lnTo>
                                          <a:pt x="696" y="374"/>
                                        </a:lnTo>
                                        <a:lnTo>
                                          <a:pt x="715" y="393"/>
                                        </a:lnTo>
                                        <a:lnTo>
                                          <a:pt x="734" y="412"/>
                                        </a:lnTo>
                                        <a:lnTo>
                                          <a:pt x="753" y="431"/>
                                        </a:lnTo>
                                        <a:lnTo>
                                          <a:pt x="772" y="450"/>
                                        </a:lnTo>
                                        <a:lnTo>
                                          <a:pt x="790" y="469"/>
                                        </a:lnTo>
                                        <a:lnTo>
                                          <a:pt x="809" y="488"/>
                                        </a:lnTo>
                                        <a:lnTo>
                                          <a:pt x="828" y="507"/>
                                        </a:lnTo>
                                        <a:lnTo>
                                          <a:pt x="847" y="526"/>
                                        </a:lnTo>
                                        <a:lnTo>
                                          <a:pt x="866" y="545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2"/>
                                        </a:lnTo>
                                        <a:lnTo>
                                          <a:pt x="988" y="665"/>
                                        </a:lnTo>
                                        <a:lnTo>
                                          <a:pt x="991" y="666"/>
                                        </a:lnTo>
                                        <a:lnTo>
                                          <a:pt x="996" y="667"/>
                                        </a:lnTo>
                                        <a:lnTo>
                                          <a:pt x="1000" y="667"/>
                                        </a:lnTo>
                                        <a:lnTo>
                                          <a:pt x="1005" y="666"/>
                                        </a:lnTo>
                                        <a:lnTo>
                                          <a:pt x="1011" y="665"/>
                                        </a:lnTo>
                                        <a:lnTo>
                                          <a:pt x="1016" y="662"/>
                                        </a:lnTo>
                                        <a:lnTo>
                                          <a:pt x="1023" y="657"/>
                                        </a:lnTo>
                                        <a:lnTo>
                                          <a:pt x="1030" y="652"/>
                                        </a:lnTo>
                                        <a:lnTo>
                                          <a:pt x="1037" y="646"/>
                                        </a:lnTo>
                                        <a:lnTo>
                                          <a:pt x="1046" y="637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1"/>
                                        </a:lnTo>
                                        <a:lnTo>
                                          <a:pt x="1066" y="614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2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7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79"/>
                                        </a:lnTo>
                                        <a:lnTo>
                                          <a:pt x="1071" y="575"/>
                                        </a:lnTo>
                                        <a:lnTo>
                                          <a:pt x="1067" y="571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2"/>
                                        </a:lnTo>
                                        <a:lnTo>
                                          <a:pt x="988" y="492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3"/>
                                        </a:lnTo>
                                        <a:lnTo>
                                          <a:pt x="929" y="433"/>
                                        </a:lnTo>
                                        <a:lnTo>
                                          <a:pt x="830" y="334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5"/>
                                        </a:lnTo>
                                        <a:lnTo>
                                          <a:pt x="771" y="275"/>
                                        </a:lnTo>
                                        <a:lnTo>
                                          <a:pt x="751" y="255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6"/>
                                        </a:lnTo>
                                        <a:lnTo>
                                          <a:pt x="692" y="196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4"/>
                                        </a:lnTo>
                                        <a:lnTo>
                                          <a:pt x="634" y="139"/>
                                        </a:lnTo>
                                        <a:lnTo>
                                          <a:pt x="618" y="125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99"/>
                                        </a:lnTo>
                                        <a:lnTo>
                                          <a:pt x="574" y="87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6"/>
                                        </a:lnTo>
                                        <a:lnTo>
                                          <a:pt x="520" y="50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0"/>
                                        </a:lnTo>
                                        <a:lnTo>
                                          <a:pt x="398" y="2"/>
                                        </a:lnTo>
                                        <a:lnTo>
                                          <a:pt x="378" y="0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3"/>
                                        </a:lnTo>
                                        <a:lnTo>
                                          <a:pt x="285" y="14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7"/>
                                        </a:lnTo>
                                        <a:lnTo>
                                          <a:pt x="217" y="62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2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8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5"/>
                                        </a:lnTo>
                                        <a:lnTo>
                                          <a:pt x="161" y="234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4"/>
                                        </a:lnTo>
                                        <a:lnTo>
                                          <a:pt x="166" y="295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74" y="340"/>
                                        </a:lnTo>
                                        <a:lnTo>
                                          <a:pt x="160" y="326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69"/>
                                        </a:lnTo>
                                        <a:lnTo>
                                          <a:pt x="89" y="255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6"/>
                                        </a:lnTo>
                                        <a:lnTo>
                                          <a:pt x="68" y="245"/>
                                        </a:lnTo>
                                        <a:lnTo>
                                          <a:pt x="64" y="246"/>
                                        </a:lnTo>
                                        <a:lnTo>
                                          <a:pt x="59" y="246"/>
                                        </a:lnTo>
                                        <a:lnTo>
                                          <a:pt x="53" y="249"/>
                                        </a:lnTo>
                                        <a:lnTo>
                                          <a:pt x="48" y="253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4"/>
                                        </a:lnTo>
                                        <a:lnTo>
                                          <a:pt x="27" y="272"/>
                                        </a:lnTo>
                                        <a:lnTo>
                                          <a:pt x="20" y="280"/>
                                        </a:lnTo>
                                        <a:lnTo>
                                          <a:pt x="13" y="287"/>
                                        </a:lnTo>
                                        <a:lnTo>
                                          <a:pt x="9" y="292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2593" name="Picture 261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253" y="2163"/>
                                    <a:ext cx="9404" cy="538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09" o:spid="_x0000_s1026" style="position:absolute;margin-left:62.65pt;margin-top:1.55pt;width:470.2pt;height:408.05pt;z-index:-18355;mso-position-horizontal-relative:page" coordorigin="1253,31" coordsize="9404,8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19" o:spid="_x0000_s1027" type="#_x0000_t75" style="position:absolute;left:1612;top:200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/fKGPGAAAA3QAAAA8AAABkcnMvZG93bnJldi54bWxEj91qwkAUhO8LvsNyBO+ajWJDSF1F/EEv&#10;6oVpH+CQPfmh2bMhu5rYp+8WCl4OM/MNs9qMphV36l1jWcE8ikEQF1Y3XCn4+jy+piCcR9bYWiYF&#10;D3KwWU9eVphpO/CV7rmvRICwy1BB7X2XSemKmgy6yHbEwSttb9AH2VdS9zgEuGnlIo4TabDhsFBj&#10;R7uaiu/8ZhQk+/hk5DEv7cc5TW6HYX8p8x+lZtNx+w7C0+if4f/2WStYvKVL+HsTnoBc/w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98oY8YAAADdAAAADwAAAAAAAAAAAAAA&#10;AACfAgAAZHJzL2Rvd25yZXYueG1sUEsFBgAAAAAEAAQA9wAAAJIDAAAAAA==&#10;">
                  <v:imagedata r:id="rId10" o:title=""/>
                </v:shape>
                <v:group id="Group 2610" o:spid="_x0000_s1028" style="position:absolute;left:7892;top:1290;width:1077;height:990" coordorigin="7892,129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joXNMUAAADdAAAADwAAAGRycy9kb3ducmV2LnhtbESPQYvCMBSE7wv+h/AE&#10;b2tapYtUo4ioeJCF1YXF26N5tsXmpTSxrf/eLAgeh5n5hlmselOJlhpXWlYQjyMQxJnVJecKfs+7&#10;zxkI55E1VpZJwYMcrJaDjwWm2nb8Q+3J5yJA2KWooPC+TqV0WUEG3djWxMG72sagD7LJpW6wC3BT&#10;yUkUfUmDJYeFAmvaFJTdTnejYN9ht57G2/Z4u24el3Py/XeMSanRsF/PQXjq/Tv8ah+0gkkyS+D/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Y6FzTFAAAA3QAA&#10;AA8AAAAAAAAAAAAAAAAAqgIAAGRycy9kb3ducmV2LnhtbFBLBQYAAAAABAAEAPoAAACcAwAAAAA=&#10;">
                  <v:shape id="Freeform 2618" o:spid="_x0000_s1029" style="position:absolute;left:7892;top:129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wJw8YA&#10;AADdAAAADwAAAGRycy9kb3ducmV2LnhtbESPT2vCQBTE7wW/w/IEb3WjUAnRVYxW6aEU/HPx9sg+&#10;k2D2bchuTPTTdwsFj8PM/IZZrHpTiTs1rrSsYDKOQBBnVpecKzifdu8xCOeRNVaWScGDHKyWg7cF&#10;Jtp2fKD70eciQNglqKDwvk6kdFlBBt3Y1sTBu9rGoA+yyaVusAtwU8lpFM2kwZLDQoE1bQrKbsfW&#10;KHh+7mJK9zH+mO9t114PlzRtL0qNhv16DsJT71/h//aXVjD9iG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wJw8YAAADdAAAADwAAAAAAAAAAAAAAAACYAgAAZHJz&#10;L2Rvd25yZXYueG1sUEsFBgAAAAAEAAQA9QAAAIsDAAAAAA==&#10;" path="m11,375r-5,7l3,387r-1,6l,399r1,5l2,407r1,5l6,416r4,3l29,439r40,39l108,517r39,40l186,596r40,39l265,675r39,39l344,753r39,39l410,820r32,30l473,878r30,24l531,922r26,17l592,959r36,15l659,984r40,6l719,991r19,-2l773,982r36,-15l842,943r30,-30l893,880r14,-39l913,811r2,-35l916,757r-1,-19l913,717r-2,-21l907,673r-4,-23l988,736r4,3l996,742r7,3l1007,745r5,-1l1017,744r6,-3l1029,736r5,-4l1042,726r8,-8l1057,711r6,-7l1068,698r4,-6l1075,687r,-6l1077,676r,-5l1075,667r-1,-3l1071,660r-4,-4l1035,624r-32,-33l970,559,938,527,906,494,873,462,841,430,809,397,776,365,744,333,711,300,679,268,647,235,614,203,582,171,550,138,517,106,485,74,453,41,420,9,412,2,404,r-5,l393,1r-5,1l382,5r-6,5l369,15r-7,7l354,31r-9,9l338,46r-4,6l328,59r-3,6l324,70r-1,6l323,81r1,4l326,89r3,4l332,97r23,22l378,142r22,23l423,187r22,23l468,232r23,23l513,278r23,22l559,323r22,22l604,368r22,23l649,413r23,23l694,459r23,22l740,504r22,22l785,549r7,27l800,620r6,39l809,695r,16l809,714r-2,24l796,778r-21,30l754,825r-37,14l688,841r-19,-3l643,831,608,816,571,793,539,768,508,741,474,708,456,690,437,671,418,652,399,633,380,614,361,595,342,576,324,558,305,539,286,520,267,501,248,482,229,463,211,445,192,426,173,407,154,388,135,369,116,350,98,332r-4,-4l90,325r-5,-1l82,323r-5,-1l71,323r-6,2l60,328r-7,5l47,338r-7,7l31,353r-8,9l16,369r-5,6xe" fillcolor="#c1c1c1" stroked="f">
                    <v:path arrowok="t" o:connecttype="custom" o:connectlocs="3,1677;1,1694;6,1706;69,1768;186,1886;304,2004;410,2110;503,2192;592,2249;699,2280;773,2272;872,2203;913,2101;915,2028;907,1963;992,2029;1007,2035;1023,2031;1042,2016;1063,1994;1075,1977;1077,1961;1071,1950;1003,1881;906,1784;809,1687;711,1590;614,1493;517,1396;420,1299;399,1290;382,1295;362,1312;338,1336;325,1355;323,1371;329,1383;378,1432;445,1500;513,1568;581,1635;649,1703;717,1771;785,1839;806,1949;809,2004;775,2098;688,2131;608,2106;508,2031;437,1961;380,1904;324,1848;267,1791;211,1735;154,1678;98,1622;85,1614;71,1613;53,1623;31,1643;11,1665" o:connectangles="0,0,0,0,0,0,0,0,0,0,0,0,0,0,0,0,0,0,0,0,0,0,0,0,0,0,0,0,0,0,0,0,0,0,0,0,0,0,0,0,0,0,0,0,0,0,0,0,0,0,0,0,0,0,0,0,0,0,0,0,0,0"/>
                  </v:shape>
                  <v:group id="Group 2611" o:spid="_x0000_s1030" style="position:absolute;left:9006;top:1557;width:223;height:225" coordorigin="9006,155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Qs2MYAAADd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wmsy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pCzYxgAAAN0A&#10;AAAPAAAAAAAAAAAAAAAAAKoCAABkcnMvZG93bnJldi54bWxQSwUGAAAAAAQABAD6AAAAnQMAAAAA&#10;">
                    <v:shape id="Freeform 2617" o:spid="_x0000_s1031" style="position:absolute;left:9006;top:155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aIFLwA&#10;AADdAAAADwAAAGRycy9kb3ducmV2LnhtbERPvQrCMBDeBd8hnOCmqUJFqlFEEF2tup/N2RaTS2mi&#10;Vp/eDILjx/e/XHfWiCe1vnasYDJOQBAXTtdcKjifdqM5CB+QNRrHpOBNHtarfm+JmXYvPtIzD6WI&#10;IewzVFCF0GRS+qIii37sGuLI3VxrMUTYllK3+Irh1shpksykxZpjQ4UNbSsq7vnDKrin5uOsKz5N&#10;muZnc33vH8llr9Rw0G0WIAJ14S/+uQ9awTSdx7nxTXwC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ulogUvAAAAN0AAAAPAAAAAAAAAAAAAAAAAJgCAABkcnMvZG93bnJldi54&#10;bWxQSwUGAAAAAAQABAD1AAAAgQMAAAAA&#10;" path="m167,55l152,40,133,24,116,13,101,5,89,1,81,,64,4,46,13,28,28,19,38,7,56,,73,,90r3,12l10,116r12,17l37,151r18,20l71,185r18,16l106,213r15,8l134,225r7,l158,222r18,-9l194,197r10,-10l216,169r6,-17l222,135r-3,-11l212,109,201,93,186,75,167,55xe" fillcolor="#c1c1c1" stroked="f">
                      <v:path arrowok="t" o:connecttype="custom" o:connectlocs="167,1612;152,1597;133,1581;116,1570;101,1562;89,1558;81,1557;64,1561;46,1570;28,1585;19,1595;7,1613;0,1630;0,1647;3,1659;10,1673;22,1690;37,1708;55,1728;71,1742;89,1758;106,1770;121,1778;134,1782;141,1782;158,1779;176,1770;194,1754;204,1744;216,1726;222,1709;222,1692;219,1681;212,1666;201,1650;186,1632;167,1612" o:connectangles="0,0,0,0,0,0,0,0,0,0,0,0,0,0,0,0,0,0,0,0,0,0,0,0,0,0,0,0,0,0,0,0,0,0,0,0,0"/>
                    </v:shape>
                    <v:group id="Group 2612" o:spid="_x0000_s1032" style="position:absolute;left:8673;top:463;width:950;height:948" coordorigin="8673,46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cdMc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iOJj/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dx0xxgAAAN0A&#10;AAAPAAAAAAAAAAAAAAAAAKoCAABkcnMvZG93bnJldi54bWxQSwUGAAAAAAQABAD6AAAAnQMAAAAA&#10;">
                      <v:shape id="Freeform 2616" o:spid="_x0000_s1033" style="position:absolute;left:8673;top:46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LpnsMA&#10;AADdAAAADwAAAGRycy9kb3ducmV2LnhtbERPz2vCMBS+C/sfwht403Qyi6tGGULZDrusOvD4aJ5N&#10;WfNSkqyt++uXg7Djx/d7d5hsJwbyoXWs4GmZgSCunW65UXA+lYsNiBCRNXaOScGNAhz2D7MdFtqN&#10;/ElDFRuRQjgUqMDE2BdShtqQxbB0PXHirs5bjAn6RmqPYwq3nVxlWS4ttpwaDPZ0NFR/Vz9WQa6f&#10;3eT6+vdyKa0Zj1+b0b99KDV/nF63ICJN8V98d79rBav1S9qf3qQnIP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LpnsMAAADdAAAADwAAAAAAAAAAAAAAAACYAgAAZHJzL2Rv&#10;d25yZXYueG1sUEsFBgAAAAAEAAQA9QAAAIgDAAAAAA==&#10;" path="m880,932r7,-6l897,917r10,-10l918,896r9,-9l933,880r6,-8l944,865r2,-7l949,851r1,-5l949,839r-2,-5l945,828r-4,-7l918,782,896,744,873,705,850,666,828,627,805,588,783,549,760,510,738,471,715,433,692,394,670,355,647,316,625,277,602,238,580,199,557,160,534,121,512,83,489,44r-3,-4l482,32r-6,-6l473,21r-4,-6l463,10,459,6,455,3,447,r-4,l438,1r-5,1l428,5r-6,5l416,15r-7,6l401,29r-9,10l384,46r-5,7l374,59r-3,7l370,71r-2,6l368,82r1,4l370,90r2,6l376,101r20,33l416,167r20,33l457,234r20,33l497,300r20,34l537,367r20,33l576,434r20,33l616,500r20,34l656,567r20,33l696,634r21,33l737,700r20,34l777,767r2,3l780,775r-7,-4l740,751,707,730,673,710,640,690,606,670,573,650,540,631,506,611,473,591,439,571,406,551,372,531,339,511,306,491,272,471,239,451,205,431,172,411,139,391,105,371r-6,-3l95,366r-5,-1l86,363r-5,1l76,365r-6,1l64,370r-7,5l50,380r-8,9l31,399r-7,8l17,414r-5,6l7,426r-3,5l2,436,,442r,4l2,451r1,4l6,459r6,7l17,469r4,3l27,476r5,4l38,483r7,5l84,510r39,23l161,556r39,23l239,601r39,23l317,646r39,23l394,692r39,22l472,737r39,22l550,782r39,22l628,827r39,23l705,872r39,23l783,918r39,23l828,944r5,2l840,947r6,1l851,947r7,-3l865,942r7,-4l880,932xe" fillcolor="#c1c1c1" stroked="f">
                        <v:path arrowok="t" o:connecttype="custom" o:connectlocs="897,1380;927,1350;944,1328;950,1309;945,1291;896,1207;828,1090;760,973;692,857;625,740;557,623;489,507;476,489;463,473;447,463;433,465;416,478;392,502;374,522;368,540;370,553;396,597;457,697;517,797;576,897;636,997;696,1097;757,1197;780,1238;707,1193;606,1133;506,1074;406,1014;306,954;205,894;105,834;90,828;76,828;57,838;31,862;12,883;2,899;2,914;12,929;27,939;45,951;161,1019;278,1087;394,1155;511,1222;628,1290;744,1358;828,1407;846,1411;865,1405" o:connectangles="0,0,0,0,0,0,0,0,0,0,0,0,0,0,0,0,0,0,0,0,0,0,0,0,0,0,0,0,0,0,0,0,0,0,0,0,0,0,0,0,0,0,0,0,0,0,0,0,0,0,0,0,0,0,0"/>
                      </v:shape>
                      <v:group id="Group 2613" o:spid="_x0000_s1034" style="position:absolute;left:9226;top:41;width:1076;height:991" coordorigin="9226,41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NiH6s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O4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Yh+rFAAAA3QAA&#10;AA8AAAAAAAAAAAAAAAAAqgIAAGRycy9kb3ducmV2LnhtbFBLBQYAAAAABAAEAPoAAACcAwAAAAA=&#10;">
                        <v:shape id="Freeform 2615" o:spid="_x0000_s1035" style="position:absolute;left:9226;top:41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/Sv8UA&#10;AADdAAAADwAAAGRycy9kb3ducmV2LnhtbESPT2sCMRTE74LfITzBm2ZdsNStUYpFEKEH/4AeH5vX&#10;zdLkZd2kuvvtTaHQ4zAzv2GW685Zcac21J4VzKYZCOLS65orBefTdvIKIkRkjdYzKegpwHo1HCyx&#10;0P7BB7ofYyUShEOBCkyMTSFlKA05DFPfECfvy7cOY5JtJXWLjwR3VuZZ9iId1pwWDDa0MVR+H3+c&#10;gmjs58ftcO77Xb65bq92v7AXVGo86t7fQETq4n/4r73TCvL5IoffN+kJyN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T9K/xQAAAN0AAAAPAAAAAAAAAAAAAAAAAJgCAABkcnMv&#10;ZG93bnJldi54bWxQSwUGAAAAAAQABAD1AAAAigMAAAAA&#10;" path="m2,303r-1,6l,314r1,5l4,326r3,4l10,334,657,981r4,4l665,988r8,2l677,990r6,-1l688,988r6,-3l700,980r7,-5l714,969r9,-9l732,951r6,-7l743,937r5,-6l751,925r1,-5l753,914r,-4l752,905r-1,-3l748,898r-3,-4l722,871,699,849,677,826,654,804,632,781,609,758,586,736,564,713,541,690,518,668,496,645,473,623,451,600,428,577,405,555,383,532,360,509,337,487,315,464,292,442r-1,-4l285,415r-5,-23l276,371r-3,-20l271,332r-2,-19l268,296r,-19l270,253r5,-21l281,213r10,-16l302,183r21,-17l341,157r19,-6l388,149r20,2l429,157r22,9l469,175r18,10l505,197r18,12l537,221r15,12l567,247r17,16l601,280r19,19l639,318r19,18l677,355r19,19l715,393r19,19l753,431r19,19l790,469r19,19l828,507r19,19l866,545r19,19l904,583r19,19l942,621r19,19l980,659r4,3l988,665r3,1l996,667r4,l1005,666r6,-1l1016,662r7,-5l1030,652r7,-6l1046,637r9,-8l1061,621r5,-7l1071,608r3,-6l1075,597r1,-5l1076,587r-2,-4l1074,579r-3,-4l1067,571r-20,-19l1028,532r-20,-20l988,492,969,473,949,453,929,433,830,334,811,315,791,295,771,275,751,255,732,236,712,216,692,196,672,177,649,154,634,139,618,125,603,112,588,99,574,87,559,77,545,66,520,50,502,40,484,31,466,23,448,16,431,10,398,2,378,,358,,339,1,319,3,285,14r-17,9l250,34,234,47,217,62,204,77,193,92r-9,18l176,128r-6,21l165,171r-3,27l161,215r,19l162,254r2,20l166,295r4,23l174,341r,-1l160,326,145,312,131,298,117,284,103,269,89,255r-4,-3l81,249r-7,-3l68,245r-4,1l59,246r-6,3l48,253r-6,5l35,264r-8,8l20,280r-7,7l9,292r-4,6l2,303xe" fillcolor="#c1c1c1" stroked="f">
                          <v:path arrowok="t" o:connecttype="custom" o:connectlocs="1,360;657,1022;677,1031;700,1021;732,992;751,966;752,946;722,912;632,822;541,731;451,641;360,550;291,479;273,392;268,318;291,238;360,192;451,207;523,250;584,304;658,377;734,453;809,529;885,605;961,681;991,707;1011,706;1037,687;1066,655;1076,633;1071,616;1008,553;929,474;771,316;692,237;618,166;559,118;484,72;398,43;319,44;234,88;184,151;162,239;164,315;174,381;117,325;81,290;59,287;35,305;9,333" o:connectangles="0,0,0,0,0,0,0,0,0,0,0,0,0,0,0,0,0,0,0,0,0,0,0,0,0,0,0,0,0,0,0,0,0,0,0,0,0,0,0,0,0,0,0,0,0,0,0,0,0,0"/>
                        </v:shape>
                        <v:shape id="Picture 2614" o:spid="_x0000_s1036" type="#_x0000_t75" style="position:absolute;left:1253;top:2163;width:9404;height:5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q/dzFAAAA3QAAAA8AAABkcnMvZG93bnJldi54bWxEj0uLwkAQhO8L+x+GXvAiOvGJRkcxgqyC&#10;Fx/gtcm0STDTEzKjxn/vLAh7LKrqK2q+bEwpHlS7wrKCXjcCQZxaXXCm4HzadCYgnEfWWFomBS9y&#10;sFx8f80x1vbJB3ocfSYChF2MCnLvq1hKl+Zk0HVtRRy8q60N+iDrTOoanwFuStmPorE0WHBYyLGi&#10;dU7p7Xg3CpKD+R1TMdy3k9Pu4u/JfrC2E6VaP81qBsJT4//Dn/ZWK+iPpgP4exOegFy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6v3cxQAAAN0AAAAPAAAAAAAAAAAAAAAA&#10;AJ8CAABkcnMvZG93bnJldi54bWxQSwUGAAAAAAQABAD3AAAAkQMAAAAA&#10;">
                          <v:imagedata r:id="rId11" o:title=""/>
                        </v:shape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8E4BD0">
        <w:rPr>
          <w:spacing w:val="1"/>
          <w:sz w:val="22"/>
          <w:szCs w:val="22"/>
        </w:rPr>
        <w:t>1</w:t>
      </w:r>
      <w:r w:rsidR="008E4BD0">
        <w:rPr>
          <w:sz w:val="22"/>
          <w:szCs w:val="22"/>
        </w:rPr>
        <w:t>)</w:t>
      </w:r>
      <w:r w:rsidR="008E4BD0">
        <w:rPr>
          <w:spacing w:val="-2"/>
          <w:sz w:val="22"/>
          <w:szCs w:val="22"/>
        </w:rPr>
        <w:t xml:space="preserve"> </w:t>
      </w:r>
      <w:r w:rsidR="008E4BD0">
        <w:rPr>
          <w:spacing w:val="1"/>
          <w:sz w:val="22"/>
          <w:szCs w:val="22"/>
        </w:rPr>
        <w:t>v</w:t>
      </w:r>
      <w:r w:rsidR="008E4BD0">
        <w:rPr>
          <w:sz w:val="22"/>
          <w:szCs w:val="22"/>
        </w:rPr>
        <w:t>à</w:t>
      </w:r>
      <w:r w:rsidR="008E4BD0">
        <w:rPr>
          <w:spacing w:val="-1"/>
          <w:sz w:val="22"/>
          <w:szCs w:val="22"/>
        </w:rPr>
        <w:t xml:space="preserve"> </w:t>
      </w:r>
      <w:r w:rsidR="008E4BD0">
        <w:rPr>
          <w:sz w:val="22"/>
          <w:szCs w:val="22"/>
        </w:rPr>
        <w:t>Classle</w:t>
      </w:r>
      <w:r w:rsidR="008E4BD0">
        <w:rPr>
          <w:spacing w:val="1"/>
          <w:sz w:val="22"/>
          <w:szCs w:val="22"/>
        </w:rPr>
        <w:t>s</w:t>
      </w:r>
      <w:r w:rsidR="008E4BD0">
        <w:rPr>
          <w:sz w:val="22"/>
          <w:szCs w:val="22"/>
        </w:rPr>
        <w:t>s</w:t>
      </w:r>
      <w:r w:rsidR="008E4BD0">
        <w:rPr>
          <w:spacing w:val="-7"/>
          <w:sz w:val="22"/>
          <w:szCs w:val="22"/>
        </w:rPr>
        <w:t xml:space="preserve"> </w:t>
      </w:r>
      <w:r w:rsidR="008E4BD0">
        <w:rPr>
          <w:sz w:val="22"/>
          <w:szCs w:val="22"/>
        </w:rPr>
        <w:t>(đ</w:t>
      </w:r>
      <w:r w:rsidR="008E4BD0">
        <w:rPr>
          <w:spacing w:val="1"/>
          <w:sz w:val="22"/>
          <w:szCs w:val="22"/>
        </w:rPr>
        <w:t>ố</w:t>
      </w:r>
      <w:r w:rsidR="008E4BD0">
        <w:rPr>
          <w:sz w:val="22"/>
          <w:szCs w:val="22"/>
        </w:rPr>
        <w:t>i</w:t>
      </w:r>
      <w:r w:rsidR="008E4BD0">
        <w:rPr>
          <w:spacing w:val="-3"/>
          <w:sz w:val="22"/>
          <w:szCs w:val="22"/>
        </w:rPr>
        <w:t xml:space="preserve"> </w:t>
      </w:r>
      <w:r w:rsidR="008E4BD0">
        <w:rPr>
          <w:spacing w:val="1"/>
          <w:sz w:val="22"/>
          <w:szCs w:val="22"/>
        </w:rPr>
        <w:t>v</w:t>
      </w:r>
      <w:r w:rsidR="008E4BD0">
        <w:rPr>
          <w:sz w:val="22"/>
          <w:szCs w:val="22"/>
        </w:rPr>
        <w:t>ới</w:t>
      </w:r>
      <w:r w:rsidR="008E4BD0">
        <w:rPr>
          <w:spacing w:val="-1"/>
          <w:sz w:val="22"/>
          <w:szCs w:val="22"/>
        </w:rPr>
        <w:t xml:space="preserve"> </w:t>
      </w:r>
      <w:r w:rsidR="008E4BD0">
        <w:rPr>
          <w:sz w:val="22"/>
          <w:szCs w:val="22"/>
        </w:rPr>
        <w:t>R</w:t>
      </w:r>
      <w:r w:rsidR="008E4BD0">
        <w:rPr>
          <w:spacing w:val="-1"/>
          <w:sz w:val="22"/>
          <w:szCs w:val="22"/>
        </w:rPr>
        <w:t>I</w:t>
      </w:r>
      <w:r w:rsidR="008E4BD0">
        <w:rPr>
          <w:sz w:val="22"/>
          <w:szCs w:val="22"/>
        </w:rPr>
        <w:t>P</w:t>
      </w:r>
      <w:r w:rsidR="008E4BD0">
        <w:rPr>
          <w:spacing w:val="-3"/>
          <w:sz w:val="22"/>
          <w:szCs w:val="22"/>
        </w:rPr>
        <w:t xml:space="preserve"> </w:t>
      </w:r>
      <w:r w:rsidR="008E4BD0">
        <w:rPr>
          <w:spacing w:val="1"/>
          <w:sz w:val="22"/>
          <w:szCs w:val="22"/>
        </w:rPr>
        <w:t>v</w:t>
      </w:r>
      <w:r w:rsidR="008E4BD0">
        <w:rPr>
          <w:sz w:val="22"/>
          <w:szCs w:val="22"/>
        </w:rPr>
        <w:t>ersi</w:t>
      </w:r>
      <w:r w:rsidR="008E4BD0">
        <w:rPr>
          <w:spacing w:val="1"/>
          <w:sz w:val="22"/>
          <w:szCs w:val="22"/>
        </w:rPr>
        <w:t>o</w:t>
      </w:r>
      <w:r w:rsidR="008E4BD0">
        <w:rPr>
          <w:sz w:val="22"/>
          <w:szCs w:val="22"/>
        </w:rPr>
        <w:t>n</w:t>
      </w:r>
      <w:r w:rsidR="008E4BD0">
        <w:rPr>
          <w:spacing w:val="-5"/>
          <w:sz w:val="22"/>
          <w:szCs w:val="22"/>
        </w:rPr>
        <w:t xml:space="preserve"> </w:t>
      </w:r>
      <w:r w:rsidR="008E4BD0">
        <w:rPr>
          <w:spacing w:val="1"/>
          <w:sz w:val="22"/>
          <w:szCs w:val="22"/>
        </w:rPr>
        <w:t>2</w:t>
      </w:r>
      <w:r w:rsidR="008E4BD0">
        <w:rPr>
          <w:sz w:val="22"/>
          <w:szCs w:val="22"/>
        </w:rPr>
        <w:t>).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422"/>
        <w:rPr>
          <w:sz w:val="22"/>
          <w:szCs w:val="22"/>
        </w:rPr>
      </w:pPr>
      <w:r>
        <w:rPr>
          <w:sz w:val="22"/>
          <w:szCs w:val="22"/>
        </w:rPr>
        <w:t>Vì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sử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dụn</w:t>
      </w:r>
      <w:r>
        <w:rPr>
          <w:sz w:val="22"/>
          <w:szCs w:val="22"/>
        </w:rPr>
        <w:t>g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tiêu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í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pacing w:val="-1"/>
          <w:sz w:val="22"/>
          <w:szCs w:val="22"/>
        </w:rPr>
        <w:t>ị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tu</w:t>
      </w:r>
      <w:r>
        <w:rPr>
          <w:spacing w:val="2"/>
          <w:sz w:val="22"/>
          <w:szCs w:val="22"/>
        </w:rPr>
        <w:t>y</w:t>
      </w:r>
      <w:r>
        <w:rPr>
          <w:sz w:val="22"/>
          <w:szCs w:val="22"/>
        </w:rPr>
        <w:t xml:space="preserve">ến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là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ho</w:t>
      </w:r>
      <w:r>
        <w:rPr>
          <w:sz w:val="22"/>
          <w:szCs w:val="22"/>
        </w:rPr>
        <w:t>p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oun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à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>ị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iới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hạn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ở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số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ho</w:t>
      </w:r>
      <w:r>
        <w:rPr>
          <w:sz w:val="22"/>
          <w:szCs w:val="22"/>
        </w:rPr>
        <w:t>p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là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5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ên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iao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pacing w:val="-2"/>
          <w:sz w:val="22"/>
          <w:szCs w:val="22"/>
        </w:rPr>
        <w:t>ứ</w:t>
      </w:r>
      <w:r>
        <w:rPr>
          <w:sz w:val="22"/>
          <w:szCs w:val="22"/>
        </w:rPr>
        <w:t>c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ày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chỉ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ược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sử</w:t>
      </w:r>
    </w:p>
    <w:p w:rsidR="00F81C28" w:rsidRDefault="008E4BD0">
      <w:pPr>
        <w:ind w:left="422"/>
        <w:rPr>
          <w:sz w:val="22"/>
          <w:szCs w:val="22"/>
        </w:rPr>
      </w:pPr>
      <w:r>
        <w:rPr>
          <w:spacing w:val="1"/>
          <w:sz w:val="22"/>
          <w:szCs w:val="22"/>
        </w:rPr>
        <w:t>dụn</w:t>
      </w:r>
      <w:r>
        <w:rPr>
          <w:sz w:val="22"/>
          <w:szCs w:val="22"/>
        </w:rPr>
        <w:t>g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tr</w:t>
      </w:r>
      <w:r>
        <w:rPr>
          <w:spacing w:val="1"/>
          <w:sz w:val="22"/>
          <w:szCs w:val="22"/>
        </w:rPr>
        <w:t>o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các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ạ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nh</w:t>
      </w:r>
      <w:r>
        <w:rPr>
          <w:sz w:val="22"/>
          <w:szCs w:val="22"/>
        </w:rPr>
        <w:t>ỏ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(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ưới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5</w:t>
      </w:r>
      <w:r>
        <w:rPr>
          <w:spacing w:val="-1"/>
          <w:sz w:val="22"/>
          <w:szCs w:val="22"/>
        </w:rPr>
        <w:t xml:space="preserve"> h</w:t>
      </w:r>
      <w:r>
        <w:rPr>
          <w:spacing w:val="1"/>
          <w:sz w:val="22"/>
          <w:szCs w:val="22"/>
        </w:rPr>
        <w:t>op</w:t>
      </w:r>
      <w:r>
        <w:rPr>
          <w:sz w:val="22"/>
          <w:szCs w:val="22"/>
        </w:rPr>
        <w:t>).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5" w:line="240" w:lineRule="exact"/>
        <w:rPr>
          <w:sz w:val="24"/>
          <w:szCs w:val="24"/>
        </w:rPr>
      </w:pPr>
    </w:p>
    <w:p w:rsidR="00F81C28" w:rsidRDefault="008E4BD0">
      <w:pPr>
        <w:spacing w:line="260" w:lineRule="exact"/>
        <w:ind w:left="173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 xml:space="preserve">II.      </w:t>
      </w:r>
      <w:r>
        <w:rPr>
          <w:b/>
          <w:position w:val="-1"/>
          <w:sz w:val="24"/>
          <w:szCs w:val="24"/>
          <w:u w:val="thick" w:color="000000"/>
        </w:rPr>
        <w:t>Mô tả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bài</w:t>
      </w:r>
      <w:r>
        <w:rPr>
          <w:b/>
          <w:spacing w:val="-76"/>
          <w:position w:val="-1"/>
          <w:sz w:val="24"/>
          <w:szCs w:val="24"/>
          <w:u w:val="thick" w:color="000000"/>
        </w:rPr>
        <w:t xml:space="preserve"> </w:t>
      </w:r>
      <w:r>
        <w:rPr>
          <w:b/>
          <w:spacing w:val="-1"/>
          <w:position w:val="-1"/>
          <w:sz w:val="24"/>
          <w:szCs w:val="24"/>
          <w:u w:val="thick" w:color="000000"/>
        </w:rPr>
        <w:t>l</w:t>
      </w:r>
      <w:r>
        <w:rPr>
          <w:b/>
          <w:position w:val="-1"/>
          <w:sz w:val="24"/>
          <w:szCs w:val="24"/>
          <w:u w:val="thick" w:color="000000"/>
        </w:rPr>
        <w:t>ab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và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đồ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hình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:</w:t>
      </w:r>
    </w:p>
    <w:p w:rsidR="00F81C28" w:rsidRDefault="00F81C28">
      <w:pPr>
        <w:spacing w:before="9" w:line="100" w:lineRule="exact"/>
        <w:rPr>
          <w:sz w:val="10"/>
          <w:szCs w:val="10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spacing w:before="29"/>
        <w:ind w:left="420" w:right="99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PC</w:t>
      </w:r>
      <w:r>
        <w:rPr>
          <w:spacing w:val="10"/>
          <w:sz w:val="24"/>
          <w:szCs w:val="24"/>
        </w:rPr>
        <w:t xml:space="preserve"> </w:t>
      </w:r>
      <w:r>
        <w:rPr>
          <w:spacing w:val="-22"/>
          <w:sz w:val="24"/>
          <w:szCs w:val="24"/>
        </w:rPr>
        <w:t>n</w:t>
      </w:r>
      <w:r>
        <w:rPr>
          <w:sz w:val="24"/>
          <w:szCs w:val="24"/>
        </w:rPr>
        <w:t>ối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với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Swi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ch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bằng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cáp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ẳng,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hai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ut</w:t>
      </w:r>
      <w:r>
        <w:rPr>
          <w:sz w:val="24"/>
          <w:szCs w:val="24"/>
        </w:rPr>
        <w:t>er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nối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ớ</w:t>
      </w:r>
      <w:r>
        <w:rPr>
          <w:sz w:val="24"/>
          <w:szCs w:val="24"/>
        </w:rPr>
        <w:t>i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hau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bằng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á</w:t>
      </w:r>
      <w:r>
        <w:rPr>
          <w:sz w:val="24"/>
          <w:szCs w:val="24"/>
        </w:rPr>
        <w:t>p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Địa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chỉ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IP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của các 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và PC như trên 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ình.</w:t>
      </w:r>
    </w:p>
    <w:p w:rsidR="00F81C28" w:rsidRDefault="008E4BD0">
      <w:pPr>
        <w:ind w:left="42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Bài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4"/>
          <w:sz w:val="24"/>
          <w:szCs w:val="24"/>
        </w:rPr>
        <w:t>h</w:t>
      </w:r>
      <w:r>
        <w:rPr>
          <w:sz w:val="24"/>
          <w:szCs w:val="24"/>
        </w:rPr>
        <w:t>ực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hành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này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giúp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bạn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thực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hiện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việc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cấu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2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có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thể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ien</w:t>
      </w:r>
      <w:r>
        <w:rPr>
          <w:spacing w:val="2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ạc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với</w:t>
      </w:r>
    </w:p>
    <w:p w:rsidR="00F81C28" w:rsidRDefault="008E4BD0">
      <w:pPr>
        <w:ind w:left="420"/>
        <w:rPr>
          <w:sz w:val="24"/>
          <w:szCs w:val="24"/>
        </w:rPr>
      </w:pPr>
      <w:r>
        <w:rPr>
          <w:sz w:val="24"/>
          <w:szCs w:val="24"/>
        </w:rPr>
        <w:t>nhau bằng giao thức RIP</w:t>
      </w:r>
    </w:p>
    <w:p w:rsidR="00F81C28" w:rsidRDefault="00F81C28">
      <w:pPr>
        <w:spacing w:before="7" w:line="100" w:lineRule="exact"/>
        <w:rPr>
          <w:sz w:val="10"/>
          <w:szCs w:val="10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ind w:left="108"/>
        <w:rPr>
          <w:sz w:val="22"/>
          <w:szCs w:val="22"/>
        </w:rPr>
        <w:sectPr w:rsidR="00F81C28">
          <w:headerReference w:type="default" r:id="rId12"/>
          <w:pgSz w:w="12240" w:h="15840"/>
          <w:pgMar w:top="1500" w:right="1320" w:bottom="280" w:left="1020" w:header="720" w:footer="589" w:gutter="0"/>
          <w:cols w:space="720"/>
        </w:sectPr>
      </w:pPr>
      <w:r>
        <w:rPr>
          <w:b/>
          <w:sz w:val="22"/>
          <w:szCs w:val="22"/>
        </w:rPr>
        <w:t xml:space="preserve">III.     </w:t>
      </w:r>
      <w:r>
        <w:rPr>
          <w:b/>
          <w:spacing w:val="28"/>
          <w:sz w:val="22"/>
          <w:szCs w:val="22"/>
        </w:rPr>
        <w:t xml:space="preserve"> </w:t>
      </w:r>
      <w:r>
        <w:rPr>
          <w:b/>
          <w:sz w:val="22"/>
          <w:szCs w:val="22"/>
          <w:u w:val="thick" w:color="000000"/>
        </w:rPr>
        <w:t>Mục</w:t>
      </w:r>
      <w:r>
        <w:rPr>
          <w:b/>
          <w:spacing w:val="-4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tiêu</w:t>
      </w:r>
      <w:r>
        <w:rPr>
          <w:b/>
          <w:spacing w:val="-2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:</w:t>
      </w:r>
    </w:p>
    <w:p w:rsidR="00F81C28" w:rsidRDefault="00F81C28">
      <w:pPr>
        <w:spacing w:before="14" w:line="220" w:lineRule="exact"/>
        <w:rPr>
          <w:sz w:val="22"/>
          <w:szCs w:val="22"/>
        </w:rPr>
      </w:pPr>
    </w:p>
    <w:p w:rsidR="00F81C28" w:rsidRDefault="008E4BD0">
      <w:pPr>
        <w:spacing w:before="31"/>
        <w:ind w:left="760"/>
        <w:rPr>
          <w:sz w:val="22"/>
          <w:szCs w:val="22"/>
        </w:rPr>
      </w:pPr>
      <w:r>
        <w:rPr>
          <w:sz w:val="22"/>
          <w:szCs w:val="22"/>
        </w:rPr>
        <w:t xml:space="preserve">-Trước </w:t>
      </w:r>
      <w:r>
        <w:rPr>
          <w:spacing w:val="1"/>
          <w:sz w:val="22"/>
          <w:szCs w:val="22"/>
        </w:rPr>
        <w:t>kh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ấu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ì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-6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đ</w:t>
      </w:r>
      <w:r>
        <w:rPr>
          <w:sz w:val="22"/>
          <w:szCs w:val="22"/>
        </w:rPr>
        <w:t>ị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tu</w:t>
      </w:r>
      <w:r>
        <w:rPr>
          <w:spacing w:val="2"/>
          <w:sz w:val="22"/>
          <w:szCs w:val="22"/>
        </w:rPr>
        <w:t>y</w:t>
      </w:r>
      <w:r>
        <w:rPr>
          <w:sz w:val="22"/>
          <w:szCs w:val="22"/>
        </w:rPr>
        <w:t>ến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>ằ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2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ter c</w:t>
      </w:r>
      <w:r>
        <w:rPr>
          <w:spacing w:val="1"/>
          <w:sz w:val="22"/>
          <w:szCs w:val="22"/>
        </w:rPr>
        <w:t>hún</w:t>
      </w:r>
      <w:r>
        <w:rPr>
          <w:sz w:val="22"/>
          <w:szCs w:val="22"/>
        </w:rPr>
        <w:t>g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ta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ẽ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thấy</w:t>
      </w:r>
      <w:r>
        <w:rPr>
          <w:spacing w:val="1"/>
          <w:sz w:val="22"/>
          <w:szCs w:val="22"/>
        </w:rPr>
        <w:t xml:space="preserve"> ng</w:t>
      </w:r>
      <w:r>
        <w:rPr>
          <w:spacing w:val="-1"/>
          <w:sz w:val="22"/>
          <w:szCs w:val="22"/>
        </w:rPr>
        <w:t>ồ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ừ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PC1</w:t>
      </w:r>
      <w:r>
        <w:rPr>
          <w:spacing w:val="1"/>
          <w:sz w:val="22"/>
          <w:szCs w:val="22"/>
        </w:rPr>
        <w:t xml:space="preserve"> k</w:t>
      </w:r>
      <w:r>
        <w:rPr>
          <w:spacing w:val="-1"/>
          <w:sz w:val="22"/>
          <w:szCs w:val="22"/>
        </w:rPr>
        <w:t>h</w:t>
      </w:r>
      <w:r>
        <w:rPr>
          <w:spacing w:val="1"/>
          <w:sz w:val="22"/>
          <w:szCs w:val="22"/>
        </w:rPr>
        <w:t>ôn</w:t>
      </w:r>
      <w:r>
        <w:rPr>
          <w:sz w:val="22"/>
          <w:szCs w:val="22"/>
        </w:rPr>
        <w:t>g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ể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ng</w:t>
      </w:r>
    </w:p>
    <w:p w:rsidR="00F81C28" w:rsidRDefault="008E4BD0">
      <w:pPr>
        <w:ind w:left="760"/>
        <w:rPr>
          <w:sz w:val="22"/>
          <w:szCs w:val="22"/>
        </w:rPr>
      </w:pP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ược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ến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4"/>
          <w:sz w:val="22"/>
          <w:szCs w:val="22"/>
        </w:rPr>
        <w:t xml:space="preserve"> </w:t>
      </w:r>
      <w:r>
        <w:rPr>
          <w:b/>
          <w:sz w:val="22"/>
          <w:szCs w:val="22"/>
        </w:rPr>
        <w:t>TTG2</w:t>
      </w:r>
      <w:r>
        <w:rPr>
          <w:b/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ì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lý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ter</w:t>
      </w:r>
      <w:r>
        <w:rPr>
          <w:spacing w:val="-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TG2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hô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ề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ạ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4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)</w:t>
      </w:r>
      <w:r>
        <w:rPr>
          <w:spacing w:val="-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nằ</w:t>
      </w:r>
      <w:r>
        <w:rPr>
          <w:sz w:val="22"/>
          <w:szCs w:val="22"/>
        </w:rPr>
        <w:t>m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đâ</w:t>
      </w:r>
      <w:r>
        <w:rPr>
          <w:sz w:val="22"/>
          <w:szCs w:val="22"/>
        </w:rPr>
        <w:t>u</w:t>
      </w:r>
    </w:p>
    <w:p w:rsidR="00F81C28" w:rsidRDefault="008E4BD0">
      <w:pPr>
        <w:ind w:left="760"/>
        <w:rPr>
          <w:sz w:val="22"/>
          <w:szCs w:val="22"/>
        </w:rPr>
      </w:pP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Sa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cấu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ì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RIP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>2</w:t>
      </w:r>
      <w:r>
        <w:rPr>
          <w:spacing w:val="-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ì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PC1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ải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ược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ến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TTG2</w:t>
      </w:r>
    </w:p>
    <w:p w:rsidR="00F81C28" w:rsidRDefault="008E4BD0">
      <w:pPr>
        <w:spacing w:before="1"/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IV.     </w:t>
      </w:r>
      <w:r>
        <w:rPr>
          <w:b/>
          <w:spacing w:val="52"/>
          <w:sz w:val="22"/>
          <w:szCs w:val="22"/>
        </w:rPr>
        <w:t xml:space="preserve"> </w:t>
      </w:r>
      <w:r>
        <w:rPr>
          <w:b/>
          <w:sz w:val="22"/>
          <w:szCs w:val="22"/>
          <w:u w:val="thick" w:color="000000"/>
        </w:rPr>
        <w:t>C</w:t>
      </w:r>
      <w:r>
        <w:rPr>
          <w:b/>
          <w:spacing w:val="1"/>
          <w:sz w:val="22"/>
          <w:szCs w:val="22"/>
          <w:u w:val="thick" w:color="000000"/>
        </w:rPr>
        <w:t>á</w:t>
      </w:r>
      <w:r>
        <w:rPr>
          <w:b/>
          <w:sz w:val="22"/>
          <w:szCs w:val="22"/>
          <w:u w:val="thick" w:color="000000"/>
        </w:rPr>
        <w:t>c</w:t>
      </w:r>
      <w:r>
        <w:rPr>
          <w:b/>
          <w:spacing w:val="-70"/>
          <w:w w:val="99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bước</w:t>
      </w:r>
      <w:r>
        <w:rPr>
          <w:b/>
          <w:spacing w:val="-4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c</w:t>
      </w:r>
      <w:r>
        <w:rPr>
          <w:b/>
          <w:spacing w:val="2"/>
          <w:sz w:val="22"/>
          <w:szCs w:val="22"/>
          <w:u w:val="thick" w:color="000000"/>
        </w:rPr>
        <w:t>ấ</w:t>
      </w:r>
      <w:r>
        <w:rPr>
          <w:b/>
          <w:sz w:val="22"/>
          <w:szCs w:val="22"/>
          <w:u w:val="thick" w:color="000000"/>
        </w:rPr>
        <w:t>u</w:t>
      </w:r>
      <w:r>
        <w:rPr>
          <w:b/>
          <w:spacing w:val="-3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hình</w:t>
      </w:r>
      <w:r>
        <w:rPr>
          <w:b/>
          <w:spacing w:val="-5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:</w:t>
      </w:r>
    </w:p>
    <w:p w:rsidR="00F81C28" w:rsidRDefault="008E4BD0">
      <w:pPr>
        <w:spacing w:before="1"/>
        <w:ind w:left="760"/>
        <w:rPr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-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Trước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tiên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b</w:t>
      </w:r>
      <w:r>
        <w:rPr>
          <w:sz w:val="22"/>
          <w:szCs w:val="22"/>
        </w:rPr>
        <w:t>ạn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cấu 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ì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-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các 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iết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ị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nh</w:t>
      </w:r>
      <w:r>
        <w:rPr>
          <w:sz w:val="22"/>
          <w:szCs w:val="22"/>
        </w:rPr>
        <w:t>ư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sa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: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120"/>
        <w:rPr>
          <w:sz w:val="24"/>
          <w:szCs w:val="24"/>
        </w:rPr>
      </w:pPr>
      <w:r>
        <w:rPr>
          <w:b/>
          <w:i/>
          <w:sz w:val="24"/>
          <w:szCs w:val="24"/>
        </w:rPr>
        <w:t>Router TT</w:t>
      </w:r>
      <w:r>
        <w:rPr>
          <w:b/>
          <w:i/>
          <w:spacing w:val="1"/>
          <w:sz w:val="24"/>
          <w:szCs w:val="24"/>
        </w:rPr>
        <w:t>G</w:t>
      </w:r>
      <w:r>
        <w:rPr>
          <w:b/>
          <w:i/>
          <w:sz w:val="24"/>
          <w:szCs w:val="24"/>
        </w:rPr>
        <w:t>1</w:t>
      </w:r>
    </w:p>
    <w:p w:rsidR="00F81C28" w:rsidRDefault="008E4BD0">
      <w:pPr>
        <w:spacing w:line="240" w:lineRule="exact"/>
        <w:ind w:left="1120"/>
        <w:rPr>
          <w:sz w:val="22"/>
          <w:szCs w:val="22"/>
        </w:rPr>
      </w:pP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ter&gt;e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>le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120"/>
        <w:rPr>
          <w:sz w:val="22"/>
          <w:szCs w:val="22"/>
        </w:rPr>
      </w:pP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#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gu</w:t>
      </w:r>
      <w:r>
        <w:rPr>
          <w:sz w:val="22"/>
          <w:szCs w:val="22"/>
        </w:rPr>
        <w:t>re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te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120"/>
        <w:rPr>
          <w:sz w:val="22"/>
          <w:szCs w:val="22"/>
        </w:rPr>
      </w:pP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ter(c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>#ho</w:t>
      </w:r>
      <w:r>
        <w:rPr>
          <w:sz w:val="22"/>
          <w:szCs w:val="22"/>
        </w:rPr>
        <w:t>st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TTG1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12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>#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terface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rial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/0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12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-if)</w:t>
      </w:r>
      <w:r>
        <w:rPr>
          <w:spacing w:val="1"/>
          <w:sz w:val="22"/>
          <w:szCs w:val="22"/>
        </w:rPr>
        <w:t>#</w:t>
      </w:r>
      <w:r>
        <w:rPr>
          <w:sz w:val="22"/>
          <w:szCs w:val="22"/>
        </w:rPr>
        <w:t>ip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dd</w:t>
      </w:r>
      <w:r>
        <w:rPr>
          <w:sz w:val="22"/>
          <w:szCs w:val="22"/>
        </w:rPr>
        <w:t>ress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192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1</w:t>
      </w:r>
      <w:r>
        <w:rPr>
          <w:spacing w:val="1"/>
          <w:sz w:val="22"/>
          <w:szCs w:val="22"/>
        </w:rPr>
        <w:t>68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.1</w:t>
      </w:r>
      <w:r>
        <w:rPr>
          <w:spacing w:val="-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255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25</w:t>
      </w:r>
      <w:r>
        <w:rPr>
          <w:spacing w:val="-1"/>
          <w:sz w:val="22"/>
          <w:szCs w:val="22"/>
        </w:rPr>
        <w:t>5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2</w:t>
      </w:r>
      <w:r>
        <w:rPr>
          <w:spacing w:val="-1"/>
          <w:sz w:val="22"/>
          <w:szCs w:val="22"/>
        </w:rPr>
        <w:t>5</w:t>
      </w:r>
      <w:r>
        <w:rPr>
          <w:spacing w:val="1"/>
          <w:sz w:val="22"/>
          <w:szCs w:val="22"/>
        </w:rPr>
        <w:t>5</w:t>
      </w:r>
      <w:r>
        <w:rPr>
          <w:spacing w:val="-1"/>
          <w:sz w:val="22"/>
          <w:szCs w:val="22"/>
        </w:rPr>
        <w:t>.</w:t>
      </w:r>
      <w:r>
        <w:rPr>
          <w:sz w:val="22"/>
          <w:szCs w:val="22"/>
        </w:rPr>
        <w:t>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12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-if)</w:t>
      </w:r>
      <w:r>
        <w:rPr>
          <w:spacing w:val="1"/>
          <w:sz w:val="22"/>
          <w:szCs w:val="22"/>
        </w:rPr>
        <w:t>#n</w:t>
      </w:r>
      <w:r>
        <w:rPr>
          <w:sz w:val="22"/>
          <w:szCs w:val="22"/>
        </w:rPr>
        <w:t>o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hu</w:t>
      </w:r>
      <w:r>
        <w:rPr>
          <w:spacing w:val="-1"/>
          <w:sz w:val="22"/>
          <w:szCs w:val="22"/>
        </w:rPr>
        <w:t>td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wn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12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-if)</w:t>
      </w:r>
      <w:r>
        <w:rPr>
          <w:spacing w:val="1"/>
          <w:sz w:val="22"/>
          <w:szCs w:val="22"/>
        </w:rPr>
        <w:t>#</w:t>
      </w:r>
      <w:r>
        <w:rPr>
          <w:sz w:val="22"/>
          <w:szCs w:val="22"/>
        </w:rPr>
        <w:t>cl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ck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rate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64000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12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-if)</w:t>
      </w:r>
      <w:r>
        <w:rPr>
          <w:spacing w:val="1"/>
          <w:sz w:val="22"/>
          <w:szCs w:val="22"/>
        </w:rPr>
        <w:t>#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it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12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>#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terface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stet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et</w:t>
      </w:r>
      <w:r>
        <w:rPr>
          <w:spacing w:val="-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12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-if)</w:t>
      </w:r>
      <w:r>
        <w:rPr>
          <w:spacing w:val="1"/>
          <w:sz w:val="22"/>
          <w:szCs w:val="22"/>
        </w:rPr>
        <w:t>#</w:t>
      </w:r>
      <w:r>
        <w:rPr>
          <w:sz w:val="22"/>
          <w:szCs w:val="22"/>
        </w:rPr>
        <w:t>ip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dd</w:t>
      </w:r>
      <w:r>
        <w:rPr>
          <w:sz w:val="22"/>
          <w:szCs w:val="22"/>
        </w:rPr>
        <w:t>ress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.1</w:t>
      </w:r>
      <w:r>
        <w:rPr>
          <w:spacing w:val="-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2</w:t>
      </w:r>
      <w:r>
        <w:rPr>
          <w:spacing w:val="-1"/>
          <w:sz w:val="22"/>
          <w:szCs w:val="22"/>
        </w:rPr>
        <w:t>5</w:t>
      </w:r>
      <w:r>
        <w:rPr>
          <w:spacing w:val="1"/>
          <w:sz w:val="22"/>
          <w:szCs w:val="22"/>
        </w:rPr>
        <w:t>5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2</w:t>
      </w:r>
      <w:r>
        <w:rPr>
          <w:spacing w:val="-1"/>
          <w:sz w:val="22"/>
          <w:szCs w:val="22"/>
        </w:rPr>
        <w:t>5</w:t>
      </w:r>
      <w:r>
        <w:rPr>
          <w:spacing w:val="1"/>
          <w:sz w:val="22"/>
          <w:szCs w:val="22"/>
        </w:rPr>
        <w:t>5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z w:val="22"/>
          <w:szCs w:val="22"/>
        </w:rPr>
        <w:t>0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12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-if)</w:t>
      </w:r>
      <w:r>
        <w:rPr>
          <w:spacing w:val="1"/>
          <w:sz w:val="22"/>
          <w:szCs w:val="22"/>
        </w:rPr>
        <w:t>#n</w:t>
      </w:r>
      <w:r>
        <w:rPr>
          <w:sz w:val="22"/>
          <w:szCs w:val="22"/>
        </w:rPr>
        <w:t>o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hu</w:t>
      </w:r>
      <w:r>
        <w:rPr>
          <w:spacing w:val="-1"/>
          <w:sz w:val="22"/>
          <w:szCs w:val="22"/>
        </w:rPr>
        <w:t>td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wn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12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-if)</w:t>
      </w:r>
      <w:r>
        <w:rPr>
          <w:spacing w:val="1"/>
          <w:sz w:val="22"/>
          <w:szCs w:val="22"/>
        </w:rPr>
        <w:t>#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it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120"/>
        <w:rPr>
          <w:sz w:val="24"/>
          <w:szCs w:val="24"/>
        </w:rPr>
      </w:pPr>
      <w:r>
        <w:rPr>
          <w:b/>
          <w:i/>
          <w:sz w:val="24"/>
          <w:szCs w:val="24"/>
        </w:rPr>
        <w:t>Router TT</w:t>
      </w:r>
      <w:r>
        <w:rPr>
          <w:b/>
          <w:i/>
          <w:spacing w:val="1"/>
          <w:sz w:val="24"/>
          <w:szCs w:val="24"/>
        </w:rPr>
        <w:t>G</w:t>
      </w:r>
      <w:r>
        <w:rPr>
          <w:b/>
          <w:i/>
          <w:sz w:val="24"/>
          <w:szCs w:val="24"/>
        </w:rPr>
        <w:t>2</w:t>
      </w:r>
    </w:p>
    <w:p w:rsidR="00F81C28" w:rsidRDefault="008E4BD0">
      <w:pPr>
        <w:spacing w:line="240" w:lineRule="exact"/>
        <w:ind w:left="1120"/>
        <w:rPr>
          <w:sz w:val="22"/>
          <w:szCs w:val="22"/>
        </w:rPr>
      </w:pP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ter&gt;e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>le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120"/>
        <w:rPr>
          <w:sz w:val="22"/>
          <w:szCs w:val="22"/>
        </w:rPr>
      </w:pP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#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gu</w:t>
      </w:r>
      <w:r>
        <w:rPr>
          <w:sz w:val="22"/>
          <w:szCs w:val="22"/>
        </w:rPr>
        <w:t>re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te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120"/>
        <w:rPr>
          <w:sz w:val="22"/>
          <w:szCs w:val="22"/>
        </w:rPr>
      </w:pP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ter(c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>#ho</w:t>
      </w:r>
      <w:r>
        <w:rPr>
          <w:sz w:val="22"/>
          <w:szCs w:val="22"/>
        </w:rPr>
        <w:t>st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TTG2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12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>#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terface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rial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/0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12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-if)</w:t>
      </w:r>
      <w:r>
        <w:rPr>
          <w:spacing w:val="1"/>
          <w:sz w:val="22"/>
          <w:szCs w:val="22"/>
        </w:rPr>
        <w:t>#</w:t>
      </w:r>
      <w:r>
        <w:rPr>
          <w:sz w:val="22"/>
          <w:szCs w:val="22"/>
        </w:rPr>
        <w:t>ip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dd</w:t>
      </w:r>
      <w:r>
        <w:rPr>
          <w:sz w:val="22"/>
          <w:szCs w:val="22"/>
        </w:rPr>
        <w:t>ress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192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1</w:t>
      </w:r>
      <w:r>
        <w:rPr>
          <w:spacing w:val="1"/>
          <w:sz w:val="22"/>
          <w:szCs w:val="22"/>
        </w:rPr>
        <w:t>68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.2</w:t>
      </w:r>
      <w:r>
        <w:rPr>
          <w:spacing w:val="-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255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25</w:t>
      </w:r>
      <w:r>
        <w:rPr>
          <w:spacing w:val="-1"/>
          <w:sz w:val="22"/>
          <w:szCs w:val="22"/>
        </w:rPr>
        <w:t>5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2</w:t>
      </w:r>
      <w:r>
        <w:rPr>
          <w:spacing w:val="-1"/>
          <w:sz w:val="22"/>
          <w:szCs w:val="22"/>
        </w:rPr>
        <w:t>5</w:t>
      </w:r>
      <w:r>
        <w:rPr>
          <w:spacing w:val="1"/>
          <w:sz w:val="22"/>
          <w:szCs w:val="22"/>
        </w:rPr>
        <w:t>5</w:t>
      </w:r>
      <w:r>
        <w:rPr>
          <w:spacing w:val="-1"/>
          <w:sz w:val="22"/>
          <w:szCs w:val="22"/>
        </w:rPr>
        <w:t>.</w:t>
      </w:r>
      <w:r>
        <w:rPr>
          <w:sz w:val="22"/>
          <w:szCs w:val="22"/>
        </w:rPr>
        <w:t>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12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-if)</w:t>
      </w:r>
      <w:r>
        <w:rPr>
          <w:spacing w:val="1"/>
          <w:sz w:val="22"/>
          <w:szCs w:val="22"/>
        </w:rPr>
        <w:t>#n</w:t>
      </w:r>
      <w:r>
        <w:rPr>
          <w:sz w:val="22"/>
          <w:szCs w:val="22"/>
        </w:rPr>
        <w:t>o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hu</w:t>
      </w:r>
      <w:r>
        <w:rPr>
          <w:spacing w:val="-1"/>
          <w:sz w:val="22"/>
          <w:szCs w:val="22"/>
        </w:rPr>
        <w:t>td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wn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12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-if)</w:t>
      </w:r>
      <w:r>
        <w:rPr>
          <w:spacing w:val="1"/>
          <w:sz w:val="22"/>
          <w:szCs w:val="22"/>
        </w:rPr>
        <w:t>#</w:t>
      </w:r>
      <w:r>
        <w:rPr>
          <w:sz w:val="22"/>
          <w:szCs w:val="22"/>
        </w:rPr>
        <w:t>cl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ck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rate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64000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12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-if)</w:t>
      </w:r>
      <w:r>
        <w:rPr>
          <w:spacing w:val="1"/>
          <w:sz w:val="22"/>
          <w:szCs w:val="22"/>
        </w:rPr>
        <w:t>#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it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12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>#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terfacae</w:t>
      </w:r>
      <w:r>
        <w:rPr>
          <w:spacing w:val="-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astet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et</w:t>
      </w:r>
      <w:r>
        <w:rPr>
          <w:spacing w:val="-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120"/>
        <w:rPr>
          <w:sz w:val="22"/>
          <w:szCs w:val="22"/>
        </w:rPr>
        <w:sectPr w:rsidR="00F81C28">
          <w:pgSz w:w="12240" w:h="15840"/>
          <w:pgMar w:top="1500" w:right="1340" w:bottom="280" w:left="1040" w:header="720" w:footer="589" w:gutter="0"/>
          <w:cols w:space="720"/>
        </w:sect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-if)</w:t>
      </w:r>
      <w:r>
        <w:rPr>
          <w:spacing w:val="1"/>
          <w:sz w:val="22"/>
          <w:szCs w:val="22"/>
        </w:rPr>
        <w:t>#</w:t>
      </w:r>
      <w:r>
        <w:rPr>
          <w:sz w:val="22"/>
          <w:szCs w:val="22"/>
        </w:rPr>
        <w:t>ip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dd</w:t>
      </w:r>
      <w:r>
        <w:rPr>
          <w:sz w:val="22"/>
          <w:szCs w:val="22"/>
        </w:rPr>
        <w:t>ress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11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.1</w:t>
      </w:r>
      <w:r>
        <w:rPr>
          <w:spacing w:val="-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2</w:t>
      </w:r>
      <w:r>
        <w:rPr>
          <w:spacing w:val="-1"/>
          <w:sz w:val="22"/>
          <w:szCs w:val="22"/>
        </w:rPr>
        <w:t>5</w:t>
      </w:r>
      <w:r>
        <w:rPr>
          <w:spacing w:val="1"/>
          <w:sz w:val="22"/>
          <w:szCs w:val="22"/>
        </w:rPr>
        <w:t>5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2</w:t>
      </w:r>
      <w:r>
        <w:rPr>
          <w:spacing w:val="-1"/>
          <w:sz w:val="22"/>
          <w:szCs w:val="22"/>
        </w:rPr>
        <w:t>5</w:t>
      </w:r>
      <w:r>
        <w:rPr>
          <w:spacing w:val="1"/>
          <w:sz w:val="22"/>
          <w:szCs w:val="22"/>
        </w:rPr>
        <w:t>5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2</w:t>
      </w:r>
      <w:r>
        <w:rPr>
          <w:spacing w:val="-1"/>
          <w:sz w:val="22"/>
          <w:szCs w:val="22"/>
        </w:rPr>
        <w:t>5</w:t>
      </w:r>
      <w:r>
        <w:rPr>
          <w:spacing w:val="1"/>
          <w:sz w:val="22"/>
          <w:szCs w:val="22"/>
        </w:rPr>
        <w:t>5</w:t>
      </w:r>
      <w:r>
        <w:rPr>
          <w:sz w:val="22"/>
          <w:szCs w:val="22"/>
        </w:rPr>
        <w:t>.0</w:t>
      </w:r>
    </w:p>
    <w:p w:rsidR="00F81C28" w:rsidRDefault="00F81C28">
      <w:pPr>
        <w:spacing w:before="14" w:line="220" w:lineRule="exact"/>
        <w:rPr>
          <w:sz w:val="22"/>
          <w:szCs w:val="22"/>
        </w:rPr>
      </w:pPr>
    </w:p>
    <w:p w:rsidR="00F81C28" w:rsidRDefault="008E4BD0">
      <w:pPr>
        <w:spacing w:before="31"/>
        <w:ind w:left="84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-if)</w:t>
      </w:r>
      <w:r>
        <w:rPr>
          <w:spacing w:val="1"/>
          <w:sz w:val="22"/>
          <w:szCs w:val="22"/>
        </w:rPr>
        <w:t>#n</w:t>
      </w:r>
      <w:r>
        <w:rPr>
          <w:sz w:val="22"/>
          <w:szCs w:val="22"/>
        </w:rPr>
        <w:t>o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hu</w:t>
      </w:r>
      <w:r>
        <w:rPr>
          <w:spacing w:val="-1"/>
          <w:sz w:val="22"/>
          <w:szCs w:val="22"/>
        </w:rPr>
        <w:t>td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wn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4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-if)</w:t>
      </w:r>
      <w:r>
        <w:rPr>
          <w:spacing w:val="1"/>
          <w:sz w:val="22"/>
          <w:szCs w:val="22"/>
        </w:rPr>
        <w:t>#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it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b/>
          <w:i/>
          <w:sz w:val="24"/>
          <w:szCs w:val="24"/>
        </w:rPr>
        <w:t>Host1 :</w:t>
      </w:r>
    </w:p>
    <w:p w:rsidR="00F81C28" w:rsidRDefault="008E4BD0">
      <w:pPr>
        <w:spacing w:line="240" w:lineRule="exact"/>
        <w:ind w:left="840"/>
        <w:rPr>
          <w:sz w:val="22"/>
          <w:szCs w:val="22"/>
        </w:rPr>
      </w:pPr>
      <w:r>
        <w:rPr>
          <w:sz w:val="22"/>
          <w:szCs w:val="22"/>
        </w:rPr>
        <w:t>IP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10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.2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4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ubn</w:t>
      </w:r>
      <w:r>
        <w:rPr>
          <w:sz w:val="22"/>
          <w:szCs w:val="22"/>
        </w:rPr>
        <w:t>et</w:t>
      </w:r>
      <w:r>
        <w:rPr>
          <w:spacing w:val="-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>k:255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255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25</w:t>
      </w:r>
      <w:r>
        <w:rPr>
          <w:spacing w:val="-1"/>
          <w:sz w:val="22"/>
          <w:szCs w:val="22"/>
        </w:rPr>
        <w:t>5.</w:t>
      </w:r>
      <w:r>
        <w:rPr>
          <w:sz w:val="22"/>
          <w:szCs w:val="22"/>
        </w:rPr>
        <w:t>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2"/>
          <w:szCs w:val="22"/>
        </w:rPr>
      </w:pPr>
      <w:r>
        <w:rPr>
          <w:sz w:val="22"/>
          <w:szCs w:val="22"/>
        </w:rPr>
        <w:t>Gate</w:t>
      </w:r>
      <w:r>
        <w:rPr>
          <w:spacing w:val="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>y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>10</w:t>
      </w:r>
      <w:r>
        <w:rPr>
          <w:spacing w:val="-1"/>
          <w:sz w:val="22"/>
          <w:szCs w:val="22"/>
        </w:rPr>
        <w:t>.0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.1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b/>
          <w:i/>
          <w:sz w:val="24"/>
          <w:szCs w:val="24"/>
        </w:rPr>
        <w:t>Host2 :</w:t>
      </w:r>
    </w:p>
    <w:p w:rsidR="00F81C28" w:rsidRDefault="008E4BD0">
      <w:pPr>
        <w:spacing w:line="240" w:lineRule="exact"/>
        <w:ind w:left="840"/>
        <w:rPr>
          <w:sz w:val="22"/>
          <w:szCs w:val="22"/>
        </w:rPr>
      </w:pPr>
      <w:r>
        <w:rPr>
          <w:sz w:val="22"/>
          <w:szCs w:val="22"/>
        </w:rPr>
        <w:t>IP: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11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.2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ubn</w:t>
      </w:r>
      <w:r>
        <w:rPr>
          <w:sz w:val="22"/>
          <w:szCs w:val="22"/>
        </w:rPr>
        <w:t>et</w:t>
      </w:r>
      <w:r>
        <w:rPr>
          <w:spacing w:val="-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ask</w:t>
      </w:r>
      <w:r>
        <w:rPr>
          <w:spacing w:val="1"/>
          <w:sz w:val="22"/>
          <w:szCs w:val="22"/>
        </w:rPr>
        <w:t>:255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255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25</w:t>
      </w:r>
      <w:r>
        <w:rPr>
          <w:spacing w:val="-1"/>
          <w:sz w:val="22"/>
          <w:szCs w:val="22"/>
        </w:rPr>
        <w:t>5.</w:t>
      </w:r>
      <w:r>
        <w:rPr>
          <w:sz w:val="22"/>
          <w:szCs w:val="22"/>
        </w:rPr>
        <w:t>0</w:t>
      </w:r>
    </w:p>
    <w:p w:rsidR="00F81C28" w:rsidRDefault="00F81C28">
      <w:pPr>
        <w:spacing w:before="1" w:line="200" w:lineRule="exact"/>
      </w:pPr>
    </w:p>
    <w:p w:rsidR="00F81C28" w:rsidRDefault="00091ACD">
      <w:pPr>
        <w:ind w:left="840"/>
        <w:rPr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128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ragraph">
                  <wp:posOffset>132080</wp:posOffset>
                </wp:positionV>
                <wp:extent cx="5486400" cy="4370705"/>
                <wp:effectExtent l="0" t="0" r="0" b="2540"/>
                <wp:wrapNone/>
                <wp:docPr id="2579" name="Group 2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370705"/>
                          <a:chOff x="1470" y="208"/>
                          <a:chExt cx="8640" cy="6883"/>
                        </a:xfrm>
                      </wpg:grpSpPr>
                      <pic:pic xmlns:pic="http://schemas.openxmlformats.org/drawingml/2006/picture">
                        <pic:nvPicPr>
                          <pic:cNvPr id="2580" name="Picture 25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208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1" name="Picture 25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377"/>
                            <a:ext cx="8640" cy="22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2" name="Picture 25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4774"/>
                            <a:ext cx="8640" cy="231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95" o:spid="_x0000_s1026" style="position:absolute;margin-left:73.5pt;margin-top:10.4pt;width:6in;height:344.15pt;z-index:-18352;mso-position-horizontal-relative:page" coordorigin="1470,208" coordsize="8640,6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">
                <v:shape id="Picture 2598" o:spid="_x0000_s1027" type="#_x0000_t75" style="position:absolute;left:1612;top:208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kLmDCAAAA3QAAAA8AAABkcnMvZG93bnJldi54bWxET8uKwjAU3Qv+Q7iCO5uOYCkdo8g4Mi50&#10;YZ0PuDS3D2xuShNtZ77eLASXh/Neb0fTigf1rrGs4COKQRAXVjdcKfi9HhYpCOeRNbaWScEfOdhu&#10;ppM1ZtoOfKFH7isRQthlqKD2vsukdEVNBl1kO+LAlbY36APsK6l7HEK4aeUyjhNpsOHQUGNHXzUV&#10;t/xuFCT7+MfIQ17a0zFN7t/D/lzm/0rNZ+PuE4Sn0b/FL/dRK1iu0rA/vAlPQG6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5C5gwgAAAN0AAAAPAAAAAAAAAAAAAAAAAJ8C&#10;AABkcnMvZG93bnJldi54bWxQSwUGAAAAAAQABAD3AAAAjgMAAAAA&#10;">
                  <v:imagedata r:id="rId10" o:title=""/>
                </v:shape>
                <v:shape id="Picture 2597" o:spid="_x0000_s1028" type="#_x0000_t75" style="position:absolute;left:1470;top:1377;width:8640;height:2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Z5VTFAAAA3QAAAA8AAABkcnMvZG93bnJldi54bWxEj0FLxDAUhO8L/ofwBG+7aQtK6W62FEG2&#10;BxWsiuzt0TzbYvNSkmxb/70RBI/DzHzDHMrVjGIm5wfLCtJdAoK4tXrgTsHb68M2B+EDssbRMin4&#10;Jg/l8WpzwELbhV9obkInIoR9gQr6EKZCSt/2ZNDv7EQcvU/rDIYoXSe1wyXCzSizJLmTBgeOCz1O&#10;dN9T+9VcjAJZucczfzS55+o01091OmbP70rdXK/VHkSgNfyH/9q1VpDd5in8volPQB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iGeVUxQAAAN0AAAAPAAAAAAAAAAAAAAAA&#10;AJ8CAABkcnMvZG93bnJldi54bWxQSwUGAAAAAAQABAD3AAAAkQMAAAAA&#10;">
                  <v:imagedata r:id="rId15" o:title=""/>
                </v:shape>
                <v:shape id="Picture 2596" o:spid="_x0000_s1029" type="#_x0000_t75" style="position:absolute;left:1470;top:4774;width:8640;height:23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VLSPCAAAA3QAAAA8AAABkcnMvZG93bnJldi54bWxET11rwjAUfR/4H8IV9qbpKoqrRqmCRRhj&#10;TIf4eGmubVlzU5JM679fBsIeD+d7ue5NK67kfGNZwcs4AUFcWt1wpeDruBvNQfiArLG1TAru5GG9&#10;GjwtMdP2xp90PYRKxBD2GSqoQ+gyKX1Zk0E/th1x5C7WGQwRukpqh7cYblqZJslMGmw4NtTY0bam&#10;8vvwYxTkLZYfM/PmTvvXs3svjpNiE+ep52GfL0AE6sO/+OHeawXpdJ7C35v4BOTq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VS0jwgAAAN0AAAAPAAAAAAAAAAAAAAAAAJ8C&#10;AABkcnMvZG93bnJldi54bWxQSwUGAAAAAAQABAD3AAAAjgMAAAAA&#10;">
                  <v:imagedata r:id="rId16" o:title=""/>
                </v:shape>
                <w10:wrap anchorx="page"/>
              </v:group>
            </w:pict>
          </mc:Fallback>
        </mc:AlternateContent>
      </w:r>
      <w:r w:rsidR="008E4BD0">
        <w:rPr>
          <w:sz w:val="22"/>
          <w:szCs w:val="22"/>
        </w:rPr>
        <w:t>Gate</w:t>
      </w:r>
      <w:r w:rsidR="008E4BD0">
        <w:rPr>
          <w:spacing w:val="1"/>
          <w:sz w:val="22"/>
          <w:szCs w:val="22"/>
        </w:rPr>
        <w:t>w</w:t>
      </w:r>
      <w:r w:rsidR="008E4BD0">
        <w:rPr>
          <w:sz w:val="22"/>
          <w:szCs w:val="22"/>
        </w:rPr>
        <w:t>a</w:t>
      </w:r>
      <w:r w:rsidR="008E4BD0">
        <w:rPr>
          <w:spacing w:val="2"/>
          <w:sz w:val="22"/>
          <w:szCs w:val="22"/>
        </w:rPr>
        <w:t>y</w:t>
      </w:r>
      <w:r w:rsidR="008E4BD0">
        <w:rPr>
          <w:sz w:val="22"/>
          <w:szCs w:val="22"/>
        </w:rPr>
        <w:t>:</w:t>
      </w:r>
      <w:r w:rsidR="008E4BD0">
        <w:rPr>
          <w:spacing w:val="1"/>
          <w:sz w:val="22"/>
          <w:szCs w:val="22"/>
        </w:rPr>
        <w:t>11</w:t>
      </w:r>
      <w:r w:rsidR="008E4BD0">
        <w:rPr>
          <w:spacing w:val="-1"/>
          <w:sz w:val="22"/>
          <w:szCs w:val="22"/>
        </w:rPr>
        <w:t>.0</w:t>
      </w:r>
      <w:r w:rsidR="008E4BD0">
        <w:rPr>
          <w:sz w:val="22"/>
          <w:szCs w:val="22"/>
        </w:rPr>
        <w:t>.</w:t>
      </w:r>
      <w:r w:rsidR="008E4BD0">
        <w:rPr>
          <w:spacing w:val="1"/>
          <w:sz w:val="22"/>
          <w:szCs w:val="22"/>
        </w:rPr>
        <w:t>0</w:t>
      </w:r>
      <w:r w:rsidR="008E4BD0">
        <w:rPr>
          <w:sz w:val="22"/>
          <w:szCs w:val="22"/>
        </w:rPr>
        <w:t>.1</w:t>
      </w:r>
    </w:p>
    <w:p w:rsidR="00F81C28" w:rsidRDefault="00F81C28">
      <w:pPr>
        <w:spacing w:before="1" w:line="200" w:lineRule="exact"/>
      </w:pPr>
    </w:p>
    <w:p w:rsidR="00F81C28" w:rsidRDefault="00091ACD">
      <w:pPr>
        <w:ind w:left="120"/>
        <w:rPr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129" behindDoc="1" locked="0" layoutInCell="1" allowOverlap="1">
                <wp:simplePos x="0" y="0"/>
                <wp:positionH relativeFrom="page">
                  <wp:posOffset>5005070</wp:posOffset>
                </wp:positionH>
                <wp:positionV relativeFrom="paragraph">
                  <wp:posOffset>-1408430</wp:posOffset>
                </wp:positionV>
                <wp:extent cx="1543050" cy="1435100"/>
                <wp:effectExtent l="0" t="1270" r="0" b="1905"/>
                <wp:wrapNone/>
                <wp:docPr id="2570" name="Group 2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43050" cy="1435100"/>
                          <a:chOff x="7882" y="-2218"/>
                          <a:chExt cx="2430" cy="2260"/>
                        </a:xfrm>
                      </wpg:grpSpPr>
                      <wpg:grpSp>
                        <wpg:cNvPr id="2571" name="Group 2587"/>
                        <wpg:cNvGrpSpPr>
                          <a:grpSpLocks/>
                        </wpg:cNvGrpSpPr>
                        <wpg:grpSpPr bwMode="auto">
                          <a:xfrm>
                            <a:off x="7892" y="-959"/>
                            <a:ext cx="1077" cy="990"/>
                            <a:chOff x="7892" y="-959"/>
                            <a:chExt cx="1077" cy="990"/>
                          </a:xfrm>
                        </wpg:grpSpPr>
                        <wps:wsp>
                          <wps:cNvPr id="2572" name="Freeform 2594"/>
                          <wps:cNvSpPr>
                            <a:spLocks/>
                          </wps:cNvSpPr>
                          <wps:spPr bwMode="auto">
                            <a:xfrm>
                              <a:off x="7892" y="-959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-572 -959"/>
                                <a:gd name="T3" fmla="*/ -572 h 990"/>
                                <a:gd name="T4" fmla="+- 0 7893 7892"/>
                                <a:gd name="T5" fmla="*/ T4 w 1077"/>
                                <a:gd name="T6" fmla="+- 0 -555 -959"/>
                                <a:gd name="T7" fmla="*/ -555 h 990"/>
                                <a:gd name="T8" fmla="+- 0 7898 7892"/>
                                <a:gd name="T9" fmla="*/ T8 w 1077"/>
                                <a:gd name="T10" fmla="+- 0 -543 -959"/>
                                <a:gd name="T11" fmla="*/ -543 h 990"/>
                                <a:gd name="T12" fmla="+- 0 7961 7892"/>
                                <a:gd name="T13" fmla="*/ T12 w 1077"/>
                                <a:gd name="T14" fmla="+- 0 -481 -959"/>
                                <a:gd name="T15" fmla="*/ -481 h 990"/>
                                <a:gd name="T16" fmla="+- 0 8078 7892"/>
                                <a:gd name="T17" fmla="*/ T16 w 1077"/>
                                <a:gd name="T18" fmla="+- 0 -363 -959"/>
                                <a:gd name="T19" fmla="*/ -363 h 990"/>
                                <a:gd name="T20" fmla="+- 0 8196 7892"/>
                                <a:gd name="T21" fmla="*/ T20 w 1077"/>
                                <a:gd name="T22" fmla="+- 0 -245 -959"/>
                                <a:gd name="T23" fmla="*/ -245 h 990"/>
                                <a:gd name="T24" fmla="+- 0 8302 7892"/>
                                <a:gd name="T25" fmla="*/ T24 w 1077"/>
                                <a:gd name="T26" fmla="+- 0 -139 -959"/>
                                <a:gd name="T27" fmla="*/ -139 h 990"/>
                                <a:gd name="T28" fmla="+- 0 8395 7892"/>
                                <a:gd name="T29" fmla="*/ T28 w 1077"/>
                                <a:gd name="T30" fmla="+- 0 -57 -959"/>
                                <a:gd name="T31" fmla="*/ -57 h 990"/>
                                <a:gd name="T32" fmla="+- 0 8484 7892"/>
                                <a:gd name="T33" fmla="*/ T32 w 1077"/>
                                <a:gd name="T34" fmla="+- 0 0 -959"/>
                                <a:gd name="T35" fmla="*/ 0 h 990"/>
                                <a:gd name="T36" fmla="+- 0 8591 7892"/>
                                <a:gd name="T37" fmla="*/ T36 w 1077"/>
                                <a:gd name="T38" fmla="+- 0 31 -959"/>
                                <a:gd name="T39" fmla="*/ 31 h 990"/>
                                <a:gd name="T40" fmla="+- 0 8665 7892"/>
                                <a:gd name="T41" fmla="*/ T40 w 1077"/>
                                <a:gd name="T42" fmla="+- 0 23 -959"/>
                                <a:gd name="T43" fmla="*/ 23 h 990"/>
                                <a:gd name="T44" fmla="+- 0 8764 7892"/>
                                <a:gd name="T45" fmla="*/ T44 w 1077"/>
                                <a:gd name="T46" fmla="+- 0 -46 -959"/>
                                <a:gd name="T47" fmla="*/ -46 h 990"/>
                                <a:gd name="T48" fmla="+- 0 8805 7892"/>
                                <a:gd name="T49" fmla="*/ T48 w 1077"/>
                                <a:gd name="T50" fmla="+- 0 -148 -959"/>
                                <a:gd name="T51" fmla="*/ -148 h 990"/>
                                <a:gd name="T52" fmla="+- 0 8807 7892"/>
                                <a:gd name="T53" fmla="*/ T52 w 1077"/>
                                <a:gd name="T54" fmla="+- 0 -221 -959"/>
                                <a:gd name="T55" fmla="*/ -221 h 990"/>
                                <a:gd name="T56" fmla="+- 0 8799 7892"/>
                                <a:gd name="T57" fmla="*/ T56 w 1077"/>
                                <a:gd name="T58" fmla="+- 0 -286 -959"/>
                                <a:gd name="T59" fmla="*/ -286 h 990"/>
                                <a:gd name="T60" fmla="+- 0 8884 7892"/>
                                <a:gd name="T61" fmla="*/ T60 w 1077"/>
                                <a:gd name="T62" fmla="+- 0 -220 -959"/>
                                <a:gd name="T63" fmla="*/ -220 h 990"/>
                                <a:gd name="T64" fmla="+- 0 8899 7892"/>
                                <a:gd name="T65" fmla="*/ T64 w 1077"/>
                                <a:gd name="T66" fmla="+- 0 -214 -959"/>
                                <a:gd name="T67" fmla="*/ -214 h 990"/>
                                <a:gd name="T68" fmla="+- 0 8915 7892"/>
                                <a:gd name="T69" fmla="*/ T68 w 1077"/>
                                <a:gd name="T70" fmla="+- 0 -218 -959"/>
                                <a:gd name="T71" fmla="*/ -218 h 990"/>
                                <a:gd name="T72" fmla="+- 0 8934 7892"/>
                                <a:gd name="T73" fmla="*/ T72 w 1077"/>
                                <a:gd name="T74" fmla="+- 0 -233 -959"/>
                                <a:gd name="T75" fmla="*/ -233 h 990"/>
                                <a:gd name="T76" fmla="+- 0 8955 7892"/>
                                <a:gd name="T77" fmla="*/ T76 w 1077"/>
                                <a:gd name="T78" fmla="+- 0 -255 -959"/>
                                <a:gd name="T79" fmla="*/ -255 h 990"/>
                                <a:gd name="T80" fmla="+- 0 8967 7892"/>
                                <a:gd name="T81" fmla="*/ T80 w 1077"/>
                                <a:gd name="T82" fmla="+- 0 -272 -959"/>
                                <a:gd name="T83" fmla="*/ -272 h 990"/>
                                <a:gd name="T84" fmla="+- 0 8969 7892"/>
                                <a:gd name="T85" fmla="*/ T84 w 1077"/>
                                <a:gd name="T86" fmla="+- 0 -287 -959"/>
                                <a:gd name="T87" fmla="*/ -287 h 990"/>
                                <a:gd name="T88" fmla="+- 0 8963 7892"/>
                                <a:gd name="T89" fmla="*/ T88 w 1077"/>
                                <a:gd name="T90" fmla="+- 0 -299 -959"/>
                                <a:gd name="T91" fmla="*/ -299 h 990"/>
                                <a:gd name="T92" fmla="+- 0 8895 7892"/>
                                <a:gd name="T93" fmla="*/ T92 w 1077"/>
                                <a:gd name="T94" fmla="+- 0 -367 -959"/>
                                <a:gd name="T95" fmla="*/ -367 h 990"/>
                                <a:gd name="T96" fmla="+- 0 8798 7892"/>
                                <a:gd name="T97" fmla="*/ T96 w 1077"/>
                                <a:gd name="T98" fmla="+- 0 -465 -959"/>
                                <a:gd name="T99" fmla="*/ -465 h 990"/>
                                <a:gd name="T100" fmla="+- 0 8701 7892"/>
                                <a:gd name="T101" fmla="*/ T100 w 1077"/>
                                <a:gd name="T102" fmla="+- 0 -562 -959"/>
                                <a:gd name="T103" fmla="*/ -562 h 990"/>
                                <a:gd name="T104" fmla="+- 0 8603 7892"/>
                                <a:gd name="T105" fmla="*/ T104 w 1077"/>
                                <a:gd name="T106" fmla="+- 0 -659 -959"/>
                                <a:gd name="T107" fmla="*/ -659 h 990"/>
                                <a:gd name="T108" fmla="+- 0 8506 7892"/>
                                <a:gd name="T109" fmla="*/ T108 w 1077"/>
                                <a:gd name="T110" fmla="+- 0 -756 -959"/>
                                <a:gd name="T111" fmla="*/ -756 h 990"/>
                                <a:gd name="T112" fmla="+- 0 8409 7892"/>
                                <a:gd name="T113" fmla="*/ T112 w 1077"/>
                                <a:gd name="T114" fmla="+- 0 -853 -959"/>
                                <a:gd name="T115" fmla="*/ -853 h 990"/>
                                <a:gd name="T116" fmla="+- 0 8312 7892"/>
                                <a:gd name="T117" fmla="*/ T116 w 1077"/>
                                <a:gd name="T118" fmla="+- 0 -950 -959"/>
                                <a:gd name="T119" fmla="*/ -950 h 990"/>
                                <a:gd name="T120" fmla="+- 0 8291 7892"/>
                                <a:gd name="T121" fmla="*/ T120 w 1077"/>
                                <a:gd name="T122" fmla="+- 0 -959 -959"/>
                                <a:gd name="T123" fmla="*/ -959 h 990"/>
                                <a:gd name="T124" fmla="+- 0 8274 7892"/>
                                <a:gd name="T125" fmla="*/ T124 w 1077"/>
                                <a:gd name="T126" fmla="+- 0 -954 -959"/>
                                <a:gd name="T127" fmla="*/ -954 h 990"/>
                                <a:gd name="T128" fmla="+- 0 8254 7892"/>
                                <a:gd name="T129" fmla="*/ T128 w 1077"/>
                                <a:gd name="T130" fmla="+- 0 -937 -959"/>
                                <a:gd name="T131" fmla="*/ -937 h 990"/>
                                <a:gd name="T132" fmla="+- 0 8230 7892"/>
                                <a:gd name="T133" fmla="*/ T132 w 1077"/>
                                <a:gd name="T134" fmla="+- 0 -912 -959"/>
                                <a:gd name="T135" fmla="*/ -912 h 990"/>
                                <a:gd name="T136" fmla="+- 0 8217 7892"/>
                                <a:gd name="T137" fmla="*/ T136 w 1077"/>
                                <a:gd name="T138" fmla="+- 0 -894 -959"/>
                                <a:gd name="T139" fmla="*/ -894 h 990"/>
                                <a:gd name="T140" fmla="+- 0 8215 7892"/>
                                <a:gd name="T141" fmla="*/ T140 w 1077"/>
                                <a:gd name="T142" fmla="+- 0 -878 -959"/>
                                <a:gd name="T143" fmla="*/ -878 h 990"/>
                                <a:gd name="T144" fmla="+- 0 8221 7892"/>
                                <a:gd name="T145" fmla="*/ T144 w 1077"/>
                                <a:gd name="T146" fmla="+- 0 -866 -959"/>
                                <a:gd name="T147" fmla="*/ -866 h 990"/>
                                <a:gd name="T148" fmla="+- 0 8270 7892"/>
                                <a:gd name="T149" fmla="*/ T148 w 1077"/>
                                <a:gd name="T150" fmla="+- 0 -817 -959"/>
                                <a:gd name="T151" fmla="*/ -817 h 990"/>
                                <a:gd name="T152" fmla="+- 0 8337 7892"/>
                                <a:gd name="T153" fmla="*/ T152 w 1077"/>
                                <a:gd name="T154" fmla="+- 0 -749 -959"/>
                                <a:gd name="T155" fmla="*/ -749 h 990"/>
                                <a:gd name="T156" fmla="+- 0 8405 7892"/>
                                <a:gd name="T157" fmla="*/ T156 w 1077"/>
                                <a:gd name="T158" fmla="+- 0 -681 -959"/>
                                <a:gd name="T159" fmla="*/ -681 h 990"/>
                                <a:gd name="T160" fmla="+- 0 8473 7892"/>
                                <a:gd name="T161" fmla="*/ T160 w 1077"/>
                                <a:gd name="T162" fmla="+- 0 -613 -959"/>
                                <a:gd name="T163" fmla="*/ -613 h 990"/>
                                <a:gd name="T164" fmla="+- 0 8541 7892"/>
                                <a:gd name="T165" fmla="*/ T164 w 1077"/>
                                <a:gd name="T166" fmla="+- 0 -546 -959"/>
                                <a:gd name="T167" fmla="*/ -546 h 990"/>
                                <a:gd name="T168" fmla="+- 0 8609 7892"/>
                                <a:gd name="T169" fmla="*/ T168 w 1077"/>
                                <a:gd name="T170" fmla="+- 0 -478 -959"/>
                                <a:gd name="T171" fmla="*/ -478 h 990"/>
                                <a:gd name="T172" fmla="+- 0 8677 7892"/>
                                <a:gd name="T173" fmla="*/ T172 w 1077"/>
                                <a:gd name="T174" fmla="+- 0 -410 -959"/>
                                <a:gd name="T175" fmla="*/ -410 h 990"/>
                                <a:gd name="T176" fmla="+- 0 8698 7892"/>
                                <a:gd name="T177" fmla="*/ T176 w 1077"/>
                                <a:gd name="T178" fmla="+- 0 -300 -959"/>
                                <a:gd name="T179" fmla="*/ -300 h 990"/>
                                <a:gd name="T180" fmla="+- 0 8701 7892"/>
                                <a:gd name="T181" fmla="*/ T180 w 1077"/>
                                <a:gd name="T182" fmla="+- 0 -245 -959"/>
                                <a:gd name="T183" fmla="*/ -245 h 990"/>
                                <a:gd name="T184" fmla="+- 0 8667 7892"/>
                                <a:gd name="T185" fmla="*/ T184 w 1077"/>
                                <a:gd name="T186" fmla="+- 0 -151 -959"/>
                                <a:gd name="T187" fmla="*/ -151 h 990"/>
                                <a:gd name="T188" fmla="+- 0 8580 7892"/>
                                <a:gd name="T189" fmla="*/ T188 w 1077"/>
                                <a:gd name="T190" fmla="+- 0 -118 -959"/>
                                <a:gd name="T191" fmla="*/ -118 h 990"/>
                                <a:gd name="T192" fmla="+- 0 8500 7892"/>
                                <a:gd name="T193" fmla="*/ T192 w 1077"/>
                                <a:gd name="T194" fmla="+- 0 -143 -959"/>
                                <a:gd name="T195" fmla="*/ -143 h 990"/>
                                <a:gd name="T196" fmla="+- 0 8400 7892"/>
                                <a:gd name="T197" fmla="*/ T196 w 1077"/>
                                <a:gd name="T198" fmla="+- 0 -218 -959"/>
                                <a:gd name="T199" fmla="*/ -218 h 990"/>
                                <a:gd name="T200" fmla="+- 0 8329 7892"/>
                                <a:gd name="T201" fmla="*/ T200 w 1077"/>
                                <a:gd name="T202" fmla="+- 0 -288 -959"/>
                                <a:gd name="T203" fmla="*/ -288 h 990"/>
                                <a:gd name="T204" fmla="+- 0 8272 7892"/>
                                <a:gd name="T205" fmla="*/ T204 w 1077"/>
                                <a:gd name="T206" fmla="+- 0 -345 -959"/>
                                <a:gd name="T207" fmla="*/ -345 h 990"/>
                                <a:gd name="T208" fmla="+- 0 8216 7892"/>
                                <a:gd name="T209" fmla="*/ T208 w 1077"/>
                                <a:gd name="T210" fmla="+- 0 -401 -959"/>
                                <a:gd name="T211" fmla="*/ -401 h 990"/>
                                <a:gd name="T212" fmla="+- 0 8159 7892"/>
                                <a:gd name="T213" fmla="*/ T212 w 1077"/>
                                <a:gd name="T214" fmla="+- 0 -458 -959"/>
                                <a:gd name="T215" fmla="*/ -458 h 990"/>
                                <a:gd name="T216" fmla="+- 0 8103 7892"/>
                                <a:gd name="T217" fmla="*/ T216 w 1077"/>
                                <a:gd name="T218" fmla="+- 0 -514 -959"/>
                                <a:gd name="T219" fmla="*/ -514 h 990"/>
                                <a:gd name="T220" fmla="+- 0 8046 7892"/>
                                <a:gd name="T221" fmla="*/ T220 w 1077"/>
                                <a:gd name="T222" fmla="+- 0 -571 -959"/>
                                <a:gd name="T223" fmla="*/ -571 h 990"/>
                                <a:gd name="T224" fmla="+- 0 7990 7892"/>
                                <a:gd name="T225" fmla="*/ T224 w 1077"/>
                                <a:gd name="T226" fmla="+- 0 -627 -959"/>
                                <a:gd name="T227" fmla="*/ -627 h 990"/>
                                <a:gd name="T228" fmla="+- 0 7977 7892"/>
                                <a:gd name="T229" fmla="*/ T228 w 1077"/>
                                <a:gd name="T230" fmla="+- 0 -635 -959"/>
                                <a:gd name="T231" fmla="*/ -635 h 990"/>
                                <a:gd name="T232" fmla="+- 0 7963 7892"/>
                                <a:gd name="T233" fmla="*/ T232 w 1077"/>
                                <a:gd name="T234" fmla="+- 0 -636 -959"/>
                                <a:gd name="T235" fmla="*/ -636 h 990"/>
                                <a:gd name="T236" fmla="+- 0 7945 7892"/>
                                <a:gd name="T237" fmla="*/ T236 w 1077"/>
                                <a:gd name="T238" fmla="+- 0 -626 -959"/>
                                <a:gd name="T239" fmla="*/ -626 h 990"/>
                                <a:gd name="T240" fmla="+- 0 7923 7892"/>
                                <a:gd name="T241" fmla="*/ T240 w 1077"/>
                                <a:gd name="T242" fmla="+- 0 -606 -959"/>
                                <a:gd name="T243" fmla="*/ -606 h 990"/>
                                <a:gd name="T244" fmla="+- 0 7903 7892"/>
                                <a:gd name="T245" fmla="*/ T244 w 1077"/>
                                <a:gd name="T246" fmla="+- 0 -584 -959"/>
                                <a:gd name="T247" fmla="*/ -584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2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2"/>
                                  </a:lnTo>
                                  <a:lnTo>
                                    <a:pt x="6" y="416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8"/>
                                  </a:lnTo>
                                  <a:lnTo>
                                    <a:pt x="147" y="557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5"/>
                                  </a:lnTo>
                                  <a:lnTo>
                                    <a:pt x="304" y="714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20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8"/>
                                  </a:lnTo>
                                  <a:lnTo>
                                    <a:pt x="503" y="902"/>
                                  </a:lnTo>
                                  <a:lnTo>
                                    <a:pt x="531" y="923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1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1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8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6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6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4"/>
                                  </a:lnTo>
                                  <a:lnTo>
                                    <a:pt x="1023" y="741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1"/>
                                  </a:lnTo>
                                  <a:lnTo>
                                    <a:pt x="1063" y="704"/>
                                  </a:lnTo>
                                  <a:lnTo>
                                    <a:pt x="1068" y="698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7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6"/>
                                  </a:lnTo>
                                  <a:lnTo>
                                    <a:pt x="1077" y="672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60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4"/>
                                  </a:lnTo>
                                  <a:lnTo>
                                    <a:pt x="1003" y="592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7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30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3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8"/>
                                  </a:lnTo>
                                  <a:lnTo>
                                    <a:pt x="647" y="236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1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4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1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1"/>
                                  </a:lnTo>
                                  <a:lnTo>
                                    <a:pt x="345" y="40"/>
                                  </a:lnTo>
                                  <a:lnTo>
                                    <a:pt x="338" y="47"/>
                                  </a:lnTo>
                                  <a:lnTo>
                                    <a:pt x="334" y="53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5"/>
                                  </a:lnTo>
                                  <a:lnTo>
                                    <a:pt x="324" y="71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5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7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5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10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8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3"/>
                                  </a:lnTo>
                                  <a:lnTo>
                                    <a:pt x="581" y="346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1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9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4"/>
                                  </a:lnTo>
                                  <a:lnTo>
                                    <a:pt x="762" y="527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7"/>
                                  </a:lnTo>
                                  <a:lnTo>
                                    <a:pt x="800" y="620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5"/>
                                  </a:lnTo>
                                  <a:lnTo>
                                    <a:pt x="809" y="711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8"/>
                                  </a:lnTo>
                                  <a:lnTo>
                                    <a:pt x="796" y="778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5"/>
                                  </a:lnTo>
                                  <a:lnTo>
                                    <a:pt x="717" y="839"/>
                                  </a:lnTo>
                                  <a:lnTo>
                                    <a:pt x="688" y="841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1"/>
                                  </a:lnTo>
                                  <a:lnTo>
                                    <a:pt x="608" y="816"/>
                                  </a:lnTo>
                                  <a:lnTo>
                                    <a:pt x="571" y="793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9"/>
                                  </a:lnTo>
                                  <a:lnTo>
                                    <a:pt x="456" y="690"/>
                                  </a:lnTo>
                                  <a:lnTo>
                                    <a:pt x="437" y="671"/>
                                  </a:lnTo>
                                  <a:lnTo>
                                    <a:pt x="418" y="652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7"/>
                                  </a:lnTo>
                                  <a:lnTo>
                                    <a:pt x="324" y="558"/>
                                  </a:lnTo>
                                  <a:lnTo>
                                    <a:pt x="305" y="539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4"/>
                                  </a:lnTo>
                                  <a:lnTo>
                                    <a:pt x="211" y="445"/>
                                  </a:lnTo>
                                  <a:lnTo>
                                    <a:pt x="192" y="426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1"/>
                                  </a:lnTo>
                                  <a:lnTo>
                                    <a:pt x="98" y="332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4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5"/>
                                  </a:lnTo>
                                  <a:lnTo>
                                    <a:pt x="60" y="328"/>
                                  </a:lnTo>
                                  <a:lnTo>
                                    <a:pt x="53" y="333"/>
                                  </a:lnTo>
                                  <a:lnTo>
                                    <a:pt x="47" y="338"/>
                                  </a:lnTo>
                                  <a:lnTo>
                                    <a:pt x="40" y="345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2"/>
                                  </a:lnTo>
                                  <a:lnTo>
                                    <a:pt x="16" y="369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573" name="Group 2588"/>
                          <wpg:cNvGrpSpPr>
                            <a:grpSpLocks/>
                          </wpg:cNvGrpSpPr>
                          <wpg:grpSpPr bwMode="auto">
                            <a:xfrm>
                              <a:off x="9006" y="-692"/>
                              <a:ext cx="223" cy="225"/>
                              <a:chOff x="9006" y="-692"/>
                              <a:chExt cx="223" cy="225"/>
                            </a:xfrm>
                          </wpg:grpSpPr>
                          <wps:wsp>
                            <wps:cNvPr id="2574" name="Freeform 2593"/>
                            <wps:cNvSpPr>
                              <a:spLocks/>
                            </wps:cNvSpPr>
                            <wps:spPr bwMode="auto">
                              <a:xfrm>
                                <a:off x="9006" y="-692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-637 -692"/>
                                  <a:gd name="T3" fmla="*/ -637 h 225"/>
                                  <a:gd name="T4" fmla="+- 0 9158 9006"/>
                                  <a:gd name="T5" fmla="*/ T4 w 223"/>
                                  <a:gd name="T6" fmla="+- 0 -652 -692"/>
                                  <a:gd name="T7" fmla="*/ -652 h 225"/>
                                  <a:gd name="T8" fmla="+- 0 9139 9006"/>
                                  <a:gd name="T9" fmla="*/ T8 w 223"/>
                                  <a:gd name="T10" fmla="+- 0 -667 -692"/>
                                  <a:gd name="T11" fmla="*/ -667 h 225"/>
                                  <a:gd name="T12" fmla="+- 0 9122 9006"/>
                                  <a:gd name="T13" fmla="*/ T12 w 223"/>
                                  <a:gd name="T14" fmla="+- 0 -679 -692"/>
                                  <a:gd name="T15" fmla="*/ -679 h 225"/>
                                  <a:gd name="T16" fmla="+- 0 9107 9006"/>
                                  <a:gd name="T17" fmla="*/ T16 w 223"/>
                                  <a:gd name="T18" fmla="+- 0 -687 -692"/>
                                  <a:gd name="T19" fmla="*/ -687 h 225"/>
                                  <a:gd name="T20" fmla="+- 0 9095 9006"/>
                                  <a:gd name="T21" fmla="*/ T20 w 223"/>
                                  <a:gd name="T22" fmla="+- 0 -691 -692"/>
                                  <a:gd name="T23" fmla="*/ -691 h 225"/>
                                  <a:gd name="T24" fmla="+- 0 9087 9006"/>
                                  <a:gd name="T25" fmla="*/ T24 w 223"/>
                                  <a:gd name="T26" fmla="+- 0 -692 -692"/>
                                  <a:gd name="T27" fmla="*/ -692 h 225"/>
                                  <a:gd name="T28" fmla="+- 0 9070 9006"/>
                                  <a:gd name="T29" fmla="*/ T28 w 223"/>
                                  <a:gd name="T30" fmla="+- 0 -688 -692"/>
                                  <a:gd name="T31" fmla="*/ -688 h 225"/>
                                  <a:gd name="T32" fmla="+- 0 9052 9006"/>
                                  <a:gd name="T33" fmla="*/ T32 w 223"/>
                                  <a:gd name="T34" fmla="+- 0 -679 -692"/>
                                  <a:gd name="T35" fmla="*/ -679 h 225"/>
                                  <a:gd name="T36" fmla="+- 0 9034 9006"/>
                                  <a:gd name="T37" fmla="*/ T36 w 223"/>
                                  <a:gd name="T38" fmla="+- 0 -664 -692"/>
                                  <a:gd name="T39" fmla="*/ -664 h 225"/>
                                  <a:gd name="T40" fmla="+- 0 9025 9006"/>
                                  <a:gd name="T41" fmla="*/ T40 w 223"/>
                                  <a:gd name="T42" fmla="+- 0 -654 -692"/>
                                  <a:gd name="T43" fmla="*/ -654 h 225"/>
                                  <a:gd name="T44" fmla="+- 0 9013 9006"/>
                                  <a:gd name="T45" fmla="*/ T44 w 223"/>
                                  <a:gd name="T46" fmla="+- 0 -636 -692"/>
                                  <a:gd name="T47" fmla="*/ -636 h 225"/>
                                  <a:gd name="T48" fmla="+- 0 9006 9006"/>
                                  <a:gd name="T49" fmla="*/ T48 w 223"/>
                                  <a:gd name="T50" fmla="+- 0 -619 -692"/>
                                  <a:gd name="T51" fmla="*/ -619 h 225"/>
                                  <a:gd name="T52" fmla="+- 0 9006 9006"/>
                                  <a:gd name="T53" fmla="*/ T52 w 223"/>
                                  <a:gd name="T54" fmla="+- 0 -602 -692"/>
                                  <a:gd name="T55" fmla="*/ -602 h 225"/>
                                  <a:gd name="T56" fmla="+- 0 9009 9006"/>
                                  <a:gd name="T57" fmla="*/ T56 w 223"/>
                                  <a:gd name="T58" fmla="+- 0 -590 -692"/>
                                  <a:gd name="T59" fmla="*/ -590 h 225"/>
                                  <a:gd name="T60" fmla="+- 0 9016 9006"/>
                                  <a:gd name="T61" fmla="*/ T60 w 223"/>
                                  <a:gd name="T62" fmla="+- 0 -576 -692"/>
                                  <a:gd name="T63" fmla="*/ -576 h 225"/>
                                  <a:gd name="T64" fmla="+- 0 9028 9006"/>
                                  <a:gd name="T65" fmla="*/ T64 w 223"/>
                                  <a:gd name="T66" fmla="+- 0 -559 -692"/>
                                  <a:gd name="T67" fmla="*/ -559 h 225"/>
                                  <a:gd name="T68" fmla="+- 0 9043 9006"/>
                                  <a:gd name="T69" fmla="*/ T68 w 223"/>
                                  <a:gd name="T70" fmla="+- 0 -541 -692"/>
                                  <a:gd name="T71" fmla="*/ -541 h 225"/>
                                  <a:gd name="T72" fmla="+- 0 9061 9006"/>
                                  <a:gd name="T73" fmla="*/ T72 w 223"/>
                                  <a:gd name="T74" fmla="+- 0 -521 -692"/>
                                  <a:gd name="T75" fmla="*/ -521 h 225"/>
                                  <a:gd name="T76" fmla="+- 0 9077 9006"/>
                                  <a:gd name="T77" fmla="*/ T76 w 223"/>
                                  <a:gd name="T78" fmla="+- 0 -507 -692"/>
                                  <a:gd name="T79" fmla="*/ -507 h 225"/>
                                  <a:gd name="T80" fmla="+- 0 9095 9006"/>
                                  <a:gd name="T81" fmla="*/ T80 w 223"/>
                                  <a:gd name="T82" fmla="+- 0 -491 -692"/>
                                  <a:gd name="T83" fmla="*/ -491 h 225"/>
                                  <a:gd name="T84" fmla="+- 0 9112 9006"/>
                                  <a:gd name="T85" fmla="*/ T84 w 223"/>
                                  <a:gd name="T86" fmla="+- 0 -479 -692"/>
                                  <a:gd name="T87" fmla="*/ -479 h 225"/>
                                  <a:gd name="T88" fmla="+- 0 9127 9006"/>
                                  <a:gd name="T89" fmla="*/ T88 w 223"/>
                                  <a:gd name="T90" fmla="+- 0 -471 -692"/>
                                  <a:gd name="T91" fmla="*/ -471 h 225"/>
                                  <a:gd name="T92" fmla="+- 0 9140 9006"/>
                                  <a:gd name="T93" fmla="*/ T92 w 223"/>
                                  <a:gd name="T94" fmla="+- 0 -467 -692"/>
                                  <a:gd name="T95" fmla="*/ -467 h 225"/>
                                  <a:gd name="T96" fmla="+- 0 9147 9006"/>
                                  <a:gd name="T97" fmla="*/ T96 w 223"/>
                                  <a:gd name="T98" fmla="+- 0 -467 -692"/>
                                  <a:gd name="T99" fmla="*/ -467 h 225"/>
                                  <a:gd name="T100" fmla="+- 0 9164 9006"/>
                                  <a:gd name="T101" fmla="*/ T100 w 223"/>
                                  <a:gd name="T102" fmla="+- 0 -470 -692"/>
                                  <a:gd name="T103" fmla="*/ -470 h 225"/>
                                  <a:gd name="T104" fmla="+- 0 9182 9006"/>
                                  <a:gd name="T105" fmla="*/ T104 w 223"/>
                                  <a:gd name="T106" fmla="+- 0 -479 -692"/>
                                  <a:gd name="T107" fmla="*/ -479 h 225"/>
                                  <a:gd name="T108" fmla="+- 0 9200 9006"/>
                                  <a:gd name="T109" fmla="*/ T108 w 223"/>
                                  <a:gd name="T110" fmla="+- 0 -495 -692"/>
                                  <a:gd name="T111" fmla="*/ -495 h 225"/>
                                  <a:gd name="T112" fmla="+- 0 9210 9006"/>
                                  <a:gd name="T113" fmla="*/ T112 w 223"/>
                                  <a:gd name="T114" fmla="+- 0 -505 -692"/>
                                  <a:gd name="T115" fmla="*/ -505 h 225"/>
                                  <a:gd name="T116" fmla="+- 0 9222 9006"/>
                                  <a:gd name="T117" fmla="*/ T116 w 223"/>
                                  <a:gd name="T118" fmla="+- 0 -523 -692"/>
                                  <a:gd name="T119" fmla="*/ -523 h 225"/>
                                  <a:gd name="T120" fmla="+- 0 9228 9006"/>
                                  <a:gd name="T121" fmla="*/ T120 w 223"/>
                                  <a:gd name="T122" fmla="+- 0 -540 -692"/>
                                  <a:gd name="T123" fmla="*/ -540 h 225"/>
                                  <a:gd name="T124" fmla="+- 0 9228 9006"/>
                                  <a:gd name="T125" fmla="*/ T124 w 223"/>
                                  <a:gd name="T126" fmla="+- 0 -557 -692"/>
                                  <a:gd name="T127" fmla="*/ -557 h 225"/>
                                  <a:gd name="T128" fmla="+- 0 9225 9006"/>
                                  <a:gd name="T129" fmla="*/ T128 w 223"/>
                                  <a:gd name="T130" fmla="+- 0 -568 -692"/>
                                  <a:gd name="T131" fmla="*/ -568 h 225"/>
                                  <a:gd name="T132" fmla="+- 0 9218 9006"/>
                                  <a:gd name="T133" fmla="*/ T132 w 223"/>
                                  <a:gd name="T134" fmla="+- 0 -582 -692"/>
                                  <a:gd name="T135" fmla="*/ -582 h 225"/>
                                  <a:gd name="T136" fmla="+- 0 9207 9006"/>
                                  <a:gd name="T137" fmla="*/ T136 w 223"/>
                                  <a:gd name="T138" fmla="+- 0 -599 -692"/>
                                  <a:gd name="T139" fmla="*/ -599 h 225"/>
                                  <a:gd name="T140" fmla="+- 0 9192 9006"/>
                                  <a:gd name="T141" fmla="*/ T140 w 223"/>
                                  <a:gd name="T142" fmla="+- 0 -617 -692"/>
                                  <a:gd name="T143" fmla="*/ -617 h 225"/>
                                  <a:gd name="T144" fmla="+- 0 9173 9006"/>
                                  <a:gd name="T145" fmla="*/ T144 w 223"/>
                                  <a:gd name="T146" fmla="+- 0 -637 -692"/>
                                  <a:gd name="T147" fmla="*/ -637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5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5"/>
                                    </a:lnTo>
                                    <a:lnTo>
                                      <a:pt x="116" y="13"/>
                                    </a:lnTo>
                                    <a:lnTo>
                                      <a:pt x="101" y="5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7" y="56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90"/>
                                    </a:lnTo>
                                    <a:lnTo>
                                      <a:pt x="3" y="102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3"/>
                                    </a:lnTo>
                                    <a:lnTo>
                                      <a:pt x="37" y="151"/>
                                    </a:lnTo>
                                    <a:lnTo>
                                      <a:pt x="55" y="171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1"/>
                                    </a:lnTo>
                                    <a:lnTo>
                                      <a:pt x="134" y="225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3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7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2"/>
                                    </a:lnTo>
                                    <a:lnTo>
                                      <a:pt x="222" y="135"/>
                                    </a:lnTo>
                                    <a:lnTo>
                                      <a:pt x="219" y="124"/>
                                    </a:lnTo>
                                    <a:lnTo>
                                      <a:pt x="212" y="110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5"/>
                                    </a:lnTo>
                                    <a:lnTo>
                                      <a:pt x="167" y="5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575" name="Group 2589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-1786"/>
                                <a:ext cx="950" cy="948"/>
                                <a:chOff x="8673" y="-1786"/>
                                <a:chExt cx="950" cy="948"/>
                              </a:xfrm>
                            </wpg:grpSpPr>
                            <wps:wsp>
                              <wps:cNvPr id="2576" name="Freeform 259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-1786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-869 -1786"/>
                                    <a:gd name="T3" fmla="*/ -869 h 948"/>
                                    <a:gd name="T4" fmla="+- 0 9600 8673"/>
                                    <a:gd name="T5" fmla="*/ T4 w 950"/>
                                    <a:gd name="T6" fmla="+- 0 -899 -1786"/>
                                    <a:gd name="T7" fmla="*/ -899 h 948"/>
                                    <a:gd name="T8" fmla="+- 0 9617 8673"/>
                                    <a:gd name="T9" fmla="*/ T8 w 950"/>
                                    <a:gd name="T10" fmla="+- 0 -921 -1786"/>
                                    <a:gd name="T11" fmla="*/ -921 h 948"/>
                                    <a:gd name="T12" fmla="+- 0 9623 8673"/>
                                    <a:gd name="T13" fmla="*/ T12 w 950"/>
                                    <a:gd name="T14" fmla="+- 0 -940 -1786"/>
                                    <a:gd name="T15" fmla="*/ -940 h 948"/>
                                    <a:gd name="T16" fmla="+- 0 9618 8673"/>
                                    <a:gd name="T17" fmla="*/ T16 w 950"/>
                                    <a:gd name="T18" fmla="+- 0 -958 -1786"/>
                                    <a:gd name="T19" fmla="*/ -958 h 948"/>
                                    <a:gd name="T20" fmla="+- 0 9569 8673"/>
                                    <a:gd name="T21" fmla="*/ T20 w 950"/>
                                    <a:gd name="T22" fmla="+- 0 -1042 -1786"/>
                                    <a:gd name="T23" fmla="*/ -1042 h 948"/>
                                    <a:gd name="T24" fmla="+- 0 9501 8673"/>
                                    <a:gd name="T25" fmla="*/ T24 w 950"/>
                                    <a:gd name="T26" fmla="+- 0 -1159 -1786"/>
                                    <a:gd name="T27" fmla="*/ -1159 h 948"/>
                                    <a:gd name="T28" fmla="+- 0 9433 8673"/>
                                    <a:gd name="T29" fmla="*/ T28 w 950"/>
                                    <a:gd name="T30" fmla="+- 0 -1276 -1786"/>
                                    <a:gd name="T31" fmla="*/ -1276 h 948"/>
                                    <a:gd name="T32" fmla="+- 0 9365 8673"/>
                                    <a:gd name="T33" fmla="*/ T32 w 950"/>
                                    <a:gd name="T34" fmla="+- 0 -1392 -1786"/>
                                    <a:gd name="T35" fmla="*/ -1392 h 948"/>
                                    <a:gd name="T36" fmla="+- 0 9298 8673"/>
                                    <a:gd name="T37" fmla="*/ T36 w 950"/>
                                    <a:gd name="T38" fmla="+- 0 -1509 -1786"/>
                                    <a:gd name="T39" fmla="*/ -1509 h 948"/>
                                    <a:gd name="T40" fmla="+- 0 9230 8673"/>
                                    <a:gd name="T41" fmla="*/ T40 w 950"/>
                                    <a:gd name="T42" fmla="+- 0 -1626 -1786"/>
                                    <a:gd name="T43" fmla="*/ -1626 h 948"/>
                                    <a:gd name="T44" fmla="+- 0 9162 8673"/>
                                    <a:gd name="T45" fmla="*/ T44 w 950"/>
                                    <a:gd name="T46" fmla="+- 0 -1742 -1786"/>
                                    <a:gd name="T47" fmla="*/ -1742 h 948"/>
                                    <a:gd name="T48" fmla="+- 0 9149 8673"/>
                                    <a:gd name="T49" fmla="*/ T48 w 950"/>
                                    <a:gd name="T50" fmla="+- 0 -1760 -1786"/>
                                    <a:gd name="T51" fmla="*/ -1760 h 948"/>
                                    <a:gd name="T52" fmla="+- 0 9136 8673"/>
                                    <a:gd name="T53" fmla="*/ T52 w 950"/>
                                    <a:gd name="T54" fmla="+- 0 -1776 -1786"/>
                                    <a:gd name="T55" fmla="*/ -1776 h 948"/>
                                    <a:gd name="T56" fmla="+- 0 9120 8673"/>
                                    <a:gd name="T57" fmla="*/ T56 w 950"/>
                                    <a:gd name="T58" fmla="+- 0 -1786 -1786"/>
                                    <a:gd name="T59" fmla="*/ -1786 h 948"/>
                                    <a:gd name="T60" fmla="+- 0 9106 8673"/>
                                    <a:gd name="T61" fmla="*/ T60 w 950"/>
                                    <a:gd name="T62" fmla="+- 0 -1784 -1786"/>
                                    <a:gd name="T63" fmla="*/ -1784 h 948"/>
                                    <a:gd name="T64" fmla="+- 0 9089 8673"/>
                                    <a:gd name="T65" fmla="*/ T64 w 950"/>
                                    <a:gd name="T66" fmla="+- 0 -1771 -1786"/>
                                    <a:gd name="T67" fmla="*/ -1771 h 948"/>
                                    <a:gd name="T68" fmla="+- 0 9065 8673"/>
                                    <a:gd name="T69" fmla="*/ T68 w 950"/>
                                    <a:gd name="T70" fmla="+- 0 -1747 -1786"/>
                                    <a:gd name="T71" fmla="*/ -1747 h 948"/>
                                    <a:gd name="T72" fmla="+- 0 9047 8673"/>
                                    <a:gd name="T73" fmla="*/ T72 w 950"/>
                                    <a:gd name="T74" fmla="+- 0 -1727 -1786"/>
                                    <a:gd name="T75" fmla="*/ -1727 h 948"/>
                                    <a:gd name="T76" fmla="+- 0 9041 8673"/>
                                    <a:gd name="T77" fmla="*/ T76 w 950"/>
                                    <a:gd name="T78" fmla="+- 0 -1709 -1786"/>
                                    <a:gd name="T79" fmla="*/ -1709 h 948"/>
                                    <a:gd name="T80" fmla="+- 0 9043 8673"/>
                                    <a:gd name="T81" fmla="*/ T80 w 950"/>
                                    <a:gd name="T82" fmla="+- 0 -1695 -1786"/>
                                    <a:gd name="T83" fmla="*/ -1695 h 948"/>
                                    <a:gd name="T84" fmla="+- 0 9069 8673"/>
                                    <a:gd name="T85" fmla="*/ T84 w 950"/>
                                    <a:gd name="T86" fmla="+- 0 -1652 -1786"/>
                                    <a:gd name="T87" fmla="*/ -1652 h 948"/>
                                    <a:gd name="T88" fmla="+- 0 9130 8673"/>
                                    <a:gd name="T89" fmla="*/ T88 w 950"/>
                                    <a:gd name="T90" fmla="+- 0 -1552 -1786"/>
                                    <a:gd name="T91" fmla="*/ -1552 h 948"/>
                                    <a:gd name="T92" fmla="+- 0 9190 8673"/>
                                    <a:gd name="T93" fmla="*/ T92 w 950"/>
                                    <a:gd name="T94" fmla="+- 0 -1452 -1786"/>
                                    <a:gd name="T95" fmla="*/ -1452 h 948"/>
                                    <a:gd name="T96" fmla="+- 0 9249 8673"/>
                                    <a:gd name="T97" fmla="*/ T96 w 950"/>
                                    <a:gd name="T98" fmla="+- 0 -1352 -1786"/>
                                    <a:gd name="T99" fmla="*/ -1352 h 948"/>
                                    <a:gd name="T100" fmla="+- 0 9309 8673"/>
                                    <a:gd name="T101" fmla="*/ T100 w 950"/>
                                    <a:gd name="T102" fmla="+- 0 -1252 -1786"/>
                                    <a:gd name="T103" fmla="*/ -1252 h 948"/>
                                    <a:gd name="T104" fmla="+- 0 9369 8673"/>
                                    <a:gd name="T105" fmla="*/ T104 w 950"/>
                                    <a:gd name="T106" fmla="+- 0 -1152 -1786"/>
                                    <a:gd name="T107" fmla="*/ -1152 h 948"/>
                                    <a:gd name="T108" fmla="+- 0 9430 8673"/>
                                    <a:gd name="T109" fmla="*/ T108 w 950"/>
                                    <a:gd name="T110" fmla="+- 0 -1052 -1786"/>
                                    <a:gd name="T111" fmla="*/ -1052 h 948"/>
                                    <a:gd name="T112" fmla="+- 0 9453 8673"/>
                                    <a:gd name="T113" fmla="*/ T112 w 950"/>
                                    <a:gd name="T114" fmla="+- 0 -1011 -1786"/>
                                    <a:gd name="T115" fmla="*/ -1011 h 948"/>
                                    <a:gd name="T116" fmla="+- 0 9380 8673"/>
                                    <a:gd name="T117" fmla="*/ T116 w 950"/>
                                    <a:gd name="T118" fmla="+- 0 -1055 -1786"/>
                                    <a:gd name="T119" fmla="*/ -1055 h 948"/>
                                    <a:gd name="T120" fmla="+- 0 9279 8673"/>
                                    <a:gd name="T121" fmla="*/ T120 w 950"/>
                                    <a:gd name="T122" fmla="+- 0 -1115 -1786"/>
                                    <a:gd name="T123" fmla="*/ -1115 h 948"/>
                                    <a:gd name="T124" fmla="+- 0 9179 8673"/>
                                    <a:gd name="T125" fmla="*/ T124 w 950"/>
                                    <a:gd name="T126" fmla="+- 0 -1175 -1786"/>
                                    <a:gd name="T127" fmla="*/ -1175 h 948"/>
                                    <a:gd name="T128" fmla="+- 0 9079 8673"/>
                                    <a:gd name="T129" fmla="*/ T128 w 950"/>
                                    <a:gd name="T130" fmla="+- 0 -1235 -1786"/>
                                    <a:gd name="T131" fmla="*/ -1235 h 948"/>
                                    <a:gd name="T132" fmla="+- 0 8979 8673"/>
                                    <a:gd name="T133" fmla="*/ T132 w 950"/>
                                    <a:gd name="T134" fmla="+- 0 -1295 -1786"/>
                                    <a:gd name="T135" fmla="*/ -1295 h 948"/>
                                    <a:gd name="T136" fmla="+- 0 8878 8673"/>
                                    <a:gd name="T137" fmla="*/ T136 w 950"/>
                                    <a:gd name="T138" fmla="+- 0 -1354 -1786"/>
                                    <a:gd name="T139" fmla="*/ -1354 h 948"/>
                                    <a:gd name="T140" fmla="+- 0 8778 8673"/>
                                    <a:gd name="T141" fmla="*/ T140 w 950"/>
                                    <a:gd name="T142" fmla="+- 0 -1415 -1786"/>
                                    <a:gd name="T143" fmla="*/ -1415 h 948"/>
                                    <a:gd name="T144" fmla="+- 0 8763 8673"/>
                                    <a:gd name="T145" fmla="*/ T144 w 950"/>
                                    <a:gd name="T146" fmla="+- 0 -1421 -1786"/>
                                    <a:gd name="T147" fmla="*/ -1421 h 948"/>
                                    <a:gd name="T148" fmla="+- 0 8749 8673"/>
                                    <a:gd name="T149" fmla="*/ T148 w 950"/>
                                    <a:gd name="T150" fmla="+- 0 -1421 -1786"/>
                                    <a:gd name="T151" fmla="*/ -1421 h 948"/>
                                    <a:gd name="T152" fmla="+- 0 8730 8673"/>
                                    <a:gd name="T153" fmla="*/ T152 w 950"/>
                                    <a:gd name="T154" fmla="+- 0 -1411 -1786"/>
                                    <a:gd name="T155" fmla="*/ -1411 h 948"/>
                                    <a:gd name="T156" fmla="+- 0 8704 8673"/>
                                    <a:gd name="T157" fmla="*/ T156 w 950"/>
                                    <a:gd name="T158" fmla="+- 0 -1387 -1786"/>
                                    <a:gd name="T159" fmla="*/ -1387 h 948"/>
                                    <a:gd name="T160" fmla="+- 0 8685 8673"/>
                                    <a:gd name="T161" fmla="*/ T160 w 950"/>
                                    <a:gd name="T162" fmla="+- 0 -1366 -1786"/>
                                    <a:gd name="T163" fmla="*/ -1366 h 948"/>
                                    <a:gd name="T164" fmla="+- 0 8675 8673"/>
                                    <a:gd name="T165" fmla="*/ T164 w 950"/>
                                    <a:gd name="T166" fmla="+- 0 -1350 -1786"/>
                                    <a:gd name="T167" fmla="*/ -1350 h 948"/>
                                    <a:gd name="T168" fmla="+- 0 8675 8673"/>
                                    <a:gd name="T169" fmla="*/ T168 w 950"/>
                                    <a:gd name="T170" fmla="+- 0 -1335 -1786"/>
                                    <a:gd name="T171" fmla="*/ -1335 h 948"/>
                                    <a:gd name="T172" fmla="+- 0 8685 8673"/>
                                    <a:gd name="T173" fmla="*/ T172 w 950"/>
                                    <a:gd name="T174" fmla="+- 0 -1320 -1786"/>
                                    <a:gd name="T175" fmla="*/ -1320 h 948"/>
                                    <a:gd name="T176" fmla="+- 0 8700 8673"/>
                                    <a:gd name="T177" fmla="*/ T176 w 950"/>
                                    <a:gd name="T178" fmla="+- 0 -1310 -1786"/>
                                    <a:gd name="T179" fmla="*/ -1310 h 948"/>
                                    <a:gd name="T180" fmla="+- 0 8718 8673"/>
                                    <a:gd name="T181" fmla="*/ T180 w 950"/>
                                    <a:gd name="T182" fmla="+- 0 -1298 -1786"/>
                                    <a:gd name="T183" fmla="*/ -1298 h 948"/>
                                    <a:gd name="T184" fmla="+- 0 8834 8673"/>
                                    <a:gd name="T185" fmla="*/ T184 w 950"/>
                                    <a:gd name="T186" fmla="+- 0 -1230 -1786"/>
                                    <a:gd name="T187" fmla="*/ -1230 h 948"/>
                                    <a:gd name="T188" fmla="+- 0 8951 8673"/>
                                    <a:gd name="T189" fmla="*/ T188 w 950"/>
                                    <a:gd name="T190" fmla="+- 0 -1162 -1786"/>
                                    <a:gd name="T191" fmla="*/ -1162 h 948"/>
                                    <a:gd name="T192" fmla="+- 0 9067 8673"/>
                                    <a:gd name="T193" fmla="*/ T192 w 950"/>
                                    <a:gd name="T194" fmla="+- 0 -1094 -1786"/>
                                    <a:gd name="T195" fmla="*/ -1094 h 948"/>
                                    <a:gd name="T196" fmla="+- 0 9184 8673"/>
                                    <a:gd name="T197" fmla="*/ T196 w 950"/>
                                    <a:gd name="T198" fmla="+- 0 -1027 -1786"/>
                                    <a:gd name="T199" fmla="*/ -1027 h 948"/>
                                    <a:gd name="T200" fmla="+- 0 9301 8673"/>
                                    <a:gd name="T201" fmla="*/ T200 w 950"/>
                                    <a:gd name="T202" fmla="+- 0 -959 -1786"/>
                                    <a:gd name="T203" fmla="*/ -959 h 948"/>
                                    <a:gd name="T204" fmla="+- 0 9417 8673"/>
                                    <a:gd name="T205" fmla="*/ T204 w 950"/>
                                    <a:gd name="T206" fmla="+- 0 -891 -1786"/>
                                    <a:gd name="T207" fmla="*/ -891 h 948"/>
                                    <a:gd name="T208" fmla="+- 0 9501 8673"/>
                                    <a:gd name="T209" fmla="*/ T208 w 950"/>
                                    <a:gd name="T210" fmla="+- 0 -842 -1786"/>
                                    <a:gd name="T211" fmla="*/ -842 h 948"/>
                                    <a:gd name="T212" fmla="+- 0 9519 8673"/>
                                    <a:gd name="T213" fmla="*/ T212 w 950"/>
                                    <a:gd name="T214" fmla="+- 0 -838 -1786"/>
                                    <a:gd name="T215" fmla="*/ -838 h 948"/>
                                    <a:gd name="T216" fmla="+- 0 9538 8673"/>
                                    <a:gd name="T217" fmla="*/ T216 w 950"/>
                                    <a:gd name="T218" fmla="+- 0 -843 -1786"/>
                                    <a:gd name="T219" fmla="*/ -843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2"/>
                                      </a:moveTo>
                                      <a:lnTo>
                                        <a:pt x="887" y="926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7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80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5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6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4"/>
                                      </a:lnTo>
                                      <a:lnTo>
                                        <a:pt x="945" y="828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4"/>
                                      </a:lnTo>
                                      <a:lnTo>
                                        <a:pt x="873" y="705"/>
                                      </a:lnTo>
                                      <a:lnTo>
                                        <a:pt x="850" y="666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2"/>
                                      </a:lnTo>
                                      <a:lnTo>
                                        <a:pt x="715" y="433"/>
                                      </a:lnTo>
                                      <a:lnTo>
                                        <a:pt x="692" y="394"/>
                                      </a:lnTo>
                                      <a:lnTo>
                                        <a:pt x="670" y="355"/>
                                      </a:lnTo>
                                      <a:lnTo>
                                        <a:pt x="647" y="316"/>
                                      </a:lnTo>
                                      <a:lnTo>
                                        <a:pt x="625" y="277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2"/>
                                      </a:lnTo>
                                      <a:lnTo>
                                        <a:pt x="512" y="83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40"/>
                                      </a:lnTo>
                                      <a:lnTo>
                                        <a:pt x="482" y="33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1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10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3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1"/>
                                      </a:lnTo>
                                      <a:lnTo>
                                        <a:pt x="433" y="2"/>
                                      </a:lnTo>
                                      <a:lnTo>
                                        <a:pt x="428" y="6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5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3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6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7"/>
                                      </a:lnTo>
                                      <a:lnTo>
                                        <a:pt x="368" y="82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1"/>
                                      </a:lnTo>
                                      <a:lnTo>
                                        <a:pt x="372" y="96"/>
                                      </a:lnTo>
                                      <a:lnTo>
                                        <a:pt x="376" y="101"/>
                                      </a:lnTo>
                                      <a:lnTo>
                                        <a:pt x="396" y="134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4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4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4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4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1"/>
                                      </a:lnTo>
                                      <a:lnTo>
                                        <a:pt x="696" y="634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4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1"/>
                                      </a:lnTo>
                                      <a:lnTo>
                                        <a:pt x="740" y="751"/>
                                      </a:lnTo>
                                      <a:lnTo>
                                        <a:pt x="707" y="731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1"/>
                                      </a:lnTo>
                                      <a:lnTo>
                                        <a:pt x="573" y="651"/>
                                      </a:lnTo>
                                      <a:lnTo>
                                        <a:pt x="540" y="631"/>
                                      </a:lnTo>
                                      <a:lnTo>
                                        <a:pt x="506" y="611"/>
                                      </a:lnTo>
                                      <a:lnTo>
                                        <a:pt x="473" y="591"/>
                                      </a:lnTo>
                                      <a:lnTo>
                                        <a:pt x="439" y="571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2"/>
                                      </a:lnTo>
                                      <a:lnTo>
                                        <a:pt x="205" y="432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9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5"/>
                                      </a:lnTo>
                                      <a:lnTo>
                                        <a:pt x="86" y="364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5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70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1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4"/>
                                      </a:lnTo>
                                      <a:lnTo>
                                        <a:pt x="12" y="420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2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1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6"/>
                                      </a:lnTo>
                                      <a:lnTo>
                                        <a:pt x="17" y="470"/>
                                      </a:lnTo>
                                      <a:lnTo>
                                        <a:pt x="21" y="473"/>
                                      </a:lnTo>
                                      <a:lnTo>
                                        <a:pt x="27" y="476"/>
                                      </a:lnTo>
                                      <a:lnTo>
                                        <a:pt x="32" y="480"/>
                                      </a:lnTo>
                                      <a:lnTo>
                                        <a:pt x="38" y="484"/>
                                      </a:lnTo>
                                      <a:lnTo>
                                        <a:pt x="45" y="488"/>
                                      </a:lnTo>
                                      <a:lnTo>
                                        <a:pt x="84" y="511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9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4"/>
                                      </a:lnTo>
                                      <a:lnTo>
                                        <a:pt x="317" y="647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2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7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2"/>
                                      </a:lnTo>
                                      <a:lnTo>
                                        <a:pt x="589" y="805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50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8"/>
                                      </a:lnTo>
                                      <a:lnTo>
                                        <a:pt x="822" y="941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5"/>
                                      </a:lnTo>
                                      <a:lnTo>
                                        <a:pt x="865" y="943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577" name="Group 259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-2208"/>
                                  <a:ext cx="1076" cy="991"/>
                                  <a:chOff x="9226" y="-2208"/>
                                  <a:chExt cx="1076" cy="991"/>
                                </a:xfrm>
                              </wpg:grpSpPr>
                              <wps:wsp>
                                <wps:cNvPr id="2578" name="Freeform 259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-2208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-1889 -2208"/>
                                      <a:gd name="T3" fmla="*/ -1889 h 991"/>
                                      <a:gd name="T4" fmla="+- 0 9883 9226"/>
                                      <a:gd name="T5" fmla="*/ T4 w 1076"/>
                                      <a:gd name="T6" fmla="+- 0 -1227 -2208"/>
                                      <a:gd name="T7" fmla="*/ -1227 h 991"/>
                                      <a:gd name="T8" fmla="+- 0 9903 9226"/>
                                      <a:gd name="T9" fmla="*/ T8 w 1076"/>
                                      <a:gd name="T10" fmla="+- 0 -1218 -2208"/>
                                      <a:gd name="T11" fmla="*/ -1218 h 991"/>
                                      <a:gd name="T12" fmla="+- 0 9926 9226"/>
                                      <a:gd name="T13" fmla="*/ T12 w 1076"/>
                                      <a:gd name="T14" fmla="+- 0 -1228 -2208"/>
                                      <a:gd name="T15" fmla="*/ -1228 h 991"/>
                                      <a:gd name="T16" fmla="+- 0 9958 9226"/>
                                      <a:gd name="T17" fmla="*/ T16 w 1076"/>
                                      <a:gd name="T18" fmla="+- 0 -1257 -2208"/>
                                      <a:gd name="T19" fmla="*/ -1257 h 991"/>
                                      <a:gd name="T20" fmla="+- 0 9977 9226"/>
                                      <a:gd name="T21" fmla="*/ T20 w 1076"/>
                                      <a:gd name="T22" fmla="+- 0 -1283 -2208"/>
                                      <a:gd name="T23" fmla="*/ -1283 h 991"/>
                                      <a:gd name="T24" fmla="+- 0 9978 9226"/>
                                      <a:gd name="T25" fmla="*/ T24 w 1076"/>
                                      <a:gd name="T26" fmla="+- 0 -1302 -2208"/>
                                      <a:gd name="T27" fmla="*/ -1302 h 991"/>
                                      <a:gd name="T28" fmla="+- 0 9948 9226"/>
                                      <a:gd name="T29" fmla="*/ T28 w 1076"/>
                                      <a:gd name="T30" fmla="+- 0 -1337 -2208"/>
                                      <a:gd name="T31" fmla="*/ -1337 h 991"/>
                                      <a:gd name="T32" fmla="+- 0 9858 9226"/>
                                      <a:gd name="T33" fmla="*/ T32 w 1076"/>
                                      <a:gd name="T34" fmla="+- 0 -1427 -2208"/>
                                      <a:gd name="T35" fmla="*/ -1427 h 991"/>
                                      <a:gd name="T36" fmla="+- 0 9767 9226"/>
                                      <a:gd name="T37" fmla="*/ T36 w 1076"/>
                                      <a:gd name="T38" fmla="+- 0 -1517 -2208"/>
                                      <a:gd name="T39" fmla="*/ -1517 h 991"/>
                                      <a:gd name="T40" fmla="+- 0 9677 9226"/>
                                      <a:gd name="T41" fmla="*/ T40 w 1076"/>
                                      <a:gd name="T42" fmla="+- 0 -1608 -2208"/>
                                      <a:gd name="T43" fmla="*/ -1608 h 991"/>
                                      <a:gd name="T44" fmla="+- 0 9586 9226"/>
                                      <a:gd name="T45" fmla="*/ T44 w 1076"/>
                                      <a:gd name="T46" fmla="+- 0 -1698 -2208"/>
                                      <a:gd name="T47" fmla="*/ -1698 h 991"/>
                                      <a:gd name="T48" fmla="+- 0 9517 9226"/>
                                      <a:gd name="T49" fmla="*/ T48 w 1076"/>
                                      <a:gd name="T50" fmla="+- 0 -1770 -2208"/>
                                      <a:gd name="T51" fmla="*/ -1770 h 991"/>
                                      <a:gd name="T52" fmla="+- 0 9499 9226"/>
                                      <a:gd name="T53" fmla="*/ T52 w 1076"/>
                                      <a:gd name="T54" fmla="+- 0 -1857 -2208"/>
                                      <a:gd name="T55" fmla="*/ -1857 h 991"/>
                                      <a:gd name="T56" fmla="+- 0 9494 9226"/>
                                      <a:gd name="T57" fmla="*/ T56 w 1076"/>
                                      <a:gd name="T58" fmla="+- 0 -1931 -2208"/>
                                      <a:gd name="T59" fmla="*/ -1931 h 991"/>
                                      <a:gd name="T60" fmla="+- 0 9517 9226"/>
                                      <a:gd name="T61" fmla="*/ T60 w 1076"/>
                                      <a:gd name="T62" fmla="+- 0 -2011 -2208"/>
                                      <a:gd name="T63" fmla="*/ -2011 h 991"/>
                                      <a:gd name="T64" fmla="+- 0 9586 9226"/>
                                      <a:gd name="T65" fmla="*/ T64 w 1076"/>
                                      <a:gd name="T66" fmla="+- 0 -2057 -2208"/>
                                      <a:gd name="T67" fmla="*/ -2057 h 991"/>
                                      <a:gd name="T68" fmla="+- 0 9677 9226"/>
                                      <a:gd name="T69" fmla="*/ T68 w 1076"/>
                                      <a:gd name="T70" fmla="+- 0 -2042 -2208"/>
                                      <a:gd name="T71" fmla="*/ -2042 h 991"/>
                                      <a:gd name="T72" fmla="+- 0 9749 9226"/>
                                      <a:gd name="T73" fmla="*/ T72 w 1076"/>
                                      <a:gd name="T74" fmla="+- 0 -1998 -2208"/>
                                      <a:gd name="T75" fmla="*/ -1998 h 991"/>
                                      <a:gd name="T76" fmla="+- 0 9810 9226"/>
                                      <a:gd name="T77" fmla="*/ T76 w 1076"/>
                                      <a:gd name="T78" fmla="+- 0 -1945 -2208"/>
                                      <a:gd name="T79" fmla="*/ -1945 h 991"/>
                                      <a:gd name="T80" fmla="+- 0 9884 9226"/>
                                      <a:gd name="T81" fmla="*/ T80 w 1076"/>
                                      <a:gd name="T82" fmla="+- 0 -1871 -2208"/>
                                      <a:gd name="T83" fmla="*/ -1871 h 991"/>
                                      <a:gd name="T84" fmla="+- 0 9960 9226"/>
                                      <a:gd name="T85" fmla="*/ T84 w 1076"/>
                                      <a:gd name="T86" fmla="+- 0 -1796 -2208"/>
                                      <a:gd name="T87" fmla="*/ -1796 h 991"/>
                                      <a:gd name="T88" fmla="+- 0 10035 9226"/>
                                      <a:gd name="T89" fmla="*/ T88 w 1076"/>
                                      <a:gd name="T90" fmla="+- 0 -1720 -2208"/>
                                      <a:gd name="T91" fmla="*/ -1720 h 991"/>
                                      <a:gd name="T92" fmla="+- 0 10111 9226"/>
                                      <a:gd name="T93" fmla="*/ T92 w 1076"/>
                                      <a:gd name="T94" fmla="+- 0 -1644 -2208"/>
                                      <a:gd name="T95" fmla="*/ -1644 h 991"/>
                                      <a:gd name="T96" fmla="+- 0 10187 9226"/>
                                      <a:gd name="T97" fmla="*/ T96 w 1076"/>
                                      <a:gd name="T98" fmla="+- 0 -1568 -2208"/>
                                      <a:gd name="T99" fmla="*/ -1568 h 991"/>
                                      <a:gd name="T100" fmla="+- 0 10217 9226"/>
                                      <a:gd name="T101" fmla="*/ T100 w 1076"/>
                                      <a:gd name="T102" fmla="+- 0 -1542 -2208"/>
                                      <a:gd name="T103" fmla="*/ -1542 h 991"/>
                                      <a:gd name="T104" fmla="+- 0 10237 9226"/>
                                      <a:gd name="T105" fmla="*/ T104 w 1076"/>
                                      <a:gd name="T106" fmla="+- 0 -1543 -2208"/>
                                      <a:gd name="T107" fmla="*/ -1543 h 991"/>
                                      <a:gd name="T108" fmla="+- 0 10263 9226"/>
                                      <a:gd name="T109" fmla="*/ T108 w 1076"/>
                                      <a:gd name="T110" fmla="+- 0 -1562 -2208"/>
                                      <a:gd name="T111" fmla="*/ -1562 h 991"/>
                                      <a:gd name="T112" fmla="+- 0 10292 9226"/>
                                      <a:gd name="T113" fmla="*/ T112 w 1076"/>
                                      <a:gd name="T114" fmla="+- 0 -1593 -2208"/>
                                      <a:gd name="T115" fmla="*/ -1593 h 991"/>
                                      <a:gd name="T116" fmla="+- 0 10302 9226"/>
                                      <a:gd name="T117" fmla="*/ T116 w 1076"/>
                                      <a:gd name="T118" fmla="+- 0 -1616 -2208"/>
                                      <a:gd name="T119" fmla="*/ -1616 h 991"/>
                                      <a:gd name="T120" fmla="+- 0 10297 9226"/>
                                      <a:gd name="T121" fmla="*/ T120 w 1076"/>
                                      <a:gd name="T122" fmla="+- 0 -1633 -2208"/>
                                      <a:gd name="T123" fmla="*/ -1633 h 991"/>
                                      <a:gd name="T124" fmla="+- 0 10234 9226"/>
                                      <a:gd name="T125" fmla="*/ T124 w 1076"/>
                                      <a:gd name="T126" fmla="+- 0 -1696 -2208"/>
                                      <a:gd name="T127" fmla="*/ -1696 h 991"/>
                                      <a:gd name="T128" fmla="+- 0 10155 9226"/>
                                      <a:gd name="T129" fmla="*/ T128 w 1076"/>
                                      <a:gd name="T130" fmla="+- 0 -1775 -2208"/>
                                      <a:gd name="T131" fmla="*/ -1775 h 991"/>
                                      <a:gd name="T132" fmla="+- 0 9997 9226"/>
                                      <a:gd name="T133" fmla="*/ T132 w 1076"/>
                                      <a:gd name="T134" fmla="+- 0 -1933 -2208"/>
                                      <a:gd name="T135" fmla="*/ -1933 h 991"/>
                                      <a:gd name="T136" fmla="+- 0 9918 9226"/>
                                      <a:gd name="T137" fmla="*/ T136 w 1076"/>
                                      <a:gd name="T138" fmla="+- 0 -2012 -2208"/>
                                      <a:gd name="T139" fmla="*/ -2012 h 991"/>
                                      <a:gd name="T140" fmla="+- 0 9844 9226"/>
                                      <a:gd name="T141" fmla="*/ T140 w 1076"/>
                                      <a:gd name="T142" fmla="+- 0 -2083 -2208"/>
                                      <a:gd name="T143" fmla="*/ -2083 h 991"/>
                                      <a:gd name="T144" fmla="+- 0 9785 9226"/>
                                      <a:gd name="T145" fmla="*/ T144 w 1076"/>
                                      <a:gd name="T146" fmla="+- 0 -2131 -2208"/>
                                      <a:gd name="T147" fmla="*/ -2131 h 991"/>
                                      <a:gd name="T148" fmla="+- 0 9710 9226"/>
                                      <a:gd name="T149" fmla="*/ T148 w 1076"/>
                                      <a:gd name="T150" fmla="+- 0 -2177 -2208"/>
                                      <a:gd name="T151" fmla="*/ -2177 h 991"/>
                                      <a:gd name="T152" fmla="+- 0 9624 9226"/>
                                      <a:gd name="T153" fmla="*/ T152 w 1076"/>
                                      <a:gd name="T154" fmla="+- 0 -2206 -2208"/>
                                      <a:gd name="T155" fmla="*/ -2206 h 991"/>
                                      <a:gd name="T156" fmla="+- 0 9545 9226"/>
                                      <a:gd name="T157" fmla="*/ T156 w 1076"/>
                                      <a:gd name="T158" fmla="+- 0 -2205 -2208"/>
                                      <a:gd name="T159" fmla="*/ -2205 h 991"/>
                                      <a:gd name="T160" fmla="+- 0 9460 9226"/>
                                      <a:gd name="T161" fmla="*/ T160 w 1076"/>
                                      <a:gd name="T162" fmla="+- 0 -2161 -2208"/>
                                      <a:gd name="T163" fmla="*/ -2161 h 991"/>
                                      <a:gd name="T164" fmla="+- 0 9410 9226"/>
                                      <a:gd name="T165" fmla="*/ T164 w 1076"/>
                                      <a:gd name="T166" fmla="+- 0 -2098 -2208"/>
                                      <a:gd name="T167" fmla="*/ -2098 h 991"/>
                                      <a:gd name="T168" fmla="+- 0 9388 9226"/>
                                      <a:gd name="T169" fmla="*/ T168 w 1076"/>
                                      <a:gd name="T170" fmla="+- 0 -2010 -2208"/>
                                      <a:gd name="T171" fmla="*/ -2010 h 991"/>
                                      <a:gd name="T172" fmla="+- 0 9390 9226"/>
                                      <a:gd name="T173" fmla="*/ T172 w 1076"/>
                                      <a:gd name="T174" fmla="+- 0 -1934 -2208"/>
                                      <a:gd name="T175" fmla="*/ -1934 h 991"/>
                                      <a:gd name="T176" fmla="+- 0 9400 9226"/>
                                      <a:gd name="T177" fmla="*/ T176 w 1076"/>
                                      <a:gd name="T178" fmla="+- 0 -1868 -2208"/>
                                      <a:gd name="T179" fmla="*/ -1868 h 991"/>
                                      <a:gd name="T180" fmla="+- 0 9343 9226"/>
                                      <a:gd name="T181" fmla="*/ T180 w 1076"/>
                                      <a:gd name="T182" fmla="+- 0 -1924 -2208"/>
                                      <a:gd name="T183" fmla="*/ -1924 h 991"/>
                                      <a:gd name="T184" fmla="+- 0 9307 9226"/>
                                      <a:gd name="T185" fmla="*/ T184 w 1076"/>
                                      <a:gd name="T186" fmla="+- 0 -1959 -2208"/>
                                      <a:gd name="T187" fmla="*/ -1959 h 991"/>
                                      <a:gd name="T188" fmla="+- 0 9285 9226"/>
                                      <a:gd name="T189" fmla="*/ T188 w 1076"/>
                                      <a:gd name="T190" fmla="+- 0 -1962 -2208"/>
                                      <a:gd name="T191" fmla="*/ -1962 h 991"/>
                                      <a:gd name="T192" fmla="+- 0 9261 9226"/>
                                      <a:gd name="T193" fmla="*/ T192 w 1076"/>
                                      <a:gd name="T194" fmla="+- 0 -1944 -2208"/>
                                      <a:gd name="T195" fmla="*/ -1944 h 991"/>
                                      <a:gd name="T196" fmla="+- 0 9235 9226"/>
                                      <a:gd name="T197" fmla="*/ T196 w 1076"/>
                                      <a:gd name="T198" fmla="+- 0 -1916 -2208"/>
                                      <a:gd name="T199" fmla="*/ -1916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4"/>
                                        </a:lnTo>
                                        <a:lnTo>
                                          <a:pt x="1" y="319"/>
                                        </a:lnTo>
                                        <a:lnTo>
                                          <a:pt x="4" y="326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4"/>
                                        </a:lnTo>
                                        <a:lnTo>
                                          <a:pt x="657" y="981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0"/>
                                        </a:lnTo>
                                        <a:lnTo>
                                          <a:pt x="677" y="990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8"/>
                                        </a:lnTo>
                                        <a:lnTo>
                                          <a:pt x="694" y="985"/>
                                        </a:lnTo>
                                        <a:lnTo>
                                          <a:pt x="700" y="980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0"/>
                                        </a:lnTo>
                                        <a:lnTo>
                                          <a:pt x="732" y="951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7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4"/>
                                        </a:lnTo>
                                        <a:lnTo>
                                          <a:pt x="753" y="910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4"/>
                                        </a:lnTo>
                                        <a:lnTo>
                                          <a:pt x="722" y="871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6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1"/>
                                        </a:lnTo>
                                        <a:lnTo>
                                          <a:pt x="609" y="758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3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5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0"/>
                                        </a:lnTo>
                                        <a:lnTo>
                                          <a:pt x="428" y="577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2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4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2"/>
                                        </a:lnTo>
                                        <a:lnTo>
                                          <a:pt x="276" y="371"/>
                                        </a:lnTo>
                                        <a:lnTo>
                                          <a:pt x="273" y="351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6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3"/>
                                        </a:lnTo>
                                        <a:lnTo>
                                          <a:pt x="275" y="232"/>
                                        </a:lnTo>
                                        <a:lnTo>
                                          <a:pt x="281" y="213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3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1"/>
                                        </a:lnTo>
                                        <a:lnTo>
                                          <a:pt x="388" y="149"/>
                                        </a:lnTo>
                                        <a:lnTo>
                                          <a:pt x="408" y="151"/>
                                        </a:lnTo>
                                        <a:lnTo>
                                          <a:pt x="429" y="157"/>
                                        </a:lnTo>
                                        <a:lnTo>
                                          <a:pt x="451" y="166"/>
                                        </a:lnTo>
                                        <a:lnTo>
                                          <a:pt x="469" y="175"/>
                                        </a:lnTo>
                                        <a:lnTo>
                                          <a:pt x="487" y="185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4"/>
                                        </a:lnTo>
                                        <a:lnTo>
                                          <a:pt x="715" y="393"/>
                                        </a:lnTo>
                                        <a:lnTo>
                                          <a:pt x="734" y="412"/>
                                        </a:lnTo>
                                        <a:lnTo>
                                          <a:pt x="753" y="431"/>
                                        </a:lnTo>
                                        <a:lnTo>
                                          <a:pt x="772" y="450"/>
                                        </a:lnTo>
                                        <a:lnTo>
                                          <a:pt x="790" y="469"/>
                                        </a:lnTo>
                                        <a:lnTo>
                                          <a:pt x="809" y="488"/>
                                        </a:lnTo>
                                        <a:lnTo>
                                          <a:pt x="828" y="507"/>
                                        </a:lnTo>
                                        <a:lnTo>
                                          <a:pt x="847" y="526"/>
                                        </a:lnTo>
                                        <a:lnTo>
                                          <a:pt x="866" y="545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2"/>
                                        </a:lnTo>
                                        <a:lnTo>
                                          <a:pt x="988" y="665"/>
                                        </a:lnTo>
                                        <a:lnTo>
                                          <a:pt x="991" y="666"/>
                                        </a:lnTo>
                                        <a:lnTo>
                                          <a:pt x="996" y="667"/>
                                        </a:lnTo>
                                        <a:lnTo>
                                          <a:pt x="1000" y="667"/>
                                        </a:lnTo>
                                        <a:lnTo>
                                          <a:pt x="1005" y="666"/>
                                        </a:lnTo>
                                        <a:lnTo>
                                          <a:pt x="1011" y="665"/>
                                        </a:lnTo>
                                        <a:lnTo>
                                          <a:pt x="1016" y="662"/>
                                        </a:lnTo>
                                        <a:lnTo>
                                          <a:pt x="1023" y="657"/>
                                        </a:lnTo>
                                        <a:lnTo>
                                          <a:pt x="1030" y="652"/>
                                        </a:lnTo>
                                        <a:lnTo>
                                          <a:pt x="1037" y="646"/>
                                        </a:lnTo>
                                        <a:lnTo>
                                          <a:pt x="1046" y="637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1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2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7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79"/>
                                        </a:lnTo>
                                        <a:lnTo>
                                          <a:pt x="1071" y="575"/>
                                        </a:lnTo>
                                        <a:lnTo>
                                          <a:pt x="1067" y="571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2"/>
                                        </a:lnTo>
                                        <a:lnTo>
                                          <a:pt x="988" y="492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3"/>
                                        </a:lnTo>
                                        <a:lnTo>
                                          <a:pt x="929" y="433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5"/>
                                        </a:lnTo>
                                        <a:lnTo>
                                          <a:pt x="771" y="275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6"/>
                                        </a:lnTo>
                                        <a:lnTo>
                                          <a:pt x="692" y="196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4"/>
                                        </a:lnTo>
                                        <a:lnTo>
                                          <a:pt x="634" y="139"/>
                                        </a:lnTo>
                                        <a:lnTo>
                                          <a:pt x="618" y="125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99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6"/>
                                        </a:lnTo>
                                        <a:lnTo>
                                          <a:pt x="520" y="50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0"/>
                                        </a:lnTo>
                                        <a:lnTo>
                                          <a:pt x="398" y="2"/>
                                        </a:lnTo>
                                        <a:lnTo>
                                          <a:pt x="378" y="0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3"/>
                                        </a:lnTo>
                                        <a:lnTo>
                                          <a:pt x="285" y="14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7"/>
                                        </a:lnTo>
                                        <a:lnTo>
                                          <a:pt x="217" y="62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2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5"/>
                                        </a:lnTo>
                                        <a:lnTo>
                                          <a:pt x="161" y="234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4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74" y="340"/>
                                        </a:lnTo>
                                        <a:lnTo>
                                          <a:pt x="160" y="326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5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6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6"/>
                                        </a:lnTo>
                                        <a:lnTo>
                                          <a:pt x="59" y="246"/>
                                        </a:lnTo>
                                        <a:lnTo>
                                          <a:pt x="53" y="249"/>
                                        </a:lnTo>
                                        <a:lnTo>
                                          <a:pt x="48" y="253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4"/>
                                        </a:lnTo>
                                        <a:lnTo>
                                          <a:pt x="27" y="272"/>
                                        </a:lnTo>
                                        <a:lnTo>
                                          <a:pt x="20" y="280"/>
                                        </a:lnTo>
                                        <a:lnTo>
                                          <a:pt x="13" y="287"/>
                                        </a:lnTo>
                                        <a:lnTo>
                                          <a:pt x="9" y="292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86" o:spid="_x0000_s1026" style="position:absolute;margin-left:394.1pt;margin-top:-110.9pt;width:121.5pt;height:113pt;z-index:-18351;mso-position-horizontal-relative:page" coordorigin="7882,-2218" coordsize="2430,2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">
                <v:group id="Group 2587" o:spid="_x0000_s1027" style="position:absolute;left:7892;top:-959;width:1077;height:990" coordorigin="7892,-959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RhEM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xN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UYRDFAAAA3QAA&#10;AA8AAAAAAAAAAAAAAAAAqgIAAGRycy9kb3ducmV2LnhtbFBLBQYAAAAABAAEAPoAAACcAwAAAAA=&#10;">
                  <v:shape id="Freeform 2594" o:spid="_x0000_s1028" style="position:absolute;left:7892;top:-959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J/58cA&#10;AADdAAAADwAAAGRycy9kb3ducmV2LnhtbESPT2vCQBTE74LfYXmF3nTTQGtIXaXxHz0UQe3F2yP7&#10;TEKzb0N2Y2I/fbcgeBxm5jfMfDmYWlypdZVlBS/TCARxbnXFhYLv03aSgHAeWWNtmRTcyMFyMR7N&#10;MdW25wNdj74QAcIuRQWl900qpctLMuimtiEO3sW2Bn2QbSF1i32Am1rGUfQmDVYcFkpsaFVS/nPs&#10;jILfzTahbJfg3nyt++5yOGdZd1bq+Wn4eAfhafCP8L39qRXEr7MY/t+EJ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ZSf+fHAAAA3QAAAA8AAAAAAAAAAAAAAAAAmAIAAGRy&#10;cy9kb3ducmV2LnhtbFBLBQYAAAAABAAEAPUAAACMAwAAAAA=&#10;" path="m11,375r-5,7l3,387r-1,6l,399r1,5l2,407r1,5l6,416r4,3l29,439r40,39l108,518r39,39l186,596r40,39l265,675r39,39l344,753r39,39l410,820r32,30l473,878r30,24l531,923r26,16l592,959r36,15l659,984r40,6l719,991r19,-2l773,982r36,-15l842,943r30,-30l893,880r14,-39l913,811r2,-35l916,757r-1,-19l913,717r-2,-21l907,673r-4,-23l988,736r4,3l996,742r7,3l1007,745r5,-1l1017,744r6,-3l1029,736r5,-4l1042,726r8,-8l1057,711r6,-7l1068,698r4,-6l1075,687r,-6l1077,676r,-4l1075,667r-1,-3l1071,660r-4,-4l1035,624r-32,-32l970,559,938,527,906,494,873,462,841,430,809,397,776,365,744,333,711,300,679,268,647,236,614,203,582,171,550,138,517,106,485,74,453,41,420,9,412,2,404,1,399,r-6,1l388,2r-6,3l376,10r-7,5l362,22r-8,9l345,40r-7,7l334,53r-6,6l325,65r-1,6l323,76r,5l324,85r2,4l329,93r3,4l355,119r23,23l400,165r23,22l445,210r23,22l491,255r22,23l536,300r23,23l581,346r23,22l626,391r23,22l672,436r22,23l717,481r23,23l762,527r23,22l792,577r8,43l806,659r3,36l809,711r,3l807,738r-11,40l775,808r-21,17l717,839r-29,2l669,838r-26,-7l608,816,571,793,539,768,508,741,474,709,456,690,437,671,418,652,399,633,380,614,361,595,342,577,324,558,305,539,286,520,267,501,248,482,229,464,211,445,192,426,173,407,154,388,135,369,116,351,98,332r-4,-4l90,325r-5,-1l82,323r-5,-1l71,323r-6,2l60,328r-7,5l47,338r-7,7l31,353r-8,9l16,369r-5,6xe" fillcolor="#c1c1c1" stroked="f">
                    <v:path arrowok="t" o:connecttype="custom" o:connectlocs="3,-572;1,-555;6,-543;69,-481;186,-363;304,-245;410,-139;503,-57;592,0;699,31;773,23;872,-46;913,-148;915,-221;907,-286;992,-220;1007,-214;1023,-218;1042,-233;1063,-255;1075,-272;1077,-287;1071,-299;1003,-367;906,-465;809,-562;711,-659;614,-756;517,-853;420,-950;399,-959;382,-954;362,-937;338,-912;325,-894;323,-878;329,-866;378,-817;445,-749;513,-681;581,-613;649,-546;717,-478;785,-410;806,-300;809,-245;775,-151;688,-118;608,-143;508,-218;437,-288;380,-345;324,-401;267,-458;211,-514;154,-571;98,-627;85,-635;71,-636;53,-626;31,-606;11,-584" o:connectangles="0,0,0,0,0,0,0,0,0,0,0,0,0,0,0,0,0,0,0,0,0,0,0,0,0,0,0,0,0,0,0,0,0,0,0,0,0,0,0,0,0,0,0,0,0,0,0,0,0,0,0,0,0,0,0,0,0,0,0,0,0,0"/>
                  </v:shape>
                  <v:group id="Group 2588" o:spid="_x0000_s1029" style="position:absolute;left:9006;top:-692;width:223;height:225" coordorigin="9006,-692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0pa/M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cT0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Slr8xgAAAN0A&#10;AAAPAAAAAAAAAAAAAAAAAKoCAABkcnMvZG93bnJldi54bWxQSwUGAAAAAAQABAD6AAAAnQMAAAAA&#10;">
                    <v:shape id="Freeform 2593" o:spid="_x0000_s1030" style="position:absolute;left:9006;top:-692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7yNsQA&#10;AADdAAAADwAAAGRycy9kb3ducmV2LnhtbESPQWvCQBSE70L/w/IK3symYmyJbkIpFL022vtr9pkE&#10;d9+G7Eajv94tFHocZuYbZltO1ogLDb5zrOAlSUEQ10533Cg4Hj4XbyB8QNZoHJOCG3koi6fZFnPt&#10;rvxFlyo0IkLY56igDaHPpfR1SxZ94nri6J3cYDFEOTRSD3iNcGvkMk3X0mLHcaHFnj5aqs/VaBWc&#10;M3N31tX3Psuqo/m57cb0e6fU/Hl634AINIX/8F97rxUss9cV/L6JT0AW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O8jbEAAAA3QAAAA8AAAAAAAAAAAAAAAAAmAIAAGRycy9k&#10;b3ducmV2LnhtbFBLBQYAAAAABAAEAPUAAACJAwAAAAA=&#10;" path="m167,55l152,40,133,25,116,13,101,5,89,1,81,,64,4,46,13,28,28,19,38,7,56,,73,,90r3,12l10,116r12,17l37,151r18,20l71,185r18,16l106,213r15,8l134,225r7,l158,222r18,-9l194,197r10,-10l216,169r6,-17l222,135r-3,-11l212,110,201,93,186,75,167,55xe" fillcolor="#c1c1c1" stroked="f">
                      <v:path arrowok="t" o:connecttype="custom" o:connectlocs="167,-637;152,-652;133,-667;116,-679;101,-687;89,-691;81,-692;64,-688;46,-679;28,-664;19,-654;7,-636;0,-619;0,-602;3,-590;10,-576;22,-559;37,-541;55,-521;71,-507;89,-491;106,-479;121,-471;134,-467;141,-467;158,-470;176,-479;194,-495;204,-505;216,-523;222,-540;222,-557;219,-568;212,-582;201,-599;186,-617;167,-637" o:connectangles="0,0,0,0,0,0,0,0,0,0,0,0,0,0,0,0,0,0,0,0,0,0,0,0,0,0,0,0,0,0,0,0,0,0,0,0,0"/>
                    </v:shape>
                    <v:group id="Group 2589" o:spid="_x0000_s1031" style="position:absolute;left:8673;top:-1786;width:950;height:948" coordorigin="8673,-1786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z72cTxgAAAN0A&#10;AAAPAAAAAAAAAAAAAAAAAKoCAABkcnMvZG93bnJldi54bWxQSwUGAAAAAAQABAD6AAAAnQMAAAAA&#10;">
                      <v:shape id="Freeform 2592" o:spid="_x0000_s1032" style="position:absolute;left:8673;top:-1786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syi8UA&#10;AADdAAAADwAAAGRycy9kb3ducmV2LnhtbESPT2sCMRTE7wW/Q3iCt5pV7CqrUUSQeuil/gGPj81z&#10;s7h5WZLUXfvpm0Khx2FmfsOsNr1txIN8qB0rmIwzEMSl0zVXCs6n/esCRIjIGhvHpOBJATbrwcsK&#10;C+06/qTHMVYiQTgUqMDE2BZShtKQxTB2LXHybs5bjEn6SmqPXYLbRk6zLJcWa04LBlvaGSrvxy+r&#10;INcz17u2/L5e99Z0u8ui8+8fSo2G/XYJIlIf/8N/7YNWMH2b5/D7Jj0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WzKLxQAAAN0AAAAPAAAAAAAAAAAAAAAAAJgCAABkcnMv&#10;ZG93bnJldi54bWxQSwUGAAAAAAQABAD1AAAAigMAAAAA&#10;" path="m880,932r7,-6l897,917r10,-10l918,896r9,-9l933,880r6,-8l944,865r2,-7l949,851r1,-5l949,839r-2,-5l945,828r-4,-7l918,782,896,744,873,705,850,666,828,627,805,588,783,549,760,510,738,472,715,433,692,394,670,355,647,316,625,277,602,238,580,199,557,160,534,122,512,83,489,44r-3,-4l482,33r-6,-7l473,21r-4,-6l463,10,459,6,455,3,447,r-4,l438,1r-5,1l428,6r-6,4l416,15r-7,6l401,29r-9,10l384,46r-5,7l374,59r-3,7l370,71r-2,6l368,82r1,4l370,91r2,5l376,101r20,33l416,167r20,33l457,234r20,33l497,300r20,34l537,367r20,33l576,434r20,33l616,500r20,34l656,567r20,34l696,634r21,33l737,700r20,34l777,767r2,3l780,775r-7,-4l740,751,707,731,673,710,640,690,606,671,573,651,540,631,506,611,473,591,439,571,406,551,372,531,339,511,306,491,272,471,239,452,205,432,172,411,139,391,105,371r-6,-2l95,366r-5,-1l86,364r-5,l76,365r-6,1l64,370r-7,5l50,381r-8,8l31,399r-7,8l17,414r-5,6l7,426r-3,5l2,436,,442r,4l2,451r1,4l6,459r6,7l17,470r4,3l27,476r5,4l38,484r7,4l84,511r39,22l161,556r39,23l239,601r39,23l317,647r39,22l394,692r39,22l472,737r39,22l550,782r39,23l628,827r39,23l705,872r39,23l783,918r39,23l828,944r5,2l840,947r6,1l851,947r7,-2l865,943r7,-5l880,932xe" fillcolor="#c1c1c1" stroked="f">
                        <v:path arrowok="t" o:connecttype="custom" o:connectlocs="897,-869;927,-899;944,-921;950,-940;945,-958;896,-1042;828,-1159;760,-1276;692,-1392;625,-1509;557,-1626;489,-1742;476,-1760;463,-1776;447,-1786;433,-1784;416,-1771;392,-1747;374,-1727;368,-1709;370,-1695;396,-1652;457,-1552;517,-1452;576,-1352;636,-1252;696,-1152;757,-1052;780,-1011;707,-1055;606,-1115;506,-1175;406,-1235;306,-1295;205,-1354;105,-1415;90,-1421;76,-1421;57,-1411;31,-1387;12,-1366;2,-1350;2,-1335;12,-1320;27,-1310;45,-1298;161,-1230;278,-1162;394,-1094;511,-1027;628,-959;744,-891;828,-842;846,-838;865,-843" o:connectangles="0,0,0,0,0,0,0,0,0,0,0,0,0,0,0,0,0,0,0,0,0,0,0,0,0,0,0,0,0,0,0,0,0,0,0,0,0,0,0,0,0,0,0,0,0,0,0,0,0,0,0,0,0,0,0"/>
                      </v:shape>
                      <v:group id="Group 2590" o:spid="_x0000_s1033" style="position:absolute;left:9226;top:-2208;width:1076;height:991" coordorigin="9226,-2208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Fc/8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cTS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cVz/xgAAAN0A&#10;AAAPAAAAAAAAAAAAAAAAAKoCAABkcnMvZG93bnJldi54bWxQSwUGAAAAAAQABAD6AAAAnQMAAAAA&#10;">
                        <v:shape id="Freeform 2591" o:spid="_x0000_s1034" style="position:absolute;left:9226;top:-2208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sDr8MA&#10;AADdAAAADwAAAGRycy9kb3ducmV2LnhtbERPy2oCMRTdF/yHcIXuasYBrZ0aRRRBCl34AF1eJreT&#10;ocnNOIk68/dmUejycN7zZeesuFMbas8KxqMMBHHpdc2VgtNx+zYDESKyRuuZFPQUYLkYvMyx0P7B&#10;e7ofYiVSCIcCFZgYm0LKUBpyGEa+IU7cj28dxgTbSuoWHyncWZln2VQ6rDk1GGxobaj8Pdycgmjs&#10;9+a6P/X9Ll9fthf79WHPqNTrsFt9gojUxX/xn3unFeST9zQ3vUlP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qsDr8MAAADdAAAADwAAAAAAAAAAAAAAAACYAgAAZHJzL2Rv&#10;d25yZXYueG1sUEsFBgAAAAAEAAQA9QAAAIgDAAAAAA==&#10;" path="m2,304r-1,5l,314r1,5l4,326r3,5l10,334,657,981r4,4l665,988r8,2l677,990r6,-1l688,988r6,-3l700,980r7,-5l714,969r9,-9l732,951r6,-7l743,937r5,-6l751,925r1,-5l753,914r,-4l752,906r-1,-4l748,898r-3,-4l722,871,699,849,677,826,654,804,632,781,609,758,586,736,564,713,541,691,518,668,496,645,473,623,451,600,428,577,405,555,383,532,360,510,337,487,315,464,292,442r-1,-4l285,415r-5,-23l276,371r-3,-20l271,332r-2,-18l268,296r,-19l270,253r5,-21l281,213r10,-16l302,183r21,-17l341,157r19,-6l388,149r20,2l429,157r22,9l469,175r18,10l505,197r18,13l537,221r15,13l567,248r17,15l601,280r19,19l639,318r19,19l677,356r19,18l715,393r19,19l753,431r19,19l790,469r19,19l828,507r19,19l866,545r19,19l904,583r19,19l942,621r19,19l980,659r4,3l988,665r3,1l996,667r4,l1005,666r6,-1l1016,662r7,-5l1030,652r7,-6l1046,637r9,-8l1061,621r5,-6l1071,608r3,-6l1075,597r1,-5l1076,587r-2,-4l1074,579r-3,-4l1067,571r-20,-19l1028,532r-20,-20l988,492,969,473,949,453,929,433,830,335,811,315,791,295,771,275,751,256,732,236,712,216,692,196,672,177,649,154,634,139,618,125,603,112,588,99,574,88,559,77,545,66,520,50,502,40,484,31,466,23,448,16,431,10,398,2,378,,358,,339,1,319,3,285,14r-17,9l250,34,234,47,217,62,204,77,193,92r-9,18l176,129r-6,20l165,171r-3,27l161,215r,19l162,254r2,20l166,296r4,22l174,341r,-1l160,326,145,312,131,298,117,284,103,270,89,255r-4,-3l81,249r-7,-3l68,246r-4,l59,246r-6,3l48,253r-6,5l35,264r-8,8l20,280r-7,7l9,292r-4,6l2,304xe" fillcolor="#c1c1c1" stroked="f">
                          <v:path arrowok="t" o:connecttype="custom" o:connectlocs="1,-1889;657,-1227;677,-1218;700,-1228;732,-1257;751,-1283;752,-1302;722,-1337;632,-1427;541,-1517;451,-1608;360,-1698;291,-1770;273,-1857;268,-1931;291,-2011;360,-2057;451,-2042;523,-1998;584,-1945;658,-1871;734,-1796;809,-1720;885,-1644;961,-1568;991,-1542;1011,-1543;1037,-1562;1066,-1593;1076,-1616;1071,-1633;1008,-1696;929,-1775;771,-1933;692,-2012;618,-2083;559,-2131;484,-2177;398,-2206;319,-2205;234,-2161;184,-2098;162,-2010;164,-1934;174,-1868;117,-1924;81,-1959;59,-1962;35,-1944;9,-1916" o:connectangles="0,0,0,0,0,0,0,0,0,0,0,0,0,0,0,0,0,0,0,0,0,0,0,0,0,0,0,0,0,0,0,0,0,0,0,0,0,0,0,0,0,0,0,0,0,0,0,0,0,0"/>
                        </v:shape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8E4BD0">
        <w:rPr>
          <w:rFonts w:ascii="Calibri" w:eastAsia="Calibri" w:hAnsi="Calibri" w:cs="Calibri"/>
          <w:sz w:val="22"/>
          <w:szCs w:val="22"/>
        </w:rPr>
        <w:t>-</w:t>
      </w:r>
      <w:r w:rsidR="008E4BD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="008E4BD0">
        <w:rPr>
          <w:sz w:val="22"/>
          <w:szCs w:val="22"/>
        </w:rPr>
        <w:t>Bạn</w:t>
      </w:r>
      <w:r w:rsidR="008E4BD0">
        <w:rPr>
          <w:spacing w:val="-2"/>
          <w:sz w:val="22"/>
          <w:szCs w:val="22"/>
        </w:rPr>
        <w:t xml:space="preserve"> </w:t>
      </w:r>
      <w:r w:rsidR="008E4BD0">
        <w:rPr>
          <w:sz w:val="22"/>
          <w:szCs w:val="22"/>
        </w:rPr>
        <w:t>t</w:t>
      </w:r>
      <w:r w:rsidR="008E4BD0">
        <w:rPr>
          <w:spacing w:val="1"/>
          <w:sz w:val="22"/>
          <w:szCs w:val="22"/>
        </w:rPr>
        <w:t>h</w:t>
      </w:r>
      <w:r w:rsidR="008E4BD0">
        <w:rPr>
          <w:sz w:val="22"/>
          <w:szCs w:val="22"/>
        </w:rPr>
        <w:t>ực</w:t>
      </w:r>
      <w:r w:rsidR="008E4BD0">
        <w:rPr>
          <w:spacing w:val="-2"/>
          <w:sz w:val="22"/>
          <w:szCs w:val="22"/>
        </w:rPr>
        <w:t xml:space="preserve"> </w:t>
      </w:r>
      <w:r w:rsidR="008E4BD0">
        <w:rPr>
          <w:spacing w:val="1"/>
          <w:sz w:val="22"/>
          <w:szCs w:val="22"/>
        </w:rPr>
        <w:t>h</w:t>
      </w:r>
      <w:r w:rsidR="008E4BD0">
        <w:rPr>
          <w:sz w:val="22"/>
          <w:szCs w:val="22"/>
        </w:rPr>
        <w:t>iện</w:t>
      </w:r>
      <w:r w:rsidR="008E4BD0">
        <w:rPr>
          <w:spacing w:val="-1"/>
          <w:sz w:val="22"/>
          <w:szCs w:val="22"/>
        </w:rPr>
        <w:t xml:space="preserve"> </w:t>
      </w:r>
      <w:r w:rsidR="008E4BD0">
        <w:rPr>
          <w:spacing w:val="1"/>
          <w:sz w:val="22"/>
          <w:szCs w:val="22"/>
        </w:rPr>
        <w:t>v</w:t>
      </w:r>
      <w:r w:rsidR="008E4BD0">
        <w:rPr>
          <w:sz w:val="22"/>
          <w:szCs w:val="22"/>
        </w:rPr>
        <w:t>iệc</w:t>
      </w:r>
      <w:r w:rsidR="008E4BD0">
        <w:rPr>
          <w:spacing w:val="-2"/>
          <w:sz w:val="22"/>
          <w:szCs w:val="22"/>
        </w:rPr>
        <w:t xml:space="preserve"> </w:t>
      </w:r>
      <w:r w:rsidR="008E4BD0">
        <w:rPr>
          <w:spacing w:val="1"/>
          <w:sz w:val="22"/>
          <w:szCs w:val="22"/>
        </w:rPr>
        <w:t>k</w:t>
      </w:r>
      <w:r w:rsidR="008E4BD0">
        <w:rPr>
          <w:sz w:val="22"/>
          <w:szCs w:val="22"/>
        </w:rPr>
        <w:t>i</w:t>
      </w:r>
      <w:r w:rsidR="008E4BD0">
        <w:rPr>
          <w:spacing w:val="1"/>
          <w:sz w:val="22"/>
          <w:szCs w:val="22"/>
        </w:rPr>
        <w:t>ể</w:t>
      </w:r>
      <w:r w:rsidR="008E4BD0">
        <w:rPr>
          <w:sz w:val="22"/>
          <w:szCs w:val="22"/>
        </w:rPr>
        <w:t>m</w:t>
      </w:r>
      <w:r w:rsidR="008E4BD0">
        <w:rPr>
          <w:spacing w:val="-5"/>
          <w:sz w:val="22"/>
          <w:szCs w:val="22"/>
        </w:rPr>
        <w:t xml:space="preserve"> </w:t>
      </w:r>
      <w:r w:rsidR="008E4BD0">
        <w:rPr>
          <w:sz w:val="22"/>
          <w:szCs w:val="22"/>
        </w:rPr>
        <w:t>tra</w:t>
      </w:r>
      <w:r w:rsidR="008E4BD0">
        <w:rPr>
          <w:spacing w:val="-1"/>
          <w:sz w:val="22"/>
          <w:szCs w:val="22"/>
        </w:rPr>
        <w:t xml:space="preserve"> </w:t>
      </w:r>
      <w:r w:rsidR="008E4BD0">
        <w:rPr>
          <w:sz w:val="22"/>
          <w:szCs w:val="22"/>
        </w:rPr>
        <w:t xml:space="preserve">các </w:t>
      </w:r>
      <w:r w:rsidR="008E4BD0">
        <w:rPr>
          <w:spacing w:val="1"/>
          <w:sz w:val="22"/>
          <w:szCs w:val="22"/>
        </w:rPr>
        <w:t>k</w:t>
      </w:r>
      <w:r w:rsidR="008E4BD0">
        <w:rPr>
          <w:sz w:val="22"/>
          <w:szCs w:val="22"/>
        </w:rPr>
        <w:t>ết</w:t>
      </w:r>
      <w:r w:rsidR="008E4BD0">
        <w:rPr>
          <w:spacing w:val="-1"/>
          <w:sz w:val="22"/>
          <w:szCs w:val="22"/>
        </w:rPr>
        <w:t xml:space="preserve"> </w:t>
      </w:r>
      <w:r w:rsidR="008E4BD0">
        <w:rPr>
          <w:spacing w:val="1"/>
          <w:sz w:val="22"/>
          <w:szCs w:val="22"/>
        </w:rPr>
        <w:t>nố</w:t>
      </w:r>
      <w:r w:rsidR="008E4BD0">
        <w:rPr>
          <w:sz w:val="22"/>
          <w:szCs w:val="22"/>
        </w:rPr>
        <w:t>i</w:t>
      </w:r>
      <w:r w:rsidR="008E4BD0">
        <w:rPr>
          <w:spacing w:val="-2"/>
          <w:sz w:val="22"/>
          <w:szCs w:val="22"/>
        </w:rPr>
        <w:t xml:space="preserve"> </w:t>
      </w:r>
      <w:r w:rsidR="008E4BD0">
        <w:rPr>
          <w:spacing w:val="1"/>
          <w:sz w:val="22"/>
          <w:szCs w:val="22"/>
        </w:rPr>
        <w:t>b</w:t>
      </w:r>
      <w:r w:rsidR="008E4BD0">
        <w:rPr>
          <w:sz w:val="22"/>
          <w:szCs w:val="22"/>
        </w:rPr>
        <w:t>ằ</w:t>
      </w:r>
      <w:r w:rsidR="008E4BD0">
        <w:rPr>
          <w:spacing w:val="1"/>
          <w:sz w:val="22"/>
          <w:szCs w:val="22"/>
        </w:rPr>
        <w:t>n</w:t>
      </w:r>
      <w:r w:rsidR="008E4BD0">
        <w:rPr>
          <w:sz w:val="22"/>
          <w:szCs w:val="22"/>
        </w:rPr>
        <w:t>g</w:t>
      </w:r>
      <w:r w:rsidR="008E4BD0">
        <w:rPr>
          <w:spacing w:val="-2"/>
          <w:sz w:val="22"/>
          <w:szCs w:val="22"/>
        </w:rPr>
        <w:t xml:space="preserve"> </w:t>
      </w:r>
      <w:r w:rsidR="008E4BD0">
        <w:rPr>
          <w:sz w:val="22"/>
          <w:szCs w:val="22"/>
        </w:rPr>
        <w:t>lệ</w:t>
      </w:r>
      <w:r w:rsidR="008E4BD0">
        <w:rPr>
          <w:spacing w:val="1"/>
          <w:sz w:val="22"/>
          <w:szCs w:val="22"/>
        </w:rPr>
        <w:t>n</w:t>
      </w:r>
      <w:r w:rsidR="008E4BD0">
        <w:rPr>
          <w:sz w:val="22"/>
          <w:szCs w:val="22"/>
        </w:rPr>
        <w:t>h</w:t>
      </w:r>
      <w:r w:rsidR="008E4BD0">
        <w:rPr>
          <w:spacing w:val="-2"/>
          <w:sz w:val="22"/>
          <w:szCs w:val="22"/>
        </w:rPr>
        <w:t xml:space="preserve"> </w:t>
      </w:r>
      <w:r w:rsidR="008E4BD0">
        <w:rPr>
          <w:b/>
          <w:sz w:val="22"/>
          <w:szCs w:val="22"/>
        </w:rPr>
        <w:t>P</w:t>
      </w:r>
      <w:r w:rsidR="008E4BD0">
        <w:rPr>
          <w:b/>
          <w:spacing w:val="-1"/>
          <w:sz w:val="22"/>
          <w:szCs w:val="22"/>
        </w:rPr>
        <w:t>i</w:t>
      </w:r>
      <w:r w:rsidR="008E4BD0">
        <w:rPr>
          <w:b/>
          <w:sz w:val="22"/>
          <w:szCs w:val="22"/>
        </w:rPr>
        <w:t>ng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2"/>
          <w:szCs w:val="22"/>
        </w:rPr>
      </w:pPr>
      <w:r>
        <w:rPr>
          <w:sz w:val="22"/>
          <w:szCs w:val="22"/>
        </w:rPr>
        <w:t>Pi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từ </w:t>
      </w:r>
      <w:r>
        <w:rPr>
          <w:b/>
          <w:sz w:val="22"/>
          <w:szCs w:val="22"/>
        </w:rPr>
        <w:t>H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st1</w:t>
      </w:r>
      <w:r>
        <w:rPr>
          <w:b/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địa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chỉ</w:t>
      </w:r>
      <w:r>
        <w:rPr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10</w:t>
      </w:r>
      <w:r>
        <w:rPr>
          <w:b/>
          <w:sz w:val="22"/>
          <w:szCs w:val="22"/>
        </w:rPr>
        <w:t>.</w:t>
      </w:r>
      <w:r>
        <w:rPr>
          <w:b/>
          <w:spacing w:val="-1"/>
          <w:sz w:val="22"/>
          <w:szCs w:val="22"/>
        </w:rPr>
        <w:t>0</w:t>
      </w:r>
      <w:r>
        <w:rPr>
          <w:b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0</w:t>
      </w:r>
      <w:r>
        <w:rPr>
          <w:b/>
          <w:sz w:val="22"/>
          <w:szCs w:val="22"/>
        </w:rPr>
        <w:t>.1</w:t>
      </w:r>
    </w:p>
    <w:p w:rsidR="00F81C28" w:rsidRDefault="00F81C28">
      <w:pPr>
        <w:spacing w:before="3" w:line="140" w:lineRule="exact"/>
        <w:rPr>
          <w:sz w:val="14"/>
          <w:szCs w:val="14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2"/>
          <w:szCs w:val="22"/>
        </w:rPr>
      </w:pPr>
      <w:r>
        <w:rPr>
          <w:sz w:val="22"/>
          <w:szCs w:val="22"/>
        </w:rPr>
        <w:t>Pi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từ </w:t>
      </w:r>
      <w:r>
        <w:rPr>
          <w:b/>
          <w:sz w:val="22"/>
          <w:szCs w:val="22"/>
        </w:rPr>
        <w:t>H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st</w:t>
      </w:r>
      <w:r>
        <w:rPr>
          <w:b/>
          <w:spacing w:val="-4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1 </w:t>
      </w:r>
      <w:r>
        <w:rPr>
          <w:sz w:val="22"/>
          <w:szCs w:val="22"/>
        </w:rPr>
        <w:t>sa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địa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chỉ</w:t>
      </w:r>
      <w:r>
        <w:rPr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192</w:t>
      </w:r>
      <w:r>
        <w:rPr>
          <w:b/>
          <w:spacing w:val="-1"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16</w:t>
      </w:r>
      <w:r>
        <w:rPr>
          <w:b/>
          <w:spacing w:val="-1"/>
          <w:sz w:val="22"/>
          <w:szCs w:val="22"/>
        </w:rPr>
        <w:t>8</w:t>
      </w:r>
      <w:r>
        <w:rPr>
          <w:b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0</w:t>
      </w:r>
      <w:r>
        <w:rPr>
          <w:b/>
          <w:sz w:val="22"/>
          <w:szCs w:val="22"/>
        </w:rPr>
        <w:t>.1</w:t>
      </w:r>
    </w:p>
    <w:p w:rsidR="00F81C28" w:rsidRDefault="00F81C28">
      <w:pPr>
        <w:spacing w:before="7" w:line="100" w:lineRule="exact"/>
        <w:rPr>
          <w:sz w:val="11"/>
          <w:szCs w:val="11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2"/>
          <w:szCs w:val="22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2"/>
          <w:szCs w:val="22"/>
        </w:rPr>
        <w:t>Pi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từ </w:t>
      </w:r>
      <w:r>
        <w:rPr>
          <w:b/>
          <w:sz w:val="22"/>
          <w:szCs w:val="22"/>
        </w:rPr>
        <w:t>H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st1</w:t>
      </w:r>
      <w:r>
        <w:rPr>
          <w:b/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địa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chỉ</w:t>
      </w:r>
      <w:r>
        <w:rPr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192</w:t>
      </w:r>
      <w:r>
        <w:rPr>
          <w:b/>
          <w:spacing w:val="-1"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16</w:t>
      </w:r>
      <w:r>
        <w:rPr>
          <w:b/>
          <w:spacing w:val="-1"/>
          <w:sz w:val="22"/>
          <w:szCs w:val="22"/>
        </w:rPr>
        <w:t>8</w:t>
      </w:r>
      <w:r>
        <w:rPr>
          <w:b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0</w:t>
      </w:r>
      <w:r>
        <w:rPr>
          <w:b/>
          <w:sz w:val="22"/>
          <w:szCs w:val="22"/>
        </w:rPr>
        <w:t>.2</w:t>
      </w:r>
    </w:p>
    <w:p w:rsidR="00F81C28" w:rsidRDefault="00F81C28">
      <w:pPr>
        <w:spacing w:before="2" w:line="120" w:lineRule="exact"/>
        <w:rPr>
          <w:sz w:val="12"/>
          <w:szCs w:val="12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spacing w:before="27"/>
        <w:ind w:left="120"/>
        <w:rPr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-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Đ</w:t>
      </w:r>
      <w:r>
        <w:rPr>
          <w:spacing w:val="1"/>
          <w:sz w:val="22"/>
          <w:szCs w:val="22"/>
        </w:rPr>
        <w:t>ố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ới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st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1 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>ạn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kh</w:t>
      </w:r>
      <w:r>
        <w:rPr>
          <w:spacing w:val="-1"/>
          <w:sz w:val="22"/>
          <w:szCs w:val="22"/>
        </w:rPr>
        <w:t>ô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ể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pacing w:val="-2"/>
          <w:sz w:val="22"/>
          <w:szCs w:val="22"/>
        </w:rPr>
        <w:t>ấ</w:t>
      </w:r>
      <w:r>
        <w:rPr>
          <w:sz w:val="22"/>
          <w:szCs w:val="22"/>
        </w:rPr>
        <w:t>y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ịa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chỉ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pacing w:val="-1"/>
          <w:sz w:val="22"/>
          <w:szCs w:val="22"/>
        </w:rPr>
        <w:t>9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1</w:t>
      </w:r>
      <w:r>
        <w:rPr>
          <w:spacing w:val="1"/>
          <w:sz w:val="22"/>
          <w:szCs w:val="22"/>
        </w:rPr>
        <w:t>68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z w:val="22"/>
          <w:szCs w:val="22"/>
        </w:rPr>
        <w:t>2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2"/>
          <w:szCs w:val="22"/>
        </w:rPr>
      </w:pPr>
      <w:r>
        <w:rPr>
          <w:sz w:val="22"/>
          <w:szCs w:val="22"/>
        </w:rPr>
        <w:t>Bạn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ực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iện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iệc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iểm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tươ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tự ở </w:t>
      </w:r>
      <w:r>
        <w:rPr>
          <w:b/>
          <w:sz w:val="22"/>
          <w:szCs w:val="22"/>
        </w:rPr>
        <w:t>H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st</w:t>
      </w:r>
      <w:r>
        <w:rPr>
          <w:b/>
          <w:spacing w:val="-4"/>
          <w:sz w:val="22"/>
          <w:szCs w:val="22"/>
        </w:rPr>
        <w:t xml:space="preserve"> </w:t>
      </w:r>
      <w:r>
        <w:rPr>
          <w:b/>
          <w:sz w:val="22"/>
          <w:szCs w:val="22"/>
        </w:rPr>
        <w:t>2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091ACD">
      <w:pPr>
        <w:ind w:left="120"/>
        <w:rPr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130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ge">
                  <wp:posOffset>1132840</wp:posOffset>
                </wp:positionV>
                <wp:extent cx="5614670" cy="6424930"/>
                <wp:effectExtent l="0" t="0" r="0" b="5080"/>
                <wp:wrapNone/>
                <wp:docPr id="92" name="Group 2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4670" cy="6424930"/>
                          <a:chOff x="1470" y="1784"/>
                          <a:chExt cx="8842" cy="10118"/>
                        </a:xfrm>
                      </wpg:grpSpPr>
                      <pic:pic xmlns:pic="http://schemas.openxmlformats.org/drawingml/2006/picture">
                        <pic:nvPicPr>
                          <pic:cNvPr id="93" name="Picture 25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94" name="Group 2574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95" name="Freeform 2584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560" name="Group 2575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2561" name="Freeform 2583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563" name="Group 2576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2564" name="Freeform 25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565" name="Group 257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2566" name="Freeform 258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2567" name="Picture 258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70" y="1784"/>
                                    <a:ext cx="8627" cy="202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568" name="Picture 257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70" y="5840"/>
                                    <a:ext cx="8640" cy="227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569" name="Picture 257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70" y="8772"/>
                                    <a:ext cx="8627" cy="231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73" o:spid="_x0000_s1026" style="position:absolute;margin-left:73.5pt;margin-top:89.2pt;width:442.1pt;height:505.9pt;z-index:-18350;mso-position-horizontal-relative:page;mso-position-vertical-relative:page" coordorigin="1470,1784" coordsize="8842,10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">
                <v:shape id="Picture 2585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GtODDAAAA2wAAAA8AAABkcnMvZG93bnJldi54bWxEj82KwkAQhO/CvsPQC3vTiSsEjY4iq6IH&#10;PZjdB2gynR/M9ITMaLI+vSMIHouq+oparHpTixu1rrKsYDyKQBBnVldcKPj73Q2nIJxH1lhbJgX/&#10;5GC1/BgsMNG24zPdUl+IAGGXoILS+yaR0mUlGXQj2xAHL7etQR9kW0jdYhfgppbfURRLgxWHhRIb&#10;+ikpu6RXoyDeRHsjd2luj4dpfN12m1Oe3pX6+uzXcxCeev8Ov9oHrWA2geeX8APk8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ga04MMAAADbAAAADwAAAAAAAAAAAAAAAACf&#10;AgAAZHJzL2Rvd25yZXYueG1sUEsFBgAAAAAEAAQA9wAAAI8DAAAAAA==&#10;">
                  <v:imagedata r:id="rId10" o:title=""/>
                </v:shape>
                <v:group id="Group 2574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shape id="Freeform 2584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FdPsUA&#10;AADbAAAADwAAAGRycy9kb3ducmV2LnhtbESPT2vCQBTE70K/w/IK3uqmgiWmWaWxtXgQQduLt0f2&#10;5Q/Nvg3ZjUn76V2h4HGYmd8w6Xo0jbhQ52rLCp5nEQji3OqaSwXfX9unGITzyBoby6TglxysVw+T&#10;FBNtBz7S5eRLESDsElRQed8mUrq8IoNuZlvi4BW2M+iD7EqpOxwC3DRyHkUv0mDNYaHCljYV5T+n&#10;3ij4+9jGlH3GeDD796Evjucs689KTR/Ht1cQnkZ/D/+3d1rBcgG3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AV0+xQAAANsAAAAPAAAAAAAAAAAAAAAAAJgCAABkcnMv&#10;ZG93bnJldi54bWxQSwUGAAAAAAQABAD1AAAAigMAAAAA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2575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kFSVs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fPFMuwP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QVJWwwAAAN0AAAAP&#10;AAAAAAAAAAAAAAAAAKoCAABkcnMvZG93bnJldi54bWxQSwUGAAAAAAQABAD6AAAAmgMAAAAA&#10;">
                    <v:shape id="Freeform 2583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DHc8IA&#10;AADdAAAADwAAAGRycy9kb3ducmV2LnhtbESPQYvCMBSE78L+h/CEvdm0hYpUoyzColer3p/N27aY&#10;vJQmavXXbxYWPA4z8w2z2ozWiDsNvnOsIEtSEMS10x03Ck7H79kChA/IGo1jUvAkD5v1x2SFpXYP&#10;PtC9Co2IEPYlKmhD6Espfd2SRZ+4njh6P26wGKIcGqkHfES4NTJP07m02HFcaLGnbUv1tbpZBdfC&#10;vJx19asviupkLs/dLT3vlPqcjl9LEIHG8A7/t/daQV7MM/h7E5+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oMdzwgAAAN0AAAAPAAAAAAAAAAAAAAAAAJgCAABkcnMvZG93&#10;bnJldi54bWxQSwUGAAAAAAQABAD1AAAAhwMAAAAA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2576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pPMIc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pfzOD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aTzCHFAAAA3QAA&#10;AA8AAAAAAAAAAAAAAAAAqgIAAGRycy9kb3ducmV2LnhtbFBLBQYAAAAABAAEAPoAAACcAwAAAAA=&#10;">
                      <v:shape id="Freeform 2582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yfusUA&#10;AADdAAAADwAAAGRycy9kb3ducmV2LnhtbESPT2sCMRTE74LfITyhN81W7CKrUYog9tBL/QMeH5vX&#10;zdLNy5JEd/XTN4LgcZiZ3zDLdW8bcSUfascK3icZCOLS6ZorBcfDdjwHESKyxsYxKbhRgPVqOFhi&#10;oV3HP3Tdx0okCIcCFZgY20LKUBqyGCauJU7er/MWY5K+ktpjl+C2kdMsy6XFmtOCwZY2hsq//cUq&#10;yPXM9a4t7+fz1ppuc5p3fvet1Nuo/1yAiNTHV/jZ/tIKph/5DB5v0hO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HJ+6xQAAAN0AAAAPAAAAAAAAAAAAAAAAAJgCAABkcnMv&#10;ZG93bnJldi54bWxQSwUGAAAAAAQABAD1AAAAigMAAAAA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2577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2NvHOxgAAAN0A&#10;AAAPAAAAAAAAAAAAAAAAAKoCAABkcnMvZG93bnJldi54bWxQSwUGAAAAAAQABAD6AAAAnQMAAAAA&#10;">
                        <v:shape id="Freeform 2581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Gkm8UA&#10;AADdAAAADwAAAGRycy9kb3ducmV2LnhtbESPQWsCMRSE74X+h/AK3mrWBZd2axRRBBF60Ar1+Ng8&#10;N4vJy7qJuvvvm0Khx2FmvmFmi95ZcacuNJ4VTMYZCOLK64ZrBcevzesbiBCRNVrPpGCgAIv589MM&#10;S+0fvKf7IdYiQTiUqMDE2JZShsqQwzD2LXHyzr5zGJPsaqk7fCS4szLPskI6bDgtGGxpZai6HG5O&#10;QTT2c33dH4dhm69Om5PdvdtvVGr00i8/QETq43/4r73VCvJpUcDvm/QE5P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oaSbxQAAAN0AAAAPAAAAAAAAAAAAAAAAAJgCAABkcnMv&#10;ZG93bnJldi54bWxQSwUGAAAAAAQABAD1AAAAigMAAAAA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2580" o:spid="_x0000_s1036" type="#_x0000_t75" style="position:absolute;left:1470;top:1784;width:8627;height:20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fMMXFAAAA3QAAAA8AAABkcnMvZG93bnJldi54bWxEj8FqwzAQRO+F/IPYQG+NHLt1gxslhISU&#10;XHpI2t4Xa2OZWisjKbb791Wh0OMwM2+Y9XaynRjIh9axguUiA0FcO91yo+Dj/fiwAhEissbOMSn4&#10;pgDbzexujZV2I59puMRGJAiHChWYGPtKylAbshgWridO3tV5izFJ30jtcUxw28k8y0ppseW0YLCn&#10;vaH663KzCh6Pnflcvr7lw2EsyqLITvuDd0rdz6fdC4hIU/wP/7VPWkH+VD7D75v0BOTm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3zDFxQAAAN0AAAAPAAAAAAAAAAAAAAAA&#10;AJ8CAABkcnMvZG93bnJldi54bWxQSwUGAAAAAAQABAD3AAAAkQMAAAAA&#10;">
                          <v:imagedata r:id="rId20" o:title=""/>
                        </v:shape>
                        <v:shape id="Picture 2579" o:spid="_x0000_s1037" type="#_x0000_t75" style="position:absolute;left:1470;top:5840;width:8640;height:22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OIQPFAAAA3QAAAA8AAABkcnMvZG93bnJldi54bWxET8tqwkAU3Qv+w3AFd2ZSQZE0o5RKqQtT&#10;MX1Ad5fMbZKauRMyo4n9emchdHk473QzmEZcqHO1ZQUPUQyCuLC65lLBx/vLbAXCeWSNjWVScCUH&#10;m/V4lGKibc9HuuS+FCGEXYIKKu/bREpXVGTQRbYlDtyP7Qz6ALtS6g77EG4aOY/jpTRYc2iosKXn&#10;iopTfjYKXr+0/r1u46HV2aH+PP+57+xtr9R0Mjw9gvA0+H/x3b3TCuaLZZgb3oQnIN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ziEDxQAAAN0AAAAPAAAAAAAAAAAAAAAA&#10;AJ8CAABkcnMvZG93bnJldi54bWxQSwUGAAAAAAQABAD3AAAAkQMAAAAA&#10;">
                          <v:imagedata r:id="rId21" o:title=""/>
                        </v:shape>
                        <v:shape id="Picture 2578" o:spid="_x0000_s1038" type="#_x0000_t75" style="position:absolute;left:1470;top:8772;width:8627;height:23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LdYrJAAAA3QAAAA8AAABkcnMvZG93bnJldi54bWxEj91qwkAUhO8LvsNyhN4U3ZjaaFNXEWnB&#10;QqH+QW9Ps8ckmj0bsmtM374rFHo5zMw3zGzRmUq01LjSsoLRMAJBnFldcq7gsH8bTEE4j6yxskwK&#10;fsjBYt67m2Gq7ZW31O58LgKEXYoKCu/rVEqXFWTQDW1NHLyjbQz6IJtc6gavAW4qGUdRIg2WHBYK&#10;rGlVUHbeXYyC40f89bq5nN4/vw+Th3WVcDtePSp13++WLyA8df4//NdeawXxU/IMtzfhCcj5L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SMt1iskAAADdAAAADwAAAAAAAAAA&#10;AAAAAACfAgAAZHJzL2Rvd25yZXYueG1sUEsFBgAAAAAEAAQA9wAAAJUDAAAAAA==&#10;">
                          <v:imagedata r:id="rId22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sz w:val="22"/>
          <w:szCs w:val="22"/>
        </w:rPr>
        <w:t>Pi</w:t>
      </w:r>
      <w:r w:rsidR="008E4BD0">
        <w:rPr>
          <w:spacing w:val="1"/>
          <w:sz w:val="22"/>
          <w:szCs w:val="22"/>
        </w:rPr>
        <w:t>n</w:t>
      </w:r>
      <w:r w:rsidR="008E4BD0">
        <w:rPr>
          <w:sz w:val="22"/>
          <w:szCs w:val="22"/>
        </w:rPr>
        <w:t>g</w:t>
      </w:r>
      <w:r w:rsidR="008E4BD0">
        <w:rPr>
          <w:spacing w:val="-3"/>
          <w:sz w:val="22"/>
          <w:szCs w:val="22"/>
        </w:rPr>
        <w:t xml:space="preserve"> </w:t>
      </w:r>
      <w:r w:rsidR="008E4BD0">
        <w:rPr>
          <w:spacing w:val="1"/>
          <w:sz w:val="22"/>
          <w:szCs w:val="22"/>
        </w:rPr>
        <w:t>đ</w:t>
      </w:r>
      <w:r w:rsidR="008E4BD0">
        <w:rPr>
          <w:sz w:val="22"/>
          <w:szCs w:val="22"/>
        </w:rPr>
        <w:t>ịa</w:t>
      </w:r>
      <w:r w:rsidR="008E4BD0">
        <w:rPr>
          <w:spacing w:val="-1"/>
          <w:sz w:val="22"/>
          <w:szCs w:val="22"/>
        </w:rPr>
        <w:t xml:space="preserve"> </w:t>
      </w:r>
      <w:r w:rsidR="008E4BD0">
        <w:rPr>
          <w:sz w:val="22"/>
          <w:szCs w:val="22"/>
        </w:rPr>
        <w:t>chỉ</w:t>
      </w:r>
      <w:r w:rsidR="008E4BD0">
        <w:rPr>
          <w:spacing w:val="-3"/>
          <w:sz w:val="22"/>
          <w:szCs w:val="22"/>
        </w:rPr>
        <w:t xml:space="preserve"> </w:t>
      </w:r>
      <w:r w:rsidR="008E4BD0">
        <w:rPr>
          <w:b/>
          <w:spacing w:val="-1"/>
          <w:sz w:val="22"/>
          <w:szCs w:val="22"/>
        </w:rPr>
        <w:t>1</w:t>
      </w:r>
      <w:r w:rsidR="008E4BD0">
        <w:rPr>
          <w:b/>
          <w:spacing w:val="1"/>
          <w:sz w:val="22"/>
          <w:szCs w:val="22"/>
        </w:rPr>
        <w:t>1</w:t>
      </w:r>
      <w:r w:rsidR="008E4BD0">
        <w:rPr>
          <w:b/>
          <w:sz w:val="22"/>
          <w:szCs w:val="22"/>
        </w:rPr>
        <w:t>.</w:t>
      </w:r>
      <w:r w:rsidR="008E4BD0">
        <w:rPr>
          <w:b/>
          <w:spacing w:val="1"/>
          <w:sz w:val="22"/>
          <w:szCs w:val="22"/>
        </w:rPr>
        <w:t>0</w:t>
      </w:r>
      <w:r w:rsidR="008E4BD0">
        <w:rPr>
          <w:b/>
          <w:sz w:val="22"/>
          <w:szCs w:val="22"/>
        </w:rPr>
        <w:t>.</w:t>
      </w:r>
      <w:r w:rsidR="008E4BD0">
        <w:rPr>
          <w:b/>
          <w:spacing w:val="-1"/>
          <w:sz w:val="22"/>
          <w:szCs w:val="22"/>
        </w:rPr>
        <w:t>0</w:t>
      </w:r>
      <w:r w:rsidR="008E4BD0">
        <w:rPr>
          <w:b/>
          <w:sz w:val="22"/>
          <w:szCs w:val="22"/>
        </w:rPr>
        <w:t>.1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20" w:line="260" w:lineRule="exact"/>
        <w:rPr>
          <w:sz w:val="26"/>
          <w:szCs w:val="26"/>
        </w:rPr>
      </w:pPr>
    </w:p>
    <w:p w:rsidR="00F81C28" w:rsidRDefault="008E4BD0">
      <w:pPr>
        <w:ind w:left="120"/>
        <w:rPr>
          <w:sz w:val="22"/>
          <w:szCs w:val="22"/>
        </w:rPr>
      </w:pPr>
      <w:r>
        <w:rPr>
          <w:sz w:val="22"/>
          <w:szCs w:val="22"/>
        </w:rPr>
        <w:t>Pi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ịa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chỉ</w:t>
      </w:r>
      <w:r>
        <w:rPr>
          <w:spacing w:val="-3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1</w:t>
      </w:r>
      <w:r>
        <w:rPr>
          <w:b/>
          <w:spacing w:val="1"/>
          <w:sz w:val="22"/>
          <w:szCs w:val="22"/>
        </w:rPr>
        <w:t>92</w:t>
      </w:r>
      <w:r>
        <w:rPr>
          <w:b/>
          <w:sz w:val="22"/>
          <w:szCs w:val="22"/>
        </w:rPr>
        <w:t>.</w:t>
      </w:r>
      <w:r>
        <w:rPr>
          <w:b/>
          <w:spacing w:val="-1"/>
          <w:sz w:val="22"/>
          <w:szCs w:val="22"/>
        </w:rPr>
        <w:t>1</w:t>
      </w:r>
      <w:r>
        <w:rPr>
          <w:b/>
          <w:spacing w:val="1"/>
          <w:sz w:val="22"/>
          <w:szCs w:val="22"/>
        </w:rPr>
        <w:t>68</w:t>
      </w:r>
      <w:r>
        <w:rPr>
          <w:b/>
          <w:sz w:val="22"/>
          <w:szCs w:val="22"/>
        </w:rPr>
        <w:t>.</w:t>
      </w:r>
      <w:r>
        <w:rPr>
          <w:b/>
          <w:spacing w:val="-1"/>
          <w:sz w:val="22"/>
          <w:szCs w:val="22"/>
        </w:rPr>
        <w:t>0</w:t>
      </w:r>
      <w:r>
        <w:rPr>
          <w:b/>
          <w:sz w:val="22"/>
          <w:szCs w:val="22"/>
        </w:rPr>
        <w:t>.2</w:t>
      </w:r>
    </w:p>
    <w:p w:rsidR="00F81C28" w:rsidRDefault="00F81C28">
      <w:pPr>
        <w:spacing w:before="7" w:line="100" w:lineRule="exact"/>
        <w:rPr>
          <w:sz w:val="11"/>
          <w:szCs w:val="11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2"/>
          <w:szCs w:val="22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2"/>
          <w:szCs w:val="22"/>
        </w:rPr>
        <w:t>Pi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ịa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chỉ</w:t>
      </w:r>
      <w:r>
        <w:rPr>
          <w:spacing w:val="-3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1</w:t>
      </w:r>
      <w:r>
        <w:rPr>
          <w:b/>
          <w:spacing w:val="1"/>
          <w:sz w:val="22"/>
          <w:szCs w:val="22"/>
        </w:rPr>
        <w:t>92</w:t>
      </w:r>
      <w:r>
        <w:rPr>
          <w:b/>
          <w:sz w:val="22"/>
          <w:szCs w:val="22"/>
        </w:rPr>
        <w:t>.</w:t>
      </w:r>
      <w:r>
        <w:rPr>
          <w:b/>
          <w:spacing w:val="-1"/>
          <w:sz w:val="22"/>
          <w:szCs w:val="22"/>
        </w:rPr>
        <w:t>1</w:t>
      </w:r>
      <w:r>
        <w:rPr>
          <w:b/>
          <w:spacing w:val="1"/>
          <w:sz w:val="22"/>
          <w:szCs w:val="22"/>
        </w:rPr>
        <w:t>68</w:t>
      </w:r>
      <w:r>
        <w:rPr>
          <w:b/>
          <w:sz w:val="22"/>
          <w:szCs w:val="22"/>
        </w:rPr>
        <w:t>.</w:t>
      </w:r>
      <w:r>
        <w:rPr>
          <w:b/>
          <w:spacing w:val="-1"/>
          <w:sz w:val="22"/>
          <w:szCs w:val="22"/>
        </w:rPr>
        <w:t>0</w:t>
      </w:r>
      <w:r>
        <w:rPr>
          <w:b/>
          <w:sz w:val="22"/>
          <w:szCs w:val="22"/>
        </w:rPr>
        <w:t>.1</w:t>
      </w:r>
    </w:p>
    <w:p w:rsidR="00F81C28" w:rsidRDefault="00F81C28">
      <w:pPr>
        <w:spacing w:before="3" w:line="180" w:lineRule="exact"/>
        <w:rPr>
          <w:sz w:val="18"/>
          <w:szCs w:val="18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spacing w:before="27" w:line="416" w:lineRule="auto"/>
        <w:ind w:left="840" w:right="5429" w:hanging="720"/>
        <w:rPr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-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ực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iện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ác lệ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ừ 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uter</w:t>
      </w:r>
      <w:r>
        <w:rPr>
          <w:b/>
          <w:spacing w:val="-5"/>
          <w:sz w:val="22"/>
          <w:szCs w:val="22"/>
        </w:rPr>
        <w:t xml:space="preserve"> 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G</w:t>
      </w:r>
      <w:r>
        <w:rPr>
          <w:b/>
          <w:spacing w:val="1"/>
          <w:sz w:val="22"/>
          <w:szCs w:val="22"/>
        </w:rPr>
        <w:t>1</w:t>
      </w:r>
      <w:r>
        <w:rPr>
          <w:sz w:val="22"/>
          <w:szCs w:val="22"/>
        </w:rPr>
        <w:t>: TTG</w:t>
      </w:r>
      <w:r>
        <w:rPr>
          <w:spacing w:val="1"/>
          <w:sz w:val="22"/>
          <w:szCs w:val="22"/>
        </w:rPr>
        <w:t>1#</w:t>
      </w:r>
      <w:r>
        <w:rPr>
          <w:b/>
          <w:sz w:val="22"/>
          <w:szCs w:val="22"/>
        </w:rPr>
        <w:t>ping</w:t>
      </w:r>
      <w:r>
        <w:rPr>
          <w:b/>
          <w:spacing w:val="-10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192</w:t>
      </w:r>
      <w:r>
        <w:rPr>
          <w:b/>
          <w:spacing w:val="-1"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168</w:t>
      </w:r>
      <w:r>
        <w:rPr>
          <w:b/>
          <w:spacing w:val="-1"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0</w:t>
      </w:r>
      <w:r>
        <w:rPr>
          <w:b/>
          <w:sz w:val="22"/>
          <w:szCs w:val="22"/>
        </w:rPr>
        <w:t>.2</w:t>
      </w:r>
    </w:p>
    <w:p w:rsidR="00F81C28" w:rsidRDefault="00091ACD">
      <w:pPr>
        <w:spacing w:before="21"/>
        <w:ind w:left="840"/>
        <w:rPr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132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ge">
                  <wp:posOffset>1132840</wp:posOffset>
                </wp:positionV>
                <wp:extent cx="5614670" cy="2677795"/>
                <wp:effectExtent l="0" t="0" r="0" b="0"/>
                <wp:wrapNone/>
                <wp:docPr id="82" name="Group 2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4670" cy="2677795"/>
                          <a:chOff x="1470" y="1784"/>
                          <a:chExt cx="8842" cy="4217"/>
                        </a:xfrm>
                      </wpg:grpSpPr>
                      <wpg:grpSp>
                        <wpg:cNvPr id="83" name="Group 2564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84" name="Freeform 2572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5" name="Group 2565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86" name="Freeform 2571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87" name="Group 2566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88" name="Freeform 25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9" name="Group 256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90" name="Freeform 256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91" name="Picture 256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70" y="1784"/>
                                    <a:ext cx="8640" cy="23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63" o:spid="_x0000_s1026" style="position:absolute;margin-left:73.5pt;margin-top:89.2pt;width:442.1pt;height:210.85pt;z-index:-18348;mso-position-horizontal-relative:page;mso-position-vertical-relative:page" coordorigin="1470,1784" coordsize="8842,42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">
                <v:group id="Group 2564" o:spid="_x0000_s1027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<v:shape id="Freeform 2572" o:spid="_x0000_s1028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RueMQA&#10;AADbAAAADwAAAGRycy9kb3ducmV2LnhtbESPQWvCQBSE70L/w/IKvenGUiREVzFtLR5EiO3F2yP7&#10;TILZtyG7Mam/3hUEj8PMfMMsVoOpxYVaV1lWMJ1EIIhzqysuFPz9bsYxCOeRNdaWScE/OVgtX0YL&#10;TLTtOaPLwRciQNglqKD0vkmkdHlJBt3ENsTBO9nWoA+yLaRusQ9wU8v3KJpJgxWHhRIb+iwpPx86&#10;o+D6vYkp/Ylxb3ZffXfKjmnaHZV6ex3WcxCeBv8MP9pbrSD+gPu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UbnjEAAAA2wAAAA8AAAAAAAAAAAAAAAAAmAIAAGRycy9k&#10;b3ducmV2LnhtbFBLBQYAAAAABAAEAPUAAACJAwAAAAA=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2565" o:spid="_x0000_s1029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  <v:shape id="Freeform 2571" o:spid="_x0000_s1030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jcocEA&#10;AADbAAAADwAAAGRycy9kb3ducmV2LnhtbESPQWvCQBSE7wX/w/IKvdVNC5EQXUUESa9N4/2ZfSbB&#10;3bchu8bor3eFgsdhZr5hVpvJGjHS4DvHCr7mCQji2umOGwXV3/4zA+EDskbjmBTcyMNmPXtbYa7d&#10;lX9pLEMjIoR9jgraEPpcSl+3ZNHPXU8cvZMbLIYoh0bqAa8Rbo38TpKFtNhxXGixp11L9bm8WAXn&#10;1NyddfW9T9OyMsdbcUkOhVIf79N2CSLQFF7h//aPVpAt4Pkl/gC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o3KHBAAAA2wAAAA8AAAAAAAAAAAAAAAAAmAIAAGRycy9kb3du&#10;cmV2LnhtbFBLBQYAAAAABAAEAPUAAACGAwAAAAA=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2566" o:spid="_x0000_s1031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    <v:shape id="Freeform 2570" o:spid="_x0000_s1032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qB7MAA&#10;AADbAAAADwAAAGRycy9kb3ducmV2LnhtbERPz2vCMBS+D/wfwhN2W1PHkFIbRQSZh13WTfD4aJ5N&#10;sXkpSWzr/vrlMNjx4/td7Wbbi5F86BwrWGU5COLG6Y5bBd9fx5cCRIjIGnvHpOBBAXbbxVOFpXYT&#10;f9JYx1akEA4lKjAxDqWUoTFkMWRuIE7c1XmLMUHfSu1xSuG2l695vpYWO04NBgc6GGpu9d0qWOs3&#10;N7uh+blcjtZMh3Mx+fcPpZ6X834DItIc/8V/7pNWUKSx6Uv6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WqB7MAAAADbAAAADwAAAAAAAAAAAAAAAACYAgAAZHJzL2Rvd25y&#10;ZXYueG1sUEsFBgAAAAAEAAQA9QAAAIUDAAAAAA==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2567" o:spid="_x0000_s1033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      <v:shape id="Freeform 2569" o:spid="_x0000_s1034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7PH8EA&#10;AADbAAAADwAAAGRycy9kb3ducmV2LnhtbERPz2vCMBS+D/wfwhN2W9N5GLMzylAEETzUCevx0bw1&#10;ZclLbaJt/3tzGOz48f1ebUZnxZ360HpW8JrlIIhrr1tuFFy+9i/vIEJE1mg9k4KJAmzWs6cVFtoP&#10;XNL9HBuRQjgUqMDE2BVShtqQw5D5jjhxP753GBPsG6l7HFK4s3KR52/SYcupwWBHW0P17/nmFERj&#10;T7treZmmw2Jb7St7XNpvVOp5Pn5+gIg0xn/xn/ugFSzT+vQl/QC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Pezx/BAAAA2wAAAA8AAAAAAAAAAAAAAAAAmAIAAGRycy9kb3du&#10;cmV2LnhtbFBLBQYAAAAABAAEAPUAAACGAwAAAAA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2568" o:spid="_x0000_s1035" type="#_x0000_t75" style="position:absolute;left:1470;top:1784;width:8640;height:23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+ZVMXCAAAA2wAAAA8AAABkcnMvZG93bnJldi54bWxEj9GKwjAURN8X/IdwBd/WVB9ktxpFCqLI&#10;Cq72Ay7NtS02NzWJtv79ZkHwcZg5M8xi1ZtGPMj52rKCyTgBQVxYXXOpID9vPr9A+ICssbFMCp7k&#10;YbUcfCww1bbjX3qcQiliCfsUFVQhtKmUvqjIoB/bljh6F+sMhihdKbXDLpabRk6TZCYN1hwXKmwp&#10;q6i4nu5GwXf2c8w7vGf7ZHs7XvLNYe3dQanRsF/PQQTqwzv8onc6chP4/xJ/gFz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mVTFwgAAANsAAAAPAAAAAAAAAAAAAAAAAJ8C&#10;AABkcnMvZG93bnJldi54bWxQSwUGAAAAAAQABAD3AAAAjgMAAAAA&#10;">
                          <v:imagedata r:id="rId24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sz w:val="22"/>
          <w:szCs w:val="22"/>
        </w:rPr>
        <w:t>T</w:t>
      </w:r>
      <w:r w:rsidR="008E4BD0">
        <w:rPr>
          <w:spacing w:val="1"/>
          <w:sz w:val="22"/>
          <w:szCs w:val="22"/>
        </w:rPr>
        <w:t>yp</w:t>
      </w:r>
      <w:r w:rsidR="008E4BD0">
        <w:rPr>
          <w:sz w:val="22"/>
          <w:szCs w:val="22"/>
        </w:rPr>
        <w:t>e</w:t>
      </w:r>
      <w:r w:rsidR="008E4BD0">
        <w:rPr>
          <w:spacing w:val="-4"/>
          <w:sz w:val="22"/>
          <w:szCs w:val="22"/>
        </w:rPr>
        <w:t xml:space="preserve"> </w:t>
      </w:r>
      <w:r w:rsidR="008E4BD0">
        <w:rPr>
          <w:sz w:val="22"/>
          <w:szCs w:val="22"/>
        </w:rPr>
        <w:t>esca</w:t>
      </w:r>
      <w:r w:rsidR="008E4BD0">
        <w:rPr>
          <w:spacing w:val="1"/>
          <w:sz w:val="22"/>
          <w:szCs w:val="22"/>
        </w:rPr>
        <w:t>p</w:t>
      </w:r>
      <w:r w:rsidR="008E4BD0">
        <w:rPr>
          <w:sz w:val="22"/>
          <w:szCs w:val="22"/>
        </w:rPr>
        <w:t>e</w:t>
      </w:r>
      <w:r w:rsidR="008E4BD0">
        <w:rPr>
          <w:spacing w:val="-4"/>
          <w:sz w:val="22"/>
          <w:szCs w:val="22"/>
        </w:rPr>
        <w:t xml:space="preserve"> </w:t>
      </w:r>
      <w:r w:rsidR="008E4BD0">
        <w:rPr>
          <w:sz w:val="22"/>
          <w:szCs w:val="22"/>
        </w:rPr>
        <w:t>se</w:t>
      </w:r>
      <w:r w:rsidR="008E4BD0">
        <w:rPr>
          <w:spacing w:val="1"/>
          <w:sz w:val="22"/>
          <w:szCs w:val="22"/>
        </w:rPr>
        <w:t>qu</w:t>
      </w:r>
      <w:r w:rsidR="008E4BD0">
        <w:rPr>
          <w:sz w:val="22"/>
          <w:szCs w:val="22"/>
        </w:rPr>
        <w:t>e</w:t>
      </w:r>
      <w:r w:rsidR="008E4BD0">
        <w:rPr>
          <w:spacing w:val="1"/>
          <w:sz w:val="22"/>
          <w:szCs w:val="22"/>
        </w:rPr>
        <w:t>n</w:t>
      </w:r>
      <w:r w:rsidR="008E4BD0">
        <w:rPr>
          <w:sz w:val="22"/>
          <w:szCs w:val="22"/>
        </w:rPr>
        <w:t>ce</w:t>
      </w:r>
      <w:r w:rsidR="008E4BD0">
        <w:rPr>
          <w:spacing w:val="-6"/>
          <w:sz w:val="22"/>
          <w:szCs w:val="22"/>
        </w:rPr>
        <w:t xml:space="preserve"> </w:t>
      </w:r>
      <w:r w:rsidR="008E4BD0">
        <w:rPr>
          <w:spacing w:val="-1"/>
          <w:sz w:val="22"/>
          <w:szCs w:val="22"/>
        </w:rPr>
        <w:t>t</w:t>
      </w:r>
      <w:r w:rsidR="008E4BD0">
        <w:rPr>
          <w:sz w:val="22"/>
          <w:szCs w:val="22"/>
        </w:rPr>
        <w:t>o a</w:t>
      </w:r>
      <w:r w:rsidR="008E4BD0">
        <w:rPr>
          <w:spacing w:val="1"/>
          <w:sz w:val="22"/>
          <w:szCs w:val="22"/>
        </w:rPr>
        <w:t>bo</w:t>
      </w:r>
      <w:r w:rsidR="008E4BD0">
        <w:rPr>
          <w:sz w:val="22"/>
          <w:szCs w:val="22"/>
        </w:rPr>
        <w:t>rt.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091ACD">
      <w:pPr>
        <w:ind w:left="840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503298131" behindDoc="1" locked="0" layoutInCell="1" allowOverlap="1">
            <wp:simplePos x="0" y="0"/>
            <wp:positionH relativeFrom="page">
              <wp:posOffset>1023620</wp:posOffset>
            </wp:positionH>
            <wp:positionV relativeFrom="paragraph">
              <wp:posOffset>9525</wp:posOffset>
            </wp:positionV>
            <wp:extent cx="3869055" cy="3930015"/>
            <wp:effectExtent l="0" t="0" r="0" b="0"/>
            <wp:wrapNone/>
            <wp:docPr id="2562" name="Picture 2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393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BD0">
        <w:rPr>
          <w:sz w:val="22"/>
          <w:szCs w:val="22"/>
        </w:rPr>
        <w:t>Se</w:t>
      </w:r>
      <w:r w:rsidR="008E4BD0">
        <w:rPr>
          <w:spacing w:val="1"/>
          <w:sz w:val="22"/>
          <w:szCs w:val="22"/>
        </w:rPr>
        <w:t>nd</w:t>
      </w:r>
      <w:r w:rsidR="008E4BD0">
        <w:rPr>
          <w:sz w:val="22"/>
          <w:szCs w:val="22"/>
        </w:rPr>
        <w:t>i</w:t>
      </w:r>
      <w:r w:rsidR="008E4BD0">
        <w:rPr>
          <w:spacing w:val="1"/>
          <w:sz w:val="22"/>
          <w:szCs w:val="22"/>
        </w:rPr>
        <w:t>n</w:t>
      </w:r>
      <w:r w:rsidR="008E4BD0">
        <w:rPr>
          <w:sz w:val="22"/>
          <w:szCs w:val="22"/>
        </w:rPr>
        <w:t>g</w:t>
      </w:r>
      <w:r w:rsidR="008E4BD0">
        <w:rPr>
          <w:spacing w:val="-6"/>
          <w:sz w:val="22"/>
          <w:szCs w:val="22"/>
        </w:rPr>
        <w:t xml:space="preserve"> </w:t>
      </w:r>
      <w:r w:rsidR="008E4BD0">
        <w:rPr>
          <w:spacing w:val="1"/>
          <w:sz w:val="22"/>
          <w:szCs w:val="22"/>
        </w:rPr>
        <w:t>5</w:t>
      </w:r>
      <w:r w:rsidR="008E4BD0">
        <w:rPr>
          <w:sz w:val="22"/>
          <w:szCs w:val="22"/>
        </w:rPr>
        <w:t>,</w:t>
      </w:r>
      <w:r w:rsidR="008E4BD0">
        <w:rPr>
          <w:spacing w:val="-2"/>
          <w:sz w:val="22"/>
          <w:szCs w:val="22"/>
        </w:rPr>
        <w:t xml:space="preserve"> </w:t>
      </w:r>
      <w:r w:rsidR="008E4BD0">
        <w:rPr>
          <w:spacing w:val="-1"/>
          <w:sz w:val="22"/>
          <w:szCs w:val="22"/>
        </w:rPr>
        <w:t>10</w:t>
      </w:r>
      <w:r w:rsidR="008E4BD0">
        <w:rPr>
          <w:spacing w:val="1"/>
          <w:sz w:val="22"/>
          <w:szCs w:val="22"/>
        </w:rPr>
        <w:t>0</w:t>
      </w:r>
      <w:r w:rsidR="008E4BD0">
        <w:rPr>
          <w:sz w:val="22"/>
          <w:szCs w:val="22"/>
        </w:rPr>
        <w:t>-</w:t>
      </w:r>
      <w:r w:rsidR="008E4BD0">
        <w:rPr>
          <w:spacing w:val="-1"/>
          <w:sz w:val="22"/>
          <w:szCs w:val="22"/>
        </w:rPr>
        <w:t>b</w:t>
      </w:r>
      <w:r w:rsidR="008E4BD0">
        <w:rPr>
          <w:spacing w:val="2"/>
          <w:sz w:val="22"/>
          <w:szCs w:val="22"/>
        </w:rPr>
        <w:t>y</w:t>
      </w:r>
      <w:r w:rsidR="008E4BD0">
        <w:rPr>
          <w:sz w:val="22"/>
          <w:szCs w:val="22"/>
        </w:rPr>
        <w:t>te</w:t>
      </w:r>
      <w:r w:rsidR="008E4BD0">
        <w:rPr>
          <w:spacing w:val="-6"/>
          <w:sz w:val="22"/>
          <w:szCs w:val="22"/>
        </w:rPr>
        <w:t xml:space="preserve"> </w:t>
      </w:r>
      <w:r w:rsidR="008E4BD0">
        <w:rPr>
          <w:sz w:val="22"/>
          <w:szCs w:val="22"/>
        </w:rPr>
        <w:t>ICMP</w:t>
      </w:r>
      <w:r w:rsidR="008E4BD0">
        <w:rPr>
          <w:spacing w:val="-6"/>
          <w:sz w:val="22"/>
          <w:szCs w:val="22"/>
        </w:rPr>
        <w:t xml:space="preserve"> </w:t>
      </w:r>
      <w:r w:rsidR="008E4BD0">
        <w:rPr>
          <w:sz w:val="22"/>
          <w:szCs w:val="22"/>
        </w:rPr>
        <w:t>Ec</w:t>
      </w:r>
      <w:r w:rsidR="008E4BD0">
        <w:rPr>
          <w:spacing w:val="1"/>
          <w:sz w:val="22"/>
          <w:szCs w:val="22"/>
        </w:rPr>
        <w:t>ho</w:t>
      </w:r>
      <w:r w:rsidR="008E4BD0">
        <w:rPr>
          <w:sz w:val="22"/>
          <w:szCs w:val="22"/>
        </w:rPr>
        <w:t>s</w:t>
      </w:r>
      <w:r w:rsidR="008E4BD0">
        <w:rPr>
          <w:spacing w:val="-4"/>
          <w:sz w:val="22"/>
          <w:szCs w:val="22"/>
        </w:rPr>
        <w:t xml:space="preserve"> </w:t>
      </w:r>
      <w:r w:rsidR="008E4BD0">
        <w:rPr>
          <w:sz w:val="22"/>
          <w:szCs w:val="22"/>
        </w:rPr>
        <w:t xml:space="preserve">to </w:t>
      </w:r>
      <w:r w:rsidR="008E4BD0">
        <w:rPr>
          <w:spacing w:val="1"/>
          <w:sz w:val="22"/>
          <w:szCs w:val="22"/>
        </w:rPr>
        <w:t>1</w:t>
      </w:r>
      <w:r w:rsidR="008E4BD0">
        <w:rPr>
          <w:spacing w:val="-1"/>
          <w:sz w:val="22"/>
          <w:szCs w:val="22"/>
        </w:rPr>
        <w:t>9</w:t>
      </w:r>
      <w:r w:rsidR="008E4BD0">
        <w:rPr>
          <w:spacing w:val="1"/>
          <w:sz w:val="22"/>
          <w:szCs w:val="22"/>
        </w:rPr>
        <w:t>2</w:t>
      </w:r>
      <w:r w:rsidR="008E4BD0">
        <w:rPr>
          <w:spacing w:val="-1"/>
          <w:sz w:val="22"/>
          <w:szCs w:val="22"/>
        </w:rPr>
        <w:t>.</w:t>
      </w:r>
      <w:r w:rsidR="008E4BD0">
        <w:rPr>
          <w:spacing w:val="1"/>
          <w:sz w:val="22"/>
          <w:szCs w:val="22"/>
        </w:rPr>
        <w:t>168</w:t>
      </w:r>
      <w:r w:rsidR="008E4BD0">
        <w:rPr>
          <w:spacing w:val="-1"/>
          <w:sz w:val="22"/>
          <w:szCs w:val="22"/>
        </w:rPr>
        <w:t>.</w:t>
      </w:r>
      <w:r w:rsidR="008E4BD0">
        <w:rPr>
          <w:spacing w:val="1"/>
          <w:sz w:val="22"/>
          <w:szCs w:val="22"/>
        </w:rPr>
        <w:t>0</w:t>
      </w:r>
      <w:r w:rsidR="008E4BD0">
        <w:rPr>
          <w:sz w:val="22"/>
          <w:szCs w:val="22"/>
        </w:rPr>
        <w:t>.</w:t>
      </w:r>
      <w:r w:rsidR="008E4BD0">
        <w:rPr>
          <w:spacing w:val="1"/>
          <w:sz w:val="22"/>
          <w:szCs w:val="22"/>
        </w:rPr>
        <w:t>2</w:t>
      </w:r>
      <w:r w:rsidR="008E4BD0">
        <w:rPr>
          <w:sz w:val="22"/>
          <w:szCs w:val="22"/>
        </w:rPr>
        <w:t>,</w:t>
      </w:r>
      <w:r w:rsidR="008E4BD0">
        <w:rPr>
          <w:spacing w:val="-11"/>
          <w:sz w:val="22"/>
          <w:szCs w:val="22"/>
        </w:rPr>
        <w:t xml:space="preserve"> </w:t>
      </w:r>
      <w:r w:rsidR="008E4BD0">
        <w:rPr>
          <w:sz w:val="22"/>
          <w:szCs w:val="22"/>
        </w:rPr>
        <w:t>ti</w:t>
      </w:r>
      <w:r w:rsidR="008E4BD0">
        <w:rPr>
          <w:spacing w:val="-2"/>
          <w:sz w:val="22"/>
          <w:szCs w:val="22"/>
        </w:rPr>
        <w:t>m</w:t>
      </w:r>
      <w:r w:rsidR="008E4BD0">
        <w:rPr>
          <w:sz w:val="22"/>
          <w:szCs w:val="22"/>
        </w:rPr>
        <w:t>e</w:t>
      </w:r>
      <w:r w:rsidR="008E4BD0">
        <w:rPr>
          <w:spacing w:val="1"/>
          <w:sz w:val="22"/>
          <w:szCs w:val="22"/>
        </w:rPr>
        <w:t>ou</w:t>
      </w:r>
      <w:r w:rsidR="008E4BD0">
        <w:rPr>
          <w:sz w:val="22"/>
          <w:szCs w:val="22"/>
        </w:rPr>
        <w:t>t</w:t>
      </w:r>
      <w:r w:rsidR="008E4BD0">
        <w:rPr>
          <w:spacing w:val="-5"/>
          <w:sz w:val="22"/>
          <w:szCs w:val="22"/>
        </w:rPr>
        <w:t xml:space="preserve"> </w:t>
      </w:r>
      <w:r w:rsidR="008E4BD0">
        <w:rPr>
          <w:sz w:val="22"/>
          <w:szCs w:val="22"/>
        </w:rPr>
        <w:t>is</w:t>
      </w:r>
      <w:r w:rsidR="008E4BD0">
        <w:rPr>
          <w:spacing w:val="-1"/>
          <w:sz w:val="22"/>
          <w:szCs w:val="22"/>
        </w:rPr>
        <w:t xml:space="preserve"> </w:t>
      </w:r>
      <w:r w:rsidR="008E4BD0">
        <w:rPr>
          <w:sz w:val="22"/>
          <w:szCs w:val="22"/>
        </w:rPr>
        <w:t>2 sec</w:t>
      </w:r>
      <w:r w:rsidR="008E4BD0">
        <w:rPr>
          <w:spacing w:val="1"/>
          <w:sz w:val="22"/>
          <w:szCs w:val="22"/>
        </w:rPr>
        <w:t>o</w:t>
      </w:r>
      <w:r w:rsidR="008E4BD0">
        <w:rPr>
          <w:spacing w:val="-1"/>
          <w:sz w:val="22"/>
          <w:szCs w:val="22"/>
        </w:rPr>
        <w:t>n</w:t>
      </w:r>
      <w:r w:rsidR="008E4BD0">
        <w:rPr>
          <w:spacing w:val="1"/>
          <w:sz w:val="22"/>
          <w:szCs w:val="22"/>
        </w:rPr>
        <w:t>d</w:t>
      </w:r>
      <w:r w:rsidR="008E4BD0">
        <w:rPr>
          <w:sz w:val="22"/>
          <w:szCs w:val="22"/>
        </w:rPr>
        <w:t>s: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40"/>
        <w:rPr>
          <w:sz w:val="22"/>
          <w:szCs w:val="22"/>
        </w:rPr>
      </w:pPr>
      <w:r>
        <w:rPr>
          <w:sz w:val="22"/>
          <w:szCs w:val="22"/>
        </w:rPr>
        <w:t>!!!!!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ccess</w:t>
      </w:r>
      <w:r>
        <w:rPr>
          <w:spacing w:val="-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ate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10</w:t>
      </w:r>
      <w:r>
        <w:rPr>
          <w:sz w:val="22"/>
          <w:szCs w:val="22"/>
        </w:rPr>
        <w:t>0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erce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1"/>
          <w:sz w:val="22"/>
          <w:szCs w:val="22"/>
        </w:rPr>
        <w:t>5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5</w:t>
      </w:r>
      <w:r>
        <w:rPr>
          <w:sz w:val="22"/>
          <w:szCs w:val="22"/>
        </w:rPr>
        <w:t>),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un</w:t>
      </w:r>
      <w:r>
        <w:rPr>
          <w:sz w:val="22"/>
          <w:szCs w:val="22"/>
        </w:rPr>
        <w:t>d-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rip</w:t>
      </w:r>
      <w:r>
        <w:rPr>
          <w:spacing w:val="-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/a</w:t>
      </w:r>
      <w:r>
        <w:rPr>
          <w:spacing w:val="1"/>
          <w:sz w:val="22"/>
          <w:szCs w:val="22"/>
        </w:rPr>
        <w:t>vg</w:t>
      </w:r>
      <w:r>
        <w:rPr>
          <w:sz w:val="22"/>
          <w:szCs w:val="22"/>
        </w:rPr>
        <w:t>/max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=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32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35</w:t>
      </w:r>
      <w:r>
        <w:rPr>
          <w:spacing w:val="-1"/>
          <w:sz w:val="22"/>
          <w:szCs w:val="22"/>
        </w:rPr>
        <w:t>/</w:t>
      </w:r>
      <w:r>
        <w:rPr>
          <w:spacing w:val="1"/>
          <w:sz w:val="22"/>
          <w:szCs w:val="22"/>
        </w:rPr>
        <w:t>3</w:t>
      </w:r>
      <w:r>
        <w:rPr>
          <w:sz w:val="22"/>
          <w:szCs w:val="22"/>
        </w:rPr>
        <w:t>6</w:t>
      </w:r>
      <w:r>
        <w:rPr>
          <w:spacing w:val="-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s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4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1#</w:t>
      </w:r>
      <w:r>
        <w:rPr>
          <w:b/>
          <w:sz w:val="22"/>
          <w:szCs w:val="22"/>
        </w:rPr>
        <w:t>ping</w:t>
      </w:r>
      <w:r>
        <w:rPr>
          <w:b/>
          <w:spacing w:val="-1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11</w:t>
      </w:r>
      <w:r>
        <w:rPr>
          <w:b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0</w:t>
      </w:r>
      <w:r>
        <w:rPr>
          <w:b/>
          <w:spacing w:val="-1"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0</w:t>
      </w:r>
      <w:r>
        <w:rPr>
          <w:b/>
          <w:sz w:val="22"/>
          <w:szCs w:val="22"/>
        </w:rPr>
        <w:t>.1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2"/>
          <w:szCs w:val="22"/>
        </w:rPr>
      </w:pP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yp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esca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qu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to a</w:t>
      </w:r>
      <w:r>
        <w:rPr>
          <w:spacing w:val="1"/>
          <w:sz w:val="22"/>
          <w:szCs w:val="22"/>
        </w:rPr>
        <w:t>bo</w:t>
      </w:r>
      <w:r>
        <w:rPr>
          <w:sz w:val="22"/>
          <w:szCs w:val="22"/>
        </w:rPr>
        <w:t>rt.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2"/>
          <w:szCs w:val="22"/>
        </w:rPr>
      </w:pP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nd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5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10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>b</w:t>
      </w:r>
      <w:r>
        <w:rPr>
          <w:spacing w:val="2"/>
          <w:sz w:val="22"/>
          <w:szCs w:val="22"/>
        </w:rPr>
        <w:t>y</w:t>
      </w:r>
      <w:r>
        <w:rPr>
          <w:sz w:val="22"/>
          <w:szCs w:val="22"/>
        </w:rPr>
        <w:t>te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ICMP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ho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to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pacing w:val="-1"/>
          <w:sz w:val="22"/>
          <w:szCs w:val="22"/>
        </w:rPr>
        <w:t>1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2 sec</w:t>
      </w:r>
      <w:r>
        <w:rPr>
          <w:spacing w:val="1"/>
          <w:sz w:val="22"/>
          <w:szCs w:val="22"/>
        </w:rPr>
        <w:t>ond</w:t>
      </w:r>
      <w:r>
        <w:rPr>
          <w:sz w:val="22"/>
          <w:szCs w:val="22"/>
        </w:rPr>
        <w:t>s: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40"/>
        <w:rPr>
          <w:sz w:val="22"/>
          <w:szCs w:val="22"/>
        </w:rPr>
      </w:pPr>
      <w:r>
        <w:rPr>
          <w:sz w:val="22"/>
          <w:szCs w:val="22"/>
        </w:rPr>
        <w:t>.....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ccess</w:t>
      </w:r>
      <w:r>
        <w:rPr>
          <w:spacing w:val="-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ate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0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erce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5</w:t>
      </w:r>
      <w:r>
        <w:rPr>
          <w:sz w:val="22"/>
          <w:szCs w:val="22"/>
        </w:rPr>
        <w:t>)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20"/>
        <w:rPr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-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ực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iện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ác lệ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ừ 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uter</w:t>
      </w:r>
      <w:r>
        <w:rPr>
          <w:b/>
          <w:spacing w:val="-5"/>
          <w:sz w:val="22"/>
          <w:szCs w:val="22"/>
        </w:rPr>
        <w:t xml:space="preserve"> 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G2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2#</w:t>
      </w:r>
      <w:r>
        <w:rPr>
          <w:b/>
          <w:sz w:val="22"/>
          <w:szCs w:val="22"/>
        </w:rPr>
        <w:t>ping</w:t>
      </w:r>
      <w:r>
        <w:rPr>
          <w:b/>
          <w:spacing w:val="-10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192</w:t>
      </w:r>
      <w:r>
        <w:rPr>
          <w:b/>
          <w:spacing w:val="-1"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168</w:t>
      </w:r>
      <w:r>
        <w:rPr>
          <w:b/>
          <w:spacing w:val="-1"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0</w:t>
      </w:r>
      <w:r>
        <w:rPr>
          <w:b/>
          <w:sz w:val="22"/>
          <w:szCs w:val="22"/>
        </w:rPr>
        <w:t>.1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41"/>
        <w:rPr>
          <w:sz w:val="22"/>
          <w:szCs w:val="22"/>
        </w:rPr>
      </w:pP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yp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esca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qu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to a</w:t>
      </w:r>
      <w:r>
        <w:rPr>
          <w:spacing w:val="1"/>
          <w:sz w:val="22"/>
          <w:szCs w:val="22"/>
        </w:rPr>
        <w:t>bo</w:t>
      </w:r>
      <w:r>
        <w:rPr>
          <w:sz w:val="22"/>
          <w:szCs w:val="22"/>
        </w:rPr>
        <w:t>rt.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1"/>
        <w:rPr>
          <w:sz w:val="22"/>
          <w:szCs w:val="22"/>
        </w:rPr>
      </w:pP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nd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5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10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>b</w:t>
      </w:r>
      <w:r>
        <w:rPr>
          <w:spacing w:val="2"/>
          <w:sz w:val="22"/>
          <w:szCs w:val="22"/>
        </w:rPr>
        <w:t>y</w:t>
      </w:r>
      <w:r>
        <w:rPr>
          <w:sz w:val="22"/>
          <w:szCs w:val="22"/>
        </w:rPr>
        <w:t>te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ICMP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ho</w:t>
      </w:r>
      <w:r>
        <w:rPr>
          <w:sz w:val="22"/>
          <w:szCs w:val="22"/>
        </w:rPr>
        <w:t>s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to </w:t>
      </w:r>
      <w:r>
        <w:rPr>
          <w:spacing w:val="1"/>
          <w:sz w:val="22"/>
          <w:szCs w:val="22"/>
        </w:rPr>
        <w:t>1</w:t>
      </w:r>
      <w:r>
        <w:rPr>
          <w:spacing w:val="-1"/>
          <w:sz w:val="22"/>
          <w:szCs w:val="22"/>
        </w:rPr>
        <w:t>9</w:t>
      </w:r>
      <w:r>
        <w:rPr>
          <w:spacing w:val="1"/>
          <w:sz w:val="22"/>
          <w:szCs w:val="22"/>
        </w:rPr>
        <w:t>2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168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2 sec</w:t>
      </w:r>
      <w:r>
        <w:rPr>
          <w:spacing w:val="1"/>
          <w:sz w:val="22"/>
          <w:szCs w:val="22"/>
        </w:rPr>
        <w:t>o</w:t>
      </w:r>
      <w:r>
        <w:rPr>
          <w:spacing w:val="-1"/>
          <w:sz w:val="22"/>
          <w:szCs w:val="22"/>
        </w:rPr>
        <w:t>n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s: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41"/>
        <w:rPr>
          <w:sz w:val="22"/>
          <w:szCs w:val="22"/>
        </w:rPr>
      </w:pPr>
      <w:r>
        <w:rPr>
          <w:sz w:val="22"/>
          <w:szCs w:val="22"/>
        </w:rPr>
        <w:t>!!!!!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1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ccess</w:t>
      </w:r>
      <w:r>
        <w:rPr>
          <w:spacing w:val="-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ate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10</w:t>
      </w:r>
      <w:r>
        <w:rPr>
          <w:sz w:val="22"/>
          <w:szCs w:val="22"/>
        </w:rPr>
        <w:t>0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erce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1"/>
          <w:sz w:val="22"/>
          <w:szCs w:val="22"/>
        </w:rPr>
        <w:t>5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5</w:t>
      </w:r>
      <w:r>
        <w:rPr>
          <w:sz w:val="22"/>
          <w:szCs w:val="22"/>
        </w:rPr>
        <w:t>),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und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rip</w:t>
      </w:r>
      <w:r>
        <w:rPr>
          <w:spacing w:val="-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/a</w:t>
      </w:r>
      <w:r>
        <w:rPr>
          <w:spacing w:val="1"/>
          <w:sz w:val="22"/>
          <w:szCs w:val="22"/>
        </w:rPr>
        <w:t>vg</w:t>
      </w:r>
      <w:r>
        <w:rPr>
          <w:sz w:val="22"/>
          <w:szCs w:val="22"/>
        </w:rPr>
        <w:t>/max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=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32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35</w:t>
      </w:r>
      <w:r>
        <w:rPr>
          <w:spacing w:val="-1"/>
          <w:sz w:val="22"/>
          <w:szCs w:val="22"/>
        </w:rPr>
        <w:t>/</w:t>
      </w:r>
      <w:r>
        <w:rPr>
          <w:spacing w:val="1"/>
          <w:sz w:val="22"/>
          <w:szCs w:val="22"/>
        </w:rPr>
        <w:t>3</w:t>
      </w:r>
      <w:r>
        <w:rPr>
          <w:sz w:val="22"/>
          <w:szCs w:val="22"/>
        </w:rPr>
        <w:t>6</w:t>
      </w:r>
      <w:r>
        <w:rPr>
          <w:spacing w:val="-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s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41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2#</w:t>
      </w:r>
      <w:r>
        <w:rPr>
          <w:b/>
          <w:sz w:val="22"/>
          <w:szCs w:val="22"/>
        </w:rPr>
        <w:t>ping</w:t>
      </w:r>
      <w:r>
        <w:rPr>
          <w:b/>
          <w:spacing w:val="-1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10</w:t>
      </w:r>
      <w:r>
        <w:rPr>
          <w:b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0</w:t>
      </w:r>
      <w:r>
        <w:rPr>
          <w:b/>
          <w:spacing w:val="-1"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0</w:t>
      </w:r>
      <w:r>
        <w:rPr>
          <w:b/>
          <w:sz w:val="22"/>
          <w:szCs w:val="22"/>
        </w:rPr>
        <w:t>.1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1"/>
        <w:rPr>
          <w:sz w:val="22"/>
          <w:szCs w:val="22"/>
        </w:rPr>
      </w:pP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yp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esca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qu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to a</w:t>
      </w:r>
      <w:r>
        <w:rPr>
          <w:spacing w:val="1"/>
          <w:sz w:val="22"/>
          <w:szCs w:val="22"/>
        </w:rPr>
        <w:t>bo</w:t>
      </w:r>
      <w:r>
        <w:rPr>
          <w:sz w:val="22"/>
          <w:szCs w:val="22"/>
        </w:rPr>
        <w:t>rt.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41"/>
        <w:rPr>
          <w:sz w:val="22"/>
          <w:szCs w:val="22"/>
        </w:rPr>
      </w:pP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nd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5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10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>b</w:t>
      </w:r>
      <w:r>
        <w:rPr>
          <w:spacing w:val="2"/>
          <w:sz w:val="22"/>
          <w:szCs w:val="22"/>
        </w:rPr>
        <w:t>y</w:t>
      </w:r>
      <w:r>
        <w:rPr>
          <w:sz w:val="22"/>
          <w:szCs w:val="22"/>
        </w:rPr>
        <w:t>te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ICMP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ho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to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pacing w:val="-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2 sec</w:t>
      </w:r>
      <w:r>
        <w:rPr>
          <w:spacing w:val="1"/>
          <w:sz w:val="22"/>
          <w:szCs w:val="22"/>
        </w:rPr>
        <w:t>ond</w:t>
      </w:r>
      <w:r>
        <w:rPr>
          <w:sz w:val="22"/>
          <w:szCs w:val="22"/>
        </w:rPr>
        <w:t>s: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1"/>
        <w:rPr>
          <w:sz w:val="22"/>
          <w:szCs w:val="22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2"/>
          <w:szCs w:val="22"/>
        </w:rPr>
        <w:t>.....</w:t>
      </w:r>
    </w:p>
    <w:p w:rsidR="00F81C28" w:rsidRDefault="00F81C28">
      <w:pPr>
        <w:spacing w:before="14" w:line="220" w:lineRule="exact"/>
        <w:rPr>
          <w:sz w:val="22"/>
          <w:szCs w:val="22"/>
        </w:rPr>
      </w:pPr>
    </w:p>
    <w:p w:rsidR="00F81C28" w:rsidRDefault="008E4BD0">
      <w:pPr>
        <w:spacing w:before="31"/>
        <w:ind w:left="8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ccess</w:t>
      </w:r>
      <w:r>
        <w:rPr>
          <w:spacing w:val="-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ate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0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erce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5</w:t>
      </w:r>
      <w:r>
        <w:rPr>
          <w:sz w:val="22"/>
          <w:szCs w:val="22"/>
        </w:rPr>
        <w:t>)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00"/>
        <w:rPr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-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Bạn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xe</w:t>
      </w:r>
      <w:r>
        <w:rPr>
          <w:sz w:val="22"/>
          <w:szCs w:val="22"/>
        </w:rPr>
        <w:t>m</w:t>
      </w:r>
      <w:r>
        <w:rPr>
          <w:spacing w:val="-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bản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h</w:t>
      </w:r>
      <w:r>
        <w:rPr>
          <w:spacing w:val="1"/>
          <w:sz w:val="22"/>
          <w:szCs w:val="22"/>
        </w:rPr>
        <w:t>ôn</w:t>
      </w:r>
      <w:r>
        <w:rPr>
          <w:sz w:val="22"/>
          <w:szCs w:val="22"/>
        </w:rPr>
        <w:t>g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in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ị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tu</w:t>
      </w:r>
      <w:r>
        <w:rPr>
          <w:spacing w:val="2"/>
          <w:sz w:val="22"/>
          <w:szCs w:val="22"/>
        </w:rPr>
        <w:t>y</w:t>
      </w:r>
      <w:r>
        <w:rPr>
          <w:sz w:val="22"/>
          <w:szCs w:val="22"/>
        </w:rPr>
        <w:t>ến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ủ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từ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ter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1</w:t>
      </w:r>
      <w:r>
        <w:rPr>
          <w:b/>
          <w:spacing w:val="1"/>
          <w:sz w:val="22"/>
          <w:szCs w:val="22"/>
        </w:rPr>
        <w:t>#</w:t>
      </w:r>
      <w:r>
        <w:rPr>
          <w:b/>
          <w:sz w:val="22"/>
          <w:szCs w:val="22"/>
        </w:rPr>
        <w:t>sh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w</w:t>
      </w:r>
      <w:r>
        <w:rPr>
          <w:b/>
          <w:spacing w:val="-11"/>
          <w:sz w:val="22"/>
          <w:szCs w:val="22"/>
        </w:rPr>
        <w:t xml:space="preserve"> </w:t>
      </w:r>
      <w:r>
        <w:rPr>
          <w:b/>
          <w:sz w:val="22"/>
          <w:szCs w:val="22"/>
        </w:rPr>
        <w:t>ip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ute</w:t>
      </w:r>
    </w:p>
    <w:p w:rsidR="00F81C28" w:rsidRDefault="00F81C28">
      <w:pPr>
        <w:spacing w:before="1" w:line="200" w:lineRule="exact"/>
      </w:pPr>
    </w:p>
    <w:p w:rsidR="00F81C28" w:rsidRDefault="008E4BD0">
      <w:pPr>
        <w:spacing w:line="429" w:lineRule="auto"/>
        <w:ind w:left="1206" w:right="2192" w:hanging="386"/>
        <w:rPr>
          <w:sz w:val="22"/>
          <w:szCs w:val="22"/>
        </w:rPr>
      </w:pP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od</w:t>
      </w:r>
      <w:r>
        <w:rPr>
          <w:sz w:val="22"/>
          <w:szCs w:val="22"/>
        </w:rPr>
        <w:t>es: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onn</w:t>
      </w:r>
      <w:r>
        <w:rPr>
          <w:sz w:val="22"/>
          <w:szCs w:val="22"/>
        </w:rPr>
        <w:t>ecte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static,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 RIP,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- </w:t>
      </w:r>
      <w:r>
        <w:rPr>
          <w:spacing w:val="-2"/>
          <w:sz w:val="22"/>
          <w:szCs w:val="22"/>
        </w:rPr>
        <w:t>m</w:t>
      </w:r>
      <w:r>
        <w:rPr>
          <w:spacing w:val="1"/>
          <w:sz w:val="22"/>
          <w:szCs w:val="22"/>
        </w:rPr>
        <w:t>ob</w:t>
      </w:r>
      <w:r>
        <w:rPr>
          <w:sz w:val="22"/>
          <w:szCs w:val="22"/>
        </w:rPr>
        <w:t>ile,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 BGP D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RP,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- EIGRP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OSPF,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 OSPF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ter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area N1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PF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NSSA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N2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 OSPF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NSSA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yp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2</w:t>
      </w:r>
    </w:p>
    <w:p w:rsidR="00F81C28" w:rsidRDefault="008E4BD0">
      <w:pPr>
        <w:spacing w:before="6"/>
        <w:ind w:left="1206"/>
        <w:rPr>
          <w:sz w:val="22"/>
          <w:szCs w:val="22"/>
        </w:rPr>
      </w:pP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1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ty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E2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 OS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EGP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206"/>
        <w:rPr>
          <w:sz w:val="22"/>
          <w:szCs w:val="22"/>
        </w:rPr>
      </w:pP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IS-IS,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L1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IS-IS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le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>el-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L2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 IS-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le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el-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ia 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IS-IS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ter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area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30" w:lineRule="auto"/>
        <w:ind w:left="1207" w:right="3349" w:hanging="1"/>
        <w:rPr>
          <w:sz w:val="22"/>
          <w:szCs w:val="22"/>
        </w:rPr>
      </w:pPr>
      <w:r>
        <w:rPr>
          <w:sz w:val="22"/>
          <w:szCs w:val="22"/>
        </w:rPr>
        <w:t>* 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nd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ate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efa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lt,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er-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ser</w:t>
      </w:r>
      <w:r>
        <w:rPr>
          <w:spacing w:val="-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tatic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ODR P -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eri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ic</w:t>
      </w:r>
      <w:r>
        <w:rPr>
          <w:spacing w:val="-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do</w:t>
      </w:r>
      <w:r>
        <w:rPr>
          <w:sz w:val="22"/>
          <w:szCs w:val="22"/>
        </w:rPr>
        <w:t>w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ed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static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</w:t>
      </w:r>
    </w:p>
    <w:p w:rsidR="00F81C28" w:rsidRDefault="008E4BD0">
      <w:pPr>
        <w:spacing w:before="6"/>
        <w:ind w:left="821"/>
        <w:rPr>
          <w:sz w:val="22"/>
          <w:szCs w:val="22"/>
        </w:rPr>
      </w:pPr>
      <w:r>
        <w:rPr>
          <w:sz w:val="22"/>
          <w:szCs w:val="22"/>
        </w:rPr>
        <w:t>Gate</w:t>
      </w:r>
      <w:r>
        <w:rPr>
          <w:spacing w:val="1"/>
          <w:sz w:val="22"/>
          <w:szCs w:val="22"/>
        </w:rPr>
        <w:t>w</w:t>
      </w:r>
      <w:r>
        <w:rPr>
          <w:sz w:val="22"/>
          <w:szCs w:val="22"/>
        </w:rPr>
        <w:t>ay</w:t>
      </w:r>
      <w:r>
        <w:rPr>
          <w:spacing w:val="-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ast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res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rt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no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set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096"/>
        <w:rPr>
          <w:sz w:val="22"/>
          <w:szCs w:val="22"/>
        </w:rPr>
      </w:pPr>
      <w:r>
        <w:rPr>
          <w:spacing w:val="-1"/>
          <w:sz w:val="22"/>
          <w:szCs w:val="22"/>
        </w:rPr>
        <w:t>1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-1"/>
          <w:sz w:val="22"/>
          <w:szCs w:val="22"/>
        </w:rPr>
        <w:t>2</w:t>
      </w:r>
      <w:r>
        <w:rPr>
          <w:sz w:val="22"/>
          <w:szCs w:val="22"/>
        </w:rPr>
        <w:t>4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ubn</w:t>
      </w:r>
      <w:r>
        <w:rPr>
          <w:sz w:val="22"/>
          <w:szCs w:val="22"/>
        </w:rPr>
        <w:t>ette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1 s</w:t>
      </w:r>
      <w:r>
        <w:rPr>
          <w:spacing w:val="1"/>
          <w:sz w:val="22"/>
          <w:szCs w:val="22"/>
        </w:rPr>
        <w:t>u</w:t>
      </w:r>
      <w:r>
        <w:rPr>
          <w:spacing w:val="-1"/>
          <w:sz w:val="22"/>
          <w:szCs w:val="22"/>
        </w:rPr>
        <w:t>b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ets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1"/>
        <w:rPr>
          <w:sz w:val="22"/>
          <w:szCs w:val="22"/>
        </w:rPr>
      </w:pPr>
      <w:r>
        <w:rPr>
          <w:sz w:val="22"/>
          <w:szCs w:val="22"/>
        </w:rPr>
        <w:t xml:space="preserve">C     </w:t>
      </w:r>
      <w:r>
        <w:rPr>
          <w:spacing w:val="5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1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z w:val="22"/>
          <w:szCs w:val="22"/>
        </w:rPr>
        <w:t>0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irectly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onn</w:t>
      </w:r>
      <w:r>
        <w:rPr>
          <w:sz w:val="22"/>
          <w:szCs w:val="22"/>
        </w:rPr>
        <w:t>ecte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Et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et0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21"/>
        <w:rPr>
          <w:sz w:val="22"/>
          <w:szCs w:val="22"/>
        </w:rPr>
      </w:pPr>
      <w:r>
        <w:rPr>
          <w:sz w:val="22"/>
          <w:szCs w:val="22"/>
        </w:rPr>
        <w:t xml:space="preserve">C  </w:t>
      </w:r>
      <w:r>
        <w:rPr>
          <w:spacing w:val="5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19</w:t>
      </w:r>
      <w:r>
        <w:rPr>
          <w:spacing w:val="-1"/>
          <w:sz w:val="22"/>
          <w:szCs w:val="22"/>
        </w:rPr>
        <w:t>2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1</w:t>
      </w:r>
      <w:r>
        <w:rPr>
          <w:spacing w:val="-1"/>
          <w:sz w:val="22"/>
          <w:szCs w:val="22"/>
        </w:rPr>
        <w:t>6</w:t>
      </w:r>
      <w:r>
        <w:rPr>
          <w:spacing w:val="1"/>
          <w:sz w:val="22"/>
          <w:szCs w:val="22"/>
        </w:rPr>
        <w:t>8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-1"/>
          <w:sz w:val="22"/>
          <w:szCs w:val="22"/>
        </w:rPr>
        <w:t>2</w:t>
      </w:r>
      <w:r>
        <w:rPr>
          <w:sz w:val="22"/>
          <w:szCs w:val="22"/>
        </w:rPr>
        <w:t>4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ctly c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nn</w:t>
      </w:r>
      <w:r>
        <w:rPr>
          <w:sz w:val="22"/>
          <w:szCs w:val="22"/>
        </w:rPr>
        <w:t>ecte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Serial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1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2</w:t>
      </w:r>
      <w:r>
        <w:rPr>
          <w:b/>
          <w:spacing w:val="1"/>
          <w:sz w:val="22"/>
          <w:szCs w:val="22"/>
        </w:rPr>
        <w:t>#</w:t>
      </w:r>
      <w:r>
        <w:rPr>
          <w:b/>
          <w:sz w:val="22"/>
          <w:szCs w:val="22"/>
        </w:rPr>
        <w:t>sh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w</w:t>
      </w:r>
      <w:r>
        <w:rPr>
          <w:b/>
          <w:spacing w:val="-11"/>
          <w:sz w:val="22"/>
          <w:szCs w:val="22"/>
        </w:rPr>
        <w:t xml:space="preserve"> </w:t>
      </w:r>
      <w:r>
        <w:rPr>
          <w:b/>
          <w:sz w:val="22"/>
          <w:szCs w:val="22"/>
        </w:rPr>
        <w:t>ip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ute</w:t>
      </w:r>
    </w:p>
    <w:p w:rsidR="00F81C28" w:rsidRDefault="00F81C28">
      <w:pPr>
        <w:spacing w:before="1" w:line="200" w:lineRule="exact"/>
      </w:pPr>
    </w:p>
    <w:p w:rsidR="00F81C28" w:rsidRDefault="008E4BD0">
      <w:pPr>
        <w:spacing w:line="429" w:lineRule="auto"/>
        <w:ind w:left="1207" w:right="2191" w:hanging="386"/>
        <w:rPr>
          <w:sz w:val="22"/>
          <w:szCs w:val="22"/>
        </w:rPr>
      </w:pP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od</w:t>
      </w:r>
      <w:r>
        <w:rPr>
          <w:sz w:val="22"/>
          <w:szCs w:val="22"/>
        </w:rPr>
        <w:t>es: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onn</w:t>
      </w:r>
      <w:r>
        <w:rPr>
          <w:sz w:val="22"/>
          <w:szCs w:val="22"/>
        </w:rPr>
        <w:t>ecte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static,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 RIP,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- </w:t>
      </w:r>
      <w:r>
        <w:rPr>
          <w:spacing w:val="-2"/>
          <w:sz w:val="22"/>
          <w:szCs w:val="22"/>
        </w:rPr>
        <w:t>m</w:t>
      </w:r>
      <w:r>
        <w:rPr>
          <w:spacing w:val="1"/>
          <w:sz w:val="22"/>
          <w:szCs w:val="22"/>
        </w:rPr>
        <w:t>ob</w:t>
      </w:r>
      <w:r>
        <w:rPr>
          <w:sz w:val="22"/>
          <w:szCs w:val="22"/>
        </w:rPr>
        <w:t>ile,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 BGP D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RP,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- EIGRP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OSPF,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 OSPF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ter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area N1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PF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NSSA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N2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 OSPF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NSSA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yp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2</w:t>
      </w:r>
    </w:p>
    <w:p w:rsidR="00F81C28" w:rsidRDefault="008E4BD0">
      <w:pPr>
        <w:spacing w:before="8"/>
        <w:ind w:left="1207"/>
        <w:rPr>
          <w:sz w:val="22"/>
          <w:szCs w:val="22"/>
        </w:rPr>
      </w:pP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1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E2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EGP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7"/>
        <w:rPr>
          <w:sz w:val="22"/>
          <w:szCs w:val="22"/>
        </w:rPr>
      </w:pP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IS-IS,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L1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IS-IS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le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>el-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L2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 IS-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le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el-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ia 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IS-IS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ter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area</w:t>
      </w:r>
    </w:p>
    <w:p w:rsidR="00F81C28" w:rsidRDefault="00F81C28">
      <w:pPr>
        <w:spacing w:before="1" w:line="200" w:lineRule="exact"/>
      </w:pPr>
    </w:p>
    <w:p w:rsidR="00F81C28" w:rsidRDefault="008E4BD0">
      <w:pPr>
        <w:spacing w:line="429" w:lineRule="auto"/>
        <w:ind w:left="1207" w:right="3348" w:hanging="1"/>
        <w:rPr>
          <w:sz w:val="22"/>
          <w:szCs w:val="22"/>
        </w:rPr>
      </w:pPr>
      <w:r>
        <w:rPr>
          <w:sz w:val="22"/>
          <w:szCs w:val="22"/>
        </w:rPr>
        <w:t>* 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nd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ate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efa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lt,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er-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ser</w:t>
      </w:r>
      <w:r>
        <w:rPr>
          <w:spacing w:val="-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tatic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ODR P -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eri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ic</w:t>
      </w:r>
      <w:r>
        <w:rPr>
          <w:spacing w:val="-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do</w:t>
      </w:r>
      <w:r>
        <w:rPr>
          <w:sz w:val="22"/>
          <w:szCs w:val="22"/>
        </w:rPr>
        <w:t>w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ed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static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</w:t>
      </w:r>
    </w:p>
    <w:p w:rsidR="00F81C28" w:rsidRDefault="008E4BD0">
      <w:pPr>
        <w:spacing w:before="8"/>
        <w:ind w:left="821"/>
        <w:rPr>
          <w:sz w:val="22"/>
          <w:szCs w:val="22"/>
        </w:rPr>
      </w:pPr>
      <w:r>
        <w:rPr>
          <w:sz w:val="22"/>
          <w:szCs w:val="22"/>
        </w:rPr>
        <w:t>Gate</w:t>
      </w:r>
      <w:r>
        <w:rPr>
          <w:spacing w:val="1"/>
          <w:sz w:val="22"/>
          <w:szCs w:val="22"/>
        </w:rPr>
        <w:t>w</w:t>
      </w:r>
      <w:r>
        <w:rPr>
          <w:sz w:val="22"/>
          <w:szCs w:val="22"/>
        </w:rPr>
        <w:t>ay</w:t>
      </w:r>
      <w:r>
        <w:rPr>
          <w:spacing w:val="-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ast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res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rt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no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set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97"/>
        <w:rPr>
          <w:sz w:val="22"/>
          <w:szCs w:val="22"/>
        </w:rPr>
      </w:pPr>
      <w:r>
        <w:rPr>
          <w:spacing w:val="-1"/>
          <w:sz w:val="22"/>
          <w:szCs w:val="22"/>
        </w:rPr>
        <w:t>1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-1"/>
          <w:sz w:val="22"/>
          <w:szCs w:val="22"/>
        </w:rPr>
        <w:t>2</w:t>
      </w:r>
      <w:r>
        <w:rPr>
          <w:sz w:val="22"/>
          <w:szCs w:val="22"/>
        </w:rPr>
        <w:t>4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ubn</w:t>
      </w:r>
      <w:r>
        <w:rPr>
          <w:sz w:val="22"/>
          <w:szCs w:val="22"/>
        </w:rPr>
        <w:t>ette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1 s</w:t>
      </w:r>
      <w:r>
        <w:rPr>
          <w:spacing w:val="1"/>
          <w:sz w:val="22"/>
          <w:szCs w:val="22"/>
        </w:rPr>
        <w:t>u</w:t>
      </w:r>
      <w:r>
        <w:rPr>
          <w:spacing w:val="-1"/>
          <w:sz w:val="22"/>
          <w:szCs w:val="22"/>
        </w:rPr>
        <w:t>b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ets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21"/>
        <w:rPr>
          <w:sz w:val="22"/>
          <w:szCs w:val="22"/>
        </w:rPr>
      </w:pPr>
      <w:r>
        <w:rPr>
          <w:sz w:val="22"/>
          <w:szCs w:val="22"/>
        </w:rPr>
        <w:t xml:space="preserve">C     </w:t>
      </w:r>
      <w:r>
        <w:rPr>
          <w:spacing w:val="5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1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z w:val="22"/>
          <w:szCs w:val="22"/>
        </w:rPr>
        <w:t>0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irectly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onn</w:t>
      </w:r>
      <w:r>
        <w:rPr>
          <w:sz w:val="22"/>
          <w:szCs w:val="22"/>
        </w:rPr>
        <w:t>ecte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Et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et0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1"/>
        <w:rPr>
          <w:sz w:val="22"/>
          <w:szCs w:val="22"/>
        </w:rPr>
        <w:sectPr w:rsidR="00F81C28">
          <w:pgSz w:w="12240" w:h="15840"/>
          <w:pgMar w:top="1500" w:right="1440" w:bottom="280" w:left="1340" w:header="720" w:footer="589" w:gutter="0"/>
          <w:cols w:space="720"/>
        </w:sectPr>
      </w:pPr>
      <w:r>
        <w:rPr>
          <w:sz w:val="22"/>
          <w:szCs w:val="22"/>
        </w:rPr>
        <w:t xml:space="preserve">C  </w:t>
      </w:r>
      <w:r>
        <w:rPr>
          <w:spacing w:val="5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19</w:t>
      </w:r>
      <w:r>
        <w:rPr>
          <w:spacing w:val="-1"/>
          <w:sz w:val="22"/>
          <w:szCs w:val="22"/>
        </w:rPr>
        <w:t>2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1</w:t>
      </w:r>
      <w:r>
        <w:rPr>
          <w:spacing w:val="-1"/>
          <w:sz w:val="22"/>
          <w:szCs w:val="22"/>
        </w:rPr>
        <w:t>6</w:t>
      </w:r>
      <w:r>
        <w:rPr>
          <w:spacing w:val="1"/>
          <w:sz w:val="22"/>
          <w:szCs w:val="22"/>
        </w:rPr>
        <w:t>8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-1"/>
          <w:sz w:val="22"/>
          <w:szCs w:val="22"/>
        </w:rPr>
        <w:t>2</w:t>
      </w:r>
      <w:r>
        <w:rPr>
          <w:sz w:val="22"/>
          <w:szCs w:val="22"/>
        </w:rPr>
        <w:t>4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ctly c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nn</w:t>
      </w:r>
      <w:r>
        <w:rPr>
          <w:sz w:val="22"/>
          <w:szCs w:val="22"/>
        </w:rPr>
        <w:t>ecte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Serial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/0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 w:right="61"/>
        <w:rPr>
          <w:sz w:val="24"/>
          <w:szCs w:val="24"/>
        </w:rPr>
      </w:pPr>
      <w:r>
        <w:rPr>
          <w:i/>
          <w:sz w:val="24"/>
          <w:szCs w:val="24"/>
          <w:u w:val="single" w:color="000000"/>
        </w:rPr>
        <w:t>Nhận</w:t>
      </w:r>
      <w:r>
        <w:rPr>
          <w:i/>
          <w:spacing w:val="1"/>
          <w:sz w:val="24"/>
          <w:szCs w:val="24"/>
          <w:u w:val="single" w:color="000000"/>
        </w:rPr>
        <w:t xml:space="preserve"> </w:t>
      </w:r>
      <w:r>
        <w:rPr>
          <w:i/>
          <w:sz w:val="24"/>
          <w:szCs w:val="24"/>
          <w:u w:val="single" w:color="000000"/>
        </w:rPr>
        <w:t>xét</w:t>
      </w:r>
      <w:r>
        <w:rPr>
          <w:i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ạn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thấy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rằng thông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1"/>
          <w:sz w:val="24"/>
          <w:szCs w:val="24"/>
        </w:rPr>
        <w:t>ị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chỉ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á</w:t>
      </w:r>
      <w:r>
        <w:rPr>
          <w:sz w:val="24"/>
          <w:szCs w:val="24"/>
        </w:rPr>
        <w:t>c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à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bạn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thực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hi</w:t>
      </w:r>
      <w:r>
        <w:rPr>
          <w:spacing w:val="-1"/>
          <w:sz w:val="24"/>
          <w:szCs w:val="24"/>
        </w:rPr>
        <w:t>ệ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lệnh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không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thành công không được lưu tr</w:t>
      </w:r>
      <w:r>
        <w:rPr>
          <w:spacing w:val="-1"/>
          <w:sz w:val="24"/>
          <w:szCs w:val="24"/>
        </w:rPr>
        <w:t>ê</w:t>
      </w:r>
      <w:r>
        <w:rPr>
          <w:sz w:val="24"/>
          <w:szCs w:val="24"/>
        </w:rPr>
        <w:t>n bảng định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tuyến</w:t>
      </w:r>
    </w:p>
    <w:p w:rsidR="00F81C28" w:rsidRDefault="008E4BD0">
      <w:pPr>
        <w:spacing w:before="1"/>
        <w:ind w:left="840"/>
        <w:rPr>
          <w:sz w:val="22"/>
          <w:szCs w:val="22"/>
        </w:rPr>
      </w:pPr>
      <w:r>
        <w:rPr>
          <w:rFonts w:ascii="Symbol" w:eastAsia="Symbol" w:hAnsi="Symbol" w:cs="Symbol"/>
          <w:w w:val="76"/>
          <w:sz w:val="22"/>
          <w:szCs w:val="22"/>
        </w:rPr>
        <w:t></w:t>
      </w:r>
      <w:r>
        <w:rPr>
          <w:w w:val="76"/>
          <w:sz w:val="22"/>
          <w:szCs w:val="22"/>
        </w:rPr>
        <w:t xml:space="preserve">     </w:t>
      </w:r>
      <w:r>
        <w:rPr>
          <w:spacing w:val="8"/>
          <w:w w:val="76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Bạn</w:t>
      </w:r>
      <w:r>
        <w:rPr>
          <w:b/>
          <w:i/>
          <w:spacing w:val="-4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th</w:t>
      </w:r>
      <w:r>
        <w:rPr>
          <w:b/>
          <w:i/>
          <w:spacing w:val="1"/>
          <w:sz w:val="22"/>
          <w:szCs w:val="22"/>
        </w:rPr>
        <w:t>ự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hiện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việc cấu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hình</w:t>
      </w:r>
      <w:r>
        <w:rPr>
          <w:b/>
          <w:i/>
          <w:spacing w:val="-4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RIP</w:t>
      </w:r>
      <w:r>
        <w:rPr>
          <w:b/>
          <w:i/>
          <w:spacing w:val="-4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cho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1"/>
          <w:sz w:val="22"/>
          <w:szCs w:val="22"/>
        </w:rPr>
        <w:t>á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o</w:t>
      </w:r>
      <w:r>
        <w:rPr>
          <w:b/>
          <w:i/>
          <w:sz w:val="22"/>
          <w:szCs w:val="22"/>
        </w:rPr>
        <w:t>uter</w:t>
      </w:r>
      <w:r>
        <w:rPr>
          <w:b/>
          <w:i/>
          <w:spacing w:val="-6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như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au</w:t>
      </w:r>
      <w:r>
        <w:rPr>
          <w:i/>
          <w:sz w:val="22"/>
          <w:szCs w:val="22"/>
        </w:rPr>
        <w:t>:</w:t>
      </w:r>
    </w:p>
    <w:p w:rsidR="00F81C28" w:rsidRDefault="00F81C28">
      <w:pPr>
        <w:spacing w:line="200" w:lineRule="exact"/>
      </w:pPr>
    </w:p>
    <w:p w:rsidR="00F81C28" w:rsidRDefault="00F81C28">
      <w:pPr>
        <w:spacing w:before="12" w:line="240" w:lineRule="exact"/>
        <w:rPr>
          <w:sz w:val="24"/>
          <w:szCs w:val="24"/>
        </w:rPr>
      </w:pPr>
    </w:p>
    <w:p w:rsidR="00F81C28" w:rsidRDefault="008E4BD0">
      <w:pPr>
        <w:ind w:left="84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>#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ter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rip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2"/>
          <w:szCs w:val="22"/>
        </w:rPr>
      </w:pPr>
      <w:r>
        <w:rPr>
          <w:w w:val="99"/>
          <w:sz w:val="22"/>
          <w:szCs w:val="22"/>
        </w:rPr>
        <w:t>TTG</w:t>
      </w:r>
      <w:r>
        <w:rPr>
          <w:spacing w:val="1"/>
          <w:w w:val="99"/>
          <w:sz w:val="22"/>
          <w:szCs w:val="22"/>
        </w:rPr>
        <w:t>1</w:t>
      </w:r>
      <w:r>
        <w:rPr>
          <w:w w:val="99"/>
          <w:sz w:val="22"/>
          <w:szCs w:val="22"/>
        </w:rPr>
        <w:t>(c</w:t>
      </w:r>
      <w:r>
        <w:rPr>
          <w:spacing w:val="1"/>
          <w:w w:val="99"/>
          <w:sz w:val="22"/>
          <w:szCs w:val="22"/>
        </w:rPr>
        <w:t>on</w:t>
      </w:r>
      <w:r>
        <w:rPr>
          <w:w w:val="99"/>
          <w:sz w:val="22"/>
          <w:szCs w:val="22"/>
        </w:rPr>
        <w:t>fi</w:t>
      </w:r>
      <w:r>
        <w:rPr>
          <w:spacing w:val="-1"/>
          <w:w w:val="99"/>
          <w:sz w:val="22"/>
          <w:szCs w:val="22"/>
        </w:rPr>
        <w:t>g</w:t>
      </w:r>
      <w:r>
        <w:rPr>
          <w:w w:val="99"/>
          <w:sz w:val="22"/>
          <w:szCs w:val="22"/>
        </w:rPr>
        <w:t>-r</w:t>
      </w:r>
      <w:r>
        <w:rPr>
          <w:spacing w:val="1"/>
          <w:w w:val="99"/>
          <w:sz w:val="22"/>
          <w:szCs w:val="22"/>
        </w:rPr>
        <w:t>ou</w:t>
      </w:r>
      <w:r>
        <w:rPr>
          <w:w w:val="99"/>
          <w:sz w:val="22"/>
          <w:szCs w:val="22"/>
        </w:rPr>
        <w:t>ter)</w:t>
      </w:r>
      <w:r>
        <w:rPr>
          <w:spacing w:val="1"/>
          <w:w w:val="99"/>
          <w:sz w:val="22"/>
          <w:szCs w:val="22"/>
        </w:rPr>
        <w:t>#n</w:t>
      </w:r>
      <w:r>
        <w:rPr>
          <w:w w:val="99"/>
          <w:sz w:val="22"/>
          <w:szCs w:val="22"/>
        </w:rPr>
        <w:t>etw</w:t>
      </w:r>
      <w:r>
        <w:rPr>
          <w:spacing w:val="1"/>
          <w:w w:val="99"/>
          <w:sz w:val="22"/>
          <w:szCs w:val="22"/>
        </w:rPr>
        <w:t>o</w:t>
      </w:r>
      <w:r>
        <w:rPr>
          <w:w w:val="99"/>
          <w:sz w:val="22"/>
          <w:szCs w:val="22"/>
        </w:rPr>
        <w:t>rk</w:t>
      </w:r>
      <w:r>
        <w:rPr>
          <w:spacing w:val="4"/>
          <w:w w:val="9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pacing w:val="-1"/>
          <w:sz w:val="22"/>
          <w:szCs w:val="22"/>
        </w:rPr>
        <w:t>9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1</w:t>
      </w:r>
      <w:r>
        <w:rPr>
          <w:spacing w:val="1"/>
          <w:sz w:val="22"/>
          <w:szCs w:val="22"/>
        </w:rPr>
        <w:t>68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.0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40"/>
        <w:rPr>
          <w:sz w:val="22"/>
          <w:szCs w:val="22"/>
        </w:rPr>
      </w:pPr>
      <w:r>
        <w:rPr>
          <w:w w:val="99"/>
          <w:sz w:val="22"/>
          <w:szCs w:val="22"/>
        </w:rPr>
        <w:t>TTG</w:t>
      </w:r>
      <w:r>
        <w:rPr>
          <w:spacing w:val="1"/>
          <w:w w:val="99"/>
          <w:sz w:val="22"/>
          <w:szCs w:val="22"/>
        </w:rPr>
        <w:t>1</w:t>
      </w:r>
      <w:r>
        <w:rPr>
          <w:w w:val="99"/>
          <w:sz w:val="22"/>
          <w:szCs w:val="22"/>
        </w:rPr>
        <w:t>(c</w:t>
      </w:r>
      <w:r>
        <w:rPr>
          <w:spacing w:val="1"/>
          <w:w w:val="99"/>
          <w:sz w:val="22"/>
          <w:szCs w:val="22"/>
        </w:rPr>
        <w:t>on</w:t>
      </w:r>
      <w:r>
        <w:rPr>
          <w:w w:val="99"/>
          <w:sz w:val="22"/>
          <w:szCs w:val="22"/>
        </w:rPr>
        <w:t>fi</w:t>
      </w:r>
      <w:r>
        <w:rPr>
          <w:spacing w:val="-1"/>
          <w:w w:val="99"/>
          <w:sz w:val="22"/>
          <w:szCs w:val="22"/>
        </w:rPr>
        <w:t>g</w:t>
      </w:r>
      <w:r>
        <w:rPr>
          <w:w w:val="99"/>
          <w:sz w:val="22"/>
          <w:szCs w:val="22"/>
        </w:rPr>
        <w:t>-r</w:t>
      </w:r>
      <w:r>
        <w:rPr>
          <w:spacing w:val="1"/>
          <w:w w:val="99"/>
          <w:sz w:val="22"/>
          <w:szCs w:val="22"/>
        </w:rPr>
        <w:t>ou</w:t>
      </w:r>
      <w:r>
        <w:rPr>
          <w:w w:val="99"/>
          <w:sz w:val="22"/>
          <w:szCs w:val="22"/>
        </w:rPr>
        <w:t>ter)</w:t>
      </w:r>
      <w:r>
        <w:rPr>
          <w:spacing w:val="1"/>
          <w:w w:val="99"/>
          <w:sz w:val="22"/>
          <w:szCs w:val="22"/>
        </w:rPr>
        <w:t>#n</w:t>
      </w:r>
      <w:r>
        <w:rPr>
          <w:w w:val="99"/>
          <w:sz w:val="22"/>
          <w:szCs w:val="22"/>
        </w:rPr>
        <w:t>etw</w:t>
      </w:r>
      <w:r>
        <w:rPr>
          <w:spacing w:val="1"/>
          <w:w w:val="99"/>
          <w:sz w:val="22"/>
          <w:szCs w:val="22"/>
        </w:rPr>
        <w:t>o</w:t>
      </w:r>
      <w:r>
        <w:rPr>
          <w:w w:val="99"/>
          <w:sz w:val="22"/>
          <w:szCs w:val="22"/>
        </w:rPr>
        <w:t>rk</w:t>
      </w:r>
      <w:r>
        <w:rPr>
          <w:spacing w:val="4"/>
          <w:w w:val="9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pacing w:val="-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0</w:t>
      </w:r>
      <w:r>
        <w:rPr>
          <w:sz w:val="22"/>
          <w:szCs w:val="22"/>
        </w:rPr>
        <w:t>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-r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ter)</w:t>
      </w:r>
      <w:r>
        <w:rPr>
          <w:spacing w:val="1"/>
          <w:sz w:val="22"/>
          <w:szCs w:val="22"/>
        </w:rPr>
        <w:t>#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it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3" w:line="240" w:lineRule="exact"/>
        <w:rPr>
          <w:sz w:val="24"/>
          <w:szCs w:val="24"/>
        </w:rPr>
      </w:pPr>
    </w:p>
    <w:p w:rsidR="00F81C28" w:rsidRDefault="008E4BD0">
      <w:pPr>
        <w:ind w:left="84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>#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ter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rip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40"/>
        <w:rPr>
          <w:sz w:val="22"/>
          <w:szCs w:val="22"/>
        </w:rPr>
      </w:pPr>
      <w:r>
        <w:rPr>
          <w:w w:val="99"/>
          <w:sz w:val="22"/>
          <w:szCs w:val="22"/>
        </w:rPr>
        <w:t>TTG</w:t>
      </w:r>
      <w:r>
        <w:rPr>
          <w:spacing w:val="1"/>
          <w:w w:val="99"/>
          <w:sz w:val="22"/>
          <w:szCs w:val="22"/>
        </w:rPr>
        <w:t>2</w:t>
      </w:r>
      <w:r>
        <w:rPr>
          <w:w w:val="99"/>
          <w:sz w:val="22"/>
          <w:szCs w:val="22"/>
        </w:rPr>
        <w:t>(c</w:t>
      </w:r>
      <w:r>
        <w:rPr>
          <w:spacing w:val="1"/>
          <w:w w:val="99"/>
          <w:sz w:val="22"/>
          <w:szCs w:val="22"/>
        </w:rPr>
        <w:t>on</w:t>
      </w:r>
      <w:r>
        <w:rPr>
          <w:w w:val="99"/>
          <w:sz w:val="22"/>
          <w:szCs w:val="22"/>
        </w:rPr>
        <w:t>fi</w:t>
      </w:r>
      <w:r>
        <w:rPr>
          <w:spacing w:val="-1"/>
          <w:w w:val="99"/>
          <w:sz w:val="22"/>
          <w:szCs w:val="22"/>
        </w:rPr>
        <w:t>g</w:t>
      </w:r>
      <w:r>
        <w:rPr>
          <w:w w:val="99"/>
          <w:sz w:val="22"/>
          <w:szCs w:val="22"/>
        </w:rPr>
        <w:t>-r</w:t>
      </w:r>
      <w:r>
        <w:rPr>
          <w:spacing w:val="1"/>
          <w:w w:val="99"/>
          <w:sz w:val="22"/>
          <w:szCs w:val="22"/>
        </w:rPr>
        <w:t>ou</w:t>
      </w:r>
      <w:r>
        <w:rPr>
          <w:w w:val="99"/>
          <w:sz w:val="22"/>
          <w:szCs w:val="22"/>
        </w:rPr>
        <w:t>ter)</w:t>
      </w:r>
      <w:r>
        <w:rPr>
          <w:spacing w:val="1"/>
          <w:w w:val="99"/>
          <w:sz w:val="22"/>
          <w:szCs w:val="22"/>
        </w:rPr>
        <w:t>#n</w:t>
      </w:r>
      <w:r>
        <w:rPr>
          <w:w w:val="99"/>
          <w:sz w:val="22"/>
          <w:szCs w:val="22"/>
        </w:rPr>
        <w:t>etw</w:t>
      </w:r>
      <w:r>
        <w:rPr>
          <w:spacing w:val="1"/>
          <w:w w:val="99"/>
          <w:sz w:val="22"/>
          <w:szCs w:val="22"/>
        </w:rPr>
        <w:t>o</w:t>
      </w:r>
      <w:r>
        <w:rPr>
          <w:w w:val="99"/>
          <w:sz w:val="22"/>
          <w:szCs w:val="22"/>
        </w:rPr>
        <w:t>rk</w:t>
      </w:r>
      <w:r>
        <w:rPr>
          <w:spacing w:val="4"/>
          <w:w w:val="9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pacing w:val="-1"/>
          <w:sz w:val="22"/>
          <w:szCs w:val="22"/>
        </w:rPr>
        <w:t>1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0</w:t>
      </w:r>
      <w:r>
        <w:rPr>
          <w:sz w:val="22"/>
          <w:szCs w:val="22"/>
        </w:rPr>
        <w:t>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2"/>
          <w:szCs w:val="22"/>
        </w:rPr>
      </w:pPr>
      <w:r>
        <w:rPr>
          <w:w w:val="99"/>
          <w:sz w:val="22"/>
          <w:szCs w:val="22"/>
        </w:rPr>
        <w:t>TTG</w:t>
      </w:r>
      <w:r>
        <w:rPr>
          <w:spacing w:val="1"/>
          <w:w w:val="99"/>
          <w:sz w:val="22"/>
          <w:szCs w:val="22"/>
        </w:rPr>
        <w:t>2</w:t>
      </w:r>
      <w:r>
        <w:rPr>
          <w:w w:val="99"/>
          <w:sz w:val="22"/>
          <w:szCs w:val="22"/>
        </w:rPr>
        <w:t>(c</w:t>
      </w:r>
      <w:r>
        <w:rPr>
          <w:spacing w:val="1"/>
          <w:w w:val="99"/>
          <w:sz w:val="22"/>
          <w:szCs w:val="22"/>
        </w:rPr>
        <w:t>on</w:t>
      </w:r>
      <w:r>
        <w:rPr>
          <w:w w:val="99"/>
          <w:sz w:val="22"/>
          <w:szCs w:val="22"/>
        </w:rPr>
        <w:t>fi</w:t>
      </w:r>
      <w:r>
        <w:rPr>
          <w:spacing w:val="-1"/>
          <w:w w:val="99"/>
          <w:sz w:val="22"/>
          <w:szCs w:val="22"/>
        </w:rPr>
        <w:t>g</w:t>
      </w:r>
      <w:r>
        <w:rPr>
          <w:w w:val="99"/>
          <w:sz w:val="22"/>
          <w:szCs w:val="22"/>
        </w:rPr>
        <w:t>-r</w:t>
      </w:r>
      <w:r>
        <w:rPr>
          <w:spacing w:val="1"/>
          <w:w w:val="99"/>
          <w:sz w:val="22"/>
          <w:szCs w:val="22"/>
        </w:rPr>
        <w:t>ou</w:t>
      </w:r>
      <w:r>
        <w:rPr>
          <w:w w:val="99"/>
          <w:sz w:val="22"/>
          <w:szCs w:val="22"/>
        </w:rPr>
        <w:t>ter)</w:t>
      </w:r>
      <w:r>
        <w:rPr>
          <w:spacing w:val="1"/>
          <w:w w:val="99"/>
          <w:sz w:val="22"/>
          <w:szCs w:val="22"/>
        </w:rPr>
        <w:t>#n</w:t>
      </w:r>
      <w:r>
        <w:rPr>
          <w:w w:val="99"/>
          <w:sz w:val="22"/>
          <w:szCs w:val="22"/>
        </w:rPr>
        <w:t>etw</w:t>
      </w:r>
      <w:r>
        <w:rPr>
          <w:spacing w:val="1"/>
          <w:w w:val="99"/>
          <w:sz w:val="22"/>
          <w:szCs w:val="22"/>
        </w:rPr>
        <w:t>o</w:t>
      </w:r>
      <w:r>
        <w:rPr>
          <w:w w:val="99"/>
          <w:sz w:val="22"/>
          <w:szCs w:val="22"/>
        </w:rPr>
        <w:t>rk</w:t>
      </w:r>
      <w:r>
        <w:rPr>
          <w:spacing w:val="4"/>
          <w:w w:val="9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pacing w:val="-1"/>
          <w:sz w:val="22"/>
          <w:szCs w:val="22"/>
        </w:rPr>
        <w:t>9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1</w:t>
      </w:r>
      <w:r>
        <w:rPr>
          <w:spacing w:val="1"/>
          <w:sz w:val="22"/>
          <w:szCs w:val="22"/>
        </w:rPr>
        <w:t>68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.0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4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-r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ter)</w:t>
      </w:r>
      <w:r>
        <w:rPr>
          <w:spacing w:val="1"/>
          <w:sz w:val="22"/>
          <w:szCs w:val="22"/>
        </w:rPr>
        <w:t>#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it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1" w:right="5865"/>
        <w:jc w:val="center"/>
        <w:rPr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-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Bạn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xe</w:t>
      </w:r>
      <w:r>
        <w:rPr>
          <w:sz w:val="22"/>
          <w:szCs w:val="22"/>
        </w:rPr>
        <w:t>m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lại</w:t>
      </w:r>
      <w:r>
        <w:rPr>
          <w:spacing w:val="1"/>
          <w:sz w:val="22"/>
          <w:szCs w:val="22"/>
        </w:rPr>
        <w:t xml:space="preserve"> b</w:t>
      </w:r>
      <w:r>
        <w:rPr>
          <w:sz w:val="22"/>
          <w:szCs w:val="22"/>
        </w:rPr>
        <w:t>ả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h</w:t>
      </w:r>
      <w:r>
        <w:rPr>
          <w:spacing w:val="1"/>
          <w:sz w:val="22"/>
          <w:szCs w:val="22"/>
        </w:rPr>
        <w:t>ôn</w:t>
      </w:r>
      <w:r>
        <w:rPr>
          <w:sz w:val="22"/>
          <w:szCs w:val="22"/>
        </w:rPr>
        <w:t>g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ị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u</w:t>
      </w:r>
      <w:r>
        <w:rPr>
          <w:spacing w:val="2"/>
          <w:w w:val="99"/>
          <w:sz w:val="22"/>
          <w:szCs w:val="22"/>
        </w:rPr>
        <w:t>y</w:t>
      </w:r>
      <w:r>
        <w:rPr>
          <w:sz w:val="22"/>
          <w:szCs w:val="22"/>
        </w:rPr>
        <w:t>ế</w:t>
      </w:r>
      <w:r>
        <w:rPr>
          <w:spacing w:val="-1"/>
          <w:w w:val="99"/>
          <w:sz w:val="22"/>
          <w:szCs w:val="22"/>
        </w:rPr>
        <w:t>n:</w:t>
      </w:r>
    </w:p>
    <w:p w:rsidR="00F81C28" w:rsidRDefault="00F81C28">
      <w:pPr>
        <w:spacing w:before="10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2"/>
          <w:szCs w:val="22"/>
        </w:rPr>
      </w:pPr>
      <w:r>
        <w:rPr>
          <w:b/>
          <w:sz w:val="22"/>
          <w:szCs w:val="22"/>
        </w:rPr>
        <w:t>TTG</w:t>
      </w:r>
      <w:r>
        <w:rPr>
          <w:b/>
          <w:spacing w:val="1"/>
          <w:sz w:val="22"/>
          <w:szCs w:val="22"/>
        </w:rPr>
        <w:t>1#</w:t>
      </w:r>
      <w:r>
        <w:rPr>
          <w:b/>
          <w:sz w:val="22"/>
          <w:szCs w:val="22"/>
        </w:rPr>
        <w:t>sh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w</w:t>
      </w:r>
      <w:r>
        <w:rPr>
          <w:b/>
          <w:spacing w:val="-11"/>
          <w:sz w:val="22"/>
          <w:szCs w:val="22"/>
        </w:rPr>
        <w:t xml:space="preserve"> </w:t>
      </w:r>
      <w:r>
        <w:rPr>
          <w:b/>
          <w:sz w:val="22"/>
          <w:szCs w:val="22"/>
        </w:rPr>
        <w:t>ip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ute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spacing w:line="429" w:lineRule="auto"/>
        <w:ind w:left="1226" w:right="2292" w:hanging="386"/>
        <w:rPr>
          <w:sz w:val="22"/>
          <w:szCs w:val="22"/>
        </w:rPr>
      </w:pP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od</w:t>
      </w:r>
      <w:r>
        <w:rPr>
          <w:sz w:val="22"/>
          <w:szCs w:val="22"/>
        </w:rPr>
        <w:t>es: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onn</w:t>
      </w:r>
      <w:r>
        <w:rPr>
          <w:sz w:val="22"/>
          <w:szCs w:val="22"/>
        </w:rPr>
        <w:t>ecte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static,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 RIP,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- </w:t>
      </w:r>
      <w:r>
        <w:rPr>
          <w:spacing w:val="-2"/>
          <w:sz w:val="22"/>
          <w:szCs w:val="22"/>
        </w:rPr>
        <w:t>m</w:t>
      </w:r>
      <w:r>
        <w:rPr>
          <w:spacing w:val="1"/>
          <w:sz w:val="22"/>
          <w:szCs w:val="22"/>
        </w:rPr>
        <w:t>ob</w:t>
      </w:r>
      <w:r>
        <w:rPr>
          <w:sz w:val="22"/>
          <w:szCs w:val="22"/>
        </w:rPr>
        <w:t>ile,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 BGP D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RP,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- EIGRP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OSPF,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 OSPF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ter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area N1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PF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NSSA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N2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 OSPF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NSSA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2</w:t>
      </w:r>
    </w:p>
    <w:p w:rsidR="00F81C28" w:rsidRDefault="008E4BD0">
      <w:pPr>
        <w:spacing w:before="6"/>
        <w:ind w:left="1226"/>
        <w:rPr>
          <w:sz w:val="22"/>
          <w:szCs w:val="22"/>
        </w:rPr>
      </w:pP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1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E2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EGP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226"/>
        <w:rPr>
          <w:sz w:val="22"/>
          <w:szCs w:val="22"/>
        </w:rPr>
      </w:pP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IS-IS,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L1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IS-IS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le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>el-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L2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 IS-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le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el-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ia 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IS-IS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ter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area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30" w:lineRule="auto"/>
        <w:ind w:left="1226" w:right="3449" w:hanging="1"/>
        <w:rPr>
          <w:sz w:val="22"/>
          <w:szCs w:val="22"/>
        </w:rPr>
      </w:pPr>
      <w:r>
        <w:rPr>
          <w:sz w:val="22"/>
          <w:szCs w:val="22"/>
        </w:rPr>
        <w:t>* 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nd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ate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efa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lt,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er-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ser</w:t>
      </w:r>
      <w:r>
        <w:rPr>
          <w:spacing w:val="-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tatic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ODR P -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eri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ic</w:t>
      </w:r>
      <w:r>
        <w:rPr>
          <w:spacing w:val="-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do</w:t>
      </w:r>
      <w:r>
        <w:rPr>
          <w:sz w:val="22"/>
          <w:szCs w:val="22"/>
        </w:rPr>
        <w:t>w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ed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static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</w:t>
      </w:r>
    </w:p>
    <w:p w:rsidR="00F81C28" w:rsidRDefault="008E4BD0">
      <w:pPr>
        <w:spacing w:before="6"/>
        <w:ind w:left="840"/>
        <w:rPr>
          <w:sz w:val="22"/>
          <w:szCs w:val="22"/>
        </w:rPr>
      </w:pPr>
      <w:r>
        <w:rPr>
          <w:sz w:val="22"/>
          <w:szCs w:val="22"/>
        </w:rPr>
        <w:t>Gate</w:t>
      </w:r>
      <w:r>
        <w:rPr>
          <w:spacing w:val="1"/>
          <w:sz w:val="22"/>
          <w:szCs w:val="22"/>
        </w:rPr>
        <w:t>w</w:t>
      </w:r>
      <w:r>
        <w:rPr>
          <w:sz w:val="22"/>
          <w:szCs w:val="22"/>
        </w:rPr>
        <w:t>ay</w:t>
      </w:r>
      <w:r>
        <w:rPr>
          <w:spacing w:val="-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ast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res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rt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no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set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080" w:right="5397"/>
        <w:jc w:val="center"/>
        <w:rPr>
          <w:sz w:val="22"/>
          <w:szCs w:val="22"/>
        </w:rPr>
      </w:pPr>
      <w:r>
        <w:rPr>
          <w:spacing w:val="-1"/>
          <w:sz w:val="22"/>
          <w:szCs w:val="22"/>
        </w:rPr>
        <w:t>1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-1"/>
          <w:sz w:val="22"/>
          <w:szCs w:val="22"/>
        </w:rPr>
        <w:t>2</w:t>
      </w:r>
      <w:r>
        <w:rPr>
          <w:sz w:val="22"/>
          <w:szCs w:val="22"/>
        </w:rPr>
        <w:t>4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ubn</w:t>
      </w:r>
      <w:r>
        <w:rPr>
          <w:sz w:val="22"/>
          <w:szCs w:val="22"/>
        </w:rPr>
        <w:t>ette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 xml:space="preserve">1 </w:t>
      </w:r>
      <w:r>
        <w:rPr>
          <w:w w:val="99"/>
          <w:sz w:val="22"/>
          <w:szCs w:val="22"/>
        </w:rPr>
        <w:t>s</w:t>
      </w:r>
      <w:r>
        <w:rPr>
          <w:spacing w:val="1"/>
          <w:w w:val="99"/>
          <w:sz w:val="22"/>
          <w:szCs w:val="22"/>
        </w:rPr>
        <w:t>u</w:t>
      </w:r>
      <w:r>
        <w:rPr>
          <w:spacing w:val="-1"/>
          <w:w w:val="99"/>
          <w:sz w:val="22"/>
          <w:szCs w:val="22"/>
        </w:rPr>
        <w:t>b</w:t>
      </w:r>
      <w:r>
        <w:rPr>
          <w:spacing w:val="1"/>
          <w:w w:val="99"/>
          <w:sz w:val="22"/>
          <w:szCs w:val="22"/>
        </w:rPr>
        <w:t>n</w:t>
      </w:r>
      <w:r>
        <w:rPr>
          <w:w w:val="99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w w:val="99"/>
          <w:sz w:val="22"/>
          <w:szCs w:val="22"/>
        </w:rPr>
        <w:t>s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2"/>
          <w:szCs w:val="22"/>
        </w:rPr>
      </w:pPr>
      <w:r>
        <w:rPr>
          <w:sz w:val="22"/>
          <w:szCs w:val="22"/>
        </w:rPr>
        <w:t xml:space="preserve">C     </w:t>
      </w:r>
      <w:r>
        <w:rPr>
          <w:spacing w:val="5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1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z w:val="22"/>
          <w:szCs w:val="22"/>
        </w:rPr>
        <w:t>0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irectly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onn</w:t>
      </w:r>
      <w:r>
        <w:rPr>
          <w:sz w:val="22"/>
          <w:szCs w:val="22"/>
        </w:rPr>
        <w:t>ecte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Et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et0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40"/>
        <w:rPr>
          <w:sz w:val="22"/>
          <w:szCs w:val="22"/>
        </w:rPr>
      </w:pPr>
      <w:r>
        <w:rPr>
          <w:sz w:val="22"/>
          <w:szCs w:val="22"/>
        </w:rPr>
        <w:t xml:space="preserve">R  </w:t>
      </w:r>
      <w:r>
        <w:rPr>
          <w:spacing w:val="5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11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/</w:t>
      </w:r>
      <w:r>
        <w:rPr>
          <w:sz w:val="22"/>
          <w:szCs w:val="22"/>
        </w:rPr>
        <w:t>8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[</w:t>
      </w:r>
      <w:r>
        <w:rPr>
          <w:spacing w:val="1"/>
          <w:sz w:val="22"/>
          <w:szCs w:val="22"/>
        </w:rPr>
        <w:t>120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]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ia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192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168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-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00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>00</w:t>
      </w:r>
      <w:r>
        <w:rPr>
          <w:spacing w:val="-1"/>
          <w:sz w:val="22"/>
          <w:szCs w:val="22"/>
        </w:rPr>
        <w:t>:</w:t>
      </w:r>
      <w:r>
        <w:rPr>
          <w:spacing w:val="1"/>
          <w:sz w:val="22"/>
          <w:szCs w:val="22"/>
        </w:rPr>
        <w:t>00</w:t>
      </w:r>
      <w:r>
        <w:rPr>
          <w:sz w:val="22"/>
          <w:szCs w:val="22"/>
        </w:rPr>
        <w:t>,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Serial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2"/>
          <w:szCs w:val="22"/>
        </w:rPr>
      </w:pPr>
      <w:r>
        <w:rPr>
          <w:sz w:val="22"/>
          <w:szCs w:val="22"/>
        </w:rPr>
        <w:t xml:space="preserve">C  </w:t>
      </w:r>
      <w:r>
        <w:rPr>
          <w:spacing w:val="5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19</w:t>
      </w:r>
      <w:r>
        <w:rPr>
          <w:spacing w:val="-1"/>
          <w:sz w:val="22"/>
          <w:szCs w:val="22"/>
        </w:rPr>
        <w:t>2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1</w:t>
      </w:r>
      <w:r>
        <w:rPr>
          <w:spacing w:val="-1"/>
          <w:sz w:val="22"/>
          <w:szCs w:val="22"/>
        </w:rPr>
        <w:t>6</w:t>
      </w:r>
      <w:r>
        <w:rPr>
          <w:spacing w:val="1"/>
          <w:sz w:val="22"/>
          <w:szCs w:val="22"/>
        </w:rPr>
        <w:t>8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-1"/>
          <w:sz w:val="22"/>
          <w:szCs w:val="22"/>
        </w:rPr>
        <w:t>2</w:t>
      </w:r>
      <w:r>
        <w:rPr>
          <w:sz w:val="22"/>
          <w:szCs w:val="22"/>
        </w:rPr>
        <w:t>4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ctly c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nn</w:t>
      </w:r>
      <w:r>
        <w:rPr>
          <w:sz w:val="22"/>
          <w:szCs w:val="22"/>
        </w:rPr>
        <w:t>ecte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Serial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/0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840"/>
        <w:rPr>
          <w:sz w:val="22"/>
          <w:szCs w:val="22"/>
        </w:rPr>
        <w:sectPr w:rsidR="00F81C28">
          <w:pgSz w:w="12240" w:h="15840"/>
          <w:pgMar w:top="1500" w:right="1340" w:bottom="280" w:left="1320" w:header="720" w:footer="589" w:gutter="0"/>
          <w:cols w:space="720"/>
        </w:sectPr>
      </w:pPr>
      <w:r>
        <w:rPr>
          <w:b/>
          <w:sz w:val="22"/>
          <w:szCs w:val="22"/>
        </w:rPr>
        <w:t>TTG</w:t>
      </w:r>
      <w:r>
        <w:rPr>
          <w:b/>
          <w:spacing w:val="1"/>
          <w:sz w:val="22"/>
          <w:szCs w:val="22"/>
        </w:rPr>
        <w:t>2#</w:t>
      </w:r>
      <w:r>
        <w:rPr>
          <w:b/>
          <w:sz w:val="22"/>
          <w:szCs w:val="22"/>
        </w:rPr>
        <w:t>sh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w</w:t>
      </w:r>
      <w:r>
        <w:rPr>
          <w:b/>
          <w:spacing w:val="-11"/>
          <w:sz w:val="22"/>
          <w:szCs w:val="22"/>
        </w:rPr>
        <w:t xml:space="preserve"> </w:t>
      </w:r>
      <w:r>
        <w:rPr>
          <w:b/>
          <w:sz w:val="22"/>
          <w:szCs w:val="22"/>
        </w:rPr>
        <w:t>ip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ute</w:t>
      </w:r>
    </w:p>
    <w:p w:rsidR="00F81C28" w:rsidRDefault="00F81C28">
      <w:pPr>
        <w:spacing w:before="14" w:line="220" w:lineRule="exact"/>
        <w:rPr>
          <w:sz w:val="22"/>
          <w:szCs w:val="22"/>
        </w:rPr>
      </w:pPr>
    </w:p>
    <w:p w:rsidR="00F81C28" w:rsidRDefault="008E4BD0">
      <w:pPr>
        <w:spacing w:before="31" w:line="429" w:lineRule="auto"/>
        <w:ind w:left="1206" w:right="2312" w:hanging="386"/>
        <w:rPr>
          <w:sz w:val="22"/>
          <w:szCs w:val="22"/>
        </w:rPr>
      </w:pP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od</w:t>
      </w:r>
      <w:r>
        <w:rPr>
          <w:sz w:val="22"/>
          <w:szCs w:val="22"/>
        </w:rPr>
        <w:t>es: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onn</w:t>
      </w:r>
      <w:r>
        <w:rPr>
          <w:sz w:val="22"/>
          <w:szCs w:val="22"/>
        </w:rPr>
        <w:t>ecte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static,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 RIP,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- </w:t>
      </w:r>
      <w:r>
        <w:rPr>
          <w:spacing w:val="-2"/>
          <w:sz w:val="22"/>
          <w:szCs w:val="22"/>
        </w:rPr>
        <w:t>m</w:t>
      </w:r>
      <w:r>
        <w:rPr>
          <w:spacing w:val="1"/>
          <w:sz w:val="22"/>
          <w:szCs w:val="22"/>
        </w:rPr>
        <w:t>ob</w:t>
      </w:r>
      <w:r>
        <w:rPr>
          <w:sz w:val="22"/>
          <w:szCs w:val="22"/>
        </w:rPr>
        <w:t>ile,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 BGP D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RP,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- EIGRP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OSPF,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 OSPF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ter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area N1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PF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NSSA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N2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 OSPF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NSSA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yp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2</w:t>
      </w:r>
    </w:p>
    <w:p w:rsidR="00F81C28" w:rsidRDefault="008E4BD0">
      <w:pPr>
        <w:spacing w:before="8"/>
        <w:ind w:left="1206"/>
        <w:rPr>
          <w:sz w:val="22"/>
          <w:szCs w:val="22"/>
        </w:rPr>
      </w:pP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1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E2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EGP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6"/>
        <w:rPr>
          <w:sz w:val="22"/>
          <w:szCs w:val="22"/>
        </w:rPr>
      </w:pP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IS-IS,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L1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IS-IS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le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>el-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L2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 IS-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le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el-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ia 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IS-IS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ter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area</w:t>
      </w:r>
    </w:p>
    <w:p w:rsidR="00F81C28" w:rsidRDefault="00F81C28">
      <w:pPr>
        <w:spacing w:before="1" w:line="200" w:lineRule="exact"/>
      </w:pPr>
    </w:p>
    <w:p w:rsidR="00F81C28" w:rsidRDefault="008E4BD0">
      <w:pPr>
        <w:spacing w:line="429" w:lineRule="auto"/>
        <w:ind w:left="1206" w:right="3469" w:hanging="1"/>
        <w:rPr>
          <w:sz w:val="22"/>
          <w:szCs w:val="22"/>
        </w:rPr>
      </w:pPr>
      <w:r>
        <w:rPr>
          <w:sz w:val="22"/>
          <w:szCs w:val="22"/>
        </w:rPr>
        <w:t>* 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nd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ate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efa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lt,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er-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ser</w:t>
      </w:r>
      <w:r>
        <w:rPr>
          <w:spacing w:val="-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tatic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ODR P -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eri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ic</w:t>
      </w:r>
      <w:r>
        <w:rPr>
          <w:spacing w:val="-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do</w:t>
      </w:r>
      <w:r>
        <w:rPr>
          <w:sz w:val="22"/>
          <w:szCs w:val="22"/>
        </w:rPr>
        <w:t>w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ed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static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</w:t>
      </w:r>
    </w:p>
    <w:p w:rsidR="00F81C28" w:rsidRDefault="008E4BD0">
      <w:pPr>
        <w:spacing w:before="8"/>
        <w:ind w:left="820"/>
        <w:rPr>
          <w:sz w:val="22"/>
          <w:szCs w:val="22"/>
        </w:rPr>
      </w:pPr>
      <w:r>
        <w:rPr>
          <w:sz w:val="22"/>
          <w:szCs w:val="22"/>
        </w:rPr>
        <w:t>Gate</w:t>
      </w:r>
      <w:r>
        <w:rPr>
          <w:spacing w:val="1"/>
          <w:sz w:val="22"/>
          <w:szCs w:val="22"/>
        </w:rPr>
        <w:t>w</w:t>
      </w:r>
      <w:r>
        <w:rPr>
          <w:sz w:val="22"/>
          <w:szCs w:val="22"/>
        </w:rPr>
        <w:t>ay</w:t>
      </w:r>
      <w:r>
        <w:rPr>
          <w:spacing w:val="-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ast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res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rt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no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set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3" w:line="240" w:lineRule="exact"/>
        <w:rPr>
          <w:sz w:val="24"/>
          <w:szCs w:val="24"/>
        </w:rPr>
      </w:pPr>
    </w:p>
    <w:p w:rsidR="00F81C28" w:rsidRDefault="008E4BD0">
      <w:pPr>
        <w:ind w:left="820"/>
        <w:rPr>
          <w:sz w:val="22"/>
          <w:szCs w:val="22"/>
        </w:rPr>
      </w:pPr>
      <w:r>
        <w:rPr>
          <w:sz w:val="22"/>
          <w:szCs w:val="22"/>
        </w:rPr>
        <w:t xml:space="preserve">R  </w:t>
      </w:r>
      <w:r>
        <w:rPr>
          <w:spacing w:val="5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/</w:t>
      </w:r>
      <w:r>
        <w:rPr>
          <w:sz w:val="22"/>
          <w:szCs w:val="22"/>
        </w:rPr>
        <w:t>8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[</w:t>
      </w:r>
      <w:r>
        <w:rPr>
          <w:spacing w:val="1"/>
          <w:sz w:val="22"/>
          <w:szCs w:val="22"/>
        </w:rPr>
        <w:t>120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]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ia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192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168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00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>00</w:t>
      </w:r>
      <w:r>
        <w:rPr>
          <w:spacing w:val="-1"/>
          <w:sz w:val="22"/>
          <w:szCs w:val="22"/>
        </w:rPr>
        <w:t>:</w:t>
      </w:r>
      <w:r>
        <w:rPr>
          <w:spacing w:val="1"/>
          <w:sz w:val="22"/>
          <w:szCs w:val="22"/>
        </w:rPr>
        <w:t>23</w:t>
      </w:r>
      <w:r>
        <w:rPr>
          <w:sz w:val="22"/>
          <w:szCs w:val="22"/>
        </w:rPr>
        <w:t>,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Serial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96"/>
        <w:rPr>
          <w:sz w:val="22"/>
          <w:szCs w:val="22"/>
        </w:rPr>
      </w:pPr>
      <w:r>
        <w:rPr>
          <w:spacing w:val="-1"/>
          <w:sz w:val="22"/>
          <w:szCs w:val="22"/>
        </w:rPr>
        <w:t>1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-1"/>
          <w:sz w:val="22"/>
          <w:szCs w:val="22"/>
        </w:rPr>
        <w:t>2</w:t>
      </w:r>
      <w:r>
        <w:rPr>
          <w:sz w:val="22"/>
          <w:szCs w:val="22"/>
        </w:rPr>
        <w:t>4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ubn</w:t>
      </w:r>
      <w:r>
        <w:rPr>
          <w:sz w:val="22"/>
          <w:szCs w:val="22"/>
        </w:rPr>
        <w:t>ette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1 s</w:t>
      </w:r>
      <w:r>
        <w:rPr>
          <w:spacing w:val="1"/>
          <w:sz w:val="22"/>
          <w:szCs w:val="22"/>
        </w:rPr>
        <w:t>u</w:t>
      </w:r>
      <w:r>
        <w:rPr>
          <w:spacing w:val="-1"/>
          <w:sz w:val="22"/>
          <w:szCs w:val="22"/>
        </w:rPr>
        <w:t>b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ets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20"/>
        <w:rPr>
          <w:sz w:val="22"/>
          <w:szCs w:val="22"/>
        </w:rPr>
      </w:pPr>
      <w:r>
        <w:rPr>
          <w:sz w:val="22"/>
          <w:szCs w:val="22"/>
        </w:rPr>
        <w:t xml:space="preserve">C     </w:t>
      </w:r>
      <w:r>
        <w:rPr>
          <w:spacing w:val="5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1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z w:val="22"/>
          <w:szCs w:val="22"/>
        </w:rPr>
        <w:t>0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irectly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onn</w:t>
      </w:r>
      <w:r>
        <w:rPr>
          <w:sz w:val="22"/>
          <w:szCs w:val="22"/>
        </w:rPr>
        <w:t>ecte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Et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et0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2"/>
          <w:szCs w:val="22"/>
        </w:rPr>
      </w:pPr>
      <w:r>
        <w:rPr>
          <w:sz w:val="22"/>
          <w:szCs w:val="22"/>
        </w:rPr>
        <w:t xml:space="preserve">C  </w:t>
      </w:r>
      <w:r>
        <w:rPr>
          <w:spacing w:val="5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19</w:t>
      </w:r>
      <w:r>
        <w:rPr>
          <w:spacing w:val="-1"/>
          <w:sz w:val="22"/>
          <w:szCs w:val="22"/>
        </w:rPr>
        <w:t>2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1</w:t>
      </w:r>
      <w:r>
        <w:rPr>
          <w:spacing w:val="-1"/>
          <w:sz w:val="22"/>
          <w:szCs w:val="22"/>
        </w:rPr>
        <w:t>6</w:t>
      </w:r>
      <w:r>
        <w:rPr>
          <w:spacing w:val="1"/>
          <w:sz w:val="22"/>
          <w:szCs w:val="22"/>
        </w:rPr>
        <w:t>8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-1"/>
          <w:sz w:val="22"/>
          <w:szCs w:val="22"/>
        </w:rPr>
        <w:t>2</w:t>
      </w:r>
      <w:r>
        <w:rPr>
          <w:sz w:val="22"/>
          <w:szCs w:val="22"/>
        </w:rPr>
        <w:t>4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ctly c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nn</w:t>
      </w:r>
      <w:r>
        <w:rPr>
          <w:sz w:val="22"/>
          <w:szCs w:val="22"/>
        </w:rPr>
        <w:t>ecte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Serial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/0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Nh</w:t>
      </w:r>
      <w:r>
        <w:rPr>
          <w:b/>
          <w:spacing w:val="1"/>
          <w:sz w:val="22"/>
          <w:szCs w:val="22"/>
        </w:rPr>
        <w:t>ậ</w:t>
      </w:r>
      <w:r>
        <w:rPr>
          <w:b/>
          <w:sz w:val="22"/>
          <w:szCs w:val="22"/>
        </w:rPr>
        <w:t>n</w:t>
      </w:r>
      <w:r>
        <w:rPr>
          <w:b/>
          <w:spacing w:val="36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x</w:t>
      </w:r>
      <w:r>
        <w:rPr>
          <w:b/>
          <w:sz w:val="22"/>
          <w:szCs w:val="22"/>
        </w:rPr>
        <w:t>ét</w:t>
      </w:r>
      <w:r>
        <w:rPr>
          <w:b/>
          <w:spacing w:val="38"/>
          <w:sz w:val="22"/>
          <w:szCs w:val="22"/>
        </w:rPr>
        <w:t xml:space="preserve"> </w:t>
      </w:r>
      <w:r>
        <w:rPr>
          <w:b/>
          <w:sz w:val="22"/>
          <w:szCs w:val="22"/>
        </w:rPr>
        <w:t>:</w:t>
      </w:r>
      <w:r>
        <w:rPr>
          <w:b/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Bạn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thấy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rằ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trên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pacing w:val="-1"/>
          <w:sz w:val="22"/>
          <w:szCs w:val="22"/>
        </w:rPr>
        <w:t>ả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hôn</w:t>
      </w:r>
      <w:r>
        <w:rPr>
          <w:sz w:val="22"/>
          <w:szCs w:val="22"/>
        </w:rPr>
        <w:t>g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tin</w:t>
      </w:r>
      <w:r>
        <w:rPr>
          <w:spacing w:val="3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ị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u</w:t>
      </w:r>
      <w:r>
        <w:rPr>
          <w:spacing w:val="2"/>
          <w:sz w:val="22"/>
          <w:szCs w:val="22"/>
        </w:rPr>
        <w:t>y</w:t>
      </w:r>
      <w:r>
        <w:rPr>
          <w:sz w:val="22"/>
          <w:szCs w:val="22"/>
        </w:rPr>
        <w:t>ế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,</w:t>
      </w:r>
      <w:r>
        <w:rPr>
          <w:spacing w:val="31"/>
          <w:sz w:val="22"/>
          <w:szCs w:val="22"/>
        </w:rPr>
        <w:t xml:space="preserve"> 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o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ter</w:t>
      </w:r>
      <w:r>
        <w:rPr>
          <w:b/>
          <w:spacing w:val="36"/>
          <w:sz w:val="22"/>
          <w:szCs w:val="22"/>
        </w:rPr>
        <w:t xml:space="preserve"> 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G1</w:t>
      </w:r>
      <w:r>
        <w:rPr>
          <w:b/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ã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liên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ết</w:t>
      </w:r>
      <w:r>
        <w:rPr>
          <w:spacing w:val="35"/>
          <w:sz w:val="22"/>
          <w:szCs w:val="22"/>
        </w:rPr>
        <w:t xml:space="preserve"> 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3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ới</w:t>
      </w:r>
      <w:r>
        <w:rPr>
          <w:spacing w:val="3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ạ</w:t>
      </w:r>
      <w:r>
        <w:rPr>
          <w:spacing w:val="1"/>
          <w:sz w:val="22"/>
          <w:szCs w:val="22"/>
        </w:rPr>
        <w:t>ng</w:t>
      </w:r>
    </w:p>
    <w:p w:rsidR="00F81C28" w:rsidRDefault="008E4BD0">
      <w:pPr>
        <w:spacing w:line="240" w:lineRule="exact"/>
        <w:ind w:left="101"/>
        <w:rPr>
          <w:sz w:val="22"/>
          <w:szCs w:val="22"/>
        </w:rPr>
      </w:pPr>
      <w:r>
        <w:rPr>
          <w:spacing w:val="1"/>
          <w:sz w:val="22"/>
          <w:szCs w:val="22"/>
        </w:rPr>
        <w:t>11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/</w:t>
      </w:r>
      <w:r>
        <w:rPr>
          <w:sz w:val="22"/>
          <w:szCs w:val="22"/>
        </w:rPr>
        <w:t>8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qu</w:t>
      </w:r>
      <w:r>
        <w:rPr>
          <w:sz w:val="22"/>
          <w:szCs w:val="22"/>
        </w:rPr>
        <w:t>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ổn</w:t>
      </w:r>
      <w:r>
        <w:rPr>
          <w:sz w:val="22"/>
          <w:szCs w:val="22"/>
        </w:rPr>
        <w:t>g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Serial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(</w:t>
      </w:r>
      <w:r>
        <w:rPr>
          <w:spacing w:val="1"/>
          <w:sz w:val="22"/>
          <w:szCs w:val="22"/>
        </w:rPr>
        <w:t>1</w:t>
      </w:r>
      <w:r>
        <w:rPr>
          <w:spacing w:val="-1"/>
          <w:sz w:val="22"/>
          <w:szCs w:val="22"/>
        </w:rPr>
        <w:t>9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1</w:t>
      </w:r>
      <w:r>
        <w:rPr>
          <w:spacing w:val="1"/>
          <w:sz w:val="22"/>
          <w:szCs w:val="22"/>
        </w:rPr>
        <w:t>68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0.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)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à</w:t>
      </w:r>
      <w:r>
        <w:rPr>
          <w:spacing w:val="27"/>
          <w:sz w:val="22"/>
          <w:szCs w:val="22"/>
        </w:rPr>
        <w:t xml:space="preserve"> 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uter</w:t>
      </w:r>
      <w:r>
        <w:rPr>
          <w:b/>
          <w:spacing w:val="28"/>
          <w:sz w:val="22"/>
          <w:szCs w:val="22"/>
        </w:rPr>
        <w:t xml:space="preserve"> </w:t>
      </w:r>
      <w:r>
        <w:rPr>
          <w:b/>
          <w:sz w:val="22"/>
          <w:szCs w:val="22"/>
        </w:rPr>
        <w:t>TTG2</w:t>
      </w:r>
      <w:r>
        <w:rPr>
          <w:b/>
          <w:spacing w:val="2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ã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liên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kết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ới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mạ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pacing w:val="-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/</w:t>
      </w:r>
      <w:r>
        <w:rPr>
          <w:sz w:val="22"/>
          <w:szCs w:val="22"/>
        </w:rPr>
        <w:t>8</w:t>
      </w:r>
      <w:r>
        <w:rPr>
          <w:spacing w:val="2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qu</w:t>
      </w:r>
      <w:r>
        <w:rPr>
          <w:sz w:val="22"/>
          <w:szCs w:val="22"/>
        </w:rPr>
        <w:t>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ổng</w:t>
      </w:r>
    </w:p>
    <w:p w:rsidR="00F81C28" w:rsidRDefault="008E4BD0">
      <w:pPr>
        <w:ind w:left="101"/>
        <w:rPr>
          <w:sz w:val="22"/>
          <w:szCs w:val="22"/>
        </w:rPr>
      </w:pPr>
      <w:r>
        <w:rPr>
          <w:sz w:val="22"/>
          <w:szCs w:val="22"/>
        </w:rPr>
        <w:t>Serial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(</w:t>
      </w:r>
      <w:r>
        <w:rPr>
          <w:spacing w:val="1"/>
          <w:sz w:val="22"/>
          <w:szCs w:val="22"/>
        </w:rPr>
        <w:t>192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168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1)</w:t>
      </w:r>
    </w:p>
    <w:p w:rsidR="00F81C28" w:rsidRDefault="00F81C28">
      <w:pPr>
        <w:spacing w:before="6" w:line="200" w:lineRule="exact"/>
      </w:pPr>
    </w:p>
    <w:p w:rsidR="00F81C28" w:rsidRDefault="008E4BD0">
      <w:pPr>
        <w:spacing w:line="240" w:lineRule="exact"/>
        <w:ind w:left="101" w:right="80"/>
        <w:rPr>
          <w:sz w:val="22"/>
          <w:szCs w:val="22"/>
        </w:rPr>
      </w:pPr>
      <w:r>
        <w:rPr>
          <w:b/>
          <w:sz w:val="22"/>
          <w:szCs w:val="22"/>
        </w:rPr>
        <w:t>Chú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ý</w:t>
      </w:r>
      <w:r>
        <w:rPr>
          <w:i/>
          <w:sz w:val="22"/>
          <w:szCs w:val="22"/>
        </w:rPr>
        <w:t>: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Vì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R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p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gửi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đ</w:t>
      </w:r>
      <w:r>
        <w:rPr>
          <w:i/>
          <w:sz w:val="22"/>
          <w:szCs w:val="22"/>
        </w:rPr>
        <w:t>iạ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chỉ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t</w:t>
      </w:r>
      <w:r>
        <w:rPr>
          <w:i/>
          <w:spacing w:val="1"/>
          <w:sz w:val="22"/>
          <w:szCs w:val="22"/>
        </w:rPr>
        <w:t>h</w:t>
      </w:r>
      <w:r>
        <w:rPr>
          <w:i/>
          <w:sz w:val="22"/>
          <w:szCs w:val="22"/>
        </w:rPr>
        <w:t>eo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d</w:t>
      </w:r>
      <w:r>
        <w:rPr>
          <w:i/>
          <w:spacing w:val="1"/>
          <w:sz w:val="22"/>
          <w:szCs w:val="22"/>
        </w:rPr>
        <w:t>ạn</w:t>
      </w:r>
      <w:r>
        <w:rPr>
          <w:i/>
          <w:sz w:val="22"/>
          <w:szCs w:val="22"/>
        </w:rPr>
        <w:t>g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cl</w:t>
      </w:r>
      <w:r>
        <w:rPr>
          <w:i/>
          <w:spacing w:val="1"/>
          <w:sz w:val="22"/>
          <w:szCs w:val="22"/>
        </w:rPr>
        <w:t>a</w:t>
      </w:r>
      <w:r>
        <w:rPr>
          <w:i/>
          <w:sz w:val="22"/>
          <w:szCs w:val="22"/>
        </w:rPr>
        <w:t>ssf</w:t>
      </w:r>
      <w:r>
        <w:rPr>
          <w:i/>
          <w:spacing w:val="1"/>
          <w:sz w:val="22"/>
          <w:szCs w:val="22"/>
        </w:rPr>
        <w:t>u</w:t>
      </w:r>
      <w:r>
        <w:rPr>
          <w:i/>
          <w:sz w:val="22"/>
          <w:szCs w:val="22"/>
        </w:rPr>
        <w:t>ll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n</w:t>
      </w:r>
      <w:r>
        <w:rPr>
          <w:i/>
          <w:sz w:val="22"/>
          <w:szCs w:val="22"/>
        </w:rPr>
        <w:t>ên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s</w:t>
      </w:r>
      <w:r>
        <w:rPr>
          <w:i/>
          <w:spacing w:val="1"/>
          <w:sz w:val="22"/>
          <w:szCs w:val="22"/>
        </w:rPr>
        <w:t>ubn</w:t>
      </w:r>
      <w:r>
        <w:rPr>
          <w:i/>
          <w:sz w:val="22"/>
          <w:szCs w:val="22"/>
        </w:rPr>
        <w:t>et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m</w:t>
      </w:r>
      <w:r>
        <w:rPr>
          <w:i/>
          <w:spacing w:val="1"/>
          <w:sz w:val="22"/>
          <w:szCs w:val="22"/>
        </w:rPr>
        <w:t>a</w:t>
      </w:r>
      <w:r>
        <w:rPr>
          <w:i/>
          <w:sz w:val="22"/>
          <w:szCs w:val="22"/>
        </w:rPr>
        <w:t>sk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s</w:t>
      </w:r>
      <w:r>
        <w:rPr>
          <w:i/>
          <w:sz w:val="22"/>
          <w:szCs w:val="22"/>
        </w:rPr>
        <w:t>ẽ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đ</w:t>
      </w:r>
      <w:r>
        <w:rPr>
          <w:i/>
          <w:sz w:val="22"/>
          <w:szCs w:val="22"/>
        </w:rPr>
        <w:t>ược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sử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d</w:t>
      </w:r>
      <w:r>
        <w:rPr>
          <w:i/>
          <w:spacing w:val="-1"/>
          <w:sz w:val="22"/>
          <w:szCs w:val="22"/>
        </w:rPr>
        <w:t>ụ</w:t>
      </w:r>
      <w:r>
        <w:rPr>
          <w:i/>
          <w:spacing w:val="1"/>
          <w:sz w:val="22"/>
          <w:szCs w:val="22"/>
        </w:rPr>
        <w:t>n</w:t>
      </w:r>
      <w:r>
        <w:rPr>
          <w:i/>
          <w:sz w:val="22"/>
          <w:szCs w:val="22"/>
        </w:rPr>
        <w:t>g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d</w:t>
      </w:r>
      <w:r>
        <w:rPr>
          <w:i/>
          <w:sz w:val="22"/>
          <w:szCs w:val="22"/>
        </w:rPr>
        <w:t>ef</w:t>
      </w:r>
      <w:r>
        <w:rPr>
          <w:i/>
          <w:spacing w:val="-1"/>
          <w:sz w:val="22"/>
          <w:szCs w:val="22"/>
        </w:rPr>
        <w:t>a</w:t>
      </w:r>
      <w:r>
        <w:rPr>
          <w:i/>
          <w:spacing w:val="1"/>
          <w:sz w:val="22"/>
          <w:szCs w:val="22"/>
        </w:rPr>
        <w:t>u</w:t>
      </w:r>
      <w:r>
        <w:rPr>
          <w:i/>
          <w:sz w:val="22"/>
          <w:szCs w:val="22"/>
        </w:rPr>
        <w:t>l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đ</w:t>
      </w:r>
      <w:r>
        <w:rPr>
          <w:i/>
          <w:spacing w:val="1"/>
          <w:sz w:val="22"/>
          <w:szCs w:val="22"/>
        </w:rPr>
        <w:t>ố</w:t>
      </w:r>
      <w:r>
        <w:rPr>
          <w:i/>
          <w:sz w:val="22"/>
          <w:szCs w:val="22"/>
        </w:rPr>
        <w:t>i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với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á</w:t>
      </w:r>
      <w:r>
        <w:rPr>
          <w:i/>
          <w:sz w:val="22"/>
          <w:szCs w:val="22"/>
        </w:rPr>
        <w:t>c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lớp m</w:t>
      </w:r>
      <w:r>
        <w:rPr>
          <w:i/>
          <w:spacing w:val="1"/>
          <w:sz w:val="22"/>
          <w:szCs w:val="22"/>
        </w:rPr>
        <w:t>ạng.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spacing w:line="429" w:lineRule="auto"/>
        <w:ind w:left="102" w:right="3594"/>
        <w:rPr>
          <w:sz w:val="22"/>
          <w:szCs w:val="22"/>
        </w:rPr>
        <w:sectPr w:rsidR="00F81C28">
          <w:pgSz w:w="12240" w:h="15840"/>
          <w:pgMar w:top="1500" w:right="1320" w:bottom="280" w:left="1340" w:header="720" w:footer="589" w:gutter="0"/>
          <w:cols w:space="720"/>
        </w:sectPr>
      </w:pP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>ú</w:t>
      </w:r>
      <w:r>
        <w:rPr>
          <w:sz w:val="22"/>
          <w:szCs w:val="22"/>
        </w:rPr>
        <w:t>c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</w:t>
      </w:r>
      <w:r>
        <w:rPr>
          <w:spacing w:val="-2"/>
          <w:sz w:val="22"/>
          <w:szCs w:val="22"/>
        </w:rPr>
        <w:t>à</w:t>
      </w:r>
      <w:r>
        <w:rPr>
          <w:sz w:val="22"/>
          <w:szCs w:val="22"/>
        </w:rPr>
        <w:t>y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>ạn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ực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iện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lại lệ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ứ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các 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ter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à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các H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st: Từ</w:t>
      </w:r>
      <w:r>
        <w:rPr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H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st1</w:t>
      </w:r>
      <w:r>
        <w:rPr>
          <w:b/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>ạn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ực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iện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ệ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Pi</w:t>
      </w:r>
      <w:r>
        <w:rPr>
          <w:spacing w:val="-1"/>
          <w:sz w:val="22"/>
          <w:szCs w:val="22"/>
        </w:rPr>
        <w:t>n</w:t>
      </w:r>
      <w:r>
        <w:rPr>
          <w:spacing w:val="1"/>
          <w:sz w:val="22"/>
          <w:szCs w:val="22"/>
        </w:rPr>
        <w:t>g:</w:t>
      </w:r>
    </w:p>
    <w:p w:rsidR="00F81C28" w:rsidRDefault="00F81C28">
      <w:pPr>
        <w:spacing w:before="9" w:line="140" w:lineRule="exact"/>
        <w:rPr>
          <w:sz w:val="14"/>
          <w:szCs w:val="14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091ACD">
      <w:pPr>
        <w:spacing w:before="31" w:line="240" w:lineRule="exact"/>
        <w:ind w:left="120"/>
        <w:rPr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139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ge">
                  <wp:posOffset>1132840</wp:posOffset>
                </wp:positionV>
                <wp:extent cx="5614670" cy="7360285"/>
                <wp:effectExtent l="0" t="0" r="0" b="0"/>
                <wp:wrapNone/>
                <wp:docPr id="68" name="Group 2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4670" cy="7360285"/>
                          <a:chOff x="1470" y="1784"/>
                          <a:chExt cx="8842" cy="11591"/>
                        </a:xfrm>
                      </wpg:grpSpPr>
                      <pic:pic xmlns:pic="http://schemas.openxmlformats.org/drawingml/2006/picture">
                        <pic:nvPicPr>
                          <pic:cNvPr id="69" name="Picture 25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70" name="Group 2517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71" name="Freeform 2528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2" name="Group 2518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73" name="Freeform 2527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74" name="Group 2519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75" name="Freeform 2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76" name="Group 252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77" name="Freeform 25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78" name="Picture 252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70" y="1784"/>
                                    <a:ext cx="8627" cy="231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79" name="Picture 252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70" y="4754"/>
                                    <a:ext cx="8640" cy="229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80" name="Picture 252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70" y="8603"/>
                                    <a:ext cx="8640" cy="22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81" name="Picture 252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70" y="11057"/>
                                    <a:ext cx="8627" cy="231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16" o:spid="_x0000_s1026" style="position:absolute;margin-left:73.5pt;margin-top:89.2pt;width:442.1pt;height:579.55pt;z-index:-18341;mso-position-horizontal-relative:page;mso-position-vertical-relative:page" coordorigin="1470,1784" coordsize="8842,11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">
                <v:shape id="Picture 2529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478y3DAAAA2wAAAA8AAABkcnMvZG93bnJldi54bWxEj82KwkAQhO+C7zC04M1M9BA06yjiD3pY&#10;D8Z9gCbT+cFMT8iMJrtPv7Ow4LGo+qqo9XYwjXhR52rLCuZRDII4t7rmUsHX/TRbgnAeWWNjmRR8&#10;k4PtZjxaY6ptzzd6Zb4UoYRdigoq79tUSpdXZNBFtiUOXmE7gz7IrpS6wz6Um0Yu4jiRBmsOCxW2&#10;tK8of2RPoyA5xGcjT1lhPy/L5HnsD9ci+1FqOhl2HyA8Df4d/qcvOnAr+PsSfoDc/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jvzLcMAAADbAAAADwAAAAAAAAAAAAAAAACf&#10;AgAAZHJzL2Rvd25yZXYueG1sUEsFBgAAAAAEAAQA9wAAAI8DAAAAAA==&#10;">
                  <v:imagedata r:id="rId10" o:title=""/>
                </v:shape>
                <v:group id="Group 2517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<v:shape id="Freeform 2528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a9x8UA&#10;AADbAAAADwAAAGRycy9kb3ducmV2LnhtbESPS2vDMBCE74X+B7GF3ho5OTTGiRziNik9hEIel9wW&#10;a/0g1spYcuz210eBQo7DzHzDLFejacSVOldbVjCdRCCIc6trLhWcjtu3GITzyBoby6Tglxys0uen&#10;JSbaDryn68GXIkDYJaig8r5NpHR5RQbdxLbEwStsZ9AH2ZVSdzgEuGnkLIrepcGaw0KFLX1UlF8O&#10;vVHwt9nGlH3F+GN2n0Nf7M9Z1p+Ven0Z1wsQnkb/CP+3v7WC+RTuX8IPkO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Nr3HxQAAANsAAAAPAAAAAAAAAAAAAAAAAJgCAABkcnMv&#10;ZG93bnJldi54bWxQSwUGAAAAAAQABAD1AAAAigMAAAAA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2518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  <v:shape id="Freeform 2527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oPHsEA&#10;AADbAAAADwAAAGRycy9kb3ducmV2LnhtbESPQYvCMBSE74L/ITxhb5rqUleqUZYFca/Wen/bPNti&#10;8lKaqNVfvxEEj8PMfMOsNr014kqdbxwrmE4SEMSl0w1XCorDdrwA4QOyRuOYFNzJw2Y9HKww0+7G&#10;e7rmoRIRwj5DBXUIbSalL2uy6CeuJY7eyXUWQ5RdJXWHtwi3Rs6SZC4tNhwXamzpp6bynF+sgnNq&#10;Hs668tGmaV6Yv/vukhx3Sn2M+u8liEB9eIdf7V+t4OsTnl/iD5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KDx7BAAAA2wAAAA8AAAAAAAAAAAAAAAAAmAIAAGRycy9kb3du&#10;cmV2LnhtbFBLBQYAAAAABAAEAPUAAACGAwAAAAA=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2519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  <v:shape id="Freeform 2526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5eVcQA&#10;AADbAAAADwAAAGRycy9kb3ducmV2LnhtbESPQWsCMRSE70L/Q3gFb5q1WCtb41IWpB560bbg8bF5&#10;3SxuXpYkdVd/vREEj8PMfMOsisG24kQ+NI4VzKYZCOLK6YZrBT/fm8kSRIjIGlvHpOBMAYr102iF&#10;uXY97+i0j7VIEA45KjAxdrmUoTJkMUxdR5y8P+ctxiR9LbXHPsFtK1+ybCEtNpwWDHZUGqqO+3+r&#10;YKHnbnBddTkcNtb05e+y959fSo2fh493EJGG+Ajf21ut4O0Vbl/SD5D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+XlXEAAAA2wAAAA8AAAAAAAAAAAAAAAAAmAIAAGRycy9k&#10;b3ducmV2LnhtbFBLBQYAAAAABAAEAPUAAACJAwAAAAA=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2520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      <v:shape id="Freeform 2525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uxkcQA&#10;AADbAAAADwAAAGRycy9kb3ducmV2LnhtbESPQWsCMRSE70L/Q3gFb5rVQ7Vbo4hFEMGDdqEeH5vX&#10;zdLkZbtJdfffG0HwOMzMN8xi1TkrLtSG2rOCyTgDQVx6XXOloPjajuYgQkTWaD2Tgp4CrJYvgwXm&#10;2l/5SJdTrESCcMhRgYmxyaUMpSGHYewb4uT9+NZhTLKtpG7xmuDOymmWvUmHNacFgw1tDJW/p3+n&#10;IBp7+Pw7Fn2/m27O27Pdv9tvVGr42q0/QETq4jP8aO+0gtkM7l/S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7sZHEAAAA2wAAAA8AAAAAAAAAAAAAAAAAmAIAAGRycy9k&#10;b3ducmV2LnhtbFBLBQYAAAAABAAEAPUAAACJAwAAAAA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2524" o:spid="_x0000_s1036" type="#_x0000_t75" style="position:absolute;left:1470;top:1784;width:8627;height:23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iA76/AAAA2wAAAA8AAABkcnMvZG93bnJldi54bWxET02LwjAQvQv+hzDC3jTVBZVqFHFZd6+6&#10;K3gcmrGNNpPaxFr99eYgeHy87/mytaVoqPbGsYLhIAFBnDltOFfw//fdn4LwAVlj6ZgU3MnDctHt&#10;zDHV7sZbanYhFzGEfYoKihCqVEqfFWTRD1xFHLmjqy2GCOtc6hpvMdyWcpQkY2nRcGwosKJ1Qdl5&#10;d7UK3P4wOmWXZm0S9zP+/PL3x8YapT567WoGIlAb3uKX+1crmMSx8Uv8AXLxB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IgO+vwAAANsAAAAPAAAAAAAAAAAAAAAAAJ8CAABk&#10;cnMvZG93bnJldi54bWxQSwUGAAAAAAQABAD3AAAAiwMAAAAA&#10;">
                          <v:imagedata r:id="rId29" o:title=""/>
                        </v:shape>
                        <v:shape id="Picture 2523" o:spid="_x0000_s1037" type="#_x0000_t75" style="position:absolute;left:1470;top:4754;width:8640;height:2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3XO7GAAAA2wAAAA8AAABkcnMvZG93bnJldi54bWxEj0trwzAQhO+F/AexgV5KIruHNHUjh2Jo&#10;ySGHPAzNcWutH8RaGUt1nPz6qlDIcZiZb5jVejStGKh3jWUF8TwCQVxY3XClID9+zJYgnEfW2Fom&#10;BVdysE4nDytMtL3wnoaDr0SAsEtQQe19l0jpipoMurntiINX2t6gD7KvpO7xEuCmlc9RtJAGGw4L&#10;NXaU1VScDz9Ggf6O82a7G5/Odr/Nys/b6Yt2VqnH6fj+BsLT6O/h//ZGK3h5hb8v4QfI9B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vdc7sYAAADbAAAADwAAAAAAAAAAAAAA&#10;AACfAgAAZHJzL2Rvd25yZXYueG1sUEsFBgAAAAAEAAQA9wAAAJIDAAAAAA==&#10;">
                          <v:imagedata r:id="rId30" o:title=""/>
                        </v:shape>
                        <v:shape id="Picture 2522" o:spid="_x0000_s1038" type="#_x0000_t75" style="position:absolute;left:1470;top:8603;width:8640;height:2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4fePBAAAA2wAAAA8AAABkcnMvZG93bnJldi54bWxET1trwjAUfh/sP4Qz8G2mG6KlGkU2BBHc&#10;8IL4eGhOm2JzUpKo9d+bh8EeP777bNHbVtzIh8axgo9hBoK4dLrhWsHxsHrPQYSIrLF1TAoeFGAx&#10;f32ZYaHdnXd028dapBAOBSowMXaFlKE0ZDEMXUecuMp5izFBX0vt8Z7CbSs/s2wsLTacGgx29GWo&#10;vOyvVsHWn342o8n5/P17WE6MHlXdBiulBm/9cgoiUh//xX/utVaQp/XpS/oBcv4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v4fePBAAAA2wAAAA8AAAAAAAAAAAAAAAAAnwIA&#10;AGRycy9kb3ducmV2LnhtbFBLBQYAAAAABAAEAPcAAACNAwAAAAA=&#10;">
                          <v:imagedata r:id="rId31" o:title=""/>
                        </v:shape>
                        <v:shape id="Picture 2521" o:spid="_x0000_s1039" type="#_x0000_t75" style="position:absolute;left:1470;top:11057;width:8627;height:23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MecPGAAAA2wAAAA8AAABkcnMvZG93bnJldi54bWxEj09rwkAUxO+C32F5Qm+60YNIdBUpanso&#10;tP7pobdn9pmkZt+G7Mas/fRuodDjMDO/YRarYCpxo8aVlhWMRwkI4szqknMFp+N2OAPhPLLGyjIp&#10;uJOD1bLfW2Cqbcd7uh18LiKEXYoKCu/rVEqXFWTQjWxNHL2LbQz6KJtc6ga7CDeVnCTJVBosOS4U&#10;WNNzQdn10BoFoZ1eNuftrv36vn+G95fjx9tP6JR6GoT1HISn4P/Df+1XrWA2ht8v8QfI5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gx5w8YAAADbAAAADwAAAAAAAAAAAAAA&#10;AACfAgAAZHJzL2Rvd25yZXYueG1sUEsFBgAAAAAEAAQA9wAAAJIDAAAAAA==&#10;">
                          <v:imagedata r:id="rId32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position w:val="-1"/>
          <w:sz w:val="22"/>
          <w:szCs w:val="22"/>
        </w:rPr>
        <w:t>Từ</w:t>
      </w:r>
      <w:r w:rsidR="008E4BD0">
        <w:rPr>
          <w:spacing w:val="-1"/>
          <w:position w:val="-1"/>
          <w:sz w:val="22"/>
          <w:szCs w:val="22"/>
        </w:rPr>
        <w:t xml:space="preserve"> </w:t>
      </w:r>
      <w:r w:rsidR="008E4BD0">
        <w:rPr>
          <w:b/>
          <w:position w:val="-1"/>
          <w:sz w:val="22"/>
          <w:szCs w:val="22"/>
        </w:rPr>
        <w:t>H</w:t>
      </w:r>
      <w:r w:rsidR="008E4BD0">
        <w:rPr>
          <w:b/>
          <w:spacing w:val="1"/>
          <w:position w:val="-1"/>
          <w:sz w:val="22"/>
          <w:szCs w:val="22"/>
        </w:rPr>
        <w:t>o</w:t>
      </w:r>
      <w:r w:rsidR="008E4BD0">
        <w:rPr>
          <w:b/>
          <w:position w:val="-1"/>
          <w:sz w:val="22"/>
          <w:szCs w:val="22"/>
        </w:rPr>
        <w:t>st</w:t>
      </w:r>
      <w:r w:rsidR="008E4BD0">
        <w:rPr>
          <w:b/>
          <w:spacing w:val="-4"/>
          <w:position w:val="-1"/>
          <w:sz w:val="22"/>
          <w:szCs w:val="22"/>
        </w:rPr>
        <w:t xml:space="preserve"> </w:t>
      </w:r>
      <w:r w:rsidR="008E4BD0">
        <w:rPr>
          <w:b/>
          <w:position w:val="-1"/>
          <w:sz w:val="22"/>
          <w:szCs w:val="22"/>
        </w:rPr>
        <w:t xml:space="preserve">2 </w:t>
      </w:r>
      <w:r w:rsidR="008E4BD0">
        <w:rPr>
          <w:spacing w:val="1"/>
          <w:position w:val="-1"/>
          <w:sz w:val="22"/>
          <w:szCs w:val="22"/>
        </w:rPr>
        <w:t>b</w:t>
      </w:r>
      <w:r w:rsidR="008E4BD0">
        <w:rPr>
          <w:position w:val="-1"/>
          <w:sz w:val="22"/>
          <w:szCs w:val="22"/>
        </w:rPr>
        <w:t>ạn</w:t>
      </w:r>
      <w:r w:rsidR="008E4BD0">
        <w:rPr>
          <w:spacing w:val="-1"/>
          <w:position w:val="-1"/>
          <w:sz w:val="22"/>
          <w:szCs w:val="22"/>
        </w:rPr>
        <w:t xml:space="preserve"> </w:t>
      </w:r>
      <w:r w:rsidR="008E4BD0">
        <w:rPr>
          <w:position w:val="-1"/>
          <w:sz w:val="22"/>
          <w:szCs w:val="22"/>
        </w:rPr>
        <w:t>t</w:t>
      </w:r>
      <w:r w:rsidR="008E4BD0">
        <w:rPr>
          <w:spacing w:val="1"/>
          <w:position w:val="-1"/>
          <w:sz w:val="22"/>
          <w:szCs w:val="22"/>
        </w:rPr>
        <w:t>h</w:t>
      </w:r>
      <w:r w:rsidR="008E4BD0">
        <w:rPr>
          <w:position w:val="-1"/>
          <w:sz w:val="22"/>
          <w:szCs w:val="22"/>
        </w:rPr>
        <w:t>ực</w:t>
      </w:r>
      <w:r w:rsidR="008E4BD0">
        <w:rPr>
          <w:spacing w:val="-2"/>
          <w:position w:val="-1"/>
          <w:sz w:val="22"/>
          <w:szCs w:val="22"/>
        </w:rPr>
        <w:t xml:space="preserve"> </w:t>
      </w:r>
      <w:r w:rsidR="008E4BD0">
        <w:rPr>
          <w:spacing w:val="1"/>
          <w:position w:val="-1"/>
          <w:sz w:val="22"/>
          <w:szCs w:val="22"/>
        </w:rPr>
        <w:t>h</w:t>
      </w:r>
      <w:r w:rsidR="008E4BD0">
        <w:rPr>
          <w:position w:val="-1"/>
          <w:sz w:val="22"/>
          <w:szCs w:val="22"/>
        </w:rPr>
        <w:t>iện</w:t>
      </w:r>
      <w:r w:rsidR="008E4BD0">
        <w:rPr>
          <w:spacing w:val="-1"/>
          <w:position w:val="-1"/>
          <w:sz w:val="22"/>
          <w:szCs w:val="22"/>
        </w:rPr>
        <w:t xml:space="preserve"> </w:t>
      </w:r>
      <w:r w:rsidR="008E4BD0">
        <w:rPr>
          <w:position w:val="-1"/>
          <w:sz w:val="22"/>
          <w:szCs w:val="22"/>
        </w:rPr>
        <w:t>l</w:t>
      </w:r>
      <w:r w:rsidR="008E4BD0">
        <w:rPr>
          <w:spacing w:val="-2"/>
          <w:position w:val="-1"/>
          <w:sz w:val="22"/>
          <w:szCs w:val="22"/>
        </w:rPr>
        <w:t>ệ</w:t>
      </w:r>
      <w:r w:rsidR="008E4BD0">
        <w:rPr>
          <w:spacing w:val="1"/>
          <w:position w:val="-1"/>
          <w:sz w:val="22"/>
          <w:szCs w:val="22"/>
        </w:rPr>
        <w:t>n</w:t>
      </w:r>
      <w:r w:rsidR="008E4BD0">
        <w:rPr>
          <w:position w:val="-1"/>
          <w:sz w:val="22"/>
          <w:szCs w:val="22"/>
        </w:rPr>
        <w:t>h</w:t>
      </w:r>
      <w:r w:rsidR="008E4BD0">
        <w:rPr>
          <w:spacing w:val="-1"/>
          <w:position w:val="-1"/>
          <w:sz w:val="22"/>
          <w:szCs w:val="22"/>
        </w:rPr>
        <w:t xml:space="preserve"> </w:t>
      </w:r>
      <w:r w:rsidR="008E4BD0">
        <w:rPr>
          <w:position w:val="-1"/>
          <w:sz w:val="22"/>
          <w:szCs w:val="22"/>
        </w:rPr>
        <w:t>Pi</w:t>
      </w:r>
      <w:r w:rsidR="008E4BD0">
        <w:rPr>
          <w:spacing w:val="-1"/>
          <w:position w:val="-1"/>
          <w:sz w:val="22"/>
          <w:szCs w:val="22"/>
        </w:rPr>
        <w:t>n</w:t>
      </w:r>
      <w:r w:rsidR="008E4BD0">
        <w:rPr>
          <w:spacing w:val="1"/>
          <w:position w:val="-1"/>
          <w:sz w:val="22"/>
          <w:szCs w:val="22"/>
        </w:rPr>
        <w:t>g:</w:t>
      </w:r>
    </w:p>
    <w:p w:rsidR="00F81C28" w:rsidRDefault="00F81C28">
      <w:pPr>
        <w:spacing w:before="10" w:line="160" w:lineRule="exact"/>
        <w:rPr>
          <w:sz w:val="17"/>
          <w:szCs w:val="17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091ACD">
      <w:pPr>
        <w:ind w:left="330"/>
      </w:pPr>
      <w:r>
        <w:rPr>
          <w:noProof/>
        </w:rPr>
        <w:drawing>
          <wp:inline distT="0" distB="0" distL="0" distR="0">
            <wp:extent cx="5738495" cy="4730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C28" w:rsidRDefault="008E4BD0">
      <w:pPr>
        <w:spacing w:line="260" w:lineRule="exact"/>
        <w:ind w:left="4652" w:right="4532"/>
        <w:jc w:val="center"/>
        <w:rPr>
          <w:rFonts w:ascii="Calibri" w:eastAsia="Calibri" w:hAnsi="Calibri" w:cs="Calibri"/>
          <w:sz w:val="22"/>
          <w:szCs w:val="22"/>
        </w:rPr>
        <w:sectPr w:rsidR="00F81C28">
          <w:headerReference w:type="default" r:id="rId34"/>
          <w:footerReference w:type="default" r:id="rId35"/>
          <w:pgSz w:w="12240" w:h="15840"/>
          <w:pgMar w:top="1500" w:right="1440" w:bottom="280" w:left="1320" w:header="720" w:footer="0" w:gutter="0"/>
          <w:cols w:space="720"/>
        </w:sectPr>
      </w:pPr>
      <w:r>
        <w:rPr>
          <w:rFonts w:ascii="Calibri" w:eastAsia="Calibri" w:hAnsi="Calibri" w:cs="Calibri"/>
          <w:w w:val="99"/>
          <w:position w:val="1"/>
          <w:sz w:val="22"/>
          <w:szCs w:val="22"/>
        </w:rPr>
        <w:t>96</w:t>
      </w:r>
    </w:p>
    <w:p w:rsidR="00F81C28" w:rsidRDefault="00F81C28">
      <w:pPr>
        <w:spacing w:before="1" w:line="180" w:lineRule="exact"/>
        <w:rPr>
          <w:sz w:val="18"/>
          <w:szCs w:val="18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091ACD">
      <w:pPr>
        <w:spacing w:before="29"/>
        <w:ind w:left="120" w:right="60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141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ge">
                  <wp:posOffset>1132840</wp:posOffset>
                </wp:positionV>
                <wp:extent cx="5614670" cy="2677160"/>
                <wp:effectExtent l="0" t="0" r="0" b="0"/>
                <wp:wrapNone/>
                <wp:docPr id="58" name="Group 2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4670" cy="2677160"/>
                          <a:chOff x="1470" y="1784"/>
                          <a:chExt cx="8842" cy="4216"/>
                        </a:xfrm>
                      </wpg:grpSpPr>
                      <wpg:grpSp>
                        <wpg:cNvPr id="59" name="Group 2506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60" name="Freeform 2514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1" name="Group 2507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62" name="Freeform 2513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63" name="Group 25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64" name="Freeform 25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65" name="Group 25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66" name="Freeform 25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67" name="Picture 251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70" y="1784"/>
                                    <a:ext cx="8640" cy="229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05" o:spid="_x0000_s1026" style="position:absolute;margin-left:73.5pt;margin-top:89.2pt;width:442.1pt;height:210.8pt;z-index:-18339;mso-position-horizontal-relative:page;mso-position-vertical-relative:page" coordorigin="1470,1784" coordsize="8842,4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">
                <v:group id="Group 2506" o:spid="_x0000_s1027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<v:shape id="Freeform 2514" o:spid="_x0000_s1028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OOgcEA&#10;AADbAAAADwAAAGRycy9kb3ducmV2LnhtbERPTYvCMBC9C/sfwix403Q9SKlG2boqexDBuhdvQzO2&#10;xWZSmtR2/fXmIHh8vO/lejC1uFPrKssKvqYRCOLc6ooLBX/n3SQG4TyyxtoyKfgnB+vVx2iJibY9&#10;n+ie+UKEEHYJKii9bxIpXV6SQTe1DXHgrrY16ANsC6lb7EO4qeUsiubSYMWhocSGNiXlt6wzCh7b&#10;XUzpPsajOfz03fV0SdPuotT4c/hegPA0+Lf45f7VCuZhffgSfo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jjoHBAAAA2wAAAA8AAAAAAAAAAAAAAAAAmAIAAGRycy9kb3du&#10;cmV2LnhtbFBLBQYAAAAABAAEAPUAAACGAwAAAAA=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2507" o:spid="_x0000_s1029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<v:shape id="Freeform 2513" o:spid="_x0000_s1030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88WL4A&#10;AADbAAAADwAAAGRycy9kb3ducmV2LnhtbESPQavCMBCE7w/8D2EFb89UoSLVKCKIXq16X5u1LSab&#10;0kSt/nojCB6HmfmGmS87a8SdWl87VjAaJiCIC6drLhUcD5v/KQgfkDUax6TgSR6Wi97fHDPtHryn&#10;ex5KESHsM1RQhdBkUvqiIot+6Bri6F1cazFE2ZZSt/iIcGvkOEkm0mLNcaHChtYVFdf8ZhVcU/Ny&#10;1hWvJk3zozk/t7fktFVq0O9WMxCBuvALf9s7rWAyhs+X+APk4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ofPFi+AAAA2wAAAA8AAAAAAAAAAAAAAAAAmAIAAGRycy9kb3ducmV2&#10;LnhtbFBLBQYAAAAABAAEAPUAAACDAwAAAAA=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2508" o:spid="_x0000_s1031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<v:shape id="Freeform 2512" o:spid="_x0000_s1032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ttE8EA&#10;AADbAAAADwAAAGRycy9kb3ducmV2LnhtbESPT4vCMBTE74LfITzBm6aKiFSjiCB68LL+AY+P5tkU&#10;m5eSRFv3028WFvY4zPxmmNWms7V4kw+VYwWTcQaCuHC64lLB9bIfLUCEiKyxdkwKPhRgs+73Vphr&#10;1/IXvc+xFKmEQ44KTIxNLmUoDFkMY9cQJ+/hvMWYpC+l9timclvLaZbNpcWK04LBhnaGiuf5ZRXM&#10;9cx1rim+7/e9Ne3utmj94aTUcNBtlyAidfE//EcfdeJm8Psl/QC5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rbRPBAAAA2wAAAA8AAAAAAAAAAAAAAAAAmAIAAGRycy9kb3du&#10;cmV2LnhtbFBLBQYAAAAABAAEAPUAAACGAwAAAAA=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2509" o:spid="_x0000_s1033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      <v:shape id="Freeform 2511" o:spid="_x0000_s1034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6C18MA&#10;AADbAAAADwAAAGRycy9kb3ducmV2LnhtbESPQWsCMRSE74L/ITzBm2b1sLRboxSLIIIHraDHx+Z1&#10;szR5WTep7v57UxA8DjPzDbNYdc6KG7Wh9qxgNs1AEJde11wpOH1vJm8gQkTWaD2Tgp4CrJbDwQIL&#10;7e98oNsxViJBOBSowMTYFFKG0pDDMPUNcfJ+fOswJtlWUrd4T3Bn5TzLcumw5rRgsKG1ofL3+OcU&#10;RGP3X9fDqe+38/Vlc7G7d3tGpcaj7vMDRKQuvsLP9lYryHP4/5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6C18MAAADbAAAADwAAAAAAAAAAAAAAAACYAgAAZHJzL2Rv&#10;d25yZXYueG1sUEsFBgAAAAAEAAQA9QAAAIgDAAAAAA=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2510" o:spid="_x0000_s1035" type="#_x0000_t75" style="position:absolute;left:1470;top:1784;width:8640;height:2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Egk/EAAAA2wAAAA8AAABkcnMvZG93bnJldi54bWxEj0FrwkAUhO9C/8PyCr3ppgVtjW4kLRZ7&#10;qJSo4PWRfc2GZt+G7Ebjv3cLgsdhZr5hlqvBNuJEna8dK3ieJCCIS6drrhQc9p/jNxA+IGtsHJOC&#10;C3lYZQ+jJabanbmg0y5UIkLYp6jAhNCmUvrSkEU/cS1x9H5dZzFE2VVSd3iOcNvIlySZSYs1xwWD&#10;LX0YKv92vVVQ5Buz/sbiOH3/ydnsad5vL0Gpp8chX4AINIR7+Nb+0gpmr/D/Jf4AmV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LEgk/EAAAA2wAAAA8AAAAAAAAAAAAAAAAA&#10;nwIAAGRycy9kb3ducmV2LnhtbFBLBQYAAAAABAAEAPcAAACQAwAAAAA=&#10;">
                          <v:imagedata r:id="rId37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sz w:val="24"/>
          <w:szCs w:val="24"/>
        </w:rPr>
        <w:t>-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Bạn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 xml:space="preserve">thấy </w:t>
      </w:r>
      <w:r w:rsidR="008E4BD0">
        <w:rPr>
          <w:spacing w:val="-1"/>
          <w:sz w:val="24"/>
          <w:szCs w:val="24"/>
        </w:rPr>
        <w:t>r</w:t>
      </w:r>
      <w:r w:rsidR="008E4BD0">
        <w:rPr>
          <w:sz w:val="24"/>
          <w:szCs w:val="24"/>
        </w:rPr>
        <w:t>ằng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các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k</w:t>
      </w:r>
      <w:r w:rsidR="008E4BD0">
        <w:rPr>
          <w:spacing w:val="-1"/>
          <w:sz w:val="24"/>
          <w:szCs w:val="24"/>
        </w:rPr>
        <w:t>ế</w:t>
      </w:r>
      <w:r w:rsidR="008E4BD0">
        <w:rPr>
          <w:sz w:val="24"/>
          <w:szCs w:val="24"/>
        </w:rPr>
        <w:t>t nối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đã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thành công.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Đến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đây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bạn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đã hoàn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tất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v</w:t>
      </w:r>
      <w:r w:rsidR="008E4BD0">
        <w:rPr>
          <w:sz w:val="24"/>
          <w:szCs w:val="24"/>
        </w:rPr>
        <w:t>i</w:t>
      </w:r>
      <w:r w:rsidR="008E4BD0">
        <w:rPr>
          <w:spacing w:val="-1"/>
          <w:sz w:val="24"/>
          <w:szCs w:val="24"/>
        </w:rPr>
        <w:t>ệ</w:t>
      </w:r>
      <w:r w:rsidR="008E4BD0">
        <w:rPr>
          <w:sz w:val="24"/>
          <w:szCs w:val="24"/>
        </w:rPr>
        <w:t>c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cấu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hình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pacing w:val="-2"/>
          <w:sz w:val="24"/>
          <w:szCs w:val="24"/>
        </w:rPr>
        <w:t>R</w:t>
      </w:r>
      <w:r w:rsidR="008E4BD0">
        <w:rPr>
          <w:sz w:val="24"/>
          <w:szCs w:val="24"/>
        </w:rPr>
        <w:t>IP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cho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ạng trên</w:t>
      </w:r>
      <w:r w:rsidR="008E4BD0">
        <w:rPr>
          <w:spacing w:val="16"/>
          <w:sz w:val="24"/>
          <w:szCs w:val="24"/>
        </w:rPr>
        <w:t xml:space="preserve"> </w:t>
      </w:r>
      <w:r w:rsidR="008E4BD0">
        <w:rPr>
          <w:sz w:val="24"/>
          <w:szCs w:val="24"/>
        </w:rPr>
        <w:t>có</w:t>
      </w:r>
      <w:r w:rsidR="008E4BD0">
        <w:rPr>
          <w:spacing w:val="16"/>
          <w:sz w:val="24"/>
          <w:szCs w:val="24"/>
        </w:rPr>
        <w:t xml:space="preserve"> </w:t>
      </w:r>
      <w:r w:rsidR="008E4BD0">
        <w:rPr>
          <w:sz w:val="24"/>
          <w:szCs w:val="24"/>
        </w:rPr>
        <w:t>t</w:t>
      </w:r>
      <w:r w:rsidR="008E4BD0">
        <w:rPr>
          <w:spacing w:val="-31"/>
          <w:sz w:val="24"/>
          <w:szCs w:val="24"/>
        </w:rPr>
        <w:t>h</w:t>
      </w:r>
      <w:r w:rsidR="008E4BD0">
        <w:rPr>
          <w:sz w:val="24"/>
          <w:szCs w:val="24"/>
        </w:rPr>
        <w:t>ể</w:t>
      </w:r>
      <w:r w:rsidR="008E4BD0">
        <w:rPr>
          <w:spacing w:val="16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t</w:t>
      </w:r>
      <w:r w:rsidR="008E4BD0">
        <w:rPr>
          <w:sz w:val="24"/>
          <w:szCs w:val="24"/>
        </w:rPr>
        <w:t>rao</w:t>
      </w:r>
      <w:r w:rsidR="008E4BD0">
        <w:rPr>
          <w:spacing w:val="16"/>
          <w:sz w:val="24"/>
          <w:szCs w:val="24"/>
        </w:rPr>
        <w:t xml:space="preserve"> </w:t>
      </w:r>
      <w:r w:rsidR="008E4BD0">
        <w:rPr>
          <w:sz w:val="24"/>
          <w:szCs w:val="24"/>
        </w:rPr>
        <w:t>đổi</w:t>
      </w:r>
      <w:r w:rsidR="008E4BD0">
        <w:rPr>
          <w:spacing w:val="16"/>
          <w:sz w:val="24"/>
          <w:szCs w:val="24"/>
        </w:rPr>
        <w:t xml:space="preserve"> </w:t>
      </w:r>
      <w:r w:rsidR="008E4BD0">
        <w:rPr>
          <w:sz w:val="24"/>
          <w:szCs w:val="24"/>
        </w:rPr>
        <w:t>thô</w:t>
      </w:r>
      <w:r w:rsidR="008E4BD0">
        <w:rPr>
          <w:spacing w:val="-1"/>
          <w:sz w:val="24"/>
          <w:szCs w:val="24"/>
        </w:rPr>
        <w:t>n</w:t>
      </w:r>
      <w:r w:rsidR="008E4BD0">
        <w:rPr>
          <w:sz w:val="24"/>
          <w:szCs w:val="24"/>
        </w:rPr>
        <w:t>g</w:t>
      </w:r>
      <w:r w:rsidR="008E4BD0">
        <w:rPr>
          <w:spacing w:val="16"/>
          <w:sz w:val="24"/>
          <w:szCs w:val="24"/>
        </w:rPr>
        <w:t xml:space="preserve"> </w:t>
      </w:r>
      <w:r w:rsidR="008E4BD0">
        <w:rPr>
          <w:sz w:val="24"/>
          <w:szCs w:val="24"/>
        </w:rPr>
        <w:t>tin</w:t>
      </w:r>
      <w:r w:rsidR="008E4BD0">
        <w:rPr>
          <w:spacing w:val="16"/>
          <w:sz w:val="24"/>
          <w:szCs w:val="24"/>
        </w:rPr>
        <w:t xml:space="preserve"> </w:t>
      </w:r>
      <w:r w:rsidR="008E4BD0">
        <w:rPr>
          <w:sz w:val="24"/>
          <w:szCs w:val="24"/>
        </w:rPr>
        <w:t>với</w:t>
      </w:r>
      <w:r w:rsidR="008E4BD0">
        <w:rPr>
          <w:spacing w:val="16"/>
          <w:sz w:val="24"/>
          <w:szCs w:val="24"/>
        </w:rPr>
        <w:t xml:space="preserve"> </w:t>
      </w:r>
      <w:r w:rsidR="008E4BD0">
        <w:rPr>
          <w:sz w:val="24"/>
          <w:szCs w:val="24"/>
        </w:rPr>
        <w:t>nhau.Nhưng</w:t>
      </w:r>
      <w:r w:rsidR="008E4BD0">
        <w:rPr>
          <w:spacing w:val="16"/>
          <w:sz w:val="24"/>
          <w:szCs w:val="24"/>
        </w:rPr>
        <w:t xml:space="preserve"> </w:t>
      </w:r>
      <w:r w:rsidR="008E4BD0">
        <w:rPr>
          <w:spacing w:val="1"/>
          <w:sz w:val="24"/>
          <w:szCs w:val="24"/>
        </w:rPr>
        <w:t>đ</w:t>
      </w:r>
      <w:r w:rsidR="008E4BD0">
        <w:rPr>
          <w:sz w:val="24"/>
          <w:szCs w:val="24"/>
        </w:rPr>
        <w:t>ể</w:t>
      </w:r>
      <w:r w:rsidR="008E4BD0">
        <w:rPr>
          <w:spacing w:val="16"/>
          <w:sz w:val="24"/>
          <w:szCs w:val="24"/>
        </w:rPr>
        <w:t xml:space="preserve"> </w:t>
      </w:r>
      <w:r w:rsidR="008E4BD0">
        <w:rPr>
          <w:sz w:val="24"/>
          <w:szCs w:val="24"/>
        </w:rPr>
        <w:t>tìm</w:t>
      </w:r>
      <w:r w:rsidR="008E4BD0">
        <w:rPr>
          <w:spacing w:val="14"/>
          <w:sz w:val="24"/>
          <w:szCs w:val="24"/>
        </w:rPr>
        <w:t xml:space="preserve"> </w:t>
      </w:r>
      <w:r w:rsidR="008E4BD0">
        <w:rPr>
          <w:sz w:val="24"/>
          <w:szCs w:val="24"/>
        </w:rPr>
        <w:t>hiểu</w:t>
      </w:r>
      <w:r w:rsidR="008E4BD0">
        <w:rPr>
          <w:spacing w:val="16"/>
          <w:sz w:val="24"/>
          <w:szCs w:val="24"/>
        </w:rPr>
        <w:t xml:space="preserve"> </w:t>
      </w:r>
      <w:r w:rsidR="008E4BD0">
        <w:rPr>
          <w:spacing w:val="2"/>
          <w:sz w:val="24"/>
          <w:szCs w:val="24"/>
        </w:rPr>
        <w:t>r</w:t>
      </w:r>
      <w:r w:rsidR="008E4BD0">
        <w:rPr>
          <w:sz w:val="24"/>
          <w:szCs w:val="24"/>
        </w:rPr>
        <w:t>õ</w:t>
      </w:r>
      <w:r w:rsidR="008E4BD0">
        <w:rPr>
          <w:spacing w:val="16"/>
          <w:sz w:val="24"/>
          <w:szCs w:val="24"/>
        </w:rPr>
        <w:t xml:space="preserve"> </w:t>
      </w:r>
      <w:r w:rsidR="008E4BD0">
        <w:rPr>
          <w:sz w:val="24"/>
          <w:szCs w:val="24"/>
        </w:rPr>
        <w:t>hơn</w:t>
      </w:r>
      <w:r w:rsidR="008E4BD0">
        <w:rPr>
          <w:spacing w:val="16"/>
          <w:sz w:val="24"/>
          <w:szCs w:val="24"/>
        </w:rPr>
        <w:t xml:space="preserve"> </w:t>
      </w:r>
      <w:r w:rsidR="008E4BD0">
        <w:rPr>
          <w:sz w:val="24"/>
          <w:szCs w:val="24"/>
        </w:rPr>
        <w:t>về</w:t>
      </w:r>
      <w:r w:rsidR="008E4BD0">
        <w:rPr>
          <w:spacing w:val="16"/>
          <w:sz w:val="24"/>
          <w:szCs w:val="24"/>
        </w:rPr>
        <w:t xml:space="preserve"> </w:t>
      </w:r>
      <w:r w:rsidR="008E4BD0">
        <w:rPr>
          <w:sz w:val="24"/>
          <w:szCs w:val="24"/>
        </w:rPr>
        <w:t>R</w:t>
      </w:r>
      <w:r w:rsidR="008E4BD0">
        <w:rPr>
          <w:spacing w:val="2"/>
          <w:sz w:val="24"/>
          <w:szCs w:val="24"/>
        </w:rPr>
        <w:t>I</w:t>
      </w:r>
      <w:r w:rsidR="008E4BD0">
        <w:rPr>
          <w:sz w:val="24"/>
          <w:szCs w:val="24"/>
        </w:rPr>
        <w:t>P</w:t>
      </w:r>
      <w:r w:rsidR="008E4BD0">
        <w:rPr>
          <w:spacing w:val="15"/>
          <w:sz w:val="24"/>
          <w:szCs w:val="24"/>
        </w:rPr>
        <w:t xml:space="preserve"> </w:t>
      </w:r>
      <w:r w:rsidR="008E4BD0">
        <w:rPr>
          <w:sz w:val="24"/>
          <w:szCs w:val="24"/>
        </w:rPr>
        <w:t>bạn</w:t>
      </w:r>
      <w:r w:rsidR="008E4BD0">
        <w:rPr>
          <w:spacing w:val="16"/>
          <w:sz w:val="24"/>
          <w:szCs w:val="24"/>
        </w:rPr>
        <w:t xml:space="preserve"> </w:t>
      </w:r>
      <w:r w:rsidR="008E4BD0">
        <w:rPr>
          <w:sz w:val="24"/>
          <w:szCs w:val="24"/>
        </w:rPr>
        <w:t>thực</w:t>
      </w:r>
      <w:r w:rsidR="008E4BD0">
        <w:rPr>
          <w:spacing w:val="17"/>
          <w:sz w:val="24"/>
          <w:szCs w:val="24"/>
        </w:rPr>
        <w:t xml:space="preserve"> </w:t>
      </w:r>
      <w:r w:rsidR="008E4BD0">
        <w:rPr>
          <w:sz w:val="24"/>
          <w:szCs w:val="24"/>
        </w:rPr>
        <w:t>hiện</w:t>
      </w:r>
      <w:r w:rsidR="008E4BD0">
        <w:rPr>
          <w:spacing w:val="16"/>
          <w:sz w:val="24"/>
          <w:szCs w:val="24"/>
        </w:rPr>
        <w:t xml:space="preserve"> </w:t>
      </w:r>
      <w:r w:rsidR="008E4BD0">
        <w:rPr>
          <w:sz w:val="24"/>
          <w:szCs w:val="24"/>
        </w:rPr>
        <w:t>tiếp</w:t>
      </w:r>
      <w:r w:rsidR="008E4BD0">
        <w:rPr>
          <w:spacing w:val="16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tụ</w:t>
      </w:r>
      <w:r w:rsidR="008E4BD0">
        <w:rPr>
          <w:sz w:val="24"/>
          <w:szCs w:val="24"/>
        </w:rPr>
        <w:t>c các bước c</w:t>
      </w:r>
      <w:r w:rsidR="008E4BD0">
        <w:rPr>
          <w:spacing w:val="-1"/>
          <w:sz w:val="24"/>
          <w:szCs w:val="24"/>
        </w:rPr>
        <w:t>ấ</w:t>
      </w:r>
      <w:r w:rsidR="008E4BD0">
        <w:rPr>
          <w:sz w:val="24"/>
          <w:szCs w:val="24"/>
        </w:rPr>
        <w:t>u hình như sau:</w:t>
      </w:r>
    </w:p>
    <w:p w:rsidR="00F81C28" w:rsidRDefault="00F81C28">
      <w:pPr>
        <w:spacing w:before="6" w:line="100" w:lineRule="exact"/>
        <w:rPr>
          <w:sz w:val="10"/>
          <w:szCs w:val="10"/>
        </w:rPr>
      </w:pPr>
    </w:p>
    <w:p w:rsidR="00F81C28" w:rsidRDefault="00F81C28">
      <w:pPr>
        <w:spacing w:line="200" w:lineRule="exact"/>
      </w:pPr>
    </w:p>
    <w:p w:rsidR="00F81C28" w:rsidRDefault="008E4BD0">
      <w:pPr>
        <w:ind w:left="120" w:right="66"/>
        <w:jc w:val="both"/>
        <w:rPr>
          <w:sz w:val="24"/>
          <w:szCs w:val="24"/>
        </w:rPr>
      </w:pPr>
      <w:r>
        <w:rPr>
          <w:b/>
          <w:i/>
          <w:sz w:val="24"/>
          <w:szCs w:val="24"/>
        </w:rPr>
        <w:t>-</w:t>
      </w:r>
      <w:r>
        <w:rPr>
          <w:b/>
          <w:i/>
          <w:spacing w:val="6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Bạn</w:t>
      </w:r>
      <w:r>
        <w:rPr>
          <w:b/>
          <w:i/>
          <w:spacing w:val="6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giữ</w:t>
      </w:r>
      <w:r>
        <w:rPr>
          <w:b/>
          <w:i/>
          <w:spacing w:val="6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nguyên</w:t>
      </w:r>
      <w:r>
        <w:rPr>
          <w:b/>
          <w:i/>
          <w:spacing w:val="6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cấu</w:t>
      </w:r>
      <w:r>
        <w:rPr>
          <w:b/>
          <w:i/>
          <w:spacing w:val="6"/>
          <w:sz w:val="24"/>
          <w:szCs w:val="24"/>
        </w:rPr>
        <w:t xml:space="preserve"> </w:t>
      </w:r>
      <w:r>
        <w:rPr>
          <w:b/>
          <w:i/>
          <w:spacing w:val="1"/>
          <w:sz w:val="24"/>
          <w:szCs w:val="24"/>
        </w:rPr>
        <w:t>h</w:t>
      </w:r>
      <w:r>
        <w:rPr>
          <w:b/>
          <w:i/>
          <w:sz w:val="24"/>
          <w:szCs w:val="24"/>
        </w:rPr>
        <w:t>ình</w:t>
      </w:r>
      <w:r>
        <w:rPr>
          <w:b/>
          <w:i/>
          <w:spacing w:val="6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của</w:t>
      </w:r>
      <w:r>
        <w:rPr>
          <w:b/>
          <w:i/>
          <w:spacing w:val="6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R</w:t>
      </w:r>
      <w:r>
        <w:rPr>
          <w:b/>
          <w:i/>
          <w:spacing w:val="1"/>
          <w:sz w:val="24"/>
          <w:szCs w:val="24"/>
        </w:rPr>
        <w:t>o</w:t>
      </w:r>
      <w:r>
        <w:rPr>
          <w:b/>
          <w:i/>
          <w:sz w:val="24"/>
          <w:szCs w:val="24"/>
        </w:rPr>
        <w:t>uter</w:t>
      </w:r>
      <w:r>
        <w:rPr>
          <w:b/>
          <w:i/>
          <w:spacing w:val="6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TTG</w:t>
      </w:r>
      <w:r>
        <w:rPr>
          <w:b/>
          <w:i/>
          <w:spacing w:val="6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1</w:t>
      </w:r>
      <w:r>
        <w:rPr>
          <w:b/>
          <w:i/>
          <w:spacing w:val="7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và</w:t>
      </w:r>
      <w:r>
        <w:rPr>
          <w:b/>
          <w:i/>
          <w:spacing w:val="6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thay</w:t>
      </w:r>
      <w:r>
        <w:rPr>
          <w:b/>
          <w:i/>
          <w:spacing w:val="6"/>
          <w:sz w:val="24"/>
          <w:szCs w:val="24"/>
        </w:rPr>
        <w:t xml:space="preserve"> </w:t>
      </w:r>
      <w:r>
        <w:rPr>
          <w:b/>
          <w:i/>
          <w:spacing w:val="-6"/>
          <w:sz w:val="24"/>
          <w:szCs w:val="24"/>
        </w:rPr>
        <w:t>đ</w:t>
      </w:r>
      <w:r>
        <w:rPr>
          <w:b/>
          <w:i/>
          <w:sz w:val="24"/>
          <w:szCs w:val="24"/>
        </w:rPr>
        <w:t>ổi</w:t>
      </w:r>
      <w:r>
        <w:rPr>
          <w:b/>
          <w:i/>
          <w:spacing w:val="5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cấu</w:t>
      </w:r>
      <w:r>
        <w:rPr>
          <w:b/>
          <w:i/>
          <w:spacing w:val="6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hình</w:t>
      </w:r>
      <w:r>
        <w:rPr>
          <w:b/>
          <w:i/>
          <w:spacing w:val="6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c</w:t>
      </w:r>
      <w:r>
        <w:rPr>
          <w:b/>
          <w:i/>
          <w:spacing w:val="1"/>
          <w:sz w:val="24"/>
          <w:szCs w:val="24"/>
        </w:rPr>
        <w:t>ủ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6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Router</w:t>
      </w:r>
      <w:r>
        <w:rPr>
          <w:b/>
          <w:i/>
          <w:spacing w:val="6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TTG</w:t>
      </w:r>
      <w:r>
        <w:rPr>
          <w:b/>
          <w:i/>
          <w:spacing w:val="6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2</w:t>
      </w:r>
      <w:r>
        <w:rPr>
          <w:b/>
          <w:i/>
          <w:spacing w:val="6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từ</w:t>
      </w:r>
      <w:r>
        <w:rPr>
          <w:b/>
          <w:i/>
          <w:spacing w:val="6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RIP</w:t>
      </w:r>
    </w:p>
    <w:p w:rsidR="00F81C28" w:rsidRDefault="008E4BD0">
      <w:pPr>
        <w:ind w:left="120" w:right="5266"/>
        <w:jc w:val="both"/>
        <w:rPr>
          <w:sz w:val="24"/>
          <w:szCs w:val="24"/>
        </w:rPr>
      </w:pPr>
      <w:r>
        <w:rPr>
          <w:b/>
          <w:i/>
          <w:sz w:val="24"/>
          <w:szCs w:val="24"/>
        </w:rPr>
        <w:t>version 1 s</w:t>
      </w:r>
      <w:r>
        <w:rPr>
          <w:b/>
          <w:i/>
          <w:spacing w:val="-1"/>
          <w:sz w:val="24"/>
          <w:szCs w:val="24"/>
        </w:rPr>
        <w:t>a</w:t>
      </w:r>
      <w:r>
        <w:rPr>
          <w:b/>
          <w:i/>
          <w:sz w:val="24"/>
          <w:szCs w:val="24"/>
        </w:rPr>
        <w:t>ng RIP version 2 và k</w:t>
      </w:r>
      <w:r>
        <w:rPr>
          <w:b/>
          <w:i/>
          <w:spacing w:val="2"/>
          <w:sz w:val="24"/>
          <w:szCs w:val="24"/>
        </w:rPr>
        <w:t>i</w:t>
      </w:r>
      <w:r>
        <w:rPr>
          <w:b/>
          <w:i/>
          <w:spacing w:val="-1"/>
          <w:sz w:val="24"/>
          <w:szCs w:val="24"/>
        </w:rPr>
        <w:t>ể</w:t>
      </w:r>
      <w:r>
        <w:rPr>
          <w:b/>
          <w:i/>
          <w:sz w:val="24"/>
          <w:szCs w:val="24"/>
        </w:rPr>
        <w:t>m tra :</w:t>
      </w:r>
    </w:p>
    <w:p w:rsidR="00F81C28" w:rsidRDefault="00F81C28">
      <w:pPr>
        <w:spacing w:before="8" w:line="100" w:lineRule="exact"/>
        <w:rPr>
          <w:sz w:val="11"/>
          <w:szCs w:val="11"/>
        </w:rPr>
      </w:pPr>
    </w:p>
    <w:p w:rsidR="00F81C28" w:rsidRDefault="008E4BD0">
      <w:pPr>
        <w:ind w:left="84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>#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ter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rip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4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-r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ter)</w:t>
      </w:r>
      <w:r>
        <w:rPr>
          <w:spacing w:val="1"/>
          <w:sz w:val="22"/>
          <w:szCs w:val="22"/>
        </w:rPr>
        <w:t>#v</w:t>
      </w:r>
      <w:r>
        <w:rPr>
          <w:sz w:val="22"/>
          <w:szCs w:val="22"/>
        </w:rPr>
        <w:t>er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on</w:t>
      </w:r>
      <w:r>
        <w:rPr>
          <w:rFonts w:ascii="Calibri" w:eastAsia="Calibri" w:hAnsi="Calibri" w:cs="Calibri"/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2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29" w:lineRule="auto"/>
        <w:ind w:left="840" w:right="4386" w:hanging="720"/>
        <w:rPr>
          <w:sz w:val="22"/>
          <w:szCs w:val="22"/>
        </w:rPr>
      </w:pP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Bạn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ở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chế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ộ</w:t>
      </w:r>
      <w:r>
        <w:rPr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debug</w:t>
      </w:r>
      <w:r>
        <w:rPr>
          <w:b/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tr</w:t>
      </w:r>
      <w:r>
        <w:rPr>
          <w:spacing w:val="-2"/>
          <w:sz w:val="22"/>
          <w:szCs w:val="22"/>
        </w:rPr>
        <w:t>ê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2 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ter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để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iểm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gó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: TTG</w:t>
      </w:r>
      <w:r>
        <w:rPr>
          <w:spacing w:val="1"/>
          <w:sz w:val="22"/>
          <w:szCs w:val="22"/>
        </w:rPr>
        <w:t>1#d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bu</w:t>
      </w:r>
      <w:r>
        <w:rPr>
          <w:sz w:val="22"/>
          <w:szCs w:val="22"/>
        </w:rPr>
        <w:t>g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 xml:space="preserve">ip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ac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et</w:t>
      </w:r>
    </w:p>
    <w:p w:rsidR="00F81C28" w:rsidRDefault="008E4BD0">
      <w:pPr>
        <w:spacing w:before="8"/>
        <w:ind w:left="840"/>
        <w:rPr>
          <w:sz w:val="22"/>
          <w:szCs w:val="22"/>
        </w:rPr>
      </w:pPr>
      <w:r>
        <w:rPr>
          <w:sz w:val="22"/>
          <w:szCs w:val="22"/>
        </w:rPr>
        <w:t>IP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ac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et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bugg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on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3" w:line="240" w:lineRule="exact"/>
        <w:rPr>
          <w:sz w:val="24"/>
          <w:szCs w:val="24"/>
        </w:rPr>
      </w:pPr>
    </w:p>
    <w:p w:rsidR="00F81C28" w:rsidRDefault="00091ACD">
      <w:pPr>
        <w:ind w:left="840"/>
        <w:rPr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140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ge">
                  <wp:posOffset>3627120</wp:posOffset>
                </wp:positionV>
                <wp:extent cx="5486400" cy="4497705"/>
                <wp:effectExtent l="0" t="0" r="0" b="0"/>
                <wp:wrapNone/>
                <wp:docPr id="55" name="Group 2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497705"/>
                          <a:chOff x="1470" y="5712"/>
                          <a:chExt cx="8640" cy="7083"/>
                        </a:xfrm>
                      </wpg:grpSpPr>
                      <pic:pic xmlns:pic="http://schemas.openxmlformats.org/drawingml/2006/picture">
                        <pic:nvPicPr>
                          <pic:cNvPr id="56" name="Picture 25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2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0892"/>
                            <a:ext cx="8640" cy="19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02" o:spid="_x0000_s1026" style="position:absolute;margin-left:73.5pt;margin-top:285.6pt;width:6in;height:354.15pt;z-index:-18340;mso-position-horizontal-relative:page;mso-position-vertical-relative:page" coordorigin="1470,5712" coordsize="8640,7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">
                <v:shape id="Picture 2504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IreLDAAAA2wAAAA8AAABkcnMvZG93bnJldi54bWxEj82KwkAQhO/CvsPQC97MxAWDZB1FdEUP&#10;7sG4D9BkOj+Y6QmZ0USf3hEWPBZV9RW1WA2mETfqXG1ZwTSKQRDnVtdcKvg77yZzEM4ja2wsk4I7&#10;OVgtP0YLTLXt+US3zJciQNilqKDyvk2ldHlFBl1kW+LgFbYz6IPsSqk77APcNPIrjhNpsOawUGFL&#10;m4ryS3Y1CpJtvDdylxX2eJgn159++1tkD6XGn8P6G4Snwb/D/+2DVjBL4PUl/AC5f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cit4sMAAADbAAAADwAAAAAAAAAAAAAAAACf&#10;AgAAZHJzL2Rvd25yZXYueG1sUEsFBgAAAAAEAAQA9wAAAI8DAAAAAA==&#10;">
                  <v:imagedata r:id="rId10" o:title=""/>
                </v:shape>
                <v:shape id="Picture 2503" o:spid="_x0000_s1028" type="#_x0000_t75" style="position:absolute;left:1470;top:10892;width:8640;height:19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OwkHDAAAA2wAAAA8AAABkcnMvZG93bnJldi54bWxEj0+LwjAUxO8LfofwBG+aqrjudo0ioijr&#10;xT8LXh/Nsy02LyWJWr+9EYQ9DjPzG2Yya0wlbuR8aVlBv5eAIM6sLjlX8Hdcdb9A+ICssbJMCh7k&#10;YTZtfUww1fbOe7odQi4ihH2KCooQ6lRKnxVk0PdsTRy9s3UGQ5Qul9rhPcJNJQdJ8ikNlhwXCqxp&#10;UVB2OVyNgvVpv/vuD+tf35yOgyX5cpu4h1KddjP/ARGoCf/hd3ujFYzG8PoSf4CcP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07CQcMAAADbAAAADwAAAAAAAAAAAAAAAACf&#10;AgAAZHJzL2Rvd25yZXYueG1sUEsFBgAAAAAEAAQA9wAAAI8DAAAAAA==&#10;">
                  <v:imagedata r:id="rId39" o:title=""/>
                </v:shape>
                <w10:wrap anchorx="page" anchory="page"/>
              </v:group>
            </w:pict>
          </mc:Fallback>
        </mc:AlternateContent>
      </w:r>
      <w:r w:rsidR="008E4BD0">
        <w:rPr>
          <w:sz w:val="22"/>
          <w:szCs w:val="22"/>
        </w:rPr>
        <w:t>TTG</w:t>
      </w:r>
      <w:r w:rsidR="008E4BD0">
        <w:rPr>
          <w:spacing w:val="1"/>
          <w:sz w:val="22"/>
          <w:szCs w:val="22"/>
        </w:rPr>
        <w:t>2#d</w:t>
      </w:r>
      <w:r w:rsidR="008E4BD0">
        <w:rPr>
          <w:sz w:val="22"/>
          <w:szCs w:val="22"/>
        </w:rPr>
        <w:t>e</w:t>
      </w:r>
      <w:r w:rsidR="008E4BD0">
        <w:rPr>
          <w:spacing w:val="1"/>
          <w:sz w:val="22"/>
          <w:szCs w:val="22"/>
        </w:rPr>
        <w:t>bu</w:t>
      </w:r>
      <w:r w:rsidR="008E4BD0">
        <w:rPr>
          <w:sz w:val="22"/>
          <w:szCs w:val="22"/>
        </w:rPr>
        <w:t>g</w:t>
      </w:r>
      <w:r w:rsidR="008E4BD0">
        <w:rPr>
          <w:spacing w:val="-13"/>
          <w:sz w:val="22"/>
          <w:szCs w:val="22"/>
        </w:rPr>
        <w:t xml:space="preserve"> </w:t>
      </w:r>
      <w:r w:rsidR="008E4BD0">
        <w:rPr>
          <w:sz w:val="22"/>
          <w:szCs w:val="22"/>
        </w:rPr>
        <w:t xml:space="preserve">ip </w:t>
      </w:r>
      <w:r w:rsidR="008E4BD0">
        <w:rPr>
          <w:spacing w:val="1"/>
          <w:sz w:val="22"/>
          <w:szCs w:val="22"/>
        </w:rPr>
        <w:t>p</w:t>
      </w:r>
      <w:r w:rsidR="008E4BD0">
        <w:rPr>
          <w:sz w:val="22"/>
          <w:szCs w:val="22"/>
        </w:rPr>
        <w:t>ac</w:t>
      </w:r>
      <w:r w:rsidR="008E4BD0">
        <w:rPr>
          <w:spacing w:val="1"/>
          <w:sz w:val="22"/>
          <w:szCs w:val="22"/>
        </w:rPr>
        <w:t>k</w:t>
      </w:r>
      <w:r w:rsidR="008E4BD0">
        <w:rPr>
          <w:sz w:val="22"/>
          <w:szCs w:val="22"/>
        </w:rPr>
        <w:t>et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2"/>
          <w:szCs w:val="22"/>
        </w:rPr>
      </w:pPr>
      <w:r>
        <w:rPr>
          <w:sz w:val="22"/>
          <w:szCs w:val="22"/>
        </w:rPr>
        <w:t>IP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ac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et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bugg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on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19" w:right="63"/>
        <w:jc w:val="both"/>
        <w:rPr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-</w:t>
      </w:r>
      <w:r>
        <w:rPr>
          <w:rFonts w:ascii="Calibri" w:eastAsia="Calibri" w:hAnsi="Calibri" w:cs="Calibri"/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>ú</w:t>
      </w:r>
      <w:r>
        <w:rPr>
          <w:sz w:val="22"/>
          <w:szCs w:val="22"/>
        </w:rPr>
        <w:t>c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ày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pacing w:val="-2"/>
          <w:sz w:val="22"/>
          <w:szCs w:val="22"/>
        </w:rPr>
        <w:t>ạ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thực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iện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ệ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từ</w:t>
      </w:r>
      <w:r>
        <w:rPr>
          <w:spacing w:val="6"/>
          <w:sz w:val="22"/>
          <w:szCs w:val="22"/>
        </w:rPr>
        <w:t xml:space="preserve"> </w:t>
      </w:r>
      <w:r>
        <w:rPr>
          <w:b/>
          <w:sz w:val="22"/>
          <w:szCs w:val="22"/>
        </w:rPr>
        <w:t>H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st</w:t>
      </w:r>
      <w:r>
        <w:rPr>
          <w:b/>
          <w:spacing w:val="7"/>
          <w:sz w:val="22"/>
          <w:szCs w:val="22"/>
        </w:rPr>
        <w:t xml:space="preserve"> </w:t>
      </w:r>
      <w:r>
        <w:rPr>
          <w:b/>
          <w:sz w:val="22"/>
          <w:szCs w:val="22"/>
        </w:rPr>
        <w:t>1</w:t>
      </w:r>
      <w:r>
        <w:rPr>
          <w:b/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ào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các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địa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chỉ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pacing w:val="-1"/>
          <w:sz w:val="22"/>
          <w:szCs w:val="22"/>
        </w:rPr>
        <w:t>h</w:t>
      </w:r>
      <w:r>
        <w:rPr>
          <w:spacing w:val="1"/>
          <w:sz w:val="22"/>
          <w:szCs w:val="22"/>
        </w:rPr>
        <w:t>ô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liên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kết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tr</w:t>
      </w:r>
      <w:r>
        <w:rPr>
          <w:spacing w:val="-1"/>
          <w:sz w:val="22"/>
          <w:szCs w:val="22"/>
        </w:rPr>
        <w:t>ự</w:t>
      </w:r>
      <w:r>
        <w:rPr>
          <w:sz w:val="22"/>
          <w:szCs w:val="22"/>
        </w:rPr>
        <w:t>c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tiếp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ới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ó</w:t>
      </w:r>
      <w:r>
        <w:rPr>
          <w:spacing w:val="4"/>
          <w:sz w:val="22"/>
          <w:szCs w:val="22"/>
        </w:rPr>
        <w:t xml:space="preserve"> </w:t>
      </w:r>
      <w:r>
        <w:rPr>
          <w:spacing w:val="-8"/>
          <w:sz w:val="22"/>
          <w:szCs w:val="22"/>
        </w:rPr>
        <w:t>đ</w:t>
      </w:r>
      <w:r>
        <w:rPr>
          <w:sz w:val="22"/>
          <w:szCs w:val="22"/>
        </w:rPr>
        <w:t>ã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w w:val="99"/>
          <w:sz w:val="22"/>
          <w:szCs w:val="22"/>
        </w:rPr>
        <w:t>đ</w:t>
      </w:r>
      <w:r>
        <w:rPr>
          <w:w w:val="99"/>
          <w:sz w:val="22"/>
          <w:szCs w:val="22"/>
        </w:rPr>
        <w:t>ư</w:t>
      </w:r>
      <w:r>
        <w:rPr>
          <w:spacing w:val="-41"/>
          <w:sz w:val="22"/>
          <w:szCs w:val="22"/>
        </w:rPr>
        <w:t xml:space="preserve"> </w:t>
      </w:r>
      <w:r>
        <w:rPr>
          <w:sz w:val="22"/>
          <w:szCs w:val="22"/>
        </w:rPr>
        <w:t>ợc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ạ</w:t>
      </w:r>
      <w:r>
        <w:rPr>
          <w:sz w:val="22"/>
          <w:szCs w:val="22"/>
        </w:rPr>
        <w:t>y</w:t>
      </w:r>
    </w:p>
    <w:p w:rsidR="00F81C28" w:rsidRDefault="008E4BD0">
      <w:pPr>
        <w:spacing w:line="240" w:lineRule="exact"/>
        <w:ind w:left="120" w:right="9085"/>
        <w:jc w:val="both"/>
        <w:rPr>
          <w:sz w:val="22"/>
          <w:szCs w:val="22"/>
        </w:rPr>
      </w:pPr>
      <w:r>
        <w:rPr>
          <w:sz w:val="22"/>
          <w:szCs w:val="22"/>
        </w:rPr>
        <w:t>RIP</w:t>
      </w:r>
    </w:p>
    <w:p w:rsidR="00F81C28" w:rsidRDefault="00F81C28">
      <w:pPr>
        <w:spacing w:before="3" w:line="100" w:lineRule="exact"/>
        <w:rPr>
          <w:sz w:val="10"/>
          <w:szCs w:val="10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ind w:left="120" w:right="8780"/>
        <w:jc w:val="both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#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40"/>
        <w:rPr>
          <w:sz w:val="22"/>
          <w:szCs w:val="22"/>
        </w:rPr>
        <w:sectPr w:rsidR="00F81C28">
          <w:footerReference w:type="default" r:id="rId40"/>
          <w:pgSz w:w="12240" w:h="15840"/>
          <w:pgMar w:top="1500" w:right="1340" w:bottom="280" w:left="1320" w:header="720" w:footer="589" w:gutter="0"/>
          <w:pgNumType w:start="97"/>
          <w:cols w:space="720"/>
        </w:sectPr>
      </w:pPr>
      <w:r>
        <w:rPr>
          <w:spacing w:val="1"/>
          <w:sz w:val="22"/>
          <w:szCs w:val="22"/>
        </w:rPr>
        <w:t>01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>49</w:t>
      </w:r>
      <w:r>
        <w:rPr>
          <w:spacing w:val="-1"/>
          <w:sz w:val="22"/>
          <w:szCs w:val="22"/>
        </w:rPr>
        <w:t>:</w:t>
      </w:r>
      <w:r>
        <w:rPr>
          <w:spacing w:val="1"/>
          <w:sz w:val="22"/>
          <w:szCs w:val="22"/>
        </w:rPr>
        <w:t>58</w:t>
      </w:r>
      <w:r>
        <w:rPr>
          <w:sz w:val="22"/>
          <w:szCs w:val="22"/>
        </w:rPr>
        <w:t>: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IP: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s=</w:t>
      </w:r>
      <w:r>
        <w:rPr>
          <w:spacing w:val="1"/>
          <w:sz w:val="22"/>
          <w:szCs w:val="22"/>
        </w:rPr>
        <w:t>10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.2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erial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),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=</w:t>
      </w:r>
      <w:r>
        <w:rPr>
          <w:spacing w:val="1"/>
          <w:sz w:val="22"/>
          <w:szCs w:val="22"/>
        </w:rPr>
        <w:t>192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1</w:t>
      </w:r>
      <w:r>
        <w:rPr>
          <w:spacing w:val="-1"/>
          <w:sz w:val="22"/>
          <w:szCs w:val="22"/>
        </w:rPr>
        <w:t>6</w:t>
      </w:r>
      <w:r>
        <w:rPr>
          <w:spacing w:val="1"/>
          <w:sz w:val="22"/>
          <w:szCs w:val="22"/>
        </w:rPr>
        <w:t>8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z w:val="22"/>
          <w:szCs w:val="22"/>
        </w:rPr>
        <w:t>2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(Serial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),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 xml:space="preserve">len </w:t>
      </w:r>
      <w:r>
        <w:rPr>
          <w:spacing w:val="1"/>
          <w:sz w:val="22"/>
          <w:szCs w:val="22"/>
        </w:rPr>
        <w:t>60</w:t>
      </w:r>
      <w:r>
        <w:rPr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rc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d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3</w:t>
      </w:r>
    </w:p>
    <w:p w:rsidR="00F81C28" w:rsidRDefault="00F81C28">
      <w:pPr>
        <w:spacing w:before="14" w:line="220" w:lineRule="exact"/>
        <w:rPr>
          <w:sz w:val="22"/>
          <w:szCs w:val="22"/>
        </w:rPr>
      </w:pPr>
    </w:p>
    <w:p w:rsidR="00F81C28" w:rsidRDefault="008E4BD0">
      <w:pPr>
        <w:spacing w:before="31"/>
        <w:ind w:left="820"/>
        <w:rPr>
          <w:sz w:val="22"/>
          <w:szCs w:val="22"/>
        </w:rPr>
      </w:pPr>
      <w:r>
        <w:rPr>
          <w:spacing w:val="1"/>
          <w:sz w:val="22"/>
          <w:szCs w:val="22"/>
        </w:rPr>
        <w:t>01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>49</w:t>
      </w:r>
      <w:r>
        <w:rPr>
          <w:spacing w:val="-1"/>
          <w:sz w:val="22"/>
          <w:szCs w:val="22"/>
        </w:rPr>
        <w:t>:</w:t>
      </w:r>
      <w:r>
        <w:rPr>
          <w:spacing w:val="1"/>
          <w:sz w:val="22"/>
          <w:szCs w:val="22"/>
        </w:rPr>
        <w:t>58</w:t>
      </w:r>
      <w:r>
        <w:rPr>
          <w:sz w:val="22"/>
          <w:szCs w:val="22"/>
        </w:rPr>
        <w:t>: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IP: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s=</w:t>
      </w:r>
      <w:r>
        <w:rPr>
          <w:spacing w:val="1"/>
          <w:sz w:val="22"/>
          <w:szCs w:val="22"/>
        </w:rPr>
        <w:t>192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16</w:t>
      </w:r>
      <w:r>
        <w:rPr>
          <w:spacing w:val="-1"/>
          <w:sz w:val="22"/>
          <w:szCs w:val="22"/>
        </w:rPr>
        <w:t>8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z w:val="22"/>
          <w:szCs w:val="22"/>
        </w:rPr>
        <w:t>2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(l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cal),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=</w:t>
      </w:r>
      <w:r>
        <w:rPr>
          <w:spacing w:val="-1"/>
          <w:sz w:val="22"/>
          <w:szCs w:val="22"/>
        </w:rPr>
        <w:t>1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len</w:t>
      </w:r>
      <w:r>
        <w:rPr>
          <w:spacing w:val="-1"/>
          <w:sz w:val="22"/>
          <w:szCs w:val="22"/>
        </w:rPr>
        <w:t xml:space="preserve"> 6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>unr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ut</w:t>
      </w:r>
      <w:r>
        <w:rPr>
          <w:b/>
          <w:spacing w:val="1"/>
          <w:sz w:val="22"/>
          <w:szCs w:val="22"/>
        </w:rPr>
        <w:t>a</w:t>
      </w:r>
      <w:r>
        <w:rPr>
          <w:b/>
          <w:sz w:val="22"/>
          <w:szCs w:val="22"/>
        </w:rPr>
        <w:t>b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20"/>
        <w:rPr>
          <w:sz w:val="22"/>
          <w:szCs w:val="22"/>
        </w:rPr>
      </w:pPr>
      <w:r>
        <w:rPr>
          <w:spacing w:val="1"/>
          <w:sz w:val="22"/>
          <w:szCs w:val="22"/>
        </w:rPr>
        <w:t>01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>50</w:t>
      </w:r>
      <w:r>
        <w:rPr>
          <w:spacing w:val="-1"/>
          <w:sz w:val="22"/>
          <w:szCs w:val="22"/>
        </w:rPr>
        <w:t>:</w:t>
      </w:r>
      <w:r>
        <w:rPr>
          <w:spacing w:val="1"/>
          <w:sz w:val="22"/>
          <w:szCs w:val="22"/>
        </w:rPr>
        <w:t>03</w:t>
      </w:r>
      <w:r>
        <w:rPr>
          <w:sz w:val="22"/>
          <w:szCs w:val="22"/>
        </w:rPr>
        <w:t>: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IP: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s=</w:t>
      </w:r>
      <w:r>
        <w:rPr>
          <w:spacing w:val="1"/>
          <w:sz w:val="22"/>
          <w:szCs w:val="22"/>
        </w:rPr>
        <w:t>10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.2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erial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),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=</w:t>
      </w:r>
      <w:r>
        <w:rPr>
          <w:spacing w:val="1"/>
          <w:sz w:val="22"/>
          <w:szCs w:val="22"/>
        </w:rPr>
        <w:t>192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1</w:t>
      </w:r>
      <w:r>
        <w:rPr>
          <w:spacing w:val="-1"/>
          <w:sz w:val="22"/>
          <w:szCs w:val="22"/>
        </w:rPr>
        <w:t>6</w:t>
      </w:r>
      <w:r>
        <w:rPr>
          <w:spacing w:val="1"/>
          <w:sz w:val="22"/>
          <w:szCs w:val="22"/>
        </w:rPr>
        <w:t>8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z w:val="22"/>
          <w:szCs w:val="22"/>
        </w:rPr>
        <w:t>2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(Serial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),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 xml:space="preserve">len </w:t>
      </w:r>
      <w:r>
        <w:rPr>
          <w:spacing w:val="1"/>
          <w:sz w:val="22"/>
          <w:szCs w:val="22"/>
        </w:rPr>
        <w:t>60</w:t>
      </w:r>
      <w:r>
        <w:rPr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rc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d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3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2"/>
          <w:szCs w:val="22"/>
        </w:rPr>
      </w:pPr>
      <w:r>
        <w:rPr>
          <w:spacing w:val="1"/>
          <w:sz w:val="22"/>
          <w:szCs w:val="22"/>
        </w:rPr>
        <w:t>01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>50</w:t>
      </w:r>
      <w:r>
        <w:rPr>
          <w:spacing w:val="-1"/>
          <w:sz w:val="22"/>
          <w:szCs w:val="22"/>
        </w:rPr>
        <w:t>:</w:t>
      </w:r>
      <w:r>
        <w:rPr>
          <w:spacing w:val="1"/>
          <w:sz w:val="22"/>
          <w:szCs w:val="22"/>
        </w:rPr>
        <w:t>03</w:t>
      </w:r>
      <w:r>
        <w:rPr>
          <w:sz w:val="22"/>
          <w:szCs w:val="22"/>
        </w:rPr>
        <w:t>: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IP: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s=</w:t>
      </w:r>
      <w:r>
        <w:rPr>
          <w:spacing w:val="1"/>
          <w:sz w:val="22"/>
          <w:szCs w:val="22"/>
        </w:rPr>
        <w:t>192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16</w:t>
      </w:r>
      <w:r>
        <w:rPr>
          <w:spacing w:val="-1"/>
          <w:sz w:val="22"/>
          <w:szCs w:val="22"/>
        </w:rPr>
        <w:t>8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z w:val="22"/>
          <w:szCs w:val="22"/>
        </w:rPr>
        <w:t>2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(l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cal),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=</w:t>
      </w:r>
      <w:r>
        <w:rPr>
          <w:spacing w:val="-1"/>
          <w:sz w:val="22"/>
          <w:szCs w:val="22"/>
        </w:rPr>
        <w:t>1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len</w:t>
      </w:r>
      <w:r>
        <w:rPr>
          <w:spacing w:val="-1"/>
          <w:sz w:val="22"/>
          <w:szCs w:val="22"/>
        </w:rPr>
        <w:t xml:space="preserve"> 6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>unr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ut</w:t>
      </w:r>
      <w:r>
        <w:rPr>
          <w:b/>
          <w:spacing w:val="1"/>
          <w:sz w:val="22"/>
          <w:szCs w:val="22"/>
        </w:rPr>
        <w:t>a</w:t>
      </w:r>
      <w:r>
        <w:rPr>
          <w:b/>
          <w:sz w:val="22"/>
          <w:szCs w:val="22"/>
        </w:rPr>
        <w:t>b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20"/>
        <w:rPr>
          <w:sz w:val="22"/>
          <w:szCs w:val="22"/>
        </w:rPr>
      </w:pPr>
      <w:r>
        <w:rPr>
          <w:spacing w:val="1"/>
          <w:sz w:val="22"/>
          <w:szCs w:val="22"/>
        </w:rPr>
        <w:t>01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>50</w:t>
      </w:r>
      <w:r>
        <w:rPr>
          <w:spacing w:val="-1"/>
          <w:sz w:val="22"/>
          <w:szCs w:val="22"/>
        </w:rPr>
        <w:t>:</w:t>
      </w:r>
      <w:r>
        <w:rPr>
          <w:spacing w:val="1"/>
          <w:sz w:val="22"/>
          <w:szCs w:val="22"/>
        </w:rPr>
        <w:t>08</w:t>
      </w:r>
      <w:r>
        <w:rPr>
          <w:sz w:val="22"/>
          <w:szCs w:val="22"/>
        </w:rPr>
        <w:t>: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IP: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s=</w:t>
      </w:r>
      <w:r>
        <w:rPr>
          <w:spacing w:val="1"/>
          <w:sz w:val="22"/>
          <w:szCs w:val="22"/>
        </w:rPr>
        <w:t>10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.2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erial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),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=</w:t>
      </w:r>
      <w:r>
        <w:rPr>
          <w:spacing w:val="1"/>
          <w:sz w:val="22"/>
          <w:szCs w:val="22"/>
        </w:rPr>
        <w:t>192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1</w:t>
      </w:r>
      <w:r>
        <w:rPr>
          <w:spacing w:val="-1"/>
          <w:sz w:val="22"/>
          <w:szCs w:val="22"/>
        </w:rPr>
        <w:t>6</w:t>
      </w:r>
      <w:r>
        <w:rPr>
          <w:spacing w:val="1"/>
          <w:sz w:val="22"/>
          <w:szCs w:val="22"/>
        </w:rPr>
        <w:t>8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z w:val="22"/>
          <w:szCs w:val="22"/>
        </w:rPr>
        <w:t>2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(Serial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),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 xml:space="preserve">len </w:t>
      </w:r>
      <w:r>
        <w:rPr>
          <w:spacing w:val="1"/>
          <w:sz w:val="22"/>
          <w:szCs w:val="22"/>
        </w:rPr>
        <w:t>60</w:t>
      </w:r>
      <w:r>
        <w:rPr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rc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d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3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2"/>
          <w:szCs w:val="22"/>
        </w:rPr>
      </w:pPr>
      <w:r>
        <w:rPr>
          <w:spacing w:val="1"/>
          <w:sz w:val="22"/>
          <w:szCs w:val="22"/>
        </w:rPr>
        <w:t>01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>50</w:t>
      </w:r>
      <w:r>
        <w:rPr>
          <w:spacing w:val="-1"/>
          <w:sz w:val="22"/>
          <w:szCs w:val="22"/>
        </w:rPr>
        <w:t>:</w:t>
      </w:r>
      <w:r>
        <w:rPr>
          <w:spacing w:val="1"/>
          <w:sz w:val="22"/>
          <w:szCs w:val="22"/>
        </w:rPr>
        <w:t>08</w:t>
      </w:r>
      <w:r>
        <w:rPr>
          <w:sz w:val="22"/>
          <w:szCs w:val="22"/>
        </w:rPr>
        <w:t>: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IP: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s=</w:t>
      </w:r>
      <w:r>
        <w:rPr>
          <w:spacing w:val="1"/>
          <w:sz w:val="22"/>
          <w:szCs w:val="22"/>
        </w:rPr>
        <w:t>192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16</w:t>
      </w:r>
      <w:r>
        <w:rPr>
          <w:spacing w:val="-1"/>
          <w:sz w:val="22"/>
          <w:szCs w:val="22"/>
        </w:rPr>
        <w:t>8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z w:val="22"/>
          <w:szCs w:val="22"/>
        </w:rPr>
        <w:t>2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(l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cal),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=</w:t>
      </w:r>
      <w:r>
        <w:rPr>
          <w:spacing w:val="-1"/>
          <w:sz w:val="22"/>
          <w:szCs w:val="22"/>
        </w:rPr>
        <w:t>1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len</w:t>
      </w:r>
      <w:r>
        <w:rPr>
          <w:spacing w:val="-1"/>
          <w:sz w:val="22"/>
          <w:szCs w:val="22"/>
        </w:rPr>
        <w:t xml:space="preserve"> 6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>unr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ut</w:t>
      </w:r>
      <w:r>
        <w:rPr>
          <w:b/>
          <w:spacing w:val="1"/>
          <w:sz w:val="22"/>
          <w:szCs w:val="22"/>
        </w:rPr>
        <w:t>a</w:t>
      </w:r>
      <w:r>
        <w:rPr>
          <w:b/>
          <w:sz w:val="22"/>
          <w:szCs w:val="22"/>
        </w:rPr>
        <w:t>b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20"/>
        <w:rPr>
          <w:sz w:val="22"/>
          <w:szCs w:val="22"/>
        </w:rPr>
      </w:pPr>
      <w:r>
        <w:rPr>
          <w:spacing w:val="1"/>
          <w:sz w:val="22"/>
          <w:szCs w:val="22"/>
        </w:rPr>
        <w:t>01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>50</w:t>
      </w:r>
      <w:r>
        <w:rPr>
          <w:spacing w:val="-1"/>
          <w:sz w:val="22"/>
          <w:szCs w:val="22"/>
        </w:rPr>
        <w:t>:</w:t>
      </w:r>
      <w:r>
        <w:rPr>
          <w:spacing w:val="1"/>
          <w:sz w:val="22"/>
          <w:szCs w:val="22"/>
        </w:rPr>
        <w:t>13</w:t>
      </w:r>
      <w:r>
        <w:rPr>
          <w:sz w:val="22"/>
          <w:szCs w:val="22"/>
        </w:rPr>
        <w:t>: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IP: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s=</w:t>
      </w:r>
      <w:r>
        <w:rPr>
          <w:spacing w:val="1"/>
          <w:sz w:val="22"/>
          <w:szCs w:val="22"/>
        </w:rPr>
        <w:t>10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.2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erial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),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=</w:t>
      </w:r>
      <w:r>
        <w:rPr>
          <w:spacing w:val="1"/>
          <w:sz w:val="22"/>
          <w:szCs w:val="22"/>
        </w:rPr>
        <w:t>192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1</w:t>
      </w:r>
      <w:r>
        <w:rPr>
          <w:spacing w:val="-1"/>
          <w:sz w:val="22"/>
          <w:szCs w:val="22"/>
        </w:rPr>
        <w:t>6</w:t>
      </w:r>
      <w:r>
        <w:rPr>
          <w:spacing w:val="1"/>
          <w:sz w:val="22"/>
          <w:szCs w:val="22"/>
        </w:rPr>
        <w:t>8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z w:val="22"/>
          <w:szCs w:val="22"/>
        </w:rPr>
        <w:t>2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(Serial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),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 xml:space="preserve">len </w:t>
      </w:r>
      <w:r>
        <w:rPr>
          <w:spacing w:val="1"/>
          <w:sz w:val="22"/>
          <w:szCs w:val="22"/>
        </w:rPr>
        <w:t>60</w:t>
      </w:r>
      <w:r>
        <w:rPr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rc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d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3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240" w:lineRule="exact"/>
        <w:ind w:left="820"/>
        <w:rPr>
          <w:sz w:val="22"/>
          <w:szCs w:val="22"/>
        </w:rPr>
      </w:pPr>
      <w:r>
        <w:rPr>
          <w:spacing w:val="1"/>
          <w:position w:val="-1"/>
          <w:sz w:val="22"/>
          <w:szCs w:val="22"/>
        </w:rPr>
        <w:t>01</w:t>
      </w:r>
      <w:r>
        <w:rPr>
          <w:position w:val="-1"/>
          <w:sz w:val="22"/>
          <w:szCs w:val="22"/>
        </w:rPr>
        <w:t>:</w:t>
      </w:r>
      <w:r>
        <w:rPr>
          <w:spacing w:val="1"/>
          <w:position w:val="-1"/>
          <w:sz w:val="22"/>
          <w:szCs w:val="22"/>
        </w:rPr>
        <w:t>50</w:t>
      </w:r>
      <w:r>
        <w:rPr>
          <w:spacing w:val="-1"/>
          <w:position w:val="-1"/>
          <w:sz w:val="22"/>
          <w:szCs w:val="22"/>
        </w:rPr>
        <w:t>:</w:t>
      </w:r>
      <w:r>
        <w:rPr>
          <w:spacing w:val="1"/>
          <w:position w:val="-1"/>
          <w:sz w:val="22"/>
          <w:szCs w:val="22"/>
        </w:rPr>
        <w:t>13</w:t>
      </w:r>
      <w:r>
        <w:rPr>
          <w:position w:val="-1"/>
          <w:sz w:val="22"/>
          <w:szCs w:val="22"/>
        </w:rPr>
        <w:t>:</w:t>
      </w:r>
      <w:r>
        <w:rPr>
          <w:spacing w:val="-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IP:</w:t>
      </w:r>
      <w:r>
        <w:rPr>
          <w:spacing w:val="-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s=</w:t>
      </w:r>
      <w:r>
        <w:rPr>
          <w:spacing w:val="1"/>
          <w:position w:val="-1"/>
          <w:sz w:val="22"/>
          <w:szCs w:val="22"/>
        </w:rPr>
        <w:t>192</w:t>
      </w:r>
      <w:r>
        <w:rPr>
          <w:position w:val="-1"/>
          <w:sz w:val="22"/>
          <w:szCs w:val="22"/>
        </w:rPr>
        <w:t>.</w:t>
      </w:r>
      <w:r>
        <w:rPr>
          <w:spacing w:val="1"/>
          <w:position w:val="-1"/>
          <w:sz w:val="22"/>
          <w:szCs w:val="22"/>
        </w:rPr>
        <w:t>16</w:t>
      </w:r>
      <w:r>
        <w:rPr>
          <w:spacing w:val="-1"/>
          <w:position w:val="-1"/>
          <w:sz w:val="22"/>
          <w:szCs w:val="22"/>
        </w:rPr>
        <w:t>8</w:t>
      </w:r>
      <w:r>
        <w:rPr>
          <w:position w:val="-1"/>
          <w:sz w:val="22"/>
          <w:szCs w:val="22"/>
        </w:rPr>
        <w:t>.</w:t>
      </w:r>
      <w:r>
        <w:rPr>
          <w:spacing w:val="1"/>
          <w:position w:val="-1"/>
          <w:sz w:val="22"/>
          <w:szCs w:val="22"/>
        </w:rPr>
        <w:t>0</w:t>
      </w:r>
      <w:r>
        <w:rPr>
          <w:spacing w:val="-1"/>
          <w:position w:val="-1"/>
          <w:sz w:val="22"/>
          <w:szCs w:val="22"/>
        </w:rPr>
        <w:t>.</w:t>
      </w:r>
      <w:r>
        <w:rPr>
          <w:position w:val="-1"/>
          <w:sz w:val="22"/>
          <w:szCs w:val="22"/>
        </w:rPr>
        <w:t>2</w:t>
      </w:r>
      <w:r>
        <w:rPr>
          <w:spacing w:val="-1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(l</w:t>
      </w:r>
      <w:r>
        <w:rPr>
          <w:spacing w:val="1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cal),</w:t>
      </w:r>
      <w:r>
        <w:rPr>
          <w:spacing w:val="-4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d</w:t>
      </w:r>
      <w:r>
        <w:rPr>
          <w:position w:val="-1"/>
          <w:sz w:val="22"/>
          <w:szCs w:val="22"/>
        </w:rPr>
        <w:t>=</w:t>
      </w:r>
      <w:r>
        <w:rPr>
          <w:spacing w:val="-1"/>
          <w:position w:val="-1"/>
          <w:sz w:val="22"/>
          <w:szCs w:val="22"/>
        </w:rPr>
        <w:t>1</w:t>
      </w:r>
      <w:r>
        <w:rPr>
          <w:spacing w:val="1"/>
          <w:position w:val="-1"/>
          <w:sz w:val="22"/>
          <w:szCs w:val="22"/>
        </w:rPr>
        <w:t>0</w:t>
      </w:r>
      <w:r>
        <w:rPr>
          <w:position w:val="-1"/>
          <w:sz w:val="22"/>
          <w:szCs w:val="22"/>
        </w:rPr>
        <w:t>.</w:t>
      </w:r>
      <w:r>
        <w:rPr>
          <w:spacing w:val="1"/>
          <w:position w:val="-1"/>
          <w:sz w:val="22"/>
          <w:szCs w:val="22"/>
        </w:rPr>
        <w:t>0</w:t>
      </w:r>
      <w:r>
        <w:rPr>
          <w:position w:val="-1"/>
          <w:sz w:val="22"/>
          <w:szCs w:val="22"/>
        </w:rPr>
        <w:t>.</w:t>
      </w:r>
      <w:r>
        <w:rPr>
          <w:spacing w:val="-1"/>
          <w:position w:val="-1"/>
          <w:sz w:val="22"/>
          <w:szCs w:val="22"/>
        </w:rPr>
        <w:t>0</w:t>
      </w:r>
      <w:r>
        <w:rPr>
          <w:position w:val="-1"/>
          <w:sz w:val="22"/>
          <w:szCs w:val="22"/>
        </w:rPr>
        <w:t>.</w:t>
      </w:r>
      <w:r>
        <w:rPr>
          <w:spacing w:val="1"/>
          <w:position w:val="-1"/>
          <w:sz w:val="22"/>
          <w:szCs w:val="22"/>
        </w:rPr>
        <w:t>2</w:t>
      </w:r>
      <w:r>
        <w:rPr>
          <w:position w:val="-1"/>
          <w:sz w:val="22"/>
          <w:szCs w:val="22"/>
        </w:rPr>
        <w:t>,</w:t>
      </w:r>
      <w:r>
        <w:rPr>
          <w:spacing w:val="-10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len</w:t>
      </w:r>
      <w:r>
        <w:rPr>
          <w:spacing w:val="-1"/>
          <w:position w:val="-1"/>
          <w:sz w:val="22"/>
          <w:szCs w:val="22"/>
        </w:rPr>
        <w:t xml:space="preserve"> 6</w:t>
      </w:r>
      <w:r>
        <w:rPr>
          <w:spacing w:val="1"/>
          <w:position w:val="-1"/>
          <w:sz w:val="22"/>
          <w:szCs w:val="22"/>
        </w:rPr>
        <w:t>0</w:t>
      </w:r>
      <w:r>
        <w:rPr>
          <w:position w:val="-1"/>
          <w:sz w:val="22"/>
          <w:szCs w:val="22"/>
        </w:rPr>
        <w:t>,</w:t>
      </w:r>
      <w:r>
        <w:rPr>
          <w:spacing w:val="-3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unr</w:t>
      </w:r>
      <w:r>
        <w:rPr>
          <w:b/>
          <w:spacing w:val="1"/>
          <w:position w:val="-1"/>
          <w:sz w:val="22"/>
          <w:szCs w:val="22"/>
        </w:rPr>
        <w:t>o</w:t>
      </w:r>
      <w:r>
        <w:rPr>
          <w:b/>
          <w:position w:val="-1"/>
          <w:sz w:val="22"/>
          <w:szCs w:val="22"/>
        </w:rPr>
        <w:t>ut</w:t>
      </w:r>
      <w:r>
        <w:rPr>
          <w:b/>
          <w:spacing w:val="1"/>
          <w:position w:val="-1"/>
          <w:sz w:val="22"/>
          <w:szCs w:val="22"/>
        </w:rPr>
        <w:t>a</w:t>
      </w:r>
      <w:r>
        <w:rPr>
          <w:b/>
          <w:position w:val="-1"/>
          <w:sz w:val="22"/>
          <w:szCs w:val="22"/>
        </w:rPr>
        <w:t>b</w:t>
      </w:r>
      <w:r>
        <w:rPr>
          <w:b/>
          <w:spacing w:val="-1"/>
          <w:position w:val="-1"/>
          <w:sz w:val="22"/>
          <w:szCs w:val="22"/>
        </w:rPr>
        <w:t>l</w:t>
      </w:r>
      <w:r>
        <w:rPr>
          <w:b/>
          <w:position w:val="-1"/>
          <w:sz w:val="22"/>
          <w:szCs w:val="22"/>
        </w:rPr>
        <w:t>e</w:t>
      </w:r>
    </w:p>
    <w:p w:rsidR="00F81C28" w:rsidRDefault="00F81C28">
      <w:pPr>
        <w:spacing w:before="4" w:line="120" w:lineRule="exact"/>
        <w:rPr>
          <w:sz w:val="13"/>
          <w:szCs w:val="13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091ACD">
      <w:pPr>
        <w:spacing w:before="31" w:line="240" w:lineRule="exact"/>
        <w:ind w:left="100"/>
        <w:rPr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142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ge">
                  <wp:posOffset>2374900</wp:posOffset>
                </wp:positionV>
                <wp:extent cx="5614670" cy="5182235"/>
                <wp:effectExtent l="0" t="0" r="0" b="5715"/>
                <wp:wrapNone/>
                <wp:docPr id="44" name="Group 2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4670" cy="5182235"/>
                          <a:chOff x="1470" y="3740"/>
                          <a:chExt cx="8842" cy="8161"/>
                        </a:xfrm>
                      </wpg:grpSpPr>
                      <pic:pic xmlns:pic="http://schemas.openxmlformats.org/drawingml/2006/picture">
                        <pic:nvPicPr>
                          <pic:cNvPr id="45" name="Picture 25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6" name="Group 2492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47" name="Freeform 2500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8" name="Group 2493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49" name="Freeform 2499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50" name="Group 2494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51" name="Freeform 2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52" name="Group 24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53" name="Freeform 249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54" name="Picture 249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70" y="5407"/>
                                    <a:ext cx="8640" cy="20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91" o:spid="_x0000_s1026" style="position:absolute;margin-left:73.5pt;margin-top:187pt;width:442.1pt;height:408.05pt;z-index:-18338;mso-position-horizontal-relative:page;mso-position-vertical-relative:page" coordorigin="1470,3740" coordsize="8842,8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">
                <v:shape id="Picture 2501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DpUjFAAAA2wAAAA8AAABkcnMvZG93bnJldi54bWxEj81qwzAQhO+BvoPYQm+J3NKa4EYJoamJ&#10;D+0hTh9gsdY/xFoZS/5Jnj4qFHocZuYbZrObTStG6l1jWcHzKgJBXFjdcKXg55wu1yCcR9bYWiYF&#10;V3Kw2z4sNphoO/GJxtxXIkDYJaig9r5LpHRFTQbdynbEwSttb9AH2VdS9zgFuGnlSxTF0mDDYaHG&#10;jj5qKi75YBTEh+hoZJqX9itbx8PndPgu85tST4/z/h2Ep9n/h//amVbw+ga/X8IPkN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w6VIxQAAANsAAAAPAAAAAAAAAAAAAAAA&#10;AJ8CAABkcnMvZG93bnJldi54bWxQSwUGAAAAAAQABAD3AAAAkQMAAAAA&#10;">
                  <v:imagedata r:id="rId10" o:title=""/>
                </v:shape>
                <v:group id="Group 2492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shape id="Freeform 2500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9KlcUA&#10;AADbAAAADwAAAGRycy9kb3ducmV2LnhtbESPT2vCQBTE70K/w/IK3nRTkTakWaWxtXgQQduLt0f2&#10;5Q/Nvg3ZjUn76V2h4HGYmd8w6Xo0jbhQ52rLCp7mEQji3OqaSwXfX9tZDMJ5ZI2NZVLwSw7Wq4dJ&#10;iom2Ax/pcvKlCBB2CSqovG8TKV1ekUE3ty1x8ArbGfRBdqXUHQ4Bbhq5iKJnabDmsFBhS5uK8p9T&#10;bxT8fWxjyj5jPJj9+9AXx3OW9Welpo/j2ysIT6O/h//bO61g+QK3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/0qVxQAAANsAAAAPAAAAAAAAAAAAAAAAAJgCAABkcnMv&#10;ZG93bnJldi54bWxQSwUGAAAAAAQABAD1AAAAigMAAAAA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2493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<v:shape id="Freeform 2499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7yScEA&#10;AADbAAAADwAAAGRycy9kb3ducmV2LnhtbESPQYvCMBSE74L/ITxhb5oqW1mrUZYFca/Wen/bPNti&#10;8lKaqNVfvxEEj8PMfMOsNr014kqdbxwrmE4SEMSl0w1XCorDdvwFwgdkjcYxKbiTh816OFhhpt2N&#10;93TNQyUihH2GCuoQ2kxKX9Zk0U9cSxy9k+sshii7SuoObxFujZwlyVxabDgu1NjST03lOb9YBefU&#10;PJx15aNN07wwf/fdJTnulPoY9d9LEIH68A6/2r9awecCnl/iD5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8O8knBAAAA2wAAAA8AAAAAAAAAAAAAAAAAmAIAAGRycy9kb3du&#10;cmV2LnhtbFBLBQYAAAAABAAEAPUAAACGAwAAAAA=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2494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<v:shape id="Freeform 2498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AENsIA&#10;AADbAAAADwAAAGRycy9kb3ducmV2LnhtbESPT4vCMBTE78J+h/AWvGnqoiJdo4ggevDiP/D4aN42&#10;xealJFnb3U9vBMHjMDO/YebLztbiTj5UjhWMhhkI4sLpiksF59NmMAMRIrLG2jEp+KMAy8VHb465&#10;di0f6H6MpUgQDjkqMDE2uZShMGQxDF1DnLwf5y3GJH0ptcc2wW0tv7JsKi1WnBYMNrQ2VNyOv1bB&#10;VI9d55ri/3rdWNOuL7PWb/dK9T+71TeISF18h1/tnVYwGcHzS/o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MAQ2wgAAANsAAAAPAAAAAAAAAAAAAAAAAJgCAABkcnMvZG93&#10;bnJldi54bWxQSwUGAAAAAAQABAD1AAAAhwMAAAAA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2495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    <v:shape id="Freeform 2497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Xr8sMA&#10;AADbAAAADwAAAGRycy9kb3ducmV2LnhtbESPQWsCMRSE7wX/Q3hCbzWrxaKrUcQiSMGDVtDjY/Pc&#10;LCYv202qu//eCIUeh5n5hpkvW2fFjZpQeVYwHGQgiAuvKy4VHL83bxMQISJrtJ5JQUcBloveyxxz&#10;7e+8p9shliJBOOSowMRY51KGwpDDMPA1cfIuvnEYk2xKqRu8J7izcpRlH9JhxWnBYE1rQ8X18OsU&#10;RGN3nz/7Y9dtR+vz5my/pvaESr3229UMRKQ2/of/2lutYPwOzy/p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LXr8sMAAADbAAAADwAAAAAAAAAAAAAAAACYAgAAZHJzL2Rv&#10;d25yZXYueG1sUEsFBgAAAAAEAAQA9QAAAIgDAAAAAA=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2496" o:spid="_x0000_s1036" type="#_x0000_t75" style="position:absolute;left:1470;top:5407;width:8640;height:2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RaXTEAAAA2wAAAA8AAABkcnMvZG93bnJldi54bWxEj81qwzAQhO+BvIPYQG+JnJA/XMuhNDUU&#10;mkLtpvfF2tom1spYquO+fVUI5DjMzDdMchhNKwbqXWNZwXIRgSAurW64UnD+zOZ7EM4ja2wtk4Jf&#10;cnBIp5MEY22vnNNQ+EoECLsYFdTed7GUrqzJoFvYjjh437Y36IPsK6l7vAa4aeUqirbSYMNhocaO&#10;nmsqL8WPUfC+OkdfR/Ny8ru3psqPH9Zmm7VSD7Px6RGEp9Hfw7f2q1awWcP/l/ADZP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yRaXTEAAAA2wAAAA8AAAAAAAAAAAAAAAAA&#10;nwIAAGRycy9kb3ducmV2LnhtbFBLBQYAAAAABAAEAPcAAACQAwAAAAA=&#10;">
                          <v:imagedata r:id="rId42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position w:val="-1"/>
          <w:sz w:val="22"/>
          <w:szCs w:val="22"/>
        </w:rPr>
        <w:t>TTG</w:t>
      </w:r>
      <w:r w:rsidR="008E4BD0">
        <w:rPr>
          <w:spacing w:val="1"/>
          <w:position w:val="-1"/>
          <w:sz w:val="22"/>
          <w:szCs w:val="22"/>
        </w:rPr>
        <w:t>2</w:t>
      </w:r>
      <w:r w:rsidR="008E4BD0">
        <w:rPr>
          <w:position w:val="-1"/>
          <w:sz w:val="22"/>
          <w:szCs w:val="22"/>
        </w:rPr>
        <w:t>#</w:t>
      </w:r>
    </w:p>
    <w:p w:rsidR="00F81C28" w:rsidRDefault="00F81C28">
      <w:pPr>
        <w:spacing w:before="3" w:line="160" w:lineRule="exact"/>
        <w:rPr>
          <w:sz w:val="17"/>
          <w:szCs w:val="17"/>
        </w:rPr>
      </w:pPr>
    </w:p>
    <w:p w:rsidR="00F81C28" w:rsidRDefault="008E4BD0">
      <w:pPr>
        <w:spacing w:before="31"/>
        <w:ind w:left="820"/>
        <w:rPr>
          <w:sz w:val="22"/>
          <w:szCs w:val="22"/>
        </w:rPr>
      </w:pPr>
      <w:r>
        <w:rPr>
          <w:spacing w:val="1"/>
          <w:sz w:val="22"/>
          <w:szCs w:val="22"/>
        </w:rPr>
        <w:t>01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>55</w:t>
      </w:r>
      <w:r>
        <w:rPr>
          <w:spacing w:val="-1"/>
          <w:sz w:val="22"/>
          <w:szCs w:val="22"/>
        </w:rPr>
        <w:t>:</w:t>
      </w:r>
      <w:r>
        <w:rPr>
          <w:spacing w:val="1"/>
          <w:sz w:val="22"/>
          <w:szCs w:val="22"/>
        </w:rPr>
        <w:t>30</w:t>
      </w:r>
      <w:r>
        <w:rPr>
          <w:sz w:val="22"/>
          <w:szCs w:val="22"/>
        </w:rPr>
        <w:t>: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IP: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s=</w:t>
      </w:r>
      <w:r>
        <w:rPr>
          <w:spacing w:val="1"/>
          <w:sz w:val="22"/>
          <w:szCs w:val="22"/>
        </w:rPr>
        <w:t>10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.2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erial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),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=</w:t>
      </w:r>
      <w:r>
        <w:rPr>
          <w:spacing w:val="1"/>
          <w:sz w:val="22"/>
          <w:szCs w:val="22"/>
        </w:rPr>
        <w:t>11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len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60</w:t>
      </w:r>
      <w:r>
        <w:rPr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rc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d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4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20"/>
        <w:rPr>
          <w:sz w:val="22"/>
          <w:szCs w:val="22"/>
        </w:rPr>
      </w:pPr>
      <w:r>
        <w:rPr>
          <w:spacing w:val="1"/>
          <w:sz w:val="22"/>
          <w:szCs w:val="22"/>
        </w:rPr>
        <w:t>01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>55</w:t>
      </w:r>
      <w:r>
        <w:rPr>
          <w:spacing w:val="-1"/>
          <w:sz w:val="22"/>
          <w:szCs w:val="22"/>
        </w:rPr>
        <w:t>:</w:t>
      </w:r>
      <w:r>
        <w:rPr>
          <w:spacing w:val="1"/>
          <w:sz w:val="22"/>
          <w:szCs w:val="22"/>
        </w:rPr>
        <w:t>30</w:t>
      </w:r>
      <w:r>
        <w:rPr>
          <w:sz w:val="22"/>
          <w:szCs w:val="22"/>
        </w:rPr>
        <w:t>: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IP: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s=</w:t>
      </w:r>
      <w:r>
        <w:rPr>
          <w:spacing w:val="1"/>
          <w:sz w:val="22"/>
          <w:szCs w:val="22"/>
        </w:rPr>
        <w:t>11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.1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(l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cal),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=</w:t>
      </w:r>
      <w:r>
        <w:rPr>
          <w:spacing w:val="1"/>
          <w:sz w:val="22"/>
          <w:szCs w:val="22"/>
        </w:rPr>
        <w:t>10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 xml:space="preserve">len </w:t>
      </w:r>
      <w:r>
        <w:rPr>
          <w:spacing w:val="-1"/>
          <w:sz w:val="22"/>
          <w:szCs w:val="22"/>
        </w:rPr>
        <w:t>6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>u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ut</w:t>
      </w:r>
      <w:r>
        <w:rPr>
          <w:b/>
          <w:spacing w:val="1"/>
          <w:sz w:val="22"/>
          <w:szCs w:val="22"/>
        </w:rPr>
        <w:t>a</w:t>
      </w:r>
      <w:r>
        <w:rPr>
          <w:b/>
          <w:sz w:val="22"/>
          <w:szCs w:val="22"/>
        </w:rPr>
        <w:t>ble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2"/>
          <w:szCs w:val="22"/>
        </w:rPr>
      </w:pPr>
      <w:r>
        <w:rPr>
          <w:spacing w:val="1"/>
          <w:sz w:val="22"/>
          <w:szCs w:val="22"/>
        </w:rPr>
        <w:t>01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>55</w:t>
      </w:r>
      <w:r>
        <w:rPr>
          <w:spacing w:val="-1"/>
          <w:sz w:val="22"/>
          <w:szCs w:val="22"/>
        </w:rPr>
        <w:t>:</w:t>
      </w:r>
      <w:r>
        <w:rPr>
          <w:spacing w:val="1"/>
          <w:sz w:val="22"/>
          <w:szCs w:val="22"/>
        </w:rPr>
        <w:t>35</w:t>
      </w:r>
      <w:r>
        <w:rPr>
          <w:sz w:val="22"/>
          <w:szCs w:val="22"/>
        </w:rPr>
        <w:t>: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IP: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s=</w:t>
      </w:r>
      <w:r>
        <w:rPr>
          <w:spacing w:val="1"/>
          <w:sz w:val="22"/>
          <w:szCs w:val="22"/>
        </w:rPr>
        <w:t>10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.2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erial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),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=</w:t>
      </w:r>
      <w:r>
        <w:rPr>
          <w:spacing w:val="1"/>
          <w:sz w:val="22"/>
          <w:szCs w:val="22"/>
        </w:rPr>
        <w:t>11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len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60</w:t>
      </w:r>
      <w:r>
        <w:rPr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rc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d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4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20"/>
        <w:rPr>
          <w:sz w:val="22"/>
          <w:szCs w:val="22"/>
        </w:rPr>
      </w:pPr>
      <w:r>
        <w:rPr>
          <w:spacing w:val="1"/>
          <w:sz w:val="22"/>
          <w:szCs w:val="22"/>
        </w:rPr>
        <w:t>01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>55</w:t>
      </w:r>
      <w:r>
        <w:rPr>
          <w:spacing w:val="-1"/>
          <w:sz w:val="22"/>
          <w:szCs w:val="22"/>
        </w:rPr>
        <w:t>:</w:t>
      </w:r>
      <w:r>
        <w:rPr>
          <w:spacing w:val="1"/>
          <w:sz w:val="22"/>
          <w:szCs w:val="22"/>
        </w:rPr>
        <w:t>35</w:t>
      </w:r>
      <w:r>
        <w:rPr>
          <w:sz w:val="22"/>
          <w:szCs w:val="22"/>
        </w:rPr>
        <w:t>: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IP: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s=</w:t>
      </w:r>
      <w:r>
        <w:rPr>
          <w:spacing w:val="1"/>
          <w:sz w:val="22"/>
          <w:szCs w:val="22"/>
        </w:rPr>
        <w:t>11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.1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(l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cal),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=</w:t>
      </w:r>
      <w:r>
        <w:rPr>
          <w:spacing w:val="1"/>
          <w:sz w:val="22"/>
          <w:szCs w:val="22"/>
        </w:rPr>
        <w:t>10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 xml:space="preserve">len </w:t>
      </w:r>
      <w:r>
        <w:rPr>
          <w:spacing w:val="-1"/>
          <w:sz w:val="22"/>
          <w:szCs w:val="22"/>
        </w:rPr>
        <w:t>6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>u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ut</w:t>
      </w:r>
      <w:r>
        <w:rPr>
          <w:b/>
          <w:spacing w:val="1"/>
          <w:sz w:val="22"/>
          <w:szCs w:val="22"/>
        </w:rPr>
        <w:t>a</w:t>
      </w:r>
      <w:r>
        <w:rPr>
          <w:b/>
          <w:sz w:val="22"/>
          <w:szCs w:val="22"/>
        </w:rPr>
        <w:t>ble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2"/>
          <w:szCs w:val="22"/>
        </w:rPr>
      </w:pPr>
      <w:r>
        <w:rPr>
          <w:spacing w:val="1"/>
          <w:sz w:val="22"/>
          <w:szCs w:val="22"/>
        </w:rPr>
        <w:t>01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>55</w:t>
      </w:r>
      <w:r>
        <w:rPr>
          <w:spacing w:val="-1"/>
          <w:sz w:val="22"/>
          <w:szCs w:val="22"/>
        </w:rPr>
        <w:t>:</w:t>
      </w:r>
      <w:r>
        <w:rPr>
          <w:spacing w:val="1"/>
          <w:sz w:val="22"/>
          <w:szCs w:val="22"/>
        </w:rPr>
        <w:t>40</w:t>
      </w:r>
      <w:r>
        <w:rPr>
          <w:sz w:val="22"/>
          <w:szCs w:val="22"/>
        </w:rPr>
        <w:t>: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IP: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s=</w:t>
      </w:r>
      <w:r>
        <w:rPr>
          <w:spacing w:val="1"/>
          <w:sz w:val="22"/>
          <w:szCs w:val="22"/>
        </w:rPr>
        <w:t>10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.2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erial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),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=</w:t>
      </w:r>
      <w:r>
        <w:rPr>
          <w:spacing w:val="1"/>
          <w:sz w:val="22"/>
          <w:szCs w:val="22"/>
        </w:rPr>
        <w:t>11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len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60</w:t>
      </w:r>
      <w:r>
        <w:rPr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rc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d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4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20"/>
        <w:rPr>
          <w:sz w:val="22"/>
          <w:szCs w:val="22"/>
        </w:rPr>
      </w:pPr>
      <w:r>
        <w:rPr>
          <w:spacing w:val="1"/>
          <w:sz w:val="22"/>
          <w:szCs w:val="22"/>
        </w:rPr>
        <w:t>01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>55</w:t>
      </w:r>
      <w:r>
        <w:rPr>
          <w:spacing w:val="-1"/>
          <w:sz w:val="22"/>
          <w:szCs w:val="22"/>
        </w:rPr>
        <w:t>:</w:t>
      </w:r>
      <w:r>
        <w:rPr>
          <w:spacing w:val="1"/>
          <w:sz w:val="22"/>
          <w:szCs w:val="22"/>
        </w:rPr>
        <w:t>40</w:t>
      </w:r>
      <w:r>
        <w:rPr>
          <w:sz w:val="22"/>
          <w:szCs w:val="22"/>
        </w:rPr>
        <w:t>: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IP: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s=</w:t>
      </w:r>
      <w:r>
        <w:rPr>
          <w:spacing w:val="1"/>
          <w:sz w:val="22"/>
          <w:szCs w:val="22"/>
        </w:rPr>
        <w:t>11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.1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(l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cal),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=</w:t>
      </w:r>
      <w:r>
        <w:rPr>
          <w:spacing w:val="1"/>
          <w:sz w:val="22"/>
          <w:szCs w:val="22"/>
        </w:rPr>
        <w:t>10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 xml:space="preserve">len </w:t>
      </w:r>
      <w:r>
        <w:rPr>
          <w:spacing w:val="-1"/>
          <w:sz w:val="22"/>
          <w:szCs w:val="22"/>
        </w:rPr>
        <w:t>6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>u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ut</w:t>
      </w:r>
      <w:r>
        <w:rPr>
          <w:b/>
          <w:spacing w:val="1"/>
          <w:sz w:val="22"/>
          <w:szCs w:val="22"/>
        </w:rPr>
        <w:t>a</w:t>
      </w:r>
      <w:r>
        <w:rPr>
          <w:b/>
          <w:sz w:val="22"/>
          <w:szCs w:val="22"/>
        </w:rPr>
        <w:t>ble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01" w:right="78" w:hanging="1"/>
        <w:jc w:val="both"/>
        <w:rPr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-</w:t>
      </w:r>
      <w:r>
        <w:rPr>
          <w:rFonts w:ascii="Calibri" w:eastAsia="Calibri" w:hAnsi="Calibri" w:cs="Calibri"/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ữ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ữ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iệu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kh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pacing w:val="-1"/>
          <w:sz w:val="22"/>
          <w:szCs w:val="22"/>
        </w:rPr>
        <w:t>ạ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mở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chế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đ</w:t>
      </w:r>
      <w:r>
        <w:rPr>
          <w:sz w:val="22"/>
          <w:szCs w:val="22"/>
        </w:rPr>
        <w:t>ộ</w:t>
      </w:r>
      <w:r>
        <w:rPr>
          <w:spacing w:val="4"/>
          <w:sz w:val="22"/>
          <w:szCs w:val="22"/>
        </w:rPr>
        <w:t xml:space="preserve"> </w:t>
      </w:r>
      <w:r>
        <w:rPr>
          <w:b/>
          <w:sz w:val="22"/>
          <w:szCs w:val="22"/>
        </w:rPr>
        <w:t>de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ug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th</w:t>
      </w:r>
      <w:r>
        <w:rPr>
          <w:spacing w:val="-2"/>
          <w:sz w:val="22"/>
          <w:szCs w:val="22"/>
        </w:rPr>
        <w:t>ấ</w:t>
      </w:r>
      <w:r>
        <w:rPr>
          <w:sz w:val="22"/>
          <w:szCs w:val="22"/>
        </w:rPr>
        <w:t>y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k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i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pacing w:val="-1"/>
          <w:sz w:val="22"/>
          <w:szCs w:val="22"/>
        </w:rPr>
        <w:t>ạ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thực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iện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lệ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từ</w:t>
      </w:r>
      <w:r>
        <w:rPr>
          <w:spacing w:val="5"/>
          <w:sz w:val="22"/>
          <w:szCs w:val="22"/>
        </w:rPr>
        <w:t xml:space="preserve"> </w:t>
      </w:r>
      <w:r>
        <w:rPr>
          <w:b/>
          <w:sz w:val="22"/>
          <w:szCs w:val="22"/>
        </w:rPr>
        <w:t>H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 xml:space="preserve">st1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ến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các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địa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 xml:space="preserve">ỉ </w:t>
      </w:r>
      <w:r>
        <w:rPr>
          <w:spacing w:val="1"/>
          <w:sz w:val="22"/>
          <w:szCs w:val="22"/>
        </w:rPr>
        <w:t>nh</w:t>
      </w:r>
      <w:r>
        <w:rPr>
          <w:sz w:val="22"/>
          <w:szCs w:val="22"/>
        </w:rPr>
        <w:t>ư:</w:t>
      </w:r>
      <w:r>
        <w:rPr>
          <w:b/>
          <w:spacing w:val="1"/>
          <w:sz w:val="22"/>
          <w:szCs w:val="22"/>
        </w:rPr>
        <w:t>19</w:t>
      </w:r>
      <w:r>
        <w:rPr>
          <w:b/>
          <w:spacing w:val="-1"/>
          <w:sz w:val="22"/>
          <w:szCs w:val="22"/>
        </w:rPr>
        <w:t>2</w:t>
      </w:r>
      <w:r>
        <w:rPr>
          <w:b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1</w:t>
      </w:r>
      <w:r>
        <w:rPr>
          <w:b/>
          <w:spacing w:val="-1"/>
          <w:sz w:val="22"/>
          <w:szCs w:val="22"/>
        </w:rPr>
        <w:t>6</w:t>
      </w:r>
      <w:r>
        <w:rPr>
          <w:b/>
          <w:spacing w:val="1"/>
          <w:sz w:val="22"/>
          <w:szCs w:val="22"/>
        </w:rPr>
        <w:t>8</w:t>
      </w:r>
      <w:r>
        <w:rPr>
          <w:b/>
          <w:spacing w:val="-1"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0</w:t>
      </w:r>
      <w:r>
        <w:rPr>
          <w:b/>
          <w:sz w:val="22"/>
          <w:szCs w:val="22"/>
        </w:rPr>
        <w:t>.2</w:t>
      </w:r>
      <w:r>
        <w:rPr>
          <w:b/>
          <w:spacing w:val="-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à</w:t>
      </w:r>
      <w:r>
        <w:rPr>
          <w:spacing w:val="4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11</w:t>
      </w:r>
      <w:r>
        <w:rPr>
          <w:b/>
          <w:spacing w:val="-1"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0</w:t>
      </w:r>
      <w:r>
        <w:rPr>
          <w:b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0</w:t>
      </w:r>
      <w:r>
        <w:rPr>
          <w:b/>
          <w:spacing w:val="-1"/>
          <w:sz w:val="22"/>
          <w:szCs w:val="22"/>
        </w:rPr>
        <w:t>.</w:t>
      </w:r>
      <w:r>
        <w:rPr>
          <w:b/>
          <w:sz w:val="22"/>
          <w:szCs w:val="22"/>
        </w:rPr>
        <w:t>1</w:t>
      </w:r>
      <w:r>
        <w:rPr>
          <w:b/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gó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tin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ều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nh</w:t>
      </w:r>
      <w:r>
        <w:rPr>
          <w:sz w:val="22"/>
          <w:szCs w:val="22"/>
        </w:rPr>
        <w:t>ận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ược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tại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 xml:space="preserve">iểm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íc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,t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nh</w:t>
      </w:r>
      <w:r>
        <w:rPr>
          <w:sz w:val="22"/>
          <w:szCs w:val="22"/>
        </w:rPr>
        <w:t xml:space="preserve">iên </w:t>
      </w:r>
      <w:r>
        <w:rPr>
          <w:spacing w:val="1"/>
          <w:sz w:val="22"/>
          <w:szCs w:val="22"/>
        </w:rPr>
        <w:t>g</w:t>
      </w:r>
      <w:r>
        <w:rPr>
          <w:spacing w:val="-1"/>
          <w:sz w:val="22"/>
          <w:szCs w:val="22"/>
        </w:rPr>
        <w:t>ó</w:t>
      </w:r>
      <w:r>
        <w:rPr>
          <w:sz w:val="22"/>
          <w:szCs w:val="22"/>
        </w:rPr>
        <w:t>i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trả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ề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tại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đ</w:t>
      </w:r>
      <w:r>
        <w:rPr>
          <w:spacing w:val="-1"/>
          <w:sz w:val="22"/>
          <w:szCs w:val="22"/>
        </w:rPr>
        <w:t>ị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chỉ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</w:t>
      </w:r>
      <w:r>
        <w:rPr>
          <w:spacing w:val="-2"/>
          <w:sz w:val="22"/>
          <w:szCs w:val="22"/>
        </w:rPr>
        <w:t>à</w:t>
      </w:r>
      <w:r>
        <w:rPr>
          <w:sz w:val="22"/>
          <w:szCs w:val="22"/>
        </w:rPr>
        <w:t>y</w:t>
      </w:r>
      <w:r>
        <w:rPr>
          <w:spacing w:val="4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đ</w:t>
      </w:r>
      <w:r>
        <w:rPr>
          <w:sz w:val="22"/>
          <w:szCs w:val="22"/>
        </w:rPr>
        <w:t xml:space="preserve">ã </w:t>
      </w:r>
      <w:r>
        <w:rPr>
          <w:spacing w:val="1"/>
          <w:sz w:val="22"/>
          <w:szCs w:val="22"/>
        </w:rPr>
        <w:t>khô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tìm</w:t>
      </w:r>
      <w:r>
        <w:rPr>
          <w:spacing w:val="-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ư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ợc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địa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chỉ</w:t>
      </w:r>
      <w:r>
        <w:rPr>
          <w:spacing w:val="16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1</w:t>
      </w:r>
      <w:r>
        <w:rPr>
          <w:b/>
          <w:spacing w:val="-1"/>
          <w:sz w:val="22"/>
          <w:szCs w:val="22"/>
        </w:rPr>
        <w:t>0</w:t>
      </w:r>
      <w:r>
        <w:rPr>
          <w:b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0</w:t>
      </w:r>
      <w:r>
        <w:rPr>
          <w:b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0</w:t>
      </w:r>
      <w:r>
        <w:rPr>
          <w:b/>
          <w:spacing w:val="-1"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2</w:t>
      </w:r>
      <w:r>
        <w:rPr>
          <w:sz w:val="22"/>
          <w:szCs w:val="22"/>
        </w:rPr>
        <w:t>(H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st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)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từ</w:t>
      </w:r>
      <w:r>
        <w:rPr>
          <w:spacing w:val="1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>ả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đ</w:t>
      </w:r>
      <w:r>
        <w:rPr>
          <w:sz w:val="22"/>
          <w:szCs w:val="22"/>
        </w:rPr>
        <w:t>ị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u</w:t>
      </w:r>
      <w:r>
        <w:rPr>
          <w:spacing w:val="2"/>
          <w:sz w:val="22"/>
          <w:szCs w:val="22"/>
        </w:rPr>
        <w:t>y</w:t>
      </w:r>
      <w:r>
        <w:rPr>
          <w:sz w:val="22"/>
          <w:szCs w:val="22"/>
        </w:rPr>
        <w:t>ến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ủ</w:t>
      </w:r>
      <w:r>
        <w:rPr>
          <w:sz w:val="22"/>
          <w:szCs w:val="22"/>
        </w:rPr>
        <w:t>a</w:t>
      </w:r>
      <w:r>
        <w:rPr>
          <w:spacing w:val="18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uter</w:t>
      </w:r>
      <w:r>
        <w:rPr>
          <w:b/>
          <w:spacing w:val="19"/>
          <w:sz w:val="22"/>
          <w:szCs w:val="22"/>
        </w:rPr>
        <w:t xml:space="preserve"> 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G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2</w:t>
      </w:r>
      <w:r>
        <w:rPr>
          <w:sz w:val="22"/>
          <w:szCs w:val="22"/>
        </w:rPr>
        <w:t>(</w:t>
      </w:r>
      <w:r>
        <w:rPr>
          <w:b/>
          <w:sz w:val="22"/>
          <w:szCs w:val="22"/>
        </w:rPr>
        <w:t>unr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ut</w:t>
      </w:r>
      <w:r>
        <w:rPr>
          <w:b/>
          <w:spacing w:val="1"/>
          <w:sz w:val="22"/>
          <w:szCs w:val="22"/>
        </w:rPr>
        <w:t>a</w:t>
      </w:r>
      <w:r>
        <w:rPr>
          <w:b/>
          <w:sz w:val="22"/>
          <w:szCs w:val="22"/>
        </w:rPr>
        <w:t>ble</w:t>
      </w:r>
      <w:r>
        <w:rPr>
          <w:sz w:val="22"/>
          <w:szCs w:val="22"/>
        </w:rPr>
        <w:t>)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o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ày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đ</w:t>
      </w:r>
      <w:r>
        <w:rPr>
          <w:sz w:val="22"/>
          <w:szCs w:val="22"/>
        </w:rPr>
        <w:t>ã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pacing w:val="-2"/>
          <w:sz w:val="22"/>
          <w:szCs w:val="22"/>
        </w:rPr>
        <w:t>ư</w:t>
      </w:r>
      <w:r>
        <w:rPr>
          <w:sz w:val="22"/>
          <w:szCs w:val="22"/>
        </w:rPr>
        <w:t>ợc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cấu 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ì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RIP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ersi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2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02" w:right="7488"/>
        <w:jc w:val="both"/>
        <w:rPr>
          <w:sz w:val="22"/>
          <w:szCs w:val="22"/>
        </w:rPr>
      </w:pPr>
      <w:r>
        <w:rPr>
          <w:b/>
          <w:sz w:val="22"/>
          <w:szCs w:val="22"/>
        </w:rPr>
        <w:t>TTG</w:t>
      </w:r>
      <w:r>
        <w:rPr>
          <w:b/>
          <w:spacing w:val="1"/>
          <w:sz w:val="22"/>
          <w:szCs w:val="22"/>
        </w:rPr>
        <w:t>2#</w:t>
      </w:r>
      <w:r>
        <w:rPr>
          <w:b/>
          <w:sz w:val="22"/>
          <w:szCs w:val="22"/>
        </w:rPr>
        <w:t>sh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w</w:t>
      </w:r>
      <w:r>
        <w:rPr>
          <w:b/>
          <w:spacing w:val="-11"/>
          <w:sz w:val="22"/>
          <w:szCs w:val="22"/>
        </w:rPr>
        <w:t xml:space="preserve"> </w:t>
      </w:r>
      <w:r>
        <w:rPr>
          <w:b/>
          <w:sz w:val="22"/>
          <w:szCs w:val="22"/>
        </w:rPr>
        <w:t>ip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ute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29" w:lineRule="auto"/>
        <w:ind w:left="488" w:right="3054" w:hanging="386"/>
        <w:rPr>
          <w:sz w:val="22"/>
          <w:szCs w:val="22"/>
        </w:rPr>
        <w:sectPr w:rsidR="00F81C28">
          <w:pgSz w:w="12240" w:h="15840"/>
          <w:pgMar w:top="1500" w:right="1320" w:bottom="280" w:left="1340" w:header="720" w:footer="589" w:gutter="0"/>
          <w:cols w:space="720"/>
        </w:sectPr>
      </w:pP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od</w:t>
      </w:r>
      <w:r>
        <w:rPr>
          <w:sz w:val="22"/>
          <w:szCs w:val="22"/>
        </w:rPr>
        <w:t>es: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onn</w:t>
      </w:r>
      <w:r>
        <w:rPr>
          <w:sz w:val="22"/>
          <w:szCs w:val="22"/>
        </w:rPr>
        <w:t>ecte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static,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 RIP,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- </w:t>
      </w:r>
      <w:r>
        <w:rPr>
          <w:spacing w:val="-2"/>
          <w:sz w:val="22"/>
          <w:szCs w:val="22"/>
        </w:rPr>
        <w:t>m</w:t>
      </w:r>
      <w:r>
        <w:rPr>
          <w:spacing w:val="1"/>
          <w:sz w:val="22"/>
          <w:szCs w:val="22"/>
        </w:rPr>
        <w:t>ob</w:t>
      </w:r>
      <w:r>
        <w:rPr>
          <w:sz w:val="22"/>
          <w:szCs w:val="22"/>
        </w:rPr>
        <w:t>ile,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 BGP D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RP,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- EIGRP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OSPF,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 OSPF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ter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area</w:t>
      </w:r>
    </w:p>
    <w:p w:rsidR="00F81C28" w:rsidRDefault="00F81C28">
      <w:pPr>
        <w:spacing w:before="14" w:line="220" w:lineRule="exact"/>
        <w:rPr>
          <w:sz w:val="22"/>
          <w:szCs w:val="22"/>
        </w:rPr>
      </w:pPr>
    </w:p>
    <w:p w:rsidR="00F81C28" w:rsidRDefault="008E4BD0">
      <w:pPr>
        <w:spacing w:before="31"/>
        <w:ind w:left="486"/>
        <w:rPr>
          <w:sz w:val="22"/>
          <w:szCs w:val="22"/>
        </w:rPr>
      </w:pPr>
      <w:r>
        <w:rPr>
          <w:sz w:val="22"/>
          <w:szCs w:val="22"/>
        </w:rPr>
        <w:t>N1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PF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NSSA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N2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 OSPF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NSSA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yp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2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486"/>
        <w:rPr>
          <w:sz w:val="22"/>
          <w:szCs w:val="22"/>
        </w:rPr>
      </w:pP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1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E2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EGP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486"/>
        <w:rPr>
          <w:sz w:val="22"/>
          <w:szCs w:val="22"/>
        </w:rPr>
      </w:pP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IS-IS,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L1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IS-IS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le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>el-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L2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 IS-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le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el-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ia 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IS-IS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ter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area</w:t>
      </w:r>
    </w:p>
    <w:p w:rsidR="00F81C28" w:rsidRDefault="00F81C28">
      <w:pPr>
        <w:spacing w:before="1" w:line="200" w:lineRule="exact"/>
      </w:pPr>
    </w:p>
    <w:p w:rsidR="00F81C28" w:rsidRDefault="008E4BD0">
      <w:pPr>
        <w:spacing w:line="429" w:lineRule="auto"/>
        <w:ind w:left="486" w:right="4069" w:hanging="1"/>
        <w:rPr>
          <w:sz w:val="22"/>
          <w:szCs w:val="22"/>
        </w:rPr>
      </w:pPr>
      <w:r>
        <w:rPr>
          <w:sz w:val="22"/>
          <w:szCs w:val="22"/>
        </w:rPr>
        <w:t>* 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nd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ate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efa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lt,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er-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ser</w:t>
      </w:r>
      <w:r>
        <w:rPr>
          <w:spacing w:val="-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tatic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ODR P -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eri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ic</w:t>
      </w:r>
      <w:r>
        <w:rPr>
          <w:spacing w:val="-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do</w:t>
      </w:r>
      <w:r>
        <w:rPr>
          <w:sz w:val="22"/>
          <w:szCs w:val="22"/>
        </w:rPr>
        <w:t>w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ed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static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</w:p>
    <w:p w:rsidR="00F81C28" w:rsidRDefault="008E4BD0">
      <w:pPr>
        <w:spacing w:before="8"/>
        <w:ind w:left="101"/>
        <w:rPr>
          <w:sz w:val="22"/>
          <w:szCs w:val="22"/>
        </w:rPr>
      </w:pPr>
      <w:r>
        <w:rPr>
          <w:sz w:val="22"/>
          <w:szCs w:val="22"/>
        </w:rPr>
        <w:t>Gate</w:t>
      </w:r>
      <w:r>
        <w:rPr>
          <w:spacing w:val="1"/>
          <w:sz w:val="22"/>
          <w:szCs w:val="22"/>
        </w:rPr>
        <w:t>w</w:t>
      </w:r>
      <w:r>
        <w:rPr>
          <w:sz w:val="22"/>
          <w:szCs w:val="22"/>
        </w:rPr>
        <w:t>ay</w:t>
      </w:r>
      <w:r>
        <w:rPr>
          <w:spacing w:val="-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ast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res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rt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no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set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376"/>
        <w:rPr>
          <w:sz w:val="22"/>
          <w:szCs w:val="22"/>
        </w:rPr>
      </w:pPr>
      <w:r>
        <w:rPr>
          <w:spacing w:val="-1"/>
          <w:sz w:val="22"/>
          <w:szCs w:val="22"/>
        </w:rPr>
        <w:t>1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-1"/>
          <w:sz w:val="22"/>
          <w:szCs w:val="22"/>
        </w:rPr>
        <w:t>2</w:t>
      </w:r>
      <w:r>
        <w:rPr>
          <w:sz w:val="22"/>
          <w:szCs w:val="22"/>
        </w:rPr>
        <w:t>4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ubn</w:t>
      </w:r>
      <w:r>
        <w:rPr>
          <w:sz w:val="22"/>
          <w:szCs w:val="22"/>
        </w:rPr>
        <w:t>ette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1 s</w:t>
      </w:r>
      <w:r>
        <w:rPr>
          <w:spacing w:val="1"/>
          <w:sz w:val="22"/>
          <w:szCs w:val="22"/>
        </w:rPr>
        <w:t>u</w:t>
      </w:r>
      <w:r>
        <w:rPr>
          <w:spacing w:val="-1"/>
          <w:sz w:val="22"/>
          <w:szCs w:val="22"/>
        </w:rPr>
        <w:t>b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ets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01"/>
        <w:rPr>
          <w:sz w:val="22"/>
          <w:szCs w:val="22"/>
        </w:rPr>
      </w:pPr>
      <w:r>
        <w:rPr>
          <w:sz w:val="22"/>
          <w:szCs w:val="22"/>
        </w:rPr>
        <w:t xml:space="preserve">C     </w:t>
      </w:r>
      <w:r>
        <w:rPr>
          <w:spacing w:val="5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1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z w:val="22"/>
          <w:szCs w:val="22"/>
        </w:rPr>
        <w:t>0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irectly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onn</w:t>
      </w:r>
      <w:r>
        <w:rPr>
          <w:sz w:val="22"/>
          <w:szCs w:val="22"/>
        </w:rPr>
        <w:t>ecte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Et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et0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1"/>
        <w:rPr>
          <w:sz w:val="22"/>
          <w:szCs w:val="22"/>
        </w:rPr>
      </w:pPr>
      <w:r>
        <w:rPr>
          <w:sz w:val="22"/>
          <w:szCs w:val="22"/>
        </w:rPr>
        <w:t xml:space="preserve">C  </w:t>
      </w:r>
      <w:r>
        <w:rPr>
          <w:spacing w:val="5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19</w:t>
      </w:r>
      <w:r>
        <w:rPr>
          <w:spacing w:val="-1"/>
          <w:sz w:val="22"/>
          <w:szCs w:val="22"/>
        </w:rPr>
        <w:t>2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1</w:t>
      </w:r>
      <w:r>
        <w:rPr>
          <w:spacing w:val="-1"/>
          <w:sz w:val="22"/>
          <w:szCs w:val="22"/>
        </w:rPr>
        <w:t>6</w:t>
      </w:r>
      <w:r>
        <w:rPr>
          <w:spacing w:val="1"/>
          <w:sz w:val="22"/>
          <w:szCs w:val="22"/>
        </w:rPr>
        <w:t>8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-1"/>
          <w:sz w:val="22"/>
          <w:szCs w:val="22"/>
        </w:rPr>
        <w:t>2</w:t>
      </w:r>
      <w:r>
        <w:rPr>
          <w:sz w:val="22"/>
          <w:szCs w:val="22"/>
        </w:rPr>
        <w:t>4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ctly c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nn</w:t>
      </w:r>
      <w:r>
        <w:rPr>
          <w:sz w:val="22"/>
          <w:szCs w:val="22"/>
        </w:rPr>
        <w:t>ecte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Serial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/0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3" w:line="240" w:lineRule="exact"/>
        <w:rPr>
          <w:sz w:val="24"/>
          <w:szCs w:val="24"/>
        </w:rPr>
      </w:pPr>
    </w:p>
    <w:p w:rsidR="00F81C28" w:rsidRDefault="008E4BD0">
      <w:pPr>
        <w:ind w:left="101"/>
        <w:rPr>
          <w:sz w:val="22"/>
          <w:szCs w:val="22"/>
        </w:rPr>
      </w:pPr>
      <w:r>
        <w:rPr>
          <w:b/>
          <w:sz w:val="22"/>
          <w:szCs w:val="22"/>
        </w:rPr>
        <w:t>Nh</w:t>
      </w:r>
      <w:r>
        <w:rPr>
          <w:b/>
          <w:spacing w:val="1"/>
          <w:sz w:val="22"/>
          <w:szCs w:val="22"/>
        </w:rPr>
        <w:t>ậ</w:t>
      </w:r>
      <w:r>
        <w:rPr>
          <w:b/>
          <w:sz w:val="22"/>
          <w:szCs w:val="22"/>
        </w:rPr>
        <w:t>n</w:t>
      </w:r>
      <w:r>
        <w:rPr>
          <w:b/>
          <w:spacing w:val="-5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x</w:t>
      </w:r>
      <w:r>
        <w:rPr>
          <w:b/>
          <w:sz w:val="22"/>
          <w:szCs w:val="22"/>
        </w:rPr>
        <w:t>ét</w:t>
      </w:r>
      <w:r>
        <w:rPr>
          <w:b/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: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ạ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z w:val="22"/>
          <w:szCs w:val="22"/>
        </w:rPr>
        <w:t>0</w:t>
      </w:r>
      <w:r>
        <w:rPr>
          <w:spacing w:val="-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khô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ò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-1"/>
          <w:sz w:val="22"/>
          <w:szCs w:val="22"/>
        </w:rPr>
        <w:t>ồ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tại tr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g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pacing w:val="-2"/>
          <w:sz w:val="22"/>
          <w:szCs w:val="22"/>
        </w:rPr>
        <w:t>ả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pacing w:val="-1"/>
          <w:sz w:val="22"/>
          <w:szCs w:val="22"/>
        </w:rPr>
        <w:t>ị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u</w:t>
      </w:r>
      <w:r>
        <w:rPr>
          <w:spacing w:val="2"/>
          <w:sz w:val="22"/>
          <w:szCs w:val="22"/>
        </w:rPr>
        <w:t>y</w:t>
      </w:r>
      <w:r>
        <w:rPr>
          <w:spacing w:val="-2"/>
          <w:sz w:val="22"/>
          <w:szCs w:val="22"/>
        </w:rPr>
        <w:t>ế</w:t>
      </w:r>
      <w:r>
        <w:rPr>
          <w:sz w:val="22"/>
          <w:szCs w:val="22"/>
        </w:rPr>
        <w:t>n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01"/>
        <w:rPr>
          <w:sz w:val="22"/>
          <w:szCs w:val="22"/>
        </w:rPr>
      </w:pPr>
      <w:r>
        <w:rPr>
          <w:sz w:val="22"/>
          <w:szCs w:val="22"/>
        </w:rPr>
        <w:t>Bạn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ực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iện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lệ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ừ 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uter</w:t>
      </w:r>
      <w:r>
        <w:rPr>
          <w:b/>
          <w:spacing w:val="-5"/>
          <w:sz w:val="22"/>
          <w:szCs w:val="22"/>
        </w:rPr>
        <w:t xml:space="preserve"> 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G2</w:t>
      </w:r>
      <w:r>
        <w:rPr>
          <w:b/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các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địa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chỉ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ủ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uter</w:t>
      </w:r>
      <w:r>
        <w:rPr>
          <w:b/>
          <w:spacing w:val="-5"/>
          <w:sz w:val="22"/>
          <w:szCs w:val="22"/>
        </w:rPr>
        <w:t xml:space="preserve"> </w:t>
      </w:r>
      <w:r>
        <w:rPr>
          <w:b/>
          <w:sz w:val="22"/>
          <w:szCs w:val="22"/>
        </w:rPr>
        <w:t>TTG1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1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2#p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1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0</w:t>
      </w:r>
      <w:r>
        <w:rPr>
          <w:sz w:val="22"/>
          <w:szCs w:val="22"/>
        </w:rPr>
        <w:t>.2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01"/>
        <w:rPr>
          <w:sz w:val="22"/>
          <w:szCs w:val="22"/>
        </w:rPr>
      </w:pP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yp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esca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qu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to a</w:t>
      </w:r>
      <w:r>
        <w:rPr>
          <w:spacing w:val="1"/>
          <w:sz w:val="22"/>
          <w:szCs w:val="22"/>
        </w:rPr>
        <w:t>bo</w:t>
      </w:r>
      <w:r>
        <w:rPr>
          <w:sz w:val="22"/>
          <w:szCs w:val="22"/>
        </w:rPr>
        <w:t>rt.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1"/>
        <w:rPr>
          <w:sz w:val="22"/>
          <w:szCs w:val="22"/>
        </w:rPr>
      </w:pP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nd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5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10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>b</w:t>
      </w:r>
      <w:r>
        <w:rPr>
          <w:spacing w:val="2"/>
          <w:sz w:val="22"/>
          <w:szCs w:val="22"/>
        </w:rPr>
        <w:t>y</w:t>
      </w:r>
      <w:r>
        <w:rPr>
          <w:sz w:val="22"/>
          <w:szCs w:val="22"/>
        </w:rPr>
        <w:t>te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ICMP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ho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to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pacing w:val="-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2 sec</w:t>
      </w:r>
      <w:r>
        <w:rPr>
          <w:spacing w:val="1"/>
          <w:sz w:val="22"/>
          <w:szCs w:val="22"/>
        </w:rPr>
        <w:t>ond</w:t>
      </w:r>
      <w:r>
        <w:rPr>
          <w:sz w:val="22"/>
          <w:szCs w:val="22"/>
        </w:rPr>
        <w:t>s: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01"/>
        <w:rPr>
          <w:sz w:val="22"/>
          <w:szCs w:val="22"/>
        </w:rPr>
      </w:pPr>
      <w:r>
        <w:rPr>
          <w:sz w:val="22"/>
          <w:szCs w:val="22"/>
        </w:rPr>
        <w:t>.....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1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ccess</w:t>
      </w:r>
      <w:r>
        <w:rPr>
          <w:spacing w:val="-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ate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0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erce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5</w:t>
      </w:r>
      <w:r>
        <w:rPr>
          <w:sz w:val="22"/>
          <w:szCs w:val="22"/>
        </w:rPr>
        <w:t>)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3" w:line="240" w:lineRule="exact"/>
        <w:rPr>
          <w:sz w:val="24"/>
          <w:szCs w:val="24"/>
        </w:rPr>
      </w:pPr>
    </w:p>
    <w:p w:rsidR="00F81C28" w:rsidRDefault="008E4BD0">
      <w:pPr>
        <w:ind w:left="101"/>
        <w:rPr>
          <w:sz w:val="22"/>
          <w:szCs w:val="22"/>
        </w:rPr>
      </w:pP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Bạn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ực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iện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iệc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ể</w:t>
      </w:r>
      <w:r>
        <w:rPr>
          <w:sz w:val="22"/>
          <w:szCs w:val="22"/>
        </w:rPr>
        <w:t>m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tra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>ằ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lệ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Sh</w:t>
      </w:r>
      <w:r>
        <w:rPr>
          <w:b/>
          <w:i/>
          <w:spacing w:val="1"/>
          <w:sz w:val="22"/>
          <w:szCs w:val="22"/>
        </w:rPr>
        <w:t>o</w:t>
      </w:r>
      <w:r>
        <w:rPr>
          <w:b/>
          <w:i/>
          <w:sz w:val="22"/>
          <w:szCs w:val="22"/>
        </w:rPr>
        <w:t>w</w:t>
      </w:r>
      <w:r>
        <w:rPr>
          <w:b/>
          <w:i/>
          <w:spacing w:val="-5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ip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o</w:t>
      </w:r>
      <w:r>
        <w:rPr>
          <w:b/>
          <w:i/>
          <w:sz w:val="22"/>
          <w:szCs w:val="22"/>
        </w:rPr>
        <w:t>u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e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1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spacing w:val="1"/>
          <w:sz w:val="22"/>
          <w:szCs w:val="22"/>
        </w:rPr>
        <w:t>1#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ho</w:t>
      </w:r>
      <w:r>
        <w:rPr>
          <w:sz w:val="22"/>
          <w:szCs w:val="22"/>
        </w:rPr>
        <w:t>w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ip 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01"/>
        <w:rPr>
          <w:sz w:val="22"/>
          <w:szCs w:val="22"/>
        </w:rPr>
      </w:pPr>
      <w:r>
        <w:rPr>
          <w:spacing w:val="1"/>
          <w:sz w:val="22"/>
          <w:szCs w:val="22"/>
        </w:rPr>
        <w:t>01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>46</w:t>
      </w:r>
      <w:r>
        <w:rPr>
          <w:spacing w:val="-1"/>
          <w:sz w:val="22"/>
          <w:szCs w:val="22"/>
        </w:rPr>
        <w:t>:</w:t>
      </w:r>
      <w:r>
        <w:rPr>
          <w:spacing w:val="1"/>
          <w:sz w:val="22"/>
          <w:szCs w:val="22"/>
        </w:rPr>
        <w:t>50</w:t>
      </w:r>
      <w:r>
        <w:rPr>
          <w:sz w:val="22"/>
          <w:szCs w:val="22"/>
        </w:rPr>
        <w:t>: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IP: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s=</w:t>
      </w:r>
      <w:r>
        <w:rPr>
          <w:spacing w:val="1"/>
          <w:sz w:val="22"/>
          <w:szCs w:val="22"/>
        </w:rPr>
        <w:t>192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16</w:t>
      </w:r>
      <w:r>
        <w:rPr>
          <w:spacing w:val="-1"/>
          <w:sz w:val="22"/>
          <w:szCs w:val="22"/>
        </w:rPr>
        <w:t>8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z w:val="22"/>
          <w:szCs w:val="22"/>
        </w:rPr>
        <w:t>2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(Serial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-1"/>
          <w:sz w:val="22"/>
          <w:szCs w:val="22"/>
        </w:rPr>
        <w:t>0</w:t>
      </w:r>
      <w:r>
        <w:rPr>
          <w:sz w:val="22"/>
          <w:szCs w:val="22"/>
        </w:rPr>
        <w:t>),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=</w:t>
      </w:r>
      <w:r>
        <w:rPr>
          <w:spacing w:val="1"/>
          <w:sz w:val="22"/>
          <w:szCs w:val="22"/>
        </w:rPr>
        <w:t>224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9</w:t>
      </w:r>
      <w:r>
        <w:rPr>
          <w:sz w:val="22"/>
          <w:szCs w:val="22"/>
        </w:rPr>
        <w:t>,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 xml:space="preserve">len </w:t>
      </w:r>
      <w:r>
        <w:rPr>
          <w:spacing w:val="-1"/>
          <w:sz w:val="22"/>
          <w:szCs w:val="22"/>
        </w:rPr>
        <w:t>5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rc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te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1"/>
        <w:rPr>
          <w:sz w:val="22"/>
          <w:szCs w:val="22"/>
        </w:rPr>
      </w:pP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od</w:t>
      </w:r>
      <w:r>
        <w:rPr>
          <w:sz w:val="22"/>
          <w:szCs w:val="22"/>
        </w:rPr>
        <w:t>es: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onn</w:t>
      </w:r>
      <w:r>
        <w:rPr>
          <w:sz w:val="22"/>
          <w:szCs w:val="22"/>
        </w:rPr>
        <w:t>ecte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static,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 RIP,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- </w:t>
      </w:r>
      <w:r>
        <w:rPr>
          <w:spacing w:val="-2"/>
          <w:sz w:val="22"/>
          <w:szCs w:val="22"/>
        </w:rPr>
        <w:t>m</w:t>
      </w:r>
      <w:r>
        <w:rPr>
          <w:spacing w:val="1"/>
          <w:sz w:val="22"/>
          <w:szCs w:val="22"/>
        </w:rPr>
        <w:t>ob</w:t>
      </w:r>
      <w:r>
        <w:rPr>
          <w:sz w:val="22"/>
          <w:szCs w:val="22"/>
        </w:rPr>
        <w:t>ile,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 BGP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21"/>
        <w:rPr>
          <w:sz w:val="22"/>
          <w:szCs w:val="22"/>
        </w:rPr>
      </w:pP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EIGRP,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- EIGRP</w:t>
      </w:r>
      <w:r>
        <w:rPr>
          <w:spacing w:val="-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ex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 OSPF,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 OSPF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ter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area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2"/>
        <w:rPr>
          <w:sz w:val="22"/>
          <w:szCs w:val="22"/>
        </w:rPr>
      </w:pPr>
      <w:r>
        <w:rPr>
          <w:sz w:val="22"/>
          <w:szCs w:val="22"/>
        </w:rPr>
        <w:t>N1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OSPF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NSSA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yp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N2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OSPF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NSSA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yp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2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21"/>
        <w:rPr>
          <w:sz w:val="22"/>
          <w:szCs w:val="22"/>
        </w:rPr>
      </w:pPr>
      <w:r>
        <w:rPr>
          <w:sz w:val="22"/>
          <w:szCs w:val="22"/>
        </w:rPr>
        <w:t>E1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OSPF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yp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E2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OSPF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x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yp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EGP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2"/>
        <w:rPr>
          <w:sz w:val="22"/>
          <w:szCs w:val="22"/>
        </w:rPr>
      </w:pPr>
      <w:r>
        <w:rPr>
          <w:sz w:val="22"/>
          <w:szCs w:val="22"/>
        </w:rPr>
        <w:t>i 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IS-IS,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L1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IS-IS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le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el-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L2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 IS-IS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el-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ia 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>-</w:t>
      </w:r>
      <w:r>
        <w:rPr>
          <w:sz w:val="22"/>
          <w:szCs w:val="22"/>
        </w:rPr>
        <w:t>IS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ter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area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22"/>
        <w:rPr>
          <w:sz w:val="22"/>
          <w:szCs w:val="22"/>
        </w:rPr>
        <w:sectPr w:rsidR="00F81C28">
          <w:pgSz w:w="12240" w:h="15840"/>
          <w:pgMar w:top="1500" w:right="1440" w:bottom="280" w:left="1340" w:header="720" w:footer="589" w:gutter="0"/>
          <w:cols w:space="720"/>
        </w:sectPr>
      </w:pPr>
      <w:r>
        <w:rPr>
          <w:sz w:val="22"/>
          <w:szCs w:val="22"/>
        </w:rPr>
        <w:t>* 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nd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ate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efa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lt,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p</w:t>
      </w:r>
      <w:r>
        <w:rPr>
          <w:sz w:val="22"/>
          <w:szCs w:val="22"/>
        </w:rPr>
        <w:t>er-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ser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stat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 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ODR</w:t>
      </w:r>
    </w:p>
    <w:p w:rsidR="00F81C28" w:rsidRDefault="00F81C28">
      <w:pPr>
        <w:spacing w:before="14" w:line="220" w:lineRule="exact"/>
        <w:rPr>
          <w:sz w:val="22"/>
          <w:szCs w:val="22"/>
        </w:rPr>
      </w:pPr>
    </w:p>
    <w:p w:rsidR="00F81C28" w:rsidRDefault="008E4BD0">
      <w:pPr>
        <w:spacing w:before="31"/>
        <w:ind w:left="940"/>
        <w:rPr>
          <w:sz w:val="22"/>
          <w:szCs w:val="22"/>
        </w:rPr>
      </w:pPr>
      <w:r>
        <w:rPr>
          <w:sz w:val="22"/>
          <w:szCs w:val="22"/>
        </w:rPr>
        <w:t>P -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eri</w:t>
      </w:r>
      <w:r>
        <w:rPr>
          <w:spacing w:val="1"/>
          <w:sz w:val="22"/>
          <w:szCs w:val="22"/>
        </w:rPr>
        <w:t>od</w:t>
      </w:r>
      <w:r>
        <w:rPr>
          <w:sz w:val="22"/>
          <w:szCs w:val="22"/>
        </w:rPr>
        <w:t>ic</w:t>
      </w:r>
      <w:r>
        <w:rPr>
          <w:spacing w:val="-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w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ed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atic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220" w:right="6674"/>
        <w:jc w:val="both"/>
        <w:rPr>
          <w:sz w:val="22"/>
          <w:szCs w:val="22"/>
        </w:rPr>
      </w:pPr>
      <w:r>
        <w:rPr>
          <w:sz w:val="22"/>
          <w:szCs w:val="22"/>
        </w:rPr>
        <w:t>Gate</w:t>
      </w:r>
      <w:r>
        <w:rPr>
          <w:spacing w:val="1"/>
          <w:sz w:val="22"/>
          <w:szCs w:val="22"/>
        </w:rPr>
        <w:t>w</w:t>
      </w:r>
      <w:r>
        <w:rPr>
          <w:sz w:val="22"/>
          <w:szCs w:val="22"/>
        </w:rPr>
        <w:t>ay</w:t>
      </w:r>
      <w:r>
        <w:rPr>
          <w:spacing w:val="-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ast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res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rt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no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set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679" w:right="5916"/>
        <w:jc w:val="center"/>
        <w:rPr>
          <w:sz w:val="22"/>
          <w:szCs w:val="22"/>
        </w:rPr>
      </w:pPr>
      <w:r>
        <w:rPr>
          <w:spacing w:val="1"/>
          <w:sz w:val="22"/>
          <w:szCs w:val="22"/>
        </w:rPr>
        <w:t>10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4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ubn</w:t>
      </w:r>
      <w:r>
        <w:rPr>
          <w:sz w:val="22"/>
          <w:szCs w:val="22"/>
        </w:rPr>
        <w:t>et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 xml:space="preserve">1 </w:t>
      </w:r>
      <w:r>
        <w:rPr>
          <w:w w:val="99"/>
          <w:sz w:val="22"/>
          <w:szCs w:val="22"/>
        </w:rPr>
        <w:t>s</w:t>
      </w:r>
      <w:r>
        <w:rPr>
          <w:spacing w:val="1"/>
          <w:w w:val="99"/>
          <w:sz w:val="22"/>
          <w:szCs w:val="22"/>
        </w:rPr>
        <w:t>ubn</w:t>
      </w:r>
      <w:r>
        <w:rPr>
          <w:w w:val="99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w w:val="99"/>
          <w:sz w:val="22"/>
          <w:szCs w:val="22"/>
        </w:rPr>
        <w:t>s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220" w:right="5524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  </w:t>
      </w:r>
      <w:r>
        <w:rPr>
          <w:spacing w:val="5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z w:val="22"/>
          <w:szCs w:val="22"/>
        </w:rPr>
        <w:t>0</w:t>
      </w:r>
      <w:r>
        <w:rPr>
          <w:spacing w:val="-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irectly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o</w:t>
      </w:r>
      <w:r>
        <w:rPr>
          <w:spacing w:val="-1"/>
          <w:sz w:val="22"/>
          <w:szCs w:val="22"/>
        </w:rPr>
        <w:t>n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ecte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et0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220" w:right="4099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R  </w:t>
      </w:r>
      <w:r>
        <w:rPr>
          <w:spacing w:val="5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11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pacing w:val="-1"/>
          <w:sz w:val="22"/>
          <w:szCs w:val="22"/>
        </w:rPr>
        <w:t>/</w:t>
      </w:r>
      <w:r>
        <w:rPr>
          <w:sz w:val="22"/>
          <w:szCs w:val="22"/>
        </w:rPr>
        <w:t>8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[</w:t>
      </w:r>
      <w:r>
        <w:rPr>
          <w:spacing w:val="1"/>
          <w:sz w:val="22"/>
          <w:szCs w:val="22"/>
        </w:rPr>
        <w:t>120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]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ia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192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168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-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00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>00</w:t>
      </w:r>
      <w:r>
        <w:rPr>
          <w:spacing w:val="-1"/>
          <w:sz w:val="22"/>
          <w:szCs w:val="22"/>
        </w:rPr>
        <w:t>:</w:t>
      </w:r>
      <w:r>
        <w:rPr>
          <w:spacing w:val="1"/>
          <w:sz w:val="22"/>
          <w:szCs w:val="22"/>
        </w:rPr>
        <w:t>05</w:t>
      </w:r>
      <w:r>
        <w:rPr>
          <w:sz w:val="22"/>
          <w:szCs w:val="22"/>
        </w:rPr>
        <w:t>,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Serial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/0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220" w:right="5146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  </w:t>
      </w:r>
      <w:r>
        <w:rPr>
          <w:spacing w:val="5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19</w:t>
      </w:r>
      <w:r>
        <w:rPr>
          <w:spacing w:val="-1"/>
          <w:sz w:val="22"/>
          <w:szCs w:val="22"/>
        </w:rPr>
        <w:t>2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1</w:t>
      </w:r>
      <w:r>
        <w:rPr>
          <w:spacing w:val="-1"/>
          <w:sz w:val="22"/>
          <w:szCs w:val="22"/>
        </w:rPr>
        <w:t>6</w:t>
      </w:r>
      <w:r>
        <w:rPr>
          <w:spacing w:val="1"/>
          <w:sz w:val="22"/>
          <w:szCs w:val="22"/>
        </w:rPr>
        <w:t>8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>0</w:t>
      </w:r>
      <w:r>
        <w:rPr>
          <w:sz w:val="22"/>
          <w:szCs w:val="22"/>
        </w:rPr>
        <w:t>/</w:t>
      </w:r>
      <w:r>
        <w:rPr>
          <w:spacing w:val="-1"/>
          <w:sz w:val="22"/>
          <w:szCs w:val="22"/>
        </w:rPr>
        <w:t>2</w:t>
      </w:r>
      <w:r>
        <w:rPr>
          <w:sz w:val="22"/>
          <w:szCs w:val="22"/>
        </w:rPr>
        <w:t>4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ctly c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nn</w:t>
      </w:r>
      <w:r>
        <w:rPr>
          <w:sz w:val="22"/>
          <w:szCs w:val="22"/>
        </w:rPr>
        <w:t>ecte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Serial0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221" w:right="82"/>
        <w:jc w:val="both"/>
        <w:rPr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-</w:t>
      </w:r>
      <w:r>
        <w:rPr>
          <w:rFonts w:ascii="Calibri" w:eastAsia="Calibri" w:hAnsi="Calibri" w:cs="Calibri"/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Bạn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thấy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y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tại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bả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pacing w:val="-1"/>
          <w:sz w:val="22"/>
          <w:szCs w:val="22"/>
        </w:rPr>
        <w:t>ị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u</w:t>
      </w:r>
      <w:r>
        <w:rPr>
          <w:spacing w:val="2"/>
          <w:sz w:val="22"/>
          <w:szCs w:val="22"/>
        </w:rPr>
        <w:t>y</w:t>
      </w:r>
      <w:r>
        <w:rPr>
          <w:sz w:val="22"/>
          <w:szCs w:val="22"/>
        </w:rPr>
        <w:t>ến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ủ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ter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TTG1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vẫn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ò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spacing w:val="-19"/>
          <w:sz w:val="22"/>
          <w:szCs w:val="22"/>
        </w:rPr>
        <w:t>l</w:t>
      </w:r>
      <w:r>
        <w:rPr>
          <w:sz w:val="22"/>
          <w:szCs w:val="22"/>
        </w:rPr>
        <w:t>ưu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36"/>
          <w:sz w:val="22"/>
          <w:szCs w:val="22"/>
        </w:rPr>
        <w:t xml:space="preserve"> </w:t>
      </w:r>
      <w:r>
        <w:rPr>
          <w:sz w:val="22"/>
          <w:szCs w:val="22"/>
        </w:rPr>
        <w:t>ại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địa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chỉ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ủ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ạ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6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11</w:t>
      </w:r>
      <w:r>
        <w:rPr>
          <w:b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0</w:t>
      </w:r>
      <w:r>
        <w:rPr>
          <w:b/>
          <w:spacing w:val="-1"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0</w:t>
      </w:r>
      <w:r>
        <w:rPr>
          <w:b/>
          <w:sz w:val="22"/>
          <w:szCs w:val="22"/>
        </w:rPr>
        <w:t>.0</w:t>
      </w:r>
      <w:r>
        <w:rPr>
          <w:b/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n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ư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4"/>
          <w:sz w:val="22"/>
          <w:szCs w:val="22"/>
        </w:rPr>
        <w:t xml:space="preserve"> </w:t>
      </w:r>
      <w:r>
        <w:rPr>
          <w:spacing w:val="-8"/>
          <w:sz w:val="22"/>
          <w:szCs w:val="22"/>
        </w:rPr>
        <w:t>v</w:t>
      </w:r>
      <w:r>
        <w:rPr>
          <w:sz w:val="22"/>
          <w:szCs w:val="22"/>
        </w:rPr>
        <w:t>ì 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TTG2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kh</w:t>
      </w:r>
      <w:r>
        <w:rPr>
          <w:spacing w:val="-1"/>
          <w:sz w:val="22"/>
          <w:szCs w:val="22"/>
        </w:rPr>
        <w:t>ô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tìm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pacing w:val="-1"/>
          <w:sz w:val="22"/>
          <w:szCs w:val="22"/>
        </w:rPr>
        <w:t>ấ</w:t>
      </w:r>
      <w:r>
        <w:rPr>
          <w:sz w:val="22"/>
          <w:szCs w:val="22"/>
        </w:rPr>
        <w:t>y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đ</w:t>
      </w:r>
      <w:r>
        <w:rPr>
          <w:sz w:val="22"/>
          <w:szCs w:val="22"/>
        </w:rPr>
        <w:t>ịa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chỉ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ủ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ạ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10</w:t>
      </w:r>
      <w:r>
        <w:rPr>
          <w:b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0</w:t>
      </w:r>
      <w:r>
        <w:rPr>
          <w:b/>
          <w:spacing w:val="-1"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0</w:t>
      </w:r>
      <w:r>
        <w:rPr>
          <w:b/>
          <w:sz w:val="22"/>
          <w:szCs w:val="22"/>
        </w:rPr>
        <w:t xml:space="preserve">.0 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ên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gó</w:t>
      </w:r>
      <w:r>
        <w:rPr>
          <w:sz w:val="22"/>
          <w:szCs w:val="22"/>
        </w:rPr>
        <w:t>i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n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pacing w:val="-1"/>
          <w:sz w:val="22"/>
          <w:szCs w:val="22"/>
        </w:rPr>
        <w:t>h</w:t>
      </w:r>
      <w:r>
        <w:rPr>
          <w:spacing w:val="1"/>
          <w:sz w:val="22"/>
          <w:szCs w:val="22"/>
        </w:rPr>
        <w:t>ôn</w:t>
      </w: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pacing w:val="-1"/>
          <w:sz w:val="22"/>
          <w:szCs w:val="22"/>
        </w:rPr>
        <w:t>ự</w:t>
      </w:r>
      <w:r>
        <w:rPr>
          <w:sz w:val="22"/>
          <w:szCs w:val="22"/>
        </w:rPr>
        <w:t>c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iện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ửi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ư</w:t>
      </w:r>
      <w:r>
        <w:rPr>
          <w:spacing w:val="-1"/>
          <w:sz w:val="22"/>
          <w:szCs w:val="22"/>
        </w:rPr>
        <w:t>ợ</w:t>
      </w:r>
      <w:r>
        <w:rPr>
          <w:sz w:val="22"/>
          <w:szCs w:val="22"/>
        </w:rPr>
        <w:t>c.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Điều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ày c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>ạn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pacing w:val="-2"/>
          <w:sz w:val="22"/>
          <w:szCs w:val="22"/>
        </w:rPr>
        <w:t>ấ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iao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thức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RIP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Versi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2 </w:t>
      </w:r>
      <w:r>
        <w:rPr>
          <w:spacing w:val="1"/>
          <w:sz w:val="22"/>
          <w:szCs w:val="22"/>
        </w:rPr>
        <w:t>k</w:t>
      </w:r>
      <w:r>
        <w:rPr>
          <w:spacing w:val="-1"/>
          <w:sz w:val="22"/>
          <w:szCs w:val="22"/>
        </w:rPr>
        <w:t>h</w:t>
      </w:r>
      <w:r>
        <w:rPr>
          <w:spacing w:val="1"/>
          <w:sz w:val="22"/>
          <w:szCs w:val="22"/>
        </w:rPr>
        <w:t>ôn</w:t>
      </w:r>
      <w:r>
        <w:rPr>
          <w:sz w:val="22"/>
          <w:szCs w:val="22"/>
        </w:rPr>
        <w:t>g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ổ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trợ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ư</w:t>
      </w:r>
      <w:r>
        <w:rPr>
          <w:sz w:val="22"/>
          <w:szCs w:val="22"/>
        </w:rPr>
        <w:t>ơ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ích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ng</w:t>
      </w:r>
      <w:r>
        <w:rPr>
          <w:spacing w:val="-2"/>
          <w:sz w:val="22"/>
          <w:szCs w:val="22"/>
        </w:rPr>
        <w:t>ư</w:t>
      </w:r>
      <w:r>
        <w:rPr>
          <w:sz w:val="22"/>
          <w:szCs w:val="22"/>
        </w:rPr>
        <w:t>ợc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iao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ức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RIP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Ver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.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221" w:right="92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-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ư</w:t>
      </w:r>
      <w:r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vậy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đ</w:t>
      </w:r>
      <w:r>
        <w:rPr>
          <w:rFonts w:ascii="Calibri" w:eastAsia="Calibri" w:hAnsi="Calibri" w:cs="Calibri"/>
          <w:sz w:val="22"/>
          <w:szCs w:val="22"/>
        </w:rPr>
        <w:t>ể trao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đ</w:t>
      </w:r>
      <w:r>
        <w:rPr>
          <w:rFonts w:ascii="Calibri" w:eastAsia="Calibri" w:hAnsi="Calibri" w:cs="Calibri"/>
          <w:spacing w:val="1"/>
          <w:sz w:val="22"/>
          <w:szCs w:val="22"/>
        </w:rPr>
        <w:t>ổ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</w:t>
      </w:r>
      <w:r>
        <w:rPr>
          <w:rFonts w:ascii="Calibri" w:eastAsia="Calibri" w:hAnsi="Calibri" w:cs="Calibri"/>
          <w:spacing w:val="1"/>
          <w:sz w:val="22"/>
          <w:szCs w:val="22"/>
        </w:rPr>
        <w:t>ôn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đ</w:t>
      </w:r>
      <w:r>
        <w:rPr>
          <w:rFonts w:ascii="Calibri" w:eastAsia="Calibri" w:hAnsi="Calibri" w:cs="Calibri"/>
          <w:spacing w:val="1"/>
          <w:sz w:val="22"/>
          <w:szCs w:val="22"/>
        </w:rPr>
        <w:t>ị</w:t>
      </w:r>
      <w:r>
        <w:rPr>
          <w:rFonts w:ascii="Calibri" w:eastAsia="Calibri" w:hAnsi="Calibri" w:cs="Calibri"/>
          <w:sz w:val="22"/>
          <w:szCs w:val="22"/>
        </w:rPr>
        <w:t>nh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tu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ến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hành</w:t>
      </w:r>
      <w:r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ôn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ằng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IP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hì</w:t>
      </w:r>
      <w:r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đ</w:t>
      </w:r>
      <w:r>
        <w:rPr>
          <w:rFonts w:ascii="Calibri" w:eastAsia="Calibri" w:hAnsi="Calibri" w:cs="Calibri"/>
          <w:spacing w:val="1"/>
          <w:sz w:val="22"/>
          <w:szCs w:val="22"/>
        </w:rPr>
        <w:t>ò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5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ỏ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các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Ro</w:t>
      </w:r>
      <w:r>
        <w:rPr>
          <w:rFonts w:ascii="Calibri" w:eastAsia="Calibri" w:hAnsi="Calibri" w:cs="Calibri"/>
          <w:sz w:val="22"/>
          <w:szCs w:val="22"/>
        </w:rPr>
        <w:t>uter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hải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2"/>
          <w:sz w:val="22"/>
          <w:szCs w:val="22"/>
        </w:rPr>
        <w:t>ấ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hì</w:t>
      </w:r>
      <w:r>
        <w:rPr>
          <w:rFonts w:ascii="Calibri" w:eastAsia="Calibri" w:hAnsi="Calibri" w:cs="Calibri"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cù</w:t>
      </w:r>
      <w:r>
        <w:rPr>
          <w:rFonts w:ascii="Calibri" w:eastAsia="Calibri" w:hAnsi="Calibri" w:cs="Calibri"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</w:p>
    <w:p w:rsidR="00F81C28" w:rsidRDefault="008E4BD0">
      <w:pPr>
        <w:ind w:left="221" w:right="1347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versi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RIP,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ng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trư</w:t>
      </w:r>
      <w:r>
        <w:rPr>
          <w:rFonts w:ascii="Calibri" w:eastAsia="Calibri" w:hAnsi="Calibri" w:cs="Calibri"/>
          <w:spacing w:val="2"/>
          <w:sz w:val="22"/>
          <w:szCs w:val="22"/>
        </w:rPr>
        <w:t>ờ</w:t>
      </w:r>
      <w:r>
        <w:rPr>
          <w:rFonts w:ascii="Calibri" w:eastAsia="Calibri" w:hAnsi="Calibri" w:cs="Calibri"/>
          <w:sz w:val="22"/>
          <w:szCs w:val="22"/>
        </w:rPr>
        <w:t>ng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hợp</w:t>
      </w:r>
      <w:r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nay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ta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ếp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ục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cấu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ì</w:t>
      </w:r>
      <w:r>
        <w:rPr>
          <w:rFonts w:ascii="Calibri" w:eastAsia="Calibri" w:hAnsi="Calibri" w:cs="Calibri"/>
          <w:sz w:val="22"/>
          <w:szCs w:val="22"/>
        </w:rPr>
        <w:t>nh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cho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1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chuy</w:t>
      </w:r>
      <w:r>
        <w:rPr>
          <w:rFonts w:ascii="Calibri" w:eastAsia="Calibri" w:hAnsi="Calibri" w:cs="Calibri"/>
          <w:spacing w:val="1"/>
          <w:sz w:val="22"/>
          <w:szCs w:val="22"/>
        </w:rPr>
        <w:t>ể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q</w:t>
      </w:r>
      <w:r>
        <w:rPr>
          <w:rFonts w:ascii="Calibri" w:eastAsia="Calibri" w:hAnsi="Calibri" w:cs="Calibri"/>
          <w:sz w:val="22"/>
          <w:szCs w:val="22"/>
        </w:rPr>
        <w:t>ua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ử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ụng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RI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v2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941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rFonts w:ascii="Calibri" w:eastAsia="Calibri" w:hAnsi="Calibri" w:cs="Calibri"/>
          <w:sz w:val="22"/>
          <w:szCs w:val="22"/>
        </w:rPr>
        <w:t>1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>#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ter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rip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40"/>
        <w:rPr>
          <w:sz w:val="22"/>
          <w:szCs w:val="22"/>
        </w:rPr>
      </w:pPr>
      <w:r>
        <w:rPr>
          <w:sz w:val="22"/>
          <w:szCs w:val="22"/>
        </w:rPr>
        <w:t>TTG</w:t>
      </w:r>
      <w:r>
        <w:rPr>
          <w:rFonts w:ascii="Calibri" w:eastAsia="Calibri" w:hAnsi="Calibri" w:cs="Calibri"/>
          <w:sz w:val="22"/>
          <w:szCs w:val="22"/>
        </w:rPr>
        <w:t>1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fig-r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ter)</w:t>
      </w:r>
      <w:r>
        <w:rPr>
          <w:spacing w:val="1"/>
          <w:sz w:val="22"/>
          <w:szCs w:val="22"/>
        </w:rPr>
        <w:t>#v</w:t>
      </w:r>
      <w:r>
        <w:rPr>
          <w:sz w:val="22"/>
          <w:szCs w:val="22"/>
        </w:rPr>
        <w:t>er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on</w:t>
      </w:r>
      <w:r>
        <w:rPr>
          <w:rFonts w:ascii="Calibri" w:eastAsia="Calibri" w:hAnsi="Calibri" w:cs="Calibri"/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2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220" w:right="92"/>
        <w:rPr>
          <w:sz w:val="24"/>
          <w:szCs w:val="24"/>
        </w:rPr>
      </w:pPr>
      <w:r>
        <w:rPr>
          <w:sz w:val="24"/>
          <w:szCs w:val="24"/>
        </w:rPr>
        <w:t>- Thử kiểm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ra l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>i kết n</w:t>
      </w:r>
      <w:r>
        <w:rPr>
          <w:spacing w:val="-1"/>
          <w:sz w:val="24"/>
          <w:szCs w:val="24"/>
        </w:rPr>
        <w:t>ố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giữa 2 PC sau khi chuy</w:t>
      </w:r>
      <w:r>
        <w:rPr>
          <w:spacing w:val="-1"/>
          <w:sz w:val="24"/>
          <w:szCs w:val="24"/>
        </w:rPr>
        <w:t>ể</w:t>
      </w:r>
      <w:r>
        <w:rPr>
          <w:sz w:val="24"/>
          <w:szCs w:val="24"/>
        </w:rPr>
        <w:t>n RIP versi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n trên TTG1 bằng lệnh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ing và kết quả lệnh ph</w:t>
      </w:r>
      <w:r>
        <w:rPr>
          <w:spacing w:val="-1"/>
          <w:sz w:val="24"/>
          <w:szCs w:val="24"/>
        </w:rPr>
        <w:t>ả</w:t>
      </w:r>
      <w:r>
        <w:rPr>
          <w:sz w:val="24"/>
          <w:szCs w:val="24"/>
        </w:rPr>
        <w:t>i thành công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347"/>
        <w:rPr>
          <w:sz w:val="24"/>
          <w:szCs w:val="24"/>
        </w:rPr>
      </w:pPr>
      <w:r>
        <w:rPr>
          <w:b/>
          <w:sz w:val="24"/>
          <w:szCs w:val="24"/>
        </w:rPr>
        <w:t xml:space="preserve">V.      Phụ lục các lệnh liên </w:t>
      </w:r>
      <w:r>
        <w:rPr>
          <w:b/>
          <w:spacing w:val="-1"/>
          <w:sz w:val="24"/>
          <w:szCs w:val="24"/>
        </w:rPr>
        <w:t>q</w:t>
      </w:r>
      <w:r>
        <w:rPr>
          <w:b/>
          <w:sz w:val="24"/>
          <w:szCs w:val="24"/>
        </w:rPr>
        <w:t>uan đến bài lab :</w:t>
      </w:r>
    </w:p>
    <w:p w:rsidR="00F81C28" w:rsidRDefault="00F81C28">
      <w:pPr>
        <w:spacing w:line="200" w:lineRule="exact"/>
      </w:pPr>
    </w:p>
    <w:p w:rsidR="00F81C28" w:rsidRDefault="008E4BD0">
      <w:pPr>
        <w:spacing w:line="260" w:lineRule="exact"/>
        <w:ind w:left="580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>1.   Câu lệnh ip class</w:t>
      </w:r>
      <w:r>
        <w:rPr>
          <w:b/>
          <w:spacing w:val="-1"/>
          <w:position w:val="-1"/>
          <w:sz w:val="24"/>
          <w:szCs w:val="24"/>
        </w:rPr>
        <w:t>l</w:t>
      </w:r>
      <w:r>
        <w:rPr>
          <w:b/>
          <w:position w:val="-1"/>
          <w:sz w:val="24"/>
          <w:szCs w:val="24"/>
        </w:rPr>
        <w:t>ess :</w:t>
      </w:r>
    </w:p>
    <w:p w:rsidR="00F81C28" w:rsidRDefault="00F81C28">
      <w:pPr>
        <w:spacing w:before="16" w:line="260" w:lineRule="exact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8"/>
        <w:gridCol w:w="4428"/>
      </w:tblGrid>
      <w:tr w:rsidR="00F81C28">
        <w:trPr>
          <w:trHeight w:hRule="exact" w:val="1914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 xml:space="preserve">g)# </w:t>
            </w:r>
            <w:r>
              <w:rPr>
                <w:b/>
                <w:sz w:val="24"/>
                <w:szCs w:val="24"/>
              </w:rPr>
              <w:t>ip cla</w:t>
            </w:r>
            <w:r>
              <w:rPr>
                <w:b/>
                <w:spacing w:val="-1"/>
                <w:sz w:val="24"/>
                <w:szCs w:val="24"/>
              </w:rPr>
              <w:t>s</w:t>
            </w:r>
            <w:r>
              <w:rPr>
                <w:b/>
                <w:sz w:val="24"/>
                <w:szCs w:val="24"/>
              </w:rPr>
              <w:t>s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ss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 w:right="26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Router khi 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hận được gói dữ liệu </w:t>
            </w:r>
            <w:r>
              <w:rPr>
                <w:spacing w:val="-2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à đích</w:t>
            </w:r>
          </w:p>
          <w:p w:rsidR="00F81C28" w:rsidRDefault="00F81C28">
            <w:pPr>
              <w:spacing w:line="200" w:lineRule="exact"/>
            </w:pPr>
          </w:p>
          <w:p w:rsidR="00F81C28" w:rsidRDefault="008E4BD0">
            <w:pPr>
              <w:spacing w:line="413" w:lineRule="auto"/>
              <w:ind w:left="102" w:right="31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của gói dữ l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ệu không có trong bảng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định tuyến  t</w:t>
            </w:r>
            <w:r>
              <w:rPr>
                <w:spacing w:val="-1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 xml:space="preserve">ì  </w:t>
            </w:r>
            <w:r>
              <w:rPr>
                <w:spacing w:val="-1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 xml:space="preserve">ói dữ  liệu  </w:t>
            </w:r>
            <w:r>
              <w:rPr>
                <w:spacing w:val="-1"/>
                <w:sz w:val="24"/>
                <w:szCs w:val="24"/>
              </w:rPr>
              <w:t>đ</w:t>
            </w:r>
            <w:r>
              <w:rPr>
                <w:sz w:val="24"/>
                <w:szCs w:val="24"/>
              </w:rPr>
              <w:t xml:space="preserve">ó sẽ  được  </w:t>
            </w:r>
            <w:r>
              <w:rPr>
                <w:spacing w:val="-1"/>
                <w:sz w:val="24"/>
                <w:szCs w:val="24"/>
              </w:rPr>
              <w:t>đ</w:t>
            </w:r>
            <w:r>
              <w:rPr>
                <w:sz w:val="24"/>
                <w:szCs w:val="24"/>
              </w:rPr>
              <w:t>ịnh tuyến đến d</w:t>
            </w:r>
            <w:r>
              <w:rPr>
                <w:spacing w:val="-1"/>
                <w:sz w:val="24"/>
                <w:szCs w:val="24"/>
              </w:rPr>
              <w:t>ef</w:t>
            </w:r>
            <w:r>
              <w:rPr>
                <w:sz w:val="24"/>
                <w:szCs w:val="24"/>
              </w:rPr>
              <w:t>ault rou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e.</w:t>
            </w:r>
          </w:p>
        </w:tc>
      </w:tr>
      <w:tr w:rsidR="00F81C28">
        <w:trPr>
          <w:trHeight w:hRule="exact" w:val="486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 xml:space="preserve">g)# </w:t>
            </w:r>
            <w:r>
              <w:rPr>
                <w:b/>
                <w:sz w:val="24"/>
                <w:szCs w:val="24"/>
              </w:rPr>
              <w:t>no ip c</w:t>
            </w:r>
            <w:r>
              <w:rPr>
                <w:b/>
                <w:spacing w:val="-1"/>
                <w:sz w:val="24"/>
                <w:szCs w:val="24"/>
              </w:rPr>
              <w:t>l</w:t>
            </w:r>
            <w:r>
              <w:rPr>
                <w:b/>
                <w:sz w:val="24"/>
                <w:szCs w:val="24"/>
              </w:rPr>
              <w:t>assess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Tắt tính 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ă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g của câu </w:t>
            </w:r>
            <w:r>
              <w:rPr>
                <w:spacing w:val="-1"/>
                <w:sz w:val="24"/>
                <w:szCs w:val="24"/>
              </w:rPr>
              <w:t>lệ</w:t>
            </w:r>
            <w:r>
              <w:rPr>
                <w:sz w:val="24"/>
                <w:szCs w:val="24"/>
              </w:rPr>
              <w:t>nh ip cl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sse</w:t>
            </w:r>
            <w:r>
              <w:rPr>
                <w:spacing w:val="-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s</w:t>
            </w:r>
          </w:p>
        </w:tc>
      </w:tr>
    </w:tbl>
    <w:p w:rsidR="00F81C28" w:rsidRDefault="00F81C28">
      <w:pPr>
        <w:spacing w:line="200" w:lineRule="exact"/>
      </w:pPr>
    </w:p>
    <w:p w:rsidR="00F81C28" w:rsidRDefault="00F81C28">
      <w:pPr>
        <w:spacing w:before="1" w:line="240" w:lineRule="exact"/>
        <w:rPr>
          <w:sz w:val="24"/>
          <w:szCs w:val="24"/>
        </w:rPr>
      </w:pPr>
    </w:p>
    <w:p w:rsidR="00F81C28" w:rsidRDefault="008E4BD0">
      <w:pPr>
        <w:spacing w:before="29"/>
        <w:ind w:left="580"/>
        <w:rPr>
          <w:sz w:val="24"/>
          <w:szCs w:val="24"/>
        </w:rPr>
      </w:pPr>
      <w:r>
        <w:rPr>
          <w:b/>
          <w:sz w:val="24"/>
          <w:szCs w:val="24"/>
        </w:rPr>
        <w:t xml:space="preserve">2.   Giao thức </w:t>
      </w:r>
      <w:r>
        <w:rPr>
          <w:b/>
          <w:spacing w:val="-1"/>
          <w:sz w:val="24"/>
          <w:szCs w:val="24"/>
        </w:rPr>
        <w:t>đ</w:t>
      </w:r>
      <w:r>
        <w:rPr>
          <w:b/>
          <w:sz w:val="24"/>
          <w:szCs w:val="24"/>
        </w:rPr>
        <w:t>ịnh tuyến RIP: Các câu lệnh bắt buộc :</w:t>
      </w:r>
    </w:p>
    <w:p w:rsidR="00F81C28" w:rsidRDefault="00F81C28">
      <w:pPr>
        <w:spacing w:line="200" w:lineRule="exact"/>
      </w:pPr>
    </w:p>
    <w:p w:rsidR="00F81C28" w:rsidRDefault="00F81C28">
      <w:pPr>
        <w:spacing w:before="4" w:line="280" w:lineRule="exact"/>
        <w:rPr>
          <w:sz w:val="28"/>
          <w:szCs w:val="28"/>
        </w:rPr>
      </w:pPr>
    </w:p>
    <w:p w:rsidR="00F81C28" w:rsidRDefault="00091ACD">
      <w:pPr>
        <w:spacing w:line="413" w:lineRule="auto"/>
        <w:ind w:left="4648" w:right="1064" w:hanging="4428"/>
        <w:rPr>
          <w:sz w:val="24"/>
          <w:szCs w:val="24"/>
        </w:rPr>
        <w:sectPr w:rsidR="00F81C28">
          <w:pgSz w:w="12240" w:h="15840"/>
          <w:pgMar w:top="1500" w:right="1320" w:bottom="280" w:left="1220" w:header="720" w:footer="589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147" behindDoc="1" locked="0" layoutInCell="1" allowOverlap="1">
                <wp:simplePos x="0" y="0"/>
                <wp:positionH relativeFrom="page">
                  <wp:posOffset>842010</wp:posOffset>
                </wp:positionH>
                <wp:positionV relativeFrom="paragraph">
                  <wp:posOffset>-8255</wp:posOffset>
                </wp:positionV>
                <wp:extent cx="5631180" cy="624840"/>
                <wp:effectExtent l="3810" t="10795" r="3810" b="2540"/>
                <wp:wrapNone/>
                <wp:docPr id="29" name="Group 2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1180" cy="624840"/>
                          <a:chOff x="1326" y="-13"/>
                          <a:chExt cx="8868" cy="984"/>
                        </a:xfrm>
                      </wpg:grpSpPr>
                      <wpg:grpSp>
                        <wpg:cNvPr id="30" name="Group 2454"/>
                        <wpg:cNvGrpSpPr>
                          <a:grpSpLocks/>
                        </wpg:cNvGrpSpPr>
                        <wpg:grpSpPr bwMode="auto">
                          <a:xfrm>
                            <a:off x="1337" y="-3"/>
                            <a:ext cx="4418" cy="0"/>
                            <a:chOff x="1337" y="-3"/>
                            <a:chExt cx="4418" cy="0"/>
                          </a:xfrm>
                        </wpg:grpSpPr>
                        <wps:wsp>
                          <wps:cNvPr id="31" name="Freeform 2467"/>
                          <wps:cNvSpPr>
                            <a:spLocks/>
                          </wps:cNvSpPr>
                          <wps:spPr bwMode="auto">
                            <a:xfrm>
                              <a:off x="1337" y="-3"/>
                              <a:ext cx="4418" cy="0"/>
                            </a:xfrm>
                            <a:custGeom>
                              <a:avLst/>
                              <a:gdLst>
                                <a:gd name="T0" fmla="+- 0 1337 1337"/>
                                <a:gd name="T1" fmla="*/ T0 w 4418"/>
                                <a:gd name="T2" fmla="+- 0 5755 1337"/>
                                <a:gd name="T3" fmla="*/ T2 w 441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418">
                                  <a:moveTo>
                                    <a:pt x="0" y="0"/>
                                  </a:moveTo>
                                  <a:lnTo>
                                    <a:pt x="441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2" name="Group 2455"/>
                          <wpg:cNvGrpSpPr>
                            <a:grpSpLocks/>
                          </wpg:cNvGrpSpPr>
                          <wpg:grpSpPr bwMode="auto">
                            <a:xfrm>
                              <a:off x="5765" y="-3"/>
                              <a:ext cx="4418" cy="0"/>
                              <a:chOff x="5765" y="-3"/>
                              <a:chExt cx="4418" cy="0"/>
                            </a:xfrm>
                          </wpg:grpSpPr>
                          <wps:wsp>
                            <wps:cNvPr id="33" name="Freeform 2466"/>
                            <wps:cNvSpPr>
                              <a:spLocks/>
                            </wps:cNvSpPr>
                            <wps:spPr bwMode="auto">
                              <a:xfrm>
                                <a:off x="5765" y="-3"/>
                                <a:ext cx="4418" cy="0"/>
                              </a:xfrm>
                              <a:custGeom>
                                <a:avLst/>
                                <a:gdLst>
                                  <a:gd name="T0" fmla="+- 0 5765 5765"/>
                                  <a:gd name="T1" fmla="*/ T0 w 4418"/>
                                  <a:gd name="T2" fmla="+- 0 10183 5765"/>
                                  <a:gd name="T3" fmla="*/ T2 w 441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418">
                                    <a:moveTo>
                                      <a:pt x="0" y="0"/>
                                    </a:moveTo>
                                    <a:lnTo>
                                      <a:pt x="4418" y="0"/>
                                    </a:lnTo>
                                  </a:path>
                                </a:pathLst>
                              </a:custGeom>
                              <a:noFill/>
                              <a:ln w="7366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4" name="Group 245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332" y="-8"/>
                                <a:ext cx="0" cy="972"/>
                                <a:chOff x="1332" y="-8"/>
                                <a:chExt cx="0" cy="972"/>
                              </a:xfrm>
                            </wpg:grpSpPr>
                            <wps:wsp>
                              <wps:cNvPr id="35" name="Freeform 24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32" y="-8"/>
                                  <a:ext cx="0" cy="972"/>
                                </a:xfrm>
                                <a:custGeom>
                                  <a:avLst/>
                                  <a:gdLst>
                                    <a:gd name="T0" fmla="+- 0 -8 -8"/>
                                    <a:gd name="T1" fmla="*/ -8 h 972"/>
                                    <a:gd name="T2" fmla="+- 0 964 -8"/>
                                    <a:gd name="T3" fmla="*/ 964 h 972"/>
                                  </a:gdLst>
                                  <a:ahLst/>
                                  <a:cxnLst>
                                    <a:cxn ang="0">
                                      <a:pos x="0" y="T1"/>
                                    </a:cxn>
                                    <a:cxn ang="0">
                                      <a:pos x="0" y="T3"/>
                                    </a:cxn>
                                  </a:cxnLst>
                                  <a:rect l="0" t="0" r="r" b="b"/>
                                  <a:pathLst>
                                    <a:path h="972">
                                      <a:moveTo>
                                        <a:pt x="0" y="0"/>
                                      </a:moveTo>
                                      <a:lnTo>
                                        <a:pt x="0" y="972"/>
                                      </a:lnTo>
                                    </a:path>
                                  </a:pathLst>
                                </a:custGeom>
                                <a:noFill/>
                                <a:ln w="736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6" name="Group 245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337" y="960"/>
                                  <a:ext cx="4418" cy="0"/>
                                  <a:chOff x="1337" y="960"/>
                                  <a:chExt cx="4418" cy="0"/>
                                </a:xfrm>
                              </wpg:grpSpPr>
                              <wps:wsp>
                                <wps:cNvPr id="37" name="Freeform 246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337" y="960"/>
                                    <a:ext cx="4418" cy="0"/>
                                  </a:xfrm>
                                  <a:custGeom>
                                    <a:avLst/>
                                    <a:gdLst>
                                      <a:gd name="T0" fmla="+- 0 1337 1337"/>
                                      <a:gd name="T1" fmla="*/ T0 w 4418"/>
                                      <a:gd name="T2" fmla="+- 0 5755 1337"/>
                                      <a:gd name="T3" fmla="*/ T2 w 4418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4418">
                                        <a:moveTo>
                                          <a:pt x="0" y="0"/>
                                        </a:moveTo>
                                        <a:lnTo>
                                          <a:pt x="4418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736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38" name="Group 245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760" y="-8"/>
                                    <a:ext cx="0" cy="972"/>
                                    <a:chOff x="5760" y="-8"/>
                                    <a:chExt cx="0" cy="972"/>
                                  </a:xfrm>
                                </wpg:grpSpPr>
                                <wps:wsp>
                                  <wps:cNvPr id="39" name="Freeform 24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760" y="-8"/>
                                      <a:ext cx="0" cy="972"/>
                                    </a:xfrm>
                                    <a:custGeom>
                                      <a:avLst/>
                                      <a:gdLst>
                                        <a:gd name="T0" fmla="+- 0 -8 -8"/>
                                        <a:gd name="T1" fmla="*/ -8 h 972"/>
                                        <a:gd name="T2" fmla="+- 0 964 -8"/>
                                        <a:gd name="T3" fmla="*/ 964 h 972"/>
                                      </a:gdLst>
                                      <a:ahLst/>
                                      <a:cxnLst>
                                        <a:cxn ang="0">
                                          <a:pos x="0" y="T1"/>
                                        </a:cxn>
                                        <a:cxn ang="0">
                                          <a:pos x="0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h="972">
                                          <a:moveTo>
                                            <a:pt x="0" y="0"/>
                                          </a:moveTo>
                                          <a:lnTo>
                                            <a:pt x="0" y="972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7366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40" name="Group 245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5765" y="960"/>
                                      <a:ext cx="4418" cy="0"/>
                                      <a:chOff x="5765" y="960"/>
                                      <a:chExt cx="4418" cy="0"/>
                                    </a:xfrm>
                                  </wpg:grpSpPr>
                                  <wps:wsp>
                                    <wps:cNvPr id="41" name="Freeform 2462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5765" y="960"/>
                                        <a:ext cx="4418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5765 5765"/>
                                          <a:gd name="T1" fmla="*/ T0 w 4418"/>
                                          <a:gd name="T2" fmla="+- 0 10183 5765"/>
                                          <a:gd name="T3" fmla="*/ T2 w 4418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441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4418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7366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42" name="Group 246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0188" y="-8"/>
                                        <a:ext cx="0" cy="972"/>
                                        <a:chOff x="10188" y="-8"/>
                                        <a:chExt cx="0" cy="972"/>
                                      </a:xfrm>
                                    </wpg:grpSpPr>
                                    <wps:wsp>
                                      <wps:cNvPr id="43" name="Freeform 2461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10188" y="-8"/>
                                          <a:ext cx="0" cy="972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-8 -8"/>
                                            <a:gd name="T1" fmla="*/ -8 h 972"/>
                                            <a:gd name="T2" fmla="+- 0 964 -8"/>
                                            <a:gd name="T3" fmla="*/ 964 h 972"/>
                                          </a:gdLst>
                                          <a:ahLst/>
                                          <a:cxnLst>
                                            <a:cxn ang="0">
                                              <a:pos x="0" y="T1"/>
                                            </a:cxn>
                                            <a:cxn ang="0">
                                              <a:pos x="0" y="T3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h="972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0" y="972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7366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53" o:spid="_x0000_s1026" style="position:absolute;margin-left:66.3pt;margin-top:-.65pt;width:443.4pt;height:49.2pt;z-index:-18333;mso-position-horizontal-relative:page" coordorigin="1326,-13" coordsize="8868,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">
                <v:group id="Group 2454" o:spid="_x0000_s1027" style="position:absolute;left:1337;top:-3;width:4418;height:0" coordorigin="1337,-3" coordsize="441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shape id="Freeform 2467" o:spid="_x0000_s1028" style="position:absolute;left:1337;top:-3;width:4418;height:0;visibility:visible;mso-wrap-style:square;v-text-anchor:top" coordsize="44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69IsQA&#10;AADbAAAADwAAAGRycy9kb3ducmV2LnhtbESPQWvCQBSE7wX/w/IEb7pRQSV1FQ2oLVSoWnp+zT6T&#10;YPZt2F1N+u+7hUKPw8x8wyzXnanFg5yvLCsYjxIQxLnVFRcKPi674QKED8gaa8uk4Js8rFe9pyWm&#10;2rZ8osc5FCJC2KeooAyhSaX0eUkG/cg2xNG7WmcwROkKqR22EW5qOUmSmTRYcVwosaGspPx2vhsF&#10;sj3Ovg7Ze0aueNtl89f95bj9VGrQ7zbPIAJ14T/8137RCqZj+P0Sf4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uvSLEAAAA2wAAAA8AAAAAAAAAAAAAAAAAmAIAAGRycy9k&#10;b3ducmV2LnhtbFBLBQYAAAAABAAEAPUAAACJAwAAAAA=&#10;" path="m,l4418,e" filled="f" strokeweight=".58pt">
                    <v:path arrowok="t" o:connecttype="custom" o:connectlocs="0,0;4418,0" o:connectangles="0,0"/>
                  </v:shape>
                  <v:group id="Group 2455" o:spid="_x0000_s1029" style="position:absolute;left:5765;top:-3;width:4418;height:0" coordorigin="5765,-3" coordsize="441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<v:shape id="Freeform 2466" o:spid="_x0000_s1030" style="position:absolute;left:5765;top:-3;width:4418;height:0;visibility:visible;mso-wrap-style:square;v-text-anchor:top" coordsize="44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CGzsUA&#10;AADbAAAADwAAAGRycy9kb3ducmV2LnhtbESP3WrCQBSE7wt9h+UUvNNNFbSkrlID/kEFG0uvT7On&#10;SWj2bNhdTXx7tyD0cpiZb5j5sjeNuJDztWUFz6MEBHFhdc2lgs/TevgCwgdkjY1lUnAlD8vF48Mc&#10;U207/qBLHkoRIexTVFCF0KZS+qIig35kW+Lo/VhnMETpSqkddhFuGjlOkqk0WHNcqLClrKLiNz8b&#10;BbI7TL+32TEjV76vs9l+czqsvpQaPPVvryAC9eE/fG/vtILJBP6+xB8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cIbOxQAAANsAAAAPAAAAAAAAAAAAAAAAAJgCAABkcnMv&#10;ZG93bnJldi54bWxQSwUGAAAAAAQABAD1AAAAigMAAAAA&#10;" path="m,l4418,e" filled="f" strokeweight=".58pt">
                      <v:path arrowok="t" o:connecttype="custom" o:connectlocs="0,0;4418,0" o:connectangles="0,0"/>
                    </v:shape>
                    <v:group id="Group 2456" o:spid="_x0000_s1031" style="position:absolute;left:1332;top:-8;width:0;height:972" coordorigin="1332,-8" coordsize="0,9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<v:shape id="Freeform 2465" o:spid="_x0000_s1032" style="position:absolute;left:1332;top:-8;width:0;height:972;visibility:visible;mso-wrap-style:square;v-text-anchor:top" coordsize="0,9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qEMYA&#10;AADbAAAADwAAAGRycy9kb3ducmV2LnhtbESPT2sCMRTE74V+h/AKvRTNtsWiW6MU/0BPSq0o3p6b&#10;183q5mVJ0nX77ZuC0OMwM79hxtPO1qIlHyrHCh77GQjiwumKSwXbz2VvCCJEZI21Y1LwQwGmk9ub&#10;MebaXfiD2k0sRYJwyFGBibHJpQyFIYuh7xri5H05bzEm6UupPV4S3NbyKctepMWK04LBhmaGivPm&#10;2yoYVA+7Q+dX++PaSG5Py8V8VCyUur/r3l5BROrif/jaftcKngfw9yX9AD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TEqEMYAAADbAAAADwAAAAAAAAAAAAAAAACYAgAAZHJz&#10;L2Rvd25yZXYueG1sUEsFBgAAAAAEAAQA9QAAAIsDAAAAAA==&#10;" path="m,l,972e" filled="f" strokeweight=".58pt">
                        <v:path arrowok="t" o:connecttype="custom" o:connectlocs="0,-8;0,964" o:connectangles="0,0"/>
                      </v:shape>
                      <v:group id="Group 2457" o:spid="_x0000_s1033" style="position:absolute;left:1337;top:960;width:4418;height:0" coordorigin="1337,960" coordsize="441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shape id="Freeform 2464" o:spid="_x0000_s1034" style="position:absolute;left:1337;top:960;width:4418;height:0;visibility:visible;mso-wrap-style:square;v-text-anchor:top" coordsize="44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uAzcQA&#10;AADbAAAADwAAAGRycy9kb3ducmV2LnhtbESPQWvCQBSE70L/w/IK3nRTC1pSV6kB2woKNpaeX7Ov&#10;SWj2bdhdTfz3riB4HGbmG2a+7E0jTuR8bVnB0zgBQVxYXXOp4PuwHr2A8AFZY2OZFJzJw3LxMJhj&#10;qm3HX3TKQykihH2KCqoQ2lRKX1Rk0I9tSxy9P+sMhihdKbXDLsJNIydJMpUGa44LFbaUVVT850ej&#10;QHa76e9Hts/Ildt1Ntu8H3arH6WGj/3bK4hAfbiHb+1PreB5Btcv8QfI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LgM3EAAAA2wAAAA8AAAAAAAAAAAAAAAAAmAIAAGRycy9k&#10;b3ducmV2LnhtbFBLBQYAAAAABAAEAPUAAACJAwAAAAA=&#10;" path="m,l4418,e" filled="f" strokeweight=".58pt">
                          <v:path arrowok="t" o:connecttype="custom" o:connectlocs="0,0;4418,0" o:connectangles="0,0"/>
                        </v:shape>
                        <v:group id="Group 2458" o:spid="_x0000_s1035" style="position:absolute;left:5760;top:-8;width:0;height:972" coordorigin="5760,-8" coordsize="0,9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      <v:shape id="Freeform 2463" o:spid="_x0000_s1036" style="position:absolute;left:5760;top:-8;width:0;height:972;visibility:visible;mso-wrap-style:square;v-text-anchor:top" coordsize="0,9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wgFcYA&#10;AADbAAAADwAAAGRycy9kb3ducmV2LnhtbESPQWsCMRSE7wX/Q3gFL0Wzbano1iilVehJ0Yri7XXz&#10;ulm7eVmSuG7/fSMUehxm5htmOu9sLVryoXKs4H6YgSAunK64VLD7WA7GIEJE1lg7JgU/FGA+691M&#10;Mdfuwhtqt7EUCcIhRwUmxiaXMhSGLIaha4iT9+W8xZikL6X2eElwW8uHLBtJixWnBYMNvRoqvrdn&#10;q+CputsfO786fK6N5Pa0XLxNioVS/dvu5RlEpC7+h//a71rB4wSuX9IPk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wgFcYAAADbAAAADwAAAAAAAAAAAAAAAACYAgAAZHJz&#10;L2Rvd25yZXYueG1sUEsFBgAAAAAEAAQA9QAAAIsDAAAAAA==&#10;" path="m,l,972e" filled="f" strokeweight=".58pt">
                            <v:path arrowok="t" o:connecttype="custom" o:connectlocs="0,-8;0,964" o:connectangles="0,0"/>
                          </v:shape>
                          <v:group id="Group 2459" o:spid="_x0000_s1037" style="position:absolute;left:5765;top:960;width:4418;height:0" coordorigin="5765,960" coordsize="441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    <v:shape id="Freeform 2462" o:spid="_x0000_s1038" style="position:absolute;left:5765;top:960;width:4418;height:0;visibility:visible;mso-wrap-style:square;v-text-anchor:top" coordsize="44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jOX8QA&#10;AADbAAAADwAAAGRycy9kb3ducmV2LnhtbESPQWvCQBSE7wX/w/IEb7pRRCV1FQ2oLVSoWnp+zT6T&#10;YPZt2F1N+u+7hUKPw8x8wyzXnanFg5yvLCsYjxIQxLnVFRcKPi674QKED8gaa8uk4Js8rFe9pyWm&#10;2rZ8osc5FCJC2KeooAyhSaX0eUkG/cg2xNG7WmcwROkKqR22EW5qOUmSmTRYcVwosaGspPx2vhsF&#10;sj3Ovg7Ze0aueNtl89f95bj9VGrQ7zbPIAJ14T/8137RCqZj+P0Sf4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ozl/EAAAA2wAAAA8AAAAAAAAAAAAAAAAAmAIAAGRycy9k&#10;b3ducmV2LnhtbFBLBQYAAAAABAAEAPUAAACJAwAAAAA=&#10;" path="m,l4418,e" filled="f" strokeweight=".58pt">
                              <v:path arrowok="t" o:connecttype="custom" o:connectlocs="0,0;4418,0" o:connectangles="0,0"/>
                            </v:shape>
                            <v:group id="Group 2460" o:spid="_x0000_s1039" style="position:absolute;left:10188;top:-8;width:0;height:972" coordorigin="10188,-8" coordsize="0,9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          <v:shape id="Freeform 2461" o:spid="_x0000_s1040" style="position:absolute;left:10188;top:-8;width:0;height:972;visibility:visible;mso-wrap-style:square;v-text-anchor:top" coordsize="0,9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JkgscA&#10;AADbAAAADwAAAGRycy9kb3ducmV2LnhtbESPW2sCMRSE3wv+h3AKfSma7UWxW6OIVeiT4gWlb6eb&#10;083azcmSpOv23zeFQh+HmfmGmcw6W4uWfKgcK7gbZCCIC6crLhUc9qv+GESIyBprx6TgmwLMpr2r&#10;CebaXXhL7S6WIkE45KjAxNjkUobCkMUwcA1x8j6ctxiT9KXUHi8Jbmt5n2UjabHitGCwoYWh4nP3&#10;ZRUMq9vjW+fXp/eNkdyeV8uXp2Kp1M11N38GEamL/+G/9qtW8PgAv1/SD5DT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SZILHAAAA2wAAAA8AAAAAAAAAAAAAAAAAmAIAAGRy&#10;cy9kb3ducmV2LnhtbFBLBQYAAAAABAAEAPUAAACMAwAAAAA=&#10;" path="m,l,972e" filled="f" strokeweight=".58pt">
                                <v:path arrowok="t" o:connecttype="custom" o:connectlocs="0,-8;0,964" o:connectangles="0,0"/>
                              </v:shape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8E4BD0">
        <w:rPr>
          <w:sz w:val="24"/>
          <w:szCs w:val="24"/>
        </w:rPr>
        <w:t>Router(con</w:t>
      </w:r>
      <w:r w:rsidR="008E4BD0">
        <w:rPr>
          <w:spacing w:val="-1"/>
          <w:sz w:val="24"/>
          <w:szCs w:val="24"/>
        </w:rPr>
        <w:t>fi</w:t>
      </w:r>
      <w:r w:rsidR="008E4BD0">
        <w:rPr>
          <w:sz w:val="24"/>
          <w:szCs w:val="24"/>
        </w:rPr>
        <w:t xml:space="preserve">g)# </w:t>
      </w:r>
      <w:r w:rsidR="008E4BD0">
        <w:rPr>
          <w:b/>
          <w:sz w:val="24"/>
          <w:szCs w:val="24"/>
        </w:rPr>
        <w:t>router</w:t>
      </w:r>
      <w:r w:rsidR="008E4BD0">
        <w:rPr>
          <w:b/>
          <w:spacing w:val="-1"/>
          <w:sz w:val="24"/>
          <w:szCs w:val="24"/>
        </w:rPr>
        <w:t xml:space="preserve"> r</w:t>
      </w:r>
      <w:r w:rsidR="008E4BD0">
        <w:rPr>
          <w:b/>
          <w:sz w:val="24"/>
          <w:szCs w:val="24"/>
        </w:rPr>
        <w:t xml:space="preserve">ip                             </w:t>
      </w:r>
      <w:r w:rsidR="008E4BD0">
        <w:rPr>
          <w:b/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Cho phép  router sử dụ</w:t>
      </w:r>
      <w:r w:rsidR="008E4BD0">
        <w:rPr>
          <w:spacing w:val="-1"/>
          <w:sz w:val="24"/>
          <w:szCs w:val="24"/>
        </w:rPr>
        <w:t>n</w:t>
      </w:r>
      <w:r w:rsidR="008E4BD0">
        <w:rPr>
          <w:sz w:val="24"/>
          <w:szCs w:val="24"/>
        </w:rPr>
        <w:t>g giao  thức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sz w:val="24"/>
          <w:szCs w:val="24"/>
        </w:rPr>
        <w:t>định tuyế</w:t>
      </w:r>
      <w:bookmarkStart w:id="0" w:name="_GoBack"/>
      <w:bookmarkEnd w:id="0"/>
      <w:r w:rsidR="008E4BD0">
        <w:rPr>
          <w:sz w:val="24"/>
          <w:szCs w:val="24"/>
        </w:rPr>
        <w:t xml:space="preserve">n </w:t>
      </w:r>
      <w:r w:rsidR="008E4BD0">
        <w:rPr>
          <w:spacing w:val="-1"/>
          <w:sz w:val="24"/>
          <w:szCs w:val="24"/>
        </w:rPr>
        <w:t>r</w:t>
      </w:r>
      <w:r w:rsidR="008E4BD0">
        <w:rPr>
          <w:sz w:val="24"/>
          <w:szCs w:val="24"/>
        </w:rPr>
        <w:t>ip.</w:t>
      </w:r>
    </w:p>
    <w:p w:rsidR="00F81C28" w:rsidRDefault="00F81C28">
      <w:pPr>
        <w:spacing w:before="7" w:line="240" w:lineRule="exact"/>
        <w:rPr>
          <w:sz w:val="24"/>
          <w:szCs w:val="24"/>
        </w:rPr>
      </w:pPr>
    </w:p>
    <w:p w:rsidR="00F81C28" w:rsidRDefault="008E4BD0">
      <w:pPr>
        <w:spacing w:before="29" w:line="413" w:lineRule="auto"/>
        <w:ind w:left="4648" w:right="930" w:hanging="4428"/>
        <w:rPr>
          <w:sz w:val="24"/>
          <w:szCs w:val="24"/>
        </w:rPr>
      </w:pP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r)# 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et</w:t>
      </w:r>
      <w:r>
        <w:rPr>
          <w:b/>
          <w:spacing w:val="-2"/>
          <w:sz w:val="24"/>
          <w:szCs w:val="24"/>
        </w:rPr>
        <w:t>w</w:t>
      </w:r>
      <w:r>
        <w:rPr>
          <w:b/>
          <w:sz w:val="24"/>
          <w:szCs w:val="24"/>
        </w:rPr>
        <w:t>ork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w</w:t>
      </w:r>
      <w:r>
        <w:rPr>
          <w:b/>
          <w:sz w:val="24"/>
          <w:szCs w:val="24"/>
        </w:rPr>
        <w:t>.x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>y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z        </w:t>
      </w:r>
      <w:r>
        <w:rPr>
          <w:b/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 xml:space="preserve">Trong  đó  w.x.y.z  là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  đang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kết nối trực 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iếp  v</w:t>
      </w:r>
      <w:r>
        <w:rPr>
          <w:spacing w:val="-1"/>
          <w:sz w:val="24"/>
          <w:szCs w:val="24"/>
        </w:rPr>
        <w:t>à</w:t>
      </w:r>
      <w:r>
        <w:rPr>
          <w:sz w:val="24"/>
          <w:szCs w:val="24"/>
        </w:rPr>
        <w:t>o  router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bạn 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à bạn</w:t>
      </w:r>
    </w:p>
    <w:p w:rsidR="00F81C28" w:rsidRDefault="00091ACD">
      <w:pPr>
        <w:spacing w:before="8" w:line="260" w:lineRule="exact"/>
        <w:ind w:left="4648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150" behindDoc="1" locked="0" layoutInCell="1" allowOverlap="1">
                <wp:simplePos x="0" y="0"/>
                <wp:positionH relativeFrom="page">
                  <wp:posOffset>842010</wp:posOffset>
                </wp:positionH>
                <wp:positionV relativeFrom="page">
                  <wp:posOffset>1128395</wp:posOffset>
                </wp:positionV>
                <wp:extent cx="5631180" cy="927100"/>
                <wp:effectExtent l="3810" t="4445" r="3810" b="1905"/>
                <wp:wrapNone/>
                <wp:docPr id="14" name="Group 2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1180" cy="927100"/>
                          <a:chOff x="1326" y="1777"/>
                          <a:chExt cx="8868" cy="1460"/>
                        </a:xfrm>
                      </wpg:grpSpPr>
                      <wpg:grpSp>
                        <wpg:cNvPr id="15" name="Group 2439"/>
                        <wpg:cNvGrpSpPr>
                          <a:grpSpLocks/>
                        </wpg:cNvGrpSpPr>
                        <wpg:grpSpPr bwMode="auto">
                          <a:xfrm>
                            <a:off x="1337" y="1788"/>
                            <a:ext cx="4418" cy="0"/>
                            <a:chOff x="1337" y="1788"/>
                            <a:chExt cx="4418" cy="0"/>
                          </a:xfrm>
                        </wpg:grpSpPr>
                        <wps:wsp>
                          <wps:cNvPr id="16" name="Freeform 2452"/>
                          <wps:cNvSpPr>
                            <a:spLocks/>
                          </wps:cNvSpPr>
                          <wps:spPr bwMode="auto">
                            <a:xfrm>
                              <a:off x="1337" y="1788"/>
                              <a:ext cx="4418" cy="0"/>
                            </a:xfrm>
                            <a:custGeom>
                              <a:avLst/>
                              <a:gdLst>
                                <a:gd name="T0" fmla="+- 0 1337 1337"/>
                                <a:gd name="T1" fmla="*/ T0 w 4418"/>
                                <a:gd name="T2" fmla="+- 0 5755 1337"/>
                                <a:gd name="T3" fmla="*/ T2 w 441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418">
                                  <a:moveTo>
                                    <a:pt x="0" y="0"/>
                                  </a:moveTo>
                                  <a:lnTo>
                                    <a:pt x="441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7" name="Group 2440"/>
                          <wpg:cNvGrpSpPr>
                            <a:grpSpLocks/>
                          </wpg:cNvGrpSpPr>
                          <wpg:grpSpPr bwMode="auto">
                            <a:xfrm>
                              <a:off x="5765" y="1788"/>
                              <a:ext cx="4418" cy="0"/>
                              <a:chOff x="5765" y="1788"/>
                              <a:chExt cx="4418" cy="0"/>
                            </a:xfrm>
                          </wpg:grpSpPr>
                          <wps:wsp>
                            <wps:cNvPr id="18" name="Freeform 2451"/>
                            <wps:cNvSpPr>
                              <a:spLocks/>
                            </wps:cNvSpPr>
                            <wps:spPr bwMode="auto">
                              <a:xfrm>
                                <a:off x="5765" y="1788"/>
                                <a:ext cx="4418" cy="0"/>
                              </a:xfrm>
                              <a:custGeom>
                                <a:avLst/>
                                <a:gdLst>
                                  <a:gd name="T0" fmla="+- 0 5765 5765"/>
                                  <a:gd name="T1" fmla="*/ T0 w 4418"/>
                                  <a:gd name="T2" fmla="+- 0 10183 5765"/>
                                  <a:gd name="T3" fmla="*/ T2 w 441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418">
                                    <a:moveTo>
                                      <a:pt x="0" y="0"/>
                                    </a:moveTo>
                                    <a:lnTo>
                                      <a:pt x="4418" y="0"/>
                                    </a:lnTo>
                                  </a:path>
                                </a:pathLst>
                              </a:custGeom>
                              <a:noFill/>
                              <a:ln w="7366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9" name="Group 244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332" y="1783"/>
                                <a:ext cx="0" cy="1448"/>
                                <a:chOff x="1332" y="1783"/>
                                <a:chExt cx="0" cy="1448"/>
                              </a:xfrm>
                            </wpg:grpSpPr>
                            <wps:wsp>
                              <wps:cNvPr id="20" name="Freeform 24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32" y="1783"/>
                                  <a:ext cx="0" cy="1448"/>
                                </a:xfrm>
                                <a:custGeom>
                                  <a:avLst/>
                                  <a:gdLst>
                                    <a:gd name="T0" fmla="+- 0 1783 1783"/>
                                    <a:gd name="T1" fmla="*/ 1783 h 1448"/>
                                    <a:gd name="T2" fmla="+- 0 3232 1783"/>
                                    <a:gd name="T3" fmla="*/ 3232 h 1448"/>
                                  </a:gdLst>
                                  <a:ahLst/>
                                  <a:cxnLst>
                                    <a:cxn ang="0">
                                      <a:pos x="0" y="T1"/>
                                    </a:cxn>
                                    <a:cxn ang="0">
                                      <a:pos x="0" y="T3"/>
                                    </a:cxn>
                                  </a:cxnLst>
                                  <a:rect l="0" t="0" r="r" b="b"/>
                                  <a:pathLst>
                                    <a:path h="1448">
                                      <a:moveTo>
                                        <a:pt x="0" y="0"/>
                                      </a:moveTo>
                                      <a:lnTo>
                                        <a:pt x="0" y="1449"/>
                                      </a:lnTo>
                                    </a:path>
                                  </a:pathLst>
                                </a:custGeom>
                                <a:noFill/>
                                <a:ln w="736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1" name="Group 244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337" y="3227"/>
                                  <a:ext cx="4418" cy="0"/>
                                  <a:chOff x="1337" y="3227"/>
                                  <a:chExt cx="4418" cy="0"/>
                                </a:xfrm>
                              </wpg:grpSpPr>
                              <wps:wsp>
                                <wps:cNvPr id="22" name="Freeform 24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337" y="3227"/>
                                    <a:ext cx="4418" cy="0"/>
                                  </a:xfrm>
                                  <a:custGeom>
                                    <a:avLst/>
                                    <a:gdLst>
                                      <a:gd name="T0" fmla="+- 0 1337 1337"/>
                                      <a:gd name="T1" fmla="*/ T0 w 4418"/>
                                      <a:gd name="T2" fmla="+- 0 5755 1337"/>
                                      <a:gd name="T3" fmla="*/ T2 w 4418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4418">
                                        <a:moveTo>
                                          <a:pt x="0" y="0"/>
                                        </a:moveTo>
                                        <a:lnTo>
                                          <a:pt x="4418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736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3" name="Group 244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760" y="1783"/>
                                    <a:ext cx="0" cy="1448"/>
                                    <a:chOff x="5760" y="1783"/>
                                    <a:chExt cx="0" cy="1448"/>
                                  </a:xfrm>
                                </wpg:grpSpPr>
                                <wps:wsp>
                                  <wps:cNvPr id="24" name="Freeform 24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760" y="1783"/>
                                      <a:ext cx="0" cy="1448"/>
                                    </a:xfrm>
                                    <a:custGeom>
                                      <a:avLst/>
                                      <a:gdLst>
                                        <a:gd name="T0" fmla="+- 0 1783 1783"/>
                                        <a:gd name="T1" fmla="*/ 1783 h 1448"/>
                                        <a:gd name="T2" fmla="+- 0 3232 1783"/>
                                        <a:gd name="T3" fmla="*/ 3232 h 1448"/>
                                      </a:gdLst>
                                      <a:ahLst/>
                                      <a:cxnLst>
                                        <a:cxn ang="0">
                                          <a:pos x="0" y="T1"/>
                                        </a:cxn>
                                        <a:cxn ang="0">
                                          <a:pos x="0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h="1448">
                                          <a:moveTo>
                                            <a:pt x="0" y="0"/>
                                          </a:moveTo>
                                          <a:lnTo>
                                            <a:pt x="0" y="1449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7366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25" name="Group 244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5765" y="3227"/>
                                      <a:ext cx="4418" cy="0"/>
                                      <a:chOff x="5765" y="3227"/>
                                      <a:chExt cx="4418" cy="0"/>
                                    </a:xfrm>
                                  </wpg:grpSpPr>
                                  <wps:wsp>
                                    <wps:cNvPr id="26" name="Freeform 2447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5765" y="3227"/>
                                        <a:ext cx="4418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5765 5765"/>
                                          <a:gd name="T1" fmla="*/ T0 w 4418"/>
                                          <a:gd name="T2" fmla="+- 0 10183 5765"/>
                                          <a:gd name="T3" fmla="*/ T2 w 4418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441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4418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7366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27" name="Group 244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0188" y="1783"/>
                                        <a:ext cx="0" cy="1448"/>
                                        <a:chOff x="10188" y="1783"/>
                                        <a:chExt cx="0" cy="1448"/>
                                      </a:xfrm>
                                    </wpg:grpSpPr>
                                    <wps:wsp>
                                      <wps:cNvPr id="28" name="Freeform 2446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10188" y="1783"/>
                                          <a:ext cx="0" cy="1448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1783 1783"/>
                                            <a:gd name="T1" fmla="*/ 1783 h 1448"/>
                                            <a:gd name="T2" fmla="+- 0 3232 1783"/>
                                            <a:gd name="T3" fmla="*/ 3232 h 1448"/>
                                          </a:gdLst>
                                          <a:ahLst/>
                                          <a:cxnLst>
                                            <a:cxn ang="0">
                                              <a:pos x="0" y="T1"/>
                                            </a:cxn>
                                            <a:cxn ang="0">
                                              <a:pos x="0" y="T3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h="1448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0" y="1449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7366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38" o:spid="_x0000_s1026" style="position:absolute;margin-left:66.3pt;margin-top:88.85pt;width:443.4pt;height:73pt;z-index:-18330;mso-position-horizontal-relative:page;mso-position-vertical-relative:page" coordorigin="1326,1777" coordsize="8868,1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">
                <v:group id="Group 2439" o:spid="_x0000_s1027" style="position:absolute;left:1337;top:1788;width:4418;height:0" coordorigin="1337,1788" coordsize="441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Freeform 2452" o:spid="_x0000_s1028" style="position:absolute;left:1337;top:1788;width:4418;height:0;visibility:visible;mso-wrap-style:square;v-text-anchor:top" coordsize="44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J5NsIA&#10;AADbAAAADwAAAGRycy9kb3ducmV2LnhtbERPTWvCQBC9C/0PywjedGMPqaSu0gbUFipoLD1Ps9Mk&#10;NDsbdleT/vuuIHibx/uc5XowrbiQ841lBfNZAoK4tLrhSsHnaTNdgPABWWNrmRT8kYf16mG0xEzb&#10;no90KUIlYgj7DBXUIXSZlL6syaCf2Y44cj/WGQwRukpqh30MN618TJJUGmw4NtTYUV5T+VucjQLZ&#10;79PvXX7IyVUfm/zpfXvav34pNRkPL88gAg3hLr6533Scn8L1l3iA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snk2wgAAANsAAAAPAAAAAAAAAAAAAAAAAJgCAABkcnMvZG93&#10;bnJldi54bWxQSwUGAAAAAAQABAD1AAAAhwMAAAAA&#10;" path="m,l4418,e" filled="f" strokeweight=".58pt">
                    <v:path arrowok="t" o:connecttype="custom" o:connectlocs="0,0;4418,0" o:connectangles="0,0"/>
                  </v:shape>
                  <v:group id="Group 2440" o:spid="_x0000_s1029" style="position:absolute;left:5765;top:1788;width:4418;height:0" coordorigin="5765,1788" coordsize="441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<v:shape id="Freeform 2451" o:spid="_x0000_s1030" style="position:absolute;left:5765;top:1788;width:4418;height:0;visibility:visible;mso-wrap-style:square;v-text-anchor:top" coordsize="44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FI38UA&#10;AADbAAAADwAAAGRycy9kb3ducmV2LnhtbESPT2vDMAzF74V9B6PBbqvTHbqR1i1roFsHK/TP2FmN&#10;1SQsloPtNtm3nw6D3iTe03s/zZeDa9WVQmw8G5iMM1DEpbcNVwa+juvHF1AxIVtsPZOBX4qwXNyN&#10;5phb3/OerodUKQnhmKOBOqUu1zqWNTmMY98Ri3b2wWGSNVTaBuwl3LX6Kcum2mHD0lBjR0VN5c/h&#10;4gzofjs9vRe7gkL1uS6eP96O29W3MQ/3w+sMVKIh3cz/1xsr+AIrv8gAe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YUjfxQAAANsAAAAPAAAAAAAAAAAAAAAAAJgCAABkcnMv&#10;ZG93bnJldi54bWxQSwUGAAAAAAQABAD1AAAAigMAAAAA&#10;" path="m,l4418,e" filled="f" strokeweight=".58pt">
                      <v:path arrowok="t" o:connecttype="custom" o:connectlocs="0,0;4418,0" o:connectangles="0,0"/>
                    </v:shape>
                    <v:group id="Group 2441" o:spid="_x0000_s1031" style="position:absolute;left:1332;top:1783;width:0;height:1448" coordorigin="1332,1783" coordsize="0,14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  <v:shape id="Freeform 2450" o:spid="_x0000_s1032" style="position:absolute;left:1332;top:1783;width:0;height:1448;visibility:visible;mso-wrap-style:square;v-text-anchor:top" coordsize="0,14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TeCr8A&#10;AADbAAAADwAAAGRycy9kb3ducmV2LnhtbERPS4vCMBC+L/gfwgheFp3qYZVqFBGE9egLPI7N2Bab&#10;SWmytvrrzWHB48f3Xqw6W6kHN750omE8SkCxZM6Ukms4HbfDGSgfSAxVTljDkz2slr2vBaXGtbLn&#10;xyHkKoaIT0lDEUKdIvqsYEt+5GqWyN1cYylE2ORoGmpjuK1wkiQ/aKmU2FBQzZuCs/vhz2o4ttft&#10;63tWna3H6+kyveGuzlDrQb9bz0EF7sJH/O/+NRomcX38En8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5N4KvwAAANsAAAAPAAAAAAAAAAAAAAAAAJgCAABkcnMvZG93bnJl&#10;di54bWxQSwUGAAAAAAQABAD1AAAAhAMAAAAA&#10;" path="m,l,1449e" filled="f" strokeweight=".58pt">
                        <v:path arrowok="t" o:connecttype="custom" o:connectlocs="0,1783;0,3232" o:connectangles="0,0"/>
                      </v:shape>
                      <v:group id="Group 2442" o:spid="_x0000_s1033" style="position:absolute;left:1337;top:3227;width:4418;height:0" coordorigin="1337,3227" coordsize="441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    <v:shape id="Freeform 2449" o:spid="_x0000_s1034" style="position:absolute;left:1337;top:3227;width:4418;height:0;visibility:visible;mso-wrap-style:square;v-text-anchor:top" coordsize="44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W1iMQA&#10;AADbAAAADwAAAGRycy9kb3ducmV2LnhtbESPT2vCQBTE70K/w/IKvenGHKxEV6kB+wcqaCw9P7PP&#10;JDT7NuxuTfrtu4LgcZiZ3zDL9WBacSHnG8sKppMEBHFpdcOVgq/jdjwH4QOyxtYyKfgjD+vVw2iJ&#10;mbY9H+hShEpECPsMFdQhdJmUvqzJoJ/Yjjh6Z+sMhihdJbXDPsJNK9MkmUmDDceFGjvKayp/il+j&#10;QPa72ekt3+fkqs9t/vzxetxtvpV6ehxeFiACDeEevrXftYI0heuX+AP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ltYjEAAAA2wAAAA8AAAAAAAAAAAAAAAAAmAIAAGRycy9k&#10;b3ducmV2LnhtbFBLBQYAAAAABAAEAPUAAACJAwAAAAA=&#10;" path="m,l4418,e" filled="f" strokeweight=".58pt">
                          <v:path arrowok="t" o:connecttype="custom" o:connectlocs="0,0;4418,0" o:connectangles="0,0"/>
                        </v:shape>
                        <v:group id="Group 2443" o:spid="_x0000_s1035" style="position:absolute;left:5760;top:1783;width:0;height:1448" coordorigin="5760,1783" coordsize="0,14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    <v:shape id="Freeform 2448" o:spid="_x0000_s1036" style="position:absolute;left:5760;top:1783;width:0;height:1448;visibility:visible;mso-wrap-style:square;v-text-anchor:top" coordsize="0,14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/YCcMA&#10;AADbAAAADwAAAGRycy9kb3ducmV2LnhtbESPQWvCQBSE70L/w/IKXqS+KKVKdBURBD1WI/T4zD6T&#10;YPZtyK4m9td3C4Ueh5n5hlmue1urB7e+cqJhMk5AseTOVFJoyE67tzkoH0gM1U5Yw5M9rFcvgyWl&#10;xnXyyY9jKFSEiE9JQxlCkyL6vGRLfuwaluhdXWspRNkWaFrqItzWOE2SD7RUSVwoqeFtyfnteLca&#10;Tt1l9z2a12fr8ZJ9za54aHLUevjabxagAvfhP/zX3hsN03f4/RJ/AK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/YCcMAAADbAAAADwAAAAAAAAAAAAAAAACYAgAAZHJzL2Rv&#10;d25yZXYueG1sUEsFBgAAAAAEAAQA9QAAAIgDAAAAAA==&#10;" path="m,l,1449e" filled="f" strokeweight=".58pt">
                            <v:path arrowok="t" o:connecttype="custom" o:connectlocs="0,1783;0,3232" o:connectangles="0,0"/>
                          </v:shape>
                          <v:group id="Group 2444" o:spid="_x0000_s1037" style="position:absolute;left:5765;top:3227;width:4418;height:0" coordorigin="5765,3227" coordsize="441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      <v:shape id="Freeform 2447" o:spid="_x0000_s1038" style="position:absolute;left:5765;top:3227;width:4418;height:0;visibility:visible;mso-wrap-style:square;v-text-anchor:top" coordsize="44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6zi8QA&#10;AADbAAAADwAAAGRycy9kb3ducmV2LnhtbESPT2vCQBTE7wW/w/KE3upGD7FEV6kBtQUF/5Sen9ln&#10;Epp9G3a3Jn57t1DocZiZ3zDzZW8acSPna8sKxqMEBHFhdc2lgs/z+uUVhA/IGhvLpOBOHpaLwdMc&#10;M207PtLtFEoRIewzVFCF0GZS+qIig35kW+LoXa0zGKJ0pdQOuwg3jZwkSSoN1hwXKmwpr6j4Pv0Y&#10;BbLbp5dtfsjJlbt1Pv3YnPerL6Weh/3bDESgPvyH/9rvWsEkhd8v8Qf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es4vEAAAA2wAAAA8AAAAAAAAAAAAAAAAAmAIAAGRycy9k&#10;b3ducmV2LnhtbFBLBQYAAAAABAAEAPUAAACJAwAAAAA=&#10;" path="m,l4418,e" filled="f" strokeweight=".58pt">
                              <v:path arrowok="t" o:connecttype="custom" o:connectlocs="0,0;4418,0" o:connectangles="0,0"/>
                            </v:shape>
                            <v:group id="Group 2445" o:spid="_x0000_s1039" style="position:absolute;left:10188;top:1783;width:0;height:1448" coordorigin="10188,1783" coordsize="0,14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      <v:shape id="Freeform 2446" o:spid="_x0000_s1040" style="position:absolute;left:10188;top:1783;width:0;height:1448;visibility:visible;mso-wrap-style:square;v-text-anchor:top" coordsize="0,14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LSDL8A&#10;AADbAAAADwAAAGRycy9kb3ducmV2LnhtbERPS4vCMBC+L/gfwgheFp3qYZVqFBGE9egLPI7N2Bab&#10;SWmytvrrzWHB48f3Xqw6W6kHN750omE8SkCxZM6Ukms4HbfDGSgfSAxVTljDkz2slr2vBaXGtbLn&#10;xyHkKoaIT0lDEUKdIvqsYEt+5GqWyN1cYylE2ORoGmpjuK1wkiQ/aKmU2FBQzZuCs/vhz2o4ttft&#10;63tWna3H6+kyveGuzlDrQb9bz0EF7sJH/O/+NRomcWz8En8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ktIMvwAAANsAAAAPAAAAAAAAAAAAAAAAAJgCAABkcnMvZG93bnJl&#10;di54bWxQSwUGAAAAAAQABAD1AAAAhAMAAAAA&#10;" path="m,l,1449e" filled="f" strokeweight=".58pt">
                                <v:path arrowok="t" o:connecttype="custom" o:connectlocs="0,1783;0,3232" o:connectangles="0,0"/>
                              </v:shape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position w:val="-1"/>
          <w:sz w:val="24"/>
          <w:szCs w:val="24"/>
        </w:rPr>
        <w:t xml:space="preserve">đang </w:t>
      </w:r>
      <w:r w:rsidR="008E4BD0">
        <w:rPr>
          <w:spacing w:val="-2"/>
          <w:position w:val="-1"/>
          <w:sz w:val="24"/>
          <w:szCs w:val="24"/>
        </w:rPr>
        <w:t>m</w:t>
      </w:r>
      <w:r w:rsidR="008E4BD0">
        <w:rPr>
          <w:position w:val="-1"/>
          <w:sz w:val="24"/>
          <w:szCs w:val="24"/>
        </w:rPr>
        <w:t>uốn</w:t>
      </w:r>
      <w:r w:rsidR="008E4BD0">
        <w:rPr>
          <w:spacing w:val="1"/>
          <w:position w:val="-1"/>
          <w:sz w:val="24"/>
          <w:szCs w:val="24"/>
        </w:rPr>
        <w:t xml:space="preserve"> </w:t>
      </w:r>
      <w:r w:rsidR="008E4BD0">
        <w:rPr>
          <w:position w:val="-1"/>
          <w:sz w:val="24"/>
          <w:szCs w:val="24"/>
        </w:rPr>
        <w:t>quảng bá.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5" w:line="260" w:lineRule="exact"/>
        <w:rPr>
          <w:sz w:val="26"/>
          <w:szCs w:val="26"/>
        </w:rPr>
      </w:pPr>
    </w:p>
    <w:p w:rsidR="00F81C28" w:rsidRDefault="008E4BD0">
      <w:pPr>
        <w:spacing w:before="29"/>
        <w:ind w:left="580"/>
        <w:rPr>
          <w:sz w:val="24"/>
          <w:szCs w:val="24"/>
        </w:rPr>
      </w:pPr>
      <w:r>
        <w:rPr>
          <w:b/>
          <w:sz w:val="24"/>
          <w:szCs w:val="24"/>
        </w:rPr>
        <w:t xml:space="preserve">3.   Giao thức </w:t>
      </w:r>
      <w:r>
        <w:rPr>
          <w:b/>
          <w:spacing w:val="-1"/>
          <w:sz w:val="24"/>
          <w:szCs w:val="24"/>
        </w:rPr>
        <w:t>đ</w:t>
      </w:r>
      <w:r>
        <w:rPr>
          <w:b/>
          <w:sz w:val="24"/>
          <w:szCs w:val="24"/>
        </w:rPr>
        <w:t>ịnh tuyến RIP: Các câu lệnh tùy chọn :</w:t>
      </w:r>
    </w:p>
    <w:p w:rsidR="00F81C28" w:rsidRDefault="00F81C28">
      <w:pPr>
        <w:spacing w:line="200" w:lineRule="exact"/>
      </w:pPr>
    </w:p>
    <w:p w:rsidR="00F81C28" w:rsidRDefault="00F81C28">
      <w:pPr>
        <w:spacing w:before="10" w:line="260" w:lineRule="exact"/>
        <w:rPr>
          <w:sz w:val="26"/>
          <w:szCs w:val="26"/>
        </w:rPr>
      </w:pPr>
    </w:p>
    <w:tbl>
      <w:tblPr>
        <w:tblW w:w="0" w:type="auto"/>
        <w:tblInd w:w="1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8"/>
        <w:gridCol w:w="4428"/>
      </w:tblGrid>
      <w:tr w:rsidR="00F81C28" w:rsidTr="009F37AF">
        <w:trPr>
          <w:trHeight w:hRule="exact" w:val="962"/>
        </w:trPr>
        <w:tc>
          <w:tcPr>
            <w:tcW w:w="43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 xml:space="preserve">g)# </w:t>
            </w:r>
            <w:r>
              <w:rPr>
                <w:b/>
                <w:sz w:val="24"/>
                <w:szCs w:val="24"/>
              </w:rPr>
              <w:t>no rou</w:t>
            </w:r>
            <w:r>
              <w:rPr>
                <w:b/>
                <w:spacing w:val="-1"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er rip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 giao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ức định  tu</w:t>
            </w:r>
            <w:r>
              <w:rPr>
                <w:spacing w:val="-1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ến hoạt độ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  trên</w:t>
            </w:r>
          </w:p>
          <w:p w:rsidR="00F81C28" w:rsidRDefault="00F81C28">
            <w:pPr>
              <w:spacing w:before="9" w:line="180" w:lineRule="exact"/>
              <w:rPr>
                <w:sz w:val="19"/>
                <w:szCs w:val="19"/>
              </w:rPr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router.</w:t>
            </w:r>
          </w:p>
        </w:tc>
      </w:tr>
      <w:tr w:rsidR="00F81C28" w:rsidTr="009F37AF">
        <w:trPr>
          <w:trHeight w:hRule="exact" w:val="961"/>
        </w:trPr>
        <w:tc>
          <w:tcPr>
            <w:tcW w:w="43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>g-rout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r)# </w:t>
            </w:r>
            <w:r>
              <w:rPr>
                <w:b/>
                <w:spacing w:val="-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o net</w:t>
            </w:r>
            <w:r>
              <w:rPr>
                <w:b/>
                <w:spacing w:val="-2"/>
                <w:sz w:val="24"/>
                <w:szCs w:val="24"/>
              </w:rPr>
              <w:t>w</w:t>
            </w:r>
            <w:r>
              <w:rPr>
                <w:b/>
                <w:sz w:val="24"/>
                <w:szCs w:val="24"/>
              </w:rPr>
              <w:t>ork</w:t>
            </w:r>
          </w:p>
          <w:p w:rsidR="00F81C28" w:rsidRDefault="00F81C28">
            <w:pPr>
              <w:spacing w:before="3"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pacing w:val="-2"/>
                <w:sz w:val="24"/>
                <w:szCs w:val="24"/>
              </w:rPr>
              <w:t>w</w:t>
            </w:r>
            <w:r>
              <w:rPr>
                <w:b/>
                <w:sz w:val="24"/>
                <w:szCs w:val="24"/>
              </w:rPr>
              <w:t>.x.y</w:t>
            </w:r>
            <w:r>
              <w:rPr>
                <w:b/>
                <w:spacing w:val="1"/>
                <w:sz w:val="24"/>
                <w:szCs w:val="24"/>
              </w:rPr>
              <w:t>.</w:t>
            </w:r>
            <w:r>
              <w:rPr>
                <w:b/>
                <w:sz w:val="24"/>
                <w:szCs w:val="24"/>
              </w:rPr>
              <w:t>z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Xóa bỏ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ạ</w:t>
            </w:r>
            <w:r>
              <w:rPr>
                <w:spacing w:val="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g w.x.y.z khỏi quá 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rình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đ</w:t>
            </w:r>
            <w:r>
              <w:rPr>
                <w:sz w:val="24"/>
                <w:szCs w:val="24"/>
              </w:rPr>
              <w:t>ịnh</w:t>
            </w:r>
          </w:p>
          <w:p w:rsidR="00F81C28" w:rsidRDefault="00F81C28">
            <w:pPr>
              <w:spacing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tuyến của R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P.</w:t>
            </w:r>
          </w:p>
        </w:tc>
      </w:tr>
      <w:tr w:rsidR="00F81C28" w:rsidTr="009F37AF">
        <w:trPr>
          <w:trHeight w:hRule="exact" w:val="962"/>
        </w:trPr>
        <w:tc>
          <w:tcPr>
            <w:tcW w:w="43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>g-rout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r)# </w:t>
            </w:r>
            <w:r>
              <w:rPr>
                <w:b/>
                <w:spacing w:val="-1"/>
                <w:sz w:val="24"/>
                <w:szCs w:val="24"/>
              </w:rPr>
              <w:t>v</w:t>
            </w:r>
            <w:r>
              <w:rPr>
                <w:b/>
                <w:sz w:val="24"/>
                <w:szCs w:val="24"/>
              </w:rPr>
              <w:t>ersion 2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Giao  thức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định  tuyến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được sử dụng  để</w:t>
            </w:r>
          </w:p>
          <w:p w:rsidR="00F81C28" w:rsidRDefault="00F81C28">
            <w:pPr>
              <w:spacing w:before="9" w:line="180" w:lineRule="exact"/>
              <w:rPr>
                <w:sz w:val="19"/>
                <w:szCs w:val="19"/>
              </w:rPr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nhận và gửi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các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gói tin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Ripv2</w:t>
            </w:r>
          </w:p>
        </w:tc>
      </w:tr>
      <w:tr w:rsidR="00F81C28" w:rsidTr="009F37AF">
        <w:trPr>
          <w:trHeight w:hRule="exact" w:val="962"/>
        </w:trPr>
        <w:tc>
          <w:tcPr>
            <w:tcW w:w="43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>g-rout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r)# </w:t>
            </w:r>
            <w:r>
              <w:rPr>
                <w:b/>
                <w:spacing w:val="-1"/>
                <w:sz w:val="24"/>
                <w:szCs w:val="24"/>
              </w:rPr>
              <w:t>v</w:t>
            </w:r>
            <w:r>
              <w:rPr>
                <w:b/>
                <w:sz w:val="24"/>
                <w:szCs w:val="24"/>
              </w:rPr>
              <w:t>ersion 1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Giao  thức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định  tuyến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được sử dụng  để</w:t>
            </w:r>
          </w:p>
          <w:p w:rsidR="00F81C28" w:rsidRDefault="00F81C28">
            <w:pPr>
              <w:spacing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nhận và gửi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các gói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tin </w:t>
            </w:r>
            <w:r>
              <w:rPr>
                <w:spacing w:val="-2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ipv1 duy nhất.</w:t>
            </w:r>
          </w:p>
        </w:tc>
      </w:tr>
      <w:tr w:rsidR="00F81C28" w:rsidTr="009F37AF">
        <w:trPr>
          <w:trHeight w:hRule="exact" w:val="961"/>
        </w:trPr>
        <w:tc>
          <w:tcPr>
            <w:tcW w:w="43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>g-i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 xml:space="preserve">)# </w:t>
            </w:r>
            <w:r>
              <w:rPr>
                <w:b/>
                <w:sz w:val="24"/>
                <w:szCs w:val="24"/>
              </w:rPr>
              <w:t xml:space="preserve">ip 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ip send versi</w:t>
            </w:r>
            <w:r>
              <w:rPr>
                <w:b/>
                <w:spacing w:val="-1"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n 1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Router sẽ  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hỉ gửi  duy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nhất  các  g</w:t>
            </w:r>
            <w:r>
              <w:rPr>
                <w:spacing w:val="-1"/>
                <w:sz w:val="24"/>
                <w:szCs w:val="24"/>
              </w:rPr>
              <w:t>ó</w:t>
            </w:r>
            <w:r>
              <w:rPr>
                <w:sz w:val="24"/>
                <w:szCs w:val="24"/>
              </w:rPr>
              <w:t>i  tin</w:t>
            </w:r>
          </w:p>
          <w:p w:rsidR="00F81C28" w:rsidRDefault="00F81C28">
            <w:pPr>
              <w:spacing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Ripv1 qua 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nter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ace nà</w:t>
            </w:r>
            <w:r>
              <w:rPr>
                <w:spacing w:val="-1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.</w:t>
            </w:r>
          </w:p>
        </w:tc>
      </w:tr>
      <w:tr w:rsidR="00F81C28" w:rsidTr="009F37AF">
        <w:trPr>
          <w:trHeight w:hRule="exact" w:val="962"/>
        </w:trPr>
        <w:tc>
          <w:tcPr>
            <w:tcW w:w="43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>g-i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 xml:space="preserve">)# </w:t>
            </w:r>
            <w:r>
              <w:rPr>
                <w:b/>
                <w:sz w:val="24"/>
                <w:szCs w:val="24"/>
              </w:rPr>
              <w:t xml:space="preserve">ip 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ip send versi</w:t>
            </w:r>
            <w:r>
              <w:rPr>
                <w:b/>
                <w:spacing w:val="-1"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n 2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Router sẽ  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hỉ gửi  duy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nhất  các  g</w:t>
            </w:r>
            <w:r>
              <w:rPr>
                <w:spacing w:val="-1"/>
                <w:sz w:val="24"/>
                <w:szCs w:val="24"/>
              </w:rPr>
              <w:t>ó</w:t>
            </w:r>
            <w:r>
              <w:rPr>
                <w:sz w:val="24"/>
                <w:szCs w:val="24"/>
              </w:rPr>
              <w:t>i  tin</w:t>
            </w:r>
          </w:p>
          <w:p w:rsidR="00F81C28" w:rsidRDefault="00F81C28">
            <w:pPr>
              <w:spacing w:before="9" w:line="180" w:lineRule="exact"/>
              <w:rPr>
                <w:sz w:val="19"/>
                <w:szCs w:val="19"/>
              </w:rPr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Ripv2 qua 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nter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ace nà</w:t>
            </w:r>
            <w:r>
              <w:rPr>
                <w:spacing w:val="-1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.</w:t>
            </w:r>
          </w:p>
        </w:tc>
      </w:tr>
      <w:tr w:rsidR="00F81C28" w:rsidTr="009F37AF">
        <w:trPr>
          <w:trHeight w:hRule="exact" w:val="762"/>
        </w:trPr>
        <w:tc>
          <w:tcPr>
            <w:tcW w:w="43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>g-i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 xml:space="preserve">)# </w:t>
            </w:r>
            <w:r>
              <w:rPr>
                <w:b/>
                <w:sz w:val="24"/>
                <w:szCs w:val="24"/>
              </w:rPr>
              <w:t xml:space="preserve">ip 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ip send versi</w:t>
            </w:r>
            <w:r>
              <w:rPr>
                <w:b/>
                <w:spacing w:val="-1"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n 1 2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Router sẽ  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hỉ gửi  các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gói  tin  Ri</w:t>
            </w:r>
            <w:r>
              <w:rPr>
                <w:spacing w:val="-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v1  và</w:t>
            </w: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Ripv2 qua 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nter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ace nà</w:t>
            </w:r>
            <w:r>
              <w:rPr>
                <w:spacing w:val="-1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.</w:t>
            </w:r>
          </w:p>
        </w:tc>
      </w:tr>
      <w:tr w:rsidR="00F81C28" w:rsidTr="009F37AF">
        <w:trPr>
          <w:trHeight w:hRule="exact" w:val="962"/>
        </w:trPr>
        <w:tc>
          <w:tcPr>
            <w:tcW w:w="43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>g-i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 xml:space="preserve">)# </w:t>
            </w:r>
            <w:r>
              <w:rPr>
                <w:b/>
                <w:sz w:val="24"/>
                <w:szCs w:val="24"/>
              </w:rPr>
              <w:t xml:space="preserve">ip 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ip recei</w:t>
            </w:r>
            <w:r>
              <w:rPr>
                <w:b/>
                <w:spacing w:val="-1"/>
                <w:sz w:val="24"/>
                <w:szCs w:val="24"/>
              </w:rPr>
              <w:t>v</w:t>
            </w:r>
            <w:r>
              <w:rPr>
                <w:b/>
                <w:sz w:val="24"/>
                <w:szCs w:val="24"/>
              </w:rPr>
              <w:t>e</w:t>
            </w:r>
          </w:p>
          <w:p w:rsidR="00F81C28" w:rsidRDefault="00F81C28">
            <w:pPr>
              <w:spacing w:before="3"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version 1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Router sẽ  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hỉ nhận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duy nhất  các g</w:t>
            </w:r>
            <w:r>
              <w:rPr>
                <w:spacing w:val="-1"/>
                <w:sz w:val="24"/>
                <w:szCs w:val="24"/>
              </w:rPr>
              <w:t>ó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tin</w:t>
            </w:r>
          </w:p>
          <w:p w:rsidR="00F81C28" w:rsidRDefault="00F81C28">
            <w:pPr>
              <w:spacing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Ripv1 qua 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nter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ace nà</w:t>
            </w:r>
            <w:r>
              <w:rPr>
                <w:spacing w:val="-1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.</w:t>
            </w:r>
          </w:p>
        </w:tc>
      </w:tr>
      <w:tr w:rsidR="00F81C28" w:rsidTr="009F37AF">
        <w:trPr>
          <w:trHeight w:hRule="exact" w:val="961"/>
        </w:trPr>
        <w:tc>
          <w:tcPr>
            <w:tcW w:w="43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>g-i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 xml:space="preserve">)# </w:t>
            </w:r>
            <w:r>
              <w:rPr>
                <w:b/>
                <w:sz w:val="24"/>
                <w:szCs w:val="24"/>
              </w:rPr>
              <w:t xml:space="preserve">ip 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ip recei</w:t>
            </w:r>
            <w:r>
              <w:rPr>
                <w:b/>
                <w:spacing w:val="-1"/>
                <w:sz w:val="24"/>
                <w:szCs w:val="24"/>
              </w:rPr>
              <w:t>v</w:t>
            </w:r>
            <w:r>
              <w:rPr>
                <w:b/>
                <w:sz w:val="24"/>
                <w:szCs w:val="24"/>
              </w:rPr>
              <w:t>e</w:t>
            </w:r>
          </w:p>
          <w:p w:rsidR="00F81C28" w:rsidRDefault="00F81C28">
            <w:pPr>
              <w:spacing w:before="3"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version 2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Router sẽ  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hỉ nhận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duy nhất  các g</w:t>
            </w:r>
            <w:r>
              <w:rPr>
                <w:spacing w:val="-1"/>
                <w:sz w:val="24"/>
                <w:szCs w:val="24"/>
              </w:rPr>
              <w:t>ó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tin</w:t>
            </w:r>
          </w:p>
          <w:p w:rsidR="00F81C28" w:rsidRDefault="00F81C28">
            <w:pPr>
              <w:spacing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Ripv2 qua 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nter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ace nà</w:t>
            </w:r>
            <w:r>
              <w:rPr>
                <w:spacing w:val="-1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.</w:t>
            </w:r>
          </w:p>
        </w:tc>
      </w:tr>
      <w:tr w:rsidR="00F81C28" w:rsidTr="009F37AF">
        <w:trPr>
          <w:trHeight w:hRule="exact" w:val="486"/>
        </w:trPr>
        <w:tc>
          <w:tcPr>
            <w:tcW w:w="43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>g-i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 xml:space="preserve">)# </w:t>
            </w:r>
            <w:r>
              <w:rPr>
                <w:b/>
                <w:sz w:val="24"/>
                <w:szCs w:val="24"/>
              </w:rPr>
              <w:t xml:space="preserve">ip 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ip recei</w:t>
            </w:r>
            <w:r>
              <w:rPr>
                <w:b/>
                <w:spacing w:val="-1"/>
                <w:sz w:val="24"/>
                <w:szCs w:val="24"/>
              </w:rPr>
              <w:t>v</w:t>
            </w:r>
            <w:r>
              <w:rPr>
                <w:b/>
                <w:sz w:val="24"/>
                <w:szCs w:val="24"/>
              </w:rPr>
              <w:t>e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Router sẽ  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hận  các  gói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tin  Ripv1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và</w:t>
            </w:r>
          </w:p>
        </w:tc>
      </w:tr>
    </w:tbl>
    <w:p w:rsidR="00F81C28" w:rsidRDefault="00F81C28">
      <w:pPr>
        <w:sectPr w:rsidR="00F81C28">
          <w:pgSz w:w="12240" w:h="15840"/>
          <w:pgMar w:top="1500" w:right="1440" w:bottom="280" w:left="1220" w:header="720" w:footer="589" w:gutter="0"/>
          <w:cols w:space="720"/>
        </w:sectPr>
      </w:pPr>
    </w:p>
    <w:p w:rsidR="00F81C28" w:rsidRDefault="00F81C28">
      <w:pPr>
        <w:spacing w:before="2" w:line="260" w:lineRule="exact"/>
        <w:rPr>
          <w:sz w:val="26"/>
          <w:szCs w:val="26"/>
        </w:rPr>
      </w:pPr>
    </w:p>
    <w:tbl>
      <w:tblPr>
        <w:tblW w:w="0" w:type="auto"/>
        <w:tblInd w:w="1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8"/>
        <w:gridCol w:w="5012"/>
      </w:tblGrid>
      <w:tr w:rsidR="00F81C28" w:rsidTr="009F37AF">
        <w:trPr>
          <w:trHeight w:hRule="exact" w:val="486"/>
        </w:trPr>
        <w:tc>
          <w:tcPr>
            <w:tcW w:w="43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version 1 2</w:t>
            </w:r>
          </w:p>
        </w:tc>
        <w:tc>
          <w:tcPr>
            <w:tcW w:w="5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Ripv2 qua 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nter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ace nà</w:t>
            </w:r>
            <w:r>
              <w:rPr>
                <w:spacing w:val="-1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.</w:t>
            </w:r>
          </w:p>
        </w:tc>
      </w:tr>
      <w:tr w:rsidR="00F81C28" w:rsidTr="009F37AF">
        <w:trPr>
          <w:trHeight w:hRule="exact" w:val="1439"/>
        </w:trPr>
        <w:tc>
          <w:tcPr>
            <w:tcW w:w="43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>g-rout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r)# </w:t>
            </w:r>
            <w:r>
              <w:rPr>
                <w:b/>
                <w:spacing w:val="-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o auto-</w:t>
            </w:r>
          </w:p>
          <w:p w:rsidR="00F81C28" w:rsidRDefault="00F81C28">
            <w:pPr>
              <w:spacing w:before="2"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summary</w:t>
            </w:r>
          </w:p>
        </w:tc>
        <w:tc>
          <w:tcPr>
            <w:tcW w:w="5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Tắt  tính 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ă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 tự  động t</w:t>
            </w:r>
            <w:r>
              <w:rPr>
                <w:spacing w:val="-1"/>
                <w:sz w:val="24"/>
                <w:szCs w:val="24"/>
              </w:rPr>
              <w:t>ổ</w:t>
            </w:r>
            <w:r>
              <w:rPr>
                <w:sz w:val="24"/>
                <w:szCs w:val="24"/>
              </w:rPr>
              <w:t>ng hợp  địa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chỉ</w:t>
            </w:r>
          </w:p>
          <w:p w:rsidR="00F81C28" w:rsidRDefault="00F81C28">
            <w:pPr>
              <w:spacing w:before="9" w:line="180" w:lineRule="exact"/>
              <w:rPr>
                <w:sz w:val="19"/>
                <w:szCs w:val="19"/>
              </w:rPr>
            </w:pPr>
          </w:p>
          <w:p w:rsidR="00F81C28" w:rsidRDefault="008E4BD0">
            <w:pPr>
              <w:spacing w:line="414" w:lineRule="auto"/>
              <w:ind w:left="102" w:right="27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của  các </w:t>
            </w:r>
            <w:r>
              <w:rPr>
                <w:spacing w:val="-2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ạng  class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ul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(chỉ  có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tác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dụng với Ripv2).</w:t>
            </w:r>
          </w:p>
        </w:tc>
      </w:tr>
      <w:tr w:rsidR="00F81C28" w:rsidTr="009F37AF">
        <w:trPr>
          <w:trHeight w:hRule="exact" w:val="961"/>
        </w:trPr>
        <w:tc>
          <w:tcPr>
            <w:tcW w:w="43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>g-rout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r)# </w:t>
            </w:r>
            <w:r>
              <w:rPr>
                <w:b/>
                <w:spacing w:val="-1"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assive-</w:t>
            </w:r>
          </w:p>
          <w:p w:rsidR="00F81C28" w:rsidRDefault="00F81C28">
            <w:pPr>
              <w:spacing w:before="3"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interf</w:t>
            </w:r>
            <w:r>
              <w:rPr>
                <w:b/>
                <w:spacing w:val="-1"/>
                <w:sz w:val="24"/>
                <w:szCs w:val="24"/>
              </w:rPr>
              <w:t>a</w:t>
            </w:r>
            <w:r>
              <w:rPr>
                <w:b/>
                <w:sz w:val="24"/>
                <w:szCs w:val="24"/>
              </w:rPr>
              <w:t>ce s</w:t>
            </w:r>
            <w:r>
              <w:rPr>
                <w:b/>
                <w:spacing w:val="-1"/>
                <w:sz w:val="24"/>
                <w:szCs w:val="24"/>
              </w:rPr>
              <w:t>0</w:t>
            </w:r>
            <w:r>
              <w:rPr>
                <w:b/>
                <w:sz w:val="24"/>
                <w:szCs w:val="24"/>
              </w:rPr>
              <w:t>/0/0</w:t>
            </w:r>
          </w:p>
        </w:tc>
        <w:tc>
          <w:tcPr>
            <w:tcW w:w="5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Router sẽ  </w:t>
            </w:r>
            <w:r>
              <w:rPr>
                <w:spacing w:val="-1"/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hông gửi  c</w:t>
            </w:r>
            <w:r>
              <w:rPr>
                <w:spacing w:val="-1"/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 xml:space="preserve">c  thông  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in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định</w:t>
            </w:r>
          </w:p>
          <w:p w:rsidR="00F81C28" w:rsidRDefault="00F81C28">
            <w:pPr>
              <w:spacing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tuyến của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p ra ngoài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ter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ace này.</w:t>
            </w:r>
          </w:p>
        </w:tc>
      </w:tr>
      <w:tr w:rsidR="00F81C28" w:rsidTr="009F37AF">
        <w:trPr>
          <w:trHeight w:hRule="exact" w:val="962"/>
        </w:trPr>
        <w:tc>
          <w:tcPr>
            <w:tcW w:w="43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>g-rout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r)# </w:t>
            </w:r>
            <w:r>
              <w:rPr>
                <w:b/>
                <w:spacing w:val="-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eighbor</w:t>
            </w:r>
          </w:p>
          <w:p w:rsidR="00F81C28" w:rsidRDefault="00F81C28">
            <w:pPr>
              <w:spacing w:before="2"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a.b.c.d</w:t>
            </w:r>
          </w:p>
        </w:tc>
        <w:tc>
          <w:tcPr>
            <w:tcW w:w="5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Chỉ ra </w:t>
            </w:r>
            <w:r>
              <w:rPr>
                <w:spacing w:val="-2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ột neighbor để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ao đổi thông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tin</w:t>
            </w:r>
          </w:p>
          <w:p w:rsidR="00F81C28" w:rsidRDefault="00F81C28">
            <w:pPr>
              <w:spacing w:before="9" w:line="180" w:lineRule="exact"/>
              <w:rPr>
                <w:sz w:val="19"/>
                <w:szCs w:val="19"/>
              </w:rPr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định tuyến</w:t>
            </w:r>
          </w:p>
        </w:tc>
      </w:tr>
      <w:tr w:rsidR="00F81C28" w:rsidTr="009F37AF">
        <w:trPr>
          <w:trHeight w:hRule="exact" w:val="961"/>
        </w:trPr>
        <w:tc>
          <w:tcPr>
            <w:tcW w:w="43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>g-rout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r)# </w:t>
            </w:r>
            <w:r>
              <w:rPr>
                <w:b/>
                <w:spacing w:val="-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o ip spli</w:t>
            </w:r>
            <w:r>
              <w:rPr>
                <w:b/>
                <w:spacing w:val="-1"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-</w:t>
            </w:r>
          </w:p>
          <w:p w:rsidR="00F81C28" w:rsidRDefault="00F81C28">
            <w:pPr>
              <w:spacing w:before="3"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hori</w:t>
            </w:r>
            <w:r>
              <w:rPr>
                <w:b/>
                <w:spacing w:val="-2"/>
                <w:sz w:val="24"/>
                <w:szCs w:val="24"/>
              </w:rPr>
              <w:t>z</w:t>
            </w:r>
            <w:r>
              <w:rPr>
                <w:b/>
                <w:spacing w:val="1"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n</w:t>
            </w:r>
          </w:p>
        </w:tc>
        <w:tc>
          <w:tcPr>
            <w:tcW w:w="5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Tắt tính 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ă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 split h</w:t>
            </w:r>
            <w:r>
              <w:rPr>
                <w:spacing w:val="-1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iz</w:t>
            </w:r>
            <w:r>
              <w:rPr>
                <w:sz w:val="24"/>
                <w:szCs w:val="24"/>
              </w:rPr>
              <w:t>on trên ro</w:t>
            </w:r>
            <w:r>
              <w:rPr>
                <w:spacing w:val="-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</w:tr>
      <w:tr w:rsidR="00F81C28" w:rsidTr="009F37AF">
        <w:trPr>
          <w:trHeight w:hRule="exact" w:val="962"/>
        </w:trPr>
        <w:tc>
          <w:tcPr>
            <w:tcW w:w="43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>g-rout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r)#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>p split-ho</w:t>
            </w:r>
            <w:r>
              <w:rPr>
                <w:b/>
                <w:spacing w:val="-1"/>
                <w:sz w:val="24"/>
                <w:szCs w:val="24"/>
              </w:rPr>
              <w:t>riz</w:t>
            </w:r>
            <w:r>
              <w:rPr>
                <w:b/>
                <w:sz w:val="24"/>
                <w:szCs w:val="24"/>
              </w:rPr>
              <w:t>on</w:t>
            </w:r>
          </w:p>
        </w:tc>
        <w:tc>
          <w:tcPr>
            <w:tcW w:w="5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Enable  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ính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năng  spl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horizon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trên</w:t>
            </w:r>
          </w:p>
          <w:p w:rsidR="00F81C28" w:rsidRDefault="00F81C28">
            <w:pPr>
              <w:spacing w:before="9" w:line="180" w:lineRule="exact"/>
              <w:rPr>
                <w:sz w:val="19"/>
                <w:szCs w:val="19"/>
              </w:rPr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router.</w:t>
            </w:r>
          </w:p>
        </w:tc>
      </w:tr>
      <w:tr w:rsidR="00F81C28" w:rsidTr="009F37AF">
        <w:trPr>
          <w:trHeight w:hRule="exact" w:val="2866"/>
        </w:trPr>
        <w:tc>
          <w:tcPr>
            <w:tcW w:w="43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>g-rout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r)#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>mers bas</w:t>
            </w:r>
            <w:r>
              <w:rPr>
                <w:b/>
                <w:spacing w:val="-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>c</w:t>
            </w:r>
            <w:r>
              <w:rPr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30</w:t>
            </w:r>
          </w:p>
          <w:p w:rsidR="00F81C28" w:rsidRDefault="00F81C28">
            <w:pPr>
              <w:spacing w:before="3"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90 180 270 360</w:t>
            </w:r>
          </w:p>
        </w:tc>
        <w:tc>
          <w:tcPr>
            <w:tcW w:w="5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Thay đổi c</w:t>
            </w:r>
            <w:r>
              <w:rPr>
                <w:spacing w:val="-1"/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c tham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số thời gian </w:t>
            </w:r>
            <w:r>
              <w:rPr>
                <w:spacing w:val="-1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ới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RIP:</w:t>
            </w:r>
          </w:p>
          <w:p w:rsidR="00F81C28" w:rsidRDefault="00F81C28">
            <w:pPr>
              <w:spacing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30 = thời </w:t>
            </w:r>
            <w:r>
              <w:rPr>
                <w:spacing w:val="-1"/>
                <w:sz w:val="24"/>
                <w:szCs w:val="24"/>
              </w:rPr>
              <w:t>gi</w:t>
            </w:r>
            <w:r>
              <w:rPr>
                <w:sz w:val="24"/>
                <w:szCs w:val="24"/>
              </w:rPr>
              <w:t>an Update</w:t>
            </w:r>
          </w:p>
          <w:p w:rsidR="00F81C28" w:rsidRDefault="00F81C28">
            <w:pPr>
              <w:spacing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 = Thời g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an Inva</w:t>
            </w:r>
            <w:r>
              <w:rPr>
                <w:spacing w:val="-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id</w:t>
            </w:r>
          </w:p>
          <w:p w:rsidR="00F81C28" w:rsidRDefault="00F81C28">
            <w:pPr>
              <w:spacing w:before="9" w:line="180" w:lineRule="exact"/>
              <w:rPr>
                <w:sz w:val="19"/>
                <w:szCs w:val="19"/>
              </w:rPr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180 = Thời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gian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ho</w:t>
            </w:r>
            <w:r>
              <w:rPr>
                <w:spacing w:val="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-d</w:t>
            </w:r>
            <w:r>
              <w:rPr>
                <w:spacing w:val="-1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wn</w:t>
            </w:r>
          </w:p>
          <w:p w:rsidR="00F81C28" w:rsidRDefault="00F81C28">
            <w:pPr>
              <w:spacing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270 = Thời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gian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lush</w:t>
            </w:r>
          </w:p>
          <w:p w:rsidR="00F81C28" w:rsidRDefault="00F81C28">
            <w:pPr>
              <w:spacing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360 = Thời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gian Sleep</w:t>
            </w:r>
          </w:p>
        </w:tc>
      </w:tr>
      <w:tr w:rsidR="00F81C28" w:rsidTr="009F37AF">
        <w:trPr>
          <w:trHeight w:hRule="exact" w:val="962"/>
        </w:trPr>
        <w:tc>
          <w:tcPr>
            <w:tcW w:w="43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>g-rout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r)#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maximu</w:t>
            </w:r>
            <w:r>
              <w:rPr>
                <w:b/>
                <w:spacing w:val="-1"/>
                <w:sz w:val="24"/>
                <w:szCs w:val="24"/>
              </w:rPr>
              <w:t>m</w:t>
            </w:r>
            <w:r>
              <w:rPr>
                <w:b/>
                <w:sz w:val="24"/>
                <w:szCs w:val="24"/>
              </w:rPr>
              <w:t>-</w:t>
            </w:r>
          </w:p>
          <w:p w:rsidR="00F81C28" w:rsidRDefault="00F81C28">
            <w:pPr>
              <w:spacing w:before="2"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paths x</w:t>
            </w:r>
          </w:p>
        </w:tc>
        <w:tc>
          <w:tcPr>
            <w:tcW w:w="5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Giới hạn số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đường đi c</w:t>
            </w:r>
            <w:r>
              <w:rPr>
                <w:spacing w:val="-1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 xml:space="preserve">o cân bằng 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ải là</w:t>
            </w:r>
          </w:p>
          <w:p w:rsidR="00F81C28" w:rsidRDefault="00F81C28">
            <w:pPr>
              <w:spacing w:before="9" w:line="180" w:lineRule="exact"/>
              <w:rPr>
                <w:sz w:val="19"/>
                <w:szCs w:val="19"/>
              </w:rPr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 (4 là </w:t>
            </w:r>
            <w:r>
              <w:rPr>
                <w:spacing w:val="-2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 xml:space="preserve">ặc định, còn 6 </w:t>
            </w:r>
            <w:r>
              <w:rPr>
                <w:spacing w:val="-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ẽ là t</w:t>
            </w:r>
            <w:r>
              <w:rPr>
                <w:spacing w:val="-1"/>
                <w:sz w:val="24"/>
                <w:szCs w:val="24"/>
              </w:rPr>
              <w:t>ố</w:t>
            </w:r>
            <w:r>
              <w:rPr>
                <w:sz w:val="24"/>
                <w:szCs w:val="24"/>
              </w:rPr>
              <w:t>i đa).</w:t>
            </w:r>
          </w:p>
        </w:tc>
      </w:tr>
      <w:tr w:rsidR="00F81C28" w:rsidTr="009F37AF">
        <w:trPr>
          <w:trHeight w:hRule="exact" w:val="962"/>
        </w:trPr>
        <w:tc>
          <w:tcPr>
            <w:tcW w:w="43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>g-rout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r)# </w:t>
            </w:r>
            <w:r>
              <w:rPr>
                <w:b/>
                <w:spacing w:val="-1"/>
                <w:sz w:val="24"/>
                <w:szCs w:val="24"/>
              </w:rPr>
              <w:t>d</w:t>
            </w:r>
            <w:r>
              <w:rPr>
                <w:b/>
                <w:sz w:val="24"/>
                <w:szCs w:val="24"/>
              </w:rPr>
              <w:t>efaul</w:t>
            </w:r>
            <w:r>
              <w:rPr>
                <w:b/>
                <w:spacing w:val="-1"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-</w:t>
            </w:r>
          </w:p>
          <w:p w:rsidR="00F81C28" w:rsidRDefault="00F81C28">
            <w:pPr>
              <w:spacing w:before="3"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inform</w:t>
            </w:r>
            <w:r>
              <w:rPr>
                <w:b/>
                <w:spacing w:val="-1"/>
                <w:sz w:val="24"/>
                <w:szCs w:val="24"/>
              </w:rPr>
              <w:t>a</w:t>
            </w:r>
            <w:r>
              <w:rPr>
                <w:b/>
                <w:sz w:val="24"/>
                <w:szCs w:val="24"/>
              </w:rPr>
              <w:t>tion</w:t>
            </w:r>
            <w:r>
              <w:rPr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orginate</w:t>
            </w:r>
          </w:p>
        </w:tc>
        <w:tc>
          <w:tcPr>
            <w:tcW w:w="5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Cấu hình d</w:t>
            </w:r>
            <w:r>
              <w:rPr>
                <w:spacing w:val="-1"/>
                <w:sz w:val="24"/>
                <w:szCs w:val="24"/>
              </w:rPr>
              <w:t>ef</w:t>
            </w:r>
            <w:r>
              <w:rPr>
                <w:sz w:val="24"/>
                <w:szCs w:val="24"/>
              </w:rPr>
              <w:t>ault rou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e t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ong rip.</w:t>
            </w:r>
          </w:p>
        </w:tc>
      </w:tr>
    </w:tbl>
    <w:p w:rsidR="00F81C28" w:rsidRDefault="00F81C28">
      <w:pPr>
        <w:spacing w:line="200" w:lineRule="exact"/>
      </w:pPr>
    </w:p>
    <w:p w:rsidR="00F81C28" w:rsidRDefault="00F81C28">
      <w:pPr>
        <w:spacing w:before="1" w:line="240" w:lineRule="exact"/>
        <w:rPr>
          <w:sz w:val="24"/>
          <w:szCs w:val="24"/>
        </w:rPr>
      </w:pPr>
    </w:p>
    <w:p w:rsidR="00F81C28" w:rsidRDefault="008E4BD0">
      <w:pPr>
        <w:spacing w:before="29" w:line="260" w:lineRule="exact"/>
        <w:ind w:left="580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>4.   Xử lý lỗi v</w:t>
      </w:r>
      <w:r>
        <w:rPr>
          <w:b/>
          <w:spacing w:val="-1"/>
          <w:position w:val="-1"/>
          <w:sz w:val="24"/>
          <w:szCs w:val="24"/>
        </w:rPr>
        <w:t>ớ</w:t>
      </w:r>
      <w:r>
        <w:rPr>
          <w:b/>
          <w:position w:val="-1"/>
          <w:sz w:val="24"/>
          <w:szCs w:val="24"/>
        </w:rPr>
        <w:t>i RIP :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2" w:line="220" w:lineRule="exact"/>
        <w:rPr>
          <w:sz w:val="22"/>
          <w:szCs w:val="22"/>
        </w:rPr>
      </w:pPr>
    </w:p>
    <w:p w:rsidR="00F81C28" w:rsidRDefault="00F81C28">
      <w:pPr>
        <w:ind w:left="430"/>
      </w:pPr>
    </w:p>
    <w:p w:rsidR="00F81C28" w:rsidRDefault="00F81C28">
      <w:pPr>
        <w:spacing w:line="260" w:lineRule="exact"/>
        <w:ind w:left="4695" w:right="4477"/>
        <w:jc w:val="center"/>
        <w:rPr>
          <w:rFonts w:ascii="Calibri" w:eastAsia="Calibri" w:hAnsi="Calibri" w:cs="Calibri"/>
          <w:sz w:val="22"/>
          <w:szCs w:val="22"/>
        </w:rPr>
        <w:sectPr w:rsidR="00F81C28">
          <w:headerReference w:type="default" r:id="rId43"/>
          <w:footerReference w:type="default" r:id="rId44"/>
          <w:pgSz w:w="12240" w:h="15840"/>
          <w:pgMar w:top="1500" w:right="1440" w:bottom="280" w:left="1220" w:header="720" w:footer="0" w:gutter="0"/>
          <w:cols w:space="720"/>
        </w:sectPr>
      </w:pPr>
    </w:p>
    <w:p w:rsidR="00F81C28" w:rsidRDefault="00F81C28">
      <w:pPr>
        <w:spacing w:before="2" w:line="260" w:lineRule="exact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8"/>
        <w:gridCol w:w="4428"/>
      </w:tblGrid>
      <w:tr w:rsidR="00F81C28">
        <w:trPr>
          <w:trHeight w:hRule="exact" w:val="486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Router#</w:t>
            </w:r>
            <w:r>
              <w:rPr>
                <w:b/>
                <w:sz w:val="24"/>
                <w:szCs w:val="24"/>
              </w:rPr>
              <w:t>sh</w:t>
            </w:r>
            <w:r>
              <w:rPr>
                <w:b/>
                <w:spacing w:val="-1"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w</w:t>
            </w:r>
            <w:r>
              <w:rPr>
                <w:b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ip route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Hiển thị n</w:t>
            </w:r>
            <w:r>
              <w:rPr>
                <w:spacing w:val="-1"/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dung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ủa b</w:t>
            </w:r>
            <w:r>
              <w:rPr>
                <w:spacing w:val="-1"/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định tuy</w:t>
            </w:r>
            <w:r>
              <w:rPr>
                <w:spacing w:val="-1"/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n</w:t>
            </w:r>
          </w:p>
        </w:tc>
      </w:tr>
      <w:tr w:rsidR="00F81C28">
        <w:trPr>
          <w:trHeight w:hRule="exact" w:val="962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Router# </w:t>
            </w:r>
            <w:r>
              <w:rPr>
                <w:b/>
                <w:sz w:val="24"/>
                <w:szCs w:val="24"/>
              </w:rPr>
              <w:t>debug ip rip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Hiển  thị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tất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cả các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thô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6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tin về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rip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đang</w:t>
            </w:r>
          </w:p>
          <w:p w:rsidR="00F81C28" w:rsidRDefault="00F81C28">
            <w:pPr>
              <w:spacing w:before="9" w:line="180" w:lineRule="exact"/>
              <w:rPr>
                <w:sz w:val="19"/>
                <w:szCs w:val="19"/>
              </w:rPr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xử lý bởi r</w:t>
            </w:r>
            <w:r>
              <w:rPr>
                <w:spacing w:val="-1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uter.</w:t>
            </w:r>
          </w:p>
        </w:tc>
      </w:tr>
      <w:tr w:rsidR="00F81C28">
        <w:trPr>
          <w:trHeight w:hRule="exact" w:val="486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Router# </w:t>
            </w:r>
            <w:r>
              <w:rPr>
                <w:b/>
                <w:sz w:val="24"/>
                <w:szCs w:val="24"/>
              </w:rPr>
              <w:t>sh</w:t>
            </w:r>
            <w:r>
              <w:rPr>
                <w:b/>
                <w:spacing w:val="-1"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w</w:t>
            </w:r>
            <w:r>
              <w:rPr>
                <w:b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ip rip da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abase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Hiển thị n</w:t>
            </w:r>
            <w:r>
              <w:rPr>
                <w:spacing w:val="-1"/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dung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ủa RIP database.</w:t>
            </w:r>
          </w:p>
        </w:tc>
      </w:tr>
    </w:tbl>
    <w:p w:rsidR="00F81C28" w:rsidRDefault="00F81C28">
      <w:pPr>
        <w:spacing w:before="9" w:line="160" w:lineRule="exact"/>
        <w:rPr>
          <w:sz w:val="17"/>
          <w:szCs w:val="17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ind w:left="392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2" w:line="220" w:lineRule="exact"/>
        <w:rPr>
          <w:sz w:val="22"/>
          <w:szCs w:val="22"/>
        </w:rPr>
      </w:pPr>
    </w:p>
    <w:p w:rsidR="00F81C28" w:rsidRDefault="00F81C28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9F37AF" w:rsidRDefault="009F37AF">
      <w:pPr>
        <w:ind w:left="430"/>
      </w:pPr>
    </w:p>
    <w:p w:rsidR="00F81C28" w:rsidRDefault="00F81C28">
      <w:pPr>
        <w:spacing w:line="260" w:lineRule="exact"/>
        <w:ind w:left="4695" w:right="4477"/>
        <w:jc w:val="center"/>
        <w:rPr>
          <w:rFonts w:ascii="Calibri" w:eastAsia="Calibri" w:hAnsi="Calibri" w:cs="Calibri"/>
          <w:sz w:val="22"/>
          <w:szCs w:val="22"/>
        </w:rPr>
        <w:sectPr w:rsidR="00F81C28">
          <w:headerReference w:type="default" r:id="rId45"/>
          <w:footerReference w:type="default" r:id="rId46"/>
          <w:pgSz w:w="12240" w:h="15840"/>
          <w:pgMar w:top="1500" w:right="1440" w:bottom="280" w:left="1220" w:header="720" w:footer="0" w:gutter="0"/>
          <w:cols w:space="720"/>
        </w:sectPr>
      </w:pPr>
    </w:p>
    <w:p w:rsidR="00F81C28" w:rsidRDefault="00F81C28">
      <w:pPr>
        <w:spacing w:before="19" w:line="240" w:lineRule="exact"/>
        <w:rPr>
          <w:sz w:val="24"/>
          <w:szCs w:val="24"/>
        </w:rPr>
      </w:pPr>
    </w:p>
    <w:p w:rsidR="00F81C28" w:rsidRDefault="008E4BD0">
      <w:pPr>
        <w:spacing w:before="8" w:line="440" w:lineRule="exact"/>
        <w:ind w:left="2919"/>
        <w:rPr>
          <w:sz w:val="40"/>
          <w:szCs w:val="40"/>
        </w:rPr>
      </w:pPr>
      <w:r>
        <w:rPr>
          <w:b/>
          <w:color w:val="FF0000"/>
          <w:position w:val="-1"/>
          <w:sz w:val="40"/>
          <w:szCs w:val="40"/>
        </w:rPr>
        <w:t>RIP</w:t>
      </w:r>
      <w:r>
        <w:rPr>
          <w:b/>
          <w:color w:val="FF0000"/>
          <w:spacing w:val="1"/>
          <w:position w:val="-1"/>
          <w:sz w:val="40"/>
          <w:szCs w:val="40"/>
        </w:rPr>
        <w:t>v</w:t>
      </w:r>
      <w:r>
        <w:rPr>
          <w:b/>
          <w:color w:val="FF0000"/>
          <w:position w:val="-1"/>
          <w:sz w:val="40"/>
          <w:szCs w:val="40"/>
        </w:rPr>
        <w:t>2</w:t>
      </w:r>
      <w:r>
        <w:rPr>
          <w:b/>
          <w:color w:val="FF0000"/>
          <w:spacing w:val="-10"/>
          <w:position w:val="-1"/>
          <w:sz w:val="40"/>
          <w:szCs w:val="40"/>
        </w:rPr>
        <w:t xml:space="preserve"> </w:t>
      </w:r>
      <w:r>
        <w:rPr>
          <w:b/>
          <w:color w:val="FF0000"/>
          <w:position w:val="-1"/>
          <w:sz w:val="40"/>
          <w:szCs w:val="40"/>
        </w:rPr>
        <w:t>Lab</w:t>
      </w:r>
      <w:r>
        <w:rPr>
          <w:b/>
          <w:color w:val="FF0000"/>
          <w:spacing w:val="-4"/>
          <w:position w:val="-1"/>
          <w:sz w:val="40"/>
          <w:szCs w:val="40"/>
        </w:rPr>
        <w:t xml:space="preserve"> </w:t>
      </w:r>
      <w:r>
        <w:rPr>
          <w:b/>
          <w:color w:val="FF0000"/>
          <w:spacing w:val="1"/>
          <w:position w:val="-1"/>
          <w:sz w:val="40"/>
          <w:szCs w:val="40"/>
        </w:rPr>
        <w:t>T</w:t>
      </w:r>
      <w:r>
        <w:rPr>
          <w:b/>
          <w:color w:val="FF0000"/>
          <w:position w:val="-1"/>
          <w:sz w:val="40"/>
          <w:szCs w:val="40"/>
        </w:rPr>
        <w:t>ổng</w:t>
      </w:r>
      <w:r>
        <w:rPr>
          <w:b/>
          <w:color w:val="FF0000"/>
          <w:spacing w:val="-6"/>
          <w:position w:val="-1"/>
          <w:sz w:val="40"/>
          <w:szCs w:val="40"/>
        </w:rPr>
        <w:t xml:space="preserve"> </w:t>
      </w:r>
      <w:r>
        <w:rPr>
          <w:b/>
          <w:color w:val="FF0000"/>
          <w:position w:val="-1"/>
          <w:sz w:val="40"/>
          <w:szCs w:val="40"/>
        </w:rPr>
        <w:t>Hợp</w:t>
      </w:r>
    </w:p>
    <w:p w:rsidR="00F81C28" w:rsidRDefault="00F81C28">
      <w:pPr>
        <w:spacing w:before="7" w:line="140" w:lineRule="exact"/>
        <w:rPr>
          <w:sz w:val="14"/>
          <w:szCs w:val="14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spacing w:before="24"/>
        <w:ind w:left="4109" w:right="4009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pacing w:val="-1"/>
          <w:sz w:val="28"/>
          <w:szCs w:val="28"/>
        </w:rPr>
        <w:t>Y</w:t>
      </w:r>
      <w:r>
        <w:rPr>
          <w:rFonts w:ascii="Arial" w:eastAsia="Arial" w:hAnsi="Arial" w:cs="Arial"/>
          <w:b/>
          <w:spacing w:val="1"/>
          <w:sz w:val="28"/>
          <w:szCs w:val="28"/>
        </w:rPr>
        <w:t>Ê</w:t>
      </w:r>
      <w:r>
        <w:rPr>
          <w:rFonts w:ascii="Arial" w:eastAsia="Arial" w:hAnsi="Arial" w:cs="Arial"/>
          <w:b/>
          <w:sz w:val="28"/>
          <w:szCs w:val="28"/>
        </w:rPr>
        <w:t>U</w:t>
      </w:r>
      <w:r>
        <w:rPr>
          <w:rFonts w:ascii="Arial" w:eastAsia="Arial" w:hAnsi="Arial" w:cs="Arial"/>
          <w:b/>
          <w:spacing w:val="-2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1"/>
          <w:w w:val="99"/>
          <w:sz w:val="28"/>
          <w:szCs w:val="28"/>
        </w:rPr>
        <w:t>CẦ</w:t>
      </w:r>
      <w:r>
        <w:rPr>
          <w:rFonts w:ascii="Arial" w:eastAsia="Arial" w:hAnsi="Arial" w:cs="Arial"/>
          <w:b/>
          <w:w w:val="99"/>
          <w:sz w:val="28"/>
          <w:szCs w:val="28"/>
        </w:rPr>
        <w:t>U</w:t>
      </w:r>
    </w:p>
    <w:p w:rsidR="00F81C28" w:rsidRDefault="00091ACD">
      <w:pPr>
        <w:spacing w:line="260" w:lineRule="exact"/>
        <w:ind w:left="100"/>
        <w:rPr>
          <w:rFonts w:ascii="Arial" w:eastAsia="Arial" w:hAnsi="Arial" w:cs="Arial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15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1550670</wp:posOffset>
                </wp:positionV>
                <wp:extent cx="5942330" cy="6006465"/>
                <wp:effectExtent l="0" t="0" r="1270" b="5715"/>
                <wp:wrapNone/>
                <wp:docPr id="2" name="Group 2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2330" cy="6006465"/>
                          <a:chOff x="1440" y="2442"/>
                          <a:chExt cx="9358" cy="9459"/>
                        </a:xfrm>
                      </wpg:grpSpPr>
                      <pic:pic xmlns:pic="http://schemas.openxmlformats.org/drawingml/2006/picture">
                        <pic:nvPicPr>
                          <pic:cNvPr id="3" name="Picture 2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" name="Group 2396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6" name="Freeform 2404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" name="Group 2397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8" name="Freeform 2403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9" name="Group 2398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10" name="Freeform 24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1" name="Group 23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12" name="Freeform 240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3" name="Picture 240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40" y="2442"/>
                                    <a:ext cx="9358" cy="67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95" o:spid="_x0000_s1026" style="position:absolute;margin-left:1in;margin-top:122.1pt;width:467.9pt;height:472.95pt;z-index:-18326;mso-position-horizontal-relative:page;mso-position-vertical-relative:page" coordorigin="1440,2442" coordsize="9358,9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">
                <v:shape id="Picture 2405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YViHCAAAA2gAAAA8AAABkcnMvZG93bnJldi54bWxEj82KwkAQhO+C7zC0sDedqBAkOor4gx70&#10;sNEHaDKdH8z0hMxosvv0O4Kwx6KqvqJWm97U4kWtqywrmE4iEMSZ1RUXCu6343gBwnlkjbVlUvBD&#10;Djbr4WCFibYdf9Mr9YUIEHYJKii9bxIpXVaSQTexDXHwctsa9EG2hdQtdgFuajmLolgarDgslNjQ&#10;rqTskT6NgngfnYw8prm9nBfx89Dtr3n6q9TXqN8uQXjq/X/40z5rBXN4Xwk3QK7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82FYhwgAAANoAAAAPAAAAAAAAAAAAAAAAAJ8C&#10;AABkcnMvZG93bnJldi54bWxQSwUGAAAAAAQABAD3AAAAjgMAAAAA&#10;">
                  <v:imagedata r:id="rId10" o:title=""/>
                </v:shape>
                <v:group id="Group 2396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 id="Freeform 2404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fZA8QA&#10;AADaAAAADwAAAGRycy9kb3ducmV2LnhtbESPQWuDQBSE74X8h+UFemvW9BDEuJGaxNJDKcTkktvD&#10;fVGp+1bcNdr++m6h0OMwM98waTabTtxpcK1lBetVBIK4srrlWsHlXDzFIJxH1thZJgVf5CDbLR5S&#10;TLSd+ET30tciQNglqKDxvk+kdFVDBt3K9sTBu9nBoA9yqKUecApw08nnKNpIgy2HhQZ72jdUfZaj&#10;UfB9LGLKX2P8MO+Habydrnk+XpV6XM4vWxCeZv8f/mu/aQUb+L0SboD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H2QPEAAAA2gAAAA8AAAAAAAAAAAAAAAAAmAIAAGRycy9k&#10;b3ducmV2LnhtbFBLBQYAAAAABAAEAPUAAACJAwAAAAA=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2397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<v:shape id="Freeform 2403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Ni1roA&#10;AADaAAAADwAAAGRycy9kb3ducmV2LnhtbERPvQrCMBDeBd8hnOCmqUJFqlFEEF2tup/N2RaTS2mi&#10;Vp/eDILjx/e/XHfWiCe1vnasYDJOQBAXTtdcKjifdqM5CB+QNRrHpOBNHtarfm+JmXYvPtIzD6WI&#10;IewzVFCF0GRS+qIii37sGuLI3VxrMUTYllK3+Irh1shpksykxZpjQ4UNbSsq7vnDKrin5uOsKz5N&#10;muZnc33vH8llr9Rw0G0WIAJ14S/+uQ9aQdwar8QbIFdfAA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tANi1roAAADaAAAADwAAAAAAAAAAAAAAAACYAgAAZHJzL2Rvd25yZXYueG1s&#10;UEsFBgAAAAAEAAQA9QAAAH8DAAAAAA==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2398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    <v:shape id="Freeform 2402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YYbcMA&#10;AADbAAAADwAAAGRycy9kb3ducmV2LnhtbESPT2sCMRDF7wW/QxjBW80qRWRrlCKIHnqpf8DjsJlu&#10;lm4mSxLd1U/fORR6m+G9ee83q83gW3WnmJrABmbTAhRxFWzDtYHzafe6BJUyssU2MBl4UILNevSy&#10;wtKGnr/ofsy1khBOJRpwOXel1qly5DFNQ0cs2neIHrOssdY2Yi/hvtXzolhojw1Lg8OOto6qn+PN&#10;G1jYtzCErnperzvv+u1l2cf9pzGT8fDxDirTkP/Nf9cHK/hCL7/IAH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YYbcMAAADbAAAADwAAAAAAAAAAAAAAAACYAgAAZHJzL2Rv&#10;d25yZXYueG1sUEsFBgAAAAAEAAQA9QAAAIgDAAAAAA==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2399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    <v:shape id="Freeform 2401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P3qcEA&#10;AADbAAAADwAAAGRycy9kb3ducmV2LnhtbERPTYvCMBC9L/gfwgje1tQeZLdrFFEEETzoCutxaMam&#10;mExqE7X992ZhYW/zeJ8zW3TOige1ofasYDLOQBCXXtdcKTh9b94/QISIrNF6JgU9BVjMB28zLLR/&#10;8oEex1iJFMKhQAUmxqaQMpSGHIaxb4gTd/Gtw5hgW0nd4jOFOyvzLJtKhzWnBoMNrQyV1+PdKYjG&#10;7te3w6nvt/nqvDnb3af9QaVGw275BSJSF//Ff+6tTvNz+P0lHSD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T96nBAAAA2wAAAA8AAAAAAAAAAAAAAAAAmAIAAGRycy9kb3du&#10;cmV2LnhtbFBLBQYAAAAABAAEAPUAAACGAwAAAAA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2400" o:spid="_x0000_s1036" type="#_x0000_t75" style="position:absolute;left:1440;top:2442;width:9358;height:67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2fZnBAAAA2wAAAA8AAABkcnMvZG93bnJldi54bWxET99rwjAQfh/4P4QT9iKabjKZtanIQCa+&#10;6QZ7PZprWmwuJYna7a9fBMG3+/h+XrEebCcu5EPrWMHLLANBXDndslHw/bWdvoMIEVlj55gU/FKA&#10;dTl6KjDX7soHuhyjESmEQ44Kmhj7XMpQNWQxzFxPnLjaeYsxQW+k9nhN4baTr1m2kBZbTg0N9vTR&#10;UHU6nq2C89tkUR/cxi/3P9XE/mWm3n4apZ7Hw2YFItIQH+K7e6fT/DncfkkHyPI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C2fZnBAAAA2wAAAA8AAAAAAAAAAAAAAAAAnwIA&#10;AGRycy9kb3ducmV2LnhtbFBLBQYAAAAABAAEAPcAAACNAwAAAAA=&#10;">
                          <v:imagedata r:id="rId48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rFonts w:ascii="Arial" w:eastAsia="Arial" w:hAnsi="Arial" w:cs="Arial"/>
          <w:sz w:val="24"/>
          <w:szCs w:val="24"/>
        </w:rPr>
        <w:t>1)</w:t>
      </w:r>
      <w:r w:rsidR="008E4BD0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="008E4BD0">
        <w:rPr>
          <w:rFonts w:ascii="Arial" w:eastAsia="Arial" w:hAnsi="Arial" w:cs="Arial"/>
          <w:sz w:val="24"/>
          <w:szCs w:val="24"/>
        </w:rPr>
        <w:t>Học</w:t>
      </w:r>
      <w:r w:rsidR="008E4BD0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="008E4BD0">
        <w:rPr>
          <w:rFonts w:ascii="Arial" w:eastAsia="Arial" w:hAnsi="Arial" w:cs="Arial"/>
          <w:sz w:val="24"/>
          <w:szCs w:val="24"/>
        </w:rPr>
        <w:t>viên sẽ thực</w:t>
      </w:r>
      <w:r w:rsidR="008E4BD0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="008E4BD0">
        <w:rPr>
          <w:rFonts w:ascii="Arial" w:eastAsia="Arial" w:hAnsi="Arial" w:cs="Arial"/>
          <w:sz w:val="24"/>
          <w:szCs w:val="24"/>
        </w:rPr>
        <w:t>h</w:t>
      </w:r>
      <w:r w:rsidR="008E4BD0">
        <w:rPr>
          <w:rFonts w:ascii="Arial" w:eastAsia="Arial" w:hAnsi="Arial" w:cs="Arial"/>
          <w:spacing w:val="-1"/>
          <w:sz w:val="24"/>
          <w:szCs w:val="24"/>
        </w:rPr>
        <w:t>à</w:t>
      </w:r>
      <w:r w:rsidR="008E4BD0">
        <w:rPr>
          <w:rFonts w:ascii="Arial" w:eastAsia="Arial" w:hAnsi="Arial" w:cs="Arial"/>
          <w:sz w:val="24"/>
          <w:szCs w:val="24"/>
        </w:rPr>
        <w:t>nh trên thiết</w:t>
      </w:r>
      <w:r w:rsidR="008E4BD0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="008E4BD0">
        <w:rPr>
          <w:rFonts w:ascii="Arial" w:eastAsia="Arial" w:hAnsi="Arial" w:cs="Arial"/>
          <w:sz w:val="24"/>
          <w:szCs w:val="24"/>
        </w:rPr>
        <w:t>bị Cisco 2801</w:t>
      </w:r>
    </w:p>
    <w:p w:rsidR="00F81C28" w:rsidRDefault="008E4BD0">
      <w:pPr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2)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Sử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dụng mạng 172.(15+X).0.0</w:t>
      </w:r>
      <w:r>
        <w:rPr>
          <w:rFonts w:ascii="Arial" w:eastAsia="Arial" w:hAnsi="Arial" w:cs="Arial"/>
          <w:spacing w:val="-1"/>
          <w:sz w:val="24"/>
          <w:szCs w:val="24"/>
        </w:rPr>
        <w:t>/</w:t>
      </w:r>
      <w:r>
        <w:rPr>
          <w:rFonts w:ascii="Arial" w:eastAsia="Arial" w:hAnsi="Arial" w:cs="Arial"/>
          <w:sz w:val="24"/>
          <w:szCs w:val="24"/>
        </w:rPr>
        <w:t>16 để chia subnet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với X là số thứ tự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của nhóm</w:t>
      </w:r>
    </w:p>
    <w:p w:rsidR="00F81C28" w:rsidRDefault="008E4BD0">
      <w:pPr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3)Sử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dụng RIPv2 để định tuyến</w:t>
      </w:r>
    </w:p>
    <w:p w:rsidR="00F81C28" w:rsidRDefault="008E4BD0">
      <w:pPr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4)Các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PC phải đi đư</w:t>
      </w:r>
      <w:r>
        <w:rPr>
          <w:rFonts w:ascii="Arial" w:eastAsia="Arial" w:hAnsi="Arial" w:cs="Arial"/>
          <w:spacing w:val="1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internet</w:t>
      </w:r>
    </w:p>
    <w:p w:rsidR="00F81C28" w:rsidRDefault="008E4BD0">
      <w:pPr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5)Sauk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khi định tuyến 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g,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kiểm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tra lại thông tin định tuyến bằng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các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lệnh :</w:t>
      </w:r>
    </w:p>
    <w:p w:rsidR="00F81C28" w:rsidRDefault="008E4BD0">
      <w:pPr>
        <w:ind w:left="23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+ Show ip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route</w:t>
      </w:r>
    </w:p>
    <w:p w:rsidR="00F81C28" w:rsidRDefault="008E4BD0">
      <w:pPr>
        <w:ind w:left="23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+ Ping ra internet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từ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PC và router</w:t>
      </w:r>
    </w:p>
    <w:p w:rsidR="00F81C28" w:rsidRDefault="008E4BD0">
      <w:pPr>
        <w:ind w:left="23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+ Từ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PC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dùng lệ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h </w:t>
      </w:r>
      <w:r>
        <w:rPr>
          <w:rFonts w:ascii="Arial" w:eastAsia="Arial" w:hAnsi="Arial" w:cs="Arial"/>
          <w:b/>
          <w:sz w:val="24"/>
          <w:szCs w:val="24"/>
        </w:rPr>
        <w:t>tracert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ra internet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để liệt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kê đường đi từ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nguồn đến đích</w:t>
      </w:r>
    </w:p>
    <w:p w:rsidR="00091ACD" w:rsidRDefault="00091ACD">
      <w:pPr>
        <w:ind w:left="234"/>
        <w:rPr>
          <w:rFonts w:ascii="Arial" w:eastAsia="Arial" w:hAnsi="Arial" w:cs="Arial"/>
          <w:sz w:val="24"/>
          <w:szCs w:val="24"/>
        </w:rPr>
      </w:pPr>
    </w:p>
    <w:sectPr w:rsidR="00091ACD" w:rsidSect="00091ACD">
      <w:headerReference w:type="default" r:id="rId49"/>
      <w:footerReference w:type="default" r:id="rId50"/>
      <w:pgSz w:w="12240" w:h="15840"/>
      <w:pgMar w:top="1500" w:right="1440" w:bottom="280" w:left="1340" w:header="720" w:footer="589" w:gutter="0"/>
      <w:pgNumType w:start="104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732D" w:rsidRDefault="00CF732D">
      <w:r>
        <w:separator/>
      </w:r>
    </w:p>
  </w:endnote>
  <w:endnote w:type="continuationSeparator" w:id="0">
    <w:p w:rsidR="00CF732D" w:rsidRDefault="00CF73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091ACD" w:rsidP="00091ACD">
    <w:pPr>
      <w:tabs>
        <w:tab w:val="center" w:pos="4850"/>
      </w:tabs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298016" behindDoc="1" locked="0" layoutInCell="1" allowOverlap="1">
              <wp:simplePos x="0" y="0"/>
              <wp:positionH relativeFrom="page">
                <wp:posOffset>3754120</wp:posOffset>
              </wp:positionH>
              <wp:positionV relativeFrom="page">
                <wp:posOffset>9445625</wp:posOffset>
              </wp:positionV>
              <wp:extent cx="263525" cy="165100"/>
              <wp:effectExtent l="1270" t="0" r="1905" b="0"/>
              <wp:wrapNone/>
              <wp:docPr id="1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52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42320" w:rsidRDefault="00D42320">
                          <w:pPr>
                            <w:spacing w:line="240" w:lineRule="exact"/>
                            <w:ind w:left="40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6" type="#_x0000_t202" style="position:absolute;margin-left:295.6pt;margin-top:743.75pt;width:20.75pt;height:13pt;z-index:-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" filled="f" stroked="f">
              <v:textbox inset="0,0,0,0">
                <w:txbxContent>
                  <w:p w:rsidR="00D42320" w:rsidRDefault="00D42320">
                    <w:pPr>
                      <w:spacing w:line="240" w:lineRule="exact"/>
                      <w:ind w:left="40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732D" w:rsidRDefault="00CF732D">
      <w:r>
        <w:separator/>
      </w:r>
    </w:p>
  </w:footnote>
  <w:footnote w:type="continuationSeparator" w:id="0">
    <w:p w:rsidR="00CF732D" w:rsidRDefault="00CF732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357A09"/>
    <w:multiLevelType w:val="multilevel"/>
    <w:tmpl w:val="E26A9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C28"/>
    <w:rsid w:val="00091ACD"/>
    <w:rsid w:val="001674F2"/>
    <w:rsid w:val="001D157D"/>
    <w:rsid w:val="001F186C"/>
    <w:rsid w:val="00220AD6"/>
    <w:rsid w:val="003174AA"/>
    <w:rsid w:val="0032381D"/>
    <w:rsid w:val="004B2CB0"/>
    <w:rsid w:val="008670BA"/>
    <w:rsid w:val="008E4BD0"/>
    <w:rsid w:val="009F37AF"/>
    <w:rsid w:val="00B2483E"/>
    <w:rsid w:val="00B761AF"/>
    <w:rsid w:val="00CF732D"/>
    <w:rsid w:val="00D42320"/>
    <w:rsid w:val="00F81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4BD0"/>
  </w:style>
  <w:style w:type="paragraph" w:styleId="Footer">
    <w:name w:val="footer"/>
    <w:basedOn w:val="Normal"/>
    <w:link w:val="Foot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BD0"/>
  </w:style>
  <w:style w:type="paragraph" w:styleId="BalloonText">
    <w:name w:val="Balloon Text"/>
    <w:basedOn w:val="Normal"/>
    <w:link w:val="BalloonTextChar"/>
    <w:uiPriority w:val="99"/>
    <w:semiHidden/>
    <w:unhideWhenUsed/>
    <w:rsid w:val="008E4B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B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4BD0"/>
  </w:style>
  <w:style w:type="paragraph" w:styleId="Footer">
    <w:name w:val="footer"/>
    <w:basedOn w:val="Normal"/>
    <w:link w:val="Foot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BD0"/>
  </w:style>
  <w:style w:type="paragraph" w:styleId="BalloonText">
    <w:name w:val="Balloon Text"/>
    <w:basedOn w:val="Normal"/>
    <w:link w:val="BalloonTextChar"/>
    <w:uiPriority w:val="99"/>
    <w:semiHidden/>
    <w:unhideWhenUsed/>
    <w:rsid w:val="008E4B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B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42" Type="http://schemas.openxmlformats.org/officeDocument/2006/relationships/image" Target="media/image31.png"/><Relationship Id="rId47" Type="http://schemas.openxmlformats.org/officeDocument/2006/relationships/image" Target="media/image32.png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footer" Target="footer2.xml"/><Relationship Id="rId45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header" Target="header5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43" Type="http://schemas.openxmlformats.org/officeDocument/2006/relationships/header" Target="header3.xml"/><Relationship Id="rId48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2276</Words>
  <Characters>12975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HXDC</dc:creator>
  <cp:lastModifiedBy>HXDC</cp:lastModifiedBy>
  <cp:revision>2</cp:revision>
  <dcterms:created xsi:type="dcterms:W3CDTF">2015-01-09T07:57:00Z</dcterms:created>
  <dcterms:modified xsi:type="dcterms:W3CDTF">2015-01-09T07:57:00Z</dcterms:modified>
</cp:coreProperties>
</file>