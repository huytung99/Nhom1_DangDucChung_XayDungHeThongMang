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2664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EX</w:t>
      </w:r>
      <w:r>
        <w:rPr>
          <w:b/>
          <w:color w:val="FF0000"/>
          <w:spacing w:val="1"/>
          <w:sz w:val="40"/>
          <w:szCs w:val="40"/>
        </w:rPr>
        <w:t>TE</w:t>
      </w:r>
      <w:r>
        <w:rPr>
          <w:b/>
          <w:color w:val="FF0000"/>
          <w:sz w:val="40"/>
          <w:szCs w:val="40"/>
        </w:rPr>
        <w:t>N</w:t>
      </w:r>
      <w:r>
        <w:rPr>
          <w:b/>
          <w:color w:val="FF0000"/>
          <w:spacing w:val="1"/>
          <w:sz w:val="40"/>
          <w:szCs w:val="40"/>
        </w:rPr>
        <w:t>D</w:t>
      </w:r>
      <w:r>
        <w:rPr>
          <w:b/>
          <w:color w:val="FF0000"/>
          <w:sz w:val="40"/>
          <w:szCs w:val="40"/>
        </w:rPr>
        <w:t>ED</w:t>
      </w:r>
      <w:r>
        <w:rPr>
          <w:b/>
          <w:color w:val="FF0000"/>
          <w:spacing w:val="-14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A</w:t>
      </w:r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1"/>
          <w:sz w:val="40"/>
          <w:szCs w:val="40"/>
        </w:rPr>
        <w:t>C</w:t>
      </w:r>
      <w:r>
        <w:rPr>
          <w:b/>
          <w:color w:val="FF0000"/>
          <w:sz w:val="40"/>
          <w:szCs w:val="40"/>
        </w:rPr>
        <w:t>ESS</w:t>
      </w:r>
      <w:r>
        <w:rPr>
          <w:b/>
          <w:color w:val="FF0000"/>
          <w:spacing w:val="-13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L</w:t>
      </w:r>
      <w:r>
        <w:rPr>
          <w:b/>
          <w:color w:val="FF0000"/>
          <w:sz w:val="40"/>
          <w:szCs w:val="40"/>
        </w:rPr>
        <w:t>IST</w:t>
      </w:r>
    </w:p>
    <w:p w:rsidR="00F81C28" w:rsidRDefault="00F81C28">
      <w:pPr>
        <w:spacing w:line="200" w:lineRule="exact"/>
      </w:pPr>
    </w:p>
    <w:p w:rsidR="00F81C28" w:rsidRDefault="00F81C28">
      <w:pPr>
        <w:spacing w:before="8" w:line="260" w:lineRule="exact"/>
        <w:rPr>
          <w:sz w:val="26"/>
          <w:szCs w:val="26"/>
        </w:rPr>
      </w:pPr>
    </w:p>
    <w:p w:rsidR="00F81C28" w:rsidRDefault="008E4BD0">
      <w:pPr>
        <w:ind w:left="28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:</w:t>
      </w:r>
    </w:p>
    <w:p w:rsidR="00F81C28" w:rsidRDefault="007624F3">
      <w:pPr>
        <w:spacing w:before="1" w:line="260" w:lineRule="exact"/>
        <w:ind w:left="440" w:right="59" w:firstLine="720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3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478155</wp:posOffset>
                </wp:positionV>
                <wp:extent cx="5633720" cy="5182235"/>
                <wp:effectExtent l="0" t="1905" r="0" b="0"/>
                <wp:wrapNone/>
                <wp:docPr id="66" name="Group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720" cy="5182235"/>
                          <a:chOff x="1440" y="753"/>
                          <a:chExt cx="8872" cy="8161"/>
                        </a:xfrm>
                      </wpg:grpSpPr>
                      <pic:pic xmlns:pic="http://schemas.openxmlformats.org/drawingml/2006/picture">
                        <pic:nvPicPr>
                          <pic:cNvPr id="67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2725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8" name="Group 809"/>
                        <wpg:cNvGrpSpPr>
                          <a:grpSpLocks/>
                        </wpg:cNvGrpSpPr>
                        <wpg:grpSpPr bwMode="auto">
                          <a:xfrm>
                            <a:off x="7892" y="2013"/>
                            <a:ext cx="1077" cy="990"/>
                            <a:chOff x="7892" y="2013"/>
                            <a:chExt cx="1077" cy="990"/>
                          </a:xfrm>
                        </wpg:grpSpPr>
                        <wps:wsp>
                          <wps:cNvPr id="69" name="Freeform 817"/>
                          <wps:cNvSpPr>
                            <a:spLocks/>
                          </wps:cNvSpPr>
                          <wps:spPr bwMode="auto">
                            <a:xfrm>
                              <a:off x="7892" y="2013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2400 2013"/>
                                <a:gd name="T3" fmla="*/ 2400 h 990"/>
                                <a:gd name="T4" fmla="+- 0 7893 7892"/>
                                <a:gd name="T5" fmla="*/ T4 w 1077"/>
                                <a:gd name="T6" fmla="+- 0 2417 2013"/>
                                <a:gd name="T7" fmla="*/ 2417 h 990"/>
                                <a:gd name="T8" fmla="+- 0 7898 7892"/>
                                <a:gd name="T9" fmla="*/ T8 w 1077"/>
                                <a:gd name="T10" fmla="+- 0 2428 2013"/>
                                <a:gd name="T11" fmla="*/ 2428 h 990"/>
                                <a:gd name="T12" fmla="+- 0 7961 7892"/>
                                <a:gd name="T13" fmla="*/ T12 w 1077"/>
                                <a:gd name="T14" fmla="+- 0 2491 2013"/>
                                <a:gd name="T15" fmla="*/ 2491 h 990"/>
                                <a:gd name="T16" fmla="+- 0 8078 7892"/>
                                <a:gd name="T17" fmla="*/ T16 w 1077"/>
                                <a:gd name="T18" fmla="+- 0 2609 2013"/>
                                <a:gd name="T19" fmla="*/ 2609 h 990"/>
                                <a:gd name="T20" fmla="+- 0 8196 7892"/>
                                <a:gd name="T21" fmla="*/ T20 w 1077"/>
                                <a:gd name="T22" fmla="+- 0 2726 2013"/>
                                <a:gd name="T23" fmla="*/ 2726 h 990"/>
                                <a:gd name="T24" fmla="+- 0 8302 7892"/>
                                <a:gd name="T25" fmla="*/ T24 w 1077"/>
                                <a:gd name="T26" fmla="+- 0 2832 2013"/>
                                <a:gd name="T27" fmla="*/ 2832 h 990"/>
                                <a:gd name="T28" fmla="+- 0 8395 7892"/>
                                <a:gd name="T29" fmla="*/ T28 w 1077"/>
                                <a:gd name="T30" fmla="+- 0 2914 2013"/>
                                <a:gd name="T31" fmla="*/ 2914 h 990"/>
                                <a:gd name="T32" fmla="+- 0 8484 7892"/>
                                <a:gd name="T33" fmla="*/ T32 w 1077"/>
                                <a:gd name="T34" fmla="+- 0 2972 2013"/>
                                <a:gd name="T35" fmla="*/ 2972 h 990"/>
                                <a:gd name="T36" fmla="+- 0 8591 7892"/>
                                <a:gd name="T37" fmla="*/ T36 w 1077"/>
                                <a:gd name="T38" fmla="+- 0 3003 2013"/>
                                <a:gd name="T39" fmla="*/ 3003 h 990"/>
                                <a:gd name="T40" fmla="+- 0 8665 7892"/>
                                <a:gd name="T41" fmla="*/ T40 w 1077"/>
                                <a:gd name="T42" fmla="+- 0 2995 2013"/>
                                <a:gd name="T43" fmla="*/ 2995 h 990"/>
                                <a:gd name="T44" fmla="+- 0 8764 7892"/>
                                <a:gd name="T45" fmla="*/ T44 w 1077"/>
                                <a:gd name="T46" fmla="+- 0 2926 2013"/>
                                <a:gd name="T47" fmla="*/ 2926 h 990"/>
                                <a:gd name="T48" fmla="+- 0 8805 7892"/>
                                <a:gd name="T49" fmla="*/ T48 w 1077"/>
                                <a:gd name="T50" fmla="+- 0 2823 2013"/>
                                <a:gd name="T51" fmla="*/ 2823 h 990"/>
                                <a:gd name="T52" fmla="+- 0 8807 7892"/>
                                <a:gd name="T53" fmla="*/ T52 w 1077"/>
                                <a:gd name="T54" fmla="+- 0 2750 2013"/>
                                <a:gd name="T55" fmla="*/ 2750 h 990"/>
                                <a:gd name="T56" fmla="+- 0 8799 7892"/>
                                <a:gd name="T57" fmla="*/ T56 w 1077"/>
                                <a:gd name="T58" fmla="+- 0 2686 2013"/>
                                <a:gd name="T59" fmla="*/ 2686 h 990"/>
                                <a:gd name="T60" fmla="+- 0 8884 7892"/>
                                <a:gd name="T61" fmla="*/ T60 w 1077"/>
                                <a:gd name="T62" fmla="+- 0 2752 2013"/>
                                <a:gd name="T63" fmla="*/ 2752 h 990"/>
                                <a:gd name="T64" fmla="+- 0 8899 7892"/>
                                <a:gd name="T65" fmla="*/ T64 w 1077"/>
                                <a:gd name="T66" fmla="+- 0 2758 2013"/>
                                <a:gd name="T67" fmla="*/ 2758 h 990"/>
                                <a:gd name="T68" fmla="+- 0 8915 7892"/>
                                <a:gd name="T69" fmla="*/ T68 w 1077"/>
                                <a:gd name="T70" fmla="+- 0 2753 2013"/>
                                <a:gd name="T71" fmla="*/ 2753 h 990"/>
                                <a:gd name="T72" fmla="+- 0 8934 7892"/>
                                <a:gd name="T73" fmla="*/ T72 w 1077"/>
                                <a:gd name="T74" fmla="+- 0 2739 2013"/>
                                <a:gd name="T75" fmla="*/ 2739 h 990"/>
                                <a:gd name="T76" fmla="+- 0 8955 7892"/>
                                <a:gd name="T77" fmla="*/ T76 w 1077"/>
                                <a:gd name="T78" fmla="+- 0 2716 2013"/>
                                <a:gd name="T79" fmla="*/ 2716 h 990"/>
                                <a:gd name="T80" fmla="+- 0 8967 7892"/>
                                <a:gd name="T81" fmla="*/ T80 w 1077"/>
                                <a:gd name="T82" fmla="+- 0 2699 2013"/>
                                <a:gd name="T83" fmla="*/ 2699 h 990"/>
                                <a:gd name="T84" fmla="+- 0 8969 7892"/>
                                <a:gd name="T85" fmla="*/ T84 w 1077"/>
                                <a:gd name="T86" fmla="+- 0 2684 2013"/>
                                <a:gd name="T87" fmla="*/ 2684 h 990"/>
                                <a:gd name="T88" fmla="+- 0 8963 7892"/>
                                <a:gd name="T89" fmla="*/ T88 w 1077"/>
                                <a:gd name="T90" fmla="+- 0 2672 2013"/>
                                <a:gd name="T91" fmla="*/ 2672 h 990"/>
                                <a:gd name="T92" fmla="+- 0 8895 7892"/>
                                <a:gd name="T93" fmla="*/ T92 w 1077"/>
                                <a:gd name="T94" fmla="+- 0 2604 2013"/>
                                <a:gd name="T95" fmla="*/ 2604 h 990"/>
                                <a:gd name="T96" fmla="+- 0 8798 7892"/>
                                <a:gd name="T97" fmla="*/ T96 w 1077"/>
                                <a:gd name="T98" fmla="+- 0 2507 2013"/>
                                <a:gd name="T99" fmla="*/ 2507 h 990"/>
                                <a:gd name="T100" fmla="+- 0 8701 7892"/>
                                <a:gd name="T101" fmla="*/ T100 w 1077"/>
                                <a:gd name="T102" fmla="+- 0 2410 2013"/>
                                <a:gd name="T103" fmla="*/ 2410 h 990"/>
                                <a:gd name="T104" fmla="+- 0 8603 7892"/>
                                <a:gd name="T105" fmla="*/ T104 w 1077"/>
                                <a:gd name="T106" fmla="+- 0 2313 2013"/>
                                <a:gd name="T107" fmla="*/ 2313 h 990"/>
                                <a:gd name="T108" fmla="+- 0 8506 7892"/>
                                <a:gd name="T109" fmla="*/ T108 w 1077"/>
                                <a:gd name="T110" fmla="+- 0 2216 2013"/>
                                <a:gd name="T111" fmla="*/ 2216 h 990"/>
                                <a:gd name="T112" fmla="+- 0 8409 7892"/>
                                <a:gd name="T113" fmla="*/ T112 w 1077"/>
                                <a:gd name="T114" fmla="+- 0 2119 2013"/>
                                <a:gd name="T115" fmla="*/ 2119 h 990"/>
                                <a:gd name="T116" fmla="+- 0 8312 7892"/>
                                <a:gd name="T117" fmla="*/ T116 w 1077"/>
                                <a:gd name="T118" fmla="+- 0 2022 2013"/>
                                <a:gd name="T119" fmla="*/ 2022 h 990"/>
                                <a:gd name="T120" fmla="+- 0 8291 7892"/>
                                <a:gd name="T121" fmla="*/ T120 w 1077"/>
                                <a:gd name="T122" fmla="+- 0 2013 2013"/>
                                <a:gd name="T123" fmla="*/ 2013 h 990"/>
                                <a:gd name="T124" fmla="+- 0 8274 7892"/>
                                <a:gd name="T125" fmla="*/ T124 w 1077"/>
                                <a:gd name="T126" fmla="+- 0 2018 2013"/>
                                <a:gd name="T127" fmla="*/ 2018 h 990"/>
                                <a:gd name="T128" fmla="+- 0 8254 7892"/>
                                <a:gd name="T129" fmla="*/ T128 w 1077"/>
                                <a:gd name="T130" fmla="+- 0 2035 2013"/>
                                <a:gd name="T131" fmla="*/ 2035 h 990"/>
                                <a:gd name="T132" fmla="+- 0 8230 7892"/>
                                <a:gd name="T133" fmla="*/ T132 w 1077"/>
                                <a:gd name="T134" fmla="+- 0 2059 2013"/>
                                <a:gd name="T135" fmla="*/ 2059 h 990"/>
                                <a:gd name="T136" fmla="+- 0 8217 7892"/>
                                <a:gd name="T137" fmla="*/ T136 w 1077"/>
                                <a:gd name="T138" fmla="+- 0 2077 2013"/>
                                <a:gd name="T139" fmla="*/ 2077 h 990"/>
                                <a:gd name="T140" fmla="+- 0 8215 7892"/>
                                <a:gd name="T141" fmla="*/ T140 w 1077"/>
                                <a:gd name="T142" fmla="+- 0 2094 2013"/>
                                <a:gd name="T143" fmla="*/ 2094 h 990"/>
                                <a:gd name="T144" fmla="+- 0 8221 7892"/>
                                <a:gd name="T145" fmla="*/ T144 w 1077"/>
                                <a:gd name="T146" fmla="+- 0 2106 2013"/>
                                <a:gd name="T147" fmla="*/ 2106 h 990"/>
                                <a:gd name="T148" fmla="+- 0 8270 7892"/>
                                <a:gd name="T149" fmla="*/ T148 w 1077"/>
                                <a:gd name="T150" fmla="+- 0 2155 2013"/>
                                <a:gd name="T151" fmla="*/ 2155 h 990"/>
                                <a:gd name="T152" fmla="+- 0 8337 7892"/>
                                <a:gd name="T153" fmla="*/ T152 w 1077"/>
                                <a:gd name="T154" fmla="+- 0 2222 2013"/>
                                <a:gd name="T155" fmla="*/ 2222 h 990"/>
                                <a:gd name="T156" fmla="+- 0 8405 7892"/>
                                <a:gd name="T157" fmla="*/ T156 w 1077"/>
                                <a:gd name="T158" fmla="+- 0 2290 2013"/>
                                <a:gd name="T159" fmla="*/ 2290 h 990"/>
                                <a:gd name="T160" fmla="+- 0 8473 7892"/>
                                <a:gd name="T161" fmla="*/ T160 w 1077"/>
                                <a:gd name="T162" fmla="+- 0 2358 2013"/>
                                <a:gd name="T163" fmla="*/ 2358 h 990"/>
                                <a:gd name="T164" fmla="+- 0 8541 7892"/>
                                <a:gd name="T165" fmla="*/ T164 w 1077"/>
                                <a:gd name="T166" fmla="+- 0 2426 2013"/>
                                <a:gd name="T167" fmla="*/ 2426 h 990"/>
                                <a:gd name="T168" fmla="+- 0 8609 7892"/>
                                <a:gd name="T169" fmla="*/ T168 w 1077"/>
                                <a:gd name="T170" fmla="+- 0 2494 2013"/>
                                <a:gd name="T171" fmla="*/ 2494 h 990"/>
                                <a:gd name="T172" fmla="+- 0 8677 7892"/>
                                <a:gd name="T173" fmla="*/ T172 w 1077"/>
                                <a:gd name="T174" fmla="+- 0 2562 2013"/>
                                <a:gd name="T175" fmla="*/ 2562 h 990"/>
                                <a:gd name="T176" fmla="+- 0 8698 7892"/>
                                <a:gd name="T177" fmla="*/ T176 w 1077"/>
                                <a:gd name="T178" fmla="+- 0 2672 2013"/>
                                <a:gd name="T179" fmla="*/ 2672 h 990"/>
                                <a:gd name="T180" fmla="+- 0 8701 7892"/>
                                <a:gd name="T181" fmla="*/ T180 w 1077"/>
                                <a:gd name="T182" fmla="+- 0 2727 2013"/>
                                <a:gd name="T183" fmla="*/ 2727 h 990"/>
                                <a:gd name="T184" fmla="+- 0 8667 7892"/>
                                <a:gd name="T185" fmla="*/ T184 w 1077"/>
                                <a:gd name="T186" fmla="+- 0 2821 2013"/>
                                <a:gd name="T187" fmla="*/ 2821 h 990"/>
                                <a:gd name="T188" fmla="+- 0 8580 7892"/>
                                <a:gd name="T189" fmla="*/ T188 w 1077"/>
                                <a:gd name="T190" fmla="+- 0 2853 2013"/>
                                <a:gd name="T191" fmla="*/ 2853 h 990"/>
                                <a:gd name="T192" fmla="+- 0 8500 7892"/>
                                <a:gd name="T193" fmla="*/ T192 w 1077"/>
                                <a:gd name="T194" fmla="+- 0 2828 2013"/>
                                <a:gd name="T195" fmla="*/ 2828 h 990"/>
                                <a:gd name="T196" fmla="+- 0 8400 7892"/>
                                <a:gd name="T197" fmla="*/ T196 w 1077"/>
                                <a:gd name="T198" fmla="+- 0 2754 2013"/>
                                <a:gd name="T199" fmla="*/ 2754 h 990"/>
                                <a:gd name="T200" fmla="+- 0 8329 7892"/>
                                <a:gd name="T201" fmla="*/ T200 w 1077"/>
                                <a:gd name="T202" fmla="+- 0 2683 2013"/>
                                <a:gd name="T203" fmla="*/ 2683 h 990"/>
                                <a:gd name="T204" fmla="+- 0 8272 7892"/>
                                <a:gd name="T205" fmla="*/ T204 w 1077"/>
                                <a:gd name="T206" fmla="+- 0 2627 2013"/>
                                <a:gd name="T207" fmla="*/ 2627 h 990"/>
                                <a:gd name="T208" fmla="+- 0 8216 7892"/>
                                <a:gd name="T209" fmla="*/ T208 w 1077"/>
                                <a:gd name="T210" fmla="+- 0 2570 2013"/>
                                <a:gd name="T211" fmla="*/ 2570 h 990"/>
                                <a:gd name="T212" fmla="+- 0 8159 7892"/>
                                <a:gd name="T213" fmla="*/ T212 w 1077"/>
                                <a:gd name="T214" fmla="+- 0 2514 2013"/>
                                <a:gd name="T215" fmla="*/ 2514 h 990"/>
                                <a:gd name="T216" fmla="+- 0 8103 7892"/>
                                <a:gd name="T217" fmla="*/ T216 w 1077"/>
                                <a:gd name="T218" fmla="+- 0 2457 2013"/>
                                <a:gd name="T219" fmla="*/ 2457 h 990"/>
                                <a:gd name="T220" fmla="+- 0 8046 7892"/>
                                <a:gd name="T221" fmla="*/ T220 w 1077"/>
                                <a:gd name="T222" fmla="+- 0 2401 2013"/>
                                <a:gd name="T223" fmla="*/ 2401 h 990"/>
                                <a:gd name="T224" fmla="+- 0 7990 7892"/>
                                <a:gd name="T225" fmla="*/ T224 w 1077"/>
                                <a:gd name="T226" fmla="+- 0 2344 2013"/>
                                <a:gd name="T227" fmla="*/ 2344 h 990"/>
                                <a:gd name="T228" fmla="+- 0 7977 7892"/>
                                <a:gd name="T229" fmla="*/ T228 w 1077"/>
                                <a:gd name="T230" fmla="+- 0 2336 2013"/>
                                <a:gd name="T231" fmla="*/ 2336 h 990"/>
                                <a:gd name="T232" fmla="+- 0 7963 7892"/>
                                <a:gd name="T233" fmla="*/ T232 w 1077"/>
                                <a:gd name="T234" fmla="+- 0 2336 2013"/>
                                <a:gd name="T235" fmla="*/ 2336 h 990"/>
                                <a:gd name="T236" fmla="+- 0 7945 7892"/>
                                <a:gd name="T237" fmla="*/ T236 w 1077"/>
                                <a:gd name="T238" fmla="+- 0 2345 2013"/>
                                <a:gd name="T239" fmla="*/ 2345 h 990"/>
                                <a:gd name="T240" fmla="+- 0 7923 7892"/>
                                <a:gd name="T241" fmla="*/ T240 w 1077"/>
                                <a:gd name="T242" fmla="+- 0 2366 2013"/>
                                <a:gd name="T243" fmla="*/ 2366 h 990"/>
                                <a:gd name="T244" fmla="+- 0 7903 7892"/>
                                <a:gd name="T245" fmla="*/ T244 w 1077"/>
                                <a:gd name="T246" fmla="+- 0 2388 2013"/>
                                <a:gd name="T247" fmla="*/ 2388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0" name="Group 810"/>
                          <wpg:cNvGrpSpPr>
                            <a:grpSpLocks/>
                          </wpg:cNvGrpSpPr>
                          <wpg:grpSpPr bwMode="auto">
                            <a:xfrm>
                              <a:off x="9006" y="2280"/>
                              <a:ext cx="223" cy="225"/>
                              <a:chOff x="9006" y="2280"/>
                              <a:chExt cx="223" cy="225"/>
                            </a:xfrm>
                          </wpg:grpSpPr>
                          <wps:wsp>
                            <wps:cNvPr id="71" name="Freeform 816"/>
                            <wps:cNvSpPr>
                              <a:spLocks/>
                            </wps:cNvSpPr>
                            <wps:spPr bwMode="auto">
                              <a:xfrm>
                                <a:off x="9006" y="2280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2334 2280"/>
                                  <a:gd name="T3" fmla="*/ 2334 h 225"/>
                                  <a:gd name="T4" fmla="+- 0 9158 9006"/>
                                  <a:gd name="T5" fmla="*/ T4 w 223"/>
                                  <a:gd name="T6" fmla="+- 0 2320 2280"/>
                                  <a:gd name="T7" fmla="*/ 2320 h 225"/>
                                  <a:gd name="T8" fmla="+- 0 9139 9006"/>
                                  <a:gd name="T9" fmla="*/ T8 w 223"/>
                                  <a:gd name="T10" fmla="+- 0 2304 2280"/>
                                  <a:gd name="T11" fmla="*/ 2304 h 225"/>
                                  <a:gd name="T12" fmla="+- 0 9122 9006"/>
                                  <a:gd name="T13" fmla="*/ T12 w 223"/>
                                  <a:gd name="T14" fmla="+- 0 2292 2280"/>
                                  <a:gd name="T15" fmla="*/ 2292 h 225"/>
                                  <a:gd name="T16" fmla="+- 0 9107 9006"/>
                                  <a:gd name="T17" fmla="*/ T16 w 223"/>
                                  <a:gd name="T18" fmla="+- 0 2284 2280"/>
                                  <a:gd name="T19" fmla="*/ 2284 h 225"/>
                                  <a:gd name="T20" fmla="+- 0 9095 9006"/>
                                  <a:gd name="T21" fmla="*/ T20 w 223"/>
                                  <a:gd name="T22" fmla="+- 0 2281 2280"/>
                                  <a:gd name="T23" fmla="*/ 2281 h 225"/>
                                  <a:gd name="T24" fmla="+- 0 9087 9006"/>
                                  <a:gd name="T25" fmla="*/ T24 w 223"/>
                                  <a:gd name="T26" fmla="+- 0 2280 2280"/>
                                  <a:gd name="T27" fmla="*/ 2280 h 225"/>
                                  <a:gd name="T28" fmla="+- 0 9070 9006"/>
                                  <a:gd name="T29" fmla="*/ T28 w 223"/>
                                  <a:gd name="T30" fmla="+- 0 2283 2280"/>
                                  <a:gd name="T31" fmla="*/ 2283 h 225"/>
                                  <a:gd name="T32" fmla="+- 0 9052 9006"/>
                                  <a:gd name="T33" fmla="*/ T32 w 223"/>
                                  <a:gd name="T34" fmla="+- 0 2292 2280"/>
                                  <a:gd name="T35" fmla="*/ 2292 h 225"/>
                                  <a:gd name="T36" fmla="+- 0 9034 9006"/>
                                  <a:gd name="T37" fmla="*/ T36 w 223"/>
                                  <a:gd name="T38" fmla="+- 0 2308 2280"/>
                                  <a:gd name="T39" fmla="*/ 2308 h 225"/>
                                  <a:gd name="T40" fmla="+- 0 9025 9006"/>
                                  <a:gd name="T41" fmla="*/ T40 w 223"/>
                                  <a:gd name="T42" fmla="+- 0 2317 2280"/>
                                  <a:gd name="T43" fmla="*/ 2317 h 225"/>
                                  <a:gd name="T44" fmla="+- 0 9013 9006"/>
                                  <a:gd name="T45" fmla="*/ T44 w 223"/>
                                  <a:gd name="T46" fmla="+- 0 2335 2280"/>
                                  <a:gd name="T47" fmla="*/ 2335 h 225"/>
                                  <a:gd name="T48" fmla="+- 0 9006 9006"/>
                                  <a:gd name="T49" fmla="*/ T48 w 223"/>
                                  <a:gd name="T50" fmla="+- 0 2353 2280"/>
                                  <a:gd name="T51" fmla="*/ 2353 h 225"/>
                                  <a:gd name="T52" fmla="+- 0 9006 9006"/>
                                  <a:gd name="T53" fmla="*/ T52 w 223"/>
                                  <a:gd name="T54" fmla="+- 0 2369 2280"/>
                                  <a:gd name="T55" fmla="*/ 2369 h 225"/>
                                  <a:gd name="T56" fmla="+- 0 9009 9006"/>
                                  <a:gd name="T57" fmla="*/ T56 w 223"/>
                                  <a:gd name="T58" fmla="+- 0 2381 2280"/>
                                  <a:gd name="T59" fmla="*/ 2381 h 225"/>
                                  <a:gd name="T60" fmla="+- 0 9016 9006"/>
                                  <a:gd name="T61" fmla="*/ T60 w 223"/>
                                  <a:gd name="T62" fmla="+- 0 2396 2280"/>
                                  <a:gd name="T63" fmla="*/ 2396 h 225"/>
                                  <a:gd name="T64" fmla="+- 0 9028 9006"/>
                                  <a:gd name="T65" fmla="*/ T64 w 223"/>
                                  <a:gd name="T66" fmla="+- 0 2412 2280"/>
                                  <a:gd name="T67" fmla="*/ 2412 h 225"/>
                                  <a:gd name="T68" fmla="+- 0 9043 9006"/>
                                  <a:gd name="T69" fmla="*/ T68 w 223"/>
                                  <a:gd name="T70" fmla="+- 0 2430 2280"/>
                                  <a:gd name="T71" fmla="*/ 2430 h 225"/>
                                  <a:gd name="T72" fmla="+- 0 9061 9006"/>
                                  <a:gd name="T73" fmla="*/ T72 w 223"/>
                                  <a:gd name="T74" fmla="+- 0 2450 2280"/>
                                  <a:gd name="T75" fmla="*/ 2450 h 225"/>
                                  <a:gd name="T76" fmla="+- 0 9077 9006"/>
                                  <a:gd name="T77" fmla="*/ T76 w 223"/>
                                  <a:gd name="T78" fmla="+- 0 2465 2280"/>
                                  <a:gd name="T79" fmla="*/ 2465 h 225"/>
                                  <a:gd name="T80" fmla="+- 0 9095 9006"/>
                                  <a:gd name="T81" fmla="*/ T80 w 223"/>
                                  <a:gd name="T82" fmla="+- 0 2481 2280"/>
                                  <a:gd name="T83" fmla="*/ 2481 h 225"/>
                                  <a:gd name="T84" fmla="+- 0 9112 9006"/>
                                  <a:gd name="T85" fmla="*/ T84 w 223"/>
                                  <a:gd name="T86" fmla="+- 0 2493 2280"/>
                                  <a:gd name="T87" fmla="*/ 2493 h 225"/>
                                  <a:gd name="T88" fmla="+- 0 9127 9006"/>
                                  <a:gd name="T89" fmla="*/ T88 w 223"/>
                                  <a:gd name="T90" fmla="+- 0 2500 2280"/>
                                  <a:gd name="T91" fmla="*/ 2500 h 225"/>
                                  <a:gd name="T92" fmla="+- 0 9140 9006"/>
                                  <a:gd name="T93" fmla="*/ T92 w 223"/>
                                  <a:gd name="T94" fmla="+- 0 2504 2280"/>
                                  <a:gd name="T95" fmla="*/ 2504 h 225"/>
                                  <a:gd name="T96" fmla="+- 0 9147 9006"/>
                                  <a:gd name="T97" fmla="*/ T96 w 223"/>
                                  <a:gd name="T98" fmla="+- 0 2505 2280"/>
                                  <a:gd name="T99" fmla="*/ 2505 h 225"/>
                                  <a:gd name="T100" fmla="+- 0 9164 9006"/>
                                  <a:gd name="T101" fmla="*/ T100 w 223"/>
                                  <a:gd name="T102" fmla="+- 0 2502 2280"/>
                                  <a:gd name="T103" fmla="*/ 2502 h 225"/>
                                  <a:gd name="T104" fmla="+- 0 9182 9006"/>
                                  <a:gd name="T105" fmla="*/ T104 w 223"/>
                                  <a:gd name="T106" fmla="+- 0 2492 2280"/>
                                  <a:gd name="T107" fmla="*/ 2492 h 225"/>
                                  <a:gd name="T108" fmla="+- 0 9200 9006"/>
                                  <a:gd name="T109" fmla="*/ T108 w 223"/>
                                  <a:gd name="T110" fmla="+- 0 2477 2280"/>
                                  <a:gd name="T111" fmla="*/ 2477 h 225"/>
                                  <a:gd name="T112" fmla="+- 0 9210 9006"/>
                                  <a:gd name="T113" fmla="*/ T112 w 223"/>
                                  <a:gd name="T114" fmla="+- 0 2466 2280"/>
                                  <a:gd name="T115" fmla="*/ 2466 h 225"/>
                                  <a:gd name="T116" fmla="+- 0 9222 9006"/>
                                  <a:gd name="T117" fmla="*/ T116 w 223"/>
                                  <a:gd name="T118" fmla="+- 0 2449 2280"/>
                                  <a:gd name="T119" fmla="*/ 2449 h 225"/>
                                  <a:gd name="T120" fmla="+- 0 9228 9006"/>
                                  <a:gd name="T121" fmla="*/ T120 w 223"/>
                                  <a:gd name="T122" fmla="+- 0 2431 2280"/>
                                  <a:gd name="T123" fmla="*/ 2431 h 225"/>
                                  <a:gd name="T124" fmla="+- 0 9228 9006"/>
                                  <a:gd name="T125" fmla="*/ T124 w 223"/>
                                  <a:gd name="T126" fmla="+- 0 2414 2280"/>
                                  <a:gd name="T127" fmla="*/ 2414 h 225"/>
                                  <a:gd name="T128" fmla="+- 0 9225 9006"/>
                                  <a:gd name="T129" fmla="*/ T128 w 223"/>
                                  <a:gd name="T130" fmla="+- 0 2403 2280"/>
                                  <a:gd name="T131" fmla="*/ 2403 h 225"/>
                                  <a:gd name="T132" fmla="+- 0 9218 9006"/>
                                  <a:gd name="T133" fmla="*/ T132 w 223"/>
                                  <a:gd name="T134" fmla="+- 0 2389 2280"/>
                                  <a:gd name="T135" fmla="*/ 2389 h 225"/>
                                  <a:gd name="T136" fmla="+- 0 9207 9006"/>
                                  <a:gd name="T137" fmla="*/ T136 w 223"/>
                                  <a:gd name="T138" fmla="+- 0 2373 2280"/>
                                  <a:gd name="T139" fmla="*/ 2373 h 225"/>
                                  <a:gd name="T140" fmla="+- 0 9192 9006"/>
                                  <a:gd name="T141" fmla="*/ T140 w 223"/>
                                  <a:gd name="T142" fmla="+- 0 2354 2280"/>
                                  <a:gd name="T143" fmla="*/ 2354 h 225"/>
                                  <a:gd name="T144" fmla="+- 0 9173 9006"/>
                                  <a:gd name="T145" fmla="*/ T144 w 223"/>
                                  <a:gd name="T146" fmla="+- 0 2334 2280"/>
                                  <a:gd name="T147" fmla="*/ 2334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2" name="Group 8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1186"/>
                                <a:ext cx="950" cy="948"/>
                                <a:chOff x="8673" y="1186"/>
                                <a:chExt cx="950" cy="948"/>
                              </a:xfrm>
                            </wpg:grpSpPr>
                            <wps:wsp>
                              <wps:cNvPr id="73" name="Freeform 8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1186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2103 1186"/>
                                    <a:gd name="T3" fmla="*/ 2103 h 948"/>
                                    <a:gd name="T4" fmla="+- 0 9600 8673"/>
                                    <a:gd name="T5" fmla="*/ T4 w 950"/>
                                    <a:gd name="T6" fmla="+- 0 2073 1186"/>
                                    <a:gd name="T7" fmla="*/ 2073 h 948"/>
                                    <a:gd name="T8" fmla="+- 0 9617 8673"/>
                                    <a:gd name="T9" fmla="*/ T8 w 950"/>
                                    <a:gd name="T10" fmla="+- 0 2050 1186"/>
                                    <a:gd name="T11" fmla="*/ 2050 h 948"/>
                                    <a:gd name="T12" fmla="+- 0 9623 8673"/>
                                    <a:gd name="T13" fmla="*/ T12 w 950"/>
                                    <a:gd name="T14" fmla="+- 0 2031 1186"/>
                                    <a:gd name="T15" fmla="*/ 2031 h 948"/>
                                    <a:gd name="T16" fmla="+- 0 9618 8673"/>
                                    <a:gd name="T17" fmla="*/ T16 w 950"/>
                                    <a:gd name="T18" fmla="+- 0 2013 1186"/>
                                    <a:gd name="T19" fmla="*/ 2013 h 948"/>
                                    <a:gd name="T20" fmla="+- 0 9569 8673"/>
                                    <a:gd name="T21" fmla="*/ T20 w 950"/>
                                    <a:gd name="T22" fmla="+- 0 1929 1186"/>
                                    <a:gd name="T23" fmla="*/ 1929 h 948"/>
                                    <a:gd name="T24" fmla="+- 0 9501 8673"/>
                                    <a:gd name="T25" fmla="*/ T24 w 950"/>
                                    <a:gd name="T26" fmla="+- 0 1813 1186"/>
                                    <a:gd name="T27" fmla="*/ 1813 h 948"/>
                                    <a:gd name="T28" fmla="+- 0 9433 8673"/>
                                    <a:gd name="T29" fmla="*/ T28 w 950"/>
                                    <a:gd name="T30" fmla="+- 0 1696 1186"/>
                                    <a:gd name="T31" fmla="*/ 1696 h 948"/>
                                    <a:gd name="T32" fmla="+- 0 9365 8673"/>
                                    <a:gd name="T33" fmla="*/ T32 w 950"/>
                                    <a:gd name="T34" fmla="+- 0 1579 1186"/>
                                    <a:gd name="T35" fmla="*/ 1579 h 948"/>
                                    <a:gd name="T36" fmla="+- 0 9298 8673"/>
                                    <a:gd name="T37" fmla="*/ T36 w 950"/>
                                    <a:gd name="T38" fmla="+- 0 1462 1186"/>
                                    <a:gd name="T39" fmla="*/ 1462 h 948"/>
                                    <a:gd name="T40" fmla="+- 0 9230 8673"/>
                                    <a:gd name="T41" fmla="*/ T40 w 950"/>
                                    <a:gd name="T42" fmla="+- 0 1346 1186"/>
                                    <a:gd name="T43" fmla="*/ 1346 h 948"/>
                                    <a:gd name="T44" fmla="+- 0 9162 8673"/>
                                    <a:gd name="T45" fmla="*/ T44 w 950"/>
                                    <a:gd name="T46" fmla="+- 0 1230 1186"/>
                                    <a:gd name="T47" fmla="*/ 1230 h 948"/>
                                    <a:gd name="T48" fmla="+- 0 9149 8673"/>
                                    <a:gd name="T49" fmla="*/ T48 w 950"/>
                                    <a:gd name="T50" fmla="+- 0 1212 1186"/>
                                    <a:gd name="T51" fmla="*/ 1212 h 948"/>
                                    <a:gd name="T52" fmla="+- 0 9136 8673"/>
                                    <a:gd name="T53" fmla="*/ T52 w 950"/>
                                    <a:gd name="T54" fmla="+- 0 1195 1186"/>
                                    <a:gd name="T55" fmla="*/ 1195 h 948"/>
                                    <a:gd name="T56" fmla="+- 0 9120 8673"/>
                                    <a:gd name="T57" fmla="*/ T56 w 950"/>
                                    <a:gd name="T58" fmla="+- 0 1186 1186"/>
                                    <a:gd name="T59" fmla="*/ 1186 h 948"/>
                                    <a:gd name="T60" fmla="+- 0 9106 8673"/>
                                    <a:gd name="T61" fmla="*/ T60 w 950"/>
                                    <a:gd name="T62" fmla="+- 0 1187 1186"/>
                                    <a:gd name="T63" fmla="*/ 1187 h 948"/>
                                    <a:gd name="T64" fmla="+- 0 9089 8673"/>
                                    <a:gd name="T65" fmla="*/ T64 w 950"/>
                                    <a:gd name="T66" fmla="+- 0 1200 1186"/>
                                    <a:gd name="T67" fmla="*/ 1200 h 948"/>
                                    <a:gd name="T68" fmla="+- 0 9065 8673"/>
                                    <a:gd name="T69" fmla="*/ T68 w 950"/>
                                    <a:gd name="T70" fmla="+- 0 1225 1186"/>
                                    <a:gd name="T71" fmla="*/ 1225 h 948"/>
                                    <a:gd name="T72" fmla="+- 0 9047 8673"/>
                                    <a:gd name="T73" fmla="*/ T72 w 950"/>
                                    <a:gd name="T74" fmla="+- 0 1245 1186"/>
                                    <a:gd name="T75" fmla="*/ 1245 h 948"/>
                                    <a:gd name="T76" fmla="+- 0 9041 8673"/>
                                    <a:gd name="T77" fmla="*/ T76 w 950"/>
                                    <a:gd name="T78" fmla="+- 0 1262 1186"/>
                                    <a:gd name="T79" fmla="*/ 1262 h 948"/>
                                    <a:gd name="T80" fmla="+- 0 9043 8673"/>
                                    <a:gd name="T81" fmla="*/ T80 w 950"/>
                                    <a:gd name="T82" fmla="+- 0 1276 1186"/>
                                    <a:gd name="T83" fmla="*/ 1276 h 948"/>
                                    <a:gd name="T84" fmla="+- 0 9069 8673"/>
                                    <a:gd name="T85" fmla="*/ T84 w 950"/>
                                    <a:gd name="T86" fmla="+- 0 1319 1186"/>
                                    <a:gd name="T87" fmla="*/ 1319 h 948"/>
                                    <a:gd name="T88" fmla="+- 0 9130 8673"/>
                                    <a:gd name="T89" fmla="*/ T88 w 950"/>
                                    <a:gd name="T90" fmla="+- 0 1419 1186"/>
                                    <a:gd name="T91" fmla="*/ 1419 h 948"/>
                                    <a:gd name="T92" fmla="+- 0 9190 8673"/>
                                    <a:gd name="T93" fmla="*/ T92 w 950"/>
                                    <a:gd name="T94" fmla="+- 0 1519 1186"/>
                                    <a:gd name="T95" fmla="*/ 1519 h 948"/>
                                    <a:gd name="T96" fmla="+- 0 9249 8673"/>
                                    <a:gd name="T97" fmla="*/ T96 w 950"/>
                                    <a:gd name="T98" fmla="+- 0 1619 1186"/>
                                    <a:gd name="T99" fmla="*/ 1619 h 948"/>
                                    <a:gd name="T100" fmla="+- 0 9309 8673"/>
                                    <a:gd name="T101" fmla="*/ T100 w 950"/>
                                    <a:gd name="T102" fmla="+- 0 1719 1186"/>
                                    <a:gd name="T103" fmla="*/ 1719 h 948"/>
                                    <a:gd name="T104" fmla="+- 0 9369 8673"/>
                                    <a:gd name="T105" fmla="*/ T104 w 950"/>
                                    <a:gd name="T106" fmla="+- 0 1819 1186"/>
                                    <a:gd name="T107" fmla="*/ 1819 h 948"/>
                                    <a:gd name="T108" fmla="+- 0 9430 8673"/>
                                    <a:gd name="T109" fmla="*/ T108 w 950"/>
                                    <a:gd name="T110" fmla="+- 0 1919 1186"/>
                                    <a:gd name="T111" fmla="*/ 1919 h 948"/>
                                    <a:gd name="T112" fmla="+- 0 9453 8673"/>
                                    <a:gd name="T113" fmla="*/ T112 w 950"/>
                                    <a:gd name="T114" fmla="+- 0 1961 1186"/>
                                    <a:gd name="T115" fmla="*/ 1961 h 948"/>
                                    <a:gd name="T116" fmla="+- 0 9380 8673"/>
                                    <a:gd name="T117" fmla="*/ T116 w 950"/>
                                    <a:gd name="T118" fmla="+- 0 1916 1186"/>
                                    <a:gd name="T119" fmla="*/ 1916 h 948"/>
                                    <a:gd name="T120" fmla="+- 0 9279 8673"/>
                                    <a:gd name="T121" fmla="*/ T120 w 950"/>
                                    <a:gd name="T122" fmla="+- 0 1856 1186"/>
                                    <a:gd name="T123" fmla="*/ 1856 h 948"/>
                                    <a:gd name="T124" fmla="+- 0 9179 8673"/>
                                    <a:gd name="T125" fmla="*/ T124 w 950"/>
                                    <a:gd name="T126" fmla="+- 0 1796 1186"/>
                                    <a:gd name="T127" fmla="*/ 1796 h 948"/>
                                    <a:gd name="T128" fmla="+- 0 9079 8673"/>
                                    <a:gd name="T129" fmla="*/ T128 w 950"/>
                                    <a:gd name="T130" fmla="+- 0 1737 1186"/>
                                    <a:gd name="T131" fmla="*/ 1737 h 948"/>
                                    <a:gd name="T132" fmla="+- 0 8979 8673"/>
                                    <a:gd name="T133" fmla="*/ T132 w 950"/>
                                    <a:gd name="T134" fmla="+- 0 1677 1186"/>
                                    <a:gd name="T135" fmla="*/ 1677 h 948"/>
                                    <a:gd name="T136" fmla="+- 0 8878 8673"/>
                                    <a:gd name="T137" fmla="*/ T136 w 950"/>
                                    <a:gd name="T138" fmla="+- 0 1617 1186"/>
                                    <a:gd name="T139" fmla="*/ 1617 h 948"/>
                                    <a:gd name="T140" fmla="+- 0 8778 8673"/>
                                    <a:gd name="T141" fmla="*/ T140 w 950"/>
                                    <a:gd name="T142" fmla="+- 0 1557 1186"/>
                                    <a:gd name="T143" fmla="*/ 1557 h 948"/>
                                    <a:gd name="T144" fmla="+- 0 8763 8673"/>
                                    <a:gd name="T145" fmla="*/ T144 w 950"/>
                                    <a:gd name="T146" fmla="+- 0 1550 1186"/>
                                    <a:gd name="T147" fmla="*/ 1550 h 948"/>
                                    <a:gd name="T148" fmla="+- 0 8749 8673"/>
                                    <a:gd name="T149" fmla="*/ T148 w 950"/>
                                    <a:gd name="T150" fmla="+- 0 1550 1186"/>
                                    <a:gd name="T151" fmla="*/ 1550 h 948"/>
                                    <a:gd name="T152" fmla="+- 0 8730 8673"/>
                                    <a:gd name="T153" fmla="*/ T152 w 950"/>
                                    <a:gd name="T154" fmla="+- 0 1561 1186"/>
                                    <a:gd name="T155" fmla="*/ 1561 h 948"/>
                                    <a:gd name="T156" fmla="+- 0 8704 8673"/>
                                    <a:gd name="T157" fmla="*/ T156 w 950"/>
                                    <a:gd name="T158" fmla="+- 0 1585 1186"/>
                                    <a:gd name="T159" fmla="*/ 1585 h 948"/>
                                    <a:gd name="T160" fmla="+- 0 8685 8673"/>
                                    <a:gd name="T161" fmla="*/ T160 w 950"/>
                                    <a:gd name="T162" fmla="+- 0 1605 1186"/>
                                    <a:gd name="T163" fmla="*/ 1605 h 948"/>
                                    <a:gd name="T164" fmla="+- 0 8675 8673"/>
                                    <a:gd name="T165" fmla="*/ T164 w 950"/>
                                    <a:gd name="T166" fmla="+- 0 1622 1186"/>
                                    <a:gd name="T167" fmla="*/ 1622 h 948"/>
                                    <a:gd name="T168" fmla="+- 0 8675 8673"/>
                                    <a:gd name="T169" fmla="*/ T168 w 950"/>
                                    <a:gd name="T170" fmla="+- 0 1636 1186"/>
                                    <a:gd name="T171" fmla="*/ 1636 h 948"/>
                                    <a:gd name="T172" fmla="+- 0 8685 8673"/>
                                    <a:gd name="T173" fmla="*/ T172 w 950"/>
                                    <a:gd name="T174" fmla="+- 0 1651 1186"/>
                                    <a:gd name="T175" fmla="*/ 1651 h 948"/>
                                    <a:gd name="T176" fmla="+- 0 8700 8673"/>
                                    <a:gd name="T177" fmla="*/ T176 w 950"/>
                                    <a:gd name="T178" fmla="+- 0 1661 1186"/>
                                    <a:gd name="T179" fmla="*/ 1661 h 948"/>
                                    <a:gd name="T180" fmla="+- 0 8718 8673"/>
                                    <a:gd name="T181" fmla="*/ T180 w 950"/>
                                    <a:gd name="T182" fmla="+- 0 1673 1186"/>
                                    <a:gd name="T183" fmla="*/ 1673 h 948"/>
                                    <a:gd name="T184" fmla="+- 0 8834 8673"/>
                                    <a:gd name="T185" fmla="*/ T184 w 950"/>
                                    <a:gd name="T186" fmla="+- 0 1742 1186"/>
                                    <a:gd name="T187" fmla="*/ 1742 h 948"/>
                                    <a:gd name="T188" fmla="+- 0 8951 8673"/>
                                    <a:gd name="T189" fmla="*/ T188 w 950"/>
                                    <a:gd name="T190" fmla="+- 0 1809 1186"/>
                                    <a:gd name="T191" fmla="*/ 1809 h 948"/>
                                    <a:gd name="T192" fmla="+- 0 9067 8673"/>
                                    <a:gd name="T193" fmla="*/ T192 w 950"/>
                                    <a:gd name="T194" fmla="+- 0 1877 1186"/>
                                    <a:gd name="T195" fmla="*/ 1877 h 948"/>
                                    <a:gd name="T196" fmla="+- 0 9184 8673"/>
                                    <a:gd name="T197" fmla="*/ T196 w 950"/>
                                    <a:gd name="T198" fmla="+- 0 1945 1186"/>
                                    <a:gd name="T199" fmla="*/ 1945 h 948"/>
                                    <a:gd name="T200" fmla="+- 0 9301 8673"/>
                                    <a:gd name="T201" fmla="*/ T200 w 950"/>
                                    <a:gd name="T202" fmla="+- 0 2013 1186"/>
                                    <a:gd name="T203" fmla="*/ 2013 h 948"/>
                                    <a:gd name="T204" fmla="+- 0 9417 8673"/>
                                    <a:gd name="T205" fmla="*/ T204 w 950"/>
                                    <a:gd name="T206" fmla="+- 0 2081 1186"/>
                                    <a:gd name="T207" fmla="*/ 2081 h 948"/>
                                    <a:gd name="T208" fmla="+- 0 9501 8673"/>
                                    <a:gd name="T209" fmla="*/ T208 w 950"/>
                                    <a:gd name="T210" fmla="+- 0 2130 1186"/>
                                    <a:gd name="T211" fmla="*/ 2130 h 948"/>
                                    <a:gd name="T212" fmla="+- 0 9519 8673"/>
                                    <a:gd name="T213" fmla="*/ T212 w 950"/>
                                    <a:gd name="T214" fmla="+- 0 2134 1186"/>
                                    <a:gd name="T215" fmla="*/ 2134 h 948"/>
                                    <a:gd name="T216" fmla="+- 0 9538 8673"/>
                                    <a:gd name="T217" fmla="*/ T216 w 950"/>
                                    <a:gd name="T218" fmla="+- 0 2128 1186"/>
                                    <a:gd name="T219" fmla="*/ 2128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4" name="Group 8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763"/>
                                  <a:ext cx="1076" cy="991"/>
                                  <a:chOff x="9226" y="763"/>
                                  <a:chExt cx="1076" cy="991"/>
                                </a:xfrm>
                              </wpg:grpSpPr>
                              <wps:wsp>
                                <wps:cNvPr id="75" name="Freeform 8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763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1083 763"/>
                                      <a:gd name="T3" fmla="*/ 1083 h 991"/>
                                      <a:gd name="T4" fmla="+- 0 9883 9226"/>
                                      <a:gd name="T5" fmla="*/ T4 w 1076"/>
                                      <a:gd name="T6" fmla="+- 0 1745 763"/>
                                      <a:gd name="T7" fmla="*/ 1745 h 991"/>
                                      <a:gd name="T8" fmla="+- 0 9903 9226"/>
                                      <a:gd name="T9" fmla="*/ T8 w 1076"/>
                                      <a:gd name="T10" fmla="+- 0 1754 763"/>
                                      <a:gd name="T11" fmla="*/ 1754 h 991"/>
                                      <a:gd name="T12" fmla="+- 0 9926 9226"/>
                                      <a:gd name="T13" fmla="*/ T12 w 1076"/>
                                      <a:gd name="T14" fmla="+- 0 1744 763"/>
                                      <a:gd name="T15" fmla="*/ 1744 h 991"/>
                                      <a:gd name="T16" fmla="+- 0 9958 9226"/>
                                      <a:gd name="T17" fmla="*/ T16 w 1076"/>
                                      <a:gd name="T18" fmla="+- 0 1715 763"/>
                                      <a:gd name="T19" fmla="*/ 1715 h 991"/>
                                      <a:gd name="T20" fmla="+- 0 9977 9226"/>
                                      <a:gd name="T21" fmla="*/ T20 w 1076"/>
                                      <a:gd name="T22" fmla="+- 0 1688 763"/>
                                      <a:gd name="T23" fmla="*/ 1688 h 991"/>
                                      <a:gd name="T24" fmla="+- 0 9978 9226"/>
                                      <a:gd name="T25" fmla="*/ T24 w 1076"/>
                                      <a:gd name="T26" fmla="+- 0 1669 763"/>
                                      <a:gd name="T27" fmla="*/ 1669 h 991"/>
                                      <a:gd name="T28" fmla="+- 0 9948 9226"/>
                                      <a:gd name="T29" fmla="*/ T28 w 1076"/>
                                      <a:gd name="T30" fmla="+- 0 1635 763"/>
                                      <a:gd name="T31" fmla="*/ 1635 h 991"/>
                                      <a:gd name="T32" fmla="+- 0 9858 9226"/>
                                      <a:gd name="T33" fmla="*/ T32 w 1076"/>
                                      <a:gd name="T34" fmla="+- 0 1545 763"/>
                                      <a:gd name="T35" fmla="*/ 1545 h 991"/>
                                      <a:gd name="T36" fmla="+- 0 9767 9226"/>
                                      <a:gd name="T37" fmla="*/ T36 w 1076"/>
                                      <a:gd name="T38" fmla="+- 0 1454 763"/>
                                      <a:gd name="T39" fmla="*/ 1454 h 991"/>
                                      <a:gd name="T40" fmla="+- 0 9677 9226"/>
                                      <a:gd name="T41" fmla="*/ T40 w 1076"/>
                                      <a:gd name="T42" fmla="+- 0 1364 763"/>
                                      <a:gd name="T43" fmla="*/ 1364 h 991"/>
                                      <a:gd name="T44" fmla="+- 0 9586 9226"/>
                                      <a:gd name="T45" fmla="*/ T44 w 1076"/>
                                      <a:gd name="T46" fmla="+- 0 1273 763"/>
                                      <a:gd name="T47" fmla="*/ 1273 h 991"/>
                                      <a:gd name="T48" fmla="+- 0 9517 9226"/>
                                      <a:gd name="T49" fmla="*/ T48 w 1076"/>
                                      <a:gd name="T50" fmla="+- 0 1201 763"/>
                                      <a:gd name="T51" fmla="*/ 1201 h 991"/>
                                      <a:gd name="T52" fmla="+- 0 9499 9226"/>
                                      <a:gd name="T53" fmla="*/ T52 w 1076"/>
                                      <a:gd name="T54" fmla="+- 0 1115 763"/>
                                      <a:gd name="T55" fmla="*/ 1115 h 991"/>
                                      <a:gd name="T56" fmla="+- 0 9494 9226"/>
                                      <a:gd name="T57" fmla="*/ T56 w 1076"/>
                                      <a:gd name="T58" fmla="+- 0 1040 763"/>
                                      <a:gd name="T59" fmla="*/ 1040 h 991"/>
                                      <a:gd name="T60" fmla="+- 0 9517 9226"/>
                                      <a:gd name="T61" fmla="*/ T60 w 1076"/>
                                      <a:gd name="T62" fmla="+- 0 960 763"/>
                                      <a:gd name="T63" fmla="*/ 960 h 991"/>
                                      <a:gd name="T64" fmla="+- 0 9586 9226"/>
                                      <a:gd name="T65" fmla="*/ T64 w 1076"/>
                                      <a:gd name="T66" fmla="+- 0 915 763"/>
                                      <a:gd name="T67" fmla="*/ 915 h 991"/>
                                      <a:gd name="T68" fmla="+- 0 9677 9226"/>
                                      <a:gd name="T69" fmla="*/ T68 w 1076"/>
                                      <a:gd name="T70" fmla="+- 0 930 763"/>
                                      <a:gd name="T71" fmla="*/ 930 h 991"/>
                                      <a:gd name="T72" fmla="+- 0 9749 9226"/>
                                      <a:gd name="T73" fmla="*/ T72 w 1076"/>
                                      <a:gd name="T74" fmla="+- 0 973 763"/>
                                      <a:gd name="T75" fmla="*/ 973 h 991"/>
                                      <a:gd name="T76" fmla="+- 0 9810 9226"/>
                                      <a:gd name="T77" fmla="*/ T76 w 1076"/>
                                      <a:gd name="T78" fmla="+- 0 1026 763"/>
                                      <a:gd name="T79" fmla="*/ 1026 h 991"/>
                                      <a:gd name="T80" fmla="+- 0 9884 9226"/>
                                      <a:gd name="T81" fmla="*/ T80 w 1076"/>
                                      <a:gd name="T82" fmla="+- 0 1100 763"/>
                                      <a:gd name="T83" fmla="*/ 1100 h 991"/>
                                      <a:gd name="T84" fmla="+- 0 9960 9226"/>
                                      <a:gd name="T85" fmla="*/ T84 w 1076"/>
                                      <a:gd name="T86" fmla="+- 0 1176 763"/>
                                      <a:gd name="T87" fmla="*/ 1176 h 991"/>
                                      <a:gd name="T88" fmla="+- 0 10035 9226"/>
                                      <a:gd name="T89" fmla="*/ T88 w 1076"/>
                                      <a:gd name="T90" fmla="+- 0 1252 763"/>
                                      <a:gd name="T91" fmla="*/ 1252 h 991"/>
                                      <a:gd name="T92" fmla="+- 0 10111 9226"/>
                                      <a:gd name="T93" fmla="*/ T92 w 1076"/>
                                      <a:gd name="T94" fmla="+- 0 1327 763"/>
                                      <a:gd name="T95" fmla="*/ 1327 h 991"/>
                                      <a:gd name="T96" fmla="+- 0 10187 9226"/>
                                      <a:gd name="T97" fmla="*/ T96 w 1076"/>
                                      <a:gd name="T98" fmla="+- 0 1403 763"/>
                                      <a:gd name="T99" fmla="*/ 1403 h 991"/>
                                      <a:gd name="T100" fmla="+- 0 10217 9226"/>
                                      <a:gd name="T101" fmla="*/ T100 w 1076"/>
                                      <a:gd name="T102" fmla="+- 0 1430 763"/>
                                      <a:gd name="T103" fmla="*/ 1430 h 991"/>
                                      <a:gd name="T104" fmla="+- 0 10237 9226"/>
                                      <a:gd name="T105" fmla="*/ T104 w 1076"/>
                                      <a:gd name="T106" fmla="+- 0 1429 763"/>
                                      <a:gd name="T107" fmla="*/ 1429 h 991"/>
                                      <a:gd name="T108" fmla="+- 0 10263 9226"/>
                                      <a:gd name="T109" fmla="*/ T108 w 1076"/>
                                      <a:gd name="T110" fmla="+- 0 1410 763"/>
                                      <a:gd name="T111" fmla="*/ 1410 h 991"/>
                                      <a:gd name="T112" fmla="+- 0 10292 9226"/>
                                      <a:gd name="T113" fmla="*/ T112 w 1076"/>
                                      <a:gd name="T114" fmla="+- 0 1378 763"/>
                                      <a:gd name="T115" fmla="*/ 1378 h 991"/>
                                      <a:gd name="T116" fmla="+- 0 10302 9226"/>
                                      <a:gd name="T117" fmla="*/ T116 w 1076"/>
                                      <a:gd name="T118" fmla="+- 0 1355 763"/>
                                      <a:gd name="T119" fmla="*/ 1355 h 991"/>
                                      <a:gd name="T120" fmla="+- 0 10297 9226"/>
                                      <a:gd name="T121" fmla="*/ T120 w 1076"/>
                                      <a:gd name="T122" fmla="+- 0 1339 763"/>
                                      <a:gd name="T123" fmla="*/ 1339 h 991"/>
                                      <a:gd name="T124" fmla="+- 0 10234 9226"/>
                                      <a:gd name="T125" fmla="*/ T124 w 1076"/>
                                      <a:gd name="T126" fmla="+- 0 1276 763"/>
                                      <a:gd name="T127" fmla="*/ 1276 h 991"/>
                                      <a:gd name="T128" fmla="+- 0 10155 9226"/>
                                      <a:gd name="T129" fmla="*/ T128 w 1076"/>
                                      <a:gd name="T130" fmla="+- 0 1197 763"/>
                                      <a:gd name="T131" fmla="*/ 1197 h 991"/>
                                      <a:gd name="T132" fmla="+- 0 9997 9226"/>
                                      <a:gd name="T133" fmla="*/ T132 w 1076"/>
                                      <a:gd name="T134" fmla="+- 0 1039 763"/>
                                      <a:gd name="T135" fmla="*/ 1039 h 991"/>
                                      <a:gd name="T136" fmla="+- 0 9918 9226"/>
                                      <a:gd name="T137" fmla="*/ T136 w 1076"/>
                                      <a:gd name="T138" fmla="+- 0 960 763"/>
                                      <a:gd name="T139" fmla="*/ 960 h 991"/>
                                      <a:gd name="T140" fmla="+- 0 9844 9226"/>
                                      <a:gd name="T141" fmla="*/ T140 w 1076"/>
                                      <a:gd name="T142" fmla="+- 0 889 763"/>
                                      <a:gd name="T143" fmla="*/ 889 h 991"/>
                                      <a:gd name="T144" fmla="+- 0 9785 9226"/>
                                      <a:gd name="T145" fmla="*/ T144 w 1076"/>
                                      <a:gd name="T146" fmla="+- 0 840 763"/>
                                      <a:gd name="T147" fmla="*/ 840 h 991"/>
                                      <a:gd name="T148" fmla="+- 0 9710 9226"/>
                                      <a:gd name="T149" fmla="*/ T148 w 1076"/>
                                      <a:gd name="T150" fmla="+- 0 794 763"/>
                                      <a:gd name="T151" fmla="*/ 794 h 991"/>
                                      <a:gd name="T152" fmla="+- 0 9624 9226"/>
                                      <a:gd name="T153" fmla="*/ T152 w 1076"/>
                                      <a:gd name="T154" fmla="+- 0 766 763"/>
                                      <a:gd name="T155" fmla="*/ 766 h 991"/>
                                      <a:gd name="T156" fmla="+- 0 9545 9226"/>
                                      <a:gd name="T157" fmla="*/ T156 w 1076"/>
                                      <a:gd name="T158" fmla="+- 0 767 763"/>
                                      <a:gd name="T159" fmla="*/ 767 h 991"/>
                                      <a:gd name="T160" fmla="+- 0 9460 9226"/>
                                      <a:gd name="T161" fmla="*/ T160 w 1076"/>
                                      <a:gd name="T162" fmla="+- 0 811 763"/>
                                      <a:gd name="T163" fmla="*/ 811 h 991"/>
                                      <a:gd name="T164" fmla="+- 0 9410 9226"/>
                                      <a:gd name="T165" fmla="*/ T164 w 1076"/>
                                      <a:gd name="T166" fmla="+- 0 873 763"/>
                                      <a:gd name="T167" fmla="*/ 873 h 991"/>
                                      <a:gd name="T168" fmla="+- 0 9388 9226"/>
                                      <a:gd name="T169" fmla="*/ T168 w 1076"/>
                                      <a:gd name="T170" fmla="+- 0 961 763"/>
                                      <a:gd name="T171" fmla="*/ 961 h 991"/>
                                      <a:gd name="T172" fmla="+- 0 9390 9226"/>
                                      <a:gd name="T173" fmla="*/ T172 w 1076"/>
                                      <a:gd name="T174" fmla="+- 0 1038 763"/>
                                      <a:gd name="T175" fmla="*/ 1038 h 991"/>
                                      <a:gd name="T176" fmla="+- 0 9400 9226"/>
                                      <a:gd name="T177" fmla="*/ T176 w 1076"/>
                                      <a:gd name="T178" fmla="+- 0 1104 763"/>
                                      <a:gd name="T179" fmla="*/ 1104 h 991"/>
                                      <a:gd name="T180" fmla="+- 0 9343 9226"/>
                                      <a:gd name="T181" fmla="*/ T180 w 1076"/>
                                      <a:gd name="T182" fmla="+- 0 1047 763"/>
                                      <a:gd name="T183" fmla="*/ 1047 h 991"/>
                                      <a:gd name="T184" fmla="+- 0 9307 9226"/>
                                      <a:gd name="T185" fmla="*/ T184 w 1076"/>
                                      <a:gd name="T186" fmla="+- 0 1012 763"/>
                                      <a:gd name="T187" fmla="*/ 1012 h 991"/>
                                      <a:gd name="T188" fmla="+- 0 9285 9226"/>
                                      <a:gd name="T189" fmla="*/ T188 w 1076"/>
                                      <a:gd name="T190" fmla="+- 0 1010 763"/>
                                      <a:gd name="T191" fmla="*/ 1010 h 991"/>
                                      <a:gd name="T192" fmla="+- 0 9261 9226"/>
                                      <a:gd name="T193" fmla="*/ T192 w 1076"/>
                                      <a:gd name="T194" fmla="+- 0 1028 763"/>
                                      <a:gd name="T195" fmla="*/ 1028 h 991"/>
                                      <a:gd name="T196" fmla="+- 0 9235 9226"/>
                                      <a:gd name="T197" fmla="*/ T196 w 1076"/>
                                      <a:gd name="T198" fmla="+- 0 1056 763"/>
                                      <a:gd name="T199" fmla="*/ 1056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6" name="Picture 8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2055"/>
                                    <a:ext cx="8099" cy="6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8" o:spid="_x0000_s1026" style="position:absolute;margin-left:1in;margin-top:37.65pt;width:443.6pt;height:408.05pt;z-index:-18084;mso-position-horizontal-relative:page" coordorigin="1440,753" coordsize="8872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8" o:spid="_x0000_s1027" type="#_x0000_t75" style="position:absolute;left:1612;top:2725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owsTEAAAA2wAAAA8AAABkcnMvZG93bnJldi54bWxEj81qwzAQhO+BvoPYQm6J3B6c4FoOpWlI&#10;Ds0hTh9gsdY/1FoZS/5pn74KBHIcZr4ZJt3NphUj9a6xrOBlHYEgLqxuuFLwfT2stiCcR9bYWiYF&#10;v+Rglz0tUky0nfhCY+4rEUrYJaig9r5LpHRFTQbd2nbEwSttb9AH2VdS9ziFctPK1yiKpcGGw0KN&#10;HX3UVPzkg1EQ76OjkYe8tF+nbTx8Tvtzmf8ptXye399AeJr9I3ynTzpwG7h9CT9AZ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owsTEAAAA2wAAAA8AAAAAAAAAAAAAAAAA&#10;nwIAAGRycy9kb3ducmV2LnhtbFBLBQYAAAAABAAEAPcAAACQAwAAAAA=&#10;">
                  <v:imagedata r:id="rId11" o:title=""/>
                </v:shape>
                <v:group id="Group 809" o:spid="_x0000_s1028" style="position:absolute;left:7892;top:2013;width:1077;height:990" coordorigin="7892,2013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817" o:spid="_x0000_s1029" style="position:absolute;left:7892;top:2013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knHMUA&#10;AADbAAAADwAAAGRycy9kb3ducmV2LnhtbESPT2vCQBTE74LfYXmCN93Yg8TUjTRWpYciaHvx9si+&#10;/KHZtyG7MbGfvlso9DjMzG+Y7W40jbhT52rLClbLCARxbnXNpYLPj+MiBuE8ssbGMil4kINdOp1s&#10;MdF24Avdr74UAcIuQQWV920ipcsrMuiWtiUOXmE7gz7IrpS6wyHATSOfomgtDdYcFipsaV9R/nXt&#10;jYLvwzGm7BTj2by/Dn1xuWVZf1NqPhtfnkF4Gv1/+K/9phWsN/D7JfwA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mScc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2400;1,2417;6,2428;69,2491;186,2609;304,2726;410,2832;503,2914;592,2972;699,3003;773,2995;872,2926;913,2823;915,2750;907,2686;992,2752;1007,2758;1023,2753;1042,2739;1063,2716;1075,2699;1077,2684;1071,2672;1003,2604;906,2507;809,2410;711,2313;614,2216;517,2119;420,2022;399,2013;382,2018;362,2035;338,2059;325,2077;323,2094;329,2106;378,2155;445,2222;513,2290;581,2358;649,2426;717,2494;785,2562;806,2672;809,2727;775,2821;688,2853;608,2828;508,2754;437,2683;380,2627;324,2570;267,2514;211,2457;154,2401;98,2344;85,2336;71,2336;53,2345;31,2366;11,2388" o:connectangles="0,0,0,0,0,0,0,0,0,0,0,0,0,0,0,0,0,0,0,0,0,0,0,0,0,0,0,0,0,0,0,0,0,0,0,0,0,0,0,0,0,0,0,0,0,0,0,0,0,0,0,0,0,0,0,0,0,0,0,0,0,0"/>
                  </v:shape>
                  <v:group id="Group 810" o:spid="_x0000_s1030" style="position:absolute;left:9006;top:2280;width:223;height:225" coordorigin="9006,2280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Freeform 816" o:spid="_x0000_s1031" style="position:absolute;left:9006;top:2280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08sEA&#10;AADbAAAADwAAAGRycy9kb3ducmV2LnhtbESPQYvCMBSE78L+h/AEb5oqVJeuaZEF0etWvb9t3rbF&#10;5KU0Uau/fiMIHoeZ+YZZF4M14kq9bx0rmM8SEMSV0y3XCo6H7fQThA/IGo1jUnAnD0X+MVpjpt2N&#10;f+hahlpECPsMFTQhdJmUvmrIop+5jjh6f663GKLsa6l7vEW4NXKRJEtpseW40GBH3w1V5/JiFZxT&#10;83DWVY8uTcuj+b3vLslpp9RkPGy+QAQawjv8au+1gtUcnl/iD5D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UNPL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2334;152,2320;133,2304;116,2292;101,2284;89,2281;81,2280;64,2283;46,2292;28,2308;19,2317;7,2335;0,2353;0,2369;3,2381;10,2396;22,2412;37,2430;55,2450;71,2465;89,2481;106,2493;121,2500;134,2504;141,2505;158,2502;176,2492;194,2477;204,2466;216,2449;222,2431;222,2414;219,2403;212,2389;201,2373;186,2354;167,2334" o:connectangles="0,0,0,0,0,0,0,0,0,0,0,0,0,0,0,0,0,0,0,0,0,0,0,0,0,0,0,0,0,0,0,0,0,0,0,0,0"/>
                    </v:shape>
                    <v:group id="Group 811" o:spid="_x0000_s1032" style="position:absolute;left:8673;top:1186;width:950;height:948" coordorigin="8673,1186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<v:shape id="Freeform 815" o:spid="_x0000_s1033" style="position:absolute;left:8673;top:1186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jusQA&#10;AADbAAAADwAAAGRycy9kb3ducmV2LnhtbESPQWsCMRSE70L/Q3gFb5q1Fitb41IWpB560bbg8bF5&#10;3SxuXpYkdVd/vREEj8PMfMOsisG24kQ+NI4VzKYZCOLK6YZrBT/fm8kSRIjIGlvHpOBMAYr102iF&#10;uXY97+i0j7VIEA45KjAxdrmUoTJkMUxdR5y8P+ctxiR9LbXHPsFtK1+ybCEtNpwWDHZUGqqO+3+r&#10;YKFf3eC66nI4bKzpy99l7z+/lBo/Dx/vICIN8RG+t7dawdscbl/SD5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Y7rEAAAA2wAAAA8AAAAAAAAAAAAAAAAAmAIAAGRycy9k&#10;b3ducmV2LnhtbFBLBQYAAAAABAAEAPUAAACJ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2103;927,2073;944,2050;950,2031;945,2013;896,1929;828,1813;760,1696;692,1579;625,1462;557,1346;489,1230;476,1212;463,1195;447,1186;433,1187;416,1200;392,1225;374,1245;368,1262;370,1276;396,1319;457,1419;517,1519;576,1619;636,1719;696,1819;757,1919;780,1961;707,1916;606,1856;506,1796;406,1737;306,1677;205,1617;105,1557;90,1550;76,1550;57,1561;31,1585;12,1605;2,1622;2,1636;12,1651;27,1661;45,1673;161,1742;278,1809;394,1877;511,1945;628,2013;744,2081;828,2130;846,2134;865,2128" o:connectangles="0,0,0,0,0,0,0,0,0,0,0,0,0,0,0,0,0,0,0,0,0,0,0,0,0,0,0,0,0,0,0,0,0,0,0,0,0,0,0,0,0,0,0,0,0,0,0,0,0,0,0,0,0,0,0"/>
                      </v:shape>
                      <v:group id="Group 812" o:spid="_x0000_s1034" style="position:absolute;left:9226;top:763;width:1076;height:991" coordorigin="9226,763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<v:shape id="Freeform 814" o:spid="_x0000_s1035" style="position:absolute;left:9226;top:763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WKfcMA&#10;AADbAAAADwAAAGRycy9kb3ducmV2LnhtbESPQWsCMRSE7wX/Q3hCbzWrUKurUcQiSMGDVtDjY/Pc&#10;LCYv202qu//eCIUeh5n5hpkvW2fFjZpQeVYwHGQgiAuvKy4VHL83bxMQISJrtJ5JQUcBloveyxxz&#10;7e+8p9shliJBOOSowMRY51KGwpDDMPA1cfIuvnEYk2xKqRu8J7izcpRlY+mw4rRgsKa1oeJ6+HUK&#10;orG7z5/9seu2o/V5c7ZfU3tCpV777WoGIlIb/8N/7a1W8PEO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WKfc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1083;657,1745;677,1754;700,1744;732,1715;751,1688;752,1669;722,1635;632,1545;541,1454;451,1364;360,1273;291,1201;273,1115;268,1040;291,960;360,915;451,930;523,973;584,1026;658,1100;734,1176;809,1252;885,1327;961,1403;991,1430;1011,1429;1037,1410;1066,1378;1076,1355;1071,1339;1008,1276;929,1197;771,1039;692,960;618,889;559,840;484,794;398,766;319,767;234,811;184,873;162,961;164,1038;174,1104;117,1047;81,1012;59,1010;35,1028;9,1056" o:connectangles="0,0,0,0,0,0,0,0,0,0,0,0,0,0,0,0,0,0,0,0,0,0,0,0,0,0,0,0,0,0,0,0,0,0,0,0,0,0,0,0,0,0,0,0,0,0,0,0,0,0"/>
                        </v:shape>
                        <v:shape id="Picture 813" o:spid="_x0000_s1036" type="#_x0000_t75" style="position:absolute;left:1440;top:2055;width:8099;height:6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2CdzAAAAA2wAAAA8AAABkcnMvZG93bnJldi54bWxEj0FrAjEUhO9C/0N4Qm+atQctq1FEKLRH&#10;Vy+9PTbP3cXkZUleNe2vbwoFj8PMfMNsdtk7daOYhsAGFvMKFHEb7MCdgfPpbfYKKgmyRReYDHxT&#10;gt32abLB2oY7H+nWSKcKhFONBnqRsdY6tT15TPMwEhfvEqJHKTJ22ka8F7h3+qWqltrjwGWhx5EO&#10;PbXX5ssbiOdPOh4+Tsm5a5TgutzITzbmeZr3a1BCWR7h//a7NbBawt+X8gP09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vYJ3MAAAADbAAAADwAAAAAAAAAAAAAAAACfAgAA&#10;ZHJzL2Rvd25yZXYueG1sUEsFBgAAAAAEAAQA9wAAAIwDAAAAAA==&#10;">
                          <v:imagedata r:id="rId12" o:title="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-Ở bài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rước bạn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1"/>
          <w:sz w:val="24"/>
          <w:szCs w:val="24"/>
        </w:rPr>
        <w:t>đ</w:t>
      </w:r>
      <w:r w:rsidR="008E4BD0">
        <w:rPr>
          <w:sz w:val="24"/>
          <w:szCs w:val="24"/>
        </w:rPr>
        <w:t>ã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11"/>
          <w:sz w:val="24"/>
          <w:szCs w:val="24"/>
        </w:rPr>
        <w:t>h</w:t>
      </w:r>
      <w:r w:rsidR="008E4BD0">
        <w:rPr>
          <w:sz w:val="24"/>
          <w:szCs w:val="24"/>
        </w:rPr>
        <w:t>ực hiện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vi</w:t>
      </w:r>
      <w:r w:rsidR="008E4BD0">
        <w:rPr>
          <w:spacing w:val="-1"/>
          <w:sz w:val="24"/>
          <w:szCs w:val="24"/>
        </w:rPr>
        <w:t>ệ</w:t>
      </w:r>
      <w:r w:rsidR="008E4BD0">
        <w:rPr>
          <w:sz w:val="24"/>
          <w:szCs w:val="24"/>
        </w:rPr>
        <w:t>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ấu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Sta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dard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Access List,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>b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này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sẽ tiếp tục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ìm hiểu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sâu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hơn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về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Extend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d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Access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L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st.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Đây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ở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rộng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của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Standard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Ac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ess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List,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tr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quá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trình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kiểm tra, Router sẽ </w:t>
      </w:r>
      <w:r w:rsidR="008E4BD0">
        <w:rPr>
          <w:spacing w:val="-1"/>
          <w:sz w:val="24"/>
          <w:szCs w:val="24"/>
        </w:rPr>
        <w:t>ki</w:t>
      </w:r>
      <w:r w:rsidR="008E4BD0">
        <w:rPr>
          <w:sz w:val="24"/>
          <w:szCs w:val="24"/>
        </w:rPr>
        <w:t>ểm</w:t>
      </w:r>
      <w:r w:rsidR="008E4BD0">
        <w:rPr>
          <w:spacing w:val="-2"/>
          <w:sz w:val="24"/>
          <w:szCs w:val="24"/>
        </w:rPr>
        <w:t xml:space="preserve"> </w:t>
      </w:r>
      <w:r w:rsidR="008E4BD0">
        <w:rPr>
          <w:sz w:val="24"/>
          <w:szCs w:val="24"/>
        </w:rPr>
        <w:t>tra các yếu tố về đ</w:t>
      </w:r>
      <w:r w:rsidR="008E4BD0">
        <w:rPr>
          <w:spacing w:val="-1"/>
          <w:sz w:val="24"/>
          <w:szCs w:val="24"/>
        </w:rPr>
        <w:t>ị</w:t>
      </w:r>
      <w:r w:rsidR="008E4BD0">
        <w:rPr>
          <w:sz w:val="24"/>
          <w:szCs w:val="24"/>
        </w:rPr>
        <w:t>a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chỉ nguồn, </w:t>
      </w:r>
      <w:r w:rsidR="008E4BD0">
        <w:rPr>
          <w:spacing w:val="-1"/>
          <w:sz w:val="24"/>
          <w:szCs w:val="24"/>
        </w:rPr>
        <w:t>đ</w:t>
      </w:r>
      <w:r w:rsidR="008E4BD0">
        <w:rPr>
          <w:sz w:val="24"/>
          <w:szCs w:val="24"/>
        </w:rPr>
        <w:t>ích,giao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thức và port…</w:t>
      </w:r>
    </w:p>
    <w:p w:rsidR="00F81C28" w:rsidRDefault="00F81C28">
      <w:pPr>
        <w:spacing w:before="10" w:line="180" w:lineRule="exact"/>
        <w:rPr>
          <w:sz w:val="19"/>
          <w:szCs w:val="19"/>
        </w:rPr>
      </w:pPr>
    </w:p>
    <w:p w:rsidR="00F81C28" w:rsidRDefault="008E4BD0">
      <w:pPr>
        <w:ind w:left="193"/>
        <w:rPr>
          <w:sz w:val="24"/>
          <w:szCs w:val="24"/>
        </w:rPr>
      </w:pPr>
      <w:r>
        <w:rPr>
          <w:b/>
          <w:sz w:val="24"/>
          <w:szCs w:val="24"/>
        </w:rPr>
        <w:t xml:space="preserve">II.      </w:t>
      </w:r>
      <w:r>
        <w:rPr>
          <w:b/>
          <w:sz w:val="24"/>
          <w:szCs w:val="24"/>
          <w:u w:val="thick" w:color="000000"/>
        </w:rPr>
        <w:t>Mô tả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bài</w:t>
      </w:r>
      <w:r>
        <w:rPr>
          <w:b/>
          <w:spacing w:val="-76"/>
          <w:sz w:val="24"/>
          <w:szCs w:val="24"/>
          <w:u w:val="thick" w:color="000000"/>
        </w:rPr>
        <w:t xml:space="preserve"> </w:t>
      </w:r>
      <w:r>
        <w:rPr>
          <w:b/>
          <w:spacing w:val="-1"/>
          <w:sz w:val="24"/>
          <w:szCs w:val="24"/>
          <w:u w:val="thick" w:color="000000"/>
        </w:rPr>
        <w:t>l</w:t>
      </w:r>
      <w:r>
        <w:rPr>
          <w:b/>
          <w:sz w:val="24"/>
          <w:szCs w:val="24"/>
          <w:u w:val="thick" w:color="000000"/>
        </w:rPr>
        <w:t>ab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và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đồ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hình :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8"/>
          <w:sz w:val="24"/>
          <w:szCs w:val="24"/>
        </w:rPr>
        <w:t xml:space="preserve"> </w:t>
      </w:r>
      <w:r>
        <w:rPr>
          <w:b/>
          <w:sz w:val="24"/>
          <w:szCs w:val="24"/>
        </w:rPr>
        <w:t>Mục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z w:val="24"/>
          <w:szCs w:val="24"/>
        </w:rPr>
        <w:t>đích</w:t>
      </w:r>
      <w:r>
        <w:rPr>
          <w:b/>
          <w:spacing w:val="32"/>
          <w:sz w:val="24"/>
          <w:szCs w:val="24"/>
        </w:rPr>
        <w:t xml:space="preserve"> </w:t>
      </w:r>
      <w:r>
        <w:rPr>
          <w:b/>
          <w:sz w:val="24"/>
          <w:szCs w:val="24"/>
        </w:rPr>
        <w:t>của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z w:val="24"/>
          <w:szCs w:val="24"/>
        </w:rPr>
        <w:t>bài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ab</w:t>
      </w:r>
      <w:r>
        <w:rPr>
          <w:sz w:val="24"/>
          <w:szCs w:val="24"/>
        </w:rPr>
        <w:t>:Bạn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hì</w:t>
      </w:r>
      <w:r>
        <w:rPr>
          <w:sz w:val="24"/>
          <w:szCs w:val="24"/>
        </w:rPr>
        <w:t>nh</w:t>
      </w:r>
      <w:r>
        <w:rPr>
          <w:spacing w:val="28"/>
          <w:sz w:val="24"/>
          <w:szCs w:val="24"/>
        </w:rPr>
        <w:t xml:space="preserve"> </w:t>
      </w:r>
      <w:r>
        <w:rPr>
          <w:b/>
          <w:sz w:val="24"/>
          <w:szCs w:val="24"/>
        </w:rPr>
        <w:t>Extended</w:t>
      </w:r>
      <w:r>
        <w:rPr>
          <w:b/>
          <w:spacing w:val="33"/>
          <w:sz w:val="24"/>
          <w:szCs w:val="24"/>
        </w:rPr>
        <w:t xml:space="preserve"> </w:t>
      </w:r>
      <w:r>
        <w:rPr>
          <w:b/>
          <w:sz w:val="24"/>
          <w:szCs w:val="24"/>
        </w:rPr>
        <w:t>Access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z w:val="24"/>
          <w:szCs w:val="24"/>
        </w:rPr>
        <w:t>List</w:t>
      </w:r>
      <w:r>
        <w:rPr>
          <w:b/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sao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PC1</w:t>
      </w:r>
    </w:p>
    <w:p w:rsidR="00F81C28" w:rsidRDefault="008E4BD0">
      <w:pPr>
        <w:spacing w:line="260" w:lineRule="exact"/>
        <w:ind w:left="44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không thể </w:t>
      </w:r>
      <w:r>
        <w:rPr>
          <w:b/>
          <w:position w:val="-1"/>
          <w:sz w:val="24"/>
          <w:szCs w:val="24"/>
        </w:rPr>
        <w:t xml:space="preserve">Telnet </w:t>
      </w:r>
      <w:r>
        <w:rPr>
          <w:position w:val="-1"/>
          <w:sz w:val="24"/>
          <w:szCs w:val="24"/>
        </w:rPr>
        <w:t xml:space="preserve">vào </w:t>
      </w:r>
      <w:r>
        <w:rPr>
          <w:b/>
          <w:spacing w:val="-2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 xml:space="preserve">outer TTG2 </w:t>
      </w:r>
      <w:r>
        <w:rPr>
          <w:position w:val="-1"/>
          <w:sz w:val="24"/>
          <w:szCs w:val="24"/>
        </w:rPr>
        <w:t xml:space="preserve">nhưng vẫn có thể </w:t>
      </w:r>
      <w:r>
        <w:rPr>
          <w:b/>
          <w:position w:val="-1"/>
          <w:sz w:val="24"/>
          <w:szCs w:val="24"/>
        </w:rPr>
        <w:t>duy</w:t>
      </w:r>
      <w:r>
        <w:rPr>
          <w:b/>
          <w:spacing w:val="-1"/>
          <w:position w:val="-1"/>
          <w:sz w:val="24"/>
          <w:szCs w:val="24"/>
        </w:rPr>
        <w:t>ệ</w:t>
      </w:r>
      <w:r>
        <w:rPr>
          <w:b/>
          <w:position w:val="-1"/>
          <w:sz w:val="24"/>
          <w:szCs w:val="24"/>
        </w:rPr>
        <w:t xml:space="preserve">t </w:t>
      </w:r>
      <w:r>
        <w:rPr>
          <w:b/>
          <w:spacing w:val="-2"/>
          <w:position w:val="-1"/>
          <w:sz w:val="24"/>
          <w:szCs w:val="24"/>
        </w:rPr>
        <w:t>w</w:t>
      </w:r>
      <w:r>
        <w:rPr>
          <w:b/>
          <w:position w:val="-1"/>
          <w:sz w:val="24"/>
          <w:szCs w:val="24"/>
        </w:rPr>
        <w:t xml:space="preserve">eb </w:t>
      </w:r>
      <w:r>
        <w:rPr>
          <w:position w:val="-1"/>
          <w:sz w:val="24"/>
          <w:szCs w:val="24"/>
        </w:rPr>
        <w:t xml:space="preserve">qua </w:t>
      </w:r>
      <w:r>
        <w:rPr>
          <w:b/>
          <w:spacing w:val="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outer TTG2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8" w:line="260" w:lineRule="exact"/>
        <w:rPr>
          <w:sz w:val="26"/>
          <w:szCs w:val="26"/>
        </w:rPr>
      </w:pPr>
    </w:p>
    <w:p w:rsidR="00F81C28" w:rsidRDefault="008E4BD0">
      <w:pPr>
        <w:spacing w:before="29"/>
        <w:ind w:left="440"/>
        <w:rPr>
          <w:sz w:val="24"/>
          <w:szCs w:val="24"/>
        </w:rPr>
      </w:pPr>
      <w:r>
        <w:rPr>
          <w:sz w:val="24"/>
          <w:szCs w:val="24"/>
        </w:rPr>
        <w:t xml:space="preserve">- Bạn thực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 vi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c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hình cho Router và Host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ư </w:t>
      </w:r>
      <w:r>
        <w:rPr>
          <w:spacing w:val="-2"/>
          <w:sz w:val="24"/>
          <w:szCs w:val="24"/>
        </w:rPr>
        <w:t>đ</w:t>
      </w:r>
      <w:r>
        <w:rPr>
          <w:sz w:val="24"/>
          <w:szCs w:val="24"/>
        </w:rPr>
        <w:t>ồ hình trê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0" w:line="220" w:lineRule="exact"/>
        <w:rPr>
          <w:sz w:val="22"/>
          <w:szCs w:val="22"/>
        </w:rPr>
      </w:pPr>
    </w:p>
    <w:p w:rsidR="00F81C28" w:rsidRDefault="008E4BD0">
      <w:pPr>
        <w:ind w:left="100"/>
        <w:rPr>
          <w:sz w:val="24"/>
          <w:szCs w:val="24"/>
        </w:rPr>
        <w:sectPr w:rsidR="00F81C28">
          <w:headerReference w:type="default" r:id="rId13"/>
          <w:pgSz w:w="12240" w:h="15840"/>
          <w:pgMar w:top="1500" w:right="440" w:bottom="280" w:left="1000" w:header="720" w:footer="589" w:gutter="0"/>
          <w:cols w:space="720"/>
        </w:sectPr>
      </w:pPr>
      <w:r>
        <w:rPr>
          <w:b/>
          <w:sz w:val="24"/>
          <w:szCs w:val="24"/>
        </w:rPr>
        <w:t xml:space="preserve">III.    </w:t>
      </w:r>
      <w:r>
        <w:rPr>
          <w:b/>
          <w:spacing w:val="59"/>
          <w:sz w:val="24"/>
          <w:szCs w:val="24"/>
        </w:rPr>
        <w:t xml:space="preserve"> </w:t>
      </w:r>
      <w:r>
        <w:rPr>
          <w:b/>
          <w:sz w:val="24"/>
          <w:szCs w:val="24"/>
          <w:u w:val="thick" w:color="000000"/>
        </w:rPr>
        <w:t xml:space="preserve">Cấu hình </w:t>
      </w:r>
      <w:r>
        <w:rPr>
          <w:b/>
          <w:spacing w:val="1"/>
          <w:sz w:val="24"/>
          <w:szCs w:val="24"/>
          <w:u w:val="thick" w:color="000000"/>
        </w:rPr>
        <w:t>r</w:t>
      </w:r>
      <w:r>
        <w:rPr>
          <w:b/>
          <w:sz w:val="24"/>
          <w:szCs w:val="24"/>
          <w:u w:val="thick" w:color="000000"/>
        </w:rPr>
        <w:t>outer 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680"/>
        <w:rPr>
          <w:sz w:val="24"/>
          <w:szCs w:val="24"/>
        </w:rPr>
      </w:pPr>
      <w:r>
        <w:rPr>
          <w:sz w:val="24"/>
          <w:szCs w:val="24"/>
          <w:u w:val="single" w:color="000000"/>
        </w:rPr>
        <w:t>PC1: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IP Address</w:t>
      </w:r>
      <w:r>
        <w:rPr>
          <w:spacing w:val="-1"/>
          <w:sz w:val="24"/>
          <w:szCs w:val="24"/>
        </w:rPr>
        <w:t>:</w:t>
      </w:r>
      <w:r>
        <w:rPr>
          <w:sz w:val="24"/>
          <w:szCs w:val="24"/>
        </w:rPr>
        <w:t>10.X.0.2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 xml:space="preserve">Subnet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k:255.255.255.0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Gateway:10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X.0.1</w:t>
      </w:r>
    </w:p>
    <w:p w:rsidR="00F81C28" w:rsidRDefault="00F81C28">
      <w:pPr>
        <w:spacing w:before="2" w:line="240" w:lineRule="exact"/>
        <w:rPr>
          <w:sz w:val="24"/>
          <w:szCs w:val="24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i/>
          <w:sz w:val="24"/>
          <w:szCs w:val="24"/>
          <w:u w:val="single" w:color="000000"/>
        </w:rPr>
        <w:t>PC2:</w:t>
      </w:r>
    </w:p>
    <w:p w:rsidR="00F81C28" w:rsidRDefault="008E4BD0">
      <w:pPr>
        <w:spacing w:before="57"/>
        <w:ind w:left="680"/>
        <w:rPr>
          <w:sz w:val="24"/>
          <w:szCs w:val="24"/>
        </w:rPr>
      </w:pPr>
      <w:r>
        <w:rPr>
          <w:sz w:val="24"/>
          <w:szCs w:val="24"/>
        </w:rPr>
        <w:t>IP Address</w:t>
      </w:r>
      <w:r>
        <w:rPr>
          <w:spacing w:val="-1"/>
          <w:sz w:val="24"/>
          <w:szCs w:val="24"/>
        </w:rPr>
        <w:t>:</w:t>
      </w:r>
      <w:r>
        <w:rPr>
          <w:sz w:val="24"/>
          <w:szCs w:val="24"/>
        </w:rPr>
        <w:t>11.X.0.2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 xml:space="preserve">Subnet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k:255.255.255.0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Gateway:11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X.0.1</w:t>
      </w:r>
    </w:p>
    <w:p w:rsidR="00F81C28" w:rsidRDefault="00F81C28">
      <w:pPr>
        <w:spacing w:before="2" w:line="200" w:lineRule="exact"/>
      </w:pPr>
    </w:p>
    <w:p w:rsidR="00F81C28" w:rsidRDefault="008E4BD0">
      <w:pPr>
        <w:spacing w:line="413" w:lineRule="auto"/>
        <w:ind w:left="680" w:right="5487"/>
        <w:rPr>
          <w:sz w:val="24"/>
          <w:szCs w:val="24"/>
        </w:rPr>
      </w:pPr>
      <w:r>
        <w:rPr>
          <w:i/>
          <w:sz w:val="24"/>
          <w:szCs w:val="24"/>
          <w:u w:val="single" w:color="000000"/>
        </w:rPr>
        <w:t>Router TTG1: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Router&gt; 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TTG1</w:t>
      </w:r>
    </w:p>
    <w:p w:rsidR="00F81C28" w:rsidRDefault="008E4BD0">
      <w:pPr>
        <w:spacing w:before="8"/>
        <w:ind w:left="6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1.1 255.255.255.0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680" w:right="566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a0/1</w:t>
      </w:r>
    </w:p>
    <w:p w:rsidR="00F81C28" w:rsidRDefault="008E4BD0">
      <w:pPr>
        <w:spacing w:before="8"/>
        <w:ind w:left="6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10.X.0.1 255.255.255.0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i/>
          <w:sz w:val="24"/>
          <w:szCs w:val="24"/>
        </w:rPr>
        <w:t>Router TTG2 :</w:t>
      </w:r>
    </w:p>
    <w:p w:rsidR="00F81C28" w:rsidRDefault="008E4BD0">
      <w:pPr>
        <w:spacing w:before="59" w:line="413" w:lineRule="auto"/>
        <w:ind w:left="680" w:right="5487" w:firstLine="60"/>
        <w:rPr>
          <w:sz w:val="24"/>
          <w:szCs w:val="24"/>
        </w:rPr>
      </w:pPr>
      <w:r>
        <w:rPr>
          <w:sz w:val="24"/>
          <w:szCs w:val="24"/>
        </w:rPr>
        <w:t>Router&gt; 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TTG2</w:t>
      </w:r>
    </w:p>
    <w:p w:rsidR="00F81C28" w:rsidRDefault="008E4BD0">
      <w:pPr>
        <w:spacing w:before="8"/>
        <w:ind w:left="68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1.2 255.255.255.0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  <w:sectPr w:rsidR="00F81C28">
          <w:pgSz w:w="12240" w:h="15840"/>
          <w:pgMar w:top="1500" w:right="1440" w:bottom="280" w:left="1480" w:header="720" w:footer="589" w:gutter="0"/>
          <w:cols w:space="720"/>
        </w:sect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11.X.0.1 255.255.255.0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-Cấu hình đ</w:t>
      </w:r>
      <w:r>
        <w:rPr>
          <w:spacing w:val="-1"/>
          <w:sz w:val="24"/>
          <w:szCs w:val="24"/>
        </w:rPr>
        <w:t>ị</w:t>
      </w:r>
      <w:r>
        <w:rPr>
          <w:sz w:val="24"/>
          <w:szCs w:val="24"/>
        </w:rPr>
        <w:t>nh tuyến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o 2 router </w:t>
      </w:r>
      <w:r>
        <w:rPr>
          <w:spacing w:val="-1"/>
          <w:sz w:val="24"/>
          <w:szCs w:val="24"/>
        </w:rPr>
        <w:t>bằ</w:t>
      </w:r>
      <w:r>
        <w:rPr>
          <w:sz w:val="24"/>
          <w:szCs w:val="24"/>
        </w:rPr>
        <w:t>ng OSPF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G1 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10.X.0.0  0.255.255.255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192.168.1.0  0.0.0.255 area 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pf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11.X.0.0  0.255.255.255 area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192.168.1.0  0.0.0.255 area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Bạn thực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iện lệnh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quá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ình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ịnh tuyến.S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khi chắc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hắn rằng 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á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ình định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tuyến đã t</w:t>
      </w:r>
      <w:r>
        <w:rPr>
          <w:spacing w:val="-1"/>
          <w:sz w:val="24"/>
          <w:szCs w:val="24"/>
        </w:rPr>
        <w:t>hà</w:t>
      </w:r>
      <w:r>
        <w:rPr>
          <w:sz w:val="24"/>
          <w:szCs w:val="24"/>
        </w:rPr>
        <w:t>nh công.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Tại </w:t>
      </w:r>
      <w:r>
        <w:rPr>
          <w:b/>
          <w:sz w:val="24"/>
          <w:szCs w:val="24"/>
        </w:rPr>
        <w:t>Rout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r TTG2 </w:t>
      </w:r>
      <w:r>
        <w:rPr>
          <w:sz w:val="24"/>
          <w:szCs w:val="24"/>
        </w:rPr>
        <w:t xml:space="preserve">bạn thực hiện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âu lệnh: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  <w:r>
        <w:rPr>
          <w:b/>
          <w:sz w:val="24"/>
          <w:szCs w:val="24"/>
        </w:rPr>
        <w:t xml:space="preserve">ip http 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 xml:space="preserve">erver   </w:t>
      </w:r>
      <w:r>
        <w:rPr>
          <w:i/>
          <w:spacing w:val="-1"/>
          <w:sz w:val="24"/>
          <w:szCs w:val="24"/>
        </w:rPr>
        <w:t>/</w:t>
      </w:r>
      <w:r>
        <w:rPr>
          <w:i/>
          <w:sz w:val="24"/>
          <w:szCs w:val="24"/>
        </w:rPr>
        <w:t xml:space="preserve">/Câu lệnh này </w:t>
      </w:r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ùng để giả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một http se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ver trên Ro</w:t>
      </w:r>
      <w:r>
        <w:rPr>
          <w:i/>
          <w:spacing w:val="-1"/>
          <w:sz w:val="24"/>
          <w:szCs w:val="24"/>
        </w:rPr>
        <w:t>u</w:t>
      </w:r>
      <w:r>
        <w:rPr>
          <w:i/>
          <w:sz w:val="24"/>
          <w:szCs w:val="24"/>
        </w:rPr>
        <w:t>ter</w:t>
      </w:r>
      <w:r>
        <w:rPr>
          <w:i/>
          <w:spacing w:val="-1"/>
          <w:sz w:val="24"/>
          <w:szCs w:val="24"/>
        </w:rPr>
        <w:t>/</w:t>
      </w:r>
      <w:r>
        <w:rPr>
          <w:i/>
          <w:sz w:val="24"/>
          <w:szCs w:val="24"/>
        </w:rPr>
        <w:t>/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Tạo user</w:t>
      </w:r>
      <w:r>
        <w:rPr>
          <w:spacing w:val="-1"/>
          <w:sz w:val="24"/>
          <w:szCs w:val="24"/>
        </w:rPr>
        <w:t>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và pass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ord dùng để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chứng thực cho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eb Server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ig)#userna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TTG2 password  cisco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Lúc này Router sẽ đó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vai </w:t>
      </w:r>
      <w:r>
        <w:rPr>
          <w:spacing w:val="-1"/>
          <w:sz w:val="24"/>
          <w:szCs w:val="24"/>
        </w:rPr>
        <w:t>t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ò như</w:t>
      </w:r>
      <w:r>
        <w:rPr>
          <w:spacing w:val="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Server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trìn</w:t>
      </w:r>
      <w:r>
        <w:rPr>
          <w:spacing w:val="-19"/>
          <w:sz w:val="24"/>
          <w:szCs w:val="24"/>
        </w:rPr>
        <w:t>h</w:t>
      </w:r>
      <w:r>
        <w:rPr>
          <w:sz w:val="24"/>
          <w:szCs w:val="24"/>
        </w:rPr>
        <w:t>đ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26"/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hành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công,b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ạn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bước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Telnet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uyệt</w:t>
      </w:r>
      <w:r>
        <w:rPr>
          <w:spacing w:val="2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ừ</w:t>
      </w: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PC1 </w:t>
      </w:r>
      <w:r>
        <w:rPr>
          <w:sz w:val="24"/>
          <w:szCs w:val="24"/>
        </w:rPr>
        <w:t xml:space="preserve">vào </w:t>
      </w:r>
      <w:r>
        <w:rPr>
          <w:b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uter TTG2</w:t>
      </w:r>
      <w:r>
        <w:rPr>
          <w:sz w:val="24"/>
          <w:szCs w:val="24"/>
        </w:rPr>
        <w:t>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z w:val="24"/>
          <w:szCs w:val="24"/>
        </w:rPr>
        <w:t>Chú</w:t>
      </w:r>
      <w:r>
        <w:rPr>
          <w:b/>
          <w:spacing w:val="8"/>
          <w:sz w:val="24"/>
          <w:szCs w:val="24"/>
        </w:rPr>
        <w:t xml:space="preserve"> </w:t>
      </w:r>
      <w:r>
        <w:rPr>
          <w:b/>
          <w:sz w:val="24"/>
          <w:szCs w:val="24"/>
        </w:rPr>
        <w:t>ý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:để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thành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việc</w:t>
      </w:r>
      <w:r>
        <w:rPr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Telnet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Login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line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z w:val="24"/>
          <w:szCs w:val="24"/>
        </w:rPr>
        <w:t>vty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đặt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z w:val="24"/>
          <w:szCs w:val="24"/>
        </w:rPr>
        <w:t>mật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hẩu</w:t>
      </w:r>
    </w:p>
    <w:p w:rsidR="00F81C28" w:rsidRDefault="008E4BD0">
      <w:pPr>
        <w:spacing w:line="413" w:lineRule="auto"/>
        <w:ind w:left="820" w:right="6153" w:hanging="72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cho đường này(ở đây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Cisco</w:t>
      </w:r>
      <w:r>
        <w:rPr>
          <w:sz w:val="24"/>
          <w:szCs w:val="24"/>
        </w:rPr>
        <w:t>)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vty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F81C28" w:rsidRDefault="007624F3">
      <w:pPr>
        <w:spacing w:before="16" w:line="220" w:lineRule="exact"/>
        <w:rPr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401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2038985</wp:posOffset>
                </wp:positionV>
                <wp:extent cx="5853430" cy="5518150"/>
                <wp:effectExtent l="0" t="635" r="0" b="5715"/>
                <wp:wrapNone/>
                <wp:docPr id="55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3430" cy="5518150"/>
                          <a:chOff x="1612" y="3211"/>
                          <a:chExt cx="9218" cy="8690"/>
                        </a:xfrm>
                      </wpg:grpSpPr>
                      <pic:pic xmlns:pic="http://schemas.openxmlformats.org/drawingml/2006/picture">
                        <pic:nvPicPr>
                          <pic:cNvPr id="56" name="Picture 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7" name="Group 775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8" name="Freeform 783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9" name="Group 776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0" name="Freeform 782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1" name="Group 7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62" name="Freeform 7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3" name="Group 7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64" name="Freeform 7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5" name="Picture 77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190" y="3211"/>
                                    <a:ext cx="8640" cy="43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4" o:spid="_x0000_s1026" style="position:absolute;margin-left:80.6pt;margin-top:160.55pt;width:460.9pt;height:434.5pt;z-index:-18079;mso-position-horizontal-relative:page;mso-position-vertical-relative:page" coordorigin="1612,3211" coordsize="9218,8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">
                <v:shape id="Picture 784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IreLDAAAA2wAAAA8AAABkcnMvZG93bnJldi54bWxEj82KwkAQhO/CvsPQC97MxAWDZB1FdEUP&#10;7sG4D9BkOj+Y6QmZ0USf3hEWPBZV9RW1WA2mETfqXG1ZwTSKQRDnVtdcKvg77yZzEM4ja2wsk4I7&#10;OVgtP0YLTLXt+US3zJciQNilqKDyvk2ldHlFBl1kW+LgFbYz6IPsSqk77APcNPIrjhNpsOawUGFL&#10;m4ryS3Y1CpJtvDdylxX2eJgn159++1tkD6XGn8P6G4Snwb/D/+2DVjBL4PUl/AC5f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cit4sMAAADbAAAADwAAAAAAAAAAAAAAAACf&#10;AgAAZHJzL2Rvd25yZXYueG1sUEsFBgAAAAAEAAQA9wAAAI8DAAAAAA==&#10;">
                  <v:imagedata r:id="rId11" o:title=""/>
                </v:shape>
                <v:group id="Group 775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Freeform 783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IOsEA&#10;AADbAAAADwAAAGRycy9kb3ducmV2LnhtbERPy4rCMBTdC/MP4Q7MTlOFkdIxip1RcSGCj427S3Nt&#10;yzQ3pUlt9evNQnB5OO/ZojeVuFHjSssKxqMIBHFmdcm5gvNpPYxBOI+ssbJMCu7kYDH/GMww0bbj&#10;A92OPhchhF2CCgrv60RKlxVk0I1sTRy4q20M+gCbXOoGuxBuKjmJoqk0WHJoKLCm34Ky/2NrFDxW&#10;65jSTYx7s/vr2uvhkqbtRamvz375A8JT79/il3urFXyHseFL+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5SDrBAAAA2wAAAA8AAAAAAAAAAAAAAAAAmAIAAGRycy9kb3du&#10;cmV2LnhtbFBLBQYAAAAABAAEAPUAAACG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776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<v:shape id="Freeform 782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HtLsA&#10;AADbAAAADwAAAGRycy9kb3ducmV2LnhtbERPvQrCMBDeBd8hnOCmqUJFqlFEEF2tup/N2RaTS2mi&#10;Vp/eDILjx/e/XHfWiCe1vnasYDJOQBAXTtdcKjifdqM5CB+QNRrHpOBNHtarfm+JmXYvPtIzD6WI&#10;IewzVFCF0GRS+qIii37sGuLI3VxrMUTYllK3+Irh1shpksykxZpjQ4UNbSsq7vnDKrin5uOsKz5N&#10;muZnc33vH8llr9Rw0G0WIAJ14S/+uQ9awSyuj1/iD5Cr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WBB7S7AAAA2wAAAA8AAAAAAAAAAAAAAAAAmAIAAGRycy9kb3ducmV2Lnht&#10;bFBLBQYAAAAABAAEAPUAAACA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777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<v:shape id="Freeform 781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Q/MMA&#10;AADbAAAADwAAAGRycy9kb3ducmV2LnhtbESPwWrDMBBE74X+g9hCbo3cEExwo4RiMO2hlzgJ+LhY&#10;W8vUWhlJjd18fRQo9DjMvBlmu5/tIC7kQ+9YwcsyA0HcOt1zp+B0rJ43IEJE1jg4JgW/FGC/e3zY&#10;YqHdxAe61LETqYRDgQpMjGMhZWgNWQxLNxIn78t5izFJ30ntcUrldpCrLMulxZ7TgsGRSkPtd/1j&#10;FeR67WY3ttemqayZyvNm8u+fSi2e5rdXEJHm+B/+oz904lZw/5J+gN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5Q/MMAAADbAAAADwAAAAAAAAAAAAAAAACYAgAAZHJzL2Rv&#10;d25yZXYueG1sUEsFBgAAAAAEAAQA9QAAAIg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778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shape id="Freeform 780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C5O8MA&#10;AADbAAAADwAAAGRycy9kb3ducmV2LnhtbESPQWsCMRSE70L/Q3gFb5pVititUcQiiOBBu1CPj83r&#10;Zmnyst2kuvvvjSB4HGbmG2ax6pwVF2pD7VnBZJyBIC69rrlSUHxtR3MQISJrtJ5JQU8BVsuXwQJz&#10;7a98pMspViJBOOSowMTY5FKG0pDDMPYNcfJ+fOswJtlWUrd4TXBn5TTLZtJhzWnBYEMbQ+Xv6d8p&#10;iMYePv+ORd/vppvz9mz37/YblRq+dusPEJG6+Aw/2jutYPYG9y/pB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C5O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779" o:spid="_x0000_s1036" type="#_x0000_t75" style="position:absolute;left:2190;top:3211;width:864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KeATFAAAA2wAAAA8AAABkcnMvZG93bnJldi54bWxEj0FrwkAUhO+F/oflCb0Us1FQQswqarEU&#10;CmJTL94e2dckNfs2ZLdJ/PduodDjMDPfMNlmNI3oqXO1ZQWzKAZBXFhdc6ng/HmYJiCcR9bYWCYF&#10;N3KwWT8+ZJhqO/AH9bkvRYCwS1FB5X2bSumKigy6yLbEwfuynUEfZFdK3eEQ4KaR8zheSoM1h4UK&#10;W9pXVFzzH6Pg9f1im+vuZcfPiZst8tPxm/ZHpZ4m43YFwtPo/8N/7TetYLmA3y/hB8j1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ingExQAAANsAAAAPAAAAAAAAAAAAAAAA&#10;AJ8CAABkcnMvZG93bnJldi54bWxQSwUGAAAAAAQABAD3AAAAkQMAAAAA&#10;">
                          <v:imagedata r:id="rId15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8E4BD0">
      <w:pPr>
        <w:spacing w:before="29" w:line="415" w:lineRule="auto"/>
        <w:ind w:left="680" w:right="5218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gi</w:t>
      </w:r>
      <w:r>
        <w:rPr>
          <w:sz w:val="24"/>
          <w:szCs w:val="24"/>
        </w:rPr>
        <w:t>n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word </w:t>
      </w:r>
      <w:r>
        <w:rPr>
          <w:b/>
          <w:sz w:val="24"/>
          <w:szCs w:val="24"/>
        </w:rPr>
        <w:t>cisco Telnet :</w:t>
      </w:r>
    </w:p>
    <w:p w:rsidR="00F81C28" w:rsidRDefault="00F81C28">
      <w:pPr>
        <w:spacing w:before="5" w:line="120" w:lineRule="exact"/>
        <w:rPr>
          <w:sz w:val="12"/>
          <w:szCs w:val="12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  <w:sectPr w:rsidR="00F81C28">
          <w:pgSz w:w="12240" w:h="15840"/>
          <w:pgMar w:top="1500" w:right="1440" w:bottom="280" w:left="1480" w:header="720" w:footer="589" w:gutter="0"/>
          <w:cols w:space="720"/>
        </w:sectPr>
      </w:pPr>
      <w:r>
        <w:rPr>
          <w:b/>
          <w:sz w:val="24"/>
          <w:szCs w:val="24"/>
        </w:rPr>
        <w:t xml:space="preserve">Duyệt 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eb 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40" w:lineRule="exact"/>
        <w:rPr>
          <w:sz w:val="24"/>
          <w:szCs w:val="24"/>
        </w:rPr>
      </w:pPr>
    </w:p>
    <w:p w:rsidR="00F81C28" w:rsidRDefault="007624F3">
      <w:pPr>
        <w:spacing w:before="29"/>
        <w:ind w:left="68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02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424930"/>
                <wp:effectExtent l="0" t="0" r="0" b="5080"/>
                <wp:wrapNone/>
                <wp:docPr id="44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424930"/>
                          <a:chOff x="1612" y="1784"/>
                          <a:chExt cx="8699" cy="10117"/>
                        </a:xfrm>
                      </wpg:grpSpPr>
                      <pic:pic xmlns:pic="http://schemas.openxmlformats.org/drawingml/2006/picture">
                        <pic:nvPicPr>
                          <pic:cNvPr id="45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6" name="Group 764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47" name="Freeform 772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" name="Group 765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49" name="Freeform 771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0" name="Group 7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51" name="Freeform 7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" name="Group 7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53" name="Freeform 7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" name="Picture 76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190" y="1784"/>
                                    <a:ext cx="7716" cy="58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3" o:spid="_x0000_s1026" style="position:absolute;margin-left:80.6pt;margin-top:89.2pt;width:434.95pt;height:505.9pt;z-index:-18078;mso-position-horizontal-relative:page;mso-position-vertical-relative:page" coordorigin="1612,1784" coordsize="8699,10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">
                <v:shape id="Picture 773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pUjFAAAA2wAAAA8AAABkcnMvZG93bnJldi54bWxEj81qwzAQhO+BvoPYQm+J3NKa4EYJoamJ&#10;D+0hTh9gsdY/xFoZS/5Jnj4qFHocZuYbZrObTStG6l1jWcHzKgJBXFjdcKXg55wu1yCcR9bYWiYF&#10;V3Kw2z4sNphoO/GJxtxXIkDYJaig9r5LpHRFTQbdynbEwSttb9AH2VdS9zgFuGnlSxTF0mDDYaHG&#10;jj5qKi75YBTEh+hoZJqX9itbx8PndPgu85tST4/z/h2Ep9n/h//amVbw+ga/X8IPkN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w6VIxQAAANsAAAAPAAAAAAAAAAAAAAAA&#10;AJ8CAABkcnMvZG93bnJldi54bWxQSwUGAAAAAAQABAD3AAAAkQMAAAAA&#10;">
                  <v:imagedata r:id="rId11" o:title=""/>
                </v:shape>
                <v:group id="Group 764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772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9KlcUA&#10;AADbAAAADwAAAGRycy9kb3ducmV2LnhtbESPT2vCQBTE70K/w/IK3nRTkTakWaWxtXgQQduLt0f2&#10;5Q/Nvg3ZjUn76V2h4HGYmd8w6Xo0jbhQ52rLCp7mEQji3OqaSwXfX9tZDMJ5ZI2NZVLwSw7Wq4dJ&#10;iom2Ax/pcvKlCBB2CSqovG8TKV1ekUE3ty1x8ArbGfRBdqXUHQ4Bbhq5iKJnabDmsFBhS5uK8p9T&#10;bxT8fWxjyj5jPJj9+9AXx3OW9Welpo/j2ysIT6O/h//bO61g+QK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/0qV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765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Freeform 771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7yScEA&#10;AADbAAAADwAAAGRycy9kb3ducmV2LnhtbESPQYvCMBSE74L/ITxhb5oqW1mrUZYFca/Wen/bPNti&#10;8lKaqNVfvxEEj8PMfMOsNr014kqdbxwrmE4SEMSl0w1XCorDdvwFwgdkjcYxKbiTh816OFhhpt2N&#10;93TNQyUihH2GCuoQ2kxKX9Zk0U9cSxy9k+sshii7SuoObxFujZwlyVxabDgu1NjST03lOb9YBefU&#10;PJx15aNN07wwf/fdJTnulPoY9d9LEIH68A6/2r9awecCn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O8kn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766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<v:shape id="Freeform 770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ENsIA&#10;AADbAAAADwAAAGRycy9kb3ducmV2LnhtbESPT4vCMBTE78J+h/AWvGnqoiJdo4ggevDiP/D4aN42&#10;xealJFnb3U9vBMHjMDO/YebLztbiTj5UjhWMhhkI4sLpiksF59NmMAMRIrLG2jEp+KMAy8VHb465&#10;di0f6H6MpUgQDjkqMDE2uZShMGQxDF1DnLwf5y3GJH0ptcc2wW0tv7JsKi1WnBYMNrQ2VNyOv1bB&#10;VI9d55ri/3rdWNOuL7PWb/dK9T+71TeISF18h1/tnVYwGcHzS/o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AQ2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767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<v:shape id="Freeform 769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r8sMA&#10;AADbAAAADwAAAGRycy9kb3ducmV2LnhtbESPQWsCMRSE7wX/Q3hCbzWrxaKrUcQiSMGDVtDjY/Pc&#10;LCYv202qu//eCIUeh5n5hpkvW2fFjZpQeVYwHGQgiAuvKy4VHL83bxMQISJrtJ5JQUcBloveyxxz&#10;7e+8p9shliJBOOSowMRY51KGwpDDMPA1cfIuvnEYk2xKqRu8J7izcpRlH9JhxWnBYE1rQ8X18OsU&#10;RGN3nz/7Y9dtR+vz5my/pvaESr3229UMRKQ2/of/2lutYPwO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Xr8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768" o:spid="_x0000_s1036" type="#_x0000_t75" style="position:absolute;left:2190;top:1784;width:7716;height:5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/3f7DAAAA2wAAAA8AAABkcnMvZG93bnJldi54bWxEj0FrAjEUhO8F/0N4BW81a7EiW6OoIOix&#10;2ktvz83rZu3mZUnS3XV/vSkUPA4z8w2zXPe2Fi35UDlWMJ1kIIgLpysuFXye9y8LECEia6wdk4Ib&#10;BVivRk9LzLXr+IPaUyxFgnDIUYGJscmlDIUhi2HiGuLkfTtvMSbpS6k9dglua/maZXNpseK0YLCh&#10;naHi5/RrFVyHS/d13bXGD8fjhoZt4Ok8KDV+7jfvICL18RH+bx+0grcZ/H1JP0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z/d/sMAAADbAAAADwAAAAAAAAAAAAAAAACf&#10;AgAAZHJzL2Rvd25yZXYueG1sUEsFBgAAAAAEAAQA9wAAAI8DAAAAAA==&#10;">
                          <v:imagedata r:id="rId17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>- Bạn nhập vào User Na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 và Pas</w:t>
      </w:r>
      <w:r w:rsidR="008E4BD0">
        <w:rPr>
          <w:spacing w:val="1"/>
          <w:sz w:val="24"/>
          <w:szCs w:val="24"/>
        </w:rPr>
        <w:t>s</w:t>
      </w:r>
      <w:r w:rsidR="008E4BD0">
        <w:rPr>
          <w:sz w:val="24"/>
          <w:szCs w:val="24"/>
        </w:rPr>
        <w:t>word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b/>
          <w:sz w:val="24"/>
          <w:szCs w:val="24"/>
        </w:rPr>
        <w:t>User name: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TTG2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b/>
          <w:sz w:val="24"/>
          <w:szCs w:val="24"/>
        </w:rPr>
        <w:t>Pass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 xml:space="preserve">ord :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cisco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 xml:space="preserve">- Các bước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rên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ã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ành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công,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ạn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ực hiện việc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cấu hình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cess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ist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TTG2#con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gure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680" w:right="440"/>
        <w:rPr>
          <w:sz w:val="24"/>
          <w:szCs w:val="24"/>
        </w:rPr>
      </w:pPr>
      <w:r>
        <w:rPr>
          <w:sz w:val="24"/>
          <w:szCs w:val="24"/>
        </w:rPr>
        <w:t>Enter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co</w:t>
      </w:r>
      <w:r>
        <w:rPr>
          <w:spacing w:val="-1"/>
          <w:sz w:val="24"/>
          <w:szCs w:val="24"/>
        </w:rPr>
        <w:t>m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ands, 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per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ine.  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d with CN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L/Z.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ig)#acc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st 101 deny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tcp 11.X.0.2 0.0.0.0 192.168.1.2 0.0.0.0 eq tel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8E4BD0">
      <w:pPr>
        <w:spacing w:before="8"/>
        <w:ind w:left="68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)#ip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ss-group 1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 in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 w:right="63"/>
        <w:rPr>
          <w:sz w:val="24"/>
          <w:szCs w:val="24"/>
        </w:rPr>
      </w:pPr>
      <w:r>
        <w:rPr>
          <w:sz w:val="24"/>
          <w:szCs w:val="24"/>
        </w:rPr>
        <w:t xml:space="preserve">- Bạn thực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vi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Telnet như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rên,bạn nh</w:t>
      </w:r>
      <w:r>
        <w:rPr>
          <w:spacing w:val="-1"/>
          <w:sz w:val="24"/>
          <w:szCs w:val="24"/>
        </w:rPr>
        <w:t>ậ</w:t>
      </w:r>
      <w:r>
        <w:rPr>
          <w:sz w:val="24"/>
          <w:szCs w:val="24"/>
        </w:rPr>
        <w:t xml:space="preserve">n thấy quá </w:t>
      </w:r>
      <w:r>
        <w:rPr>
          <w:spacing w:val="-1"/>
          <w:sz w:val="24"/>
          <w:szCs w:val="24"/>
        </w:rPr>
        <w:t>tr</w:t>
      </w:r>
      <w:r>
        <w:rPr>
          <w:sz w:val="24"/>
          <w:szCs w:val="24"/>
        </w:rPr>
        <w:t>ình Teln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hông thành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công nhưng bước duyệt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eb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ủa bạn cũng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không thành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công.</w:t>
      </w: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 xml:space="preserve">- Theo yêu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ầu bạn chỉ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găn cấm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Telnet nhưng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 phép quá 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ình du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ệt</w:t>
      </w:r>
      <w:r>
        <w:rPr>
          <w:spacing w:val="-1"/>
          <w:sz w:val="24"/>
          <w:szCs w:val="24"/>
        </w:rPr>
        <w:t xml:space="preserve"> W</w:t>
      </w:r>
      <w:r>
        <w:rPr>
          <w:sz w:val="24"/>
          <w:szCs w:val="24"/>
        </w:rPr>
        <w:t>eb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680"/>
        <w:rPr>
          <w:sz w:val="24"/>
          <w:szCs w:val="24"/>
        </w:rPr>
        <w:sectPr w:rsidR="00F81C28">
          <w:headerReference w:type="default" r:id="rId18"/>
          <w:pgSz w:w="12240" w:h="15840"/>
          <w:pgMar w:top="1500" w:right="1420" w:bottom="280" w:left="1480" w:header="720" w:footer="589" w:gutter="0"/>
          <w:cols w:space="720"/>
        </w:sectPr>
      </w:pPr>
      <w:r>
        <w:rPr>
          <w:b/>
          <w:sz w:val="24"/>
          <w:szCs w:val="24"/>
        </w:rPr>
        <w:t>Telnet :</w:t>
      </w:r>
    </w:p>
    <w:p w:rsidR="00F81C28" w:rsidRDefault="00F81C28">
      <w:pPr>
        <w:spacing w:before="9" w:line="260" w:lineRule="exact"/>
        <w:rPr>
          <w:sz w:val="26"/>
          <w:szCs w:val="26"/>
        </w:rPr>
      </w:pPr>
    </w:p>
    <w:p w:rsidR="00F81C28" w:rsidRDefault="007624F3">
      <w:pPr>
        <w:ind w:left="870"/>
      </w:pPr>
      <w:r>
        <w:rPr>
          <w:noProof/>
        </w:rPr>
        <w:drawing>
          <wp:inline distT="0" distB="0" distL="0" distR="0">
            <wp:extent cx="5486400" cy="42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28" w:rsidRDefault="00F81C28">
      <w:pPr>
        <w:spacing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840"/>
        <w:rPr>
          <w:sz w:val="24"/>
          <w:szCs w:val="24"/>
        </w:rPr>
      </w:pPr>
      <w:r>
        <w:rPr>
          <w:b/>
          <w:sz w:val="24"/>
          <w:szCs w:val="24"/>
        </w:rPr>
        <w:t>Duyệt Web :</w:t>
      </w:r>
    </w:p>
    <w:p w:rsidR="00F81C28" w:rsidRDefault="00F81C28">
      <w:pPr>
        <w:spacing w:before="1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7624F3">
      <w:pPr>
        <w:ind w:left="8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03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1985010</wp:posOffset>
                </wp:positionV>
                <wp:extent cx="5523865" cy="5572125"/>
                <wp:effectExtent l="0" t="0" r="0" b="5715"/>
                <wp:wrapNone/>
                <wp:docPr id="33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572125"/>
                          <a:chOff x="1612" y="3126"/>
                          <a:chExt cx="8699" cy="8775"/>
                        </a:xfrm>
                      </wpg:grpSpPr>
                      <pic:pic xmlns:pic="http://schemas.openxmlformats.org/drawingml/2006/picture">
                        <pic:nvPicPr>
                          <pic:cNvPr id="34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5" name="Group 752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36" name="Freeform 760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753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38" name="Freeform 759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7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40" name="Freeform 7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1" name="Group 7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42" name="Freeform 7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3" name="Picture 75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790" y="3126"/>
                                    <a:ext cx="7403" cy="45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1" o:spid="_x0000_s1026" style="position:absolute;margin-left:80.6pt;margin-top:156.3pt;width:434.95pt;height:438.75pt;z-index:-18077;mso-position-horizontal-relative:page;mso-position-vertical-relative:page" coordorigin="1612,3126" coordsize="869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">
                <v:shape id="Picture 761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Jc67EAAAA2wAAAA8AAABkcnMvZG93bnJldi54bWxEj8tqwzAURPeB/oO4he4SuQ9McKOE0NTE&#10;i3YRpx9wsa4fxLoylvxIvj4qFLocZuYMs9nNphUj9a6xrOB5FYEgLqxuuFLwc06XaxDOI2tsLZOC&#10;KznYbR8WG0y0nfhEY+4rESDsElRQe98lUrqiJoNuZTvi4JW2N+iD7Cupe5wC3LTyJYpiabDhsFBj&#10;Rx81FZd8MAriQ3Q0Ms1L+5Wt4+FzOnyX+U2pp8d5/w7C0+z/w3/tTCt4fYPfL+EHyO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Jc67EAAAA2wAAAA8AAAAAAAAAAAAAAAAA&#10;nwIAAGRycy9kb3ducmV2LnhtbFBLBQYAAAAABAAEAPcAAACQAwAAAAA=&#10;">
                  <v:imagedata r:id="rId11" o:title=""/>
                </v:shape>
                <v:group id="Group 752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760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Wcc8UA&#10;AADbAAAADwAAAGRycy9kb3ducmV2LnhtbESPT2vCQBTE74LfYXmCN91YQULqRhqr0kMRtL14e2Rf&#10;/tDs25DdmLSfvlsQehxm5jfMdjeaRtypc7VlBatlBII4t7rmUsHnx3ERg3AeWWNjmRR8k4NdOp1s&#10;MdF24Avdr74UAcIuQQWV920ipcsrMuiWtiUOXmE7gz7IrpS6wyHATSOfomgjDdYcFipsaV9R/nXt&#10;jYKfwzGm7BTj2by/Dn1xuWVZf1NqPhtfnkF4Gv1/+NF+0wrWG/j7En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tZxz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753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shape id="Freeform 759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Qkr70A&#10;AADbAAAADwAAAGRycy9kb3ducmV2LnhtbERPTYvCMBC9C/6HMII3m65Ska5RFkH0atX72My2xWRS&#10;mqjVX28OgsfH+16ue2vEnTrfOFbwk6QgiEunG64UnI7byQKED8gajWNS8CQP69VwsMRcuwcf6F6E&#10;SsQQ9jkqqENocyl9WZNFn7iWOHL/rrMYIuwqqTt8xHBr5DRN59Jiw7GhxpY2NZXX4mYVXDPzctaV&#10;rzbLipO5PHe39LxTajzq/35BBOrDV/xx77WCWRwbv8QfIFd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EQkr7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754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<v:shape id="Freeform 758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3cMAA&#10;AADbAAAADwAAAGRycy9kb3ducmV2LnhtbERPz2vCMBS+C/4P4QneNN0opVSjDEHcYZd1Ezw+mrem&#10;rHkpSbSdf/1yEDx+fL+3+8n24kY+dI4VvKwzEMSN0x23Cr6/jqsSRIjIGnvHpOCPAux389kWK+1G&#10;/qRbHVuRQjhUqMDEOFRShsaQxbB2A3Hifpy3GBP0rdQexxRue/maZYW02HFqMDjQwVDzW1+tgkLn&#10;bnJDc79cjtaMh3M5+tOHUsvF9LYBEWmKT/HD/a4V5Gl9+pJ+gN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KU3cMAAAADbAAAADwAAAAAAAAAAAAAAAACYAgAAZHJzL2Rvd25y&#10;ZXYueG1sUEsFBgAAAAAEAAQA9QAAAIU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755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  <v:shape id="Freeform 757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DYtMQA&#10;AADbAAAADwAAAGRycy9kb3ducmV2LnhtbESPT2sCMRTE70K/Q3hCb5p1KaWuRhGLIIUe/AN6fGye&#10;m8XkZbtJdffbN4LQ4zAzv2Hmy85ZcaM21J4VTMYZCOLS65orBcfDZvQBIkRkjdYzKegpwHLxMphj&#10;of2dd3Tbx0okCIcCFZgYm0LKUBpyGMa+IU7exbcOY5JtJXWL9wR3VuZZ9i4d1pwWDDa0NlRe979O&#10;QTT2+/Nnd+z7bb4+b872a2pPqNTrsFvNQETq4n/42d5qBW85PL6k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2LTEAAAA2wAAAA8AAAAAAAAAAAAAAAAAmAIAAGRycy9k&#10;b3ducmV2LnhtbFBLBQYAAAAABAAEAPUAAACJ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756" o:spid="_x0000_s1036" type="#_x0000_t75" style="position:absolute;left:2790;top:3126;width:7403;height:4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LtlbDAAAA2wAAAA8AAABkcnMvZG93bnJldi54bWxEj0+LwjAUxO8LfofwBC+Lpq6rlmqURXbB&#10;PfoPr4/m2Vabl9LEWr+9EQSPw8z8hpkvW1OKhmpXWFYwHEQgiFOrC84U7Hd//RiE88gaS8uk4E4O&#10;lovOxxwTbW+8oWbrMxEg7BJUkHtfJVK6NCeDbmAr4uCdbG3QB1lnUtd4C3BTyq8omkiDBYeFHCta&#10;5ZRetlejYDUeV5+/u+lR+/P03zSb+DBKY6V63fZnBsJT69/hV3utFXyP4Pkl/A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su2VsMAAADbAAAADwAAAAAAAAAAAAAAAACf&#10;AgAAZHJzL2Rvd25yZXYueG1sUEsFBgAAAAAEAAQA9wAAAI8DAAAAAA==&#10;">
                          <v:imagedata r:id="rId21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 xml:space="preserve">- Để thành 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 xml:space="preserve">ông bước duyệt 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eb,bạn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thực hiện 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âu lệnh t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ay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đổi việc </w:t>
      </w:r>
      <w:r w:rsidR="008E4BD0">
        <w:rPr>
          <w:b/>
          <w:sz w:val="24"/>
          <w:szCs w:val="24"/>
        </w:rPr>
        <w:t>D</w:t>
      </w:r>
      <w:r w:rsidR="008E4BD0">
        <w:rPr>
          <w:b/>
          <w:spacing w:val="-1"/>
          <w:sz w:val="24"/>
          <w:szCs w:val="24"/>
        </w:rPr>
        <w:t>e</w:t>
      </w:r>
      <w:r w:rsidR="008E4BD0">
        <w:rPr>
          <w:b/>
          <w:sz w:val="24"/>
          <w:szCs w:val="24"/>
        </w:rPr>
        <w:t>ny any mặc</w:t>
      </w: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định </w:t>
      </w:r>
      <w:r>
        <w:rPr>
          <w:sz w:val="24"/>
          <w:szCs w:val="24"/>
        </w:rPr>
        <w:t>của Access 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ig)#acc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st 101 per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it ip any any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- Bạn chú ý rằng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Access List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extended k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ông giống như trong Access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List Stan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vì trong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ccess 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xtended,Ro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ter sẽ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cả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nguồn,đích</w:t>
      </w:r>
      <w:r>
        <w:rPr>
          <w:spacing w:val="-1"/>
          <w:sz w:val="24"/>
          <w:szCs w:val="24"/>
        </w:rPr>
        <w:t>,</w:t>
      </w:r>
      <w:r>
        <w:rPr>
          <w:sz w:val="24"/>
          <w:szCs w:val="24"/>
        </w:rPr>
        <w:t>giao thức</w:t>
      </w:r>
    </w:p>
    <w:p w:rsidR="00F81C28" w:rsidRDefault="008E4BD0">
      <w:pPr>
        <w:ind w:left="120" w:right="130"/>
        <w:rPr>
          <w:sz w:val="24"/>
          <w:szCs w:val="24"/>
        </w:rPr>
      </w:pPr>
      <w:r>
        <w:rPr>
          <w:sz w:val="24"/>
          <w:szCs w:val="24"/>
        </w:rPr>
        <w:t>và port..</w:t>
      </w:r>
      <w:r>
        <w:rPr>
          <w:b/>
          <w:sz w:val="24"/>
          <w:szCs w:val="24"/>
        </w:rPr>
        <w:t>Pe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mit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ip any any </w:t>
      </w:r>
      <w:r>
        <w:rPr>
          <w:sz w:val="24"/>
          <w:szCs w:val="24"/>
        </w:rPr>
        <w:t>có nghĩa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là cho phép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tất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ả các </w:t>
      </w:r>
      <w:r>
        <w:rPr>
          <w:spacing w:val="-1"/>
          <w:sz w:val="24"/>
          <w:szCs w:val="24"/>
        </w:rPr>
        <w:t>đị</w:t>
      </w:r>
      <w:r>
        <w:rPr>
          <w:sz w:val="24"/>
          <w:szCs w:val="24"/>
        </w:rPr>
        <w:t>a chỉ nguồn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đích khá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(không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ìm thấy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rong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anh sách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cess 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t)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ạy trên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ền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hức IP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đi qua.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  <w:sectPr w:rsidR="00F81C28">
          <w:pgSz w:w="12240" w:h="15840"/>
          <w:pgMar w:top="1500" w:right="1300" w:bottom="280" w:left="1320" w:header="720" w:footer="589" w:gutter="0"/>
          <w:cols w:space="720"/>
        </w:sectPr>
      </w:pPr>
      <w:r>
        <w:rPr>
          <w:sz w:val="24"/>
          <w:szCs w:val="24"/>
        </w:rPr>
        <w:t>Lúc này bạn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thực hiện </w:t>
      </w:r>
      <w:r>
        <w:rPr>
          <w:spacing w:val="-1"/>
          <w:sz w:val="24"/>
          <w:szCs w:val="24"/>
        </w:rPr>
        <w:t>lạ</w:t>
      </w:r>
      <w:r>
        <w:rPr>
          <w:sz w:val="24"/>
          <w:szCs w:val="24"/>
        </w:rPr>
        <w:t xml:space="preserve">i quá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rình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uyệt web</w:t>
      </w:r>
    </w:p>
    <w:p w:rsidR="00F81C28" w:rsidRDefault="00F81C28">
      <w:pPr>
        <w:spacing w:before="7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840"/>
        <w:rPr>
          <w:sz w:val="24"/>
          <w:szCs w:val="24"/>
        </w:rPr>
      </w:pPr>
      <w:r>
        <w:rPr>
          <w:sz w:val="24"/>
          <w:szCs w:val="24"/>
        </w:rPr>
        <w:t>Bạn nhập vào User Na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và Password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User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:TTG2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Password  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Cisco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136" w:firstLine="720"/>
        <w:rPr>
          <w:sz w:val="24"/>
          <w:szCs w:val="24"/>
        </w:rPr>
      </w:pPr>
      <w:r>
        <w:rPr>
          <w:sz w:val="24"/>
          <w:szCs w:val="24"/>
        </w:rPr>
        <w:t>-Đến đây b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 xml:space="preserve">n đã thành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ông việc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hình cho 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tended Acc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List,bạn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ã thực hiện được yêu c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u tạo Access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List cho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uter 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ục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đích ngăn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việc Telnet vào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và cho phép quá t</w:t>
      </w:r>
      <w:r>
        <w:rPr>
          <w:spacing w:val="-1"/>
          <w:sz w:val="24"/>
          <w:szCs w:val="24"/>
        </w:rPr>
        <w:t>rì</w:t>
      </w:r>
      <w:r>
        <w:rPr>
          <w:sz w:val="24"/>
          <w:szCs w:val="24"/>
        </w:rPr>
        <w:t>nh du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 xml:space="preserve">ệt </w:t>
      </w:r>
      <w:r>
        <w:rPr>
          <w:spacing w:val="-2"/>
          <w:sz w:val="24"/>
          <w:szCs w:val="24"/>
        </w:rPr>
        <w:t>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 vào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 xml:space="preserve">ạn cũng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ó thể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ở rộng thêm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đồ hình với nhiều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để thực tập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việc cấu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Access 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cho Router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với những yêu cầu bảo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khác nhau.</w:t>
      </w:r>
    </w:p>
    <w:p w:rsidR="00F81C28" w:rsidRDefault="00F81C28">
      <w:pPr>
        <w:spacing w:before="18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Một số lệnh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liên quan đến bài lab :</w:t>
      </w:r>
    </w:p>
    <w:p w:rsidR="00F81C28" w:rsidRDefault="008E4BD0">
      <w:pPr>
        <w:spacing w:line="240" w:lineRule="exact"/>
        <w:ind w:left="480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1</w:t>
      </w:r>
      <w:r>
        <w:rPr>
          <w:b/>
          <w:position w:val="-1"/>
          <w:sz w:val="22"/>
          <w:szCs w:val="22"/>
        </w:rPr>
        <w:t xml:space="preserve">.  </w:t>
      </w:r>
      <w:r>
        <w:rPr>
          <w:b/>
          <w:spacing w:val="28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Tạo</w:t>
      </w:r>
      <w:r>
        <w:rPr>
          <w:b/>
          <w:spacing w:val="-3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ACL</w:t>
      </w:r>
      <w:r>
        <w:rPr>
          <w:b/>
          <w:spacing w:val="-5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x</w:t>
      </w:r>
      <w:r>
        <w:rPr>
          <w:b/>
          <w:position w:val="-1"/>
          <w:sz w:val="22"/>
          <w:szCs w:val="22"/>
        </w:rPr>
        <w:t>tended</w:t>
      </w:r>
    </w:p>
    <w:p w:rsidR="00F81C28" w:rsidRDefault="00F81C28">
      <w:pPr>
        <w:spacing w:line="200" w:lineRule="exact"/>
      </w:pPr>
    </w:p>
    <w:p w:rsidR="00F81C28" w:rsidRDefault="00F81C28">
      <w:pPr>
        <w:spacing w:before="16" w:line="220" w:lineRule="exact"/>
        <w:rPr>
          <w:sz w:val="22"/>
          <w:szCs w:val="22"/>
        </w:rPr>
        <w:sectPr w:rsidR="00F81C28">
          <w:headerReference w:type="default" r:id="rId22"/>
          <w:pgSz w:w="12240" w:h="15840"/>
          <w:pgMar w:top="1500" w:right="1440" w:bottom="280" w:left="1320" w:header="720" w:footer="589" w:gutter="0"/>
          <w:cols w:space="720"/>
        </w:sectPr>
      </w:pPr>
    </w:p>
    <w:p w:rsidR="00F81C28" w:rsidRDefault="007624F3">
      <w:pPr>
        <w:spacing w:before="31"/>
        <w:ind w:left="120"/>
        <w:rPr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404" behindDoc="1" locked="0" layoutInCell="1" allowOverlap="1">
                <wp:simplePos x="0" y="0"/>
                <wp:positionH relativeFrom="page">
                  <wp:posOffset>906780</wp:posOffset>
                </wp:positionH>
                <wp:positionV relativeFrom="page">
                  <wp:posOffset>1132840</wp:posOffset>
                </wp:positionV>
                <wp:extent cx="5970270" cy="6424930"/>
                <wp:effectExtent l="1905" t="0" r="0" b="5080"/>
                <wp:wrapNone/>
                <wp:docPr id="18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0270" cy="6424930"/>
                          <a:chOff x="1428" y="1784"/>
                          <a:chExt cx="9402" cy="10118"/>
                        </a:xfrm>
                      </wpg:grpSpPr>
                      <pic:pic xmlns:pic="http://schemas.openxmlformats.org/drawingml/2006/picture">
                        <pic:nvPicPr>
                          <pic:cNvPr id="19" name="Picture 7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" name="Group 737"/>
                        <wpg:cNvGrpSpPr>
                          <a:grpSpLocks/>
                        </wpg:cNvGrpSpPr>
                        <wpg:grpSpPr bwMode="auto">
                          <a:xfrm>
                            <a:off x="1440" y="11573"/>
                            <a:ext cx="3547" cy="0"/>
                            <a:chOff x="1440" y="11573"/>
                            <a:chExt cx="3547" cy="0"/>
                          </a:xfrm>
                        </wpg:grpSpPr>
                        <wps:wsp>
                          <wps:cNvPr id="21" name="Freeform 749"/>
                          <wps:cNvSpPr>
                            <a:spLocks/>
                          </wps:cNvSpPr>
                          <wps:spPr bwMode="auto">
                            <a:xfrm>
                              <a:off x="1440" y="11573"/>
                              <a:ext cx="3547" cy="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3547"/>
                                <a:gd name="T2" fmla="+- 0 4987 1440"/>
                                <a:gd name="T3" fmla="*/ T2 w 35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47">
                                  <a:moveTo>
                                    <a:pt x="0" y="0"/>
                                  </a:moveTo>
                                  <a:lnTo>
                                    <a:pt x="3547" y="0"/>
                                  </a:lnTo>
                                </a:path>
                              </a:pathLst>
                            </a:custGeom>
                            <a:noFill/>
                            <a:ln w="157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2" name="Group 738"/>
                          <wpg:cNvGrpSpPr>
                            <a:grpSpLocks/>
                          </wpg:cNvGrpSpPr>
                          <wpg:grpSpPr bwMode="auto">
                            <a:xfrm>
                              <a:off x="2160" y="11827"/>
                              <a:ext cx="1834" cy="0"/>
                              <a:chOff x="2160" y="11827"/>
                              <a:chExt cx="1834" cy="0"/>
                            </a:xfrm>
                          </wpg:grpSpPr>
                          <wps:wsp>
                            <wps:cNvPr id="23" name="Freeform 748"/>
                            <wps:cNvSpPr>
                              <a:spLocks/>
                            </wps:cNvSpPr>
                            <wps:spPr bwMode="auto">
                              <a:xfrm>
                                <a:off x="2160" y="11827"/>
                                <a:ext cx="1834" cy="0"/>
                              </a:xfrm>
                              <a:custGeom>
                                <a:avLst/>
                                <a:gdLst>
                                  <a:gd name="T0" fmla="+- 0 2160 2160"/>
                                  <a:gd name="T1" fmla="*/ T0 w 1834"/>
                                  <a:gd name="T2" fmla="+- 0 3994 2160"/>
                                  <a:gd name="T3" fmla="*/ T2 w 183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834">
                                    <a:moveTo>
                                      <a:pt x="0" y="0"/>
                                    </a:moveTo>
                                    <a:lnTo>
                                      <a:pt x="1834" y="0"/>
                                    </a:lnTo>
                                  </a:path>
                                </a:pathLst>
                              </a:custGeom>
                              <a:noFill/>
                              <a:ln w="1422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4" name="Group 7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7892" y="5000"/>
                                <a:ext cx="1077" cy="990"/>
                                <a:chOff x="7892" y="5000"/>
                                <a:chExt cx="1077" cy="990"/>
                              </a:xfrm>
                            </wpg:grpSpPr>
                            <wps:wsp>
                              <wps:cNvPr id="25" name="Freeform 7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92" y="5000"/>
                                  <a:ext cx="1077" cy="990"/>
                                </a:xfrm>
                                <a:custGeom>
                                  <a:avLst/>
                                  <a:gdLst>
                                    <a:gd name="T0" fmla="+- 0 7895 7892"/>
                                    <a:gd name="T1" fmla="*/ T0 w 1077"/>
                                    <a:gd name="T2" fmla="+- 0 5387 5000"/>
                                    <a:gd name="T3" fmla="*/ 5387 h 990"/>
                                    <a:gd name="T4" fmla="+- 0 7893 7892"/>
                                    <a:gd name="T5" fmla="*/ T4 w 1077"/>
                                    <a:gd name="T6" fmla="+- 0 5404 5000"/>
                                    <a:gd name="T7" fmla="*/ 5404 h 990"/>
                                    <a:gd name="T8" fmla="+- 0 7898 7892"/>
                                    <a:gd name="T9" fmla="*/ T8 w 1077"/>
                                    <a:gd name="T10" fmla="+- 0 5415 5000"/>
                                    <a:gd name="T11" fmla="*/ 5415 h 990"/>
                                    <a:gd name="T12" fmla="+- 0 7961 7892"/>
                                    <a:gd name="T13" fmla="*/ T12 w 1077"/>
                                    <a:gd name="T14" fmla="+- 0 5478 5000"/>
                                    <a:gd name="T15" fmla="*/ 5478 h 990"/>
                                    <a:gd name="T16" fmla="+- 0 8078 7892"/>
                                    <a:gd name="T17" fmla="*/ T16 w 1077"/>
                                    <a:gd name="T18" fmla="+- 0 5596 5000"/>
                                    <a:gd name="T19" fmla="*/ 5596 h 990"/>
                                    <a:gd name="T20" fmla="+- 0 8196 7892"/>
                                    <a:gd name="T21" fmla="*/ T20 w 1077"/>
                                    <a:gd name="T22" fmla="+- 0 5713 5000"/>
                                    <a:gd name="T23" fmla="*/ 5713 h 990"/>
                                    <a:gd name="T24" fmla="+- 0 8302 7892"/>
                                    <a:gd name="T25" fmla="*/ T24 w 1077"/>
                                    <a:gd name="T26" fmla="+- 0 5819 5000"/>
                                    <a:gd name="T27" fmla="*/ 5819 h 990"/>
                                    <a:gd name="T28" fmla="+- 0 8395 7892"/>
                                    <a:gd name="T29" fmla="*/ T28 w 1077"/>
                                    <a:gd name="T30" fmla="+- 0 5901 5000"/>
                                    <a:gd name="T31" fmla="*/ 5901 h 990"/>
                                    <a:gd name="T32" fmla="+- 0 8484 7892"/>
                                    <a:gd name="T33" fmla="*/ T32 w 1077"/>
                                    <a:gd name="T34" fmla="+- 0 5959 5000"/>
                                    <a:gd name="T35" fmla="*/ 5959 h 990"/>
                                    <a:gd name="T36" fmla="+- 0 8591 7892"/>
                                    <a:gd name="T37" fmla="*/ T36 w 1077"/>
                                    <a:gd name="T38" fmla="+- 0 5990 5000"/>
                                    <a:gd name="T39" fmla="*/ 5990 h 990"/>
                                    <a:gd name="T40" fmla="+- 0 8665 7892"/>
                                    <a:gd name="T41" fmla="*/ T40 w 1077"/>
                                    <a:gd name="T42" fmla="+- 0 5982 5000"/>
                                    <a:gd name="T43" fmla="*/ 5982 h 990"/>
                                    <a:gd name="T44" fmla="+- 0 8764 7892"/>
                                    <a:gd name="T45" fmla="*/ T44 w 1077"/>
                                    <a:gd name="T46" fmla="+- 0 5913 5000"/>
                                    <a:gd name="T47" fmla="*/ 5913 h 990"/>
                                    <a:gd name="T48" fmla="+- 0 8805 7892"/>
                                    <a:gd name="T49" fmla="*/ T48 w 1077"/>
                                    <a:gd name="T50" fmla="+- 0 5810 5000"/>
                                    <a:gd name="T51" fmla="*/ 5810 h 990"/>
                                    <a:gd name="T52" fmla="+- 0 8807 7892"/>
                                    <a:gd name="T53" fmla="*/ T52 w 1077"/>
                                    <a:gd name="T54" fmla="+- 0 5737 5000"/>
                                    <a:gd name="T55" fmla="*/ 5737 h 990"/>
                                    <a:gd name="T56" fmla="+- 0 8799 7892"/>
                                    <a:gd name="T57" fmla="*/ T56 w 1077"/>
                                    <a:gd name="T58" fmla="+- 0 5673 5000"/>
                                    <a:gd name="T59" fmla="*/ 5673 h 990"/>
                                    <a:gd name="T60" fmla="+- 0 8884 7892"/>
                                    <a:gd name="T61" fmla="*/ T60 w 1077"/>
                                    <a:gd name="T62" fmla="+- 0 5739 5000"/>
                                    <a:gd name="T63" fmla="*/ 5739 h 990"/>
                                    <a:gd name="T64" fmla="+- 0 8899 7892"/>
                                    <a:gd name="T65" fmla="*/ T64 w 1077"/>
                                    <a:gd name="T66" fmla="+- 0 5745 5000"/>
                                    <a:gd name="T67" fmla="*/ 5745 h 990"/>
                                    <a:gd name="T68" fmla="+- 0 8915 7892"/>
                                    <a:gd name="T69" fmla="*/ T68 w 1077"/>
                                    <a:gd name="T70" fmla="+- 0 5740 5000"/>
                                    <a:gd name="T71" fmla="*/ 5740 h 990"/>
                                    <a:gd name="T72" fmla="+- 0 8934 7892"/>
                                    <a:gd name="T73" fmla="*/ T72 w 1077"/>
                                    <a:gd name="T74" fmla="+- 0 5726 5000"/>
                                    <a:gd name="T75" fmla="*/ 5726 h 990"/>
                                    <a:gd name="T76" fmla="+- 0 8955 7892"/>
                                    <a:gd name="T77" fmla="*/ T76 w 1077"/>
                                    <a:gd name="T78" fmla="+- 0 5703 5000"/>
                                    <a:gd name="T79" fmla="*/ 5703 h 990"/>
                                    <a:gd name="T80" fmla="+- 0 8967 7892"/>
                                    <a:gd name="T81" fmla="*/ T80 w 1077"/>
                                    <a:gd name="T82" fmla="+- 0 5686 5000"/>
                                    <a:gd name="T83" fmla="*/ 5686 h 990"/>
                                    <a:gd name="T84" fmla="+- 0 8969 7892"/>
                                    <a:gd name="T85" fmla="*/ T84 w 1077"/>
                                    <a:gd name="T86" fmla="+- 0 5671 5000"/>
                                    <a:gd name="T87" fmla="*/ 5671 h 990"/>
                                    <a:gd name="T88" fmla="+- 0 8963 7892"/>
                                    <a:gd name="T89" fmla="*/ T88 w 1077"/>
                                    <a:gd name="T90" fmla="+- 0 5659 5000"/>
                                    <a:gd name="T91" fmla="*/ 5659 h 990"/>
                                    <a:gd name="T92" fmla="+- 0 8895 7892"/>
                                    <a:gd name="T93" fmla="*/ T92 w 1077"/>
                                    <a:gd name="T94" fmla="+- 0 5591 5000"/>
                                    <a:gd name="T95" fmla="*/ 5591 h 990"/>
                                    <a:gd name="T96" fmla="+- 0 8798 7892"/>
                                    <a:gd name="T97" fmla="*/ T96 w 1077"/>
                                    <a:gd name="T98" fmla="+- 0 5494 5000"/>
                                    <a:gd name="T99" fmla="*/ 5494 h 990"/>
                                    <a:gd name="T100" fmla="+- 0 8701 7892"/>
                                    <a:gd name="T101" fmla="*/ T100 w 1077"/>
                                    <a:gd name="T102" fmla="+- 0 5397 5000"/>
                                    <a:gd name="T103" fmla="*/ 5397 h 990"/>
                                    <a:gd name="T104" fmla="+- 0 8603 7892"/>
                                    <a:gd name="T105" fmla="*/ T104 w 1077"/>
                                    <a:gd name="T106" fmla="+- 0 5300 5000"/>
                                    <a:gd name="T107" fmla="*/ 5300 h 990"/>
                                    <a:gd name="T108" fmla="+- 0 8506 7892"/>
                                    <a:gd name="T109" fmla="*/ T108 w 1077"/>
                                    <a:gd name="T110" fmla="+- 0 5203 5000"/>
                                    <a:gd name="T111" fmla="*/ 5203 h 990"/>
                                    <a:gd name="T112" fmla="+- 0 8409 7892"/>
                                    <a:gd name="T113" fmla="*/ T112 w 1077"/>
                                    <a:gd name="T114" fmla="+- 0 5106 5000"/>
                                    <a:gd name="T115" fmla="*/ 5106 h 990"/>
                                    <a:gd name="T116" fmla="+- 0 8312 7892"/>
                                    <a:gd name="T117" fmla="*/ T116 w 1077"/>
                                    <a:gd name="T118" fmla="+- 0 5009 5000"/>
                                    <a:gd name="T119" fmla="*/ 5009 h 990"/>
                                    <a:gd name="T120" fmla="+- 0 8291 7892"/>
                                    <a:gd name="T121" fmla="*/ T120 w 1077"/>
                                    <a:gd name="T122" fmla="+- 0 5000 5000"/>
                                    <a:gd name="T123" fmla="*/ 5000 h 990"/>
                                    <a:gd name="T124" fmla="+- 0 8274 7892"/>
                                    <a:gd name="T125" fmla="*/ T124 w 1077"/>
                                    <a:gd name="T126" fmla="+- 0 5005 5000"/>
                                    <a:gd name="T127" fmla="*/ 5005 h 990"/>
                                    <a:gd name="T128" fmla="+- 0 8254 7892"/>
                                    <a:gd name="T129" fmla="*/ T128 w 1077"/>
                                    <a:gd name="T130" fmla="+- 0 5022 5000"/>
                                    <a:gd name="T131" fmla="*/ 5022 h 990"/>
                                    <a:gd name="T132" fmla="+- 0 8230 7892"/>
                                    <a:gd name="T133" fmla="*/ T132 w 1077"/>
                                    <a:gd name="T134" fmla="+- 0 5046 5000"/>
                                    <a:gd name="T135" fmla="*/ 5046 h 990"/>
                                    <a:gd name="T136" fmla="+- 0 8217 7892"/>
                                    <a:gd name="T137" fmla="*/ T136 w 1077"/>
                                    <a:gd name="T138" fmla="+- 0 5064 5000"/>
                                    <a:gd name="T139" fmla="*/ 5064 h 990"/>
                                    <a:gd name="T140" fmla="+- 0 8215 7892"/>
                                    <a:gd name="T141" fmla="*/ T140 w 1077"/>
                                    <a:gd name="T142" fmla="+- 0 5081 5000"/>
                                    <a:gd name="T143" fmla="*/ 5081 h 990"/>
                                    <a:gd name="T144" fmla="+- 0 8221 7892"/>
                                    <a:gd name="T145" fmla="*/ T144 w 1077"/>
                                    <a:gd name="T146" fmla="+- 0 5093 5000"/>
                                    <a:gd name="T147" fmla="*/ 5093 h 990"/>
                                    <a:gd name="T148" fmla="+- 0 8270 7892"/>
                                    <a:gd name="T149" fmla="*/ T148 w 1077"/>
                                    <a:gd name="T150" fmla="+- 0 5142 5000"/>
                                    <a:gd name="T151" fmla="*/ 5142 h 990"/>
                                    <a:gd name="T152" fmla="+- 0 8337 7892"/>
                                    <a:gd name="T153" fmla="*/ T152 w 1077"/>
                                    <a:gd name="T154" fmla="+- 0 5209 5000"/>
                                    <a:gd name="T155" fmla="*/ 5209 h 990"/>
                                    <a:gd name="T156" fmla="+- 0 8405 7892"/>
                                    <a:gd name="T157" fmla="*/ T156 w 1077"/>
                                    <a:gd name="T158" fmla="+- 0 5277 5000"/>
                                    <a:gd name="T159" fmla="*/ 5277 h 990"/>
                                    <a:gd name="T160" fmla="+- 0 8473 7892"/>
                                    <a:gd name="T161" fmla="*/ T160 w 1077"/>
                                    <a:gd name="T162" fmla="+- 0 5345 5000"/>
                                    <a:gd name="T163" fmla="*/ 5345 h 990"/>
                                    <a:gd name="T164" fmla="+- 0 8541 7892"/>
                                    <a:gd name="T165" fmla="*/ T164 w 1077"/>
                                    <a:gd name="T166" fmla="+- 0 5413 5000"/>
                                    <a:gd name="T167" fmla="*/ 5413 h 990"/>
                                    <a:gd name="T168" fmla="+- 0 8609 7892"/>
                                    <a:gd name="T169" fmla="*/ T168 w 1077"/>
                                    <a:gd name="T170" fmla="+- 0 5481 5000"/>
                                    <a:gd name="T171" fmla="*/ 5481 h 990"/>
                                    <a:gd name="T172" fmla="+- 0 8677 7892"/>
                                    <a:gd name="T173" fmla="*/ T172 w 1077"/>
                                    <a:gd name="T174" fmla="+- 0 5549 5000"/>
                                    <a:gd name="T175" fmla="*/ 5549 h 990"/>
                                    <a:gd name="T176" fmla="+- 0 8698 7892"/>
                                    <a:gd name="T177" fmla="*/ T176 w 1077"/>
                                    <a:gd name="T178" fmla="+- 0 5659 5000"/>
                                    <a:gd name="T179" fmla="*/ 5659 h 990"/>
                                    <a:gd name="T180" fmla="+- 0 8701 7892"/>
                                    <a:gd name="T181" fmla="*/ T180 w 1077"/>
                                    <a:gd name="T182" fmla="+- 0 5714 5000"/>
                                    <a:gd name="T183" fmla="*/ 5714 h 990"/>
                                    <a:gd name="T184" fmla="+- 0 8667 7892"/>
                                    <a:gd name="T185" fmla="*/ T184 w 1077"/>
                                    <a:gd name="T186" fmla="+- 0 5808 5000"/>
                                    <a:gd name="T187" fmla="*/ 5808 h 990"/>
                                    <a:gd name="T188" fmla="+- 0 8580 7892"/>
                                    <a:gd name="T189" fmla="*/ T188 w 1077"/>
                                    <a:gd name="T190" fmla="+- 0 5840 5000"/>
                                    <a:gd name="T191" fmla="*/ 5840 h 990"/>
                                    <a:gd name="T192" fmla="+- 0 8500 7892"/>
                                    <a:gd name="T193" fmla="*/ T192 w 1077"/>
                                    <a:gd name="T194" fmla="+- 0 5815 5000"/>
                                    <a:gd name="T195" fmla="*/ 5815 h 990"/>
                                    <a:gd name="T196" fmla="+- 0 8400 7892"/>
                                    <a:gd name="T197" fmla="*/ T196 w 1077"/>
                                    <a:gd name="T198" fmla="+- 0 5741 5000"/>
                                    <a:gd name="T199" fmla="*/ 5741 h 990"/>
                                    <a:gd name="T200" fmla="+- 0 8329 7892"/>
                                    <a:gd name="T201" fmla="*/ T200 w 1077"/>
                                    <a:gd name="T202" fmla="+- 0 5670 5000"/>
                                    <a:gd name="T203" fmla="*/ 5670 h 990"/>
                                    <a:gd name="T204" fmla="+- 0 8272 7892"/>
                                    <a:gd name="T205" fmla="*/ T204 w 1077"/>
                                    <a:gd name="T206" fmla="+- 0 5614 5000"/>
                                    <a:gd name="T207" fmla="*/ 5614 h 990"/>
                                    <a:gd name="T208" fmla="+- 0 8216 7892"/>
                                    <a:gd name="T209" fmla="*/ T208 w 1077"/>
                                    <a:gd name="T210" fmla="+- 0 5557 5000"/>
                                    <a:gd name="T211" fmla="*/ 5557 h 990"/>
                                    <a:gd name="T212" fmla="+- 0 8159 7892"/>
                                    <a:gd name="T213" fmla="*/ T212 w 1077"/>
                                    <a:gd name="T214" fmla="+- 0 5501 5000"/>
                                    <a:gd name="T215" fmla="*/ 5501 h 990"/>
                                    <a:gd name="T216" fmla="+- 0 8103 7892"/>
                                    <a:gd name="T217" fmla="*/ T216 w 1077"/>
                                    <a:gd name="T218" fmla="+- 0 5444 5000"/>
                                    <a:gd name="T219" fmla="*/ 5444 h 990"/>
                                    <a:gd name="T220" fmla="+- 0 8046 7892"/>
                                    <a:gd name="T221" fmla="*/ T220 w 1077"/>
                                    <a:gd name="T222" fmla="+- 0 5388 5000"/>
                                    <a:gd name="T223" fmla="*/ 5388 h 990"/>
                                    <a:gd name="T224" fmla="+- 0 7990 7892"/>
                                    <a:gd name="T225" fmla="*/ T224 w 1077"/>
                                    <a:gd name="T226" fmla="+- 0 5331 5000"/>
                                    <a:gd name="T227" fmla="*/ 5331 h 990"/>
                                    <a:gd name="T228" fmla="+- 0 7977 7892"/>
                                    <a:gd name="T229" fmla="*/ T228 w 1077"/>
                                    <a:gd name="T230" fmla="+- 0 5323 5000"/>
                                    <a:gd name="T231" fmla="*/ 5323 h 990"/>
                                    <a:gd name="T232" fmla="+- 0 7963 7892"/>
                                    <a:gd name="T233" fmla="*/ T232 w 1077"/>
                                    <a:gd name="T234" fmla="+- 0 5323 5000"/>
                                    <a:gd name="T235" fmla="*/ 5323 h 990"/>
                                    <a:gd name="T236" fmla="+- 0 7945 7892"/>
                                    <a:gd name="T237" fmla="*/ T236 w 1077"/>
                                    <a:gd name="T238" fmla="+- 0 5332 5000"/>
                                    <a:gd name="T239" fmla="*/ 5332 h 990"/>
                                    <a:gd name="T240" fmla="+- 0 7923 7892"/>
                                    <a:gd name="T241" fmla="*/ T240 w 1077"/>
                                    <a:gd name="T242" fmla="+- 0 5353 5000"/>
                                    <a:gd name="T243" fmla="*/ 5353 h 990"/>
                                    <a:gd name="T244" fmla="+- 0 7903 7892"/>
                                    <a:gd name="T245" fmla="*/ T244 w 1077"/>
                                    <a:gd name="T246" fmla="+- 0 5375 5000"/>
                                    <a:gd name="T247" fmla="*/ 5375 h 9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  <a:cxn ang="0">
                                      <a:pos x="T245" y="T247"/>
                                    </a:cxn>
                                  </a:cxnLst>
                                  <a:rect l="0" t="0" r="r" b="b"/>
                                  <a:pathLst>
                                    <a:path w="1077" h="990">
                                      <a:moveTo>
                                        <a:pt x="11" y="375"/>
                                      </a:moveTo>
                                      <a:lnTo>
                                        <a:pt x="6" y="381"/>
                                      </a:lnTo>
                                      <a:lnTo>
                                        <a:pt x="3" y="387"/>
                                      </a:lnTo>
                                      <a:lnTo>
                                        <a:pt x="2" y="39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" y="404"/>
                                      </a:lnTo>
                                      <a:lnTo>
                                        <a:pt x="2" y="407"/>
                                      </a:lnTo>
                                      <a:lnTo>
                                        <a:pt x="3" y="411"/>
                                      </a:lnTo>
                                      <a:lnTo>
                                        <a:pt x="6" y="415"/>
                                      </a:lnTo>
                                      <a:lnTo>
                                        <a:pt x="10" y="419"/>
                                      </a:lnTo>
                                      <a:lnTo>
                                        <a:pt x="29" y="439"/>
                                      </a:lnTo>
                                      <a:lnTo>
                                        <a:pt x="69" y="478"/>
                                      </a:lnTo>
                                      <a:lnTo>
                                        <a:pt x="108" y="517"/>
                                      </a:lnTo>
                                      <a:lnTo>
                                        <a:pt x="147" y="556"/>
                                      </a:lnTo>
                                      <a:lnTo>
                                        <a:pt x="186" y="596"/>
                                      </a:lnTo>
                                      <a:lnTo>
                                        <a:pt x="226" y="635"/>
                                      </a:lnTo>
                                      <a:lnTo>
                                        <a:pt x="265" y="674"/>
                                      </a:lnTo>
                                      <a:lnTo>
                                        <a:pt x="304" y="713"/>
                                      </a:lnTo>
                                      <a:lnTo>
                                        <a:pt x="344" y="753"/>
                                      </a:lnTo>
                                      <a:lnTo>
                                        <a:pt x="383" y="792"/>
                                      </a:lnTo>
                                      <a:lnTo>
                                        <a:pt x="410" y="819"/>
                                      </a:lnTo>
                                      <a:lnTo>
                                        <a:pt x="442" y="850"/>
                                      </a:lnTo>
                                      <a:lnTo>
                                        <a:pt x="473" y="877"/>
                                      </a:lnTo>
                                      <a:lnTo>
                                        <a:pt x="503" y="901"/>
                                      </a:lnTo>
                                      <a:lnTo>
                                        <a:pt x="531" y="922"/>
                                      </a:lnTo>
                                      <a:lnTo>
                                        <a:pt x="557" y="939"/>
                                      </a:lnTo>
                                      <a:lnTo>
                                        <a:pt x="592" y="959"/>
                                      </a:lnTo>
                                      <a:lnTo>
                                        <a:pt x="628" y="974"/>
                                      </a:lnTo>
                                      <a:lnTo>
                                        <a:pt x="659" y="984"/>
                                      </a:lnTo>
                                      <a:lnTo>
                                        <a:pt x="699" y="990"/>
                                      </a:lnTo>
                                      <a:lnTo>
                                        <a:pt x="719" y="990"/>
                                      </a:lnTo>
                                      <a:lnTo>
                                        <a:pt x="738" y="989"/>
                                      </a:lnTo>
                                      <a:lnTo>
                                        <a:pt x="773" y="982"/>
                                      </a:lnTo>
                                      <a:lnTo>
                                        <a:pt x="809" y="967"/>
                                      </a:lnTo>
                                      <a:lnTo>
                                        <a:pt x="842" y="943"/>
                                      </a:lnTo>
                                      <a:lnTo>
                                        <a:pt x="872" y="913"/>
                                      </a:lnTo>
                                      <a:lnTo>
                                        <a:pt x="893" y="880"/>
                                      </a:lnTo>
                                      <a:lnTo>
                                        <a:pt x="907" y="841"/>
                                      </a:lnTo>
                                      <a:lnTo>
                                        <a:pt x="913" y="810"/>
                                      </a:lnTo>
                                      <a:lnTo>
                                        <a:pt x="915" y="776"/>
                                      </a:lnTo>
                                      <a:lnTo>
                                        <a:pt x="916" y="757"/>
                                      </a:lnTo>
                                      <a:lnTo>
                                        <a:pt x="915" y="737"/>
                                      </a:lnTo>
                                      <a:lnTo>
                                        <a:pt x="913" y="717"/>
                                      </a:lnTo>
                                      <a:lnTo>
                                        <a:pt x="911" y="695"/>
                                      </a:lnTo>
                                      <a:lnTo>
                                        <a:pt x="907" y="673"/>
                                      </a:lnTo>
                                      <a:lnTo>
                                        <a:pt x="903" y="650"/>
                                      </a:lnTo>
                                      <a:lnTo>
                                        <a:pt x="988" y="735"/>
                                      </a:lnTo>
                                      <a:lnTo>
                                        <a:pt x="992" y="739"/>
                                      </a:lnTo>
                                      <a:lnTo>
                                        <a:pt x="996" y="742"/>
                                      </a:lnTo>
                                      <a:lnTo>
                                        <a:pt x="1003" y="745"/>
                                      </a:lnTo>
                                      <a:lnTo>
                                        <a:pt x="1007" y="745"/>
                                      </a:lnTo>
                                      <a:lnTo>
                                        <a:pt x="1012" y="744"/>
                                      </a:lnTo>
                                      <a:lnTo>
                                        <a:pt x="1017" y="743"/>
                                      </a:lnTo>
                                      <a:lnTo>
                                        <a:pt x="1023" y="740"/>
                                      </a:lnTo>
                                      <a:lnTo>
                                        <a:pt x="1029" y="736"/>
                                      </a:lnTo>
                                      <a:lnTo>
                                        <a:pt x="1034" y="732"/>
                                      </a:lnTo>
                                      <a:lnTo>
                                        <a:pt x="1042" y="726"/>
                                      </a:lnTo>
                                      <a:lnTo>
                                        <a:pt x="1050" y="718"/>
                                      </a:lnTo>
                                      <a:lnTo>
                                        <a:pt x="1057" y="710"/>
                                      </a:lnTo>
                                      <a:lnTo>
                                        <a:pt x="1063" y="703"/>
                                      </a:lnTo>
                                      <a:lnTo>
                                        <a:pt x="1068" y="697"/>
                                      </a:lnTo>
                                      <a:lnTo>
                                        <a:pt x="1072" y="692"/>
                                      </a:lnTo>
                                      <a:lnTo>
                                        <a:pt x="1075" y="686"/>
                                      </a:lnTo>
                                      <a:lnTo>
                                        <a:pt x="1075" y="681"/>
                                      </a:lnTo>
                                      <a:lnTo>
                                        <a:pt x="1077" y="675"/>
                                      </a:lnTo>
                                      <a:lnTo>
                                        <a:pt x="1077" y="671"/>
                                      </a:lnTo>
                                      <a:lnTo>
                                        <a:pt x="1075" y="667"/>
                                      </a:lnTo>
                                      <a:lnTo>
                                        <a:pt x="1074" y="664"/>
                                      </a:lnTo>
                                      <a:lnTo>
                                        <a:pt x="1071" y="659"/>
                                      </a:lnTo>
                                      <a:lnTo>
                                        <a:pt x="1067" y="656"/>
                                      </a:lnTo>
                                      <a:lnTo>
                                        <a:pt x="1035" y="623"/>
                                      </a:lnTo>
                                      <a:lnTo>
                                        <a:pt x="1003" y="591"/>
                                      </a:lnTo>
                                      <a:lnTo>
                                        <a:pt x="970" y="559"/>
                                      </a:lnTo>
                                      <a:lnTo>
                                        <a:pt x="938" y="526"/>
                                      </a:lnTo>
                                      <a:lnTo>
                                        <a:pt x="906" y="494"/>
                                      </a:lnTo>
                                      <a:lnTo>
                                        <a:pt x="873" y="462"/>
                                      </a:lnTo>
                                      <a:lnTo>
                                        <a:pt x="841" y="429"/>
                                      </a:lnTo>
                                      <a:lnTo>
                                        <a:pt x="809" y="397"/>
                                      </a:lnTo>
                                      <a:lnTo>
                                        <a:pt x="776" y="365"/>
                                      </a:lnTo>
                                      <a:lnTo>
                                        <a:pt x="744" y="332"/>
                                      </a:lnTo>
                                      <a:lnTo>
                                        <a:pt x="711" y="300"/>
                                      </a:lnTo>
                                      <a:lnTo>
                                        <a:pt x="679" y="267"/>
                                      </a:lnTo>
                                      <a:lnTo>
                                        <a:pt x="647" y="235"/>
                                      </a:lnTo>
                                      <a:lnTo>
                                        <a:pt x="614" y="203"/>
                                      </a:lnTo>
                                      <a:lnTo>
                                        <a:pt x="582" y="170"/>
                                      </a:lnTo>
                                      <a:lnTo>
                                        <a:pt x="550" y="138"/>
                                      </a:lnTo>
                                      <a:lnTo>
                                        <a:pt x="517" y="106"/>
                                      </a:lnTo>
                                      <a:lnTo>
                                        <a:pt x="485" y="73"/>
                                      </a:lnTo>
                                      <a:lnTo>
                                        <a:pt x="453" y="41"/>
                                      </a:lnTo>
                                      <a:lnTo>
                                        <a:pt x="420" y="9"/>
                                      </a:lnTo>
                                      <a:lnTo>
                                        <a:pt x="412" y="2"/>
                                      </a:lnTo>
                                      <a:lnTo>
                                        <a:pt x="404" y="0"/>
                                      </a:lnTo>
                                      <a:lnTo>
                                        <a:pt x="399" y="0"/>
                                      </a:lnTo>
                                      <a:lnTo>
                                        <a:pt x="393" y="1"/>
                                      </a:lnTo>
                                      <a:lnTo>
                                        <a:pt x="388" y="2"/>
                                      </a:lnTo>
                                      <a:lnTo>
                                        <a:pt x="382" y="5"/>
                                      </a:lnTo>
                                      <a:lnTo>
                                        <a:pt x="376" y="10"/>
                                      </a:lnTo>
                                      <a:lnTo>
                                        <a:pt x="369" y="15"/>
                                      </a:lnTo>
                                      <a:lnTo>
                                        <a:pt x="362" y="22"/>
                                      </a:lnTo>
                                      <a:lnTo>
                                        <a:pt x="354" y="30"/>
                                      </a:lnTo>
                                      <a:lnTo>
                                        <a:pt x="345" y="39"/>
                                      </a:lnTo>
                                      <a:lnTo>
                                        <a:pt x="338" y="46"/>
                                      </a:lnTo>
                                      <a:lnTo>
                                        <a:pt x="334" y="52"/>
                                      </a:lnTo>
                                      <a:lnTo>
                                        <a:pt x="328" y="59"/>
                                      </a:lnTo>
                                      <a:lnTo>
                                        <a:pt x="325" y="64"/>
                                      </a:lnTo>
                                      <a:lnTo>
                                        <a:pt x="324" y="70"/>
                                      </a:lnTo>
                                      <a:lnTo>
                                        <a:pt x="323" y="76"/>
                                      </a:lnTo>
                                      <a:lnTo>
                                        <a:pt x="323" y="81"/>
                                      </a:lnTo>
                                      <a:lnTo>
                                        <a:pt x="324" y="84"/>
                                      </a:lnTo>
                                      <a:lnTo>
                                        <a:pt x="326" y="89"/>
                                      </a:lnTo>
                                      <a:lnTo>
                                        <a:pt x="329" y="93"/>
                                      </a:lnTo>
                                      <a:lnTo>
                                        <a:pt x="332" y="96"/>
                                      </a:lnTo>
                                      <a:lnTo>
                                        <a:pt x="355" y="119"/>
                                      </a:lnTo>
                                      <a:lnTo>
                                        <a:pt x="378" y="142"/>
                                      </a:lnTo>
                                      <a:lnTo>
                                        <a:pt x="400" y="164"/>
                                      </a:lnTo>
                                      <a:lnTo>
                                        <a:pt x="423" y="187"/>
                                      </a:lnTo>
                                      <a:lnTo>
                                        <a:pt x="445" y="209"/>
                                      </a:lnTo>
                                      <a:lnTo>
                                        <a:pt x="468" y="232"/>
                                      </a:lnTo>
                                      <a:lnTo>
                                        <a:pt x="491" y="255"/>
                                      </a:lnTo>
                                      <a:lnTo>
                                        <a:pt x="513" y="277"/>
                                      </a:lnTo>
                                      <a:lnTo>
                                        <a:pt x="536" y="300"/>
                                      </a:lnTo>
                                      <a:lnTo>
                                        <a:pt x="559" y="322"/>
                                      </a:lnTo>
                                      <a:lnTo>
                                        <a:pt x="581" y="345"/>
                                      </a:lnTo>
                                      <a:lnTo>
                                        <a:pt x="604" y="368"/>
                                      </a:lnTo>
                                      <a:lnTo>
                                        <a:pt x="626" y="390"/>
                                      </a:lnTo>
                                      <a:lnTo>
                                        <a:pt x="649" y="413"/>
                                      </a:lnTo>
                                      <a:lnTo>
                                        <a:pt x="672" y="436"/>
                                      </a:lnTo>
                                      <a:lnTo>
                                        <a:pt x="694" y="458"/>
                                      </a:lnTo>
                                      <a:lnTo>
                                        <a:pt x="717" y="481"/>
                                      </a:lnTo>
                                      <a:lnTo>
                                        <a:pt x="740" y="503"/>
                                      </a:lnTo>
                                      <a:lnTo>
                                        <a:pt x="762" y="526"/>
                                      </a:lnTo>
                                      <a:lnTo>
                                        <a:pt x="785" y="549"/>
                                      </a:lnTo>
                                      <a:lnTo>
                                        <a:pt x="792" y="576"/>
                                      </a:lnTo>
                                      <a:lnTo>
                                        <a:pt x="800" y="619"/>
                                      </a:lnTo>
                                      <a:lnTo>
                                        <a:pt x="806" y="659"/>
                                      </a:lnTo>
                                      <a:lnTo>
                                        <a:pt x="809" y="694"/>
                                      </a:lnTo>
                                      <a:lnTo>
                                        <a:pt x="809" y="710"/>
                                      </a:lnTo>
                                      <a:lnTo>
                                        <a:pt x="809" y="714"/>
                                      </a:lnTo>
                                      <a:lnTo>
                                        <a:pt x="807" y="737"/>
                                      </a:lnTo>
                                      <a:lnTo>
                                        <a:pt x="796" y="777"/>
                                      </a:lnTo>
                                      <a:lnTo>
                                        <a:pt x="775" y="808"/>
                                      </a:lnTo>
                                      <a:lnTo>
                                        <a:pt x="754" y="824"/>
                                      </a:lnTo>
                                      <a:lnTo>
                                        <a:pt x="717" y="838"/>
                                      </a:lnTo>
                                      <a:lnTo>
                                        <a:pt x="688" y="840"/>
                                      </a:lnTo>
                                      <a:lnTo>
                                        <a:pt x="669" y="838"/>
                                      </a:lnTo>
                                      <a:lnTo>
                                        <a:pt x="643" y="830"/>
                                      </a:lnTo>
                                      <a:lnTo>
                                        <a:pt x="608" y="815"/>
                                      </a:lnTo>
                                      <a:lnTo>
                                        <a:pt x="571" y="792"/>
                                      </a:lnTo>
                                      <a:lnTo>
                                        <a:pt x="539" y="768"/>
                                      </a:lnTo>
                                      <a:lnTo>
                                        <a:pt x="508" y="741"/>
                                      </a:lnTo>
                                      <a:lnTo>
                                        <a:pt x="474" y="708"/>
                                      </a:lnTo>
                                      <a:lnTo>
                                        <a:pt x="456" y="689"/>
                                      </a:lnTo>
                                      <a:lnTo>
                                        <a:pt x="437" y="670"/>
                                      </a:lnTo>
                                      <a:lnTo>
                                        <a:pt x="418" y="651"/>
                                      </a:lnTo>
                                      <a:lnTo>
                                        <a:pt x="399" y="633"/>
                                      </a:lnTo>
                                      <a:lnTo>
                                        <a:pt x="380" y="614"/>
                                      </a:lnTo>
                                      <a:lnTo>
                                        <a:pt x="361" y="595"/>
                                      </a:lnTo>
                                      <a:lnTo>
                                        <a:pt x="342" y="576"/>
                                      </a:lnTo>
                                      <a:lnTo>
                                        <a:pt x="324" y="557"/>
                                      </a:lnTo>
                                      <a:lnTo>
                                        <a:pt x="305" y="538"/>
                                      </a:lnTo>
                                      <a:lnTo>
                                        <a:pt x="286" y="520"/>
                                      </a:lnTo>
                                      <a:lnTo>
                                        <a:pt x="267" y="501"/>
                                      </a:lnTo>
                                      <a:lnTo>
                                        <a:pt x="248" y="482"/>
                                      </a:lnTo>
                                      <a:lnTo>
                                        <a:pt x="229" y="463"/>
                                      </a:lnTo>
                                      <a:lnTo>
                                        <a:pt x="211" y="444"/>
                                      </a:lnTo>
                                      <a:lnTo>
                                        <a:pt x="192" y="425"/>
                                      </a:lnTo>
                                      <a:lnTo>
                                        <a:pt x="173" y="407"/>
                                      </a:lnTo>
                                      <a:lnTo>
                                        <a:pt x="154" y="388"/>
                                      </a:lnTo>
                                      <a:lnTo>
                                        <a:pt x="135" y="369"/>
                                      </a:lnTo>
                                      <a:lnTo>
                                        <a:pt x="116" y="350"/>
                                      </a:lnTo>
                                      <a:lnTo>
                                        <a:pt x="98" y="331"/>
                                      </a:lnTo>
                                      <a:lnTo>
                                        <a:pt x="94" y="328"/>
                                      </a:lnTo>
                                      <a:lnTo>
                                        <a:pt x="90" y="325"/>
                                      </a:lnTo>
                                      <a:lnTo>
                                        <a:pt x="85" y="323"/>
                                      </a:lnTo>
                                      <a:lnTo>
                                        <a:pt x="82" y="323"/>
                                      </a:lnTo>
                                      <a:lnTo>
                                        <a:pt x="77" y="322"/>
                                      </a:lnTo>
                                      <a:lnTo>
                                        <a:pt x="71" y="323"/>
                                      </a:lnTo>
                                      <a:lnTo>
                                        <a:pt x="65" y="324"/>
                                      </a:lnTo>
                                      <a:lnTo>
                                        <a:pt x="60" y="327"/>
                                      </a:lnTo>
                                      <a:lnTo>
                                        <a:pt x="53" y="332"/>
                                      </a:lnTo>
                                      <a:lnTo>
                                        <a:pt x="47" y="337"/>
                                      </a:lnTo>
                                      <a:lnTo>
                                        <a:pt x="40" y="344"/>
                                      </a:lnTo>
                                      <a:lnTo>
                                        <a:pt x="31" y="353"/>
                                      </a:lnTo>
                                      <a:lnTo>
                                        <a:pt x="23" y="361"/>
                                      </a:lnTo>
                                      <a:lnTo>
                                        <a:pt x="16" y="368"/>
                                      </a:lnTo>
                                      <a:lnTo>
                                        <a:pt x="11" y="3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6" name="Group 7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06" y="5267"/>
                                  <a:ext cx="223" cy="225"/>
                                  <a:chOff x="9006" y="5267"/>
                                  <a:chExt cx="223" cy="225"/>
                                </a:xfrm>
                              </wpg:grpSpPr>
                              <wps:wsp>
                                <wps:cNvPr id="27" name="Freeform 7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06" y="5267"/>
                                    <a:ext cx="223" cy="225"/>
                                  </a:xfrm>
                                  <a:custGeom>
                                    <a:avLst/>
                                    <a:gdLst>
                                      <a:gd name="T0" fmla="+- 0 9173 9006"/>
                                      <a:gd name="T1" fmla="*/ T0 w 223"/>
                                      <a:gd name="T2" fmla="+- 0 5321 5267"/>
                                      <a:gd name="T3" fmla="*/ 5321 h 225"/>
                                      <a:gd name="T4" fmla="+- 0 9158 9006"/>
                                      <a:gd name="T5" fmla="*/ T4 w 223"/>
                                      <a:gd name="T6" fmla="+- 0 5307 5267"/>
                                      <a:gd name="T7" fmla="*/ 5307 h 225"/>
                                      <a:gd name="T8" fmla="+- 0 9139 9006"/>
                                      <a:gd name="T9" fmla="*/ T8 w 223"/>
                                      <a:gd name="T10" fmla="+- 0 5291 5267"/>
                                      <a:gd name="T11" fmla="*/ 5291 h 225"/>
                                      <a:gd name="T12" fmla="+- 0 9122 9006"/>
                                      <a:gd name="T13" fmla="*/ T12 w 223"/>
                                      <a:gd name="T14" fmla="+- 0 5279 5267"/>
                                      <a:gd name="T15" fmla="*/ 5279 h 225"/>
                                      <a:gd name="T16" fmla="+- 0 9107 9006"/>
                                      <a:gd name="T17" fmla="*/ T16 w 223"/>
                                      <a:gd name="T18" fmla="+- 0 5271 5267"/>
                                      <a:gd name="T19" fmla="*/ 5271 h 225"/>
                                      <a:gd name="T20" fmla="+- 0 9095 9006"/>
                                      <a:gd name="T21" fmla="*/ T20 w 223"/>
                                      <a:gd name="T22" fmla="+- 0 5268 5267"/>
                                      <a:gd name="T23" fmla="*/ 5268 h 225"/>
                                      <a:gd name="T24" fmla="+- 0 9087 9006"/>
                                      <a:gd name="T25" fmla="*/ T24 w 223"/>
                                      <a:gd name="T26" fmla="+- 0 5267 5267"/>
                                      <a:gd name="T27" fmla="*/ 5267 h 225"/>
                                      <a:gd name="T28" fmla="+- 0 9070 9006"/>
                                      <a:gd name="T29" fmla="*/ T28 w 223"/>
                                      <a:gd name="T30" fmla="+- 0 5270 5267"/>
                                      <a:gd name="T31" fmla="*/ 5270 h 225"/>
                                      <a:gd name="T32" fmla="+- 0 9052 9006"/>
                                      <a:gd name="T33" fmla="*/ T32 w 223"/>
                                      <a:gd name="T34" fmla="+- 0 5279 5267"/>
                                      <a:gd name="T35" fmla="*/ 5279 h 225"/>
                                      <a:gd name="T36" fmla="+- 0 9034 9006"/>
                                      <a:gd name="T37" fmla="*/ T36 w 223"/>
                                      <a:gd name="T38" fmla="+- 0 5295 5267"/>
                                      <a:gd name="T39" fmla="*/ 5295 h 225"/>
                                      <a:gd name="T40" fmla="+- 0 9025 9006"/>
                                      <a:gd name="T41" fmla="*/ T40 w 223"/>
                                      <a:gd name="T42" fmla="+- 0 5304 5267"/>
                                      <a:gd name="T43" fmla="*/ 5304 h 225"/>
                                      <a:gd name="T44" fmla="+- 0 9013 9006"/>
                                      <a:gd name="T45" fmla="*/ T44 w 223"/>
                                      <a:gd name="T46" fmla="+- 0 5322 5267"/>
                                      <a:gd name="T47" fmla="*/ 5322 h 225"/>
                                      <a:gd name="T48" fmla="+- 0 9006 9006"/>
                                      <a:gd name="T49" fmla="*/ T48 w 223"/>
                                      <a:gd name="T50" fmla="+- 0 5340 5267"/>
                                      <a:gd name="T51" fmla="*/ 5340 h 225"/>
                                      <a:gd name="T52" fmla="+- 0 9006 9006"/>
                                      <a:gd name="T53" fmla="*/ T52 w 223"/>
                                      <a:gd name="T54" fmla="+- 0 5356 5267"/>
                                      <a:gd name="T55" fmla="*/ 5356 h 225"/>
                                      <a:gd name="T56" fmla="+- 0 9009 9006"/>
                                      <a:gd name="T57" fmla="*/ T56 w 223"/>
                                      <a:gd name="T58" fmla="+- 0 5368 5267"/>
                                      <a:gd name="T59" fmla="*/ 5368 h 225"/>
                                      <a:gd name="T60" fmla="+- 0 9016 9006"/>
                                      <a:gd name="T61" fmla="*/ T60 w 223"/>
                                      <a:gd name="T62" fmla="+- 0 5383 5267"/>
                                      <a:gd name="T63" fmla="*/ 5383 h 225"/>
                                      <a:gd name="T64" fmla="+- 0 9028 9006"/>
                                      <a:gd name="T65" fmla="*/ T64 w 223"/>
                                      <a:gd name="T66" fmla="+- 0 5399 5267"/>
                                      <a:gd name="T67" fmla="*/ 5399 h 225"/>
                                      <a:gd name="T68" fmla="+- 0 9043 9006"/>
                                      <a:gd name="T69" fmla="*/ T68 w 223"/>
                                      <a:gd name="T70" fmla="+- 0 5417 5267"/>
                                      <a:gd name="T71" fmla="*/ 5417 h 225"/>
                                      <a:gd name="T72" fmla="+- 0 9061 9006"/>
                                      <a:gd name="T73" fmla="*/ T72 w 223"/>
                                      <a:gd name="T74" fmla="+- 0 5437 5267"/>
                                      <a:gd name="T75" fmla="*/ 5437 h 225"/>
                                      <a:gd name="T76" fmla="+- 0 9077 9006"/>
                                      <a:gd name="T77" fmla="*/ T76 w 223"/>
                                      <a:gd name="T78" fmla="+- 0 5452 5267"/>
                                      <a:gd name="T79" fmla="*/ 5452 h 225"/>
                                      <a:gd name="T80" fmla="+- 0 9095 9006"/>
                                      <a:gd name="T81" fmla="*/ T80 w 223"/>
                                      <a:gd name="T82" fmla="+- 0 5468 5267"/>
                                      <a:gd name="T83" fmla="*/ 5468 h 225"/>
                                      <a:gd name="T84" fmla="+- 0 9112 9006"/>
                                      <a:gd name="T85" fmla="*/ T84 w 223"/>
                                      <a:gd name="T86" fmla="+- 0 5480 5267"/>
                                      <a:gd name="T87" fmla="*/ 5480 h 225"/>
                                      <a:gd name="T88" fmla="+- 0 9127 9006"/>
                                      <a:gd name="T89" fmla="*/ T88 w 223"/>
                                      <a:gd name="T90" fmla="+- 0 5487 5267"/>
                                      <a:gd name="T91" fmla="*/ 5487 h 225"/>
                                      <a:gd name="T92" fmla="+- 0 9140 9006"/>
                                      <a:gd name="T93" fmla="*/ T92 w 223"/>
                                      <a:gd name="T94" fmla="+- 0 5491 5267"/>
                                      <a:gd name="T95" fmla="*/ 5491 h 225"/>
                                      <a:gd name="T96" fmla="+- 0 9147 9006"/>
                                      <a:gd name="T97" fmla="*/ T96 w 223"/>
                                      <a:gd name="T98" fmla="+- 0 5492 5267"/>
                                      <a:gd name="T99" fmla="*/ 5492 h 225"/>
                                      <a:gd name="T100" fmla="+- 0 9164 9006"/>
                                      <a:gd name="T101" fmla="*/ T100 w 223"/>
                                      <a:gd name="T102" fmla="+- 0 5489 5267"/>
                                      <a:gd name="T103" fmla="*/ 5489 h 225"/>
                                      <a:gd name="T104" fmla="+- 0 9182 9006"/>
                                      <a:gd name="T105" fmla="*/ T104 w 223"/>
                                      <a:gd name="T106" fmla="+- 0 5479 5267"/>
                                      <a:gd name="T107" fmla="*/ 5479 h 225"/>
                                      <a:gd name="T108" fmla="+- 0 9200 9006"/>
                                      <a:gd name="T109" fmla="*/ T108 w 223"/>
                                      <a:gd name="T110" fmla="+- 0 5464 5267"/>
                                      <a:gd name="T111" fmla="*/ 5464 h 225"/>
                                      <a:gd name="T112" fmla="+- 0 9210 9006"/>
                                      <a:gd name="T113" fmla="*/ T112 w 223"/>
                                      <a:gd name="T114" fmla="+- 0 5453 5267"/>
                                      <a:gd name="T115" fmla="*/ 5453 h 225"/>
                                      <a:gd name="T116" fmla="+- 0 9222 9006"/>
                                      <a:gd name="T117" fmla="*/ T116 w 223"/>
                                      <a:gd name="T118" fmla="+- 0 5436 5267"/>
                                      <a:gd name="T119" fmla="*/ 5436 h 225"/>
                                      <a:gd name="T120" fmla="+- 0 9228 9006"/>
                                      <a:gd name="T121" fmla="*/ T120 w 223"/>
                                      <a:gd name="T122" fmla="+- 0 5418 5267"/>
                                      <a:gd name="T123" fmla="*/ 5418 h 225"/>
                                      <a:gd name="T124" fmla="+- 0 9228 9006"/>
                                      <a:gd name="T125" fmla="*/ T124 w 223"/>
                                      <a:gd name="T126" fmla="+- 0 5401 5267"/>
                                      <a:gd name="T127" fmla="*/ 5401 h 225"/>
                                      <a:gd name="T128" fmla="+- 0 9225 9006"/>
                                      <a:gd name="T129" fmla="*/ T128 w 223"/>
                                      <a:gd name="T130" fmla="+- 0 5390 5267"/>
                                      <a:gd name="T131" fmla="*/ 5390 h 225"/>
                                      <a:gd name="T132" fmla="+- 0 9218 9006"/>
                                      <a:gd name="T133" fmla="*/ T132 w 223"/>
                                      <a:gd name="T134" fmla="+- 0 5376 5267"/>
                                      <a:gd name="T135" fmla="*/ 5376 h 225"/>
                                      <a:gd name="T136" fmla="+- 0 9207 9006"/>
                                      <a:gd name="T137" fmla="*/ T136 w 223"/>
                                      <a:gd name="T138" fmla="+- 0 5360 5267"/>
                                      <a:gd name="T139" fmla="*/ 5360 h 225"/>
                                      <a:gd name="T140" fmla="+- 0 9192 9006"/>
                                      <a:gd name="T141" fmla="*/ T140 w 223"/>
                                      <a:gd name="T142" fmla="+- 0 5341 5267"/>
                                      <a:gd name="T143" fmla="*/ 5341 h 225"/>
                                      <a:gd name="T144" fmla="+- 0 9173 9006"/>
                                      <a:gd name="T145" fmla="*/ T144 w 223"/>
                                      <a:gd name="T146" fmla="+- 0 5321 5267"/>
                                      <a:gd name="T147" fmla="*/ 5321 h 225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</a:cxnLst>
                                    <a:rect l="0" t="0" r="r" b="b"/>
                                    <a:pathLst>
                                      <a:path w="223" h="225">
                                        <a:moveTo>
                                          <a:pt x="167" y="54"/>
                                        </a:moveTo>
                                        <a:lnTo>
                                          <a:pt x="152" y="40"/>
                                        </a:lnTo>
                                        <a:lnTo>
                                          <a:pt x="133" y="24"/>
                                        </a:lnTo>
                                        <a:lnTo>
                                          <a:pt x="116" y="12"/>
                                        </a:lnTo>
                                        <a:lnTo>
                                          <a:pt x="101" y="4"/>
                                        </a:lnTo>
                                        <a:lnTo>
                                          <a:pt x="89" y="1"/>
                                        </a:lnTo>
                                        <a:lnTo>
                                          <a:pt x="81" y="0"/>
                                        </a:lnTo>
                                        <a:lnTo>
                                          <a:pt x="64" y="3"/>
                                        </a:lnTo>
                                        <a:lnTo>
                                          <a:pt x="46" y="12"/>
                                        </a:lnTo>
                                        <a:lnTo>
                                          <a:pt x="28" y="28"/>
                                        </a:lnTo>
                                        <a:lnTo>
                                          <a:pt x="19" y="37"/>
                                        </a:lnTo>
                                        <a:lnTo>
                                          <a:pt x="7" y="55"/>
                                        </a:lnTo>
                                        <a:lnTo>
                                          <a:pt x="0" y="73"/>
                                        </a:lnTo>
                                        <a:lnTo>
                                          <a:pt x="0" y="89"/>
                                        </a:lnTo>
                                        <a:lnTo>
                                          <a:pt x="3" y="101"/>
                                        </a:lnTo>
                                        <a:lnTo>
                                          <a:pt x="10" y="116"/>
                                        </a:lnTo>
                                        <a:lnTo>
                                          <a:pt x="22" y="132"/>
                                        </a:lnTo>
                                        <a:lnTo>
                                          <a:pt x="37" y="150"/>
                                        </a:lnTo>
                                        <a:lnTo>
                                          <a:pt x="55" y="170"/>
                                        </a:lnTo>
                                        <a:lnTo>
                                          <a:pt x="71" y="185"/>
                                        </a:lnTo>
                                        <a:lnTo>
                                          <a:pt x="89" y="201"/>
                                        </a:lnTo>
                                        <a:lnTo>
                                          <a:pt x="106" y="213"/>
                                        </a:lnTo>
                                        <a:lnTo>
                                          <a:pt x="121" y="220"/>
                                        </a:lnTo>
                                        <a:lnTo>
                                          <a:pt x="134" y="224"/>
                                        </a:lnTo>
                                        <a:lnTo>
                                          <a:pt x="141" y="225"/>
                                        </a:lnTo>
                                        <a:lnTo>
                                          <a:pt x="158" y="222"/>
                                        </a:lnTo>
                                        <a:lnTo>
                                          <a:pt x="176" y="212"/>
                                        </a:lnTo>
                                        <a:lnTo>
                                          <a:pt x="194" y="197"/>
                                        </a:lnTo>
                                        <a:lnTo>
                                          <a:pt x="204" y="186"/>
                                        </a:lnTo>
                                        <a:lnTo>
                                          <a:pt x="216" y="169"/>
                                        </a:lnTo>
                                        <a:lnTo>
                                          <a:pt x="222" y="151"/>
                                        </a:lnTo>
                                        <a:lnTo>
                                          <a:pt x="222" y="134"/>
                                        </a:lnTo>
                                        <a:lnTo>
                                          <a:pt x="219" y="123"/>
                                        </a:lnTo>
                                        <a:lnTo>
                                          <a:pt x="212" y="109"/>
                                        </a:lnTo>
                                        <a:lnTo>
                                          <a:pt x="201" y="93"/>
                                        </a:lnTo>
                                        <a:lnTo>
                                          <a:pt x="186" y="74"/>
                                        </a:lnTo>
                                        <a:lnTo>
                                          <a:pt x="167" y="5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8" name="Group 7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673" y="4173"/>
                                    <a:ext cx="950" cy="948"/>
                                    <a:chOff x="8673" y="4173"/>
                                    <a:chExt cx="950" cy="948"/>
                                  </a:xfrm>
                                </wpg:grpSpPr>
                                <wps:wsp>
                                  <wps:cNvPr id="29" name="Freeform 7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673" y="4173"/>
                                      <a:ext cx="950" cy="948"/>
                                    </a:xfrm>
                                    <a:custGeom>
                                      <a:avLst/>
                                      <a:gdLst>
                                        <a:gd name="T0" fmla="+- 0 9570 8673"/>
                                        <a:gd name="T1" fmla="*/ T0 w 950"/>
                                        <a:gd name="T2" fmla="+- 0 5090 4173"/>
                                        <a:gd name="T3" fmla="*/ 5090 h 948"/>
                                        <a:gd name="T4" fmla="+- 0 9600 8673"/>
                                        <a:gd name="T5" fmla="*/ T4 w 950"/>
                                        <a:gd name="T6" fmla="+- 0 5060 4173"/>
                                        <a:gd name="T7" fmla="*/ 5060 h 948"/>
                                        <a:gd name="T8" fmla="+- 0 9617 8673"/>
                                        <a:gd name="T9" fmla="*/ T8 w 950"/>
                                        <a:gd name="T10" fmla="+- 0 5037 4173"/>
                                        <a:gd name="T11" fmla="*/ 5037 h 948"/>
                                        <a:gd name="T12" fmla="+- 0 9623 8673"/>
                                        <a:gd name="T13" fmla="*/ T12 w 950"/>
                                        <a:gd name="T14" fmla="+- 0 5018 4173"/>
                                        <a:gd name="T15" fmla="*/ 5018 h 948"/>
                                        <a:gd name="T16" fmla="+- 0 9618 8673"/>
                                        <a:gd name="T17" fmla="*/ T16 w 950"/>
                                        <a:gd name="T18" fmla="+- 0 5000 4173"/>
                                        <a:gd name="T19" fmla="*/ 5000 h 948"/>
                                        <a:gd name="T20" fmla="+- 0 9569 8673"/>
                                        <a:gd name="T21" fmla="*/ T20 w 950"/>
                                        <a:gd name="T22" fmla="+- 0 4916 4173"/>
                                        <a:gd name="T23" fmla="*/ 4916 h 948"/>
                                        <a:gd name="T24" fmla="+- 0 9501 8673"/>
                                        <a:gd name="T25" fmla="*/ T24 w 950"/>
                                        <a:gd name="T26" fmla="+- 0 4800 4173"/>
                                        <a:gd name="T27" fmla="*/ 4800 h 948"/>
                                        <a:gd name="T28" fmla="+- 0 9433 8673"/>
                                        <a:gd name="T29" fmla="*/ T28 w 950"/>
                                        <a:gd name="T30" fmla="+- 0 4683 4173"/>
                                        <a:gd name="T31" fmla="*/ 4683 h 948"/>
                                        <a:gd name="T32" fmla="+- 0 9365 8673"/>
                                        <a:gd name="T33" fmla="*/ T32 w 950"/>
                                        <a:gd name="T34" fmla="+- 0 4566 4173"/>
                                        <a:gd name="T35" fmla="*/ 4566 h 948"/>
                                        <a:gd name="T36" fmla="+- 0 9298 8673"/>
                                        <a:gd name="T37" fmla="*/ T36 w 950"/>
                                        <a:gd name="T38" fmla="+- 0 4449 4173"/>
                                        <a:gd name="T39" fmla="*/ 4449 h 948"/>
                                        <a:gd name="T40" fmla="+- 0 9230 8673"/>
                                        <a:gd name="T41" fmla="*/ T40 w 950"/>
                                        <a:gd name="T42" fmla="+- 0 4333 4173"/>
                                        <a:gd name="T43" fmla="*/ 4333 h 948"/>
                                        <a:gd name="T44" fmla="+- 0 9162 8673"/>
                                        <a:gd name="T45" fmla="*/ T44 w 950"/>
                                        <a:gd name="T46" fmla="+- 0 4217 4173"/>
                                        <a:gd name="T47" fmla="*/ 4217 h 948"/>
                                        <a:gd name="T48" fmla="+- 0 9149 8673"/>
                                        <a:gd name="T49" fmla="*/ T48 w 950"/>
                                        <a:gd name="T50" fmla="+- 0 4199 4173"/>
                                        <a:gd name="T51" fmla="*/ 4199 h 948"/>
                                        <a:gd name="T52" fmla="+- 0 9136 8673"/>
                                        <a:gd name="T53" fmla="*/ T52 w 950"/>
                                        <a:gd name="T54" fmla="+- 0 4182 4173"/>
                                        <a:gd name="T55" fmla="*/ 4182 h 948"/>
                                        <a:gd name="T56" fmla="+- 0 9120 8673"/>
                                        <a:gd name="T57" fmla="*/ T56 w 950"/>
                                        <a:gd name="T58" fmla="+- 0 4173 4173"/>
                                        <a:gd name="T59" fmla="*/ 4173 h 948"/>
                                        <a:gd name="T60" fmla="+- 0 9106 8673"/>
                                        <a:gd name="T61" fmla="*/ T60 w 950"/>
                                        <a:gd name="T62" fmla="+- 0 4174 4173"/>
                                        <a:gd name="T63" fmla="*/ 4174 h 948"/>
                                        <a:gd name="T64" fmla="+- 0 9089 8673"/>
                                        <a:gd name="T65" fmla="*/ T64 w 950"/>
                                        <a:gd name="T66" fmla="+- 0 4187 4173"/>
                                        <a:gd name="T67" fmla="*/ 4187 h 948"/>
                                        <a:gd name="T68" fmla="+- 0 9065 8673"/>
                                        <a:gd name="T69" fmla="*/ T68 w 950"/>
                                        <a:gd name="T70" fmla="+- 0 4212 4173"/>
                                        <a:gd name="T71" fmla="*/ 4212 h 948"/>
                                        <a:gd name="T72" fmla="+- 0 9047 8673"/>
                                        <a:gd name="T73" fmla="*/ T72 w 950"/>
                                        <a:gd name="T74" fmla="+- 0 4232 4173"/>
                                        <a:gd name="T75" fmla="*/ 4232 h 948"/>
                                        <a:gd name="T76" fmla="+- 0 9041 8673"/>
                                        <a:gd name="T77" fmla="*/ T76 w 950"/>
                                        <a:gd name="T78" fmla="+- 0 4249 4173"/>
                                        <a:gd name="T79" fmla="*/ 4249 h 948"/>
                                        <a:gd name="T80" fmla="+- 0 9043 8673"/>
                                        <a:gd name="T81" fmla="*/ T80 w 950"/>
                                        <a:gd name="T82" fmla="+- 0 4263 4173"/>
                                        <a:gd name="T83" fmla="*/ 4263 h 948"/>
                                        <a:gd name="T84" fmla="+- 0 9069 8673"/>
                                        <a:gd name="T85" fmla="*/ T84 w 950"/>
                                        <a:gd name="T86" fmla="+- 0 4306 4173"/>
                                        <a:gd name="T87" fmla="*/ 4306 h 948"/>
                                        <a:gd name="T88" fmla="+- 0 9130 8673"/>
                                        <a:gd name="T89" fmla="*/ T88 w 950"/>
                                        <a:gd name="T90" fmla="+- 0 4406 4173"/>
                                        <a:gd name="T91" fmla="*/ 4406 h 948"/>
                                        <a:gd name="T92" fmla="+- 0 9190 8673"/>
                                        <a:gd name="T93" fmla="*/ T92 w 950"/>
                                        <a:gd name="T94" fmla="+- 0 4506 4173"/>
                                        <a:gd name="T95" fmla="*/ 4506 h 948"/>
                                        <a:gd name="T96" fmla="+- 0 9249 8673"/>
                                        <a:gd name="T97" fmla="*/ T96 w 950"/>
                                        <a:gd name="T98" fmla="+- 0 4606 4173"/>
                                        <a:gd name="T99" fmla="*/ 4606 h 948"/>
                                        <a:gd name="T100" fmla="+- 0 9309 8673"/>
                                        <a:gd name="T101" fmla="*/ T100 w 950"/>
                                        <a:gd name="T102" fmla="+- 0 4706 4173"/>
                                        <a:gd name="T103" fmla="*/ 4706 h 948"/>
                                        <a:gd name="T104" fmla="+- 0 9369 8673"/>
                                        <a:gd name="T105" fmla="*/ T104 w 950"/>
                                        <a:gd name="T106" fmla="+- 0 4806 4173"/>
                                        <a:gd name="T107" fmla="*/ 4806 h 948"/>
                                        <a:gd name="T108" fmla="+- 0 9430 8673"/>
                                        <a:gd name="T109" fmla="*/ T108 w 950"/>
                                        <a:gd name="T110" fmla="+- 0 4906 4173"/>
                                        <a:gd name="T111" fmla="*/ 4906 h 948"/>
                                        <a:gd name="T112" fmla="+- 0 9453 8673"/>
                                        <a:gd name="T113" fmla="*/ T112 w 950"/>
                                        <a:gd name="T114" fmla="+- 0 4948 4173"/>
                                        <a:gd name="T115" fmla="*/ 4948 h 948"/>
                                        <a:gd name="T116" fmla="+- 0 9380 8673"/>
                                        <a:gd name="T117" fmla="*/ T116 w 950"/>
                                        <a:gd name="T118" fmla="+- 0 4903 4173"/>
                                        <a:gd name="T119" fmla="*/ 4903 h 948"/>
                                        <a:gd name="T120" fmla="+- 0 9279 8673"/>
                                        <a:gd name="T121" fmla="*/ T120 w 950"/>
                                        <a:gd name="T122" fmla="+- 0 4843 4173"/>
                                        <a:gd name="T123" fmla="*/ 4843 h 948"/>
                                        <a:gd name="T124" fmla="+- 0 9179 8673"/>
                                        <a:gd name="T125" fmla="*/ T124 w 950"/>
                                        <a:gd name="T126" fmla="+- 0 4783 4173"/>
                                        <a:gd name="T127" fmla="*/ 4783 h 948"/>
                                        <a:gd name="T128" fmla="+- 0 9079 8673"/>
                                        <a:gd name="T129" fmla="*/ T128 w 950"/>
                                        <a:gd name="T130" fmla="+- 0 4724 4173"/>
                                        <a:gd name="T131" fmla="*/ 4724 h 948"/>
                                        <a:gd name="T132" fmla="+- 0 8979 8673"/>
                                        <a:gd name="T133" fmla="*/ T132 w 950"/>
                                        <a:gd name="T134" fmla="+- 0 4664 4173"/>
                                        <a:gd name="T135" fmla="*/ 4664 h 948"/>
                                        <a:gd name="T136" fmla="+- 0 8878 8673"/>
                                        <a:gd name="T137" fmla="*/ T136 w 950"/>
                                        <a:gd name="T138" fmla="+- 0 4604 4173"/>
                                        <a:gd name="T139" fmla="*/ 4604 h 948"/>
                                        <a:gd name="T140" fmla="+- 0 8778 8673"/>
                                        <a:gd name="T141" fmla="*/ T140 w 950"/>
                                        <a:gd name="T142" fmla="+- 0 4544 4173"/>
                                        <a:gd name="T143" fmla="*/ 4544 h 948"/>
                                        <a:gd name="T144" fmla="+- 0 8763 8673"/>
                                        <a:gd name="T145" fmla="*/ T144 w 950"/>
                                        <a:gd name="T146" fmla="+- 0 4537 4173"/>
                                        <a:gd name="T147" fmla="*/ 4537 h 948"/>
                                        <a:gd name="T148" fmla="+- 0 8749 8673"/>
                                        <a:gd name="T149" fmla="*/ T148 w 950"/>
                                        <a:gd name="T150" fmla="+- 0 4537 4173"/>
                                        <a:gd name="T151" fmla="*/ 4537 h 948"/>
                                        <a:gd name="T152" fmla="+- 0 8730 8673"/>
                                        <a:gd name="T153" fmla="*/ T152 w 950"/>
                                        <a:gd name="T154" fmla="+- 0 4548 4173"/>
                                        <a:gd name="T155" fmla="*/ 4548 h 948"/>
                                        <a:gd name="T156" fmla="+- 0 8704 8673"/>
                                        <a:gd name="T157" fmla="*/ T156 w 950"/>
                                        <a:gd name="T158" fmla="+- 0 4572 4173"/>
                                        <a:gd name="T159" fmla="*/ 4572 h 948"/>
                                        <a:gd name="T160" fmla="+- 0 8685 8673"/>
                                        <a:gd name="T161" fmla="*/ T160 w 950"/>
                                        <a:gd name="T162" fmla="+- 0 4592 4173"/>
                                        <a:gd name="T163" fmla="*/ 4592 h 948"/>
                                        <a:gd name="T164" fmla="+- 0 8675 8673"/>
                                        <a:gd name="T165" fmla="*/ T164 w 950"/>
                                        <a:gd name="T166" fmla="+- 0 4609 4173"/>
                                        <a:gd name="T167" fmla="*/ 4609 h 948"/>
                                        <a:gd name="T168" fmla="+- 0 8675 8673"/>
                                        <a:gd name="T169" fmla="*/ T168 w 950"/>
                                        <a:gd name="T170" fmla="+- 0 4623 4173"/>
                                        <a:gd name="T171" fmla="*/ 4623 h 948"/>
                                        <a:gd name="T172" fmla="+- 0 8685 8673"/>
                                        <a:gd name="T173" fmla="*/ T172 w 950"/>
                                        <a:gd name="T174" fmla="+- 0 4638 4173"/>
                                        <a:gd name="T175" fmla="*/ 4638 h 948"/>
                                        <a:gd name="T176" fmla="+- 0 8700 8673"/>
                                        <a:gd name="T177" fmla="*/ T176 w 950"/>
                                        <a:gd name="T178" fmla="+- 0 4648 4173"/>
                                        <a:gd name="T179" fmla="*/ 4648 h 948"/>
                                        <a:gd name="T180" fmla="+- 0 8718 8673"/>
                                        <a:gd name="T181" fmla="*/ T180 w 950"/>
                                        <a:gd name="T182" fmla="+- 0 4660 4173"/>
                                        <a:gd name="T183" fmla="*/ 4660 h 948"/>
                                        <a:gd name="T184" fmla="+- 0 8834 8673"/>
                                        <a:gd name="T185" fmla="*/ T184 w 950"/>
                                        <a:gd name="T186" fmla="+- 0 4729 4173"/>
                                        <a:gd name="T187" fmla="*/ 4729 h 948"/>
                                        <a:gd name="T188" fmla="+- 0 8951 8673"/>
                                        <a:gd name="T189" fmla="*/ T188 w 950"/>
                                        <a:gd name="T190" fmla="+- 0 4796 4173"/>
                                        <a:gd name="T191" fmla="*/ 4796 h 948"/>
                                        <a:gd name="T192" fmla="+- 0 9067 8673"/>
                                        <a:gd name="T193" fmla="*/ T192 w 950"/>
                                        <a:gd name="T194" fmla="+- 0 4864 4173"/>
                                        <a:gd name="T195" fmla="*/ 4864 h 948"/>
                                        <a:gd name="T196" fmla="+- 0 9184 8673"/>
                                        <a:gd name="T197" fmla="*/ T196 w 950"/>
                                        <a:gd name="T198" fmla="+- 0 4932 4173"/>
                                        <a:gd name="T199" fmla="*/ 4932 h 948"/>
                                        <a:gd name="T200" fmla="+- 0 9301 8673"/>
                                        <a:gd name="T201" fmla="*/ T200 w 950"/>
                                        <a:gd name="T202" fmla="+- 0 5000 4173"/>
                                        <a:gd name="T203" fmla="*/ 5000 h 948"/>
                                        <a:gd name="T204" fmla="+- 0 9417 8673"/>
                                        <a:gd name="T205" fmla="*/ T204 w 950"/>
                                        <a:gd name="T206" fmla="+- 0 5068 4173"/>
                                        <a:gd name="T207" fmla="*/ 5068 h 948"/>
                                        <a:gd name="T208" fmla="+- 0 9501 8673"/>
                                        <a:gd name="T209" fmla="*/ T208 w 950"/>
                                        <a:gd name="T210" fmla="+- 0 5117 4173"/>
                                        <a:gd name="T211" fmla="*/ 5117 h 948"/>
                                        <a:gd name="T212" fmla="+- 0 9519 8673"/>
                                        <a:gd name="T213" fmla="*/ T212 w 950"/>
                                        <a:gd name="T214" fmla="+- 0 5121 4173"/>
                                        <a:gd name="T215" fmla="*/ 5121 h 948"/>
                                        <a:gd name="T216" fmla="+- 0 9538 8673"/>
                                        <a:gd name="T217" fmla="*/ T216 w 950"/>
                                        <a:gd name="T218" fmla="+- 0 5115 4173"/>
                                        <a:gd name="T219" fmla="*/ 5115 h 94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  <a:cxn ang="0">
                                          <a:pos x="T21" y="T23"/>
                                        </a:cxn>
                                        <a:cxn ang="0">
                                          <a:pos x="T25" y="T27"/>
                                        </a:cxn>
                                        <a:cxn ang="0">
                                          <a:pos x="T29" y="T31"/>
                                        </a:cxn>
                                        <a:cxn ang="0">
                                          <a:pos x="T33" y="T35"/>
                                        </a:cxn>
                                        <a:cxn ang="0">
                                          <a:pos x="T37" y="T39"/>
                                        </a:cxn>
                                        <a:cxn ang="0">
                                          <a:pos x="T41" y="T43"/>
                                        </a:cxn>
                                        <a:cxn ang="0">
                                          <a:pos x="T45" y="T47"/>
                                        </a:cxn>
                                        <a:cxn ang="0">
                                          <a:pos x="T49" y="T51"/>
                                        </a:cxn>
                                        <a:cxn ang="0">
                                          <a:pos x="T53" y="T55"/>
                                        </a:cxn>
                                        <a:cxn ang="0">
                                          <a:pos x="T57" y="T59"/>
                                        </a:cxn>
                                        <a:cxn ang="0">
                                          <a:pos x="T61" y="T63"/>
                                        </a:cxn>
                                        <a:cxn ang="0">
                                          <a:pos x="T65" y="T67"/>
                                        </a:cxn>
                                        <a:cxn ang="0">
                                          <a:pos x="T69" y="T71"/>
                                        </a:cxn>
                                        <a:cxn ang="0">
                                          <a:pos x="T73" y="T75"/>
                                        </a:cxn>
                                        <a:cxn ang="0">
                                          <a:pos x="T77" y="T79"/>
                                        </a:cxn>
                                        <a:cxn ang="0">
                                          <a:pos x="T81" y="T83"/>
                                        </a:cxn>
                                        <a:cxn ang="0">
                                          <a:pos x="T85" y="T87"/>
                                        </a:cxn>
                                        <a:cxn ang="0">
                                          <a:pos x="T89" y="T91"/>
                                        </a:cxn>
                                        <a:cxn ang="0">
                                          <a:pos x="T93" y="T95"/>
                                        </a:cxn>
                                        <a:cxn ang="0">
                                          <a:pos x="T97" y="T99"/>
                                        </a:cxn>
                                        <a:cxn ang="0">
                                          <a:pos x="T101" y="T103"/>
                                        </a:cxn>
                                        <a:cxn ang="0">
                                          <a:pos x="T105" y="T107"/>
                                        </a:cxn>
                                        <a:cxn ang="0">
                                          <a:pos x="T109" y="T111"/>
                                        </a:cxn>
                                        <a:cxn ang="0">
                                          <a:pos x="T113" y="T115"/>
                                        </a:cxn>
                                        <a:cxn ang="0">
                                          <a:pos x="T117" y="T119"/>
                                        </a:cxn>
                                        <a:cxn ang="0">
                                          <a:pos x="T121" y="T123"/>
                                        </a:cxn>
                                        <a:cxn ang="0">
                                          <a:pos x="T125" y="T127"/>
                                        </a:cxn>
                                        <a:cxn ang="0">
                                          <a:pos x="T129" y="T131"/>
                                        </a:cxn>
                                        <a:cxn ang="0">
                                          <a:pos x="T133" y="T135"/>
                                        </a:cxn>
                                        <a:cxn ang="0">
                                          <a:pos x="T137" y="T139"/>
                                        </a:cxn>
                                        <a:cxn ang="0">
                                          <a:pos x="T141" y="T143"/>
                                        </a:cxn>
                                        <a:cxn ang="0">
                                          <a:pos x="T145" y="T147"/>
                                        </a:cxn>
                                        <a:cxn ang="0">
                                          <a:pos x="T149" y="T151"/>
                                        </a:cxn>
                                        <a:cxn ang="0">
                                          <a:pos x="T153" y="T155"/>
                                        </a:cxn>
                                        <a:cxn ang="0">
                                          <a:pos x="T157" y="T159"/>
                                        </a:cxn>
                                        <a:cxn ang="0">
                                          <a:pos x="T161" y="T163"/>
                                        </a:cxn>
                                        <a:cxn ang="0">
                                          <a:pos x="T165" y="T167"/>
                                        </a:cxn>
                                        <a:cxn ang="0">
                                          <a:pos x="T169" y="T171"/>
                                        </a:cxn>
                                        <a:cxn ang="0">
                                          <a:pos x="T173" y="T175"/>
                                        </a:cxn>
                                        <a:cxn ang="0">
                                          <a:pos x="T177" y="T179"/>
                                        </a:cxn>
                                        <a:cxn ang="0">
                                          <a:pos x="T181" y="T183"/>
                                        </a:cxn>
                                        <a:cxn ang="0">
                                          <a:pos x="T185" y="T187"/>
                                        </a:cxn>
                                        <a:cxn ang="0">
                                          <a:pos x="T189" y="T191"/>
                                        </a:cxn>
                                        <a:cxn ang="0">
                                          <a:pos x="T193" y="T195"/>
                                        </a:cxn>
                                        <a:cxn ang="0">
                                          <a:pos x="T197" y="T199"/>
                                        </a:cxn>
                                        <a:cxn ang="0">
                                          <a:pos x="T201" y="T203"/>
                                        </a:cxn>
                                        <a:cxn ang="0">
                                          <a:pos x="T205" y="T207"/>
                                        </a:cxn>
                                        <a:cxn ang="0">
                                          <a:pos x="T209" y="T211"/>
                                        </a:cxn>
                                        <a:cxn ang="0">
                                          <a:pos x="T213" y="T215"/>
                                        </a:cxn>
                                        <a:cxn ang="0">
                                          <a:pos x="T217" y="T219"/>
                                        </a:cxn>
                                      </a:cxnLst>
                                      <a:rect l="0" t="0" r="r" b="b"/>
                                      <a:pathLst>
                                        <a:path w="950" h="948">
                                          <a:moveTo>
                                            <a:pt x="880" y="931"/>
                                          </a:moveTo>
                                          <a:lnTo>
                                            <a:pt x="887" y="925"/>
                                          </a:lnTo>
                                          <a:lnTo>
                                            <a:pt x="897" y="917"/>
                                          </a:lnTo>
                                          <a:lnTo>
                                            <a:pt x="907" y="906"/>
                                          </a:lnTo>
                                          <a:lnTo>
                                            <a:pt x="918" y="896"/>
                                          </a:lnTo>
                                          <a:lnTo>
                                            <a:pt x="927" y="887"/>
                                          </a:lnTo>
                                          <a:lnTo>
                                            <a:pt x="933" y="879"/>
                                          </a:lnTo>
                                          <a:lnTo>
                                            <a:pt x="939" y="872"/>
                                          </a:lnTo>
                                          <a:lnTo>
                                            <a:pt x="944" y="864"/>
                                          </a:lnTo>
                                          <a:lnTo>
                                            <a:pt x="946" y="858"/>
                                          </a:lnTo>
                                          <a:lnTo>
                                            <a:pt x="949" y="851"/>
                                          </a:lnTo>
                                          <a:lnTo>
                                            <a:pt x="950" y="845"/>
                                          </a:lnTo>
                                          <a:lnTo>
                                            <a:pt x="949" y="839"/>
                                          </a:lnTo>
                                          <a:lnTo>
                                            <a:pt x="947" y="833"/>
                                          </a:lnTo>
                                          <a:lnTo>
                                            <a:pt x="945" y="827"/>
                                          </a:lnTo>
                                          <a:lnTo>
                                            <a:pt x="941" y="821"/>
                                          </a:lnTo>
                                          <a:lnTo>
                                            <a:pt x="918" y="782"/>
                                          </a:lnTo>
                                          <a:lnTo>
                                            <a:pt x="896" y="743"/>
                                          </a:lnTo>
                                          <a:lnTo>
                                            <a:pt x="873" y="704"/>
                                          </a:lnTo>
                                          <a:lnTo>
                                            <a:pt x="850" y="665"/>
                                          </a:lnTo>
                                          <a:lnTo>
                                            <a:pt x="828" y="627"/>
                                          </a:lnTo>
                                          <a:lnTo>
                                            <a:pt x="805" y="588"/>
                                          </a:lnTo>
                                          <a:lnTo>
                                            <a:pt x="783" y="549"/>
                                          </a:lnTo>
                                          <a:lnTo>
                                            <a:pt x="760" y="510"/>
                                          </a:lnTo>
                                          <a:lnTo>
                                            <a:pt x="738" y="471"/>
                                          </a:lnTo>
                                          <a:lnTo>
                                            <a:pt x="715" y="432"/>
                                          </a:lnTo>
                                          <a:lnTo>
                                            <a:pt x="692" y="393"/>
                                          </a:lnTo>
                                          <a:lnTo>
                                            <a:pt x="670" y="354"/>
                                          </a:lnTo>
                                          <a:lnTo>
                                            <a:pt x="647" y="315"/>
                                          </a:lnTo>
                                          <a:lnTo>
                                            <a:pt x="625" y="276"/>
                                          </a:lnTo>
                                          <a:lnTo>
                                            <a:pt x="602" y="238"/>
                                          </a:lnTo>
                                          <a:lnTo>
                                            <a:pt x="580" y="199"/>
                                          </a:lnTo>
                                          <a:lnTo>
                                            <a:pt x="557" y="160"/>
                                          </a:lnTo>
                                          <a:lnTo>
                                            <a:pt x="534" y="121"/>
                                          </a:lnTo>
                                          <a:lnTo>
                                            <a:pt x="512" y="82"/>
                                          </a:lnTo>
                                          <a:lnTo>
                                            <a:pt x="489" y="44"/>
                                          </a:lnTo>
                                          <a:lnTo>
                                            <a:pt x="486" y="39"/>
                                          </a:lnTo>
                                          <a:lnTo>
                                            <a:pt x="482" y="32"/>
                                          </a:lnTo>
                                          <a:lnTo>
                                            <a:pt x="476" y="26"/>
                                          </a:lnTo>
                                          <a:lnTo>
                                            <a:pt x="473" y="20"/>
                                          </a:lnTo>
                                          <a:lnTo>
                                            <a:pt x="469" y="15"/>
                                          </a:lnTo>
                                          <a:lnTo>
                                            <a:pt x="463" y="9"/>
                                          </a:lnTo>
                                          <a:lnTo>
                                            <a:pt x="459" y="6"/>
                                          </a:lnTo>
                                          <a:lnTo>
                                            <a:pt x="455" y="2"/>
                                          </a:lnTo>
                                          <a:lnTo>
                                            <a:pt x="447" y="0"/>
                                          </a:lnTo>
                                          <a:lnTo>
                                            <a:pt x="443" y="0"/>
                                          </a:lnTo>
                                          <a:lnTo>
                                            <a:pt x="438" y="0"/>
                                          </a:lnTo>
                                          <a:lnTo>
                                            <a:pt x="433" y="1"/>
                                          </a:lnTo>
                                          <a:lnTo>
                                            <a:pt x="428" y="5"/>
                                          </a:lnTo>
                                          <a:lnTo>
                                            <a:pt x="422" y="10"/>
                                          </a:lnTo>
                                          <a:lnTo>
                                            <a:pt x="416" y="14"/>
                                          </a:lnTo>
                                          <a:lnTo>
                                            <a:pt x="409" y="21"/>
                                          </a:lnTo>
                                          <a:lnTo>
                                            <a:pt x="401" y="29"/>
                                          </a:lnTo>
                                          <a:lnTo>
                                            <a:pt x="392" y="39"/>
                                          </a:lnTo>
                                          <a:lnTo>
                                            <a:pt x="384" y="46"/>
                                          </a:lnTo>
                                          <a:lnTo>
                                            <a:pt x="379" y="52"/>
                                          </a:lnTo>
                                          <a:lnTo>
                                            <a:pt x="374" y="59"/>
                                          </a:lnTo>
                                          <a:lnTo>
                                            <a:pt x="371" y="65"/>
                                          </a:lnTo>
                                          <a:lnTo>
                                            <a:pt x="370" y="71"/>
                                          </a:lnTo>
                                          <a:lnTo>
                                            <a:pt x="368" y="76"/>
                                          </a:lnTo>
                                          <a:lnTo>
                                            <a:pt x="368" y="81"/>
                                          </a:lnTo>
                                          <a:lnTo>
                                            <a:pt x="369" y="86"/>
                                          </a:lnTo>
                                          <a:lnTo>
                                            <a:pt x="370" y="90"/>
                                          </a:lnTo>
                                          <a:lnTo>
                                            <a:pt x="372" y="95"/>
                                          </a:lnTo>
                                          <a:lnTo>
                                            <a:pt x="376" y="100"/>
                                          </a:lnTo>
                                          <a:lnTo>
                                            <a:pt x="396" y="133"/>
                                          </a:lnTo>
                                          <a:lnTo>
                                            <a:pt x="416" y="167"/>
                                          </a:lnTo>
                                          <a:lnTo>
                                            <a:pt x="436" y="200"/>
                                          </a:lnTo>
                                          <a:lnTo>
                                            <a:pt x="457" y="233"/>
                                          </a:lnTo>
                                          <a:lnTo>
                                            <a:pt x="477" y="267"/>
                                          </a:lnTo>
                                          <a:lnTo>
                                            <a:pt x="497" y="300"/>
                                          </a:lnTo>
                                          <a:lnTo>
                                            <a:pt x="517" y="333"/>
                                          </a:lnTo>
                                          <a:lnTo>
                                            <a:pt x="537" y="367"/>
                                          </a:lnTo>
                                          <a:lnTo>
                                            <a:pt x="557" y="400"/>
                                          </a:lnTo>
                                          <a:lnTo>
                                            <a:pt x="576" y="433"/>
                                          </a:lnTo>
                                          <a:lnTo>
                                            <a:pt x="596" y="467"/>
                                          </a:lnTo>
                                          <a:lnTo>
                                            <a:pt x="616" y="500"/>
                                          </a:lnTo>
                                          <a:lnTo>
                                            <a:pt x="636" y="533"/>
                                          </a:lnTo>
                                          <a:lnTo>
                                            <a:pt x="656" y="567"/>
                                          </a:lnTo>
                                          <a:lnTo>
                                            <a:pt x="676" y="600"/>
                                          </a:lnTo>
                                          <a:lnTo>
                                            <a:pt x="696" y="633"/>
                                          </a:lnTo>
                                          <a:lnTo>
                                            <a:pt x="717" y="667"/>
                                          </a:lnTo>
                                          <a:lnTo>
                                            <a:pt x="737" y="700"/>
                                          </a:lnTo>
                                          <a:lnTo>
                                            <a:pt x="757" y="733"/>
                                          </a:lnTo>
                                          <a:lnTo>
                                            <a:pt x="777" y="767"/>
                                          </a:lnTo>
                                          <a:lnTo>
                                            <a:pt x="779" y="770"/>
                                          </a:lnTo>
                                          <a:lnTo>
                                            <a:pt x="780" y="775"/>
                                          </a:lnTo>
                                          <a:lnTo>
                                            <a:pt x="773" y="770"/>
                                          </a:lnTo>
                                          <a:lnTo>
                                            <a:pt x="740" y="750"/>
                                          </a:lnTo>
                                          <a:lnTo>
                                            <a:pt x="707" y="730"/>
                                          </a:lnTo>
                                          <a:lnTo>
                                            <a:pt x="673" y="710"/>
                                          </a:lnTo>
                                          <a:lnTo>
                                            <a:pt x="640" y="690"/>
                                          </a:lnTo>
                                          <a:lnTo>
                                            <a:pt x="606" y="670"/>
                                          </a:lnTo>
                                          <a:lnTo>
                                            <a:pt x="573" y="650"/>
                                          </a:lnTo>
                                          <a:lnTo>
                                            <a:pt x="540" y="630"/>
                                          </a:lnTo>
                                          <a:lnTo>
                                            <a:pt x="506" y="610"/>
                                          </a:lnTo>
                                          <a:lnTo>
                                            <a:pt x="473" y="590"/>
                                          </a:lnTo>
                                          <a:lnTo>
                                            <a:pt x="439" y="570"/>
                                          </a:lnTo>
                                          <a:lnTo>
                                            <a:pt x="406" y="551"/>
                                          </a:lnTo>
                                          <a:lnTo>
                                            <a:pt x="372" y="531"/>
                                          </a:lnTo>
                                          <a:lnTo>
                                            <a:pt x="339" y="511"/>
                                          </a:lnTo>
                                          <a:lnTo>
                                            <a:pt x="306" y="491"/>
                                          </a:lnTo>
                                          <a:lnTo>
                                            <a:pt x="272" y="471"/>
                                          </a:lnTo>
                                          <a:lnTo>
                                            <a:pt x="239" y="451"/>
                                          </a:lnTo>
                                          <a:lnTo>
                                            <a:pt x="205" y="431"/>
                                          </a:lnTo>
                                          <a:lnTo>
                                            <a:pt x="172" y="411"/>
                                          </a:lnTo>
                                          <a:lnTo>
                                            <a:pt x="139" y="391"/>
                                          </a:lnTo>
                                          <a:lnTo>
                                            <a:pt x="105" y="371"/>
                                          </a:lnTo>
                                          <a:lnTo>
                                            <a:pt x="99" y="368"/>
                                          </a:lnTo>
                                          <a:lnTo>
                                            <a:pt x="95" y="366"/>
                                          </a:lnTo>
                                          <a:lnTo>
                                            <a:pt x="90" y="364"/>
                                          </a:lnTo>
                                          <a:lnTo>
                                            <a:pt x="86" y="363"/>
                                          </a:lnTo>
                                          <a:lnTo>
                                            <a:pt x="81" y="364"/>
                                          </a:lnTo>
                                          <a:lnTo>
                                            <a:pt x="76" y="364"/>
                                          </a:lnTo>
                                          <a:lnTo>
                                            <a:pt x="70" y="366"/>
                                          </a:lnTo>
                                          <a:lnTo>
                                            <a:pt x="64" y="369"/>
                                          </a:lnTo>
                                          <a:lnTo>
                                            <a:pt x="57" y="375"/>
                                          </a:lnTo>
                                          <a:lnTo>
                                            <a:pt x="50" y="380"/>
                                          </a:lnTo>
                                          <a:lnTo>
                                            <a:pt x="42" y="389"/>
                                          </a:lnTo>
                                          <a:lnTo>
                                            <a:pt x="31" y="399"/>
                                          </a:lnTo>
                                          <a:lnTo>
                                            <a:pt x="24" y="407"/>
                                          </a:lnTo>
                                          <a:lnTo>
                                            <a:pt x="17" y="413"/>
                                          </a:lnTo>
                                          <a:lnTo>
                                            <a:pt x="12" y="419"/>
                                          </a:lnTo>
                                          <a:lnTo>
                                            <a:pt x="7" y="426"/>
                                          </a:lnTo>
                                          <a:lnTo>
                                            <a:pt x="4" y="431"/>
                                          </a:lnTo>
                                          <a:lnTo>
                                            <a:pt x="2" y="436"/>
                                          </a:lnTo>
                                          <a:lnTo>
                                            <a:pt x="0" y="441"/>
                                          </a:lnTo>
                                          <a:lnTo>
                                            <a:pt x="0" y="446"/>
                                          </a:lnTo>
                                          <a:lnTo>
                                            <a:pt x="2" y="450"/>
                                          </a:lnTo>
                                          <a:lnTo>
                                            <a:pt x="3" y="455"/>
                                          </a:lnTo>
                                          <a:lnTo>
                                            <a:pt x="6" y="459"/>
                                          </a:lnTo>
                                          <a:lnTo>
                                            <a:pt x="12" y="465"/>
                                          </a:lnTo>
                                          <a:lnTo>
                                            <a:pt x="17" y="469"/>
                                          </a:lnTo>
                                          <a:lnTo>
                                            <a:pt x="21" y="472"/>
                                          </a:lnTo>
                                          <a:lnTo>
                                            <a:pt x="27" y="475"/>
                                          </a:lnTo>
                                          <a:lnTo>
                                            <a:pt x="32" y="479"/>
                                          </a:lnTo>
                                          <a:lnTo>
                                            <a:pt x="38" y="483"/>
                                          </a:lnTo>
                                          <a:lnTo>
                                            <a:pt x="45" y="487"/>
                                          </a:lnTo>
                                          <a:lnTo>
                                            <a:pt x="84" y="510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61" y="556"/>
                                          </a:lnTo>
                                          <a:lnTo>
                                            <a:pt x="200" y="578"/>
                                          </a:lnTo>
                                          <a:lnTo>
                                            <a:pt x="239" y="601"/>
                                          </a:lnTo>
                                          <a:lnTo>
                                            <a:pt x="278" y="623"/>
                                          </a:lnTo>
                                          <a:lnTo>
                                            <a:pt x="317" y="646"/>
                                          </a:lnTo>
                                          <a:lnTo>
                                            <a:pt x="356" y="669"/>
                                          </a:lnTo>
                                          <a:lnTo>
                                            <a:pt x="394" y="691"/>
                                          </a:lnTo>
                                          <a:lnTo>
                                            <a:pt x="433" y="714"/>
                                          </a:lnTo>
                                          <a:lnTo>
                                            <a:pt x="472" y="736"/>
                                          </a:lnTo>
                                          <a:lnTo>
                                            <a:pt x="511" y="759"/>
                                          </a:lnTo>
                                          <a:lnTo>
                                            <a:pt x="550" y="781"/>
                                          </a:lnTo>
                                          <a:lnTo>
                                            <a:pt x="589" y="804"/>
                                          </a:lnTo>
                                          <a:lnTo>
                                            <a:pt x="628" y="827"/>
                                          </a:lnTo>
                                          <a:lnTo>
                                            <a:pt x="667" y="849"/>
                                          </a:lnTo>
                                          <a:lnTo>
                                            <a:pt x="705" y="872"/>
                                          </a:lnTo>
                                          <a:lnTo>
                                            <a:pt x="744" y="895"/>
                                          </a:lnTo>
                                          <a:lnTo>
                                            <a:pt x="783" y="917"/>
                                          </a:lnTo>
                                          <a:lnTo>
                                            <a:pt x="822" y="940"/>
                                          </a:lnTo>
                                          <a:lnTo>
                                            <a:pt x="828" y="944"/>
                                          </a:lnTo>
                                          <a:lnTo>
                                            <a:pt x="833" y="946"/>
                                          </a:lnTo>
                                          <a:lnTo>
                                            <a:pt x="840" y="947"/>
                                          </a:lnTo>
                                          <a:lnTo>
                                            <a:pt x="846" y="948"/>
                                          </a:lnTo>
                                          <a:lnTo>
                                            <a:pt x="851" y="947"/>
                                          </a:lnTo>
                                          <a:lnTo>
                                            <a:pt x="858" y="944"/>
                                          </a:lnTo>
                                          <a:lnTo>
                                            <a:pt x="865" y="942"/>
                                          </a:lnTo>
                                          <a:lnTo>
                                            <a:pt x="872" y="938"/>
                                          </a:lnTo>
                                          <a:lnTo>
                                            <a:pt x="880" y="9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1C1C1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0" name="Group 74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226" y="3750"/>
                                      <a:ext cx="1076" cy="991"/>
                                      <a:chOff x="9226" y="3750"/>
                                      <a:chExt cx="1076" cy="991"/>
                                    </a:xfrm>
                                  </wpg:grpSpPr>
                                  <wps:wsp>
                                    <wps:cNvPr id="31" name="Freeform 74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9226" y="3750"/>
                                        <a:ext cx="1076" cy="991"/>
                                      </a:xfrm>
                                      <a:custGeom>
                                        <a:avLst/>
                                        <a:gdLst>
                                          <a:gd name="T0" fmla="+- 0 9227 9226"/>
                                          <a:gd name="T1" fmla="*/ T0 w 1076"/>
                                          <a:gd name="T2" fmla="+- 0 4070 3750"/>
                                          <a:gd name="T3" fmla="*/ 4070 h 991"/>
                                          <a:gd name="T4" fmla="+- 0 9883 9226"/>
                                          <a:gd name="T5" fmla="*/ T4 w 1076"/>
                                          <a:gd name="T6" fmla="+- 0 4732 3750"/>
                                          <a:gd name="T7" fmla="*/ 4732 h 991"/>
                                          <a:gd name="T8" fmla="+- 0 9903 9226"/>
                                          <a:gd name="T9" fmla="*/ T8 w 1076"/>
                                          <a:gd name="T10" fmla="+- 0 4741 3750"/>
                                          <a:gd name="T11" fmla="*/ 4741 h 991"/>
                                          <a:gd name="T12" fmla="+- 0 9926 9226"/>
                                          <a:gd name="T13" fmla="*/ T12 w 1076"/>
                                          <a:gd name="T14" fmla="+- 0 4731 3750"/>
                                          <a:gd name="T15" fmla="*/ 4731 h 991"/>
                                          <a:gd name="T16" fmla="+- 0 9958 9226"/>
                                          <a:gd name="T17" fmla="*/ T16 w 1076"/>
                                          <a:gd name="T18" fmla="+- 0 4702 3750"/>
                                          <a:gd name="T19" fmla="*/ 4702 h 991"/>
                                          <a:gd name="T20" fmla="+- 0 9977 9226"/>
                                          <a:gd name="T21" fmla="*/ T20 w 1076"/>
                                          <a:gd name="T22" fmla="+- 0 4675 3750"/>
                                          <a:gd name="T23" fmla="*/ 4675 h 991"/>
                                          <a:gd name="T24" fmla="+- 0 9978 9226"/>
                                          <a:gd name="T25" fmla="*/ T24 w 1076"/>
                                          <a:gd name="T26" fmla="+- 0 4656 3750"/>
                                          <a:gd name="T27" fmla="*/ 4656 h 991"/>
                                          <a:gd name="T28" fmla="+- 0 9948 9226"/>
                                          <a:gd name="T29" fmla="*/ T28 w 1076"/>
                                          <a:gd name="T30" fmla="+- 0 4622 3750"/>
                                          <a:gd name="T31" fmla="*/ 4622 h 991"/>
                                          <a:gd name="T32" fmla="+- 0 9858 9226"/>
                                          <a:gd name="T33" fmla="*/ T32 w 1076"/>
                                          <a:gd name="T34" fmla="+- 0 4532 3750"/>
                                          <a:gd name="T35" fmla="*/ 4532 h 991"/>
                                          <a:gd name="T36" fmla="+- 0 9767 9226"/>
                                          <a:gd name="T37" fmla="*/ T36 w 1076"/>
                                          <a:gd name="T38" fmla="+- 0 4441 3750"/>
                                          <a:gd name="T39" fmla="*/ 4441 h 991"/>
                                          <a:gd name="T40" fmla="+- 0 9677 9226"/>
                                          <a:gd name="T41" fmla="*/ T40 w 1076"/>
                                          <a:gd name="T42" fmla="+- 0 4351 3750"/>
                                          <a:gd name="T43" fmla="*/ 4351 h 991"/>
                                          <a:gd name="T44" fmla="+- 0 9586 9226"/>
                                          <a:gd name="T45" fmla="*/ T44 w 1076"/>
                                          <a:gd name="T46" fmla="+- 0 4260 3750"/>
                                          <a:gd name="T47" fmla="*/ 4260 h 991"/>
                                          <a:gd name="T48" fmla="+- 0 9517 9226"/>
                                          <a:gd name="T49" fmla="*/ T48 w 1076"/>
                                          <a:gd name="T50" fmla="+- 0 4188 3750"/>
                                          <a:gd name="T51" fmla="*/ 4188 h 991"/>
                                          <a:gd name="T52" fmla="+- 0 9499 9226"/>
                                          <a:gd name="T53" fmla="*/ T52 w 1076"/>
                                          <a:gd name="T54" fmla="+- 0 4102 3750"/>
                                          <a:gd name="T55" fmla="*/ 4102 h 991"/>
                                          <a:gd name="T56" fmla="+- 0 9494 9226"/>
                                          <a:gd name="T57" fmla="*/ T56 w 1076"/>
                                          <a:gd name="T58" fmla="+- 0 4027 3750"/>
                                          <a:gd name="T59" fmla="*/ 4027 h 991"/>
                                          <a:gd name="T60" fmla="+- 0 9517 9226"/>
                                          <a:gd name="T61" fmla="*/ T60 w 1076"/>
                                          <a:gd name="T62" fmla="+- 0 3947 3750"/>
                                          <a:gd name="T63" fmla="*/ 3947 h 991"/>
                                          <a:gd name="T64" fmla="+- 0 9586 9226"/>
                                          <a:gd name="T65" fmla="*/ T64 w 1076"/>
                                          <a:gd name="T66" fmla="+- 0 3902 3750"/>
                                          <a:gd name="T67" fmla="*/ 3902 h 991"/>
                                          <a:gd name="T68" fmla="+- 0 9677 9226"/>
                                          <a:gd name="T69" fmla="*/ T68 w 1076"/>
                                          <a:gd name="T70" fmla="+- 0 3917 3750"/>
                                          <a:gd name="T71" fmla="*/ 3917 h 991"/>
                                          <a:gd name="T72" fmla="+- 0 9749 9226"/>
                                          <a:gd name="T73" fmla="*/ T72 w 1076"/>
                                          <a:gd name="T74" fmla="+- 0 3960 3750"/>
                                          <a:gd name="T75" fmla="*/ 3960 h 991"/>
                                          <a:gd name="T76" fmla="+- 0 9810 9226"/>
                                          <a:gd name="T77" fmla="*/ T76 w 1076"/>
                                          <a:gd name="T78" fmla="+- 0 4013 3750"/>
                                          <a:gd name="T79" fmla="*/ 4013 h 991"/>
                                          <a:gd name="T80" fmla="+- 0 9884 9226"/>
                                          <a:gd name="T81" fmla="*/ T80 w 1076"/>
                                          <a:gd name="T82" fmla="+- 0 4087 3750"/>
                                          <a:gd name="T83" fmla="*/ 4087 h 991"/>
                                          <a:gd name="T84" fmla="+- 0 9960 9226"/>
                                          <a:gd name="T85" fmla="*/ T84 w 1076"/>
                                          <a:gd name="T86" fmla="+- 0 4163 3750"/>
                                          <a:gd name="T87" fmla="*/ 4163 h 991"/>
                                          <a:gd name="T88" fmla="+- 0 10035 9226"/>
                                          <a:gd name="T89" fmla="*/ T88 w 1076"/>
                                          <a:gd name="T90" fmla="+- 0 4239 3750"/>
                                          <a:gd name="T91" fmla="*/ 4239 h 991"/>
                                          <a:gd name="T92" fmla="+- 0 10111 9226"/>
                                          <a:gd name="T93" fmla="*/ T92 w 1076"/>
                                          <a:gd name="T94" fmla="+- 0 4314 3750"/>
                                          <a:gd name="T95" fmla="*/ 4314 h 991"/>
                                          <a:gd name="T96" fmla="+- 0 10187 9226"/>
                                          <a:gd name="T97" fmla="*/ T96 w 1076"/>
                                          <a:gd name="T98" fmla="+- 0 4390 3750"/>
                                          <a:gd name="T99" fmla="*/ 4390 h 991"/>
                                          <a:gd name="T100" fmla="+- 0 10217 9226"/>
                                          <a:gd name="T101" fmla="*/ T100 w 1076"/>
                                          <a:gd name="T102" fmla="+- 0 4417 3750"/>
                                          <a:gd name="T103" fmla="*/ 4417 h 991"/>
                                          <a:gd name="T104" fmla="+- 0 10237 9226"/>
                                          <a:gd name="T105" fmla="*/ T104 w 1076"/>
                                          <a:gd name="T106" fmla="+- 0 4416 3750"/>
                                          <a:gd name="T107" fmla="*/ 4416 h 991"/>
                                          <a:gd name="T108" fmla="+- 0 10263 9226"/>
                                          <a:gd name="T109" fmla="*/ T108 w 1076"/>
                                          <a:gd name="T110" fmla="+- 0 4397 3750"/>
                                          <a:gd name="T111" fmla="*/ 4397 h 991"/>
                                          <a:gd name="T112" fmla="+- 0 10292 9226"/>
                                          <a:gd name="T113" fmla="*/ T112 w 1076"/>
                                          <a:gd name="T114" fmla="+- 0 4365 3750"/>
                                          <a:gd name="T115" fmla="*/ 4365 h 991"/>
                                          <a:gd name="T116" fmla="+- 0 10302 9226"/>
                                          <a:gd name="T117" fmla="*/ T116 w 1076"/>
                                          <a:gd name="T118" fmla="+- 0 4342 3750"/>
                                          <a:gd name="T119" fmla="*/ 4342 h 991"/>
                                          <a:gd name="T120" fmla="+- 0 10297 9226"/>
                                          <a:gd name="T121" fmla="*/ T120 w 1076"/>
                                          <a:gd name="T122" fmla="+- 0 4326 3750"/>
                                          <a:gd name="T123" fmla="*/ 4326 h 991"/>
                                          <a:gd name="T124" fmla="+- 0 10234 9226"/>
                                          <a:gd name="T125" fmla="*/ T124 w 1076"/>
                                          <a:gd name="T126" fmla="+- 0 4263 3750"/>
                                          <a:gd name="T127" fmla="*/ 4263 h 991"/>
                                          <a:gd name="T128" fmla="+- 0 10155 9226"/>
                                          <a:gd name="T129" fmla="*/ T128 w 1076"/>
                                          <a:gd name="T130" fmla="+- 0 4184 3750"/>
                                          <a:gd name="T131" fmla="*/ 4184 h 991"/>
                                          <a:gd name="T132" fmla="+- 0 9997 9226"/>
                                          <a:gd name="T133" fmla="*/ T132 w 1076"/>
                                          <a:gd name="T134" fmla="+- 0 4026 3750"/>
                                          <a:gd name="T135" fmla="*/ 4026 h 991"/>
                                          <a:gd name="T136" fmla="+- 0 9918 9226"/>
                                          <a:gd name="T137" fmla="*/ T136 w 1076"/>
                                          <a:gd name="T138" fmla="+- 0 3947 3750"/>
                                          <a:gd name="T139" fmla="*/ 3947 h 991"/>
                                          <a:gd name="T140" fmla="+- 0 9844 9226"/>
                                          <a:gd name="T141" fmla="*/ T140 w 1076"/>
                                          <a:gd name="T142" fmla="+- 0 3876 3750"/>
                                          <a:gd name="T143" fmla="*/ 3876 h 991"/>
                                          <a:gd name="T144" fmla="+- 0 9785 9226"/>
                                          <a:gd name="T145" fmla="*/ T144 w 1076"/>
                                          <a:gd name="T146" fmla="+- 0 3827 3750"/>
                                          <a:gd name="T147" fmla="*/ 3827 h 991"/>
                                          <a:gd name="T148" fmla="+- 0 9710 9226"/>
                                          <a:gd name="T149" fmla="*/ T148 w 1076"/>
                                          <a:gd name="T150" fmla="+- 0 3781 3750"/>
                                          <a:gd name="T151" fmla="*/ 3781 h 991"/>
                                          <a:gd name="T152" fmla="+- 0 9624 9226"/>
                                          <a:gd name="T153" fmla="*/ T152 w 1076"/>
                                          <a:gd name="T154" fmla="+- 0 3753 3750"/>
                                          <a:gd name="T155" fmla="*/ 3753 h 991"/>
                                          <a:gd name="T156" fmla="+- 0 9545 9226"/>
                                          <a:gd name="T157" fmla="*/ T156 w 1076"/>
                                          <a:gd name="T158" fmla="+- 0 3754 3750"/>
                                          <a:gd name="T159" fmla="*/ 3754 h 991"/>
                                          <a:gd name="T160" fmla="+- 0 9460 9226"/>
                                          <a:gd name="T161" fmla="*/ T160 w 1076"/>
                                          <a:gd name="T162" fmla="+- 0 3798 3750"/>
                                          <a:gd name="T163" fmla="*/ 3798 h 991"/>
                                          <a:gd name="T164" fmla="+- 0 9410 9226"/>
                                          <a:gd name="T165" fmla="*/ T164 w 1076"/>
                                          <a:gd name="T166" fmla="+- 0 3860 3750"/>
                                          <a:gd name="T167" fmla="*/ 3860 h 991"/>
                                          <a:gd name="T168" fmla="+- 0 9388 9226"/>
                                          <a:gd name="T169" fmla="*/ T168 w 1076"/>
                                          <a:gd name="T170" fmla="+- 0 3948 3750"/>
                                          <a:gd name="T171" fmla="*/ 3948 h 991"/>
                                          <a:gd name="T172" fmla="+- 0 9390 9226"/>
                                          <a:gd name="T173" fmla="*/ T172 w 1076"/>
                                          <a:gd name="T174" fmla="+- 0 4025 3750"/>
                                          <a:gd name="T175" fmla="*/ 4025 h 991"/>
                                          <a:gd name="T176" fmla="+- 0 9400 9226"/>
                                          <a:gd name="T177" fmla="*/ T176 w 1076"/>
                                          <a:gd name="T178" fmla="+- 0 4091 3750"/>
                                          <a:gd name="T179" fmla="*/ 4091 h 991"/>
                                          <a:gd name="T180" fmla="+- 0 9343 9226"/>
                                          <a:gd name="T181" fmla="*/ T180 w 1076"/>
                                          <a:gd name="T182" fmla="+- 0 4034 3750"/>
                                          <a:gd name="T183" fmla="*/ 4034 h 991"/>
                                          <a:gd name="T184" fmla="+- 0 9307 9226"/>
                                          <a:gd name="T185" fmla="*/ T184 w 1076"/>
                                          <a:gd name="T186" fmla="+- 0 3999 3750"/>
                                          <a:gd name="T187" fmla="*/ 3999 h 991"/>
                                          <a:gd name="T188" fmla="+- 0 9285 9226"/>
                                          <a:gd name="T189" fmla="*/ T188 w 1076"/>
                                          <a:gd name="T190" fmla="+- 0 3997 3750"/>
                                          <a:gd name="T191" fmla="*/ 3997 h 991"/>
                                          <a:gd name="T192" fmla="+- 0 9261 9226"/>
                                          <a:gd name="T193" fmla="*/ T192 w 1076"/>
                                          <a:gd name="T194" fmla="+- 0 4015 3750"/>
                                          <a:gd name="T195" fmla="*/ 4015 h 991"/>
                                          <a:gd name="T196" fmla="+- 0 9235 9226"/>
                                          <a:gd name="T197" fmla="*/ T196 w 1076"/>
                                          <a:gd name="T198" fmla="+- 0 4043 3750"/>
                                          <a:gd name="T199" fmla="*/ 4043 h 991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  <a:cxn ang="0">
                                            <a:pos x="T45" y="T47"/>
                                          </a:cxn>
                                          <a:cxn ang="0">
                                            <a:pos x="T49" y="T51"/>
                                          </a:cxn>
                                          <a:cxn ang="0">
                                            <a:pos x="T53" y="T55"/>
                                          </a:cxn>
                                          <a:cxn ang="0">
                                            <a:pos x="T57" y="T59"/>
                                          </a:cxn>
                                          <a:cxn ang="0">
                                            <a:pos x="T61" y="T63"/>
                                          </a:cxn>
                                          <a:cxn ang="0">
                                            <a:pos x="T65" y="T67"/>
                                          </a:cxn>
                                          <a:cxn ang="0">
                                            <a:pos x="T69" y="T71"/>
                                          </a:cxn>
                                          <a:cxn ang="0">
                                            <a:pos x="T73" y="T75"/>
                                          </a:cxn>
                                          <a:cxn ang="0">
                                            <a:pos x="T77" y="T79"/>
                                          </a:cxn>
                                          <a:cxn ang="0">
                                            <a:pos x="T81" y="T83"/>
                                          </a:cxn>
                                          <a:cxn ang="0">
                                            <a:pos x="T85" y="T87"/>
                                          </a:cxn>
                                          <a:cxn ang="0">
                                            <a:pos x="T89" y="T91"/>
                                          </a:cxn>
                                          <a:cxn ang="0">
                                            <a:pos x="T93" y="T95"/>
                                          </a:cxn>
                                          <a:cxn ang="0">
                                            <a:pos x="T97" y="T99"/>
                                          </a:cxn>
                                          <a:cxn ang="0">
                                            <a:pos x="T101" y="T103"/>
                                          </a:cxn>
                                          <a:cxn ang="0">
                                            <a:pos x="T105" y="T107"/>
                                          </a:cxn>
                                          <a:cxn ang="0">
                                            <a:pos x="T109" y="T111"/>
                                          </a:cxn>
                                          <a:cxn ang="0">
                                            <a:pos x="T113" y="T115"/>
                                          </a:cxn>
                                          <a:cxn ang="0">
                                            <a:pos x="T117" y="T119"/>
                                          </a:cxn>
                                          <a:cxn ang="0">
                                            <a:pos x="T121" y="T123"/>
                                          </a:cxn>
                                          <a:cxn ang="0">
                                            <a:pos x="T125" y="T127"/>
                                          </a:cxn>
                                          <a:cxn ang="0">
                                            <a:pos x="T129" y="T131"/>
                                          </a:cxn>
                                          <a:cxn ang="0">
                                            <a:pos x="T133" y="T135"/>
                                          </a:cxn>
                                          <a:cxn ang="0">
                                            <a:pos x="T137" y="T139"/>
                                          </a:cxn>
                                          <a:cxn ang="0">
                                            <a:pos x="T141" y="T143"/>
                                          </a:cxn>
                                          <a:cxn ang="0">
                                            <a:pos x="T145" y="T147"/>
                                          </a:cxn>
                                          <a:cxn ang="0">
                                            <a:pos x="T149" y="T151"/>
                                          </a:cxn>
                                          <a:cxn ang="0">
                                            <a:pos x="T153" y="T155"/>
                                          </a:cxn>
                                          <a:cxn ang="0">
                                            <a:pos x="T157" y="T159"/>
                                          </a:cxn>
                                          <a:cxn ang="0">
                                            <a:pos x="T161" y="T163"/>
                                          </a:cxn>
                                          <a:cxn ang="0">
                                            <a:pos x="T165" y="T167"/>
                                          </a:cxn>
                                          <a:cxn ang="0">
                                            <a:pos x="T169" y="T171"/>
                                          </a:cxn>
                                          <a:cxn ang="0">
                                            <a:pos x="T173" y="T175"/>
                                          </a:cxn>
                                          <a:cxn ang="0">
                                            <a:pos x="T177" y="T179"/>
                                          </a:cxn>
                                          <a:cxn ang="0">
                                            <a:pos x="T181" y="T183"/>
                                          </a:cxn>
                                          <a:cxn ang="0">
                                            <a:pos x="T185" y="T187"/>
                                          </a:cxn>
                                          <a:cxn ang="0">
                                            <a:pos x="T189" y="T191"/>
                                          </a:cxn>
                                          <a:cxn ang="0">
                                            <a:pos x="T193" y="T195"/>
                                          </a:cxn>
                                          <a:cxn ang="0">
                                            <a:pos x="T197" y="T19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76" h="991">
                                            <a:moveTo>
                                              <a:pt x="2" y="304"/>
                                            </a:moveTo>
                                            <a:lnTo>
                                              <a:pt x="1" y="309"/>
                                            </a:lnTo>
                                            <a:lnTo>
                                              <a:pt x="0" y="315"/>
                                            </a:lnTo>
                                            <a:lnTo>
                                              <a:pt x="1" y="320"/>
                                            </a:lnTo>
                                            <a:lnTo>
                                              <a:pt x="4" y="327"/>
                                            </a:lnTo>
                                            <a:lnTo>
                                              <a:pt x="7" y="331"/>
                                            </a:lnTo>
                                            <a:lnTo>
                                              <a:pt x="10" y="335"/>
                                            </a:lnTo>
                                            <a:lnTo>
                                              <a:pt x="657" y="982"/>
                                            </a:lnTo>
                                            <a:lnTo>
                                              <a:pt x="661" y="985"/>
                                            </a:lnTo>
                                            <a:lnTo>
                                              <a:pt x="665" y="988"/>
                                            </a:lnTo>
                                            <a:lnTo>
                                              <a:pt x="673" y="991"/>
                                            </a:lnTo>
                                            <a:lnTo>
                                              <a:pt x="677" y="991"/>
                                            </a:lnTo>
                                            <a:lnTo>
                                              <a:pt x="683" y="989"/>
                                            </a:lnTo>
                                            <a:lnTo>
                                              <a:pt x="688" y="989"/>
                                            </a:lnTo>
                                            <a:lnTo>
                                              <a:pt x="694" y="986"/>
                                            </a:lnTo>
                                            <a:lnTo>
                                              <a:pt x="700" y="981"/>
                                            </a:lnTo>
                                            <a:lnTo>
                                              <a:pt x="707" y="975"/>
                                            </a:lnTo>
                                            <a:lnTo>
                                              <a:pt x="714" y="969"/>
                                            </a:lnTo>
                                            <a:lnTo>
                                              <a:pt x="723" y="961"/>
                                            </a:lnTo>
                                            <a:lnTo>
                                              <a:pt x="732" y="952"/>
                                            </a:lnTo>
                                            <a:lnTo>
                                              <a:pt x="738" y="944"/>
                                            </a:lnTo>
                                            <a:lnTo>
                                              <a:pt x="743" y="938"/>
                                            </a:lnTo>
                                            <a:lnTo>
                                              <a:pt x="748" y="931"/>
                                            </a:lnTo>
                                            <a:lnTo>
                                              <a:pt x="751" y="925"/>
                                            </a:lnTo>
                                            <a:lnTo>
                                              <a:pt x="752" y="920"/>
                                            </a:lnTo>
                                            <a:lnTo>
                                              <a:pt x="753" y="915"/>
                                            </a:lnTo>
                                            <a:lnTo>
                                              <a:pt x="753" y="911"/>
                                            </a:lnTo>
                                            <a:lnTo>
                                              <a:pt x="752" y="906"/>
                                            </a:lnTo>
                                            <a:lnTo>
                                              <a:pt x="751" y="902"/>
                                            </a:lnTo>
                                            <a:lnTo>
                                              <a:pt x="748" y="898"/>
                                            </a:lnTo>
                                            <a:lnTo>
                                              <a:pt x="745" y="895"/>
                                            </a:lnTo>
                                            <a:lnTo>
                                              <a:pt x="722" y="872"/>
                                            </a:lnTo>
                                            <a:lnTo>
                                              <a:pt x="699" y="849"/>
                                            </a:lnTo>
                                            <a:lnTo>
                                              <a:pt x="677" y="827"/>
                                            </a:lnTo>
                                            <a:lnTo>
                                              <a:pt x="654" y="804"/>
                                            </a:lnTo>
                                            <a:lnTo>
                                              <a:pt x="632" y="782"/>
                                            </a:lnTo>
                                            <a:lnTo>
                                              <a:pt x="609" y="759"/>
                                            </a:lnTo>
                                            <a:lnTo>
                                              <a:pt x="586" y="736"/>
                                            </a:lnTo>
                                            <a:lnTo>
                                              <a:pt x="564" y="714"/>
                                            </a:lnTo>
                                            <a:lnTo>
                                              <a:pt x="541" y="691"/>
                                            </a:lnTo>
                                            <a:lnTo>
                                              <a:pt x="518" y="668"/>
                                            </a:lnTo>
                                            <a:lnTo>
                                              <a:pt x="496" y="646"/>
                                            </a:lnTo>
                                            <a:lnTo>
                                              <a:pt x="473" y="623"/>
                                            </a:lnTo>
                                            <a:lnTo>
                                              <a:pt x="451" y="601"/>
                                            </a:lnTo>
                                            <a:lnTo>
                                              <a:pt x="428" y="578"/>
                                            </a:lnTo>
                                            <a:lnTo>
                                              <a:pt x="405" y="555"/>
                                            </a:lnTo>
                                            <a:lnTo>
                                              <a:pt x="383" y="533"/>
                                            </a:lnTo>
                                            <a:lnTo>
                                              <a:pt x="360" y="510"/>
                                            </a:lnTo>
                                            <a:lnTo>
                                              <a:pt x="337" y="487"/>
                                            </a:lnTo>
                                            <a:lnTo>
                                              <a:pt x="315" y="465"/>
                                            </a:lnTo>
                                            <a:lnTo>
                                              <a:pt x="292" y="442"/>
                                            </a:lnTo>
                                            <a:lnTo>
                                              <a:pt x="291" y="438"/>
                                            </a:lnTo>
                                            <a:lnTo>
                                              <a:pt x="285" y="415"/>
                                            </a:lnTo>
                                            <a:lnTo>
                                              <a:pt x="280" y="393"/>
                                            </a:lnTo>
                                            <a:lnTo>
                                              <a:pt x="276" y="372"/>
                                            </a:lnTo>
                                            <a:lnTo>
                                              <a:pt x="273" y="352"/>
                                            </a:lnTo>
                                            <a:lnTo>
                                              <a:pt x="271" y="332"/>
                                            </a:lnTo>
                                            <a:lnTo>
                                              <a:pt x="269" y="314"/>
                                            </a:lnTo>
                                            <a:lnTo>
                                              <a:pt x="268" y="297"/>
                                            </a:lnTo>
                                            <a:lnTo>
                                              <a:pt x="268" y="277"/>
                                            </a:lnTo>
                                            <a:lnTo>
                                              <a:pt x="270" y="254"/>
                                            </a:lnTo>
                                            <a:lnTo>
                                              <a:pt x="275" y="233"/>
                                            </a:lnTo>
                                            <a:lnTo>
                                              <a:pt x="281" y="214"/>
                                            </a:lnTo>
                                            <a:lnTo>
                                              <a:pt x="291" y="197"/>
                                            </a:lnTo>
                                            <a:lnTo>
                                              <a:pt x="302" y="184"/>
                                            </a:lnTo>
                                            <a:lnTo>
                                              <a:pt x="323" y="166"/>
                                            </a:lnTo>
                                            <a:lnTo>
                                              <a:pt x="341" y="157"/>
                                            </a:lnTo>
                                            <a:lnTo>
                                              <a:pt x="360" y="152"/>
                                            </a:lnTo>
                                            <a:lnTo>
                                              <a:pt x="388" y="150"/>
                                            </a:lnTo>
                                            <a:lnTo>
                                              <a:pt x="408" y="152"/>
                                            </a:lnTo>
                                            <a:lnTo>
                                              <a:pt x="429" y="158"/>
                                            </a:lnTo>
                                            <a:lnTo>
                                              <a:pt x="451" y="167"/>
                                            </a:lnTo>
                                            <a:lnTo>
                                              <a:pt x="469" y="176"/>
                                            </a:lnTo>
                                            <a:lnTo>
                                              <a:pt x="487" y="186"/>
                                            </a:lnTo>
                                            <a:lnTo>
                                              <a:pt x="505" y="197"/>
                                            </a:lnTo>
                                            <a:lnTo>
                                              <a:pt x="523" y="210"/>
                                            </a:lnTo>
                                            <a:lnTo>
                                              <a:pt x="537" y="221"/>
                                            </a:lnTo>
                                            <a:lnTo>
                                              <a:pt x="552" y="234"/>
                                            </a:lnTo>
                                            <a:lnTo>
                                              <a:pt x="567" y="248"/>
                                            </a:lnTo>
                                            <a:lnTo>
                                              <a:pt x="584" y="263"/>
                                            </a:lnTo>
                                            <a:lnTo>
                                              <a:pt x="601" y="280"/>
                                            </a:lnTo>
                                            <a:lnTo>
                                              <a:pt x="620" y="299"/>
                                            </a:lnTo>
                                            <a:lnTo>
                                              <a:pt x="639" y="318"/>
                                            </a:lnTo>
                                            <a:lnTo>
                                              <a:pt x="658" y="337"/>
                                            </a:lnTo>
                                            <a:lnTo>
                                              <a:pt x="677" y="356"/>
                                            </a:lnTo>
                                            <a:lnTo>
                                              <a:pt x="696" y="375"/>
                                            </a:lnTo>
                                            <a:lnTo>
                                              <a:pt x="715" y="394"/>
                                            </a:lnTo>
                                            <a:lnTo>
                                              <a:pt x="734" y="413"/>
                                            </a:lnTo>
                                            <a:lnTo>
                                              <a:pt x="753" y="432"/>
                                            </a:lnTo>
                                            <a:lnTo>
                                              <a:pt x="772" y="451"/>
                                            </a:lnTo>
                                            <a:lnTo>
                                              <a:pt x="790" y="470"/>
                                            </a:lnTo>
                                            <a:lnTo>
                                              <a:pt x="809" y="489"/>
                                            </a:lnTo>
                                            <a:lnTo>
                                              <a:pt x="828" y="508"/>
                                            </a:lnTo>
                                            <a:lnTo>
                                              <a:pt x="847" y="527"/>
                                            </a:lnTo>
                                            <a:lnTo>
                                              <a:pt x="866" y="546"/>
                                            </a:lnTo>
                                            <a:lnTo>
                                              <a:pt x="885" y="564"/>
                                            </a:lnTo>
                                            <a:lnTo>
                                              <a:pt x="904" y="583"/>
                                            </a:lnTo>
                                            <a:lnTo>
                                              <a:pt x="923" y="602"/>
                                            </a:lnTo>
                                            <a:lnTo>
                                              <a:pt x="942" y="621"/>
                                            </a:lnTo>
                                            <a:lnTo>
                                              <a:pt x="961" y="640"/>
                                            </a:lnTo>
                                            <a:lnTo>
                                              <a:pt x="980" y="659"/>
                                            </a:lnTo>
                                            <a:lnTo>
                                              <a:pt x="984" y="663"/>
                                            </a:lnTo>
                                            <a:lnTo>
                                              <a:pt x="988" y="666"/>
                                            </a:lnTo>
                                            <a:lnTo>
                                              <a:pt x="991" y="667"/>
                                            </a:lnTo>
                                            <a:lnTo>
                                              <a:pt x="996" y="668"/>
                                            </a:lnTo>
                                            <a:lnTo>
                                              <a:pt x="1000" y="668"/>
                                            </a:lnTo>
                                            <a:lnTo>
                                              <a:pt x="1005" y="667"/>
                                            </a:lnTo>
                                            <a:lnTo>
                                              <a:pt x="1011" y="666"/>
                                            </a:lnTo>
                                            <a:lnTo>
                                              <a:pt x="1016" y="663"/>
                                            </a:lnTo>
                                            <a:lnTo>
                                              <a:pt x="1023" y="658"/>
                                            </a:lnTo>
                                            <a:lnTo>
                                              <a:pt x="1030" y="653"/>
                                            </a:lnTo>
                                            <a:lnTo>
                                              <a:pt x="1037" y="647"/>
                                            </a:lnTo>
                                            <a:lnTo>
                                              <a:pt x="1046" y="638"/>
                                            </a:lnTo>
                                            <a:lnTo>
                                              <a:pt x="1055" y="629"/>
                                            </a:lnTo>
                                            <a:lnTo>
                                              <a:pt x="1061" y="622"/>
                                            </a:lnTo>
                                            <a:lnTo>
                                              <a:pt x="1066" y="615"/>
                                            </a:lnTo>
                                            <a:lnTo>
                                              <a:pt x="1071" y="608"/>
                                            </a:lnTo>
                                            <a:lnTo>
                                              <a:pt x="1074" y="603"/>
                                            </a:lnTo>
                                            <a:lnTo>
                                              <a:pt x="1075" y="597"/>
                                            </a:lnTo>
                                            <a:lnTo>
                                              <a:pt x="1076" y="592"/>
                                            </a:lnTo>
                                            <a:lnTo>
                                              <a:pt x="1076" y="588"/>
                                            </a:lnTo>
                                            <a:lnTo>
                                              <a:pt x="1074" y="583"/>
                                            </a:lnTo>
                                            <a:lnTo>
                                              <a:pt x="1074" y="580"/>
                                            </a:lnTo>
                                            <a:lnTo>
                                              <a:pt x="1071" y="576"/>
                                            </a:lnTo>
                                            <a:lnTo>
                                              <a:pt x="1067" y="572"/>
                                            </a:lnTo>
                                            <a:lnTo>
                                              <a:pt x="1047" y="552"/>
                                            </a:lnTo>
                                            <a:lnTo>
                                              <a:pt x="1028" y="532"/>
                                            </a:lnTo>
                                            <a:lnTo>
                                              <a:pt x="1008" y="513"/>
                                            </a:lnTo>
                                            <a:lnTo>
                                              <a:pt x="988" y="493"/>
                                            </a:lnTo>
                                            <a:lnTo>
                                              <a:pt x="969" y="473"/>
                                            </a:lnTo>
                                            <a:lnTo>
                                              <a:pt x="949" y="454"/>
                                            </a:lnTo>
                                            <a:lnTo>
                                              <a:pt x="929" y="434"/>
                                            </a:lnTo>
                                            <a:lnTo>
                                              <a:pt x="830" y="335"/>
                                            </a:lnTo>
                                            <a:lnTo>
                                              <a:pt x="811" y="315"/>
                                            </a:lnTo>
                                            <a:lnTo>
                                              <a:pt x="791" y="296"/>
                                            </a:lnTo>
                                            <a:lnTo>
                                              <a:pt x="771" y="276"/>
                                            </a:lnTo>
                                            <a:lnTo>
                                              <a:pt x="751" y="256"/>
                                            </a:lnTo>
                                            <a:lnTo>
                                              <a:pt x="732" y="236"/>
                                            </a:lnTo>
                                            <a:lnTo>
                                              <a:pt x="712" y="217"/>
                                            </a:lnTo>
                                            <a:lnTo>
                                              <a:pt x="692" y="197"/>
                                            </a:lnTo>
                                            <a:lnTo>
                                              <a:pt x="672" y="177"/>
                                            </a:lnTo>
                                            <a:lnTo>
                                              <a:pt x="649" y="155"/>
                                            </a:lnTo>
                                            <a:lnTo>
                                              <a:pt x="634" y="140"/>
                                            </a:lnTo>
                                            <a:lnTo>
                                              <a:pt x="618" y="126"/>
                                            </a:lnTo>
                                            <a:lnTo>
                                              <a:pt x="603" y="112"/>
                                            </a:lnTo>
                                            <a:lnTo>
                                              <a:pt x="588" y="100"/>
                                            </a:lnTo>
                                            <a:lnTo>
                                              <a:pt x="574" y="88"/>
                                            </a:lnTo>
                                            <a:lnTo>
                                              <a:pt x="559" y="77"/>
                                            </a:lnTo>
                                            <a:lnTo>
                                              <a:pt x="545" y="67"/>
                                            </a:lnTo>
                                            <a:lnTo>
                                              <a:pt x="520" y="51"/>
                                            </a:lnTo>
                                            <a:lnTo>
                                              <a:pt x="502" y="40"/>
                                            </a:lnTo>
                                            <a:lnTo>
                                              <a:pt x="484" y="31"/>
                                            </a:lnTo>
                                            <a:lnTo>
                                              <a:pt x="466" y="23"/>
                                            </a:lnTo>
                                            <a:lnTo>
                                              <a:pt x="448" y="16"/>
                                            </a:lnTo>
                                            <a:lnTo>
                                              <a:pt x="431" y="11"/>
                                            </a:lnTo>
                                            <a:lnTo>
                                              <a:pt x="398" y="3"/>
                                            </a:lnTo>
                                            <a:lnTo>
                                              <a:pt x="378" y="1"/>
                                            </a:lnTo>
                                            <a:lnTo>
                                              <a:pt x="358" y="0"/>
                                            </a:lnTo>
                                            <a:lnTo>
                                              <a:pt x="339" y="1"/>
                                            </a:lnTo>
                                            <a:lnTo>
                                              <a:pt x="319" y="4"/>
                                            </a:lnTo>
                                            <a:lnTo>
                                              <a:pt x="285" y="15"/>
                                            </a:lnTo>
                                            <a:lnTo>
                                              <a:pt x="268" y="23"/>
                                            </a:lnTo>
                                            <a:lnTo>
                                              <a:pt x="250" y="34"/>
                                            </a:lnTo>
                                            <a:lnTo>
                                              <a:pt x="234" y="48"/>
                                            </a:lnTo>
                                            <a:lnTo>
                                              <a:pt x="217" y="63"/>
                                            </a:lnTo>
                                            <a:lnTo>
                                              <a:pt x="204" y="77"/>
                                            </a:lnTo>
                                            <a:lnTo>
                                              <a:pt x="193" y="93"/>
                                            </a:lnTo>
                                            <a:lnTo>
                                              <a:pt x="184" y="110"/>
                                            </a:lnTo>
                                            <a:lnTo>
                                              <a:pt x="176" y="129"/>
                                            </a:lnTo>
                                            <a:lnTo>
                                              <a:pt x="170" y="149"/>
                                            </a:lnTo>
                                            <a:lnTo>
                                              <a:pt x="165" y="171"/>
                                            </a:lnTo>
                                            <a:lnTo>
                                              <a:pt x="162" y="198"/>
                                            </a:lnTo>
                                            <a:lnTo>
                                              <a:pt x="161" y="216"/>
                                            </a:lnTo>
                                            <a:lnTo>
                                              <a:pt x="161" y="235"/>
                                            </a:lnTo>
                                            <a:lnTo>
                                              <a:pt x="162" y="254"/>
                                            </a:lnTo>
                                            <a:lnTo>
                                              <a:pt x="164" y="275"/>
                                            </a:lnTo>
                                            <a:lnTo>
                                              <a:pt x="166" y="296"/>
                                            </a:lnTo>
                                            <a:lnTo>
                                              <a:pt x="170" y="318"/>
                                            </a:lnTo>
                                            <a:lnTo>
                                              <a:pt x="174" y="341"/>
                                            </a:lnTo>
                                            <a:lnTo>
                                              <a:pt x="160" y="327"/>
                                            </a:lnTo>
                                            <a:lnTo>
                                              <a:pt x="145" y="312"/>
                                            </a:lnTo>
                                            <a:lnTo>
                                              <a:pt x="131" y="298"/>
                                            </a:lnTo>
                                            <a:lnTo>
                                              <a:pt x="117" y="284"/>
                                            </a:lnTo>
                                            <a:lnTo>
                                              <a:pt x="103" y="270"/>
                                            </a:lnTo>
                                            <a:lnTo>
                                              <a:pt x="89" y="256"/>
                                            </a:lnTo>
                                            <a:lnTo>
                                              <a:pt x="85" y="252"/>
                                            </a:lnTo>
                                            <a:lnTo>
                                              <a:pt x="81" y="249"/>
                                            </a:lnTo>
                                            <a:lnTo>
                                              <a:pt x="74" y="247"/>
                                            </a:lnTo>
                                            <a:lnTo>
                                              <a:pt x="68" y="246"/>
                                            </a:lnTo>
                                            <a:lnTo>
                                              <a:pt x="64" y="247"/>
                                            </a:lnTo>
                                            <a:lnTo>
                                              <a:pt x="59" y="247"/>
                                            </a:lnTo>
                                            <a:lnTo>
                                              <a:pt x="53" y="250"/>
                                            </a:lnTo>
                                            <a:lnTo>
                                              <a:pt x="48" y="254"/>
                                            </a:lnTo>
                                            <a:lnTo>
                                              <a:pt x="42" y="258"/>
                                            </a:lnTo>
                                            <a:lnTo>
                                              <a:pt x="35" y="265"/>
                                            </a:lnTo>
                                            <a:lnTo>
                                              <a:pt x="27" y="273"/>
                                            </a:lnTo>
                                            <a:lnTo>
                                              <a:pt x="20" y="281"/>
                                            </a:lnTo>
                                            <a:lnTo>
                                              <a:pt x="13" y="288"/>
                                            </a:lnTo>
                                            <a:lnTo>
                                              <a:pt x="9" y="293"/>
                                            </a:lnTo>
                                            <a:lnTo>
                                              <a:pt x="5" y="298"/>
                                            </a:lnTo>
                                            <a:lnTo>
                                              <a:pt x="2" y="304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C1C1C1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32" name="Picture 7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190" y="1784"/>
                                        <a:ext cx="8640" cy="652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pic:spPr>
                                  </pic:pic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6" o:spid="_x0000_s1026" style="position:absolute;margin-left:71.4pt;margin-top:89.2pt;width:470.1pt;height:505.9pt;z-index:-18076;mso-position-horizontal-relative:page;mso-position-vertical-relative:page" coordorigin="1428,1784" coordsize="9402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">
                <v:shape id="Picture 750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9gFDBAAAA2wAAAA8AAABkcnMvZG93bnJldi54bWxET0uLwjAQvgv+hzCCN5vqoWjXKOIDPawH&#10;6/6AoZk+sJmUJtru/vrNwoK3+fies94OphEv6lxtWcE8ikEQ51bXXCr4up9mSxDOI2tsLJOCb3Kw&#10;3YxHa0y17flGr8yXIoSwS1FB5X2bSunyigy6yLbEgStsZ9AH2JVSd9iHcNPIRRwn0mDNoaHClvYV&#10;5Y/saRQkh/hs5Ckr7OdlmTyP/eFaZD9KTSfD7gOEp8G/xf/uiw7zV/D3SzhAb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9gFDBAAAA2wAAAA8AAAAAAAAAAAAAAAAAnwIA&#10;AGRycy9kb3ducmV2LnhtbFBLBQYAAAAABAAEAPcAAACNAwAAAAA=&#10;">
                  <v:imagedata r:id="rId11" o:title=""/>
                </v:shape>
                <v:group id="Group 737" o:spid="_x0000_s1028" style="position:absolute;left:1440;top:11573;width:3547;height:0" coordorigin="1440,11573" coordsize="35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749" o:spid="_x0000_s1029" style="position:absolute;left:1440;top:11573;width:3547;height:0;visibility:visible;mso-wrap-style:square;v-text-anchor:top" coordsize="35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qvIMIA&#10;AADbAAAADwAAAGRycy9kb3ducmV2LnhtbESPQYvCMBSE7wv+h/AWvG3TKlTpGmURFWFP1oJ4ezTP&#10;tmzzUpqo9d9vBMHjMDPfMIvVYFpxo941lhUkUQyCuLS64UpBcdx+zUE4j6yxtUwKHuRgtRx9LDDT&#10;9s4HuuW+EgHCLkMFtfddJqUrazLoItsRB+9ie4M+yL6Susd7gJtWTuI4lQYbDgs1drSuqfzLr0ZB&#10;jptZej50ZsrysqPkVPymSaHU+HP4+QbhafDv8Ku91womCT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Wq8gwgAAANsAAAAPAAAAAAAAAAAAAAAAAJgCAABkcnMvZG93&#10;bnJldi54bWxQSwUGAAAAAAQABAD1AAAAhwMAAAAA&#10;" path="m,l3547,e" filled="f" strokeweight="1.24pt">
                    <v:path arrowok="t" o:connecttype="custom" o:connectlocs="0,0;3547,0" o:connectangles="0,0"/>
                  </v:shape>
                  <v:group id="Group 738" o:spid="_x0000_s1030" style="position:absolute;left:2160;top:11827;width:1834;height:0" coordorigin="2160,11827" coordsize="18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 id="Freeform 748" o:spid="_x0000_s1031" style="position:absolute;left:2160;top:11827;width:1834;height:0;visibility:visible;mso-wrap-style:square;v-text-anchor:top" coordsize="18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v7sQA&#10;AADbAAAADwAAAGRycy9kb3ducmV2LnhtbESPT4vCMBTE78J+h/AWvGm6CiLVKLvCwlbwsP4Bj4/m&#10;2VSbl26Tav32G0HwOMzMb5j5srOVuFLjS8cKPoYJCOLc6ZILBfvd92AKwgdkjZVjUnAnD8vFW2+O&#10;qXY3/qXrNhQiQtinqMCEUKdS+tyQRT90NXH0Tq6xGKJsCqkbvEW4reQoSSbSYslxwWBNK0P5Zdta&#10;Bdkmaf+yOgvm6yz5uDqsJ6ZdK9V/7z5nIAJ14RV+tn+0gtEYHl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6r+7EAAAA2wAAAA8AAAAAAAAAAAAAAAAAmAIAAGRycy9k&#10;b3ducmV2LnhtbFBLBQYAAAAABAAEAPUAAACJAwAAAAA=&#10;" path="m,l1834,e" filled="f" strokeweight="1.12pt">
                      <v:path arrowok="t" o:connecttype="custom" o:connectlocs="0,0;1834,0" o:connectangles="0,0"/>
                    </v:shape>
                    <v:group id="Group 739" o:spid="_x0000_s1032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<v:shape id="Freeform 747" o:spid="_x0000_s1033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6U2cUA&#10;AADbAAAADwAAAGRycy9kb3ducmV2LnhtbESPT2vCQBTE74LfYXmCN90oWELqRhpbSw9FUHvx9si+&#10;/KHZtyG7MWk/fbcgeBxm5jfMdjeaRtyoc7VlBatlBII4t7rmUsHX5bCIQTiPrLGxTAp+yMEunU62&#10;mGg78IluZ1+KAGGXoILK+zaR0uUVGXRL2xIHr7CdQR9kV0rd4RDgppHrKHqSBmsOCxW2tK8o/z73&#10;RsHv2yGm7D3Go/l8HfridM2y/qrUfDa+PIPwNPpH+N7+0ArWG/j/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vpTZ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    </v:shape>
                      <v:group id="Group 740" o:spid="_x0000_s1034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<v:shape id="Freeform 746" o:spid="_x0000_s1035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mAMIA&#10;AADbAAAADwAAAGRycy9kb3ducmV2LnhtbESPQWvCQBSE74X+h+UVvNWNQlqJWUUEidemen9mn0nI&#10;7tuQXU3013cLhR6HmfmGybeTNeJOg28dK1jMExDEldMt1wpO34f3FQgfkDUax6TgQR62m9eXHDPt&#10;Rv6iexlqESHsM1TQhNBnUvqqIYt+7nri6F3dYDFEOdRSDzhGuDVymSQf0mLLcaHBnvYNVV15swq6&#10;1DydddWzT9PyZC6P4pacC6Vmb9NuDSLQFP7Df+2jVrD8hN8v8Q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iYAwgAAANsAAAAPAAAAAAAAAAAAAAAAAJgCAABkcnMvZG93&#10;bnJldi54bWxQSwUGAAAAAAQABAD1AAAAhw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    </v:shape>
                        <v:group id="Group 741" o:spid="_x0000_s1036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<v:shape id="Freeform 745" o:spid="_x0000_s1037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7TcIA&#10;AADbAAAADwAAAGRycy9kb3ducmV2LnhtbESPT4vCMBTE78J+h/AWvGm6IuJ2jbIIsh68+A88Pppn&#10;U2xeSpK11U9vBMHjMDO/YWaLztbiSj5UjhV8DTMQxIXTFZcKDvvVYAoiRGSNtWNScKMAi/lHb4a5&#10;di1v6bqLpUgQDjkqMDE2uZShMGQxDF1DnLyz8xZjkr6U2mOb4LaWoyybSIsVpwWDDS0NFZfdv1Uw&#10;0WPXuaa4n04ra9rlcdr6v41S/c/u9wdEpC6+w6/2WisYfcPzS/o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QHtN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    </v:shape>
                          <v:group id="Group 742" o:spid="_x0000_s1038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    <v:shape id="Freeform 744" o:spid="_x0000_s1039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Q1vsMA&#10;AADbAAAADwAAAGRycy9kb3ducmV2LnhtbESPQWsCMRSE7wX/Q3iCt5pVodjVKGIRROhBK+jxsXlu&#10;FpOXdZPq7r83hYLHYWa+YebL1llxpyZUnhWMhhkI4sLriksFx5/N+xREiMgarWdS0FGA5aL3Nsdc&#10;+wfv6X6IpUgQDjkqMDHWuZShMOQwDH1NnLyLbxzGJJtS6gYfCe6sHGfZh3RYcVowWNPaUHE9/DoF&#10;0djvr9v+2HXb8fq8Odvdpz2hUoN+u5qBiNTGV/i/vdUKJiP4+5J+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Q1v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    </v:shape>
                            <v:shape id="Picture 743" o:spid="_x0000_s1040" type="#_x0000_t75" style="position:absolute;left:2190;top:1784;width:8640;height:65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FBbHCAAAA2wAAAA8AAABkcnMvZG93bnJldi54bWxEj0FrAjEUhO8F/0N4greaVUHK1ihWEPSo&#10;9tLb6+Z1s3bzsiRxd91fbwoFj8PMfMOsNr2tRUs+VI4VzKYZCOLC6YpLBZ+X/esbiBCRNdaOScGd&#10;AmzWo5cV5tp1fKL2HEuRIBxyVGBibHIpQ2HIYpi6hjh5P85bjEn6UmqPXYLbWs6zbCktVpwWDDa0&#10;M1T8nm9WwXX47r6uu9b44Xjc0vAReLYMSk3G/fYdRKQ+PsP/7YNWsJjD35f0A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RQWxwgAAANsAAAAPAAAAAAAAAAAAAAAAAJ8C&#10;AABkcnMvZG93bnJldi54bWxQSwUGAAAAAAQABAD3AAAAjgMAAAAA&#10;">
                              <v:imagedata r:id="rId17" o:title=""/>
                            </v:shape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2"/>
          <w:szCs w:val="22"/>
        </w:rPr>
        <w:t>R</w:t>
      </w:r>
      <w:r w:rsidR="008E4BD0">
        <w:rPr>
          <w:spacing w:val="1"/>
          <w:sz w:val="22"/>
          <w:szCs w:val="22"/>
        </w:rPr>
        <w:t>ou</w:t>
      </w:r>
      <w:r w:rsidR="008E4BD0">
        <w:rPr>
          <w:sz w:val="22"/>
          <w:szCs w:val="22"/>
        </w:rPr>
        <w:t>ter(c</w:t>
      </w:r>
      <w:r w:rsidR="008E4BD0">
        <w:rPr>
          <w:spacing w:val="1"/>
          <w:sz w:val="22"/>
          <w:szCs w:val="22"/>
        </w:rPr>
        <w:t>on</w:t>
      </w:r>
      <w:r w:rsidR="008E4BD0">
        <w:rPr>
          <w:sz w:val="22"/>
          <w:szCs w:val="22"/>
        </w:rPr>
        <w:t>fi</w:t>
      </w:r>
      <w:r w:rsidR="008E4BD0">
        <w:rPr>
          <w:spacing w:val="1"/>
          <w:sz w:val="22"/>
          <w:szCs w:val="22"/>
        </w:rPr>
        <w:t>g</w:t>
      </w:r>
      <w:r w:rsidR="008E4BD0">
        <w:rPr>
          <w:sz w:val="22"/>
          <w:szCs w:val="22"/>
        </w:rPr>
        <w:t>)#</w:t>
      </w:r>
      <w:r w:rsidR="008E4BD0">
        <w:rPr>
          <w:b/>
          <w:spacing w:val="1"/>
          <w:sz w:val="22"/>
          <w:szCs w:val="22"/>
        </w:rPr>
        <w:t>a</w:t>
      </w:r>
      <w:r w:rsidR="008E4BD0">
        <w:rPr>
          <w:b/>
          <w:sz w:val="22"/>
          <w:szCs w:val="22"/>
        </w:rPr>
        <w:t>cces</w:t>
      </w:r>
      <w:r w:rsidR="008E4BD0">
        <w:rPr>
          <w:b/>
          <w:spacing w:val="-1"/>
          <w:sz w:val="22"/>
          <w:szCs w:val="22"/>
        </w:rPr>
        <w:t>s</w:t>
      </w:r>
      <w:r w:rsidR="008E4BD0">
        <w:rPr>
          <w:b/>
          <w:sz w:val="22"/>
          <w:szCs w:val="22"/>
        </w:rPr>
        <w:t>-list</w:t>
      </w:r>
      <w:r w:rsidR="008E4BD0">
        <w:rPr>
          <w:b/>
          <w:spacing w:val="-19"/>
          <w:sz w:val="22"/>
          <w:szCs w:val="22"/>
        </w:rPr>
        <w:t xml:space="preserve"> </w:t>
      </w:r>
      <w:r w:rsidR="008E4BD0">
        <w:rPr>
          <w:b/>
          <w:spacing w:val="1"/>
          <w:sz w:val="22"/>
          <w:szCs w:val="22"/>
        </w:rPr>
        <w:t>11</w:t>
      </w:r>
      <w:r w:rsidR="008E4BD0">
        <w:rPr>
          <w:b/>
          <w:sz w:val="22"/>
          <w:szCs w:val="22"/>
        </w:rPr>
        <w:t>0</w:t>
      </w:r>
      <w:r w:rsidR="008E4BD0">
        <w:rPr>
          <w:b/>
          <w:spacing w:val="52"/>
          <w:sz w:val="22"/>
          <w:szCs w:val="22"/>
        </w:rPr>
        <w:t xml:space="preserve"> </w:t>
      </w:r>
      <w:r w:rsidR="008E4BD0">
        <w:rPr>
          <w:b/>
          <w:sz w:val="22"/>
          <w:szCs w:val="22"/>
        </w:rPr>
        <w:t>permit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 w:right="-53"/>
        <w:rPr>
          <w:sz w:val="22"/>
          <w:szCs w:val="22"/>
        </w:rPr>
      </w:pPr>
      <w:r>
        <w:rPr>
          <w:b/>
          <w:sz w:val="22"/>
          <w:szCs w:val="22"/>
        </w:rPr>
        <w:t>tcp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172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6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z w:val="22"/>
          <w:szCs w:val="22"/>
        </w:rPr>
        <w:t>0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25</w:t>
      </w:r>
      <w:r>
        <w:rPr>
          <w:b/>
          <w:sz w:val="22"/>
          <w:szCs w:val="22"/>
        </w:rPr>
        <w:t>5</w:t>
      </w:r>
      <w:r>
        <w:rPr>
          <w:b/>
          <w:spacing w:val="4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192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168</w:t>
      </w:r>
      <w:r>
        <w:rPr>
          <w:b/>
          <w:spacing w:val="-1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10</w:t>
      </w:r>
      <w:r>
        <w:rPr>
          <w:b/>
          <w:spacing w:val="-1"/>
          <w:sz w:val="22"/>
          <w:szCs w:val="22"/>
        </w:rPr>
        <w:t>0.</w:t>
      </w:r>
      <w:r>
        <w:rPr>
          <w:b/>
          <w:sz w:val="22"/>
          <w:szCs w:val="22"/>
        </w:rPr>
        <w:t>0</w:t>
      </w:r>
    </w:p>
    <w:p w:rsidR="00F81C28" w:rsidRDefault="008E4BD0">
      <w:pPr>
        <w:ind w:left="12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2</w:t>
      </w:r>
      <w:r>
        <w:rPr>
          <w:b/>
          <w:spacing w:val="-1"/>
          <w:sz w:val="22"/>
          <w:szCs w:val="22"/>
        </w:rPr>
        <w:t>5</w:t>
      </w:r>
      <w:r>
        <w:rPr>
          <w:b/>
          <w:sz w:val="22"/>
          <w:szCs w:val="22"/>
        </w:rPr>
        <w:t>5</w:t>
      </w:r>
      <w:r>
        <w:rPr>
          <w:b/>
          <w:spacing w:val="-7"/>
          <w:sz w:val="22"/>
          <w:szCs w:val="22"/>
        </w:rPr>
        <w:t xml:space="preserve"> </w:t>
      </w:r>
      <w:r>
        <w:rPr>
          <w:b/>
          <w:sz w:val="22"/>
          <w:szCs w:val="22"/>
        </w:rPr>
        <w:t>eq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80</w:t>
      </w:r>
    </w:p>
    <w:p w:rsidR="00F81C28" w:rsidRDefault="008E4BD0">
      <w:pPr>
        <w:spacing w:before="31"/>
        <w:rPr>
          <w:sz w:val="22"/>
          <w:szCs w:val="22"/>
        </w:rPr>
      </w:pPr>
      <w:r>
        <w:br w:type="column"/>
      </w:r>
      <w:r>
        <w:rPr>
          <w:sz w:val="22"/>
          <w:szCs w:val="22"/>
        </w:rPr>
        <w:lastRenderedPageBreak/>
        <w:t>Các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gó</w:t>
      </w:r>
      <w:r>
        <w:rPr>
          <w:sz w:val="22"/>
          <w:szCs w:val="22"/>
        </w:rPr>
        <w:t>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tin HTTP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có</w:t>
      </w:r>
      <w:r>
        <w:rPr>
          <w:spacing w:val="5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1"/>
          <w:sz w:val="22"/>
          <w:szCs w:val="22"/>
        </w:rPr>
        <w:t>ị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ỉ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IP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ồ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là</w:t>
      </w:r>
    </w:p>
    <w:p w:rsidR="00F81C28" w:rsidRDefault="008E4BD0">
      <w:pPr>
        <w:spacing w:line="240" w:lineRule="exact"/>
        <w:rPr>
          <w:sz w:val="22"/>
          <w:szCs w:val="22"/>
        </w:rPr>
      </w:pPr>
      <w:r>
        <w:rPr>
          <w:spacing w:val="1"/>
          <w:sz w:val="22"/>
          <w:szCs w:val="22"/>
        </w:rPr>
        <w:t>172</w:t>
      </w:r>
      <w:r>
        <w:rPr>
          <w:spacing w:val="-1"/>
          <w:sz w:val="22"/>
          <w:szCs w:val="22"/>
        </w:rPr>
        <w:t>.</w:t>
      </w:r>
      <w:r>
        <w:rPr>
          <w:spacing w:val="1"/>
          <w:sz w:val="22"/>
          <w:szCs w:val="22"/>
        </w:rPr>
        <w:t>16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0</w:t>
      </w:r>
      <w:r>
        <w:rPr>
          <w:sz w:val="22"/>
          <w:szCs w:val="22"/>
        </w:rPr>
        <w:t>.x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sẽ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z w:val="22"/>
          <w:szCs w:val="22"/>
        </w:rPr>
        <w:t>ược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ép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tr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y</w:t>
      </w:r>
      <w:r>
        <w:rPr>
          <w:sz w:val="22"/>
          <w:szCs w:val="22"/>
        </w:rPr>
        <w:t>ền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đ</w:t>
      </w:r>
      <w:r>
        <w:rPr>
          <w:spacing w:val="-2"/>
          <w:sz w:val="22"/>
          <w:szCs w:val="22"/>
        </w:rPr>
        <w:t>ế</w:t>
      </w:r>
      <w:r>
        <w:rPr>
          <w:sz w:val="22"/>
          <w:szCs w:val="22"/>
        </w:rPr>
        <w:t>n</w:t>
      </w:r>
    </w:p>
    <w:p w:rsidR="00F81C28" w:rsidRDefault="00F81C28">
      <w:pPr>
        <w:spacing w:before="1" w:line="200" w:lineRule="exact"/>
      </w:pPr>
    </w:p>
    <w:p w:rsidR="00F81C28" w:rsidRDefault="007624F3">
      <w:pPr>
        <w:rPr>
          <w:sz w:val="22"/>
          <w:szCs w:val="22"/>
        </w:rPr>
        <w:sectPr w:rsidR="00F81C28">
          <w:type w:val="continuous"/>
          <w:pgSz w:w="12240" w:h="15840"/>
          <w:pgMar w:top="1480" w:right="1440" w:bottom="280" w:left="1320" w:header="720" w:footer="720" w:gutter="0"/>
          <w:cols w:num="2" w:space="720" w:equalWidth="0">
            <w:col w:w="3713" w:space="835"/>
            <w:col w:w="4932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05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ragraph">
                  <wp:posOffset>-457200</wp:posOffset>
                </wp:positionV>
                <wp:extent cx="5631180" cy="756285"/>
                <wp:effectExtent l="3810" t="9525" r="3810" b="5715"/>
                <wp:wrapNone/>
                <wp:docPr id="2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756285"/>
                          <a:chOff x="1326" y="-720"/>
                          <a:chExt cx="8868" cy="1191"/>
                        </a:xfrm>
                      </wpg:grpSpPr>
                      <wpg:grpSp>
                        <wpg:cNvPr id="3" name="Group 722"/>
                        <wpg:cNvGrpSpPr>
                          <a:grpSpLocks/>
                        </wpg:cNvGrpSpPr>
                        <wpg:grpSpPr bwMode="auto">
                          <a:xfrm>
                            <a:off x="1337" y="-709"/>
                            <a:ext cx="4418" cy="0"/>
                            <a:chOff x="1337" y="-709"/>
                            <a:chExt cx="4418" cy="0"/>
                          </a:xfrm>
                        </wpg:grpSpPr>
                        <wps:wsp>
                          <wps:cNvPr id="4" name="Freeform 735"/>
                          <wps:cNvSpPr>
                            <a:spLocks/>
                          </wps:cNvSpPr>
                          <wps:spPr bwMode="auto">
                            <a:xfrm>
                              <a:off x="1337" y="-709"/>
                              <a:ext cx="4418" cy="0"/>
                            </a:xfrm>
                            <a:custGeom>
                              <a:avLst/>
                              <a:gdLst>
                                <a:gd name="T0" fmla="+- 0 1337 1337"/>
                                <a:gd name="T1" fmla="*/ T0 w 4418"/>
                                <a:gd name="T2" fmla="+- 0 5755 1337"/>
                                <a:gd name="T3" fmla="*/ T2 w 4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8">
                                  <a:moveTo>
                                    <a:pt x="0" y="0"/>
                                  </a:moveTo>
                                  <a:lnTo>
                                    <a:pt x="441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723"/>
                          <wpg:cNvGrpSpPr>
                            <a:grpSpLocks/>
                          </wpg:cNvGrpSpPr>
                          <wpg:grpSpPr bwMode="auto">
                            <a:xfrm>
                              <a:off x="5765" y="-709"/>
                              <a:ext cx="4418" cy="0"/>
                              <a:chOff x="5765" y="-709"/>
                              <a:chExt cx="4418" cy="0"/>
                            </a:xfrm>
                          </wpg:grpSpPr>
                          <wps:wsp>
                            <wps:cNvPr id="7" name="Freeform 734"/>
                            <wps:cNvSpPr>
                              <a:spLocks/>
                            </wps:cNvSpPr>
                            <wps:spPr bwMode="auto">
                              <a:xfrm>
                                <a:off x="5765" y="-709"/>
                                <a:ext cx="4418" cy="0"/>
                              </a:xfrm>
                              <a:custGeom>
                                <a:avLst/>
                                <a:gdLst>
                                  <a:gd name="T0" fmla="+- 0 5765 5765"/>
                                  <a:gd name="T1" fmla="*/ T0 w 4418"/>
                                  <a:gd name="T2" fmla="+- 0 10183 5765"/>
                                  <a:gd name="T3" fmla="*/ T2 w 441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418">
                                    <a:moveTo>
                                      <a:pt x="0" y="0"/>
                                    </a:moveTo>
                                    <a:lnTo>
                                      <a:pt x="441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" name="Group 7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2" y="-714"/>
                                <a:ext cx="0" cy="1180"/>
                                <a:chOff x="1332" y="-714"/>
                                <a:chExt cx="0" cy="1180"/>
                              </a:xfrm>
                            </wpg:grpSpPr>
                            <wps:wsp>
                              <wps:cNvPr id="9" name="Freeform 7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32" y="-714"/>
                                  <a:ext cx="0" cy="1180"/>
                                </a:xfrm>
                                <a:custGeom>
                                  <a:avLst/>
                                  <a:gdLst>
                                    <a:gd name="T0" fmla="+- 0 -714 -714"/>
                                    <a:gd name="T1" fmla="*/ -714 h 1180"/>
                                    <a:gd name="T2" fmla="+- 0 466 -714"/>
                                    <a:gd name="T3" fmla="*/ 466 h 1180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180">
                                      <a:moveTo>
                                        <a:pt x="0" y="0"/>
                                      </a:moveTo>
                                      <a:lnTo>
                                        <a:pt x="0" y="1180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" name="Group 7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7" y="461"/>
                                  <a:ext cx="4418" cy="0"/>
                                  <a:chOff x="1337" y="461"/>
                                  <a:chExt cx="4418" cy="0"/>
                                </a:xfrm>
                              </wpg:grpSpPr>
                              <wps:wsp>
                                <wps:cNvPr id="11" name="Freeform 7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37" y="461"/>
                                    <a:ext cx="4418" cy="0"/>
                                  </a:xfrm>
                                  <a:custGeom>
                                    <a:avLst/>
                                    <a:gdLst>
                                      <a:gd name="T0" fmla="+- 0 1337 1337"/>
                                      <a:gd name="T1" fmla="*/ T0 w 4418"/>
                                      <a:gd name="T2" fmla="+- 0 5755 1337"/>
                                      <a:gd name="T3" fmla="*/ T2 w 441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418">
                                        <a:moveTo>
                                          <a:pt x="0" y="0"/>
                                        </a:moveTo>
                                        <a:lnTo>
                                          <a:pt x="441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36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" name="Group 7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760" y="-714"/>
                                    <a:ext cx="0" cy="1180"/>
                                    <a:chOff x="5760" y="-714"/>
                                    <a:chExt cx="0" cy="1180"/>
                                  </a:xfrm>
                                </wpg:grpSpPr>
                                <wps:wsp>
                                  <wps:cNvPr id="13" name="Freeform 7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760" y="-714"/>
                                      <a:ext cx="0" cy="1180"/>
                                    </a:xfrm>
                                    <a:custGeom>
                                      <a:avLst/>
                                      <a:gdLst>
                                        <a:gd name="T0" fmla="+- 0 -714 -714"/>
                                        <a:gd name="T1" fmla="*/ -714 h 1180"/>
                                        <a:gd name="T2" fmla="+- 0 466 -714"/>
                                        <a:gd name="T3" fmla="*/ 466 h 1180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118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118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4" name="Group 72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765" y="461"/>
                                      <a:ext cx="4418" cy="0"/>
                                      <a:chOff x="5765" y="461"/>
                                      <a:chExt cx="4418" cy="0"/>
                                    </a:xfrm>
                                  </wpg:grpSpPr>
                                  <wps:wsp>
                                    <wps:cNvPr id="15" name="Freeform 73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765" y="461"/>
                                        <a:ext cx="441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5765 5765"/>
                                          <a:gd name="T1" fmla="*/ T0 w 4418"/>
                                          <a:gd name="T2" fmla="+- 0 10183 5765"/>
                                          <a:gd name="T3" fmla="*/ T2 w 4418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41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418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6" name="Group 72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188" y="-714"/>
                                        <a:ext cx="0" cy="1180"/>
                                        <a:chOff x="10188" y="-714"/>
                                        <a:chExt cx="0" cy="1180"/>
                                      </a:xfrm>
                                    </wpg:grpSpPr>
                                    <wps:wsp>
                                      <wps:cNvPr id="17" name="Freeform 72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188" y="-714"/>
                                          <a:ext cx="0" cy="118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-714 -714"/>
                                            <a:gd name="T1" fmla="*/ -714 h 1180"/>
                                            <a:gd name="T2" fmla="+- 0 466 -714"/>
                                            <a:gd name="T3" fmla="*/ 466 h 118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118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118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7366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1" o:spid="_x0000_s1026" style="position:absolute;margin-left:66.3pt;margin-top:-36pt;width:443.4pt;height:59.55pt;z-index:-18075;mso-position-horizontal-relative:page" coordorigin="1326,-720" coordsize="8868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">
                <v:group id="Group 722" o:spid="_x0000_s1027" style="position:absolute;left:1337;top:-709;width:4418;height:0" coordorigin="1337,-709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735" o:spid="_x0000_s1028" style="position:absolute;left:1337;top:-709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iCOcMA&#10;AADaAAAADwAAAGRycy9kb3ducmV2LnhtbESPQWvCQBSE7wX/w/IEb3WjiJXUVTSgrVDBaun5mX0m&#10;wezbsLs16b93C0KPw8x8w8yXnanFjZyvLCsYDRMQxLnVFRcKvk6b5xkIH5A11pZJwS95WC56T3NM&#10;tW35k27HUIgIYZ+igjKEJpXS5yUZ9EPbEEfvYp3BEKUrpHbYRrip5ThJptJgxXGhxIaykvLr8cco&#10;kO1+en7LDhm54mOTvey2p/36W6lBv1u9ggjUhf/wo/2uFUzg70q8A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iCOcMAAADaAAAADwAAAAAAAAAAAAAAAACYAgAAZHJzL2Rv&#10;d25yZXYueG1sUEsFBgAAAAAEAAQA9QAAAIgDAAAAAA==&#10;" path="m,l4418,e" filled="f" strokeweight=".58pt">
                    <v:path arrowok="t" o:connecttype="custom" o:connectlocs="0,0;4418,0" o:connectangles="0,0"/>
                  </v:shape>
                  <v:group id="Group 723" o:spid="_x0000_s1029" style="position:absolute;left:5765;top:-709;width:4418;height:0" coordorigin="5765,-709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734" o:spid="_x0000_s1030" style="position:absolute;left:5765;top:-709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ocTsMA&#10;AADaAAAADwAAAGRycy9kb3ducmV2LnhtbESPQWvCQBSE70L/w/IKvemmHlRSV2kD2goKVsXzM/tM&#10;QrNvw+7WxH/vCoLHYWa+YabzztTiQs5XlhW8DxIQxLnVFRcKDvtFfwLCB2SNtWVScCUP89lLb4qp&#10;ti3/0mUXChEh7FNUUIbQpFL6vCSDfmAb4uidrTMYonSF1A7bCDe1HCbJSBqsOC6U2FBWUv63+zcK&#10;ZLsZnb6zbUauWC+y8Wq533wdlXp77T4/QATqwjP8aP9oBWO4X4k3QM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ocTsMAAADaAAAADwAAAAAAAAAAAAAAAACYAgAAZHJzL2Rv&#10;d25yZXYueG1sUEsFBgAAAAAEAAQA9QAAAIgDAAAAAA==&#10;" path="m,l4418,e" filled="f" strokeweight=".58pt">
                      <v:path arrowok="t" o:connecttype="custom" o:connectlocs="0,0;4418,0" o:connectangles="0,0"/>
                    </v:shape>
                    <v:group id="Group 724" o:spid="_x0000_s1031" style="position:absolute;left:1332;top:-714;width:0;height:1180" coordorigin="1332,-714" coordsize="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shape id="Freeform 733" o:spid="_x0000_s1032" style="position:absolute;left:1332;top:-714;width:0;height:1180;visibility:visible;mso-wrap-style:square;v-text-anchor:top" coordsize="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OfxsMA&#10;AADaAAAADwAAAGRycy9kb3ducmV2LnhtbESPQWvCQBSE7wX/w/KEXopuKkVqdCMitFjoxaQHj4/s&#10;c7Mk+zZkt5r+e1cQehxm5htmsx1dJy40BOtZwes8A0Fce23ZKPipPmbvIEJE1th5JgV/FGBbTJ42&#10;mGt/5SNdymhEgnDIUUETY59LGeqGHIa574mTd/aDw5jkYKQe8JrgrpOLLFtKh5bTQoM97Ruq2/LX&#10;KXD+9GaPZvm1KquWzHdlXxafpVLP03G3BhFpjP/hR/ugFazgfiXdAFn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OfxsMAAADaAAAADwAAAAAAAAAAAAAAAACYAgAAZHJzL2Rv&#10;d25yZXYueG1sUEsFBgAAAAAEAAQA9QAAAIgDAAAAAA==&#10;" path="m,l,1180e" filled="f" strokeweight=".58pt">
                        <v:path arrowok="t" o:connecttype="custom" o:connectlocs="0,-714;0,466" o:connectangles="0,0"/>
                      </v:shape>
                      <v:group id="Group 725" o:spid="_x0000_s1033" style="position:absolute;left:1337;top:461;width:4418;height:0" coordorigin="1337,461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v:shape id="Freeform 732" o:spid="_x0000_s1034" style="position:absolute;left:1337;top:461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vhQsIA&#10;AADbAAAADwAAAGRycy9kb3ducmV2LnhtbERPTWvCQBC9F/oflin0pht7UEndhDZgq1DBqnges2MS&#10;mp0Nu1sT/31XEHqbx/ucRT6YVlzI+caygsk4AUFcWt1wpeCwX47mIHxA1thaJgVX8pBnjw8LTLXt&#10;+Zsuu1CJGMI+RQV1CF0qpS9rMujHtiOO3Nk6gyFCV0ntsI/hppUvSTKVBhuODTV2VNRU/ux+jQLZ&#10;b6anz2JbkKu+lsVs/bHfvB+Ven4a3l5BBBrCv/juXuk4fwK3X+IB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+FCwgAAANsAAAAPAAAAAAAAAAAAAAAAAJgCAABkcnMvZG93&#10;bnJldi54bWxQSwUGAAAAAAQABAD1AAAAhwMAAAAA&#10;" path="m,l4418,e" filled="f" strokeweight=".58pt">
                          <v:path arrowok="t" o:connecttype="custom" o:connectlocs="0,0;4418,0" o:connectangles="0,0"/>
                        </v:shape>
                        <v:group id="Group 726" o:spid="_x0000_s1035" style="position:absolute;left:5760;top:-714;width:0;height:1180" coordorigin="5760,-714" coordsize="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    <v:shape id="Freeform 731" o:spid="_x0000_s1036" style="position:absolute;left:5760;top:-714;width:0;height:1180;visibility:visible;mso-wrap-style:square;v-text-anchor:top" coordsize="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zI8EA&#10;AADbAAAADwAAAGRycy9kb3ducmV2LnhtbERPTWsCMRC9C/6HMAUvolltkXZrFBGUFnpxtwePw2aa&#10;DW4myybq+u9NQfA2j/c5y3XvGnGhLljPCmbTDARx5bVlo+C33E3eQYSIrLHxTApuFGC9Gg6WmGt/&#10;5QNdimhECuGQo4I6xjaXMlQ1OQxT3xIn7s93DmOCnZG6w2sKd42cZ9lCOrScGmpsaVtTdSrOToHz&#10;xzd7MIvvj6I8kfkp7Xi+L5QavfSbTxCR+vgUP9xfOs1/hf9f0gFy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6syPBAAAA2wAAAA8AAAAAAAAAAAAAAAAAmAIAAGRycy9kb3du&#10;cmV2LnhtbFBLBQYAAAAABAAEAPUAAACGAwAAAAA=&#10;" path="m,l,1180e" filled="f" strokeweight=".58pt">
                            <v:path arrowok="t" o:connecttype="custom" o:connectlocs="0,-714;0,466" o:connectangles="0,0"/>
                          </v:shape>
                          <v:group id="Group 727" o:spid="_x0000_s1037" style="position:absolute;left:5765;top:461;width:4418;height:0" coordorigin="5765,461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shape id="Freeform 730" o:spid="_x0000_s1038" style="position:absolute;left:5765;top:461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DnQcIA&#10;AADbAAAADwAAAGRycy9kb3ducmV2LnhtbERP32vCMBB+H/g/hBN8m6mCTjqjaEE3YYLTseezOdti&#10;cylJZrv/3gyEvd3H9/Pmy87U4kbOV5YVjIYJCOLc6ooLBV+nzfMMhA/IGmvLpOCXPCwXvac5ptq2&#10;/Em3YyhEDGGfooIyhCaV0uclGfRD2xBH7mKdwRChK6R22MZwU8txkkylwYpjQ4kNZSXl1+OPUSDb&#10;/fT8lh0ycsXHJnvZbU/79bdSg363egURqAv/4of7Xcf5E/j7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YOdBwgAAANsAAAAPAAAAAAAAAAAAAAAAAJgCAABkcnMvZG93&#10;bnJldi54bWxQSwUGAAAAAAQABAD1AAAAhwMAAAAA&#10;" path="m,l4418,e" filled="f" strokeweight=".58pt">
                              <v:path arrowok="t" o:connecttype="custom" o:connectlocs="0,0;4418,0" o:connectangles="0,0"/>
                            </v:shape>
                            <v:group id="Group 728" o:spid="_x0000_s1039" style="position:absolute;left:10188;top:-714;width:0;height:1180" coordorigin="10188,-714" coordsize="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    <v:shape id="Freeform 729" o:spid="_x0000_s1040" style="position:absolute;left:10188;top:-714;width:0;height:1180;visibility:visible;mso-wrap-style:square;v-text-anchor:top" coordsize="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IMIA&#10;AADbAAAADwAAAGRycy9kb3ducmV2LnhtbERPTWvCQBC9F/wPywheim6UYm3qJoigtNCLSQ89Dtnp&#10;ZjE7G7Krxn/fLRR6m8f7nG05uk5caQjWs4LlIgNB3Hht2Sj4rA/zDYgQkTV2nknBnQKUxeRhi7n2&#10;Nz7RtYpGpBAOOSpoY+xzKUPTksOw8D1x4r794DAmOBipB7ylcNfJVZatpUPLqaHFnvYtNefq4hQ4&#10;//VkT2b9/lLVZzIftX1cHSulZtNx9woi0hj/xX/uN53mP8PvL+kA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bUgwgAAANsAAAAPAAAAAAAAAAAAAAAAAJgCAABkcnMvZG93&#10;bnJldi54bWxQSwUGAAAAAAQABAD1AAAAhwMAAAAA&#10;" path="m,l,1180e" filled="f" strokeweight=".58pt">
                                <v:path arrowok="t" o:connecttype="custom" o:connectlocs="0,-714;0,466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2"/>
          <w:szCs w:val="22"/>
        </w:rPr>
        <w:t>mạ</w:t>
      </w:r>
      <w:r w:rsidR="008E4BD0">
        <w:rPr>
          <w:spacing w:val="1"/>
          <w:sz w:val="22"/>
          <w:szCs w:val="22"/>
        </w:rPr>
        <w:t>n</w:t>
      </w:r>
      <w:r w:rsidR="008E4BD0">
        <w:rPr>
          <w:sz w:val="22"/>
          <w:szCs w:val="22"/>
        </w:rPr>
        <w:t>g</w:t>
      </w:r>
      <w:r w:rsidR="008E4BD0">
        <w:rPr>
          <w:spacing w:val="-3"/>
          <w:sz w:val="22"/>
          <w:szCs w:val="22"/>
        </w:rPr>
        <w:t xml:space="preserve"> </w:t>
      </w:r>
      <w:r w:rsidR="008E4BD0">
        <w:rPr>
          <w:spacing w:val="1"/>
          <w:sz w:val="22"/>
          <w:szCs w:val="22"/>
        </w:rPr>
        <w:t>đ</w:t>
      </w:r>
      <w:r w:rsidR="008E4BD0">
        <w:rPr>
          <w:sz w:val="22"/>
          <w:szCs w:val="22"/>
        </w:rPr>
        <w:t>ích</w:t>
      </w:r>
      <w:r w:rsidR="008E4BD0">
        <w:rPr>
          <w:spacing w:val="-2"/>
          <w:sz w:val="22"/>
          <w:szCs w:val="22"/>
        </w:rPr>
        <w:t xml:space="preserve"> </w:t>
      </w:r>
      <w:r w:rsidR="008E4BD0">
        <w:rPr>
          <w:sz w:val="22"/>
          <w:szCs w:val="22"/>
        </w:rPr>
        <w:t xml:space="preserve">là </w:t>
      </w:r>
      <w:r w:rsidR="008E4BD0">
        <w:rPr>
          <w:spacing w:val="1"/>
          <w:sz w:val="22"/>
          <w:szCs w:val="22"/>
        </w:rPr>
        <w:t>192</w:t>
      </w:r>
      <w:r w:rsidR="008E4BD0">
        <w:rPr>
          <w:spacing w:val="-1"/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168</w:t>
      </w:r>
      <w:r w:rsidR="008E4BD0">
        <w:rPr>
          <w:spacing w:val="-1"/>
          <w:sz w:val="22"/>
          <w:szCs w:val="22"/>
        </w:rPr>
        <w:t>.</w:t>
      </w:r>
      <w:r w:rsidR="008E4BD0">
        <w:rPr>
          <w:spacing w:val="1"/>
          <w:sz w:val="22"/>
          <w:szCs w:val="22"/>
        </w:rPr>
        <w:t>10</w:t>
      </w:r>
      <w:r w:rsidR="008E4BD0">
        <w:rPr>
          <w:spacing w:val="-1"/>
          <w:sz w:val="22"/>
          <w:szCs w:val="22"/>
        </w:rPr>
        <w:t>0.</w:t>
      </w:r>
      <w:r w:rsidR="008E4BD0">
        <w:rPr>
          <w:sz w:val="22"/>
          <w:szCs w:val="22"/>
        </w:rPr>
        <w:t>x</w:t>
      </w: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382"/>
      </w:tblGrid>
      <w:tr w:rsidR="00F81C28" w:rsidTr="00D42320">
        <w:trPr>
          <w:trHeight w:hRule="exact" w:val="1169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/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11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 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ỉ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nằ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z w:val="22"/>
                <w:szCs w:val="22"/>
              </w:rPr>
              <w:t>ả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từ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10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ến</w:t>
            </w:r>
          </w:p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199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z w:val="22"/>
                <w:szCs w:val="22"/>
              </w:rPr>
              <w:t>ặc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từ </w:t>
            </w:r>
            <w:r>
              <w:rPr>
                <w:spacing w:val="1"/>
                <w:sz w:val="22"/>
                <w:szCs w:val="22"/>
              </w:rPr>
              <w:t>200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ến</w:t>
            </w:r>
            <w:r>
              <w:rPr>
                <w:spacing w:val="-1"/>
                <w:sz w:val="22"/>
                <w:szCs w:val="22"/>
              </w:rPr>
              <w:t xml:space="preserve"> 2</w:t>
            </w:r>
            <w:r>
              <w:rPr>
                <w:spacing w:val="1"/>
                <w:sz w:val="22"/>
                <w:szCs w:val="22"/>
              </w:rPr>
              <w:t>6</w:t>
            </w:r>
            <w:r>
              <w:rPr>
                <w:spacing w:val="-1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tạo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ACL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te</w:t>
            </w:r>
            <w:r>
              <w:rPr>
                <w:spacing w:val="1"/>
                <w:sz w:val="22"/>
                <w:szCs w:val="22"/>
              </w:rPr>
              <w:t>nde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IP</w:t>
            </w:r>
          </w:p>
        </w:tc>
      </w:tr>
      <w:tr w:rsidR="00F81C28" w:rsidTr="00D42320">
        <w:trPr>
          <w:trHeight w:hRule="exact" w:val="1370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cces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-list</w:t>
            </w:r>
            <w:r>
              <w:rPr>
                <w:b/>
                <w:spacing w:val="37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11</w:t>
            </w:r>
            <w:r>
              <w:rPr>
                <w:b/>
                <w:sz w:val="22"/>
                <w:szCs w:val="22"/>
              </w:rPr>
              <w:t>0</w:t>
            </w:r>
            <w:r>
              <w:rPr>
                <w:b/>
                <w:spacing w:val="5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deny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tcp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ny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1</w:t>
            </w:r>
            <w:r>
              <w:rPr>
                <w:b/>
                <w:spacing w:val="-1"/>
                <w:sz w:val="22"/>
                <w:szCs w:val="22"/>
              </w:rPr>
              <w:t>9</w:t>
            </w:r>
            <w:r>
              <w:rPr>
                <w:b/>
                <w:spacing w:val="1"/>
                <w:sz w:val="22"/>
                <w:szCs w:val="22"/>
              </w:rPr>
              <w:t>2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168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100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z w:val="22"/>
                <w:szCs w:val="22"/>
              </w:rPr>
              <w:t>7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pacing w:val="-1"/>
                <w:sz w:val="22"/>
                <w:szCs w:val="22"/>
              </w:rPr>
              <w:t>.0</w:t>
            </w:r>
            <w:r>
              <w:rPr>
                <w:b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.0</w:t>
            </w:r>
            <w:r>
              <w:rPr>
                <w:b/>
                <w:spacing w:val="-5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eq</w:t>
            </w:r>
            <w:r>
              <w:rPr>
                <w:b/>
                <w:spacing w:val="-1"/>
                <w:sz w:val="22"/>
                <w:szCs w:val="22"/>
              </w:rPr>
              <w:t xml:space="preserve"> 2</w:t>
            </w:r>
            <w:r>
              <w:rPr>
                <w:b/>
                <w:sz w:val="22"/>
                <w:szCs w:val="22"/>
              </w:rPr>
              <w:t>3</w:t>
            </w:r>
          </w:p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Các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 địa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ỉ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uồ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ặn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lại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ếu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hún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cập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ến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í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là </w:t>
            </w:r>
            <w:r>
              <w:rPr>
                <w:spacing w:val="1"/>
                <w:sz w:val="22"/>
                <w:szCs w:val="22"/>
              </w:rPr>
              <w:t>192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1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68</w:t>
            </w:r>
            <w:r>
              <w:rPr>
                <w:spacing w:val="-1"/>
                <w:sz w:val="22"/>
                <w:szCs w:val="22"/>
              </w:rPr>
              <w:t>.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pacing w:val="-1"/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.7</w:t>
            </w:r>
          </w:p>
        </w:tc>
      </w:tr>
    </w:tbl>
    <w:p w:rsidR="00F81C28" w:rsidRDefault="008E4BD0">
      <w:pPr>
        <w:spacing w:line="240" w:lineRule="exact"/>
        <w:ind w:left="580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2</w:t>
      </w:r>
      <w:r>
        <w:rPr>
          <w:b/>
          <w:position w:val="-1"/>
          <w:sz w:val="22"/>
          <w:szCs w:val="22"/>
        </w:rPr>
        <w:t xml:space="preserve">.  </w:t>
      </w:r>
      <w:r>
        <w:rPr>
          <w:b/>
          <w:spacing w:val="28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G</w:t>
      </w:r>
      <w:r>
        <w:rPr>
          <w:b/>
          <w:spacing w:val="1"/>
          <w:position w:val="-1"/>
          <w:sz w:val="22"/>
          <w:szCs w:val="22"/>
          <w:u w:val="thick" w:color="000000"/>
        </w:rPr>
        <w:t>á</w:t>
      </w:r>
      <w:r>
        <w:rPr>
          <w:b/>
          <w:position w:val="-1"/>
          <w:sz w:val="22"/>
          <w:szCs w:val="22"/>
          <w:u w:val="thick" w:color="000000"/>
        </w:rPr>
        <w:t>n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ACL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e</w:t>
      </w:r>
      <w:r>
        <w:rPr>
          <w:b/>
          <w:spacing w:val="2"/>
          <w:position w:val="-1"/>
          <w:sz w:val="22"/>
          <w:szCs w:val="22"/>
          <w:u w:val="thick" w:color="000000"/>
        </w:rPr>
        <w:t>x</w:t>
      </w:r>
      <w:r>
        <w:rPr>
          <w:b/>
          <w:position w:val="-1"/>
          <w:sz w:val="22"/>
          <w:szCs w:val="22"/>
          <w:u w:val="thick" w:color="000000"/>
        </w:rPr>
        <w:t>tended</w:t>
      </w:r>
      <w:r>
        <w:rPr>
          <w:b/>
          <w:spacing w:val="-8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cho</w:t>
      </w:r>
      <w:r>
        <w:rPr>
          <w:b/>
          <w:spacing w:val="-3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m</w:t>
      </w:r>
      <w:r>
        <w:rPr>
          <w:b/>
          <w:spacing w:val="1"/>
          <w:position w:val="-1"/>
          <w:sz w:val="22"/>
          <w:szCs w:val="22"/>
          <w:u w:val="thick" w:color="000000"/>
        </w:rPr>
        <w:t>ộ</w:t>
      </w:r>
      <w:r>
        <w:rPr>
          <w:b/>
          <w:position w:val="-1"/>
          <w:sz w:val="22"/>
          <w:szCs w:val="22"/>
          <w:u w:val="thick" w:color="000000"/>
        </w:rPr>
        <w:t>t</w:t>
      </w:r>
      <w:r>
        <w:rPr>
          <w:b/>
          <w:spacing w:val="-4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interf</w:t>
      </w:r>
      <w:r>
        <w:rPr>
          <w:b/>
          <w:spacing w:val="1"/>
          <w:position w:val="-1"/>
          <w:sz w:val="22"/>
          <w:szCs w:val="22"/>
          <w:u w:val="thick" w:color="000000"/>
        </w:rPr>
        <w:t>ac</w:t>
      </w:r>
      <w:r>
        <w:rPr>
          <w:b/>
          <w:position w:val="-1"/>
          <w:sz w:val="22"/>
          <w:szCs w:val="22"/>
          <w:u w:val="thick" w:color="000000"/>
        </w:rPr>
        <w:t>e</w:t>
      </w:r>
    </w:p>
    <w:p w:rsidR="00F81C28" w:rsidRDefault="00F81C28">
      <w:pPr>
        <w:spacing w:before="3" w:line="120" w:lineRule="exact"/>
        <w:rPr>
          <w:sz w:val="13"/>
          <w:szCs w:val="13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7624F3">
      <w:pPr>
        <w:ind w:left="3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98407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ragraph">
                  <wp:posOffset>-431800</wp:posOffset>
                </wp:positionV>
                <wp:extent cx="5634355" cy="1464310"/>
                <wp:effectExtent l="3810" t="0" r="635" b="0"/>
                <wp:wrapNone/>
                <wp:docPr id="1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4355" cy="146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28"/>
                              <w:gridCol w:w="4428"/>
                            </w:tblGrid>
                            <w:tr w:rsidR="00D42320">
                              <w:trPr>
                                <w:trHeight w:hRule="exact" w:val="916"/>
                              </w:trPr>
                              <w:tc>
                                <w:tcPr>
                                  <w:tcW w:w="4428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D42320" w:rsidRDefault="00D42320">
                                  <w:pPr>
                                    <w:spacing w:line="240" w:lineRule="exact"/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ou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ter(c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on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)#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interf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ce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f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stether</w:t>
                                  </w:r>
                                  <w:r>
                                    <w:rPr>
                                      <w:b/>
                                      <w:spacing w:val="2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et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/0</w:t>
                                  </w:r>
                                </w:p>
                              </w:tc>
                              <w:tc>
                                <w:tcPr>
                                  <w:tcW w:w="4428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D42320" w:rsidRDefault="00D42320">
                                  <w:pPr>
                                    <w:spacing w:line="240" w:lineRule="exact"/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>u</w:t>
                                  </w:r>
                                  <w:r>
                                    <w:rPr>
                                      <w:spacing w:val="2"/>
                                      <w:sz w:val="22"/>
                                      <w:szCs w:val="22"/>
                                    </w:rPr>
                                    <w:t>y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ển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cấu</w:t>
                                  </w:r>
                                  <w:r>
                                    <w:rPr>
                                      <w:spacing w:val="54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ì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pacing w:val="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v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ào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ế</w:t>
                                  </w:r>
                                  <w:r>
                                    <w:rPr>
                                      <w:spacing w:val="54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đ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ộ</w:t>
                                  </w:r>
                                  <w:r>
                                    <w:rPr>
                                      <w:spacing w:val="54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terface</w:t>
                                  </w:r>
                                </w:p>
                                <w:p w:rsidR="00D42320" w:rsidRDefault="00D42320">
                                  <w:pPr>
                                    <w:spacing w:before="1" w:line="200" w:lineRule="exact"/>
                                  </w:pPr>
                                </w:p>
                                <w:p w:rsidR="00D42320" w:rsidRDefault="00D42320">
                                  <w:pPr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fa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/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 w:rsidR="00D42320">
                              <w:trPr>
                                <w:trHeight w:hRule="exact" w:val="1369"/>
                              </w:trPr>
                              <w:tc>
                                <w:tcPr>
                                  <w:tcW w:w="4428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D42320" w:rsidRDefault="00D42320">
                                  <w:pPr>
                                    <w:spacing w:line="240" w:lineRule="exact"/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ou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ter(c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on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fig-if)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#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ccess-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4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</w:p>
                                <w:p w:rsidR="00D42320" w:rsidRDefault="00D42320">
                                  <w:pPr>
                                    <w:spacing w:before="2" w:line="200" w:lineRule="exact"/>
                                  </w:pPr>
                                </w:p>
                                <w:p w:rsidR="00D42320" w:rsidRDefault="00D42320">
                                  <w:pPr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1"/>
                                      <w:sz w:val="22"/>
                                      <w:szCs w:val="22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ut</w:t>
                                  </w:r>
                                </w:p>
                              </w:tc>
                              <w:tc>
                                <w:tcPr>
                                  <w:tcW w:w="4428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D42320" w:rsidRDefault="00D42320">
                                  <w:pPr>
                                    <w:spacing w:line="240" w:lineRule="exact"/>
                                    <w:ind w:left="102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Đ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ồn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spacing w:val="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ời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án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ACL</w:t>
                                  </w:r>
                                  <w:r>
                                    <w:rPr>
                                      <w:spacing w:val="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11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  <w:r>
                                    <w:rPr>
                                      <w:spacing w:val="52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v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ào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terface</w:t>
                                  </w:r>
                                </w:p>
                                <w:p w:rsidR="00D42320" w:rsidRDefault="00D42320">
                                  <w:pPr>
                                    <w:spacing w:before="1" w:line="200" w:lineRule="exact"/>
                                  </w:pPr>
                                </w:p>
                                <w:p w:rsidR="00D42320" w:rsidRDefault="00D42320">
                                  <w:pPr>
                                    <w:spacing w:line="429" w:lineRule="auto"/>
                                    <w:ind w:left="103" w:right="625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eo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iều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>o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u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t.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ữ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gó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52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tin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 xml:space="preserve"> đ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5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ra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k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>h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ỏ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 i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terface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fa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0/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sẽ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đ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ược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k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iểm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a.</w:t>
                                  </w:r>
                                </w:p>
                              </w:tc>
                            </w:tr>
                          </w:tbl>
                          <w:p w:rsidR="00D42320" w:rsidRDefault="00D4232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1" o:spid="_x0000_s1026" type="#_x0000_t202" style="position:absolute;left:0;text-align:left;margin-left:66.3pt;margin-top:-34pt;width:443.65pt;height:115.3pt;z-index:-180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28"/>
                        <w:gridCol w:w="4428"/>
                      </w:tblGrid>
                      <w:tr w:rsidR="00D42320">
                        <w:trPr>
                          <w:trHeight w:hRule="exact" w:val="916"/>
                        </w:trPr>
                        <w:tc>
                          <w:tcPr>
                            <w:tcW w:w="4428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D42320" w:rsidRDefault="00D42320">
                            <w:pPr>
                              <w:spacing w:line="240" w:lineRule="exact"/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ou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ter(c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on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fi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)#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interf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ce</w:t>
                            </w:r>
                            <w:r>
                              <w:rPr>
                                <w:b/>
                                <w:spacing w:val="-18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stether</w:t>
                            </w:r>
                            <w:r>
                              <w:rPr>
                                <w:b/>
                                <w:spacing w:val="2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et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/0</w:t>
                            </w:r>
                          </w:p>
                        </w:tc>
                        <w:tc>
                          <w:tcPr>
                            <w:tcW w:w="4428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D42320" w:rsidRDefault="00D42320">
                            <w:pPr>
                              <w:spacing w:line="240" w:lineRule="exact"/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ển</w:t>
                            </w:r>
                            <w:r>
                              <w:rPr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cấu</w:t>
                            </w:r>
                            <w:r>
                              <w:rPr>
                                <w:spacing w:val="5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ì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pacing w:val="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v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ào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ế</w:t>
                            </w:r>
                            <w:r>
                              <w:rPr>
                                <w:spacing w:val="5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đ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ộ</w:t>
                            </w:r>
                            <w:r>
                              <w:rPr>
                                <w:spacing w:val="5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terface</w:t>
                            </w:r>
                          </w:p>
                          <w:p w:rsidR="00D42320" w:rsidRDefault="00D42320">
                            <w:pPr>
                              <w:spacing w:before="1" w:line="200" w:lineRule="exact"/>
                            </w:pPr>
                          </w:p>
                          <w:p w:rsidR="00D42320" w:rsidRDefault="00D42320">
                            <w:pPr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fa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0.</w:t>
                            </w:r>
                          </w:p>
                        </w:tc>
                      </w:tr>
                      <w:tr w:rsidR="00D42320">
                        <w:trPr>
                          <w:trHeight w:hRule="exact" w:val="1369"/>
                        </w:trPr>
                        <w:tc>
                          <w:tcPr>
                            <w:tcW w:w="4428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D42320" w:rsidRDefault="00D42320">
                            <w:pPr>
                              <w:spacing w:line="240" w:lineRule="exact"/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ou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ter(c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on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fig-if)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ip</w:t>
                            </w:r>
                            <w:r>
                              <w:rPr>
                                <w:b/>
                                <w:spacing w:val="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ccess-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4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b/>
                                <w:spacing w:val="-1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  <w:p w:rsidR="00D42320" w:rsidRDefault="00D42320">
                            <w:pPr>
                              <w:spacing w:before="2" w:line="200" w:lineRule="exact"/>
                            </w:pPr>
                          </w:p>
                          <w:p w:rsidR="00D42320" w:rsidRDefault="00D42320">
                            <w:pPr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spacing w:val="1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ut</w:t>
                            </w:r>
                          </w:p>
                        </w:tc>
                        <w:tc>
                          <w:tcPr>
                            <w:tcW w:w="4428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D42320" w:rsidRDefault="00D42320">
                            <w:pPr>
                              <w:spacing w:line="240" w:lineRule="exact"/>
                              <w:ind w:left="102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Đ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ồn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spacing w:val="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ời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án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ACL</w:t>
                            </w:r>
                            <w:r>
                              <w:rPr>
                                <w:spacing w:val="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spacing w:val="52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v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ào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terface</w:t>
                            </w:r>
                          </w:p>
                          <w:p w:rsidR="00D42320" w:rsidRDefault="00D42320">
                            <w:pPr>
                              <w:spacing w:before="1" w:line="200" w:lineRule="exact"/>
                            </w:pPr>
                          </w:p>
                          <w:p w:rsidR="00D42320" w:rsidRDefault="00D42320">
                            <w:pPr>
                              <w:spacing w:line="429" w:lineRule="auto"/>
                              <w:ind w:left="103" w:right="625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eo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iều</w:t>
                            </w:r>
                            <w:r>
                              <w:rPr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u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t.</w:t>
                            </w:r>
                            <w:r>
                              <w:rPr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ữ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gó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spacing w:val="52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tin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 xml:space="preserve"> đ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spacing w:val="5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ra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ỏ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 i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terface</w:t>
                            </w:r>
                            <w:r>
                              <w:rPr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fa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0/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sẽ</w:t>
                            </w:r>
                            <w:r>
                              <w:rPr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đ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ược</w:t>
                            </w:r>
                            <w:r>
                              <w:rPr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k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iểm</w:t>
                            </w:r>
                            <w:r>
                              <w:rPr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a.</w:t>
                            </w:r>
                          </w:p>
                        </w:tc>
                      </w:tr>
                    </w:tbl>
                    <w:p w:rsidR="00D42320" w:rsidRDefault="00D42320"/>
                  </w:txbxContent>
                </v:textbox>
                <w10:wrap anchorx="page"/>
              </v:shape>
            </w:pict>
          </mc:Fallback>
        </mc:AlternateConten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F81C28">
      <w:pPr>
        <w:ind w:left="430"/>
      </w:pPr>
    </w:p>
    <w:p w:rsidR="00D42320" w:rsidRDefault="00D42320">
      <w:pPr>
        <w:ind w:left="430"/>
      </w:pPr>
    </w:p>
    <w:p w:rsidR="00D42320" w:rsidRDefault="00D42320">
      <w:pPr>
        <w:ind w:left="430"/>
      </w:pPr>
    </w:p>
    <w:p w:rsidR="00D42320" w:rsidRDefault="00D42320">
      <w:pPr>
        <w:ind w:left="430"/>
      </w:pPr>
    </w:p>
    <w:p w:rsidR="00D42320" w:rsidRDefault="00D42320">
      <w:pPr>
        <w:ind w:left="430"/>
      </w:pPr>
    </w:p>
    <w:p w:rsidR="00D42320" w:rsidRDefault="00D42320">
      <w:pPr>
        <w:ind w:left="430"/>
      </w:pPr>
    </w:p>
    <w:p w:rsidR="00D42320" w:rsidRDefault="00D42320">
      <w:pPr>
        <w:ind w:left="430"/>
      </w:pPr>
      <w:bookmarkStart w:id="0" w:name="_GoBack"/>
      <w:bookmarkEnd w:id="0"/>
    </w:p>
    <w:sectPr w:rsidR="00D42320" w:rsidSect="007624F3">
      <w:headerReference w:type="default" r:id="rId23"/>
      <w:footerReference w:type="default" r:id="rId24"/>
      <w:pgSz w:w="12240" w:h="15840"/>
      <w:pgMar w:top="1500" w:right="1440" w:bottom="280" w:left="12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BD5" w:rsidRDefault="00CE3BD5">
      <w:r>
        <w:separator/>
      </w:r>
    </w:p>
  </w:endnote>
  <w:endnote w:type="continuationSeparator" w:id="0">
    <w:p w:rsidR="00CE3BD5" w:rsidRDefault="00CE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BD5" w:rsidRDefault="00CE3BD5">
      <w:r>
        <w:separator/>
      </w:r>
    </w:p>
  </w:footnote>
  <w:footnote w:type="continuationSeparator" w:id="0">
    <w:p w:rsidR="00CE3BD5" w:rsidRDefault="00CE3B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0E7722"/>
    <w:rsid w:val="001674F2"/>
    <w:rsid w:val="001D157D"/>
    <w:rsid w:val="001F186C"/>
    <w:rsid w:val="00220AD6"/>
    <w:rsid w:val="003174AA"/>
    <w:rsid w:val="0032381D"/>
    <w:rsid w:val="004B2CB0"/>
    <w:rsid w:val="005A0CE7"/>
    <w:rsid w:val="007624F3"/>
    <w:rsid w:val="008670BA"/>
    <w:rsid w:val="008E4BD0"/>
    <w:rsid w:val="009C0C33"/>
    <w:rsid w:val="009F37AF"/>
    <w:rsid w:val="00B2483E"/>
    <w:rsid w:val="00B761AF"/>
    <w:rsid w:val="00CE3BD5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3B2FF-E086-49D8-9FB8-BEAF3E485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2015-01-09T08:23:00Z</dcterms:created>
  <dcterms:modified xsi:type="dcterms:W3CDTF">2015-01-09T08:23:00Z</dcterms:modified>
</cp:coreProperties>
</file>