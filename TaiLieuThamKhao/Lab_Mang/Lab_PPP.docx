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footer7.xml" ContentType="application/vnd.openxmlformats-officedocument.wordprocessingml.foot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1C28" w:rsidRDefault="008E4BD0">
      <w:pPr>
        <w:spacing w:before="8"/>
        <w:ind w:left="2213"/>
        <w:rPr>
          <w:sz w:val="40"/>
          <w:szCs w:val="40"/>
        </w:rPr>
      </w:pPr>
      <w:bookmarkStart w:id="0" w:name="_GoBack"/>
      <w:bookmarkEnd w:id="0"/>
      <w:r>
        <w:rPr>
          <w:b/>
          <w:color w:val="FF0000"/>
          <w:sz w:val="40"/>
          <w:szCs w:val="40"/>
        </w:rPr>
        <w:t>C</w:t>
      </w:r>
      <w:r>
        <w:rPr>
          <w:b/>
          <w:color w:val="FF0000"/>
          <w:spacing w:val="1"/>
          <w:sz w:val="40"/>
          <w:szCs w:val="40"/>
        </w:rPr>
        <w:t>Ấ</w:t>
      </w:r>
      <w:r>
        <w:rPr>
          <w:b/>
          <w:color w:val="FF0000"/>
          <w:sz w:val="40"/>
          <w:szCs w:val="40"/>
        </w:rPr>
        <w:t>U</w:t>
      </w:r>
      <w:r>
        <w:rPr>
          <w:b/>
          <w:color w:val="FF0000"/>
          <w:spacing w:val="-9"/>
          <w:sz w:val="40"/>
          <w:szCs w:val="40"/>
        </w:rPr>
        <w:t xml:space="preserve"> </w:t>
      </w:r>
      <w:r>
        <w:rPr>
          <w:b/>
          <w:color w:val="FF0000"/>
          <w:sz w:val="40"/>
          <w:szCs w:val="40"/>
        </w:rPr>
        <w:t>HÌNH</w:t>
      </w:r>
      <w:r>
        <w:rPr>
          <w:b/>
          <w:color w:val="FF0000"/>
          <w:spacing w:val="-8"/>
          <w:sz w:val="40"/>
          <w:szCs w:val="40"/>
        </w:rPr>
        <w:t xml:space="preserve"> </w:t>
      </w:r>
      <w:r>
        <w:rPr>
          <w:b/>
          <w:color w:val="FF0000"/>
          <w:sz w:val="40"/>
          <w:szCs w:val="40"/>
        </w:rPr>
        <w:t>P</w:t>
      </w:r>
      <w:r>
        <w:rPr>
          <w:b/>
          <w:color w:val="FF0000"/>
          <w:spacing w:val="1"/>
          <w:sz w:val="40"/>
          <w:szCs w:val="40"/>
        </w:rPr>
        <w:t>P</w:t>
      </w:r>
      <w:r>
        <w:rPr>
          <w:b/>
          <w:color w:val="FF0000"/>
          <w:sz w:val="40"/>
          <w:szCs w:val="40"/>
        </w:rPr>
        <w:t xml:space="preserve">P </w:t>
      </w:r>
      <w:r>
        <w:rPr>
          <w:b/>
          <w:color w:val="FF0000"/>
          <w:spacing w:val="1"/>
          <w:sz w:val="40"/>
          <w:szCs w:val="40"/>
        </w:rPr>
        <w:t>P</w:t>
      </w:r>
      <w:r>
        <w:rPr>
          <w:b/>
          <w:color w:val="FF0000"/>
          <w:sz w:val="40"/>
          <w:szCs w:val="40"/>
        </w:rPr>
        <w:t>AP</w:t>
      </w:r>
      <w:r>
        <w:rPr>
          <w:b/>
          <w:color w:val="FF0000"/>
          <w:spacing w:val="-5"/>
          <w:sz w:val="40"/>
          <w:szCs w:val="40"/>
        </w:rPr>
        <w:t xml:space="preserve"> </w:t>
      </w:r>
      <w:r>
        <w:rPr>
          <w:b/>
          <w:color w:val="FF0000"/>
          <w:spacing w:val="1"/>
          <w:sz w:val="40"/>
          <w:szCs w:val="40"/>
        </w:rPr>
        <w:t>V</w:t>
      </w:r>
      <w:r>
        <w:rPr>
          <w:b/>
          <w:color w:val="FF0000"/>
          <w:sz w:val="40"/>
          <w:szCs w:val="40"/>
        </w:rPr>
        <w:t>À</w:t>
      </w:r>
      <w:r>
        <w:rPr>
          <w:b/>
          <w:color w:val="FF0000"/>
          <w:spacing w:val="-6"/>
          <w:sz w:val="40"/>
          <w:szCs w:val="40"/>
        </w:rPr>
        <w:t xml:space="preserve"> </w:t>
      </w:r>
      <w:r>
        <w:rPr>
          <w:b/>
          <w:color w:val="FF0000"/>
          <w:sz w:val="40"/>
          <w:szCs w:val="40"/>
        </w:rPr>
        <w:t>C</w:t>
      </w:r>
      <w:r>
        <w:rPr>
          <w:b/>
          <w:color w:val="FF0000"/>
          <w:spacing w:val="1"/>
          <w:sz w:val="40"/>
          <w:szCs w:val="40"/>
        </w:rPr>
        <w:t>HA</w:t>
      </w:r>
      <w:r>
        <w:rPr>
          <w:b/>
          <w:color w:val="FF0000"/>
          <w:sz w:val="40"/>
          <w:szCs w:val="40"/>
        </w:rPr>
        <w:t>P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206"/>
        <w:rPr>
          <w:sz w:val="24"/>
          <w:szCs w:val="24"/>
        </w:rPr>
      </w:pPr>
      <w:r>
        <w:rPr>
          <w:b/>
          <w:sz w:val="24"/>
          <w:szCs w:val="24"/>
        </w:rPr>
        <w:t xml:space="preserve">I.      </w:t>
      </w:r>
      <w:r>
        <w:rPr>
          <w:b/>
          <w:sz w:val="24"/>
          <w:szCs w:val="24"/>
          <w:u w:val="thick" w:color="000000"/>
        </w:rPr>
        <w:t>Gi</w:t>
      </w:r>
      <w:r>
        <w:rPr>
          <w:b/>
          <w:spacing w:val="-1"/>
          <w:sz w:val="24"/>
          <w:szCs w:val="24"/>
          <w:u w:val="thick" w:color="000000"/>
        </w:rPr>
        <w:t>ớ</w:t>
      </w:r>
      <w:r>
        <w:rPr>
          <w:b/>
          <w:sz w:val="24"/>
          <w:szCs w:val="24"/>
          <w:u w:val="thick" w:color="000000"/>
        </w:rPr>
        <w:t>i thiệu</w:t>
      </w:r>
      <w:r>
        <w:rPr>
          <w:b/>
          <w:spacing w:val="-1"/>
          <w:sz w:val="24"/>
          <w:szCs w:val="24"/>
          <w:u w:val="thick" w:color="000000"/>
        </w:rPr>
        <w:t xml:space="preserve"> </w:t>
      </w:r>
      <w:r>
        <w:rPr>
          <w:b/>
          <w:sz w:val="24"/>
          <w:szCs w:val="24"/>
          <w:u w:val="thick" w:color="000000"/>
        </w:rPr>
        <w:t>:</w:t>
      </w:r>
    </w:p>
    <w:p w:rsidR="00F81C28" w:rsidRDefault="008E4BD0">
      <w:pPr>
        <w:spacing w:before="1" w:line="260" w:lineRule="exact"/>
        <w:ind w:left="360" w:right="78" w:firstLine="720"/>
        <w:jc w:val="both"/>
        <w:rPr>
          <w:sz w:val="24"/>
          <w:szCs w:val="24"/>
        </w:rPr>
      </w:pPr>
      <w:r>
        <w:rPr>
          <w:sz w:val="24"/>
          <w:szCs w:val="24"/>
        </w:rPr>
        <w:t>PPP (</w:t>
      </w:r>
      <w:r>
        <w:rPr>
          <w:i/>
          <w:sz w:val="24"/>
          <w:szCs w:val="24"/>
        </w:rPr>
        <w:t>Point-</w:t>
      </w:r>
      <w:r>
        <w:rPr>
          <w:i/>
          <w:spacing w:val="-1"/>
          <w:sz w:val="24"/>
          <w:szCs w:val="24"/>
        </w:rPr>
        <w:t>t</w:t>
      </w:r>
      <w:r>
        <w:rPr>
          <w:i/>
          <w:sz w:val="24"/>
          <w:szCs w:val="24"/>
        </w:rPr>
        <w:t>o-Point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Pro</w:t>
      </w:r>
      <w:r>
        <w:rPr>
          <w:i/>
          <w:spacing w:val="-1"/>
          <w:sz w:val="24"/>
          <w:szCs w:val="24"/>
        </w:rPr>
        <w:t>t</w:t>
      </w:r>
      <w:r>
        <w:rPr>
          <w:i/>
          <w:sz w:val="24"/>
          <w:szCs w:val="24"/>
        </w:rPr>
        <w:t>ocol</w:t>
      </w:r>
      <w:r>
        <w:rPr>
          <w:sz w:val="24"/>
          <w:szCs w:val="24"/>
        </w:rPr>
        <w:t>)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à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o thức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đóng gói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được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ử dụng để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thực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hiện kết nối trong 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ạng 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 xml:space="preserve">AN.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P  bao  g</w:t>
      </w:r>
      <w:r>
        <w:rPr>
          <w:spacing w:val="1"/>
          <w:sz w:val="24"/>
          <w:szCs w:val="24"/>
        </w:rPr>
        <w:t>ồ</w:t>
      </w:r>
      <w:r>
        <w:rPr>
          <w:sz w:val="24"/>
          <w:szCs w:val="24"/>
        </w:rPr>
        <w:t>m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 xml:space="preserve">LCP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(Link  Control  Protoco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 xml:space="preserve">)  và  NCP  </w:t>
      </w:r>
      <w:r>
        <w:rPr>
          <w:spacing w:val="2"/>
          <w:sz w:val="24"/>
          <w:szCs w:val="24"/>
        </w:rPr>
        <w:t>(</w:t>
      </w:r>
      <w:r>
        <w:rPr>
          <w:sz w:val="24"/>
          <w:szCs w:val="24"/>
        </w:rPr>
        <w:t>Network  Control Protoco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).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CP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được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dùng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để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thi</w:t>
      </w:r>
      <w:r>
        <w:rPr>
          <w:spacing w:val="-1"/>
          <w:sz w:val="24"/>
          <w:szCs w:val="24"/>
        </w:rPr>
        <w:t>ế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ập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kết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nối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oint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to-p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NCP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dùng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để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cấu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hình cho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các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ao thức lớp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ạng khác nh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u.</w:t>
      </w:r>
    </w:p>
    <w:p w:rsidR="00F81C28" w:rsidRDefault="00F81C28">
      <w:pPr>
        <w:spacing w:before="7" w:line="180" w:lineRule="exact"/>
        <w:rPr>
          <w:sz w:val="19"/>
          <w:szCs w:val="19"/>
        </w:rPr>
      </w:pPr>
    </w:p>
    <w:p w:rsidR="00F81C28" w:rsidRDefault="008E4BD0">
      <w:pPr>
        <w:spacing w:line="413" w:lineRule="auto"/>
        <w:ind w:left="1800" w:right="3435" w:hanging="720"/>
        <w:rPr>
          <w:sz w:val="24"/>
          <w:szCs w:val="24"/>
        </w:rPr>
      </w:pPr>
      <w:r>
        <w:rPr>
          <w:sz w:val="24"/>
          <w:szCs w:val="24"/>
        </w:rPr>
        <w:t>PPP có thể được cấu hì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 xml:space="preserve">h trên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ác 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ter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 v</w:t>
      </w:r>
      <w:r>
        <w:rPr>
          <w:spacing w:val="-1"/>
          <w:sz w:val="24"/>
          <w:szCs w:val="24"/>
        </w:rPr>
        <w:t>ậ</w:t>
      </w:r>
      <w:r>
        <w:rPr>
          <w:sz w:val="24"/>
          <w:szCs w:val="24"/>
        </w:rPr>
        <w:t xml:space="preserve">t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ý sau : Asynchronous ser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al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: c</w:t>
      </w:r>
      <w:r>
        <w:rPr>
          <w:spacing w:val="-1"/>
          <w:sz w:val="24"/>
          <w:szCs w:val="24"/>
        </w:rPr>
        <w:t>ồ</w:t>
      </w:r>
      <w:r>
        <w:rPr>
          <w:sz w:val="24"/>
          <w:szCs w:val="24"/>
        </w:rPr>
        <w:t>ng 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b</w:t>
      </w:r>
      <w:r>
        <w:rPr>
          <w:spacing w:val="-1"/>
          <w:sz w:val="24"/>
          <w:szCs w:val="24"/>
        </w:rPr>
        <w:t>ấ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đồng bộ Synchronous ser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al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: cổ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g 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đồ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g bộ</w:t>
      </w:r>
    </w:p>
    <w:p w:rsidR="00F81C28" w:rsidRDefault="008E4BD0">
      <w:pPr>
        <w:spacing w:before="8"/>
        <w:ind w:left="1800"/>
        <w:rPr>
          <w:sz w:val="24"/>
          <w:szCs w:val="24"/>
        </w:rPr>
      </w:pPr>
      <w:r>
        <w:rPr>
          <w:sz w:val="24"/>
          <w:szCs w:val="24"/>
        </w:rPr>
        <w:t>High-Speed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 (HSSI) :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cổng ser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al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tốc độ cao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800"/>
        <w:rPr>
          <w:sz w:val="24"/>
          <w:szCs w:val="24"/>
        </w:rPr>
      </w:pPr>
      <w:r>
        <w:rPr>
          <w:sz w:val="24"/>
          <w:szCs w:val="24"/>
        </w:rPr>
        <w:t>Integ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ated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ervi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es Dig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tal Network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(ISDN)</w:t>
      </w:r>
    </w:p>
    <w:p w:rsidR="00F81C28" w:rsidRDefault="00F81C28">
      <w:pPr>
        <w:spacing w:line="200" w:lineRule="exact"/>
      </w:pPr>
    </w:p>
    <w:p w:rsidR="00F81C28" w:rsidRDefault="008E4BD0">
      <w:pPr>
        <w:spacing w:line="414" w:lineRule="auto"/>
        <w:ind w:left="1800" w:right="3293" w:hanging="720"/>
        <w:rPr>
          <w:sz w:val="24"/>
          <w:szCs w:val="24"/>
        </w:rPr>
      </w:pPr>
      <w:r>
        <w:rPr>
          <w:sz w:val="24"/>
          <w:szCs w:val="24"/>
        </w:rPr>
        <w:t>Quá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rình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ạ</w:t>
      </w:r>
      <w:r>
        <w:rPr>
          <w:sz w:val="24"/>
          <w:szCs w:val="24"/>
        </w:rPr>
        <w:t>o session c</w:t>
      </w:r>
      <w:r>
        <w:rPr>
          <w:spacing w:val="-1"/>
          <w:sz w:val="24"/>
          <w:szCs w:val="24"/>
        </w:rPr>
        <w:t>ủ</w:t>
      </w:r>
      <w:r>
        <w:rPr>
          <w:sz w:val="24"/>
          <w:szCs w:val="24"/>
        </w:rPr>
        <w:t>a PPP g</w:t>
      </w:r>
      <w:r>
        <w:rPr>
          <w:spacing w:val="1"/>
          <w:sz w:val="24"/>
          <w:szCs w:val="24"/>
        </w:rPr>
        <w:t>ồ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ba giai đ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ạn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(phase</w:t>
      </w:r>
      <w:r>
        <w:rPr>
          <w:spacing w:val="-1"/>
          <w:sz w:val="24"/>
          <w:szCs w:val="24"/>
        </w:rPr>
        <w:t>)</w:t>
      </w:r>
      <w:r>
        <w:rPr>
          <w:sz w:val="24"/>
          <w:szCs w:val="24"/>
        </w:rPr>
        <w:t>: Link-e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tab</w:t>
      </w:r>
      <w:r>
        <w:rPr>
          <w:spacing w:val="-1"/>
          <w:sz w:val="24"/>
          <w:szCs w:val="24"/>
        </w:rPr>
        <w:t>li</w:t>
      </w:r>
      <w:r>
        <w:rPr>
          <w:sz w:val="24"/>
          <w:szCs w:val="24"/>
        </w:rPr>
        <w:t>sh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ent phase</w:t>
      </w:r>
    </w:p>
    <w:p w:rsidR="00F81C28" w:rsidRDefault="008E4BD0">
      <w:pPr>
        <w:spacing w:before="6" w:line="414" w:lineRule="auto"/>
        <w:ind w:left="1800" w:right="4911"/>
        <w:rPr>
          <w:sz w:val="24"/>
          <w:szCs w:val="24"/>
        </w:rPr>
      </w:pPr>
      <w:r>
        <w:rPr>
          <w:sz w:val="24"/>
          <w:szCs w:val="24"/>
        </w:rPr>
        <w:t>Authenti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at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on phase (t</w:t>
      </w:r>
      <w:r>
        <w:rPr>
          <w:spacing w:val="-1"/>
          <w:sz w:val="24"/>
          <w:szCs w:val="24"/>
        </w:rPr>
        <w:t>ù</w:t>
      </w:r>
      <w:r>
        <w:rPr>
          <w:sz w:val="24"/>
          <w:szCs w:val="24"/>
        </w:rPr>
        <w:t>y chọn) Network la</w:t>
      </w:r>
      <w:r>
        <w:rPr>
          <w:spacing w:val="-1"/>
          <w:sz w:val="24"/>
          <w:szCs w:val="24"/>
        </w:rPr>
        <w:t>y</w:t>
      </w:r>
      <w:r>
        <w:rPr>
          <w:sz w:val="24"/>
          <w:szCs w:val="24"/>
        </w:rPr>
        <w:t>er prot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 xml:space="preserve">col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hase</w:t>
      </w:r>
    </w:p>
    <w:p w:rsidR="00F81C28" w:rsidRDefault="008E4BD0">
      <w:pPr>
        <w:spacing w:before="7"/>
        <w:ind w:left="360" w:right="78" w:firstLine="720"/>
        <w:jc w:val="both"/>
        <w:rPr>
          <w:sz w:val="24"/>
          <w:szCs w:val="24"/>
        </w:rPr>
      </w:pPr>
      <w:r>
        <w:rPr>
          <w:sz w:val="24"/>
          <w:szCs w:val="24"/>
        </w:rPr>
        <w:t>Tùy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chọn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xác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nhận</w:t>
      </w:r>
      <w:r>
        <w:rPr>
          <w:spacing w:val="3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(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then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ica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ion)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giúp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cho</w:t>
      </w:r>
      <w:r>
        <w:rPr>
          <w:spacing w:val="3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v</w:t>
      </w:r>
      <w:r>
        <w:rPr>
          <w:sz w:val="24"/>
          <w:szCs w:val="24"/>
        </w:rPr>
        <w:t>iệc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quản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lý</w:t>
      </w:r>
      <w:r>
        <w:rPr>
          <w:spacing w:val="3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ạng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dễ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dàng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hơn.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PPP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sử dụng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hai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cách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xác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nhận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là   PAP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i/>
          <w:sz w:val="24"/>
          <w:szCs w:val="24"/>
        </w:rPr>
        <w:t>Password</w:t>
      </w:r>
      <w:r>
        <w:rPr>
          <w:i/>
          <w:spacing w:val="9"/>
          <w:sz w:val="24"/>
          <w:szCs w:val="24"/>
        </w:rPr>
        <w:t xml:space="preserve"> </w:t>
      </w:r>
      <w:r>
        <w:rPr>
          <w:i/>
          <w:sz w:val="24"/>
          <w:szCs w:val="24"/>
        </w:rPr>
        <w:t>Authent</w:t>
      </w:r>
      <w:r>
        <w:rPr>
          <w:i/>
          <w:spacing w:val="-1"/>
          <w:sz w:val="24"/>
          <w:szCs w:val="24"/>
        </w:rPr>
        <w:t>i</w:t>
      </w:r>
      <w:r>
        <w:rPr>
          <w:i/>
          <w:sz w:val="24"/>
          <w:szCs w:val="24"/>
        </w:rPr>
        <w:t>cat</w:t>
      </w:r>
      <w:r>
        <w:rPr>
          <w:i/>
          <w:spacing w:val="-1"/>
          <w:sz w:val="24"/>
          <w:szCs w:val="24"/>
        </w:rPr>
        <w:t>i</w:t>
      </w:r>
      <w:r>
        <w:rPr>
          <w:i/>
          <w:sz w:val="24"/>
          <w:szCs w:val="24"/>
        </w:rPr>
        <w:t>on</w:t>
      </w:r>
      <w:r>
        <w:rPr>
          <w:i/>
          <w:spacing w:val="11"/>
          <w:sz w:val="24"/>
          <w:szCs w:val="24"/>
        </w:rPr>
        <w:t xml:space="preserve"> </w:t>
      </w:r>
      <w:r>
        <w:rPr>
          <w:i/>
          <w:sz w:val="24"/>
          <w:szCs w:val="24"/>
        </w:rPr>
        <w:t>Protoc</w:t>
      </w:r>
      <w:r>
        <w:rPr>
          <w:i/>
          <w:spacing w:val="-1"/>
          <w:sz w:val="24"/>
          <w:szCs w:val="24"/>
        </w:rPr>
        <w:t>ol</w:t>
      </w:r>
      <w:r>
        <w:rPr>
          <w:sz w:val="24"/>
          <w:szCs w:val="24"/>
        </w:rPr>
        <w:t>)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và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CH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i/>
          <w:sz w:val="24"/>
          <w:szCs w:val="24"/>
        </w:rPr>
        <w:t>Challen</w:t>
      </w:r>
      <w:r>
        <w:rPr>
          <w:i/>
          <w:spacing w:val="-1"/>
          <w:sz w:val="24"/>
          <w:szCs w:val="24"/>
        </w:rPr>
        <w:t>g</w:t>
      </w:r>
      <w:r>
        <w:rPr>
          <w:i/>
          <w:sz w:val="24"/>
          <w:szCs w:val="24"/>
        </w:rPr>
        <w:t>e Handshake Authent</w:t>
      </w:r>
      <w:r>
        <w:rPr>
          <w:i/>
          <w:spacing w:val="-1"/>
          <w:sz w:val="24"/>
          <w:szCs w:val="24"/>
        </w:rPr>
        <w:t>i</w:t>
      </w:r>
      <w:r>
        <w:rPr>
          <w:i/>
          <w:sz w:val="24"/>
          <w:szCs w:val="24"/>
        </w:rPr>
        <w:t>cat</w:t>
      </w:r>
      <w:r>
        <w:rPr>
          <w:i/>
          <w:spacing w:val="-1"/>
          <w:sz w:val="24"/>
          <w:szCs w:val="24"/>
        </w:rPr>
        <w:t>i</w:t>
      </w:r>
      <w:r>
        <w:rPr>
          <w:i/>
          <w:sz w:val="24"/>
          <w:szCs w:val="24"/>
        </w:rPr>
        <w:t>on Protoco</w:t>
      </w:r>
      <w:r>
        <w:rPr>
          <w:i/>
          <w:spacing w:val="-1"/>
          <w:sz w:val="24"/>
          <w:szCs w:val="24"/>
        </w:rPr>
        <w:t>l</w:t>
      </w:r>
      <w:r>
        <w:rPr>
          <w:spacing w:val="-1"/>
          <w:sz w:val="24"/>
          <w:szCs w:val="24"/>
        </w:rPr>
        <w:t>).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360" w:right="79" w:firstLine="720"/>
        <w:jc w:val="both"/>
        <w:rPr>
          <w:sz w:val="24"/>
          <w:szCs w:val="24"/>
        </w:rPr>
      </w:pPr>
      <w:r>
        <w:rPr>
          <w:sz w:val="24"/>
          <w:szCs w:val="24"/>
        </w:rPr>
        <w:t>PAP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là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dạng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xác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nhận </w:t>
      </w:r>
      <w:r>
        <w:rPr>
          <w:i/>
          <w:sz w:val="24"/>
          <w:szCs w:val="24"/>
        </w:rPr>
        <w:t>two-way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handshake</w:t>
      </w:r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Sau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khi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tạo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iên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kết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no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đầu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xa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sẽ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gửi usena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và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password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ặp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đi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ặp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>ạ</w:t>
      </w:r>
      <w:r>
        <w:rPr>
          <w:sz w:val="24"/>
          <w:szCs w:val="24"/>
        </w:rPr>
        <w:t>i cho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đến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nhận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được thông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báo chấp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nhận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oặc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từ chối. Password t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ong PAP đ</w:t>
      </w:r>
      <w:r>
        <w:rPr>
          <w:spacing w:val="1"/>
          <w:sz w:val="24"/>
          <w:szCs w:val="24"/>
        </w:rPr>
        <w:t>ư</w:t>
      </w:r>
      <w:r>
        <w:rPr>
          <w:sz w:val="24"/>
          <w:szCs w:val="24"/>
        </w:rPr>
        <w:t xml:space="preserve">ợc gửi đi ở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 xml:space="preserve">ạng </w:t>
      </w:r>
      <w:r>
        <w:rPr>
          <w:i/>
          <w:sz w:val="24"/>
          <w:szCs w:val="24"/>
        </w:rPr>
        <w:t>clear</w:t>
      </w:r>
      <w:r>
        <w:rPr>
          <w:i/>
          <w:spacing w:val="-1"/>
          <w:sz w:val="24"/>
          <w:szCs w:val="24"/>
        </w:rPr>
        <w:t xml:space="preserve"> </w:t>
      </w:r>
      <w:r>
        <w:rPr>
          <w:i/>
          <w:sz w:val="24"/>
          <w:szCs w:val="24"/>
        </w:rPr>
        <w:t>t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 xml:space="preserve">xt </w:t>
      </w:r>
      <w:r>
        <w:rPr>
          <w:sz w:val="24"/>
          <w:szCs w:val="24"/>
        </w:rPr>
        <w:t xml:space="preserve">(không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ã hóa).</w:t>
      </w:r>
    </w:p>
    <w:p w:rsidR="00F81C28" w:rsidRDefault="00F81C28">
      <w:pPr>
        <w:spacing w:line="200" w:lineRule="exact"/>
      </w:pPr>
    </w:p>
    <w:p w:rsidR="00F81C28" w:rsidRDefault="008E4BD0">
      <w:pPr>
        <w:ind w:left="360" w:right="77" w:firstLine="720"/>
        <w:jc w:val="both"/>
        <w:rPr>
          <w:sz w:val="24"/>
          <w:szCs w:val="24"/>
        </w:rPr>
      </w:pPr>
      <w:r>
        <w:rPr>
          <w:sz w:val="24"/>
          <w:szCs w:val="24"/>
        </w:rPr>
        <w:t>CHAP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là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dạng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xác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nhận </w:t>
      </w:r>
      <w:r>
        <w:rPr>
          <w:i/>
          <w:sz w:val="24"/>
          <w:szCs w:val="24"/>
        </w:rPr>
        <w:t>thre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-way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handshake</w:t>
      </w:r>
      <w:r>
        <w:rPr>
          <w:sz w:val="24"/>
          <w:szCs w:val="24"/>
        </w:rPr>
        <w:t>. Sau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khi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tạo liên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ế</w:t>
      </w:r>
      <w:r>
        <w:rPr>
          <w:sz w:val="24"/>
          <w:szCs w:val="24"/>
        </w:rPr>
        <w:t>t,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ro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ter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ẽ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gửi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ông điệp “cha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nge” cho router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đầu xa. Router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đầu xa sẽ gửi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lại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ột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giá trị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được tính t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án dựa trên password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và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thông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điệp “cha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lenge”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cho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Khi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nhận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được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giá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rị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à</w:t>
      </w:r>
      <w:r>
        <w:rPr>
          <w:sz w:val="24"/>
          <w:szCs w:val="24"/>
        </w:rPr>
        <w:t>y,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router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ẽ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kiểm tra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lại xem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có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giống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với</w:t>
      </w:r>
      <w:r>
        <w:rPr>
          <w:spacing w:val="1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iá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ị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của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nó</w:t>
      </w:r>
      <w:r>
        <w:rPr>
          <w:spacing w:val="11"/>
          <w:sz w:val="24"/>
          <w:szCs w:val="24"/>
        </w:rPr>
        <w:t xml:space="preserve"> </w:t>
      </w:r>
      <w:r>
        <w:rPr>
          <w:spacing w:val="-22"/>
          <w:sz w:val="24"/>
          <w:szCs w:val="24"/>
        </w:rPr>
        <w:t>đ</w:t>
      </w:r>
      <w:r>
        <w:rPr>
          <w:sz w:val="24"/>
          <w:szCs w:val="24"/>
        </w:rPr>
        <w:t>ã</w:t>
      </w:r>
      <w:r>
        <w:rPr>
          <w:spacing w:val="3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tí</w:t>
      </w:r>
      <w:r>
        <w:rPr>
          <w:sz w:val="24"/>
          <w:szCs w:val="24"/>
        </w:rPr>
        <w:t>nh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hay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khô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g.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Nếu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đúng,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22"/>
          <w:sz w:val="24"/>
          <w:szCs w:val="24"/>
        </w:rPr>
        <w:t>h</w:t>
      </w:r>
      <w:r>
        <w:rPr>
          <w:sz w:val="24"/>
          <w:szCs w:val="24"/>
        </w:rPr>
        <w:t>ì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rou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1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x</w:t>
      </w:r>
      <w:r>
        <w:rPr>
          <w:sz w:val="24"/>
          <w:szCs w:val="24"/>
        </w:rPr>
        <w:t>em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-38"/>
          <w:sz w:val="24"/>
          <w:szCs w:val="24"/>
        </w:rPr>
        <w:t xml:space="preserve"> </w:t>
      </w:r>
      <w:r>
        <w:rPr>
          <w:sz w:val="24"/>
          <w:szCs w:val="24"/>
        </w:rPr>
        <w:t>ủi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xác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nhận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 xml:space="preserve">đúng và kết nối </w:t>
      </w:r>
      <w:r>
        <w:rPr>
          <w:spacing w:val="-1"/>
          <w:sz w:val="24"/>
          <w:szCs w:val="24"/>
        </w:rPr>
        <w:t>đ</w:t>
      </w:r>
      <w:r>
        <w:rPr>
          <w:sz w:val="24"/>
          <w:szCs w:val="24"/>
        </w:rPr>
        <w:t>ược thi</w:t>
      </w:r>
      <w:r>
        <w:rPr>
          <w:spacing w:val="-1"/>
          <w:sz w:val="24"/>
          <w:szCs w:val="24"/>
        </w:rPr>
        <w:t>ế</w:t>
      </w:r>
      <w:r>
        <w:rPr>
          <w:sz w:val="24"/>
          <w:szCs w:val="24"/>
        </w:rPr>
        <w:t>t lậ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; ngược l</w:t>
      </w:r>
      <w:r>
        <w:rPr>
          <w:spacing w:val="-1"/>
          <w:sz w:val="24"/>
          <w:szCs w:val="24"/>
        </w:rPr>
        <w:t>ạ</w:t>
      </w:r>
      <w:r>
        <w:rPr>
          <w:sz w:val="24"/>
          <w:szCs w:val="24"/>
        </w:rPr>
        <w:t>i,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kết nối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ẽ bị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ngắt ngay </w:t>
      </w:r>
      <w:r>
        <w:rPr>
          <w:spacing w:val="-1"/>
          <w:sz w:val="24"/>
          <w:szCs w:val="24"/>
        </w:rPr>
        <w:t>lặ</w:t>
      </w:r>
      <w:r>
        <w:rPr>
          <w:sz w:val="24"/>
          <w:szCs w:val="24"/>
        </w:rPr>
        <w:t>p tức.</w:t>
      </w:r>
    </w:p>
    <w:p w:rsidR="00F81C28" w:rsidRDefault="00F81C28">
      <w:pPr>
        <w:spacing w:before="2" w:line="200" w:lineRule="exact"/>
      </w:pPr>
    </w:p>
    <w:p w:rsidR="00F81C28" w:rsidRDefault="008E4BD0">
      <w:pPr>
        <w:ind w:left="113"/>
        <w:rPr>
          <w:sz w:val="24"/>
          <w:szCs w:val="24"/>
        </w:rPr>
      </w:pPr>
      <w:r>
        <w:rPr>
          <w:b/>
          <w:sz w:val="24"/>
          <w:szCs w:val="24"/>
        </w:rPr>
        <w:t xml:space="preserve">II.      </w:t>
      </w:r>
      <w:r>
        <w:rPr>
          <w:b/>
          <w:sz w:val="24"/>
          <w:szCs w:val="24"/>
          <w:u w:val="thick" w:color="000000"/>
        </w:rPr>
        <w:t>Các câu lệnh sử</w:t>
      </w:r>
      <w:r>
        <w:rPr>
          <w:b/>
          <w:spacing w:val="-77"/>
          <w:sz w:val="24"/>
          <w:szCs w:val="24"/>
          <w:u w:val="thick" w:color="000000"/>
        </w:rPr>
        <w:t xml:space="preserve"> </w:t>
      </w:r>
      <w:r>
        <w:rPr>
          <w:b/>
          <w:sz w:val="24"/>
          <w:szCs w:val="24"/>
          <w:u w:val="thick" w:color="000000"/>
        </w:rPr>
        <w:t>dụng trong bài l</w:t>
      </w:r>
      <w:r>
        <w:rPr>
          <w:b/>
          <w:spacing w:val="-1"/>
          <w:sz w:val="24"/>
          <w:szCs w:val="24"/>
          <w:u w:val="thick" w:color="000000"/>
        </w:rPr>
        <w:t>a</w:t>
      </w:r>
      <w:r>
        <w:rPr>
          <w:b/>
          <w:sz w:val="24"/>
          <w:szCs w:val="24"/>
          <w:u w:val="thick" w:color="000000"/>
        </w:rPr>
        <w:t>b :</w:t>
      </w:r>
    </w:p>
    <w:p w:rsidR="00F81C28" w:rsidRDefault="008E4BD0">
      <w:pPr>
        <w:spacing w:line="280" w:lineRule="exact"/>
        <w:ind w:left="720"/>
        <w:rPr>
          <w:sz w:val="24"/>
          <w:szCs w:val="24"/>
        </w:rPr>
      </w:pPr>
      <w:r>
        <w:rPr>
          <w:rFonts w:ascii="Symbol" w:eastAsia="Symbol" w:hAnsi="Symbol" w:cs="Symbol"/>
          <w:w w:val="76"/>
          <w:position w:val="-1"/>
          <w:sz w:val="24"/>
          <w:szCs w:val="24"/>
        </w:rPr>
        <w:t></w:t>
      </w:r>
      <w:r>
        <w:rPr>
          <w:w w:val="76"/>
          <w:position w:val="-1"/>
          <w:sz w:val="24"/>
          <w:szCs w:val="24"/>
        </w:rPr>
        <w:t xml:space="preserve">    </w:t>
      </w:r>
      <w:r>
        <w:rPr>
          <w:spacing w:val="22"/>
          <w:w w:val="76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 xml:space="preserve">username </w:t>
      </w:r>
      <w:r>
        <w:rPr>
          <w:i/>
          <w:spacing w:val="-1"/>
          <w:position w:val="-1"/>
          <w:sz w:val="24"/>
          <w:szCs w:val="24"/>
        </w:rPr>
        <w:t>n</w:t>
      </w:r>
      <w:r>
        <w:rPr>
          <w:i/>
          <w:position w:val="-1"/>
          <w:sz w:val="24"/>
          <w:szCs w:val="24"/>
        </w:rPr>
        <w:t xml:space="preserve">ame </w:t>
      </w:r>
      <w:r>
        <w:rPr>
          <w:b/>
          <w:position w:val="-1"/>
          <w:sz w:val="24"/>
          <w:szCs w:val="24"/>
        </w:rPr>
        <w:t>pass</w:t>
      </w:r>
      <w:r>
        <w:rPr>
          <w:b/>
          <w:spacing w:val="-2"/>
          <w:position w:val="-1"/>
          <w:sz w:val="24"/>
          <w:szCs w:val="24"/>
        </w:rPr>
        <w:t>w</w:t>
      </w:r>
      <w:r>
        <w:rPr>
          <w:b/>
          <w:spacing w:val="1"/>
          <w:position w:val="-1"/>
          <w:sz w:val="24"/>
          <w:szCs w:val="24"/>
        </w:rPr>
        <w:t>o</w:t>
      </w:r>
      <w:r>
        <w:rPr>
          <w:b/>
          <w:position w:val="-1"/>
          <w:sz w:val="24"/>
          <w:szCs w:val="24"/>
        </w:rPr>
        <w:t xml:space="preserve">rd </w:t>
      </w:r>
      <w:r>
        <w:rPr>
          <w:i/>
          <w:position w:val="-1"/>
          <w:sz w:val="24"/>
          <w:szCs w:val="24"/>
        </w:rPr>
        <w:t>password</w:t>
      </w:r>
    </w:p>
    <w:p w:rsidR="00F81C28" w:rsidRDefault="008E4BD0">
      <w:pPr>
        <w:spacing w:line="260" w:lineRule="exact"/>
        <w:ind w:left="1080"/>
        <w:rPr>
          <w:sz w:val="24"/>
          <w:szCs w:val="24"/>
        </w:rPr>
      </w:pPr>
      <w:r>
        <w:rPr>
          <w:sz w:val="24"/>
          <w:szCs w:val="24"/>
        </w:rPr>
        <w:t>Cấu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hình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tên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và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password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cho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và</w:t>
      </w:r>
      <w:r>
        <w:rPr>
          <w:spacing w:val="1"/>
          <w:sz w:val="24"/>
          <w:szCs w:val="24"/>
        </w:rPr>
        <w:t xml:space="preserve"> P</w:t>
      </w:r>
      <w:r>
        <w:rPr>
          <w:sz w:val="24"/>
          <w:szCs w:val="24"/>
        </w:rPr>
        <w:t>AP.</w:t>
      </w:r>
      <w:r>
        <w:rPr>
          <w:spacing w:val="1"/>
          <w:sz w:val="24"/>
          <w:szCs w:val="24"/>
        </w:rPr>
        <w:t xml:space="preserve"> T</w:t>
      </w:r>
      <w:r>
        <w:rPr>
          <w:sz w:val="24"/>
          <w:szCs w:val="24"/>
        </w:rPr>
        <w:t>ên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và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password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này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phải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giống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với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router</w:t>
      </w:r>
    </w:p>
    <w:p w:rsidR="00F81C28" w:rsidRDefault="008E4BD0">
      <w:pPr>
        <w:ind w:left="1080"/>
        <w:rPr>
          <w:sz w:val="24"/>
          <w:szCs w:val="24"/>
        </w:rPr>
      </w:pPr>
      <w:r>
        <w:rPr>
          <w:sz w:val="24"/>
          <w:szCs w:val="24"/>
        </w:rPr>
        <w:t>đầu xa.</w:t>
      </w:r>
    </w:p>
    <w:p w:rsidR="00F81C28" w:rsidRDefault="00F81C28">
      <w:pPr>
        <w:spacing w:before="2" w:line="200" w:lineRule="exact"/>
      </w:pPr>
    </w:p>
    <w:p w:rsidR="00F81C28" w:rsidRDefault="008E4BD0">
      <w:pPr>
        <w:ind w:left="720"/>
        <w:rPr>
          <w:sz w:val="24"/>
          <w:szCs w:val="24"/>
        </w:rPr>
      </w:pPr>
      <w:r>
        <w:rPr>
          <w:rFonts w:ascii="Symbol" w:eastAsia="Symbol" w:hAnsi="Symbol" w:cs="Symbol"/>
          <w:w w:val="76"/>
          <w:sz w:val="24"/>
          <w:szCs w:val="24"/>
        </w:rPr>
        <w:t></w:t>
      </w:r>
      <w:r>
        <w:rPr>
          <w:w w:val="76"/>
          <w:sz w:val="24"/>
          <w:szCs w:val="24"/>
        </w:rPr>
        <w:t xml:space="preserve">    </w:t>
      </w:r>
      <w:r>
        <w:rPr>
          <w:spacing w:val="22"/>
          <w:w w:val="76"/>
          <w:sz w:val="24"/>
          <w:szCs w:val="24"/>
        </w:rPr>
        <w:t xml:space="preserve"> </w:t>
      </w:r>
      <w:r>
        <w:rPr>
          <w:b/>
          <w:sz w:val="24"/>
          <w:szCs w:val="24"/>
        </w:rPr>
        <w:t>encapsulat</w:t>
      </w:r>
      <w:r>
        <w:rPr>
          <w:b/>
          <w:spacing w:val="-1"/>
          <w:sz w:val="24"/>
          <w:szCs w:val="24"/>
        </w:rPr>
        <w:t>i</w:t>
      </w:r>
      <w:r>
        <w:rPr>
          <w:b/>
          <w:sz w:val="24"/>
          <w:szCs w:val="24"/>
        </w:rPr>
        <w:t>on ppp</w:t>
      </w:r>
    </w:p>
    <w:p w:rsidR="00F81C28" w:rsidRDefault="008E4BD0">
      <w:pPr>
        <w:spacing w:line="260" w:lineRule="exact"/>
        <w:ind w:left="1080"/>
        <w:rPr>
          <w:sz w:val="24"/>
          <w:szCs w:val="24"/>
        </w:rPr>
        <w:sectPr w:rsidR="00F81C28">
          <w:footerReference w:type="default" r:id="rId9"/>
          <w:pgSz w:w="12240" w:h="15840"/>
          <w:pgMar w:top="1500" w:right="1320" w:bottom="280" w:left="1080" w:header="720" w:footer="589" w:gutter="0"/>
          <w:pgNumType w:start="265"/>
          <w:cols w:space="720"/>
        </w:sectPr>
      </w:pPr>
      <w:r>
        <w:rPr>
          <w:sz w:val="24"/>
          <w:szCs w:val="24"/>
        </w:rPr>
        <w:t>Cấu hình c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o 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ace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ử dụng giao thức PPP</w:t>
      </w:r>
    </w:p>
    <w:p w:rsidR="00F81C28" w:rsidRDefault="00F81C28">
      <w:pPr>
        <w:spacing w:before="12" w:line="240" w:lineRule="exact"/>
        <w:rPr>
          <w:sz w:val="24"/>
          <w:szCs w:val="24"/>
        </w:rPr>
      </w:pPr>
    </w:p>
    <w:p w:rsidR="00F81C28" w:rsidRDefault="008E4BD0">
      <w:pPr>
        <w:spacing w:before="15"/>
        <w:ind w:left="800"/>
        <w:rPr>
          <w:sz w:val="24"/>
          <w:szCs w:val="24"/>
        </w:rPr>
      </w:pPr>
      <w:r>
        <w:rPr>
          <w:rFonts w:ascii="Symbol" w:eastAsia="Symbol" w:hAnsi="Symbol" w:cs="Symbol"/>
          <w:w w:val="76"/>
          <w:sz w:val="24"/>
          <w:szCs w:val="24"/>
        </w:rPr>
        <w:t></w:t>
      </w:r>
      <w:r>
        <w:rPr>
          <w:w w:val="76"/>
          <w:sz w:val="24"/>
          <w:szCs w:val="24"/>
        </w:rPr>
        <w:t xml:space="preserve">    </w:t>
      </w:r>
      <w:r>
        <w:rPr>
          <w:spacing w:val="22"/>
          <w:w w:val="76"/>
          <w:sz w:val="24"/>
          <w:szCs w:val="24"/>
        </w:rPr>
        <w:t xml:space="preserve"> </w:t>
      </w:r>
      <w:r>
        <w:rPr>
          <w:b/>
          <w:sz w:val="24"/>
          <w:szCs w:val="24"/>
        </w:rPr>
        <w:t>ppp authe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tica</w:t>
      </w:r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ion (c</w:t>
      </w:r>
      <w:r>
        <w:rPr>
          <w:b/>
          <w:spacing w:val="-1"/>
          <w:sz w:val="24"/>
          <w:szCs w:val="24"/>
        </w:rPr>
        <w:t>h</w:t>
      </w:r>
      <w:r>
        <w:rPr>
          <w:b/>
          <w:sz w:val="24"/>
          <w:szCs w:val="24"/>
        </w:rPr>
        <w:t xml:space="preserve">ap </w:t>
      </w:r>
      <w:r>
        <w:rPr>
          <w:rFonts w:ascii="Symbol" w:eastAsia="Symbol" w:hAnsi="Symbol" w:cs="Symbol"/>
          <w:sz w:val="24"/>
          <w:szCs w:val="24"/>
        </w:rPr>
        <w:t></w:t>
      </w:r>
      <w:r>
        <w:rPr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chap </w:t>
      </w:r>
      <w:r>
        <w:rPr>
          <w:b/>
          <w:spacing w:val="-1"/>
          <w:sz w:val="24"/>
          <w:szCs w:val="24"/>
        </w:rPr>
        <w:t>p</w:t>
      </w:r>
      <w:r>
        <w:rPr>
          <w:b/>
          <w:sz w:val="24"/>
          <w:szCs w:val="24"/>
        </w:rPr>
        <w:t xml:space="preserve">ap </w:t>
      </w:r>
      <w:r>
        <w:rPr>
          <w:rFonts w:ascii="Symbol" w:eastAsia="Symbol" w:hAnsi="Symbol" w:cs="Symbol"/>
          <w:sz w:val="24"/>
          <w:szCs w:val="24"/>
        </w:rPr>
        <w:t></w:t>
      </w:r>
      <w:r>
        <w:rPr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pap c</w:t>
      </w:r>
      <w:r>
        <w:rPr>
          <w:b/>
          <w:spacing w:val="-1"/>
          <w:sz w:val="24"/>
          <w:szCs w:val="24"/>
        </w:rPr>
        <w:t>h</w:t>
      </w:r>
      <w:r>
        <w:rPr>
          <w:b/>
          <w:sz w:val="24"/>
          <w:szCs w:val="24"/>
        </w:rPr>
        <w:t xml:space="preserve">ap </w:t>
      </w:r>
      <w:r>
        <w:rPr>
          <w:rFonts w:ascii="Symbol" w:eastAsia="Symbol" w:hAnsi="Symbol" w:cs="Symbol"/>
          <w:sz w:val="24"/>
          <w:szCs w:val="24"/>
        </w:rPr>
        <w:t></w:t>
      </w:r>
      <w:r>
        <w:rPr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pap)</w:t>
      </w:r>
    </w:p>
    <w:p w:rsidR="00F81C28" w:rsidRDefault="008E4BD0">
      <w:pPr>
        <w:spacing w:line="260" w:lineRule="exact"/>
        <w:ind w:left="1160" w:right="79"/>
        <w:jc w:val="both"/>
        <w:rPr>
          <w:sz w:val="24"/>
          <w:szCs w:val="24"/>
        </w:rPr>
      </w:pPr>
      <w:r>
        <w:rPr>
          <w:sz w:val="24"/>
          <w:szCs w:val="24"/>
        </w:rPr>
        <w:t>Cấu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hình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o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1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ử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dụng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PA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,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CHAP,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ặc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cả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i.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ong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trường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hợp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cả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đ</w:t>
      </w:r>
      <w:r>
        <w:rPr>
          <w:sz w:val="24"/>
          <w:szCs w:val="24"/>
        </w:rPr>
        <w:t>ược sử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dụng,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gi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o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thức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đầu</w:t>
      </w:r>
      <w:r>
        <w:rPr>
          <w:spacing w:val="2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iên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được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sử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dụng</w:t>
      </w:r>
      <w:r>
        <w:rPr>
          <w:spacing w:val="2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rong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quá</w:t>
      </w:r>
      <w:r>
        <w:rPr>
          <w:spacing w:val="2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rình</w:t>
      </w:r>
      <w:r>
        <w:rPr>
          <w:spacing w:val="2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x</w:t>
      </w:r>
      <w:r>
        <w:rPr>
          <w:sz w:val="24"/>
          <w:szCs w:val="24"/>
        </w:rPr>
        <w:t>ác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nhận;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ế</w:t>
      </w:r>
      <w:r>
        <w:rPr>
          <w:sz w:val="24"/>
          <w:szCs w:val="24"/>
        </w:rPr>
        <w:t>u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như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giao</w:t>
      </w:r>
      <w:r>
        <w:rPr>
          <w:spacing w:val="2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hức đầu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bị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từ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ối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hoặc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rou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đầu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xa</w:t>
      </w:r>
      <w:r>
        <w:rPr>
          <w:spacing w:val="2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y</w:t>
      </w:r>
      <w:r>
        <w:rPr>
          <w:sz w:val="24"/>
          <w:szCs w:val="24"/>
        </w:rPr>
        <w:t>êu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cầu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dùng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giao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thức</w:t>
      </w:r>
      <w:r>
        <w:rPr>
          <w:spacing w:val="2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hứ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hai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ì</w:t>
      </w:r>
      <w:r>
        <w:rPr>
          <w:spacing w:val="2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iao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thức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thứ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hai được dùng.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00"/>
        <w:rPr>
          <w:sz w:val="24"/>
          <w:szCs w:val="24"/>
        </w:rPr>
      </w:pPr>
      <w:r>
        <w:rPr>
          <w:rFonts w:ascii="Symbol" w:eastAsia="Symbol" w:hAnsi="Symbol" w:cs="Symbol"/>
          <w:w w:val="76"/>
          <w:sz w:val="24"/>
          <w:szCs w:val="24"/>
        </w:rPr>
        <w:t></w:t>
      </w:r>
      <w:r>
        <w:rPr>
          <w:w w:val="76"/>
          <w:sz w:val="24"/>
          <w:szCs w:val="24"/>
        </w:rPr>
        <w:t xml:space="preserve">    </w:t>
      </w:r>
      <w:r>
        <w:rPr>
          <w:spacing w:val="22"/>
          <w:w w:val="76"/>
          <w:sz w:val="24"/>
          <w:szCs w:val="24"/>
        </w:rPr>
        <w:t xml:space="preserve"> </w:t>
      </w:r>
      <w:r>
        <w:rPr>
          <w:b/>
          <w:sz w:val="24"/>
          <w:szCs w:val="24"/>
        </w:rPr>
        <w:t>ppp pap s</w:t>
      </w:r>
      <w:r>
        <w:rPr>
          <w:b/>
          <w:spacing w:val="1"/>
          <w:sz w:val="24"/>
          <w:szCs w:val="24"/>
        </w:rPr>
        <w:t>e</w:t>
      </w:r>
      <w:r>
        <w:rPr>
          <w:b/>
          <w:sz w:val="24"/>
          <w:szCs w:val="24"/>
        </w:rPr>
        <w:t>nt-userna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 xml:space="preserve">e </w:t>
      </w:r>
      <w:r>
        <w:rPr>
          <w:i/>
          <w:sz w:val="24"/>
          <w:szCs w:val="24"/>
        </w:rPr>
        <w:t>username</w:t>
      </w:r>
      <w:r>
        <w:rPr>
          <w:i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pass</w:t>
      </w:r>
      <w:r>
        <w:rPr>
          <w:b/>
          <w:spacing w:val="-2"/>
          <w:sz w:val="24"/>
          <w:szCs w:val="24"/>
        </w:rPr>
        <w:t>w</w:t>
      </w:r>
      <w:r>
        <w:rPr>
          <w:b/>
          <w:sz w:val="24"/>
          <w:szCs w:val="24"/>
        </w:rPr>
        <w:t xml:space="preserve">ord </w:t>
      </w:r>
      <w:r>
        <w:rPr>
          <w:i/>
          <w:spacing w:val="1"/>
          <w:sz w:val="24"/>
          <w:szCs w:val="24"/>
        </w:rPr>
        <w:t>p</w:t>
      </w:r>
      <w:r>
        <w:rPr>
          <w:i/>
          <w:sz w:val="24"/>
          <w:szCs w:val="24"/>
        </w:rPr>
        <w:t>assword</w:t>
      </w:r>
    </w:p>
    <w:p w:rsidR="00F81C28" w:rsidRDefault="002C7D78">
      <w:pPr>
        <w:spacing w:line="260" w:lineRule="exact"/>
        <w:ind w:left="1160" w:right="4712"/>
        <w:jc w:val="both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98457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41910</wp:posOffset>
                </wp:positionV>
                <wp:extent cx="5645785" cy="5182235"/>
                <wp:effectExtent l="0" t="0" r="2540" b="5080"/>
                <wp:wrapNone/>
                <wp:docPr id="194" name="Group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45785" cy="5182235"/>
                          <a:chOff x="1440" y="66"/>
                          <a:chExt cx="8891" cy="8161"/>
                        </a:xfrm>
                      </wpg:grpSpPr>
                      <pic:pic xmlns:pic="http://schemas.openxmlformats.org/drawingml/2006/picture">
                        <pic:nvPicPr>
                          <pic:cNvPr id="195" name="Picture 3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2" y="2038"/>
                            <a:ext cx="6093" cy="61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96" name="Group 363"/>
                        <wpg:cNvGrpSpPr>
                          <a:grpSpLocks/>
                        </wpg:cNvGrpSpPr>
                        <wpg:grpSpPr bwMode="auto">
                          <a:xfrm>
                            <a:off x="7892" y="1325"/>
                            <a:ext cx="1077" cy="990"/>
                            <a:chOff x="7892" y="1325"/>
                            <a:chExt cx="1077" cy="990"/>
                          </a:xfrm>
                        </wpg:grpSpPr>
                        <wps:wsp>
                          <wps:cNvPr id="197" name="Freeform 375"/>
                          <wps:cNvSpPr>
                            <a:spLocks/>
                          </wps:cNvSpPr>
                          <wps:spPr bwMode="auto">
                            <a:xfrm>
                              <a:off x="7892" y="1325"/>
                              <a:ext cx="1077" cy="990"/>
                            </a:xfrm>
                            <a:custGeom>
                              <a:avLst/>
                              <a:gdLst>
                                <a:gd name="T0" fmla="+- 0 7895 7892"/>
                                <a:gd name="T1" fmla="*/ T0 w 1077"/>
                                <a:gd name="T2" fmla="+- 0 1712 1325"/>
                                <a:gd name="T3" fmla="*/ 1712 h 990"/>
                                <a:gd name="T4" fmla="+- 0 7893 7892"/>
                                <a:gd name="T5" fmla="*/ T4 w 1077"/>
                                <a:gd name="T6" fmla="+- 0 1729 1325"/>
                                <a:gd name="T7" fmla="*/ 1729 h 990"/>
                                <a:gd name="T8" fmla="+- 0 7898 7892"/>
                                <a:gd name="T9" fmla="*/ T8 w 1077"/>
                                <a:gd name="T10" fmla="+- 0 1741 1325"/>
                                <a:gd name="T11" fmla="*/ 1741 h 990"/>
                                <a:gd name="T12" fmla="+- 0 7961 7892"/>
                                <a:gd name="T13" fmla="*/ T12 w 1077"/>
                                <a:gd name="T14" fmla="+- 0 1803 1325"/>
                                <a:gd name="T15" fmla="*/ 1803 h 990"/>
                                <a:gd name="T16" fmla="+- 0 8078 7892"/>
                                <a:gd name="T17" fmla="*/ T16 w 1077"/>
                                <a:gd name="T18" fmla="+- 0 1921 1325"/>
                                <a:gd name="T19" fmla="*/ 1921 h 990"/>
                                <a:gd name="T20" fmla="+- 0 8196 7892"/>
                                <a:gd name="T21" fmla="*/ T20 w 1077"/>
                                <a:gd name="T22" fmla="+- 0 2039 1325"/>
                                <a:gd name="T23" fmla="*/ 2039 h 990"/>
                                <a:gd name="T24" fmla="+- 0 8302 7892"/>
                                <a:gd name="T25" fmla="*/ T24 w 1077"/>
                                <a:gd name="T26" fmla="+- 0 2145 1325"/>
                                <a:gd name="T27" fmla="*/ 2145 h 990"/>
                                <a:gd name="T28" fmla="+- 0 8395 7892"/>
                                <a:gd name="T29" fmla="*/ T28 w 1077"/>
                                <a:gd name="T30" fmla="+- 0 2227 1325"/>
                                <a:gd name="T31" fmla="*/ 2227 h 990"/>
                                <a:gd name="T32" fmla="+- 0 8484 7892"/>
                                <a:gd name="T33" fmla="*/ T32 w 1077"/>
                                <a:gd name="T34" fmla="+- 0 2284 1325"/>
                                <a:gd name="T35" fmla="*/ 2284 h 990"/>
                                <a:gd name="T36" fmla="+- 0 8591 7892"/>
                                <a:gd name="T37" fmla="*/ T36 w 1077"/>
                                <a:gd name="T38" fmla="+- 0 2315 1325"/>
                                <a:gd name="T39" fmla="*/ 2315 h 990"/>
                                <a:gd name="T40" fmla="+- 0 8665 7892"/>
                                <a:gd name="T41" fmla="*/ T40 w 1077"/>
                                <a:gd name="T42" fmla="+- 0 2308 1325"/>
                                <a:gd name="T43" fmla="*/ 2308 h 990"/>
                                <a:gd name="T44" fmla="+- 0 8764 7892"/>
                                <a:gd name="T45" fmla="*/ T44 w 1077"/>
                                <a:gd name="T46" fmla="+- 0 2239 1325"/>
                                <a:gd name="T47" fmla="*/ 2239 h 990"/>
                                <a:gd name="T48" fmla="+- 0 8805 7892"/>
                                <a:gd name="T49" fmla="*/ T48 w 1077"/>
                                <a:gd name="T50" fmla="+- 0 2136 1325"/>
                                <a:gd name="T51" fmla="*/ 2136 h 990"/>
                                <a:gd name="T52" fmla="+- 0 8807 7892"/>
                                <a:gd name="T53" fmla="*/ T52 w 1077"/>
                                <a:gd name="T54" fmla="+- 0 2063 1325"/>
                                <a:gd name="T55" fmla="*/ 2063 h 990"/>
                                <a:gd name="T56" fmla="+- 0 8799 7892"/>
                                <a:gd name="T57" fmla="*/ T56 w 1077"/>
                                <a:gd name="T58" fmla="+- 0 1999 1325"/>
                                <a:gd name="T59" fmla="*/ 1999 h 990"/>
                                <a:gd name="T60" fmla="+- 0 8884 7892"/>
                                <a:gd name="T61" fmla="*/ T60 w 1077"/>
                                <a:gd name="T62" fmla="+- 0 2064 1325"/>
                                <a:gd name="T63" fmla="*/ 2064 h 990"/>
                                <a:gd name="T64" fmla="+- 0 8899 7892"/>
                                <a:gd name="T65" fmla="*/ T64 w 1077"/>
                                <a:gd name="T66" fmla="+- 0 2070 1325"/>
                                <a:gd name="T67" fmla="*/ 2070 h 990"/>
                                <a:gd name="T68" fmla="+- 0 8915 7892"/>
                                <a:gd name="T69" fmla="*/ T68 w 1077"/>
                                <a:gd name="T70" fmla="+- 0 2066 1325"/>
                                <a:gd name="T71" fmla="*/ 2066 h 990"/>
                                <a:gd name="T72" fmla="+- 0 8934 7892"/>
                                <a:gd name="T73" fmla="*/ T72 w 1077"/>
                                <a:gd name="T74" fmla="+- 0 2051 1325"/>
                                <a:gd name="T75" fmla="*/ 2051 h 990"/>
                                <a:gd name="T76" fmla="+- 0 8955 7892"/>
                                <a:gd name="T77" fmla="*/ T76 w 1077"/>
                                <a:gd name="T78" fmla="+- 0 2029 1325"/>
                                <a:gd name="T79" fmla="*/ 2029 h 990"/>
                                <a:gd name="T80" fmla="+- 0 8967 7892"/>
                                <a:gd name="T81" fmla="*/ T80 w 1077"/>
                                <a:gd name="T82" fmla="+- 0 2012 1325"/>
                                <a:gd name="T83" fmla="*/ 2012 h 990"/>
                                <a:gd name="T84" fmla="+- 0 8969 7892"/>
                                <a:gd name="T85" fmla="*/ T84 w 1077"/>
                                <a:gd name="T86" fmla="+- 0 1997 1325"/>
                                <a:gd name="T87" fmla="*/ 1997 h 990"/>
                                <a:gd name="T88" fmla="+- 0 8963 7892"/>
                                <a:gd name="T89" fmla="*/ T88 w 1077"/>
                                <a:gd name="T90" fmla="+- 0 1985 1325"/>
                                <a:gd name="T91" fmla="*/ 1985 h 990"/>
                                <a:gd name="T92" fmla="+- 0 8895 7892"/>
                                <a:gd name="T93" fmla="*/ T92 w 1077"/>
                                <a:gd name="T94" fmla="+- 0 1917 1325"/>
                                <a:gd name="T95" fmla="*/ 1917 h 990"/>
                                <a:gd name="T96" fmla="+- 0 8798 7892"/>
                                <a:gd name="T97" fmla="*/ T96 w 1077"/>
                                <a:gd name="T98" fmla="+- 0 1820 1325"/>
                                <a:gd name="T99" fmla="*/ 1820 h 990"/>
                                <a:gd name="T100" fmla="+- 0 8701 7892"/>
                                <a:gd name="T101" fmla="*/ T100 w 1077"/>
                                <a:gd name="T102" fmla="+- 0 1723 1325"/>
                                <a:gd name="T103" fmla="*/ 1723 h 990"/>
                                <a:gd name="T104" fmla="+- 0 8603 7892"/>
                                <a:gd name="T105" fmla="*/ T104 w 1077"/>
                                <a:gd name="T106" fmla="+- 0 1625 1325"/>
                                <a:gd name="T107" fmla="*/ 1625 h 990"/>
                                <a:gd name="T108" fmla="+- 0 8506 7892"/>
                                <a:gd name="T109" fmla="*/ T108 w 1077"/>
                                <a:gd name="T110" fmla="+- 0 1528 1325"/>
                                <a:gd name="T111" fmla="*/ 1528 h 990"/>
                                <a:gd name="T112" fmla="+- 0 8409 7892"/>
                                <a:gd name="T113" fmla="*/ T112 w 1077"/>
                                <a:gd name="T114" fmla="+- 0 1431 1325"/>
                                <a:gd name="T115" fmla="*/ 1431 h 990"/>
                                <a:gd name="T116" fmla="+- 0 8312 7892"/>
                                <a:gd name="T117" fmla="*/ T116 w 1077"/>
                                <a:gd name="T118" fmla="+- 0 1334 1325"/>
                                <a:gd name="T119" fmla="*/ 1334 h 990"/>
                                <a:gd name="T120" fmla="+- 0 8291 7892"/>
                                <a:gd name="T121" fmla="*/ T120 w 1077"/>
                                <a:gd name="T122" fmla="+- 0 1325 1325"/>
                                <a:gd name="T123" fmla="*/ 1325 h 990"/>
                                <a:gd name="T124" fmla="+- 0 8274 7892"/>
                                <a:gd name="T125" fmla="*/ T124 w 1077"/>
                                <a:gd name="T126" fmla="+- 0 1330 1325"/>
                                <a:gd name="T127" fmla="*/ 1330 h 990"/>
                                <a:gd name="T128" fmla="+- 0 8254 7892"/>
                                <a:gd name="T129" fmla="*/ T128 w 1077"/>
                                <a:gd name="T130" fmla="+- 0 1347 1325"/>
                                <a:gd name="T131" fmla="*/ 1347 h 990"/>
                                <a:gd name="T132" fmla="+- 0 8230 7892"/>
                                <a:gd name="T133" fmla="*/ T132 w 1077"/>
                                <a:gd name="T134" fmla="+- 0 1372 1325"/>
                                <a:gd name="T135" fmla="*/ 1372 h 990"/>
                                <a:gd name="T136" fmla="+- 0 8217 7892"/>
                                <a:gd name="T137" fmla="*/ T136 w 1077"/>
                                <a:gd name="T138" fmla="+- 0 1390 1325"/>
                                <a:gd name="T139" fmla="*/ 1390 h 990"/>
                                <a:gd name="T140" fmla="+- 0 8215 7892"/>
                                <a:gd name="T141" fmla="*/ T140 w 1077"/>
                                <a:gd name="T142" fmla="+- 0 1407 1325"/>
                                <a:gd name="T143" fmla="*/ 1407 h 990"/>
                                <a:gd name="T144" fmla="+- 0 8221 7892"/>
                                <a:gd name="T145" fmla="*/ T144 w 1077"/>
                                <a:gd name="T146" fmla="+- 0 1418 1325"/>
                                <a:gd name="T147" fmla="*/ 1418 h 990"/>
                                <a:gd name="T148" fmla="+- 0 8270 7892"/>
                                <a:gd name="T149" fmla="*/ T148 w 1077"/>
                                <a:gd name="T150" fmla="+- 0 1467 1325"/>
                                <a:gd name="T151" fmla="*/ 1467 h 990"/>
                                <a:gd name="T152" fmla="+- 0 8337 7892"/>
                                <a:gd name="T153" fmla="*/ T152 w 1077"/>
                                <a:gd name="T154" fmla="+- 0 1535 1325"/>
                                <a:gd name="T155" fmla="*/ 1535 h 990"/>
                                <a:gd name="T156" fmla="+- 0 8405 7892"/>
                                <a:gd name="T157" fmla="*/ T156 w 1077"/>
                                <a:gd name="T158" fmla="+- 0 1603 1325"/>
                                <a:gd name="T159" fmla="*/ 1603 h 990"/>
                                <a:gd name="T160" fmla="+- 0 8473 7892"/>
                                <a:gd name="T161" fmla="*/ T160 w 1077"/>
                                <a:gd name="T162" fmla="+- 0 1671 1325"/>
                                <a:gd name="T163" fmla="*/ 1671 h 990"/>
                                <a:gd name="T164" fmla="+- 0 8541 7892"/>
                                <a:gd name="T165" fmla="*/ T164 w 1077"/>
                                <a:gd name="T166" fmla="+- 0 1739 1325"/>
                                <a:gd name="T167" fmla="*/ 1739 h 990"/>
                                <a:gd name="T168" fmla="+- 0 8609 7892"/>
                                <a:gd name="T169" fmla="*/ T168 w 1077"/>
                                <a:gd name="T170" fmla="+- 0 1806 1325"/>
                                <a:gd name="T171" fmla="*/ 1806 h 990"/>
                                <a:gd name="T172" fmla="+- 0 8677 7892"/>
                                <a:gd name="T173" fmla="*/ T172 w 1077"/>
                                <a:gd name="T174" fmla="+- 0 1874 1325"/>
                                <a:gd name="T175" fmla="*/ 1874 h 990"/>
                                <a:gd name="T176" fmla="+- 0 8698 7892"/>
                                <a:gd name="T177" fmla="*/ T176 w 1077"/>
                                <a:gd name="T178" fmla="+- 0 1985 1325"/>
                                <a:gd name="T179" fmla="*/ 1985 h 990"/>
                                <a:gd name="T180" fmla="+- 0 8701 7892"/>
                                <a:gd name="T181" fmla="*/ T180 w 1077"/>
                                <a:gd name="T182" fmla="+- 0 2040 1325"/>
                                <a:gd name="T183" fmla="*/ 2040 h 990"/>
                                <a:gd name="T184" fmla="+- 0 8667 7892"/>
                                <a:gd name="T185" fmla="*/ T184 w 1077"/>
                                <a:gd name="T186" fmla="+- 0 2133 1325"/>
                                <a:gd name="T187" fmla="*/ 2133 h 990"/>
                                <a:gd name="T188" fmla="+- 0 8580 7892"/>
                                <a:gd name="T189" fmla="*/ T188 w 1077"/>
                                <a:gd name="T190" fmla="+- 0 2166 1325"/>
                                <a:gd name="T191" fmla="*/ 2166 h 990"/>
                                <a:gd name="T192" fmla="+- 0 8500 7892"/>
                                <a:gd name="T193" fmla="*/ T192 w 1077"/>
                                <a:gd name="T194" fmla="+- 0 2141 1325"/>
                                <a:gd name="T195" fmla="*/ 2141 h 990"/>
                                <a:gd name="T196" fmla="+- 0 8400 7892"/>
                                <a:gd name="T197" fmla="*/ T196 w 1077"/>
                                <a:gd name="T198" fmla="+- 0 2066 1325"/>
                                <a:gd name="T199" fmla="*/ 2066 h 990"/>
                                <a:gd name="T200" fmla="+- 0 8329 7892"/>
                                <a:gd name="T201" fmla="*/ T200 w 1077"/>
                                <a:gd name="T202" fmla="+- 0 1996 1325"/>
                                <a:gd name="T203" fmla="*/ 1996 h 990"/>
                                <a:gd name="T204" fmla="+- 0 8272 7892"/>
                                <a:gd name="T205" fmla="*/ T204 w 1077"/>
                                <a:gd name="T206" fmla="+- 0 1939 1325"/>
                                <a:gd name="T207" fmla="*/ 1939 h 990"/>
                                <a:gd name="T208" fmla="+- 0 8216 7892"/>
                                <a:gd name="T209" fmla="*/ T208 w 1077"/>
                                <a:gd name="T210" fmla="+- 0 1883 1325"/>
                                <a:gd name="T211" fmla="*/ 1883 h 990"/>
                                <a:gd name="T212" fmla="+- 0 8159 7892"/>
                                <a:gd name="T213" fmla="*/ T212 w 1077"/>
                                <a:gd name="T214" fmla="+- 0 1826 1325"/>
                                <a:gd name="T215" fmla="*/ 1826 h 990"/>
                                <a:gd name="T216" fmla="+- 0 8103 7892"/>
                                <a:gd name="T217" fmla="*/ T216 w 1077"/>
                                <a:gd name="T218" fmla="+- 0 1770 1325"/>
                                <a:gd name="T219" fmla="*/ 1770 h 990"/>
                                <a:gd name="T220" fmla="+- 0 8046 7892"/>
                                <a:gd name="T221" fmla="*/ T220 w 1077"/>
                                <a:gd name="T222" fmla="+- 0 1713 1325"/>
                                <a:gd name="T223" fmla="*/ 1713 h 990"/>
                                <a:gd name="T224" fmla="+- 0 7990 7892"/>
                                <a:gd name="T225" fmla="*/ T224 w 1077"/>
                                <a:gd name="T226" fmla="+- 0 1657 1325"/>
                                <a:gd name="T227" fmla="*/ 1657 h 990"/>
                                <a:gd name="T228" fmla="+- 0 7977 7892"/>
                                <a:gd name="T229" fmla="*/ T228 w 1077"/>
                                <a:gd name="T230" fmla="+- 0 1649 1325"/>
                                <a:gd name="T231" fmla="*/ 1649 h 990"/>
                                <a:gd name="T232" fmla="+- 0 7963 7892"/>
                                <a:gd name="T233" fmla="*/ T232 w 1077"/>
                                <a:gd name="T234" fmla="+- 0 1649 1325"/>
                                <a:gd name="T235" fmla="*/ 1649 h 990"/>
                                <a:gd name="T236" fmla="+- 0 7945 7892"/>
                                <a:gd name="T237" fmla="*/ T236 w 1077"/>
                                <a:gd name="T238" fmla="+- 0 1658 1325"/>
                                <a:gd name="T239" fmla="*/ 1658 h 990"/>
                                <a:gd name="T240" fmla="+- 0 7923 7892"/>
                                <a:gd name="T241" fmla="*/ T240 w 1077"/>
                                <a:gd name="T242" fmla="+- 0 1678 1325"/>
                                <a:gd name="T243" fmla="*/ 1678 h 990"/>
                                <a:gd name="T244" fmla="+- 0 7903 7892"/>
                                <a:gd name="T245" fmla="*/ T244 w 1077"/>
                                <a:gd name="T246" fmla="+- 0 1700 1325"/>
                                <a:gd name="T247" fmla="*/ 1700 h 9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1077" h="990">
                                  <a:moveTo>
                                    <a:pt x="11" y="375"/>
                                  </a:moveTo>
                                  <a:lnTo>
                                    <a:pt x="6" y="382"/>
                                  </a:lnTo>
                                  <a:lnTo>
                                    <a:pt x="3" y="387"/>
                                  </a:lnTo>
                                  <a:lnTo>
                                    <a:pt x="2" y="393"/>
                                  </a:lnTo>
                                  <a:lnTo>
                                    <a:pt x="0" y="399"/>
                                  </a:lnTo>
                                  <a:lnTo>
                                    <a:pt x="1" y="404"/>
                                  </a:lnTo>
                                  <a:lnTo>
                                    <a:pt x="2" y="408"/>
                                  </a:lnTo>
                                  <a:lnTo>
                                    <a:pt x="3" y="412"/>
                                  </a:lnTo>
                                  <a:lnTo>
                                    <a:pt x="6" y="416"/>
                                  </a:lnTo>
                                  <a:lnTo>
                                    <a:pt x="10" y="420"/>
                                  </a:lnTo>
                                  <a:lnTo>
                                    <a:pt x="29" y="439"/>
                                  </a:lnTo>
                                  <a:lnTo>
                                    <a:pt x="69" y="478"/>
                                  </a:lnTo>
                                  <a:lnTo>
                                    <a:pt x="108" y="518"/>
                                  </a:lnTo>
                                  <a:lnTo>
                                    <a:pt x="147" y="557"/>
                                  </a:lnTo>
                                  <a:lnTo>
                                    <a:pt x="186" y="596"/>
                                  </a:lnTo>
                                  <a:lnTo>
                                    <a:pt x="226" y="636"/>
                                  </a:lnTo>
                                  <a:lnTo>
                                    <a:pt x="265" y="675"/>
                                  </a:lnTo>
                                  <a:lnTo>
                                    <a:pt x="304" y="714"/>
                                  </a:lnTo>
                                  <a:lnTo>
                                    <a:pt x="344" y="753"/>
                                  </a:lnTo>
                                  <a:lnTo>
                                    <a:pt x="383" y="793"/>
                                  </a:lnTo>
                                  <a:lnTo>
                                    <a:pt x="410" y="820"/>
                                  </a:lnTo>
                                  <a:lnTo>
                                    <a:pt x="442" y="851"/>
                                  </a:lnTo>
                                  <a:lnTo>
                                    <a:pt x="473" y="878"/>
                                  </a:lnTo>
                                  <a:lnTo>
                                    <a:pt x="503" y="902"/>
                                  </a:lnTo>
                                  <a:lnTo>
                                    <a:pt x="531" y="923"/>
                                  </a:lnTo>
                                  <a:lnTo>
                                    <a:pt x="557" y="940"/>
                                  </a:lnTo>
                                  <a:lnTo>
                                    <a:pt x="592" y="959"/>
                                  </a:lnTo>
                                  <a:lnTo>
                                    <a:pt x="628" y="974"/>
                                  </a:lnTo>
                                  <a:lnTo>
                                    <a:pt x="659" y="984"/>
                                  </a:lnTo>
                                  <a:lnTo>
                                    <a:pt x="699" y="990"/>
                                  </a:lnTo>
                                  <a:lnTo>
                                    <a:pt x="719" y="991"/>
                                  </a:lnTo>
                                  <a:lnTo>
                                    <a:pt x="738" y="989"/>
                                  </a:lnTo>
                                  <a:lnTo>
                                    <a:pt x="773" y="983"/>
                                  </a:lnTo>
                                  <a:lnTo>
                                    <a:pt x="809" y="967"/>
                                  </a:lnTo>
                                  <a:lnTo>
                                    <a:pt x="842" y="943"/>
                                  </a:lnTo>
                                  <a:lnTo>
                                    <a:pt x="872" y="914"/>
                                  </a:lnTo>
                                  <a:lnTo>
                                    <a:pt x="893" y="881"/>
                                  </a:lnTo>
                                  <a:lnTo>
                                    <a:pt x="907" y="841"/>
                                  </a:lnTo>
                                  <a:lnTo>
                                    <a:pt x="913" y="811"/>
                                  </a:lnTo>
                                  <a:lnTo>
                                    <a:pt x="915" y="776"/>
                                  </a:lnTo>
                                  <a:lnTo>
                                    <a:pt x="916" y="758"/>
                                  </a:lnTo>
                                  <a:lnTo>
                                    <a:pt x="915" y="738"/>
                                  </a:lnTo>
                                  <a:lnTo>
                                    <a:pt x="913" y="717"/>
                                  </a:lnTo>
                                  <a:lnTo>
                                    <a:pt x="911" y="696"/>
                                  </a:lnTo>
                                  <a:lnTo>
                                    <a:pt x="907" y="674"/>
                                  </a:lnTo>
                                  <a:lnTo>
                                    <a:pt x="903" y="650"/>
                                  </a:lnTo>
                                  <a:lnTo>
                                    <a:pt x="988" y="736"/>
                                  </a:lnTo>
                                  <a:lnTo>
                                    <a:pt x="992" y="739"/>
                                  </a:lnTo>
                                  <a:lnTo>
                                    <a:pt x="996" y="742"/>
                                  </a:lnTo>
                                  <a:lnTo>
                                    <a:pt x="1003" y="745"/>
                                  </a:lnTo>
                                  <a:lnTo>
                                    <a:pt x="1007" y="745"/>
                                  </a:lnTo>
                                  <a:lnTo>
                                    <a:pt x="1012" y="744"/>
                                  </a:lnTo>
                                  <a:lnTo>
                                    <a:pt x="1017" y="744"/>
                                  </a:lnTo>
                                  <a:lnTo>
                                    <a:pt x="1023" y="741"/>
                                  </a:lnTo>
                                  <a:lnTo>
                                    <a:pt x="1029" y="736"/>
                                  </a:lnTo>
                                  <a:lnTo>
                                    <a:pt x="1034" y="733"/>
                                  </a:lnTo>
                                  <a:lnTo>
                                    <a:pt x="1042" y="726"/>
                                  </a:lnTo>
                                  <a:lnTo>
                                    <a:pt x="1050" y="718"/>
                                  </a:lnTo>
                                  <a:lnTo>
                                    <a:pt x="1057" y="711"/>
                                  </a:lnTo>
                                  <a:lnTo>
                                    <a:pt x="1063" y="704"/>
                                  </a:lnTo>
                                  <a:lnTo>
                                    <a:pt x="1068" y="698"/>
                                  </a:lnTo>
                                  <a:lnTo>
                                    <a:pt x="1072" y="692"/>
                                  </a:lnTo>
                                  <a:lnTo>
                                    <a:pt x="1075" y="687"/>
                                  </a:lnTo>
                                  <a:lnTo>
                                    <a:pt x="1075" y="681"/>
                                  </a:lnTo>
                                  <a:lnTo>
                                    <a:pt x="1077" y="676"/>
                                  </a:lnTo>
                                  <a:lnTo>
                                    <a:pt x="1077" y="672"/>
                                  </a:lnTo>
                                  <a:lnTo>
                                    <a:pt x="1075" y="667"/>
                                  </a:lnTo>
                                  <a:lnTo>
                                    <a:pt x="1074" y="664"/>
                                  </a:lnTo>
                                  <a:lnTo>
                                    <a:pt x="1071" y="660"/>
                                  </a:lnTo>
                                  <a:lnTo>
                                    <a:pt x="1067" y="656"/>
                                  </a:lnTo>
                                  <a:lnTo>
                                    <a:pt x="1035" y="624"/>
                                  </a:lnTo>
                                  <a:lnTo>
                                    <a:pt x="1003" y="592"/>
                                  </a:lnTo>
                                  <a:lnTo>
                                    <a:pt x="970" y="559"/>
                                  </a:lnTo>
                                  <a:lnTo>
                                    <a:pt x="938" y="527"/>
                                  </a:lnTo>
                                  <a:lnTo>
                                    <a:pt x="906" y="495"/>
                                  </a:lnTo>
                                  <a:lnTo>
                                    <a:pt x="873" y="462"/>
                                  </a:lnTo>
                                  <a:lnTo>
                                    <a:pt x="841" y="430"/>
                                  </a:lnTo>
                                  <a:lnTo>
                                    <a:pt x="809" y="398"/>
                                  </a:lnTo>
                                  <a:lnTo>
                                    <a:pt x="776" y="365"/>
                                  </a:lnTo>
                                  <a:lnTo>
                                    <a:pt x="744" y="333"/>
                                  </a:lnTo>
                                  <a:lnTo>
                                    <a:pt x="711" y="300"/>
                                  </a:lnTo>
                                  <a:lnTo>
                                    <a:pt x="679" y="268"/>
                                  </a:lnTo>
                                  <a:lnTo>
                                    <a:pt x="647" y="236"/>
                                  </a:lnTo>
                                  <a:lnTo>
                                    <a:pt x="614" y="203"/>
                                  </a:lnTo>
                                  <a:lnTo>
                                    <a:pt x="582" y="171"/>
                                  </a:lnTo>
                                  <a:lnTo>
                                    <a:pt x="550" y="139"/>
                                  </a:lnTo>
                                  <a:lnTo>
                                    <a:pt x="517" y="106"/>
                                  </a:lnTo>
                                  <a:lnTo>
                                    <a:pt x="485" y="74"/>
                                  </a:lnTo>
                                  <a:lnTo>
                                    <a:pt x="453" y="42"/>
                                  </a:lnTo>
                                  <a:lnTo>
                                    <a:pt x="420" y="9"/>
                                  </a:lnTo>
                                  <a:lnTo>
                                    <a:pt x="412" y="3"/>
                                  </a:lnTo>
                                  <a:lnTo>
                                    <a:pt x="404" y="1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393" y="2"/>
                                  </a:lnTo>
                                  <a:lnTo>
                                    <a:pt x="388" y="2"/>
                                  </a:lnTo>
                                  <a:lnTo>
                                    <a:pt x="382" y="5"/>
                                  </a:lnTo>
                                  <a:lnTo>
                                    <a:pt x="376" y="10"/>
                                  </a:lnTo>
                                  <a:lnTo>
                                    <a:pt x="369" y="15"/>
                                  </a:lnTo>
                                  <a:lnTo>
                                    <a:pt x="362" y="22"/>
                                  </a:lnTo>
                                  <a:lnTo>
                                    <a:pt x="354" y="31"/>
                                  </a:lnTo>
                                  <a:lnTo>
                                    <a:pt x="345" y="40"/>
                                  </a:lnTo>
                                  <a:lnTo>
                                    <a:pt x="338" y="47"/>
                                  </a:lnTo>
                                  <a:lnTo>
                                    <a:pt x="334" y="53"/>
                                  </a:lnTo>
                                  <a:lnTo>
                                    <a:pt x="328" y="59"/>
                                  </a:lnTo>
                                  <a:lnTo>
                                    <a:pt x="325" y="65"/>
                                  </a:lnTo>
                                  <a:lnTo>
                                    <a:pt x="324" y="71"/>
                                  </a:lnTo>
                                  <a:lnTo>
                                    <a:pt x="323" y="77"/>
                                  </a:lnTo>
                                  <a:lnTo>
                                    <a:pt x="323" y="82"/>
                                  </a:lnTo>
                                  <a:lnTo>
                                    <a:pt x="324" y="85"/>
                                  </a:lnTo>
                                  <a:lnTo>
                                    <a:pt x="326" y="89"/>
                                  </a:lnTo>
                                  <a:lnTo>
                                    <a:pt x="329" y="93"/>
                                  </a:lnTo>
                                  <a:lnTo>
                                    <a:pt x="332" y="97"/>
                                  </a:lnTo>
                                  <a:lnTo>
                                    <a:pt x="355" y="120"/>
                                  </a:lnTo>
                                  <a:lnTo>
                                    <a:pt x="378" y="142"/>
                                  </a:lnTo>
                                  <a:lnTo>
                                    <a:pt x="400" y="165"/>
                                  </a:lnTo>
                                  <a:lnTo>
                                    <a:pt x="423" y="187"/>
                                  </a:lnTo>
                                  <a:lnTo>
                                    <a:pt x="445" y="210"/>
                                  </a:lnTo>
                                  <a:lnTo>
                                    <a:pt x="468" y="233"/>
                                  </a:lnTo>
                                  <a:lnTo>
                                    <a:pt x="491" y="255"/>
                                  </a:lnTo>
                                  <a:lnTo>
                                    <a:pt x="513" y="278"/>
                                  </a:lnTo>
                                  <a:lnTo>
                                    <a:pt x="536" y="300"/>
                                  </a:lnTo>
                                  <a:lnTo>
                                    <a:pt x="559" y="323"/>
                                  </a:lnTo>
                                  <a:lnTo>
                                    <a:pt x="581" y="346"/>
                                  </a:lnTo>
                                  <a:lnTo>
                                    <a:pt x="604" y="368"/>
                                  </a:lnTo>
                                  <a:lnTo>
                                    <a:pt x="626" y="391"/>
                                  </a:lnTo>
                                  <a:lnTo>
                                    <a:pt x="649" y="414"/>
                                  </a:lnTo>
                                  <a:lnTo>
                                    <a:pt x="672" y="436"/>
                                  </a:lnTo>
                                  <a:lnTo>
                                    <a:pt x="694" y="459"/>
                                  </a:lnTo>
                                  <a:lnTo>
                                    <a:pt x="717" y="481"/>
                                  </a:lnTo>
                                  <a:lnTo>
                                    <a:pt x="740" y="504"/>
                                  </a:lnTo>
                                  <a:lnTo>
                                    <a:pt x="762" y="527"/>
                                  </a:lnTo>
                                  <a:lnTo>
                                    <a:pt x="785" y="549"/>
                                  </a:lnTo>
                                  <a:lnTo>
                                    <a:pt x="792" y="577"/>
                                  </a:lnTo>
                                  <a:lnTo>
                                    <a:pt x="800" y="620"/>
                                  </a:lnTo>
                                  <a:lnTo>
                                    <a:pt x="806" y="660"/>
                                  </a:lnTo>
                                  <a:lnTo>
                                    <a:pt x="809" y="695"/>
                                  </a:lnTo>
                                  <a:lnTo>
                                    <a:pt x="809" y="711"/>
                                  </a:lnTo>
                                  <a:lnTo>
                                    <a:pt x="809" y="715"/>
                                  </a:lnTo>
                                  <a:lnTo>
                                    <a:pt x="807" y="738"/>
                                  </a:lnTo>
                                  <a:lnTo>
                                    <a:pt x="796" y="778"/>
                                  </a:lnTo>
                                  <a:lnTo>
                                    <a:pt x="775" y="808"/>
                                  </a:lnTo>
                                  <a:lnTo>
                                    <a:pt x="754" y="825"/>
                                  </a:lnTo>
                                  <a:lnTo>
                                    <a:pt x="717" y="839"/>
                                  </a:lnTo>
                                  <a:lnTo>
                                    <a:pt x="688" y="841"/>
                                  </a:lnTo>
                                  <a:lnTo>
                                    <a:pt x="669" y="838"/>
                                  </a:lnTo>
                                  <a:lnTo>
                                    <a:pt x="643" y="831"/>
                                  </a:lnTo>
                                  <a:lnTo>
                                    <a:pt x="608" y="816"/>
                                  </a:lnTo>
                                  <a:lnTo>
                                    <a:pt x="571" y="793"/>
                                  </a:lnTo>
                                  <a:lnTo>
                                    <a:pt x="539" y="768"/>
                                  </a:lnTo>
                                  <a:lnTo>
                                    <a:pt x="508" y="741"/>
                                  </a:lnTo>
                                  <a:lnTo>
                                    <a:pt x="474" y="709"/>
                                  </a:lnTo>
                                  <a:lnTo>
                                    <a:pt x="456" y="690"/>
                                  </a:lnTo>
                                  <a:lnTo>
                                    <a:pt x="437" y="671"/>
                                  </a:lnTo>
                                  <a:lnTo>
                                    <a:pt x="418" y="652"/>
                                  </a:lnTo>
                                  <a:lnTo>
                                    <a:pt x="399" y="633"/>
                                  </a:lnTo>
                                  <a:lnTo>
                                    <a:pt x="380" y="614"/>
                                  </a:lnTo>
                                  <a:lnTo>
                                    <a:pt x="361" y="596"/>
                                  </a:lnTo>
                                  <a:lnTo>
                                    <a:pt x="342" y="577"/>
                                  </a:lnTo>
                                  <a:lnTo>
                                    <a:pt x="324" y="558"/>
                                  </a:lnTo>
                                  <a:lnTo>
                                    <a:pt x="305" y="539"/>
                                  </a:lnTo>
                                  <a:lnTo>
                                    <a:pt x="286" y="520"/>
                                  </a:lnTo>
                                  <a:lnTo>
                                    <a:pt x="267" y="501"/>
                                  </a:lnTo>
                                  <a:lnTo>
                                    <a:pt x="248" y="483"/>
                                  </a:lnTo>
                                  <a:lnTo>
                                    <a:pt x="229" y="464"/>
                                  </a:lnTo>
                                  <a:lnTo>
                                    <a:pt x="211" y="445"/>
                                  </a:lnTo>
                                  <a:lnTo>
                                    <a:pt x="192" y="426"/>
                                  </a:lnTo>
                                  <a:lnTo>
                                    <a:pt x="173" y="407"/>
                                  </a:lnTo>
                                  <a:lnTo>
                                    <a:pt x="154" y="388"/>
                                  </a:lnTo>
                                  <a:lnTo>
                                    <a:pt x="135" y="370"/>
                                  </a:lnTo>
                                  <a:lnTo>
                                    <a:pt x="116" y="351"/>
                                  </a:lnTo>
                                  <a:lnTo>
                                    <a:pt x="98" y="332"/>
                                  </a:lnTo>
                                  <a:lnTo>
                                    <a:pt x="94" y="328"/>
                                  </a:lnTo>
                                  <a:lnTo>
                                    <a:pt x="90" y="325"/>
                                  </a:lnTo>
                                  <a:lnTo>
                                    <a:pt x="85" y="324"/>
                                  </a:lnTo>
                                  <a:lnTo>
                                    <a:pt x="82" y="323"/>
                                  </a:lnTo>
                                  <a:lnTo>
                                    <a:pt x="77" y="323"/>
                                  </a:lnTo>
                                  <a:lnTo>
                                    <a:pt x="71" y="324"/>
                                  </a:lnTo>
                                  <a:lnTo>
                                    <a:pt x="65" y="325"/>
                                  </a:lnTo>
                                  <a:lnTo>
                                    <a:pt x="60" y="328"/>
                                  </a:lnTo>
                                  <a:lnTo>
                                    <a:pt x="53" y="333"/>
                                  </a:lnTo>
                                  <a:lnTo>
                                    <a:pt x="47" y="338"/>
                                  </a:lnTo>
                                  <a:lnTo>
                                    <a:pt x="40" y="345"/>
                                  </a:lnTo>
                                  <a:lnTo>
                                    <a:pt x="31" y="353"/>
                                  </a:lnTo>
                                  <a:lnTo>
                                    <a:pt x="23" y="362"/>
                                  </a:lnTo>
                                  <a:lnTo>
                                    <a:pt x="16" y="369"/>
                                  </a:lnTo>
                                  <a:lnTo>
                                    <a:pt x="11" y="3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98" name="Group 364"/>
                          <wpg:cNvGrpSpPr>
                            <a:grpSpLocks/>
                          </wpg:cNvGrpSpPr>
                          <wpg:grpSpPr bwMode="auto">
                            <a:xfrm>
                              <a:off x="9006" y="1593"/>
                              <a:ext cx="223" cy="225"/>
                              <a:chOff x="9006" y="1593"/>
                              <a:chExt cx="223" cy="225"/>
                            </a:xfrm>
                          </wpg:grpSpPr>
                          <wps:wsp>
                            <wps:cNvPr id="199" name="Freeform 374"/>
                            <wps:cNvSpPr>
                              <a:spLocks/>
                            </wps:cNvSpPr>
                            <wps:spPr bwMode="auto">
                              <a:xfrm>
                                <a:off x="9006" y="1593"/>
                                <a:ext cx="223" cy="225"/>
                              </a:xfrm>
                              <a:custGeom>
                                <a:avLst/>
                                <a:gdLst>
                                  <a:gd name="T0" fmla="+- 0 9173 9006"/>
                                  <a:gd name="T1" fmla="*/ T0 w 223"/>
                                  <a:gd name="T2" fmla="+- 0 1647 1593"/>
                                  <a:gd name="T3" fmla="*/ 1647 h 225"/>
                                  <a:gd name="T4" fmla="+- 0 9158 9006"/>
                                  <a:gd name="T5" fmla="*/ T4 w 223"/>
                                  <a:gd name="T6" fmla="+- 0 1633 1593"/>
                                  <a:gd name="T7" fmla="*/ 1633 h 225"/>
                                  <a:gd name="T8" fmla="+- 0 9139 9006"/>
                                  <a:gd name="T9" fmla="*/ T8 w 223"/>
                                  <a:gd name="T10" fmla="+- 0 1617 1593"/>
                                  <a:gd name="T11" fmla="*/ 1617 h 225"/>
                                  <a:gd name="T12" fmla="+- 0 9122 9006"/>
                                  <a:gd name="T13" fmla="*/ T12 w 223"/>
                                  <a:gd name="T14" fmla="+- 0 1605 1593"/>
                                  <a:gd name="T15" fmla="*/ 1605 h 225"/>
                                  <a:gd name="T16" fmla="+- 0 9107 9006"/>
                                  <a:gd name="T17" fmla="*/ T16 w 223"/>
                                  <a:gd name="T18" fmla="+- 0 1597 1593"/>
                                  <a:gd name="T19" fmla="*/ 1597 h 225"/>
                                  <a:gd name="T20" fmla="+- 0 9095 9006"/>
                                  <a:gd name="T21" fmla="*/ T20 w 223"/>
                                  <a:gd name="T22" fmla="+- 0 1593 1593"/>
                                  <a:gd name="T23" fmla="*/ 1593 h 225"/>
                                  <a:gd name="T24" fmla="+- 0 9087 9006"/>
                                  <a:gd name="T25" fmla="*/ T24 w 223"/>
                                  <a:gd name="T26" fmla="+- 0 1593 1593"/>
                                  <a:gd name="T27" fmla="*/ 1593 h 225"/>
                                  <a:gd name="T28" fmla="+- 0 9070 9006"/>
                                  <a:gd name="T29" fmla="*/ T28 w 223"/>
                                  <a:gd name="T30" fmla="+- 0 1596 1593"/>
                                  <a:gd name="T31" fmla="*/ 1596 h 225"/>
                                  <a:gd name="T32" fmla="+- 0 9052 9006"/>
                                  <a:gd name="T33" fmla="*/ T32 w 223"/>
                                  <a:gd name="T34" fmla="+- 0 1605 1593"/>
                                  <a:gd name="T35" fmla="*/ 1605 h 225"/>
                                  <a:gd name="T36" fmla="+- 0 9034 9006"/>
                                  <a:gd name="T37" fmla="*/ T36 w 223"/>
                                  <a:gd name="T38" fmla="+- 0 1621 1593"/>
                                  <a:gd name="T39" fmla="*/ 1621 h 225"/>
                                  <a:gd name="T40" fmla="+- 0 9025 9006"/>
                                  <a:gd name="T41" fmla="*/ T40 w 223"/>
                                  <a:gd name="T42" fmla="+- 0 1630 1593"/>
                                  <a:gd name="T43" fmla="*/ 1630 h 225"/>
                                  <a:gd name="T44" fmla="+- 0 9013 9006"/>
                                  <a:gd name="T45" fmla="*/ T44 w 223"/>
                                  <a:gd name="T46" fmla="+- 0 1648 1593"/>
                                  <a:gd name="T47" fmla="*/ 1648 h 225"/>
                                  <a:gd name="T48" fmla="+- 0 9006 9006"/>
                                  <a:gd name="T49" fmla="*/ T48 w 223"/>
                                  <a:gd name="T50" fmla="+- 0 1666 1593"/>
                                  <a:gd name="T51" fmla="*/ 1666 h 225"/>
                                  <a:gd name="T52" fmla="+- 0 9006 9006"/>
                                  <a:gd name="T53" fmla="*/ T52 w 223"/>
                                  <a:gd name="T54" fmla="+- 0 1682 1593"/>
                                  <a:gd name="T55" fmla="*/ 1682 h 225"/>
                                  <a:gd name="T56" fmla="+- 0 9009 9006"/>
                                  <a:gd name="T57" fmla="*/ T56 w 223"/>
                                  <a:gd name="T58" fmla="+- 0 1694 1593"/>
                                  <a:gd name="T59" fmla="*/ 1694 h 225"/>
                                  <a:gd name="T60" fmla="+- 0 9016 9006"/>
                                  <a:gd name="T61" fmla="*/ T60 w 223"/>
                                  <a:gd name="T62" fmla="+- 0 1708 1593"/>
                                  <a:gd name="T63" fmla="*/ 1708 h 225"/>
                                  <a:gd name="T64" fmla="+- 0 9028 9006"/>
                                  <a:gd name="T65" fmla="*/ T64 w 223"/>
                                  <a:gd name="T66" fmla="+- 0 1725 1593"/>
                                  <a:gd name="T67" fmla="*/ 1725 h 225"/>
                                  <a:gd name="T68" fmla="+- 0 9043 9006"/>
                                  <a:gd name="T69" fmla="*/ T68 w 223"/>
                                  <a:gd name="T70" fmla="+- 0 1743 1593"/>
                                  <a:gd name="T71" fmla="*/ 1743 h 225"/>
                                  <a:gd name="T72" fmla="+- 0 9061 9006"/>
                                  <a:gd name="T73" fmla="*/ T72 w 223"/>
                                  <a:gd name="T74" fmla="+- 0 1763 1593"/>
                                  <a:gd name="T75" fmla="*/ 1763 h 225"/>
                                  <a:gd name="T76" fmla="+- 0 9077 9006"/>
                                  <a:gd name="T77" fmla="*/ T76 w 223"/>
                                  <a:gd name="T78" fmla="+- 0 1778 1593"/>
                                  <a:gd name="T79" fmla="*/ 1778 h 225"/>
                                  <a:gd name="T80" fmla="+- 0 9095 9006"/>
                                  <a:gd name="T81" fmla="*/ T80 w 223"/>
                                  <a:gd name="T82" fmla="+- 0 1793 1593"/>
                                  <a:gd name="T83" fmla="*/ 1793 h 225"/>
                                  <a:gd name="T84" fmla="+- 0 9112 9006"/>
                                  <a:gd name="T85" fmla="*/ T84 w 223"/>
                                  <a:gd name="T86" fmla="+- 0 1805 1593"/>
                                  <a:gd name="T87" fmla="*/ 1805 h 225"/>
                                  <a:gd name="T88" fmla="+- 0 9127 9006"/>
                                  <a:gd name="T89" fmla="*/ T88 w 223"/>
                                  <a:gd name="T90" fmla="+- 0 1813 1593"/>
                                  <a:gd name="T91" fmla="*/ 1813 h 225"/>
                                  <a:gd name="T92" fmla="+- 0 9140 9006"/>
                                  <a:gd name="T93" fmla="*/ T92 w 223"/>
                                  <a:gd name="T94" fmla="+- 0 1817 1593"/>
                                  <a:gd name="T95" fmla="*/ 1817 h 225"/>
                                  <a:gd name="T96" fmla="+- 0 9147 9006"/>
                                  <a:gd name="T97" fmla="*/ T96 w 223"/>
                                  <a:gd name="T98" fmla="+- 0 1818 1593"/>
                                  <a:gd name="T99" fmla="*/ 1818 h 225"/>
                                  <a:gd name="T100" fmla="+- 0 9164 9006"/>
                                  <a:gd name="T101" fmla="*/ T100 w 223"/>
                                  <a:gd name="T102" fmla="+- 0 1814 1593"/>
                                  <a:gd name="T103" fmla="*/ 1814 h 225"/>
                                  <a:gd name="T104" fmla="+- 0 9182 9006"/>
                                  <a:gd name="T105" fmla="*/ T104 w 223"/>
                                  <a:gd name="T106" fmla="+- 0 1805 1593"/>
                                  <a:gd name="T107" fmla="*/ 1805 h 225"/>
                                  <a:gd name="T108" fmla="+- 0 9200 9006"/>
                                  <a:gd name="T109" fmla="*/ T108 w 223"/>
                                  <a:gd name="T110" fmla="+- 0 1790 1593"/>
                                  <a:gd name="T111" fmla="*/ 1790 h 225"/>
                                  <a:gd name="T112" fmla="+- 0 9210 9006"/>
                                  <a:gd name="T113" fmla="*/ T112 w 223"/>
                                  <a:gd name="T114" fmla="+- 0 1779 1593"/>
                                  <a:gd name="T115" fmla="*/ 1779 h 225"/>
                                  <a:gd name="T116" fmla="+- 0 9222 9006"/>
                                  <a:gd name="T117" fmla="*/ T116 w 223"/>
                                  <a:gd name="T118" fmla="+- 0 1761 1593"/>
                                  <a:gd name="T119" fmla="*/ 1761 h 225"/>
                                  <a:gd name="T120" fmla="+- 0 9228 9006"/>
                                  <a:gd name="T121" fmla="*/ T120 w 223"/>
                                  <a:gd name="T122" fmla="+- 0 1744 1593"/>
                                  <a:gd name="T123" fmla="*/ 1744 h 225"/>
                                  <a:gd name="T124" fmla="+- 0 9228 9006"/>
                                  <a:gd name="T125" fmla="*/ T124 w 223"/>
                                  <a:gd name="T126" fmla="+- 0 1727 1593"/>
                                  <a:gd name="T127" fmla="*/ 1727 h 225"/>
                                  <a:gd name="T128" fmla="+- 0 9225 9006"/>
                                  <a:gd name="T129" fmla="*/ T128 w 223"/>
                                  <a:gd name="T130" fmla="+- 0 1716 1593"/>
                                  <a:gd name="T131" fmla="*/ 1716 h 225"/>
                                  <a:gd name="T132" fmla="+- 0 9218 9006"/>
                                  <a:gd name="T133" fmla="*/ T132 w 223"/>
                                  <a:gd name="T134" fmla="+- 0 1702 1593"/>
                                  <a:gd name="T135" fmla="*/ 1702 h 225"/>
                                  <a:gd name="T136" fmla="+- 0 9207 9006"/>
                                  <a:gd name="T137" fmla="*/ T136 w 223"/>
                                  <a:gd name="T138" fmla="+- 0 1685 1593"/>
                                  <a:gd name="T139" fmla="*/ 1685 h 225"/>
                                  <a:gd name="T140" fmla="+- 0 9192 9006"/>
                                  <a:gd name="T141" fmla="*/ T140 w 223"/>
                                  <a:gd name="T142" fmla="+- 0 1667 1593"/>
                                  <a:gd name="T143" fmla="*/ 1667 h 225"/>
                                  <a:gd name="T144" fmla="+- 0 9173 9006"/>
                                  <a:gd name="T145" fmla="*/ T144 w 223"/>
                                  <a:gd name="T146" fmla="+- 0 1647 1593"/>
                                  <a:gd name="T147" fmla="*/ 1647 h 225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</a:cxnLst>
                                <a:rect l="0" t="0" r="r" b="b"/>
                                <a:pathLst>
                                  <a:path w="223" h="225">
                                    <a:moveTo>
                                      <a:pt x="167" y="54"/>
                                    </a:moveTo>
                                    <a:lnTo>
                                      <a:pt x="152" y="40"/>
                                    </a:lnTo>
                                    <a:lnTo>
                                      <a:pt x="133" y="24"/>
                                    </a:lnTo>
                                    <a:lnTo>
                                      <a:pt x="116" y="12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81" y="0"/>
                                    </a:lnTo>
                                    <a:lnTo>
                                      <a:pt x="64" y="3"/>
                                    </a:lnTo>
                                    <a:lnTo>
                                      <a:pt x="46" y="12"/>
                                    </a:lnTo>
                                    <a:lnTo>
                                      <a:pt x="28" y="28"/>
                                    </a:lnTo>
                                    <a:lnTo>
                                      <a:pt x="19" y="37"/>
                                    </a:lnTo>
                                    <a:lnTo>
                                      <a:pt x="7" y="55"/>
                                    </a:lnTo>
                                    <a:lnTo>
                                      <a:pt x="0" y="73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3" y="101"/>
                                    </a:lnTo>
                                    <a:lnTo>
                                      <a:pt x="10" y="115"/>
                                    </a:lnTo>
                                    <a:lnTo>
                                      <a:pt x="22" y="132"/>
                                    </a:lnTo>
                                    <a:lnTo>
                                      <a:pt x="37" y="150"/>
                                    </a:lnTo>
                                    <a:lnTo>
                                      <a:pt x="55" y="170"/>
                                    </a:lnTo>
                                    <a:lnTo>
                                      <a:pt x="71" y="185"/>
                                    </a:lnTo>
                                    <a:lnTo>
                                      <a:pt x="89" y="200"/>
                                    </a:lnTo>
                                    <a:lnTo>
                                      <a:pt x="106" y="212"/>
                                    </a:lnTo>
                                    <a:lnTo>
                                      <a:pt x="121" y="220"/>
                                    </a:lnTo>
                                    <a:lnTo>
                                      <a:pt x="134" y="224"/>
                                    </a:lnTo>
                                    <a:lnTo>
                                      <a:pt x="141" y="225"/>
                                    </a:lnTo>
                                    <a:lnTo>
                                      <a:pt x="158" y="221"/>
                                    </a:lnTo>
                                    <a:lnTo>
                                      <a:pt x="176" y="212"/>
                                    </a:lnTo>
                                    <a:lnTo>
                                      <a:pt x="194" y="197"/>
                                    </a:lnTo>
                                    <a:lnTo>
                                      <a:pt x="204" y="186"/>
                                    </a:lnTo>
                                    <a:lnTo>
                                      <a:pt x="216" y="168"/>
                                    </a:lnTo>
                                    <a:lnTo>
                                      <a:pt x="222" y="151"/>
                                    </a:lnTo>
                                    <a:lnTo>
                                      <a:pt x="222" y="134"/>
                                    </a:lnTo>
                                    <a:lnTo>
                                      <a:pt x="219" y="123"/>
                                    </a:lnTo>
                                    <a:lnTo>
                                      <a:pt x="212" y="109"/>
                                    </a:lnTo>
                                    <a:lnTo>
                                      <a:pt x="201" y="92"/>
                                    </a:lnTo>
                                    <a:lnTo>
                                      <a:pt x="186" y="74"/>
                                    </a:lnTo>
                                    <a:lnTo>
                                      <a:pt x="167" y="5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1C1C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200" name="Group 365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73" y="499"/>
                                <a:ext cx="950" cy="948"/>
                                <a:chOff x="8673" y="499"/>
                                <a:chExt cx="950" cy="948"/>
                              </a:xfrm>
                            </wpg:grpSpPr>
                            <wps:wsp>
                              <wps:cNvPr id="201" name="Freeform 3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73" y="499"/>
                                  <a:ext cx="950" cy="948"/>
                                </a:xfrm>
                                <a:custGeom>
                                  <a:avLst/>
                                  <a:gdLst>
                                    <a:gd name="T0" fmla="+- 0 9570 8673"/>
                                    <a:gd name="T1" fmla="*/ T0 w 950"/>
                                    <a:gd name="T2" fmla="+- 0 1416 499"/>
                                    <a:gd name="T3" fmla="*/ 1416 h 948"/>
                                    <a:gd name="T4" fmla="+- 0 9600 8673"/>
                                    <a:gd name="T5" fmla="*/ T4 w 950"/>
                                    <a:gd name="T6" fmla="+- 0 1386 499"/>
                                    <a:gd name="T7" fmla="*/ 1386 h 948"/>
                                    <a:gd name="T8" fmla="+- 0 9617 8673"/>
                                    <a:gd name="T9" fmla="*/ T8 w 950"/>
                                    <a:gd name="T10" fmla="+- 0 1363 499"/>
                                    <a:gd name="T11" fmla="*/ 1363 h 948"/>
                                    <a:gd name="T12" fmla="+- 0 9623 8673"/>
                                    <a:gd name="T13" fmla="*/ T12 w 950"/>
                                    <a:gd name="T14" fmla="+- 0 1344 499"/>
                                    <a:gd name="T15" fmla="*/ 1344 h 948"/>
                                    <a:gd name="T16" fmla="+- 0 9618 8673"/>
                                    <a:gd name="T17" fmla="*/ T16 w 950"/>
                                    <a:gd name="T18" fmla="+- 0 1326 499"/>
                                    <a:gd name="T19" fmla="*/ 1326 h 948"/>
                                    <a:gd name="T20" fmla="+- 0 9569 8673"/>
                                    <a:gd name="T21" fmla="*/ T20 w 950"/>
                                    <a:gd name="T22" fmla="+- 0 1242 499"/>
                                    <a:gd name="T23" fmla="*/ 1242 h 948"/>
                                    <a:gd name="T24" fmla="+- 0 9501 8673"/>
                                    <a:gd name="T25" fmla="*/ T24 w 950"/>
                                    <a:gd name="T26" fmla="+- 0 1125 499"/>
                                    <a:gd name="T27" fmla="*/ 1125 h 948"/>
                                    <a:gd name="T28" fmla="+- 0 9433 8673"/>
                                    <a:gd name="T29" fmla="*/ T28 w 950"/>
                                    <a:gd name="T30" fmla="+- 0 1009 499"/>
                                    <a:gd name="T31" fmla="*/ 1009 h 948"/>
                                    <a:gd name="T32" fmla="+- 0 9365 8673"/>
                                    <a:gd name="T33" fmla="*/ T32 w 950"/>
                                    <a:gd name="T34" fmla="+- 0 892 499"/>
                                    <a:gd name="T35" fmla="*/ 892 h 948"/>
                                    <a:gd name="T36" fmla="+- 0 9298 8673"/>
                                    <a:gd name="T37" fmla="*/ T36 w 950"/>
                                    <a:gd name="T38" fmla="+- 0 775 499"/>
                                    <a:gd name="T39" fmla="*/ 775 h 948"/>
                                    <a:gd name="T40" fmla="+- 0 9230 8673"/>
                                    <a:gd name="T41" fmla="*/ T40 w 950"/>
                                    <a:gd name="T42" fmla="+- 0 659 499"/>
                                    <a:gd name="T43" fmla="*/ 659 h 948"/>
                                    <a:gd name="T44" fmla="+- 0 9162 8673"/>
                                    <a:gd name="T45" fmla="*/ T44 w 950"/>
                                    <a:gd name="T46" fmla="+- 0 542 499"/>
                                    <a:gd name="T47" fmla="*/ 542 h 948"/>
                                    <a:gd name="T48" fmla="+- 0 9149 8673"/>
                                    <a:gd name="T49" fmla="*/ T48 w 950"/>
                                    <a:gd name="T50" fmla="+- 0 524 499"/>
                                    <a:gd name="T51" fmla="*/ 524 h 948"/>
                                    <a:gd name="T52" fmla="+- 0 9136 8673"/>
                                    <a:gd name="T53" fmla="*/ T52 w 950"/>
                                    <a:gd name="T54" fmla="+- 0 508 499"/>
                                    <a:gd name="T55" fmla="*/ 508 h 948"/>
                                    <a:gd name="T56" fmla="+- 0 9120 8673"/>
                                    <a:gd name="T57" fmla="*/ T56 w 950"/>
                                    <a:gd name="T58" fmla="+- 0 499 499"/>
                                    <a:gd name="T59" fmla="*/ 499 h 948"/>
                                    <a:gd name="T60" fmla="+- 0 9106 8673"/>
                                    <a:gd name="T61" fmla="*/ T60 w 950"/>
                                    <a:gd name="T62" fmla="+- 0 500 499"/>
                                    <a:gd name="T63" fmla="*/ 500 h 948"/>
                                    <a:gd name="T64" fmla="+- 0 9089 8673"/>
                                    <a:gd name="T65" fmla="*/ T64 w 950"/>
                                    <a:gd name="T66" fmla="+- 0 513 499"/>
                                    <a:gd name="T67" fmla="*/ 513 h 948"/>
                                    <a:gd name="T68" fmla="+- 0 9065 8673"/>
                                    <a:gd name="T69" fmla="*/ T68 w 950"/>
                                    <a:gd name="T70" fmla="+- 0 537 499"/>
                                    <a:gd name="T71" fmla="*/ 537 h 948"/>
                                    <a:gd name="T72" fmla="+- 0 9047 8673"/>
                                    <a:gd name="T73" fmla="*/ T72 w 950"/>
                                    <a:gd name="T74" fmla="+- 0 558 499"/>
                                    <a:gd name="T75" fmla="*/ 558 h 948"/>
                                    <a:gd name="T76" fmla="+- 0 9041 8673"/>
                                    <a:gd name="T77" fmla="*/ T76 w 950"/>
                                    <a:gd name="T78" fmla="+- 0 575 499"/>
                                    <a:gd name="T79" fmla="*/ 575 h 948"/>
                                    <a:gd name="T80" fmla="+- 0 9043 8673"/>
                                    <a:gd name="T81" fmla="*/ T80 w 950"/>
                                    <a:gd name="T82" fmla="+- 0 589 499"/>
                                    <a:gd name="T83" fmla="*/ 589 h 948"/>
                                    <a:gd name="T84" fmla="+- 0 9069 8673"/>
                                    <a:gd name="T85" fmla="*/ T84 w 950"/>
                                    <a:gd name="T86" fmla="+- 0 632 499"/>
                                    <a:gd name="T87" fmla="*/ 632 h 948"/>
                                    <a:gd name="T88" fmla="+- 0 9130 8673"/>
                                    <a:gd name="T89" fmla="*/ T88 w 950"/>
                                    <a:gd name="T90" fmla="+- 0 732 499"/>
                                    <a:gd name="T91" fmla="*/ 732 h 948"/>
                                    <a:gd name="T92" fmla="+- 0 9190 8673"/>
                                    <a:gd name="T93" fmla="*/ T92 w 950"/>
                                    <a:gd name="T94" fmla="+- 0 832 499"/>
                                    <a:gd name="T95" fmla="*/ 832 h 948"/>
                                    <a:gd name="T96" fmla="+- 0 9249 8673"/>
                                    <a:gd name="T97" fmla="*/ T96 w 950"/>
                                    <a:gd name="T98" fmla="+- 0 932 499"/>
                                    <a:gd name="T99" fmla="*/ 932 h 948"/>
                                    <a:gd name="T100" fmla="+- 0 9309 8673"/>
                                    <a:gd name="T101" fmla="*/ T100 w 950"/>
                                    <a:gd name="T102" fmla="+- 0 1032 499"/>
                                    <a:gd name="T103" fmla="*/ 1032 h 948"/>
                                    <a:gd name="T104" fmla="+- 0 9369 8673"/>
                                    <a:gd name="T105" fmla="*/ T104 w 950"/>
                                    <a:gd name="T106" fmla="+- 0 1132 499"/>
                                    <a:gd name="T107" fmla="*/ 1132 h 948"/>
                                    <a:gd name="T108" fmla="+- 0 9430 8673"/>
                                    <a:gd name="T109" fmla="*/ T108 w 950"/>
                                    <a:gd name="T110" fmla="+- 0 1232 499"/>
                                    <a:gd name="T111" fmla="*/ 1232 h 948"/>
                                    <a:gd name="T112" fmla="+- 0 9453 8673"/>
                                    <a:gd name="T113" fmla="*/ T112 w 950"/>
                                    <a:gd name="T114" fmla="+- 0 1273 499"/>
                                    <a:gd name="T115" fmla="*/ 1273 h 948"/>
                                    <a:gd name="T116" fmla="+- 0 9380 8673"/>
                                    <a:gd name="T117" fmla="*/ T116 w 950"/>
                                    <a:gd name="T118" fmla="+- 0 1229 499"/>
                                    <a:gd name="T119" fmla="*/ 1229 h 948"/>
                                    <a:gd name="T120" fmla="+- 0 9279 8673"/>
                                    <a:gd name="T121" fmla="*/ T120 w 950"/>
                                    <a:gd name="T122" fmla="+- 0 1169 499"/>
                                    <a:gd name="T123" fmla="*/ 1169 h 948"/>
                                    <a:gd name="T124" fmla="+- 0 9179 8673"/>
                                    <a:gd name="T125" fmla="*/ T124 w 950"/>
                                    <a:gd name="T126" fmla="+- 0 1109 499"/>
                                    <a:gd name="T127" fmla="*/ 1109 h 948"/>
                                    <a:gd name="T128" fmla="+- 0 9079 8673"/>
                                    <a:gd name="T129" fmla="*/ T128 w 950"/>
                                    <a:gd name="T130" fmla="+- 0 1049 499"/>
                                    <a:gd name="T131" fmla="*/ 1049 h 948"/>
                                    <a:gd name="T132" fmla="+- 0 8979 8673"/>
                                    <a:gd name="T133" fmla="*/ T132 w 950"/>
                                    <a:gd name="T134" fmla="+- 0 990 499"/>
                                    <a:gd name="T135" fmla="*/ 990 h 948"/>
                                    <a:gd name="T136" fmla="+- 0 8878 8673"/>
                                    <a:gd name="T137" fmla="*/ T136 w 950"/>
                                    <a:gd name="T138" fmla="+- 0 930 499"/>
                                    <a:gd name="T139" fmla="*/ 930 h 948"/>
                                    <a:gd name="T140" fmla="+- 0 8778 8673"/>
                                    <a:gd name="T141" fmla="*/ T140 w 950"/>
                                    <a:gd name="T142" fmla="+- 0 870 499"/>
                                    <a:gd name="T143" fmla="*/ 870 h 948"/>
                                    <a:gd name="T144" fmla="+- 0 8763 8673"/>
                                    <a:gd name="T145" fmla="*/ T144 w 950"/>
                                    <a:gd name="T146" fmla="+- 0 863 499"/>
                                    <a:gd name="T147" fmla="*/ 863 h 948"/>
                                    <a:gd name="T148" fmla="+- 0 8749 8673"/>
                                    <a:gd name="T149" fmla="*/ T148 w 950"/>
                                    <a:gd name="T150" fmla="+- 0 863 499"/>
                                    <a:gd name="T151" fmla="*/ 863 h 948"/>
                                    <a:gd name="T152" fmla="+- 0 8730 8673"/>
                                    <a:gd name="T153" fmla="*/ T152 w 950"/>
                                    <a:gd name="T154" fmla="+- 0 873 499"/>
                                    <a:gd name="T155" fmla="*/ 873 h 948"/>
                                    <a:gd name="T156" fmla="+- 0 8704 8673"/>
                                    <a:gd name="T157" fmla="*/ T156 w 950"/>
                                    <a:gd name="T158" fmla="+- 0 897 499"/>
                                    <a:gd name="T159" fmla="*/ 897 h 948"/>
                                    <a:gd name="T160" fmla="+- 0 8685 8673"/>
                                    <a:gd name="T161" fmla="*/ T160 w 950"/>
                                    <a:gd name="T162" fmla="+- 0 918 499"/>
                                    <a:gd name="T163" fmla="*/ 918 h 948"/>
                                    <a:gd name="T164" fmla="+- 0 8675 8673"/>
                                    <a:gd name="T165" fmla="*/ T164 w 950"/>
                                    <a:gd name="T166" fmla="+- 0 934 499"/>
                                    <a:gd name="T167" fmla="*/ 934 h 948"/>
                                    <a:gd name="T168" fmla="+- 0 8675 8673"/>
                                    <a:gd name="T169" fmla="*/ T168 w 950"/>
                                    <a:gd name="T170" fmla="+- 0 949 499"/>
                                    <a:gd name="T171" fmla="*/ 949 h 948"/>
                                    <a:gd name="T172" fmla="+- 0 8685 8673"/>
                                    <a:gd name="T173" fmla="*/ T172 w 950"/>
                                    <a:gd name="T174" fmla="+- 0 964 499"/>
                                    <a:gd name="T175" fmla="*/ 964 h 948"/>
                                    <a:gd name="T176" fmla="+- 0 8700 8673"/>
                                    <a:gd name="T177" fmla="*/ T176 w 950"/>
                                    <a:gd name="T178" fmla="+- 0 974 499"/>
                                    <a:gd name="T179" fmla="*/ 974 h 948"/>
                                    <a:gd name="T180" fmla="+- 0 8718 8673"/>
                                    <a:gd name="T181" fmla="*/ T180 w 950"/>
                                    <a:gd name="T182" fmla="+- 0 986 499"/>
                                    <a:gd name="T183" fmla="*/ 986 h 948"/>
                                    <a:gd name="T184" fmla="+- 0 8834 8673"/>
                                    <a:gd name="T185" fmla="*/ T184 w 950"/>
                                    <a:gd name="T186" fmla="+- 0 1054 499"/>
                                    <a:gd name="T187" fmla="*/ 1054 h 948"/>
                                    <a:gd name="T188" fmla="+- 0 8951 8673"/>
                                    <a:gd name="T189" fmla="*/ T188 w 950"/>
                                    <a:gd name="T190" fmla="+- 0 1122 499"/>
                                    <a:gd name="T191" fmla="*/ 1122 h 948"/>
                                    <a:gd name="T192" fmla="+- 0 9067 8673"/>
                                    <a:gd name="T193" fmla="*/ T192 w 950"/>
                                    <a:gd name="T194" fmla="+- 0 1190 499"/>
                                    <a:gd name="T195" fmla="*/ 1190 h 948"/>
                                    <a:gd name="T196" fmla="+- 0 9184 8673"/>
                                    <a:gd name="T197" fmla="*/ T196 w 950"/>
                                    <a:gd name="T198" fmla="+- 0 1258 499"/>
                                    <a:gd name="T199" fmla="*/ 1258 h 948"/>
                                    <a:gd name="T200" fmla="+- 0 9301 8673"/>
                                    <a:gd name="T201" fmla="*/ T200 w 950"/>
                                    <a:gd name="T202" fmla="+- 0 1325 499"/>
                                    <a:gd name="T203" fmla="*/ 1325 h 948"/>
                                    <a:gd name="T204" fmla="+- 0 9417 8673"/>
                                    <a:gd name="T205" fmla="*/ T204 w 950"/>
                                    <a:gd name="T206" fmla="+- 0 1393 499"/>
                                    <a:gd name="T207" fmla="*/ 1393 h 948"/>
                                    <a:gd name="T208" fmla="+- 0 9501 8673"/>
                                    <a:gd name="T209" fmla="*/ T208 w 950"/>
                                    <a:gd name="T210" fmla="+- 0 1442 499"/>
                                    <a:gd name="T211" fmla="*/ 1442 h 948"/>
                                    <a:gd name="T212" fmla="+- 0 9519 8673"/>
                                    <a:gd name="T213" fmla="*/ T212 w 950"/>
                                    <a:gd name="T214" fmla="+- 0 1446 499"/>
                                    <a:gd name="T215" fmla="*/ 1446 h 948"/>
                                    <a:gd name="T216" fmla="+- 0 9538 8673"/>
                                    <a:gd name="T217" fmla="*/ T216 w 950"/>
                                    <a:gd name="T218" fmla="+- 0 1441 499"/>
                                    <a:gd name="T219" fmla="*/ 1441 h 94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  <a:cxn ang="0">
                                      <a:pos x="T197" y="T199"/>
                                    </a:cxn>
                                    <a:cxn ang="0">
                                      <a:pos x="T201" y="T203"/>
                                    </a:cxn>
                                    <a:cxn ang="0">
                                      <a:pos x="T205" y="T207"/>
                                    </a:cxn>
                                    <a:cxn ang="0">
                                      <a:pos x="T209" y="T211"/>
                                    </a:cxn>
                                    <a:cxn ang="0">
                                      <a:pos x="T213" y="T215"/>
                                    </a:cxn>
                                    <a:cxn ang="0">
                                      <a:pos x="T217" y="T219"/>
                                    </a:cxn>
                                  </a:cxnLst>
                                  <a:rect l="0" t="0" r="r" b="b"/>
                                  <a:pathLst>
                                    <a:path w="950" h="948">
                                      <a:moveTo>
                                        <a:pt x="880" y="931"/>
                                      </a:moveTo>
                                      <a:lnTo>
                                        <a:pt x="887" y="925"/>
                                      </a:lnTo>
                                      <a:lnTo>
                                        <a:pt x="897" y="917"/>
                                      </a:lnTo>
                                      <a:lnTo>
                                        <a:pt x="907" y="906"/>
                                      </a:lnTo>
                                      <a:lnTo>
                                        <a:pt x="918" y="896"/>
                                      </a:lnTo>
                                      <a:lnTo>
                                        <a:pt x="927" y="887"/>
                                      </a:lnTo>
                                      <a:lnTo>
                                        <a:pt x="933" y="879"/>
                                      </a:lnTo>
                                      <a:lnTo>
                                        <a:pt x="939" y="871"/>
                                      </a:lnTo>
                                      <a:lnTo>
                                        <a:pt x="944" y="864"/>
                                      </a:lnTo>
                                      <a:lnTo>
                                        <a:pt x="946" y="857"/>
                                      </a:lnTo>
                                      <a:lnTo>
                                        <a:pt x="949" y="850"/>
                                      </a:lnTo>
                                      <a:lnTo>
                                        <a:pt x="950" y="845"/>
                                      </a:lnTo>
                                      <a:lnTo>
                                        <a:pt x="949" y="839"/>
                                      </a:lnTo>
                                      <a:lnTo>
                                        <a:pt x="947" y="833"/>
                                      </a:lnTo>
                                      <a:lnTo>
                                        <a:pt x="945" y="827"/>
                                      </a:lnTo>
                                      <a:lnTo>
                                        <a:pt x="941" y="820"/>
                                      </a:lnTo>
                                      <a:lnTo>
                                        <a:pt x="918" y="782"/>
                                      </a:lnTo>
                                      <a:lnTo>
                                        <a:pt x="896" y="743"/>
                                      </a:lnTo>
                                      <a:lnTo>
                                        <a:pt x="873" y="704"/>
                                      </a:lnTo>
                                      <a:lnTo>
                                        <a:pt x="850" y="665"/>
                                      </a:lnTo>
                                      <a:lnTo>
                                        <a:pt x="828" y="626"/>
                                      </a:lnTo>
                                      <a:lnTo>
                                        <a:pt x="805" y="587"/>
                                      </a:lnTo>
                                      <a:lnTo>
                                        <a:pt x="783" y="549"/>
                                      </a:lnTo>
                                      <a:lnTo>
                                        <a:pt x="760" y="510"/>
                                      </a:lnTo>
                                      <a:lnTo>
                                        <a:pt x="738" y="471"/>
                                      </a:lnTo>
                                      <a:lnTo>
                                        <a:pt x="715" y="432"/>
                                      </a:lnTo>
                                      <a:lnTo>
                                        <a:pt x="692" y="393"/>
                                      </a:lnTo>
                                      <a:lnTo>
                                        <a:pt x="670" y="354"/>
                                      </a:lnTo>
                                      <a:lnTo>
                                        <a:pt x="647" y="315"/>
                                      </a:lnTo>
                                      <a:lnTo>
                                        <a:pt x="625" y="276"/>
                                      </a:lnTo>
                                      <a:lnTo>
                                        <a:pt x="602" y="237"/>
                                      </a:lnTo>
                                      <a:lnTo>
                                        <a:pt x="580" y="198"/>
                                      </a:lnTo>
                                      <a:lnTo>
                                        <a:pt x="557" y="160"/>
                                      </a:lnTo>
                                      <a:lnTo>
                                        <a:pt x="534" y="121"/>
                                      </a:lnTo>
                                      <a:lnTo>
                                        <a:pt x="512" y="82"/>
                                      </a:lnTo>
                                      <a:lnTo>
                                        <a:pt x="489" y="43"/>
                                      </a:lnTo>
                                      <a:lnTo>
                                        <a:pt x="486" y="39"/>
                                      </a:lnTo>
                                      <a:lnTo>
                                        <a:pt x="482" y="32"/>
                                      </a:lnTo>
                                      <a:lnTo>
                                        <a:pt x="476" y="25"/>
                                      </a:lnTo>
                                      <a:lnTo>
                                        <a:pt x="473" y="20"/>
                                      </a:lnTo>
                                      <a:lnTo>
                                        <a:pt x="469" y="15"/>
                                      </a:lnTo>
                                      <a:lnTo>
                                        <a:pt x="463" y="9"/>
                                      </a:lnTo>
                                      <a:lnTo>
                                        <a:pt x="459" y="5"/>
                                      </a:lnTo>
                                      <a:lnTo>
                                        <a:pt x="455" y="2"/>
                                      </a:lnTo>
                                      <a:lnTo>
                                        <a:pt x="447" y="0"/>
                                      </a:lnTo>
                                      <a:lnTo>
                                        <a:pt x="443" y="0"/>
                                      </a:lnTo>
                                      <a:lnTo>
                                        <a:pt x="438" y="0"/>
                                      </a:lnTo>
                                      <a:lnTo>
                                        <a:pt x="433" y="1"/>
                                      </a:lnTo>
                                      <a:lnTo>
                                        <a:pt x="428" y="5"/>
                                      </a:lnTo>
                                      <a:lnTo>
                                        <a:pt x="422" y="9"/>
                                      </a:lnTo>
                                      <a:lnTo>
                                        <a:pt x="416" y="14"/>
                                      </a:lnTo>
                                      <a:lnTo>
                                        <a:pt x="409" y="21"/>
                                      </a:lnTo>
                                      <a:lnTo>
                                        <a:pt x="401" y="29"/>
                                      </a:lnTo>
                                      <a:lnTo>
                                        <a:pt x="392" y="38"/>
                                      </a:lnTo>
                                      <a:lnTo>
                                        <a:pt x="384" y="46"/>
                                      </a:lnTo>
                                      <a:lnTo>
                                        <a:pt x="379" y="52"/>
                                      </a:lnTo>
                                      <a:lnTo>
                                        <a:pt x="374" y="59"/>
                                      </a:lnTo>
                                      <a:lnTo>
                                        <a:pt x="371" y="65"/>
                                      </a:lnTo>
                                      <a:lnTo>
                                        <a:pt x="370" y="70"/>
                                      </a:lnTo>
                                      <a:lnTo>
                                        <a:pt x="368" y="76"/>
                                      </a:lnTo>
                                      <a:lnTo>
                                        <a:pt x="368" y="81"/>
                                      </a:lnTo>
                                      <a:lnTo>
                                        <a:pt x="369" y="85"/>
                                      </a:lnTo>
                                      <a:lnTo>
                                        <a:pt x="370" y="90"/>
                                      </a:lnTo>
                                      <a:lnTo>
                                        <a:pt x="372" y="95"/>
                                      </a:lnTo>
                                      <a:lnTo>
                                        <a:pt x="376" y="100"/>
                                      </a:lnTo>
                                      <a:lnTo>
                                        <a:pt x="396" y="133"/>
                                      </a:lnTo>
                                      <a:lnTo>
                                        <a:pt x="416" y="166"/>
                                      </a:lnTo>
                                      <a:lnTo>
                                        <a:pt x="436" y="200"/>
                                      </a:lnTo>
                                      <a:lnTo>
                                        <a:pt x="457" y="233"/>
                                      </a:lnTo>
                                      <a:lnTo>
                                        <a:pt x="477" y="266"/>
                                      </a:lnTo>
                                      <a:lnTo>
                                        <a:pt x="497" y="300"/>
                                      </a:lnTo>
                                      <a:lnTo>
                                        <a:pt x="517" y="333"/>
                                      </a:lnTo>
                                      <a:lnTo>
                                        <a:pt x="537" y="366"/>
                                      </a:lnTo>
                                      <a:lnTo>
                                        <a:pt x="557" y="400"/>
                                      </a:lnTo>
                                      <a:lnTo>
                                        <a:pt x="576" y="433"/>
                                      </a:lnTo>
                                      <a:lnTo>
                                        <a:pt x="596" y="466"/>
                                      </a:lnTo>
                                      <a:lnTo>
                                        <a:pt x="616" y="500"/>
                                      </a:lnTo>
                                      <a:lnTo>
                                        <a:pt x="636" y="533"/>
                                      </a:lnTo>
                                      <a:lnTo>
                                        <a:pt x="656" y="566"/>
                                      </a:lnTo>
                                      <a:lnTo>
                                        <a:pt x="676" y="600"/>
                                      </a:lnTo>
                                      <a:lnTo>
                                        <a:pt x="696" y="633"/>
                                      </a:lnTo>
                                      <a:lnTo>
                                        <a:pt x="717" y="666"/>
                                      </a:lnTo>
                                      <a:lnTo>
                                        <a:pt x="737" y="700"/>
                                      </a:lnTo>
                                      <a:lnTo>
                                        <a:pt x="757" y="733"/>
                                      </a:lnTo>
                                      <a:lnTo>
                                        <a:pt x="777" y="766"/>
                                      </a:lnTo>
                                      <a:lnTo>
                                        <a:pt x="779" y="770"/>
                                      </a:lnTo>
                                      <a:lnTo>
                                        <a:pt x="780" y="774"/>
                                      </a:lnTo>
                                      <a:lnTo>
                                        <a:pt x="773" y="770"/>
                                      </a:lnTo>
                                      <a:lnTo>
                                        <a:pt x="740" y="750"/>
                                      </a:lnTo>
                                      <a:lnTo>
                                        <a:pt x="707" y="730"/>
                                      </a:lnTo>
                                      <a:lnTo>
                                        <a:pt x="673" y="710"/>
                                      </a:lnTo>
                                      <a:lnTo>
                                        <a:pt x="640" y="690"/>
                                      </a:lnTo>
                                      <a:lnTo>
                                        <a:pt x="606" y="670"/>
                                      </a:lnTo>
                                      <a:lnTo>
                                        <a:pt x="573" y="650"/>
                                      </a:lnTo>
                                      <a:lnTo>
                                        <a:pt x="540" y="630"/>
                                      </a:lnTo>
                                      <a:lnTo>
                                        <a:pt x="506" y="610"/>
                                      </a:lnTo>
                                      <a:lnTo>
                                        <a:pt x="473" y="590"/>
                                      </a:lnTo>
                                      <a:lnTo>
                                        <a:pt x="439" y="570"/>
                                      </a:lnTo>
                                      <a:lnTo>
                                        <a:pt x="406" y="550"/>
                                      </a:lnTo>
                                      <a:lnTo>
                                        <a:pt x="372" y="530"/>
                                      </a:lnTo>
                                      <a:lnTo>
                                        <a:pt x="339" y="510"/>
                                      </a:lnTo>
                                      <a:lnTo>
                                        <a:pt x="306" y="491"/>
                                      </a:lnTo>
                                      <a:lnTo>
                                        <a:pt x="272" y="471"/>
                                      </a:lnTo>
                                      <a:lnTo>
                                        <a:pt x="239" y="451"/>
                                      </a:lnTo>
                                      <a:lnTo>
                                        <a:pt x="205" y="431"/>
                                      </a:lnTo>
                                      <a:lnTo>
                                        <a:pt x="172" y="411"/>
                                      </a:lnTo>
                                      <a:lnTo>
                                        <a:pt x="139" y="391"/>
                                      </a:lnTo>
                                      <a:lnTo>
                                        <a:pt x="105" y="371"/>
                                      </a:lnTo>
                                      <a:lnTo>
                                        <a:pt x="99" y="368"/>
                                      </a:lnTo>
                                      <a:lnTo>
                                        <a:pt x="95" y="365"/>
                                      </a:lnTo>
                                      <a:lnTo>
                                        <a:pt x="90" y="364"/>
                                      </a:lnTo>
                                      <a:lnTo>
                                        <a:pt x="86" y="363"/>
                                      </a:lnTo>
                                      <a:lnTo>
                                        <a:pt x="81" y="363"/>
                                      </a:lnTo>
                                      <a:lnTo>
                                        <a:pt x="76" y="364"/>
                                      </a:lnTo>
                                      <a:lnTo>
                                        <a:pt x="70" y="366"/>
                                      </a:lnTo>
                                      <a:lnTo>
                                        <a:pt x="64" y="369"/>
                                      </a:lnTo>
                                      <a:lnTo>
                                        <a:pt x="57" y="374"/>
                                      </a:lnTo>
                                      <a:lnTo>
                                        <a:pt x="50" y="380"/>
                                      </a:lnTo>
                                      <a:lnTo>
                                        <a:pt x="42" y="388"/>
                                      </a:lnTo>
                                      <a:lnTo>
                                        <a:pt x="31" y="398"/>
                                      </a:lnTo>
                                      <a:lnTo>
                                        <a:pt x="24" y="406"/>
                                      </a:lnTo>
                                      <a:lnTo>
                                        <a:pt x="17" y="413"/>
                                      </a:lnTo>
                                      <a:lnTo>
                                        <a:pt x="12" y="419"/>
                                      </a:lnTo>
                                      <a:lnTo>
                                        <a:pt x="7" y="426"/>
                                      </a:lnTo>
                                      <a:lnTo>
                                        <a:pt x="4" y="431"/>
                                      </a:lnTo>
                                      <a:lnTo>
                                        <a:pt x="2" y="435"/>
                                      </a:lnTo>
                                      <a:lnTo>
                                        <a:pt x="0" y="441"/>
                                      </a:lnTo>
                                      <a:lnTo>
                                        <a:pt x="0" y="445"/>
                                      </a:lnTo>
                                      <a:lnTo>
                                        <a:pt x="2" y="450"/>
                                      </a:lnTo>
                                      <a:lnTo>
                                        <a:pt x="3" y="454"/>
                                      </a:lnTo>
                                      <a:lnTo>
                                        <a:pt x="6" y="458"/>
                                      </a:lnTo>
                                      <a:lnTo>
                                        <a:pt x="12" y="465"/>
                                      </a:lnTo>
                                      <a:lnTo>
                                        <a:pt x="17" y="469"/>
                                      </a:lnTo>
                                      <a:lnTo>
                                        <a:pt x="21" y="472"/>
                                      </a:lnTo>
                                      <a:lnTo>
                                        <a:pt x="27" y="475"/>
                                      </a:lnTo>
                                      <a:lnTo>
                                        <a:pt x="32" y="479"/>
                                      </a:lnTo>
                                      <a:lnTo>
                                        <a:pt x="38" y="483"/>
                                      </a:lnTo>
                                      <a:lnTo>
                                        <a:pt x="45" y="487"/>
                                      </a:lnTo>
                                      <a:lnTo>
                                        <a:pt x="84" y="510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61" y="555"/>
                                      </a:lnTo>
                                      <a:lnTo>
                                        <a:pt x="200" y="578"/>
                                      </a:lnTo>
                                      <a:lnTo>
                                        <a:pt x="239" y="601"/>
                                      </a:lnTo>
                                      <a:lnTo>
                                        <a:pt x="278" y="623"/>
                                      </a:lnTo>
                                      <a:lnTo>
                                        <a:pt x="317" y="646"/>
                                      </a:lnTo>
                                      <a:lnTo>
                                        <a:pt x="356" y="668"/>
                                      </a:lnTo>
                                      <a:lnTo>
                                        <a:pt x="394" y="691"/>
                                      </a:lnTo>
                                      <a:lnTo>
                                        <a:pt x="433" y="713"/>
                                      </a:lnTo>
                                      <a:lnTo>
                                        <a:pt x="472" y="736"/>
                                      </a:lnTo>
                                      <a:lnTo>
                                        <a:pt x="511" y="759"/>
                                      </a:lnTo>
                                      <a:lnTo>
                                        <a:pt x="550" y="781"/>
                                      </a:lnTo>
                                      <a:lnTo>
                                        <a:pt x="589" y="804"/>
                                      </a:lnTo>
                                      <a:lnTo>
                                        <a:pt x="628" y="826"/>
                                      </a:lnTo>
                                      <a:lnTo>
                                        <a:pt x="667" y="849"/>
                                      </a:lnTo>
                                      <a:lnTo>
                                        <a:pt x="705" y="872"/>
                                      </a:lnTo>
                                      <a:lnTo>
                                        <a:pt x="744" y="894"/>
                                      </a:lnTo>
                                      <a:lnTo>
                                        <a:pt x="783" y="917"/>
                                      </a:lnTo>
                                      <a:lnTo>
                                        <a:pt x="822" y="940"/>
                                      </a:lnTo>
                                      <a:lnTo>
                                        <a:pt x="828" y="943"/>
                                      </a:lnTo>
                                      <a:lnTo>
                                        <a:pt x="833" y="945"/>
                                      </a:lnTo>
                                      <a:lnTo>
                                        <a:pt x="840" y="946"/>
                                      </a:lnTo>
                                      <a:lnTo>
                                        <a:pt x="846" y="947"/>
                                      </a:lnTo>
                                      <a:lnTo>
                                        <a:pt x="851" y="946"/>
                                      </a:lnTo>
                                      <a:lnTo>
                                        <a:pt x="858" y="944"/>
                                      </a:lnTo>
                                      <a:lnTo>
                                        <a:pt x="865" y="942"/>
                                      </a:lnTo>
                                      <a:lnTo>
                                        <a:pt x="872" y="937"/>
                                      </a:lnTo>
                                      <a:lnTo>
                                        <a:pt x="880" y="9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1C1C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202" name="Group 36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226" y="76"/>
                                  <a:ext cx="1076" cy="991"/>
                                  <a:chOff x="9226" y="76"/>
                                  <a:chExt cx="1076" cy="991"/>
                                </a:xfrm>
                              </wpg:grpSpPr>
                              <wps:wsp>
                                <wps:cNvPr id="203" name="Freeform 37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226" y="76"/>
                                    <a:ext cx="1076" cy="991"/>
                                  </a:xfrm>
                                  <a:custGeom>
                                    <a:avLst/>
                                    <a:gdLst>
                                      <a:gd name="T0" fmla="+- 0 9227 9226"/>
                                      <a:gd name="T1" fmla="*/ T0 w 1076"/>
                                      <a:gd name="T2" fmla="+- 0 395 76"/>
                                      <a:gd name="T3" fmla="*/ 395 h 991"/>
                                      <a:gd name="T4" fmla="+- 0 9883 9226"/>
                                      <a:gd name="T5" fmla="*/ T4 w 1076"/>
                                      <a:gd name="T6" fmla="+- 0 1058 76"/>
                                      <a:gd name="T7" fmla="*/ 1058 h 991"/>
                                      <a:gd name="T8" fmla="+- 0 9903 9226"/>
                                      <a:gd name="T9" fmla="*/ T8 w 1076"/>
                                      <a:gd name="T10" fmla="+- 0 1067 76"/>
                                      <a:gd name="T11" fmla="*/ 1067 h 991"/>
                                      <a:gd name="T12" fmla="+- 0 9926 9226"/>
                                      <a:gd name="T13" fmla="*/ T12 w 1076"/>
                                      <a:gd name="T14" fmla="+- 0 1056 76"/>
                                      <a:gd name="T15" fmla="*/ 1056 h 991"/>
                                      <a:gd name="T16" fmla="+- 0 9958 9226"/>
                                      <a:gd name="T17" fmla="*/ T16 w 1076"/>
                                      <a:gd name="T18" fmla="+- 0 1027 76"/>
                                      <a:gd name="T19" fmla="*/ 1027 h 991"/>
                                      <a:gd name="T20" fmla="+- 0 9977 9226"/>
                                      <a:gd name="T21" fmla="*/ T20 w 1076"/>
                                      <a:gd name="T22" fmla="+- 0 1001 76"/>
                                      <a:gd name="T23" fmla="*/ 1001 h 991"/>
                                      <a:gd name="T24" fmla="+- 0 9978 9226"/>
                                      <a:gd name="T25" fmla="*/ T24 w 1076"/>
                                      <a:gd name="T26" fmla="+- 0 982 76"/>
                                      <a:gd name="T27" fmla="*/ 982 h 991"/>
                                      <a:gd name="T28" fmla="+- 0 9948 9226"/>
                                      <a:gd name="T29" fmla="*/ T28 w 1076"/>
                                      <a:gd name="T30" fmla="+- 0 948 76"/>
                                      <a:gd name="T31" fmla="*/ 948 h 991"/>
                                      <a:gd name="T32" fmla="+- 0 9858 9226"/>
                                      <a:gd name="T33" fmla="*/ T32 w 1076"/>
                                      <a:gd name="T34" fmla="+- 0 857 76"/>
                                      <a:gd name="T35" fmla="*/ 857 h 991"/>
                                      <a:gd name="T36" fmla="+- 0 9767 9226"/>
                                      <a:gd name="T37" fmla="*/ T36 w 1076"/>
                                      <a:gd name="T38" fmla="+- 0 767 76"/>
                                      <a:gd name="T39" fmla="*/ 767 h 991"/>
                                      <a:gd name="T40" fmla="+- 0 9677 9226"/>
                                      <a:gd name="T41" fmla="*/ T40 w 1076"/>
                                      <a:gd name="T42" fmla="+- 0 676 76"/>
                                      <a:gd name="T43" fmla="*/ 676 h 991"/>
                                      <a:gd name="T44" fmla="+- 0 9586 9226"/>
                                      <a:gd name="T45" fmla="*/ T44 w 1076"/>
                                      <a:gd name="T46" fmla="+- 0 586 76"/>
                                      <a:gd name="T47" fmla="*/ 586 h 991"/>
                                      <a:gd name="T48" fmla="+- 0 9517 9226"/>
                                      <a:gd name="T49" fmla="*/ T48 w 1076"/>
                                      <a:gd name="T50" fmla="+- 0 514 76"/>
                                      <a:gd name="T51" fmla="*/ 514 h 991"/>
                                      <a:gd name="T52" fmla="+- 0 9499 9226"/>
                                      <a:gd name="T53" fmla="*/ T52 w 1076"/>
                                      <a:gd name="T54" fmla="+- 0 427 76"/>
                                      <a:gd name="T55" fmla="*/ 427 h 991"/>
                                      <a:gd name="T56" fmla="+- 0 9494 9226"/>
                                      <a:gd name="T57" fmla="*/ T56 w 1076"/>
                                      <a:gd name="T58" fmla="+- 0 353 76"/>
                                      <a:gd name="T59" fmla="*/ 353 h 991"/>
                                      <a:gd name="T60" fmla="+- 0 9517 9226"/>
                                      <a:gd name="T61" fmla="*/ T60 w 1076"/>
                                      <a:gd name="T62" fmla="+- 0 273 76"/>
                                      <a:gd name="T63" fmla="*/ 273 h 991"/>
                                      <a:gd name="T64" fmla="+- 0 9586 9226"/>
                                      <a:gd name="T65" fmla="*/ T64 w 1076"/>
                                      <a:gd name="T66" fmla="+- 0 227 76"/>
                                      <a:gd name="T67" fmla="*/ 227 h 991"/>
                                      <a:gd name="T68" fmla="+- 0 9677 9226"/>
                                      <a:gd name="T69" fmla="*/ T68 w 1076"/>
                                      <a:gd name="T70" fmla="+- 0 243 76"/>
                                      <a:gd name="T71" fmla="*/ 243 h 991"/>
                                      <a:gd name="T72" fmla="+- 0 9749 9226"/>
                                      <a:gd name="T73" fmla="*/ T72 w 1076"/>
                                      <a:gd name="T74" fmla="+- 0 286 76"/>
                                      <a:gd name="T75" fmla="*/ 286 h 991"/>
                                      <a:gd name="T76" fmla="+- 0 9810 9226"/>
                                      <a:gd name="T77" fmla="*/ T76 w 1076"/>
                                      <a:gd name="T78" fmla="+- 0 339 76"/>
                                      <a:gd name="T79" fmla="*/ 339 h 991"/>
                                      <a:gd name="T80" fmla="+- 0 9884 9226"/>
                                      <a:gd name="T81" fmla="*/ T80 w 1076"/>
                                      <a:gd name="T82" fmla="+- 0 413 76"/>
                                      <a:gd name="T83" fmla="*/ 413 h 991"/>
                                      <a:gd name="T84" fmla="+- 0 9960 9226"/>
                                      <a:gd name="T85" fmla="*/ T84 w 1076"/>
                                      <a:gd name="T86" fmla="+- 0 489 76"/>
                                      <a:gd name="T87" fmla="*/ 489 h 991"/>
                                      <a:gd name="T88" fmla="+- 0 10035 9226"/>
                                      <a:gd name="T89" fmla="*/ T88 w 1076"/>
                                      <a:gd name="T90" fmla="+- 0 564 76"/>
                                      <a:gd name="T91" fmla="*/ 564 h 991"/>
                                      <a:gd name="T92" fmla="+- 0 10111 9226"/>
                                      <a:gd name="T93" fmla="*/ T92 w 1076"/>
                                      <a:gd name="T94" fmla="+- 0 640 76"/>
                                      <a:gd name="T95" fmla="*/ 640 h 991"/>
                                      <a:gd name="T96" fmla="+- 0 10187 9226"/>
                                      <a:gd name="T97" fmla="*/ T96 w 1076"/>
                                      <a:gd name="T98" fmla="+- 0 716 76"/>
                                      <a:gd name="T99" fmla="*/ 716 h 991"/>
                                      <a:gd name="T100" fmla="+- 0 10217 9226"/>
                                      <a:gd name="T101" fmla="*/ T100 w 1076"/>
                                      <a:gd name="T102" fmla="+- 0 742 76"/>
                                      <a:gd name="T103" fmla="*/ 742 h 991"/>
                                      <a:gd name="T104" fmla="+- 0 10237 9226"/>
                                      <a:gd name="T105" fmla="*/ T104 w 1076"/>
                                      <a:gd name="T106" fmla="+- 0 742 76"/>
                                      <a:gd name="T107" fmla="*/ 742 h 991"/>
                                      <a:gd name="T108" fmla="+- 0 10263 9226"/>
                                      <a:gd name="T109" fmla="*/ T108 w 1076"/>
                                      <a:gd name="T110" fmla="+- 0 722 76"/>
                                      <a:gd name="T111" fmla="*/ 722 h 991"/>
                                      <a:gd name="T112" fmla="+- 0 10292 9226"/>
                                      <a:gd name="T113" fmla="*/ T112 w 1076"/>
                                      <a:gd name="T114" fmla="+- 0 691 76"/>
                                      <a:gd name="T115" fmla="*/ 691 h 991"/>
                                      <a:gd name="T116" fmla="+- 0 10302 9226"/>
                                      <a:gd name="T117" fmla="*/ T116 w 1076"/>
                                      <a:gd name="T118" fmla="+- 0 668 76"/>
                                      <a:gd name="T119" fmla="*/ 668 h 991"/>
                                      <a:gd name="T120" fmla="+- 0 10297 9226"/>
                                      <a:gd name="T121" fmla="*/ T120 w 1076"/>
                                      <a:gd name="T122" fmla="+- 0 651 76"/>
                                      <a:gd name="T123" fmla="*/ 651 h 991"/>
                                      <a:gd name="T124" fmla="+- 0 10234 9226"/>
                                      <a:gd name="T125" fmla="*/ T124 w 1076"/>
                                      <a:gd name="T126" fmla="+- 0 588 76"/>
                                      <a:gd name="T127" fmla="*/ 588 h 991"/>
                                      <a:gd name="T128" fmla="+- 0 10155 9226"/>
                                      <a:gd name="T129" fmla="*/ T128 w 1076"/>
                                      <a:gd name="T130" fmla="+- 0 509 76"/>
                                      <a:gd name="T131" fmla="*/ 509 h 991"/>
                                      <a:gd name="T132" fmla="+- 0 9997 9226"/>
                                      <a:gd name="T133" fmla="*/ T132 w 1076"/>
                                      <a:gd name="T134" fmla="+- 0 352 76"/>
                                      <a:gd name="T135" fmla="*/ 352 h 991"/>
                                      <a:gd name="T136" fmla="+- 0 9918 9226"/>
                                      <a:gd name="T137" fmla="*/ T136 w 1076"/>
                                      <a:gd name="T138" fmla="+- 0 273 76"/>
                                      <a:gd name="T139" fmla="*/ 273 h 991"/>
                                      <a:gd name="T140" fmla="+- 0 9844 9226"/>
                                      <a:gd name="T141" fmla="*/ T140 w 1076"/>
                                      <a:gd name="T142" fmla="+- 0 201 76"/>
                                      <a:gd name="T143" fmla="*/ 201 h 991"/>
                                      <a:gd name="T144" fmla="+- 0 9785 9226"/>
                                      <a:gd name="T145" fmla="*/ T144 w 1076"/>
                                      <a:gd name="T146" fmla="+- 0 153 76"/>
                                      <a:gd name="T147" fmla="*/ 153 h 991"/>
                                      <a:gd name="T148" fmla="+- 0 9710 9226"/>
                                      <a:gd name="T149" fmla="*/ T148 w 1076"/>
                                      <a:gd name="T150" fmla="+- 0 107 76"/>
                                      <a:gd name="T151" fmla="*/ 107 h 991"/>
                                      <a:gd name="T152" fmla="+- 0 9624 9226"/>
                                      <a:gd name="T153" fmla="*/ T152 w 1076"/>
                                      <a:gd name="T154" fmla="+- 0 79 76"/>
                                      <a:gd name="T155" fmla="*/ 79 h 991"/>
                                      <a:gd name="T156" fmla="+- 0 9545 9226"/>
                                      <a:gd name="T157" fmla="*/ T156 w 1076"/>
                                      <a:gd name="T158" fmla="+- 0 80 76"/>
                                      <a:gd name="T159" fmla="*/ 80 h 991"/>
                                      <a:gd name="T160" fmla="+- 0 9460 9226"/>
                                      <a:gd name="T161" fmla="*/ T160 w 1076"/>
                                      <a:gd name="T162" fmla="+- 0 123 76"/>
                                      <a:gd name="T163" fmla="*/ 123 h 991"/>
                                      <a:gd name="T164" fmla="+- 0 9410 9226"/>
                                      <a:gd name="T165" fmla="*/ T164 w 1076"/>
                                      <a:gd name="T166" fmla="+- 0 186 76"/>
                                      <a:gd name="T167" fmla="*/ 186 h 991"/>
                                      <a:gd name="T168" fmla="+- 0 9388 9226"/>
                                      <a:gd name="T169" fmla="*/ T168 w 1076"/>
                                      <a:gd name="T170" fmla="+- 0 274 76"/>
                                      <a:gd name="T171" fmla="*/ 274 h 991"/>
                                      <a:gd name="T172" fmla="+- 0 9390 9226"/>
                                      <a:gd name="T173" fmla="*/ T172 w 1076"/>
                                      <a:gd name="T174" fmla="+- 0 350 76"/>
                                      <a:gd name="T175" fmla="*/ 350 h 991"/>
                                      <a:gd name="T176" fmla="+- 0 9400 9226"/>
                                      <a:gd name="T177" fmla="*/ T176 w 1076"/>
                                      <a:gd name="T178" fmla="+- 0 416 76"/>
                                      <a:gd name="T179" fmla="*/ 416 h 991"/>
                                      <a:gd name="T180" fmla="+- 0 9343 9226"/>
                                      <a:gd name="T181" fmla="*/ T180 w 1076"/>
                                      <a:gd name="T182" fmla="+- 0 360 76"/>
                                      <a:gd name="T183" fmla="*/ 360 h 991"/>
                                      <a:gd name="T184" fmla="+- 0 9307 9226"/>
                                      <a:gd name="T185" fmla="*/ T184 w 1076"/>
                                      <a:gd name="T186" fmla="+- 0 325 76"/>
                                      <a:gd name="T187" fmla="*/ 325 h 991"/>
                                      <a:gd name="T188" fmla="+- 0 9285 9226"/>
                                      <a:gd name="T189" fmla="*/ T188 w 1076"/>
                                      <a:gd name="T190" fmla="+- 0 323 76"/>
                                      <a:gd name="T191" fmla="*/ 323 h 991"/>
                                      <a:gd name="T192" fmla="+- 0 9261 9226"/>
                                      <a:gd name="T193" fmla="*/ T192 w 1076"/>
                                      <a:gd name="T194" fmla="+- 0 340 76"/>
                                      <a:gd name="T195" fmla="*/ 340 h 991"/>
                                      <a:gd name="T196" fmla="+- 0 9235 9226"/>
                                      <a:gd name="T197" fmla="*/ T196 w 1076"/>
                                      <a:gd name="T198" fmla="+- 0 369 76"/>
                                      <a:gd name="T199" fmla="*/ 369 h 991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  <a:cxn ang="0">
                                        <a:pos x="T33" y="T35"/>
                                      </a:cxn>
                                      <a:cxn ang="0">
                                        <a:pos x="T37" y="T39"/>
                                      </a:cxn>
                                      <a:cxn ang="0">
                                        <a:pos x="T41" y="T43"/>
                                      </a:cxn>
                                      <a:cxn ang="0">
                                        <a:pos x="T45" y="T47"/>
                                      </a:cxn>
                                      <a:cxn ang="0">
                                        <a:pos x="T49" y="T51"/>
                                      </a:cxn>
                                      <a:cxn ang="0">
                                        <a:pos x="T53" y="T55"/>
                                      </a:cxn>
                                      <a:cxn ang="0">
                                        <a:pos x="T57" y="T59"/>
                                      </a:cxn>
                                      <a:cxn ang="0">
                                        <a:pos x="T61" y="T63"/>
                                      </a:cxn>
                                      <a:cxn ang="0">
                                        <a:pos x="T65" y="T67"/>
                                      </a:cxn>
                                      <a:cxn ang="0">
                                        <a:pos x="T69" y="T71"/>
                                      </a:cxn>
                                      <a:cxn ang="0">
                                        <a:pos x="T73" y="T75"/>
                                      </a:cxn>
                                      <a:cxn ang="0">
                                        <a:pos x="T77" y="T79"/>
                                      </a:cxn>
                                      <a:cxn ang="0">
                                        <a:pos x="T81" y="T83"/>
                                      </a:cxn>
                                      <a:cxn ang="0">
                                        <a:pos x="T85" y="T87"/>
                                      </a:cxn>
                                      <a:cxn ang="0">
                                        <a:pos x="T89" y="T91"/>
                                      </a:cxn>
                                      <a:cxn ang="0">
                                        <a:pos x="T93" y="T95"/>
                                      </a:cxn>
                                      <a:cxn ang="0">
                                        <a:pos x="T97" y="T99"/>
                                      </a:cxn>
                                      <a:cxn ang="0">
                                        <a:pos x="T101" y="T103"/>
                                      </a:cxn>
                                      <a:cxn ang="0">
                                        <a:pos x="T105" y="T107"/>
                                      </a:cxn>
                                      <a:cxn ang="0">
                                        <a:pos x="T109" y="T111"/>
                                      </a:cxn>
                                      <a:cxn ang="0">
                                        <a:pos x="T113" y="T115"/>
                                      </a:cxn>
                                      <a:cxn ang="0">
                                        <a:pos x="T117" y="T119"/>
                                      </a:cxn>
                                      <a:cxn ang="0">
                                        <a:pos x="T121" y="T123"/>
                                      </a:cxn>
                                      <a:cxn ang="0">
                                        <a:pos x="T125" y="T127"/>
                                      </a:cxn>
                                      <a:cxn ang="0">
                                        <a:pos x="T129" y="T131"/>
                                      </a:cxn>
                                      <a:cxn ang="0">
                                        <a:pos x="T133" y="T135"/>
                                      </a:cxn>
                                      <a:cxn ang="0">
                                        <a:pos x="T137" y="T139"/>
                                      </a:cxn>
                                      <a:cxn ang="0">
                                        <a:pos x="T141" y="T143"/>
                                      </a:cxn>
                                      <a:cxn ang="0">
                                        <a:pos x="T145" y="T147"/>
                                      </a:cxn>
                                      <a:cxn ang="0">
                                        <a:pos x="T149" y="T151"/>
                                      </a:cxn>
                                      <a:cxn ang="0">
                                        <a:pos x="T153" y="T155"/>
                                      </a:cxn>
                                      <a:cxn ang="0">
                                        <a:pos x="T157" y="T159"/>
                                      </a:cxn>
                                      <a:cxn ang="0">
                                        <a:pos x="T161" y="T163"/>
                                      </a:cxn>
                                      <a:cxn ang="0">
                                        <a:pos x="T165" y="T167"/>
                                      </a:cxn>
                                      <a:cxn ang="0">
                                        <a:pos x="T169" y="T171"/>
                                      </a:cxn>
                                      <a:cxn ang="0">
                                        <a:pos x="T173" y="T175"/>
                                      </a:cxn>
                                      <a:cxn ang="0">
                                        <a:pos x="T177" y="T179"/>
                                      </a:cxn>
                                      <a:cxn ang="0">
                                        <a:pos x="T181" y="T183"/>
                                      </a:cxn>
                                      <a:cxn ang="0">
                                        <a:pos x="T185" y="T187"/>
                                      </a:cxn>
                                      <a:cxn ang="0">
                                        <a:pos x="T189" y="T191"/>
                                      </a:cxn>
                                      <a:cxn ang="0">
                                        <a:pos x="T193" y="T195"/>
                                      </a:cxn>
                                      <a:cxn ang="0">
                                        <a:pos x="T197" y="T199"/>
                                      </a:cxn>
                                    </a:cxnLst>
                                    <a:rect l="0" t="0" r="r" b="b"/>
                                    <a:pathLst>
                                      <a:path w="1076" h="991">
                                        <a:moveTo>
                                          <a:pt x="2" y="304"/>
                                        </a:moveTo>
                                        <a:lnTo>
                                          <a:pt x="1" y="309"/>
                                        </a:lnTo>
                                        <a:lnTo>
                                          <a:pt x="0" y="314"/>
                                        </a:lnTo>
                                        <a:lnTo>
                                          <a:pt x="1" y="319"/>
                                        </a:lnTo>
                                        <a:lnTo>
                                          <a:pt x="4" y="327"/>
                                        </a:lnTo>
                                        <a:lnTo>
                                          <a:pt x="7" y="331"/>
                                        </a:lnTo>
                                        <a:lnTo>
                                          <a:pt x="10" y="334"/>
                                        </a:lnTo>
                                        <a:lnTo>
                                          <a:pt x="657" y="982"/>
                                        </a:lnTo>
                                        <a:lnTo>
                                          <a:pt x="661" y="985"/>
                                        </a:lnTo>
                                        <a:lnTo>
                                          <a:pt x="665" y="988"/>
                                        </a:lnTo>
                                        <a:lnTo>
                                          <a:pt x="673" y="991"/>
                                        </a:lnTo>
                                        <a:lnTo>
                                          <a:pt x="677" y="991"/>
                                        </a:lnTo>
                                        <a:lnTo>
                                          <a:pt x="683" y="989"/>
                                        </a:lnTo>
                                        <a:lnTo>
                                          <a:pt x="688" y="988"/>
                                        </a:lnTo>
                                        <a:lnTo>
                                          <a:pt x="694" y="985"/>
                                        </a:lnTo>
                                        <a:lnTo>
                                          <a:pt x="700" y="980"/>
                                        </a:lnTo>
                                        <a:lnTo>
                                          <a:pt x="707" y="975"/>
                                        </a:lnTo>
                                        <a:lnTo>
                                          <a:pt x="714" y="969"/>
                                        </a:lnTo>
                                        <a:lnTo>
                                          <a:pt x="723" y="960"/>
                                        </a:lnTo>
                                        <a:lnTo>
                                          <a:pt x="732" y="951"/>
                                        </a:lnTo>
                                        <a:lnTo>
                                          <a:pt x="738" y="944"/>
                                        </a:lnTo>
                                        <a:lnTo>
                                          <a:pt x="743" y="937"/>
                                        </a:lnTo>
                                        <a:lnTo>
                                          <a:pt x="748" y="931"/>
                                        </a:lnTo>
                                        <a:lnTo>
                                          <a:pt x="751" y="925"/>
                                        </a:lnTo>
                                        <a:lnTo>
                                          <a:pt x="752" y="920"/>
                                        </a:lnTo>
                                        <a:lnTo>
                                          <a:pt x="753" y="914"/>
                                        </a:lnTo>
                                        <a:lnTo>
                                          <a:pt x="753" y="910"/>
                                        </a:lnTo>
                                        <a:lnTo>
                                          <a:pt x="752" y="906"/>
                                        </a:lnTo>
                                        <a:lnTo>
                                          <a:pt x="751" y="902"/>
                                        </a:lnTo>
                                        <a:lnTo>
                                          <a:pt x="748" y="898"/>
                                        </a:lnTo>
                                        <a:lnTo>
                                          <a:pt x="745" y="894"/>
                                        </a:lnTo>
                                        <a:lnTo>
                                          <a:pt x="722" y="872"/>
                                        </a:lnTo>
                                        <a:lnTo>
                                          <a:pt x="699" y="849"/>
                                        </a:lnTo>
                                        <a:lnTo>
                                          <a:pt x="677" y="826"/>
                                        </a:lnTo>
                                        <a:lnTo>
                                          <a:pt x="654" y="804"/>
                                        </a:lnTo>
                                        <a:lnTo>
                                          <a:pt x="632" y="781"/>
                                        </a:lnTo>
                                        <a:lnTo>
                                          <a:pt x="609" y="759"/>
                                        </a:lnTo>
                                        <a:lnTo>
                                          <a:pt x="586" y="736"/>
                                        </a:lnTo>
                                        <a:lnTo>
                                          <a:pt x="564" y="713"/>
                                        </a:lnTo>
                                        <a:lnTo>
                                          <a:pt x="541" y="691"/>
                                        </a:lnTo>
                                        <a:lnTo>
                                          <a:pt x="518" y="668"/>
                                        </a:lnTo>
                                        <a:lnTo>
                                          <a:pt x="496" y="645"/>
                                        </a:lnTo>
                                        <a:lnTo>
                                          <a:pt x="473" y="623"/>
                                        </a:lnTo>
                                        <a:lnTo>
                                          <a:pt x="451" y="600"/>
                                        </a:lnTo>
                                        <a:lnTo>
                                          <a:pt x="428" y="578"/>
                                        </a:lnTo>
                                        <a:lnTo>
                                          <a:pt x="405" y="555"/>
                                        </a:lnTo>
                                        <a:lnTo>
                                          <a:pt x="383" y="532"/>
                                        </a:lnTo>
                                        <a:lnTo>
                                          <a:pt x="360" y="510"/>
                                        </a:lnTo>
                                        <a:lnTo>
                                          <a:pt x="337" y="487"/>
                                        </a:lnTo>
                                        <a:lnTo>
                                          <a:pt x="315" y="464"/>
                                        </a:lnTo>
                                        <a:lnTo>
                                          <a:pt x="292" y="442"/>
                                        </a:lnTo>
                                        <a:lnTo>
                                          <a:pt x="291" y="438"/>
                                        </a:lnTo>
                                        <a:lnTo>
                                          <a:pt x="285" y="415"/>
                                        </a:lnTo>
                                        <a:lnTo>
                                          <a:pt x="280" y="393"/>
                                        </a:lnTo>
                                        <a:lnTo>
                                          <a:pt x="276" y="371"/>
                                        </a:lnTo>
                                        <a:lnTo>
                                          <a:pt x="273" y="351"/>
                                        </a:lnTo>
                                        <a:lnTo>
                                          <a:pt x="271" y="332"/>
                                        </a:lnTo>
                                        <a:lnTo>
                                          <a:pt x="269" y="314"/>
                                        </a:lnTo>
                                        <a:lnTo>
                                          <a:pt x="268" y="297"/>
                                        </a:lnTo>
                                        <a:lnTo>
                                          <a:pt x="268" y="277"/>
                                        </a:lnTo>
                                        <a:lnTo>
                                          <a:pt x="270" y="253"/>
                                        </a:lnTo>
                                        <a:lnTo>
                                          <a:pt x="275" y="232"/>
                                        </a:lnTo>
                                        <a:lnTo>
                                          <a:pt x="281" y="214"/>
                                        </a:lnTo>
                                        <a:lnTo>
                                          <a:pt x="291" y="197"/>
                                        </a:lnTo>
                                        <a:lnTo>
                                          <a:pt x="302" y="183"/>
                                        </a:lnTo>
                                        <a:lnTo>
                                          <a:pt x="323" y="166"/>
                                        </a:lnTo>
                                        <a:lnTo>
                                          <a:pt x="341" y="157"/>
                                        </a:lnTo>
                                        <a:lnTo>
                                          <a:pt x="360" y="151"/>
                                        </a:lnTo>
                                        <a:lnTo>
                                          <a:pt x="388" y="149"/>
                                        </a:lnTo>
                                        <a:lnTo>
                                          <a:pt x="408" y="152"/>
                                        </a:lnTo>
                                        <a:lnTo>
                                          <a:pt x="429" y="157"/>
                                        </a:lnTo>
                                        <a:lnTo>
                                          <a:pt x="451" y="167"/>
                                        </a:lnTo>
                                        <a:lnTo>
                                          <a:pt x="469" y="175"/>
                                        </a:lnTo>
                                        <a:lnTo>
                                          <a:pt x="487" y="185"/>
                                        </a:lnTo>
                                        <a:lnTo>
                                          <a:pt x="505" y="197"/>
                                        </a:lnTo>
                                        <a:lnTo>
                                          <a:pt x="523" y="210"/>
                                        </a:lnTo>
                                        <a:lnTo>
                                          <a:pt x="537" y="221"/>
                                        </a:lnTo>
                                        <a:lnTo>
                                          <a:pt x="552" y="234"/>
                                        </a:lnTo>
                                        <a:lnTo>
                                          <a:pt x="567" y="248"/>
                                        </a:lnTo>
                                        <a:lnTo>
                                          <a:pt x="584" y="263"/>
                                        </a:lnTo>
                                        <a:lnTo>
                                          <a:pt x="601" y="280"/>
                                        </a:lnTo>
                                        <a:lnTo>
                                          <a:pt x="620" y="299"/>
                                        </a:lnTo>
                                        <a:lnTo>
                                          <a:pt x="639" y="318"/>
                                        </a:lnTo>
                                        <a:lnTo>
                                          <a:pt x="658" y="337"/>
                                        </a:lnTo>
                                        <a:lnTo>
                                          <a:pt x="677" y="356"/>
                                        </a:lnTo>
                                        <a:lnTo>
                                          <a:pt x="696" y="375"/>
                                        </a:lnTo>
                                        <a:lnTo>
                                          <a:pt x="715" y="394"/>
                                        </a:lnTo>
                                        <a:lnTo>
                                          <a:pt x="734" y="413"/>
                                        </a:lnTo>
                                        <a:lnTo>
                                          <a:pt x="753" y="432"/>
                                        </a:lnTo>
                                        <a:lnTo>
                                          <a:pt x="772" y="450"/>
                                        </a:lnTo>
                                        <a:lnTo>
                                          <a:pt x="790" y="469"/>
                                        </a:lnTo>
                                        <a:lnTo>
                                          <a:pt x="809" y="488"/>
                                        </a:lnTo>
                                        <a:lnTo>
                                          <a:pt x="828" y="507"/>
                                        </a:lnTo>
                                        <a:lnTo>
                                          <a:pt x="847" y="526"/>
                                        </a:lnTo>
                                        <a:lnTo>
                                          <a:pt x="866" y="545"/>
                                        </a:lnTo>
                                        <a:lnTo>
                                          <a:pt x="885" y="564"/>
                                        </a:lnTo>
                                        <a:lnTo>
                                          <a:pt x="904" y="583"/>
                                        </a:lnTo>
                                        <a:lnTo>
                                          <a:pt x="923" y="602"/>
                                        </a:lnTo>
                                        <a:lnTo>
                                          <a:pt x="942" y="621"/>
                                        </a:lnTo>
                                        <a:lnTo>
                                          <a:pt x="961" y="640"/>
                                        </a:lnTo>
                                        <a:lnTo>
                                          <a:pt x="980" y="659"/>
                                        </a:lnTo>
                                        <a:lnTo>
                                          <a:pt x="984" y="662"/>
                                        </a:lnTo>
                                        <a:lnTo>
                                          <a:pt x="988" y="666"/>
                                        </a:lnTo>
                                        <a:lnTo>
                                          <a:pt x="991" y="666"/>
                                        </a:lnTo>
                                        <a:lnTo>
                                          <a:pt x="996" y="668"/>
                                        </a:lnTo>
                                        <a:lnTo>
                                          <a:pt x="1000" y="667"/>
                                        </a:lnTo>
                                        <a:lnTo>
                                          <a:pt x="1005" y="666"/>
                                        </a:lnTo>
                                        <a:lnTo>
                                          <a:pt x="1011" y="666"/>
                                        </a:lnTo>
                                        <a:lnTo>
                                          <a:pt x="1016" y="663"/>
                                        </a:lnTo>
                                        <a:lnTo>
                                          <a:pt x="1023" y="658"/>
                                        </a:lnTo>
                                        <a:lnTo>
                                          <a:pt x="1030" y="652"/>
                                        </a:lnTo>
                                        <a:lnTo>
                                          <a:pt x="1037" y="646"/>
                                        </a:lnTo>
                                        <a:lnTo>
                                          <a:pt x="1046" y="637"/>
                                        </a:lnTo>
                                        <a:lnTo>
                                          <a:pt x="1055" y="629"/>
                                        </a:lnTo>
                                        <a:lnTo>
                                          <a:pt x="1061" y="621"/>
                                        </a:lnTo>
                                        <a:lnTo>
                                          <a:pt x="1066" y="615"/>
                                        </a:lnTo>
                                        <a:lnTo>
                                          <a:pt x="1071" y="608"/>
                                        </a:lnTo>
                                        <a:lnTo>
                                          <a:pt x="1074" y="603"/>
                                        </a:lnTo>
                                        <a:lnTo>
                                          <a:pt x="1075" y="597"/>
                                        </a:lnTo>
                                        <a:lnTo>
                                          <a:pt x="1076" y="592"/>
                                        </a:lnTo>
                                        <a:lnTo>
                                          <a:pt x="1076" y="588"/>
                                        </a:lnTo>
                                        <a:lnTo>
                                          <a:pt x="1074" y="583"/>
                                        </a:lnTo>
                                        <a:lnTo>
                                          <a:pt x="1074" y="579"/>
                                        </a:lnTo>
                                        <a:lnTo>
                                          <a:pt x="1071" y="575"/>
                                        </a:lnTo>
                                        <a:lnTo>
                                          <a:pt x="1067" y="572"/>
                                        </a:lnTo>
                                        <a:lnTo>
                                          <a:pt x="1047" y="552"/>
                                        </a:lnTo>
                                        <a:lnTo>
                                          <a:pt x="1028" y="532"/>
                                        </a:lnTo>
                                        <a:lnTo>
                                          <a:pt x="1008" y="512"/>
                                        </a:lnTo>
                                        <a:lnTo>
                                          <a:pt x="988" y="493"/>
                                        </a:lnTo>
                                        <a:lnTo>
                                          <a:pt x="969" y="473"/>
                                        </a:lnTo>
                                        <a:lnTo>
                                          <a:pt x="949" y="453"/>
                                        </a:lnTo>
                                        <a:lnTo>
                                          <a:pt x="929" y="433"/>
                                        </a:lnTo>
                                        <a:lnTo>
                                          <a:pt x="830" y="335"/>
                                        </a:lnTo>
                                        <a:lnTo>
                                          <a:pt x="811" y="315"/>
                                        </a:lnTo>
                                        <a:lnTo>
                                          <a:pt x="791" y="295"/>
                                        </a:lnTo>
                                        <a:lnTo>
                                          <a:pt x="771" y="276"/>
                                        </a:lnTo>
                                        <a:lnTo>
                                          <a:pt x="751" y="256"/>
                                        </a:lnTo>
                                        <a:lnTo>
                                          <a:pt x="732" y="236"/>
                                        </a:lnTo>
                                        <a:lnTo>
                                          <a:pt x="712" y="216"/>
                                        </a:lnTo>
                                        <a:lnTo>
                                          <a:pt x="692" y="197"/>
                                        </a:lnTo>
                                        <a:lnTo>
                                          <a:pt x="672" y="177"/>
                                        </a:lnTo>
                                        <a:lnTo>
                                          <a:pt x="649" y="154"/>
                                        </a:lnTo>
                                        <a:lnTo>
                                          <a:pt x="634" y="139"/>
                                        </a:lnTo>
                                        <a:lnTo>
                                          <a:pt x="618" y="125"/>
                                        </a:lnTo>
                                        <a:lnTo>
                                          <a:pt x="603" y="112"/>
                                        </a:lnTo>
                                        <a:lnTo>
                                          <a:pt x="588" y="99"/>
                                        </a:lnTo>
                                        <a:lnTo>
                                          <a:pt x="574" y="88"/>
                                        </a:lnTo>
                                        <a:lnTo>
                                          <a:pt x="559" y="77"/>
                                        </a:lnTo>
                                        <a:lnTo>
                                          <a:pt x="545" y="67"/>
                                        </a:lnTo>
                                        <a:lnTo>
                                          <a:pt x="520" y="50"/>
                                        </a:lnTo>
                                        <a:lnTo>
                                          <a:pt x="502" y="40"/>
                                        </a:lnTo>
                                        <a:lnTo>
                                          <a:pt x="484" y="31"/>
                                        </a:lnTo>
                                        <a:lnTo>
                                          <a:pt x="466" y="23"/>
                                        </a:lnTo>
                                        <a:lnTo>
                                          <a:pt x="448" y="16"/>
                                        </a:lnTo>
                                        <a:lnTo>
                                          <a:pt x="431" y="10"/>
                                        </a:lnTo>
                                        <a:lnTo>
                                          <a:pt x="398" y="3"/>
                                        </a:lnTo>
                                        <a:lnTo>
                                          <a:pt x="378" y="0"/>
                                        </a:lnTo>
                                        <a:lnTo>
                                          <a:pt x="358" y="0"/>
                                        </a:lnTo>
                                        <a:lnTo>
                                          <a:pt x="339" y="1"/>
                                        </a:lnTo>
                                        <a:lnTo>
                                          <a:pt x="319" y="4"/>
                                        </a:lnTo>
                                        <a:lnTo>
                                          <a:pt x="285" y="14"/>
                                        </a:lnTo>
                                        <a:lnTo>
                                          <a:pt x="268" y="23"/>
                                        </a:lnTo>
                                        <a:lnTo>
                                          <a:pt x="250" y="34"/>
                                        </a:lnTo>
                                        <a:lnTo>
                                          <a:pt x="234" y="47"/>
                                        </a:lnTo>
                                        <a:lnTo>
                                          <a:pt x="217" y="62"/>
                                        </a:lnTo>
                                        <a:lnTo>
                                          <a:pt x="204" y="77"/>
                                        </a:lnTo>
                                        <a:lnTo>
                                          <a:pt x="193" y="93"/>
                                        </a:lnTo>
                                        <a:lnTo>
                                          <a:pt x="184" y="110"/>
                                        </a:lnTo>
                                        <a:lnTo>
                                          <a:pt x="176" y="129"/>
                                        </a:lnTo>
                                        <a:lnTo>
                                          <a:pt x="170" y="149"/>
                                        </a:lnTo>
                                        <a:lnTo>
                                          <a:pt x="165" y="171"/>
                                        </a:lnTo>
                                        <a:lnTo>
                                          <a:pt x="162" y="198"/>
                                        </a:lnTo>
                                        <a:lnTo>
                                          <a:pt x="161" y="216"/>
                                        </a:lnTo>
                                        <a:lnTo>
                                          <a:pt x="161" y="234"/>
                                        </a:lnTo>
                                        <a:lnTo>
                                          <a:pt x="162" y="254"/>
                                        </a:lnTo>
                                        <a:lnTo>
                                          <a:pt x="164" y="274"/>
                                        </a:lnTo>
                                        <a:lnTo>
                                          <a:pt x="166" y="296"/>
                                        </a:lnTo>
                                        <a:lnTo>
                                          <a:pt x="170" y="318"/>
                                        </a:lnTo>
                                        <a:lnTo>
                                          <a:pt x="174" y="341"/>
                                        </a:lnTo>
                                        <a:lnTo>
                                          <a:pt x="174" y="340"/>
                                        </a:lnTo>
                                        <a:lnTo>
                                          <a:pt x="160" y="326"/>
                                        </a:lnTo>
                                        <a:lnTo>
                                          <a:pt x="145" y="312"/>
                                        </a:lnTo>
                                        <a:lnTo>
                                          <a:pt x="131" y="298"/>
                                        </a:lnTo>
                                        <a:lnTo>
                                          <a:pt x="117" y="284"/>
                                        </a:lnTo>
                                        <a:lnTo>
                                          <a:pt x="103" y="270"/>
                                        </a:lnTo>
                                        <a:lnTo>
                                          <a:pt x="89" y="256"/>
                                        </a:lnTo>
                                        <a:lnTo>
                                          <a:pt x="85" y="252"/>
                                        </a:lnTo>
                                        <a:lnTo>
                                          <a:pt x="81" y="249"/>
                                        </a:lnTo>
                                        <a:lnTo>
                                          <a:pt x="74" y="246"/>
                                        </a:lnTo>
                                        <a:lnTo>
                                          <a:pt x="68" y="246"/>
                                        </a:lnTo>
                                        <a:lnTo>
                                          <a:pt x="64" y="246"/>
                                        </a:lnTo>
                                        <a:lnTo>
                                          <a:pt x="59" y="247"/>
                                        </a:lnTo>
                                        <a:lnTo>
                                          <a:pt x="53" y="249"/>
                                        </a:lnTo>
                                        <a:lnTo>
                                          <a:pt x="48" y="254"/>
                                        </a:lnTo>
                                        <a:lnTo>
                                          <a:pt x="42" y="258"/>
                                        </a:lnTo>
                                        <a:lnTo>
                                          <a:pt x="35" y="264"/>
                                        </a:lnTo>
                                        <a:lnTo>
                                          <a:pt x="27" y="272"/>
                                        </a:lnTo>
                                        <a:lnTo>
                                          <a:pt x="20" y="280"/>
                                        </a:lnTo>
                                        <a:lnTo>
                                          <a:pt x="13" y="287"/>
                                        </a:lnTo>
                                        <a:lnTo>
                                          <a:pt x="9" y="293"/>
                                        </a:lnTo>
                                        <a:lnTo>
                                          <a:pt x="5" y="298"/>
                                        </a:lnTo>
                                        <a:lnTo>
                                          <a:pt x="2" y="30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1C1C1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204" name="Picture 37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440" y="1996"/>
                                    <a:ext cx="8891" cy="19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  <wpg:grpSp>
                                <wpg:cNvPr id="205" name="Group 36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800" y="7035"/>
                                    <a:ext cx="1807" cy="0"/>
                                    <a:chOff x="1800" y="7035"/>
                                    <a:chExt cx="1807" cy="0"/>
                                  </a:xfrm>
                                </wpg:grpSpPr>
                                <wps:wsp>
                                  <wps:cNvPr id="206" name="Freeform 37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800" y="7035"/>
                                      <a:ext cx="1807" cy="0"/>
                                    </a:xfrm>
                                    <a:custGeom>
                                      <a:avLst/>
                                      <a:gdLst>
                                        <a:gd name="T0" fmla="+- 0 1800 1800"/>
                                        <a:gd name="T1" fmla="*/ T0 w 1807"/>
                                        <a:gd name="T2" fmla="+- 0 3607 1800"/>
                                        <a:gd name="T3" fmla="*/ T2 w 1807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1807">
                                          <a:moveTo>
                                            <a:pt x="0" y="0"/>
                                          </a:moveTo>
                                          <a:lnTo>
                                            <a:pt x="1807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15748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207" name="Group 368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800" y="7587"/>
                                      <a:ext cx="1547" cy="0"/>
                                      <a:chOff x="1800" y="7587"/>
                                      <a:chExt cx="1547" cy="0"/>
                                    </a:xfrm>
                                  </wpg:grpSpPr>
                                  <wps:wsp>
                                    <wps:cNvPr id="208" name="Freeform 369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1800" y="7587"/>
                                        <a:ext cx="1547" cy="0"/>
                                      </a:xfrm>
                                      <a:custGeom>
                                        <a:avLst/>
                                        <a:gdLst>
                                          <a:gd name="T0" fmla="+- 0 1800 1800"/>
                                          <a:gd name="T1" fmla="*/ T0 w 1547"/>
                                          <a:gd name="T2" fmla="+- 0 3347 1800"/>
                                          <a:gd name="T3" fmla="*/ T2 w 1547"/>
                                        </a:gdLst>
                                        <a:ahLst/>
                                        <a:cxnLst>
                                          <a:cxn ang="0">
                                            <a:pos x="T1" y="0"/>
                                          </a:cxn>
                                          <a:cxn ang="0">
                                            <a:pos x="T3" y="0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1547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1547" y="0"/>
                                            </a:lnTo>
                                          </a:path>
                                        </a:pathLst>
                                      </a:custGeom>
                                      <a:noFill/>
                                      <a:ln w="15748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62" o:spid="_x0000_s1026" style="position:absolute;margin-left:1in;margin-top:3.3pt;width:444.55pt;height:408.05pt;z-index:-18023;mso-position-horizontal-relative:page" coordorigin="1440,66" coordsize="8891,8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6" o:spid="_x0000_s1027" type="#_x0000_t75" style="position:absolute;left:1612;top:2038;width:6093;height:61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f6ctXDAAAA3AAAAA8AAABkcnMvZG93bnJldi54bWxET81qwkAQvhd8h2UEb82mQoNNs0rRih7a&#10;Q1cfYMhOfmh2NmRXE336bqHQ23x8v1NsJtuJKw2+dazgKUlBEJfOtFwrOJ/2jysQPiAb7ByTght5&#10;2KxnDwXmxo38RVcdahFD2OeooAmhz6X0ZUMWfeJ64shVbrAYIhxqaQYcY7jt5DJNM2mx5djQYE/b&#10;hspvfbEKsl16sHKvK/dxXGWX93H3Wem7Uov59PYKItAU/sV/7qOJ81+e4feZeIFc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/py1cMAAADcAAAADwAAAAAAAAAAAAAAAACf&#10;AgAAZHJzL2Rvd25yZXYueG1sUEsFBgAAAAAEAAQA9wAAAI8DAAAAAA==&#10;">
                  <v:imagedata r:id="rId12" o:title=""/>
                </v:shape>
                <v:group id="Group 363" o:spid="_x0000_s1028" style="position:absolute;left:7892;top:1325;width:1077;height:990" coordorigin="7892,1325" coordsize="1077,9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syNMMAAADc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r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azI0wwAAANwAAAAP&#10;AAAAAAAAAAAAAAAAAKoCAABkcnMvZG93bnJldi54bWxQSwUGAAAAAAQABAD6AAAAmgMAAAAA&#10;">
                  <v:shape id="Freeform 375" o:spid="_x0000_s1029" style="position:absolute;left:7892;top:1325;width:1077;height:990;visibility:visible;mso-wrap-style:square;v-text-anchor:top" coordsize="1077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akSsQA&#10;AADcAAAADwAAAGRycy9kb3ducmV2LnhtbERPS2vCQBC+F/wPywje6kYPmqZZxfgoPZSCthdvQ3by&#10;oNnZkN2Y1F/fLRR6m4/vOel2NI24UedqywoW8wgEcW51zaWCz4/TYwzCeWSNjWVS8E0OtpvJQ4qJ&#10;tgOf6XbxpQgh7BJUUHnfJlK6vCKDbm5b4sAVtjPoA+xKqTscQrhp5DKKVtJgzaGhwpb2FeVfl94o&#10;uB9PMWUvMb6bt8PQF+drlvVXpWbTcfcMwtPo/8V/7lcd5j+t4feZcIH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mpErEAAAA3AAAAA8AAAAAAAAAAAAAAAAAmAIAAGRycy9k&#10;b3ducmV2LnhtbFBLBQYAAAAABAAEAPUAAACJAwAAAAA=&#10;" path="m11,375r-5,7l3,387r-1,6l,399r1,5l2,408r1,4l6,416r4,4l29,439r40,39l108,518r39,39l186,596r40,40l265,675r39,39l344,753r39,40l410,820r32,31l473,878r30,24l531,923r26,17l592,959r36,15l659,984r40,6l719,991r19,-2l773,983r36,-16l842,943r30,-29l893,881r14,-40l913,811r2,-35l916,758r-1,-20l913,717r-2,-21l907,674r-4,-24l988,736r4,3l996,742r7,3l1007,745r5,-1l1017,744r6,-3l1029,736r5,-3l1042,726r8,-8l1057,711r6,-7l1068,698r4,-6l1075,687r,-6l1077,676r,-4l1075,667r-1,-3l1071,660r-4,-4l1035,624r-32,-32l970,559,938,527,906,495,873,462,841,430,809,398,776,365,744,333,711,300,679,268,647,236,614,203,582,171,550,139,517,106,485,74,453,42,420,9,412,3,404,1,399,r-6,2l388,2r-6,3l376,10r-7,5l362,22r-8,9l345,40r-7,7l334,53r-6,6l325,65r-1,6l323,77r,5l324,85r2,4l329,93r3,4l355,120r23,22l400,165r23,22l445,210r23,23l491,255r22,23l536,300r23,23l581,346r23,22l626,391r23,23l672,436r22,23l717,481r23,23l762,527r23,22l792,577r8,43l806,660r3,35l809,711r,4l807,738r-11,40l775,808r-21,17l717,839r-29,2l669,838r-26,-7l608,816,571,793,539,768,508,741,474,709,456,690,437,671,418,652,399,633,380,614,361,596,342,577,324,558,305,539,286,520,267,501,248,483,229,464,211,445,192,426,173,407,154,388,135,370,116,351,98,332r-4,-4l90,325r-5,-1l82,323r-5,l71,324r-6,1l60,328r-7,5l47,338r-7,7l31,353r-8,9l16,369r-5,6xe" fillcolor="#c1c1c1" stroked="f">
                    <v:path arrowok="t" o:connecttype="custom" o:connectlocs="3,1712;1,1729;6,1741;69,1803;186,1921;304,2039;410,2145;503,2227;592,2284;699,2315;773,2308;872,2239;913,2136;915,2063;907,1999;992,2064;1007,2070;1023,2066;1042,2051;1063,2029;1075,2012;1077,1997;1071,1985;1003,1917;906,1820;809,1723;711,1625;614,1528;517,1431;420,1334;399,1325;382,1330;362,1347;338,1372;325,1390;323,1407;329,1418;378,1467;445,1535;513,1603;581,1671;649,1739;717,1806;785,1874;806,1985;809,2040;775,2133;688,2166;608,2141;508,2066;437,1996;380,1939;324,1883;267,1826;211,1770;154,1713;98,1657;85,1649;71,1649;53,1658;31,1678;11,1700" o:connectangles="0,0,0,0,0,0,0,0,0,0,0,0,0,0,0,0,0,0,0,0,0,0,0,0,0,0,0,0,0,0,0,0,0,0,0,0,0,0,0,0,0,0,0,0,0,0,0,0,0,0,0,0,0,0,0,0,0,0,0,0,0,0"/>
                  </v:shape>
                  <v:group id="Group 364" o:spid="_x0000_s1030" style="position:absolute;left:9006;top:1593;width:223;height:225" coordorigin="9006,1593" coordsize="223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bgD3c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uAPdxgAAANwA&#10;AAAPAAAAAAAAAAAAAAAAAKoCAABkcnMvZG93bnJldi54bWxQSwUGAAAAAAQABAD6AAAAnQMAAAAA&#10;">
                    <v:shape id="Freeform 374" o:spid="_x0000_s1031" style="position:absolute;left:9006;top:1593;width:223;height:225;visibility:visible;mso-wrap-style:square;v-text-anchor:top" coordsize="223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Ibfb8A&#10;AADcAAAADwAAAGRycy9kb3ducmV2LnhtbERPTYvCMBC9C/sfwgh701Shol1TkQVxr1a9zzZjW5pM&#10;ShO1+uuNsLC3ebzPWW8Ga8SNet84VjCbJiCIS6cbrhScjrvJEoQPyBqNY1LwIA+b/GO0xky7Ox/o&#10;VoRKxBD2GSqoQ+gyKX1Zk0U/dR1x5C6utxgi7Cupe7zHcGvkPEkW0mLDsaHGjr5rKtviahW0qXk6&#10;68pnl6bFyfw+9tfkvFfqczxsv0AEGsK/+M/9o+P81Qrez8QLZP4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AYht9vwAAANwAAAAPAAAAAAAAAAAAAAAAAJgCAABkcnMvZG93bnJl&#10;di54bWxQSwUGAAAAAAQABAD1AAAAhAMAAAAA&#10;" path="m167,54l152,40,133,24,116,12,101,4,89,,81,,64,3,46,12,28,28r-9,9l7,55,,73,,89r3,12l10,115r12,17l37,150r18,20l71,185r18,15l106,212r15,8l134,224r7,1l158,221r18,-9l194,197r10,-11l216,168r6,-17l222,134r-3,-11l212,109,201,92,186,74,167,54xe" fillcolor="#c1c1c1" stroked="f">
                      <v:path arrowok="t" o:connecttype="custom" o:connectlocs="167,1647;152,1633;133,1617;116,1605;101,1597;89,1593;81,1593;64,1596;46,1605;28,1621;19,1630;7,1648;0,1666;0,1682;3,1694;10,1708;22,1725;37,1743;55,1763;71,1778;89,1793;106,1805;121,1813;134,1817;141,1818;158,1814;176,1805;194,1790;204,1779;216,1761;222,1744;222,1727;219,1716;212,1702;201,1685;186,1667;167,1647" o:connectangles="0,0,0,0,0,0,0,0,0,0,0,0,0,0,0,0,0,0,0,0,0,0,0,0,0,0,0,0,0,0,0,0,0,0,0,0,0"/>
                    </v:shape>
                    <v:group id="Group 365" o:spid="_x0000_s1032" style="position:absolute;left:8673;top:499;width:950;height:948" coordorigin="8673,499" coordsize="950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Dh+yDFAAAA3AAA&#10;AA8AAAAAAAAAAAAAAAAAqgIAAGRycy9kb3ducmV2LnhtbFBLBQYAAAAABAAEAPoAAACcAwAAAAA=&#10;">
                      <v:shape id="Freeform 373" o:spid="_x0000_s1033" style="position:absolute;left:8673;top:499;width:950;height:948;visibility:visible;mso-wrap-style:square;v-text-anchor:top" coordsize="950,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UopcQA&#10;AADcAAAADwAAAGRycy9kb3ducmV2LnhtbESPwWrDMBBE74H+g9hAb4kcU4xxooQQMO2hl6QN+LhY&#10;W8vUWhlJjd1+fRUo9DjMzBtmd5jtIG7kQ+9YwWadgSBune65U/D+Vq9KECEiaxwck4JvCnDYPyx2&#10;WGk38Zlul9iJBOFQoQIT41hJGVpDFsPajcTJ+3DeYkzSd1J7nBLcDjLPskJa7DktGBzpZKj9vHxZ&#10;BYV+crMb25+mqa2ZTtdy8s+vSj0u5+MWRKQ5/of/2i9aQZ5t4H4mHQG5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FKKXEAAAA3AAAAA8AAAAAAAAAAAAAAAAAmAIAAGRycy9k&#10;b3ducmV2LnhtbFBLBQYAAAAABAAEAPUAAACJAwAAAAA=&#10;" path="m880,931r7,-6l897,917r10,-11l918,896r9,-9l933,879r6,-8l944,864r2,-7l949,850r1,-5l949,839r-2,-6l945,827r-4,-7l918,782,896,743,873,704,850,665,828,626,805,587,783,549,760,510,738,471,715,432,692,393,670,354,647,315,625,276,602,237,580,198,557,160,534,121,512,82,489,43r-3,-4l482,32r-6,-7l473,20r-4,-5l463,9,459,5,455,2,447,r-4,l438,r-5,1l428,5r-6,4l416,14r-7,7l401,29r-9,9l384,46r-5,6l374,59r-3,6l370,70r-2,6l368,81r1,4l370,90r2,5l376,100r20,33l416,166r20,34l457,233r20,33l497,300r20,33l537,366r20,34l576,433r20,33l616,500r20,33l656,566r20,34l696,633r21,33l737,700r20,33l777,766r2,4l780,774r-7,-4l740,750,707,730,673,710,640,690,606,670,573,650,540,630,506,610,473,590,439,570,406,550,372,530,339,510,306,491,272,471,239,451,205,431,172,411,139,391,105,371r-6,-3l95,365r-5,-1l86,363r-5,l76,364r-6,2l64,369r-7,5l50,380r-8,8l31,398r-7,8l17,413r-5,6l7,426r-3,5l2,435,,441r,4l2,450r1,4l6,458r6,7l17,469r4,3l27,475r5,4l38,483r7,4l84,510r39,23l161,555r39,23l239,601r39,22l317,646r39,22l394,691r39,22l472,736r39,23l550,781r39,23l628,826r39,23l705,872r39,22l783,917r39,23l828,943r5,2l840,946r6,1l851,946r7,-2l865,942r7,-5l880,931xe" fillcolor="#c1c1c1" stroked="f">
                        <v:path arrowok="t" o:connecttype="custom" o:connectlocs="897,1416;927,1386;944,1363;950,1344;945,1326;896,1242;828,1125;760,1009;692,892;625,775;557,659;489,542;476,524;463,508;447,499;433,500;416,513;392,537;374,558;368,575;370,589;396,632;457,732;517,832;576,932;636,1032;696,1132;757,1232;780,1273;707,1229;606,1169;506,1109;406,1049;306,990;205,930;105,870;90,863;76,863;57,873;31,897;12,918;2,934;2,949;12,964;27,974;45,986;161,1054;278,1122;394,1190;511,1258;628,1325;744,1393;828,1442;846,1446;865,1441" o:connectangles="0,0,0,0,0,0,0,0,0,0,0,0,0,0,0,0,0,0,0,0,0,0,0,0,0,0,0,0,0,0,0,0,0,0,0,0,0,0,0,0,0,0,0,0,0,0,0,0,0,0,0,0,0,0,0"/>
                      </v:shape>
                      <v:group id="Group 366" o:spid="_x0000_s1034" style="position:absolute;left:9226;top:76;width:1076;height:991" coordorigin="9226,76" coordsize="1076,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3/AzMYAAADc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RAlc&#10;z4QjINf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f8DMxgAAANwA&#10;AAAPAAAAAAAAAAAAAAAAAKoCAABkcnMvZG93bnJldi54bWxQSwUGAAAAAAQABAD6AAAAnQMAAAAA&#10;">
                        <v:shape id="Freeform 372" o:spid="_x0000_s1035" style="position:absolute;left:9226;top:76;width:1076;height:991;visibility:visible;mso-wrap-style:square;v-text-anchor:top" coordsize="1076,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02nsUA&#10;AADcAAAADwAAAGRycy9kb3ducmV2LnhtbESPT2sCMRTE7wW/Q3iCt5p1haJboxSLIEIP/gE9Pjav&#10;m6XJy7pJdffbm0LB4zAzv2EWq85ZcaM21J4VTMYZCOLS65orBafj5nUGIkRkjdYzKegpwGo5eFlg&#10;of2d93Q7xEokCIcCFZgYm0LKUBpyGMa+IU7et28dxiTbSuoW7wnurMyz7E06rDktGGxobaj8Ofw6&#10;BdHYr8/r/tT323x92Vzsbm7PqNRo2H28g4jUxWf4v73VCvJsCn9n0hG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HTaexQAAANwAAAAPAAAAAAAAAAAAAAAAAJgCAABkcnMv&#10;ZG93bnJldi54bWxQSwUGAAAAAAQABAD1AAAAigMAAAAA&#10;" path="m2,304r-1,5l,314r1,5l4,327r3,4l10,334,657,982r4,3l665,988r8,3l677,991r6,-2l688,988r6,-3l700,980r7,-5l714,969r9,-9l732,951r6,-7l743,937r5,-6l751,925r1,-5l753,914r,-4l752,906r-1,-4l748,898r-3,-4l722,872,699,849,677,826,654,804,632,781,609,759,586,736,564,713,541,691,518,668,496,645,473,623,451,600,428,578,405,555,383,532,360,510,337,487,315,464,292,442r-1,-4l285,415r-5,-22l276,371r-3,-20l271,332r-2,-18l268,297r,-20l270,253r5,-21l281,214r10,-17l302,183r21,-17l341,157r19,-6l388,149r20,3l429,157r22,10l469,175r18,10l505,197r18,13l537,221r15,13l567,248r17,15l601,280r19,19l639,318r19,19l677,356r19,19l715,394r19,19l753,432r19,18l790,469r19,19l828,507r19,19l866,545r19,19l904,583r19,19l942,621r19,19l980,659r4,3l988,666r3,l996,668r4,-1l1005,666r6,l1016,663r7,-5l1030,652r7,-6l1046,637r9,-8l1061,621r5,-6l1071,608r3,-5l1075,597r1,-5l1076,588r-2,-5l1074,579r-3,-4l1067,572r-20,-20l1028,532r-20,-20l988,493,969,473,949,453,929,433,830,335,811,315,791,295,771,276,751,256,732,236,712,216,692,197,672,177,649,154,634,139,618,125,603,112,588,99,574,88,559,77,545,67,520,50,502,40,484,31,466,23,448,16,431,10,398,3,378,,358,,339,1,319,4,285,14r-17,9l250,34,234,47,217,62,204,77,193,93r-9,17l176,129r-6,20l165,171r-3,27l161,216r,18l162,254r2,20l166,296r4,22l174,341r,-1l160,326,145,312,131,298,117,284,103,270,89,256r-4,-4l81,249r-7,-3l68,246r-4,l59,247r-6,2l48,254r-6,4l35,264r-8,8l20,280r-7,7l9,293r-4,5l2,304xe" fillcolor="#c1c1c1" stroked="f">
                          <v:path arrowok="t" o:connecttype="custom" o:connectlocs="1,395;657,1058;677,1067;700,1056;732,1027;751,1001;752,982;722,948;632,857;541,767;451,676;360,586;291,514;273,427;268,353;291,273;360,227;451,243;523,286;584,339;658,413;734,489;809,564;885,640;961,716;991,742;1011,742;1037,722;1066,691;1076,668;1071,651;1008,588;929,509;771,352;692,273;618,201;559,153;484,107;398,79;319,80;234,123;184,186;162,274;164,350;174,416;117,360;81,325;59,323;35,340;9,369" o:connectangles="0,0,0,0,0,0,0,0,0,0,0,0,0,0,0,0,0,0,0,0,0,0,0,0,0,0,0,0,0,0,0,0,0,0,0,0,0,0,0,0,0,0,0,0,0,0,0,0,0,0"/>
                        </v:shape>
                        <v:shape id="Picture 371" o:spid="_x0000_s1036" type="#_x0000_t75" style="position:absolute;left:1440;top:1996;width:8891;height:19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rzYMHFAAAA3AAAAA8AAABkcnMvZG93bnJldi54bWxEj09rwkAUxO9Cv8PyCl5EN5UiJc0qtiII&#10;7cWk4PWRffmD2bdhd43RT98tFDwOM/MbJtuMphMDOd9aVvCySEAQl1a3XCv4KfbzNxA+IGvsLJOC&#10;G3nYrJ8mGabaXvlIQx5qESHsU1TQhNCnUvqyIYN+YXvi6FXWGQxRulpqh9cIN51cJslKGmw5LjTY&#10;02dD5Tm/GAX7Dy6+i9xsz8f7bvjy1ax3J1Jq+jxu30EEGsMj/N8+aAXL5BX+zsQjIN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K82DBxQAAANwAAAAPAAAAAAAAAAAAAAAA&#10;AJ8CAABkcnMvZG93bnJldi54bWxQSwUGAAAAAAQABAD3AAAAkQMAAAAA&#10;">
                          <v:imagedata r:id="rId13" o:title=""/>
                        </v:shape>
                        <v:group id="Group 367" o:spid="_x0000_s1037" style="position:absolute;left:1800;top:7035;width:1807;height:0" coordorigin="1800,7035" coordsize="180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YuM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WzeA6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lli4xgAAANwA&#10;AAAPAAAAAAAAAAAAAAAAAKoCAABkcnMvZG93bnJldi54bWxQSwUGAAAAAAQABAD6AAAAnQMAAAAA&#10;">
                          <v:shape id="Freeform 370" o:spid="_x0000_s1038" style="position:absolute;left:1800;top:7035;width:1807;height:0;visibility:visible;mso-wrap-style:square;v-text-anchor:top" coordsize="180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NvsMQA&#10;AADcAAAADwAAAGRycy9kb3ducmV2LnhtbESPQWvCQBSE7wX/w/IEb3VjDkGiq4goFg+tjf6AR/aZ&#10;RLNv4+5W03/fFYQeh5n5hpkve9OKOznfWFYwGScgiEurG64UnI7b9ykIH5A1tpZJwS95WC4Gb3PM&#10;tX3wN92LUIkIYZ+jgjqELpfSlzUZ9GPbEUfvbJ3BEKWrpHb4iHDTyjRJMmmw4bhQY0frmspr8WMU&#10;VFljd+biPjudFl+b6/q2O8i9UqNhv5qBCNSH//Cr/aEVpEkGzzPxCMjF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jb7DEAAAA3AAAAA8AAAAAAAAAAAAAAAAAmAIAAGRycy9k&#10;b3ducmV2LnhtbFBLBQYAAAAABAAEAPUAAACJAwAAAAA=&#10;" path="m,l1807,e" filled="f" strokeweight="1.24pt">
                            <v:path arrowok="t" o:connecttype="custom" o:connectlocs="0,0;1807,0" o:connectangles="0,0"/>
                          </v:shape>
                          <v:group id="Group 368" o:spid="_x0000_s1039" style="position:absolute;left:1800;top:7587;width:1547;height:0" coordorigin="1800,7587" coordsize="154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whjVMYAAADcAAAADwAAAGRycy9kb3ducmV2LnhtbESPT2vCQBTE7wW/w/KE&#10;3uomkdaSuoqIlh6kYCKU3h7ZZxLMvg3ZNX++fbdQ6HGYmd8w6+1oGtFT52rLCuJFBIK4sLrmUsEl&#10;Pz69gnAeWWNjmRRM5GC7mT2sMdV24DP1mS9FgLBLUUHlfZtK6YqKDLqFbYmDd7WdQR9kV0rd4RDg&#10;ppFJFL1IgzWHhQpb2ldU3LK7UfA+4LBbxof+dLvup+/8+fPrFJNSj/Nx9wbC0+j/w3/tD60giVb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CGNUxgAAANwA&#10;AAAPAAAAAAAAAAAAAAAAAKoCAABkcnMvZG93bnJldi54bWxQSwUGAAAAAAQABAD6AAAAnQMAAAAA&#10;">
                            <v:shape id="Freeform 369" o:spid="_x0000_s1040" style="position:absolute;left:1800;top:7587;width:1547;height:0;visibility:visible;mso-wrap-style:square;v-text-anchor:top" coordsize="154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3KaMUA&#10;AADcAAAADwAAAGRycy9kb3ducmV2LnhtbERPy2rCQBTdF/yH4Qru6sRHbZs6CSoVFESodtPdbeaa&#10;pM3cCZnRxH69sxC6PJz3PO1MJS7UuNKygtEwAkGcWV1yruDzuH58AeE8ssbKMim4koM06T3MMda2&#10;5Q+6HHwuQgi7GBUU3texlC4ryKAb2po4cCfbGPQBNrnUDbYh3FRyHEUzabDk0FBgTauCst/D2Sh4&#10;XtLP/r2eTI/b3e71e/u0+Jr8tUoN+t3iDYSnzv+L7+6NVjCOwtpwJhwBm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ncpoxQAAANwAAAAPAAAAAAAAAAAAAAAAAJgCAABkcnMv&#10;ZG93bnJldi54bWxQSwUGAAAAAAQABAD1AAAAigMAAAAA&#10;" path="m,l1547,e" filled="f" strokeweight="1.24pt">
                              <v:path arrowok="t" o:connecttype="custom" o:connectlocs="0,0;1547,0" o:connectangles="0,0"/>
                            </v:shape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8E4BD0">
        <w:rPr>
          <w:sz w:val="24"/>
          <w:szCs w:val="24"/>
        </w:rPr>
        <w:t>Cấu hình userna</w:t>
      </w:r>
      <w:r w:rsidR="008E4BD0">
        <w:rPr>
          <w:spacing w:val="-2"/>
          <w:sz w:val="24"/>
          <w:szCs w:val="24"/>
        </w:rPr>
        <w:t>m</w:t>
      </w:r>
      <w:r w:rsidR="008E4BD0">
        <w:rPr>
          <w:sz w:val="24"/>
          <w:szCs w:val="24"/>
        </w:rPr>
        <w:t>e và password cho</w:t>
      </w:r>
      <w:r w:rsidR="008E4BD0">
        <w:rPr>
          <w:spacing w:val="-1"/>
          <w:sz w:val="24"/>
          <w:szCs w:val="24"/>
        </w:rPr>
        <w:t xml:space="preserve"> </w:t>
      </w:r>
      <w:r w:rsidR="008E4BD0">
        <w:rPr>
          <w:sz w:val="24"/>
          <w:szCs w:val="24"/>
        </w:rPr>
        <w:t>PAP</w:t>
      </w:r>
    </w:p>
    <w:p w:rsidR="00F81C28" w:rsidRDefault="00F81C28">
      <w:pPr>
        <w:spacing w:before="4" w:line="200" w:lineRule="exact"/>
      </w:pPr>
    </w:p>
    <w:p w:rsidR="00F81C28" w:rsidRDefault="008E4BD0">
      <w:pPr>
        <w:ind w:left="800"/>
        <w:rPr>
          <w:sz w:val="24"/>
          <w:szCs w:val="24"/>
        </w:rPr>
      </w:pPr>
      <w:r>
        <w:rPr>
          <w:rFonts w:ascii="Symbol" w:eastAsia="Symbol" w:hAnsi="Symbol" w:cs="Symbol"/>
          <w:w w:val="76"/>
          <w:sz w:val="24"/>
          <w:szCs w:val="24"/>
        </w:rPr>
        <w:t></w:t>
      </w:r>
      <w:r>
        <w:rPr>
          <w:w w:val="76"/>
          <w:sz w:val="24"/>
          <w:szCs w:val="24"/>
        </w:rPr>
        <w:t xml:space="preserve">    </w:t>
      </w:r>
      <w:r>
        <w:rPr>
          <w:spacing w:val="22"/>
          <w:w w:val="76"/>
          <w:sz w:val="24"/>
          <w:szCs w:val="24"/>
        </w:rPr>
        <w:t xml:space="preserve"> </w:t>
      </w:r>
      <w:r>
        <w:rPr>
          <w:b/>
          <w:sz w:val="24"/>
          <w:szCs w:val="24"/>
        </w:rPr>
        <w:t>debug ppp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authentica</w:t>
      </w:r>
      <w:r>
        <w:rPr>
          <w:b/>
          <w:spacing w:val="-1"/>
          <w:sz w:val="24"/>
          <w:szCs w:val="24"/>
        </w:rPr>
        <w:t>ti</w:t>
      </w:r>
      <w:r>
        <w:rPr>
          <w:b/>
          <w:sz w:val="24"/>
          <w:szCs w:val="24"/>
        </w:rPr>
        <w:t>on</w:t>
      </w:r>
    </w:p>
    <w:p w:rsidR="00F81C28" w:rsidRDefault="008E4BD0">
      <w:pPr>
        <w:spacing w:line="260" w:lineRule="exact"/>
        <w:ind w:left="1160" w:right="4691"/>
        <w:jc w:val="both"/>
        <w:rPr>
          <w:sz w:val="24"/>
          <w:szCs w:val="24"/>
        </w:rPr>
      </w:pP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 xml:space="preserve">trình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ự xác nhận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ủa PAP và CHAP</w:t>
      </w:r>
    </w:p>
    <w:p w:rsidR="00F81C28" w:rsidRDefault="00F81C28">
      <w:pPr>
        <w:spacing w:before="3" w:line="200" w:lineRule="exact"/>
      </w:pPr>
    </w:p>
    <w:p w:rsidR="00F81C28" w:rsidRDefault="008E4BD0">
      <w:pPr>
        <w:spacing w:line="260" w:lineRule="exact"/>
        <w:ind w:left="100"/>
        <w:rPr>
          <w:sz w:val="24"/>
          <w:szCs w:val="24"/>
        </w:rPr>
      </w:pPr>
      <w:r>
        <w:rPr>
          <w:b/>
          <w:position w:val="-1"/>
          <w:sz w:val="24"/>
          <w:szCs w:val="24"/>
        </w:rPr>
        <w:t xml:space="preserve">III.    </w:t>
      </w:r>
      <w:r>
        <w:rPr>
          <w:b/>
          <w:spacing w:val="59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  <w:u w:val="thick" w:color="000000"/>
        </w:rPr>
        <w:t>Mô tả</w:t>
      </w:r>
      <w:r>
        <w:rPr>
          <w:b/>
          <w:spacing w:val="-77"/>
          <w:position w:val="-1"/>
          <w:sz w:val="24"/>
          <w:szCs w:val="24"/>
          <w:u w:val="thick" w:color="000000"/>
        </w:rPr>
        <w:t xml:space="preserve"> </w:t>
      </w:r>
      <w:r>
        <w:rPr>
          <w:b/>
          <w:position w:val="-1"/>
          <w:sz w:val="24"/>
          <w:szCs w:val="24"/>
          <w:u w:val="thick" w:color="000000"/>
        </w:rPr>
        <w:t>bài</w:t>
      </w:r>
      <w:r>
        <w:rPr>
          <w:b/>
          <w:spacing w:val="-76"/>
          <w:position w:val="-1"/>
          <w:sz w:val="24"/>
          <w:szCs w:val="24"/>
          <w:u w:val="thick" w:color="000000"/>
        </w:rPr>
        <w:t xml:space="preserve"> </w:t>
      </w:r>
      <w:r>
        <w:rPr>
          <w:b/>
          <w:spacing w:val="-1"/>
          <w:position w:val="-1"/>
          <w:sz w:val="24"/>
          <w:szCs w:val="24"/>
          <w:u w:val="thick" w:color="000000"/>
        </w:rPr>
        <w:t>l</w:t>
      </w:r>
      <w:r>
        <w:rPr>
          <w:b/>
          <w:position w:val="-1"/>
          <w:sz w:val="24"/>
          <w:szCs w:val="24"/>
          <w:u w:val="thick" w:color="000000"/>
        </w:rPr>
        <w:t>ab</w:t>
      </w:r>
      <w:r>
        <w:rPr>
          <w:b/>
          <w:spacing w:val="-77"/>
          <w:position w:val="-1"/>
          <w:sz w:val="24"/>
          <w:szCs w:val="24"/>
          <w:u w:val="thick" w:color="000000"/>
        </w:rPr>
        <w:t xml:space="preserve"> </w:t>
      </w:r>
      <w:r>
        <w:rPr>
          <w:b/>
          <w:position w:val="-1"/>
          <w:sz w:val="24"/>
          <w:szCs w:val="24"/>
          <w:u w:val="thick" w:color="000000"/>
        </w:rPr>
        <w:t>và</w:t>
      </w:r>
      <w:r>
        <w:rPr>
          <w:b/>
          <w:spacing w:val="-77"/>
          <w:position w:val="-1"/>
          <w:sz w:val="24"/>
          <w:szCs w:val="24"/>
          <w:u w:val="thick" w:color="000000"/>
        </w:rPr>
        <w:t xml:space="preserve"> </w:t>
      </w:r>
      <w:r>
        <w:rPr>
          <w:b/>
          <w:position w:val="-1"/>
          <w:sz w:val="24"/>
          <w:szCs w:val="24"/>
          <w:u w:val="thick" w:color="000000"/>
        </w:rPr>
        <w:t>đồ</w:t>
      </w:r>
      <w:r>
        <w:rPr>
          <w:b/>
          <w:spacing w:val="-77"/>
          <w:position w:val="-1"/>
          <w:sz w:val="24"/>
          <w:szCs w:val="24"/>
          <w:u w:val="thick" w:color="000000"/>
        </w:rPr>
        <w:t xml:space="preserve"> </w:t>
      </w:r>
      <w:r>
        <w:rPr>
          <w:b/>
          <w:position w:val="-1"/>
          <w:sz w:val="24"/>
          <w:szCs w:val="24"/>
          <w:u w:val="thick" w:color="000000"/>
        </w:rPr>
        <w:t>hình :</w:t>
      </w:r>
    </w:p>
    <w:p w:rsidR="00F81C28" w:rsidRDefault="00F81C28">
      <w:pPr>
        <w:spacing w:line="160" w:lineRule="exact"/>
        <w:rPr>
          <w:sz w:val="17"/>
          <w:szCs w:val="17"/>
        </w:rPr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8E4BD0">
      <w:pPr>
        <w:spacing w:before="29"/>
        <w:ind w:left="800" w:right="77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Đồ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hình</w:t>
      </w:r>
      <w:r>
        <w:rPr>
          <w:spacing w:val="1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>ài</w:t>
      </w:r>
      <w:r>
        <w:rPr>
          <w:spacing w:val="1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ab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37"/>
          <w:sz w:val="24"/>
          <w:szCs w:val="24"/>
        </w:rPr>
        <w:t>h</w:t>
      </w:r>
      <w:r>
        <w:rPr>
          <w:sz w:val="24"/>
          <w:szCs w:val="24"/>
        </w:rPr>
        <w:t>ư</w:t>
      </w:r>
      <w:r>
        <w:rPr>
          <w:spacing w:val="13"/>
          <w:sz w:val="24"/>
          <w:szCs w:val="24"/>
        </w:rPr>
        <w:t xml:space="preserve"> </w:t>
      </w:r>
      <w:r>
        <w:rPr>
          <w:spacing w:val="-13"/>
          <w:sz w:val="24"/>
          <w:szCs w:val="24"/>
        </w:rPr>
        <w:t>h</w:t>
      </w:r>
      <w:r>
        <w:rPr>
          <w:sz w:val="24"/>
          <w:szCs w:val="24"/>
        </w:rPr>
        <w:t>ình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ẽ.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Hai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router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được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đặt</w:t>
      </w:r>
      <w:r>
        <w:rPr>
          <w:spacing w:val="1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ên</w:t>
      </w:r>
      <w:r>
        <w:rPr>
          <w:spacing w:val="1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à</w:t>
      </w:r>
      <w:r>
        <w:rPr>
          <w:spacing w:val="1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TG,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TTG2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và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được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nối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với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nhau bằng cáp s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ial. Địa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chỉ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P của các i</w:t>
      </w:r>
      <w:r>
        <w:rPr>
          <w:spacing w:val="-1"/>
          <w:sz w:val="24"/>
          <w:szCs w:val="24"/>
        </w:rPr>
        <w:t>nt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ace như 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ình t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ên.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00"/>
        <w:rPr>
          <w:sz w:val="24"/>
          <w:szCs w:val="24"/>
        </w:rPr>
      </w:pPr>
      <w:r>
        <w:rPr>
          <w:sz w:val="24"/>
          <w:szCs w:val="24"/>
        </w:rPr>
        <w:t>- Yêu cầu b</w:t>
      </w:r>
      <w:r>
        <w:rPr>
          <w:spacing w:val="-1"/>
          <w:sz w:val="24"/>
          <w:szCs w:val="24"/>
        </w:rPr>
        <w:t>à</w:t>
      </w:r>
      <w:r>
        <w:rPr>
          <w:sz w:val="24"/>
          <w:szCs w:val="24"/>
        </w:rPr>
        <w:t>i Lab :</w:t>
      </w:r>
    </w:p>
    <w:p w:rsidR="00F81C28" w:rsidRDefault="00F81C28">
      <w:pPr>
        <w:spacing w:line="200" w:lineRule="exact"/>
      </w:pPr>
    </w:p>
    <w:p w:rsidR="00F81C28" w:rsidRDefault="008E4BD0">
      <w:pPr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+ Thay đổi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huẩn đóng gói của 2 ro</w:t>
      </w:r>
      <w:r>
        <w:rPr>
          <w:spacing w:val="-1"/>
          <w:sz w:val="24"/>
          <w:szCs w:val="24"/>
        </w:rPr>
        <w:t>ut</w:t>
      </w:r>
      <w:r>
        <w:rPr>
          <w:sz w:val="24"/>
          <w:szCs w:val="24"/>
        </w:rPr>
        <w:t>er sang PPP</w:t>
      </w:r>
    </w:p>
    <w:p w:rsidR="00F81C28" w:rsidRDefault="00F81C28">
      <w:pPr>
        <w:spacing w:line="200" w:lineRule="exact"/>
      </w:pPr>
    </w:p>
    <w:p w:rsidR="00F81C28" w:rsidRDefault="008E4BD0">
      <w:pPr>
        <w:ind w:left="1160"/>
        <w:rPr>
          <w:sz w:val="24"/>
          <w:szCs w:val="24"/>
        </w:rPr>
      </w:pPr>
      <w:r>
        <w:rPr>
          <w:sz w:val="24"/>
          <w:szCs w:val="24"/>
        </w:rPr>
        <w:t>+ Triển kh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chứng thực trong PPP bằng PAP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160"/>
        <w:rPr>
          <w:sz w:val="24"/>
          <w:szCs w:val="24"/>
        </w:rPr>
      </w:pPr>
      <w:r>
        <w:rPr>
          <w:sz w:val="24"/>
          <w:szCs w:val="24"/>
        </w:rPr>
        <w:t>+ Triển kh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chứng thực trong PPP bằng CHAP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114"/>
        <w:rPr>
          <w:sz w:val="24"/>
          <w:szCs w:val="24"/>
        </w:rPr>
      </w:pPr>
      <w:r>
        <w:rPr>
          <w:b/>
          <w:sz w:val="24"/>
          <w:szCs w:val="24"/>
        </w:rPr>
        <w:t xml:space="preserve">IV.      Cấu hình </w:t>
      </w:r>
      <w:r>
        <w:rPr>
          <w:b/>
          <w:spacing w:val="1"/>
          <w:sz w:val="24"/>
          <w:szCs w:val="24"/>
        </w:rPr>
        <w:t>r</w:t>
      </w:r>
      <w:r>
        <w:rPr>
          <w:b/>
          <w:sz w:val="24"/>
          <w:szCs w:val="24"/>
        </w:rPr>
        <w:t>outer :</w:t>
      </w:r>
    </w:p>
    <w:p w:rsidR="00F81C28" w:rsidRDefault="008E4BD0">
      <w:pPr>
        <w:spacing w:line="260" w:lineRule="exact"/>
        <w:ind w:left="800"/>
        <w:rPr>
          <w:sz w:val="24"/>
          <w:szCs w:val="24"/>
        </w:rPr>
      </w:pPr>
      <w:r>
        <w:rPr>
          <w:i/>
          <w:spacing w:val="1"/>
          <w:sz w:val="24"/>
          <w:szCs w:val="24"/>
        </w:rPr>
        <w:t>a</w:t>
      </w:r>
      <w:r>
        <w:rPr>
          <w:i/>
          <w:sz w:val="24"/>
          <w:szCs w:val="24"/>
        </w:rPr>
        <w:t xml:space="preserve">) </w:t>
      </w:r>
      <w:r>
        <w:rPr>
          <w:i/>
          <w:spacing w:val="39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Bước 1 </w:t>
      </w:r>
      <w:r>
        <w:rPr>
          <w:sz w:val="24"/>
          <w:szCs w:val="24"/>
        </w:rPr>
        <w:t xml:space="preserve">: </w:t>
      </w:r>
      <w:r>
        <w:rPr>
          <w:i/>
          <w:sz w:val="24"/>
          <w:szCs w:val="24"/>
        </w:rPr>
        <w:t xml:space="preserve">Đặt tên và </w:t>
      </w:r>
      <w:r>
        <w:rPr>
          <w:i/>
          <w:spacing w:val="-1"/>
          <w:sz w:val="24"/>
          <w:szCs w:val="24"/>
        </w:rPr>
        <w:t>đ</w:t>
      </w:r>
      <w:r>
        <w:rPr>
          <w:i/>
          <w:sz w:val="24"/>
          <w:szCs w:val="24"/>
        </w:rPr>
        <w:t>ịa</w:t>
      </w:r>
      <w:r>
        <w:rPr>
          <w:i/>
          <w:spacing w:val="-1"/>
          <w:sz w:val="24"/>
          <w:szCs w:val="24"/>
        </w:rPr>
        <w:t xml:space="preserve"> </w:t>
      </w:r>
      <w:r>
        <w:rPr>
          <w:i/>
          <w:sz w:val="24"/>
          <w:szCs w:val="24"/>
        </w:rPr>
        <w:t>chỉ cho các</w:t>
      </w:r>
      <w:r>
        <w:rPr>
          <w:i/>
          <w:spacing w:val="-1"/>
          <w:sz w:val="24"/>
          <w:szCs w:val="24"/>
        </w:rPr>
        <w:t xml:space="preserve"> i</w:t>
      </w:r>
      <w:r>
        <w:rPr>
          <w:i/>
          <w:sz w:val="24"/>
          <w:szCs w:val="24"/>
        </w:rPr>
        <w:t>nterf</w:t>
      </w:r>
      <w:r>
        <w:rPr>
          <w:i/>
          <w:spacing w:val="-1"/>
          <w:sz w:val="24"/>
          <w:szCs w:val="24"/>
        </w:rPr>
        <w:t>a</w:t>
      </w:r>
      <w:r>
        <w:rPr>
          <w:i/>
          <w:sz w:val="24"/>
          <w:szCs w:val="24"/>
        </w:rPr>
        <w:t>ce</w:t>
      </w:r>
    </w:p>
    <w:p w:rsidR="00F81C28" w:rsidRDefault="008E4BD0">
      <w:pPr>
        <w:spacing w:before="3"/>
        <w:ind w:left="800" w:right="6525"/>
        <w:rPr>
          <w:sz w:val="24"/>
          <w:szCs w:val="24"/>
        </w:rPr>
      </w:pPr>
      <w:r>
        <w:rPr>
          <w:b/>
          <w:sz w:val="24"/>
          <w:szCs w:val="24"/>
        </w:rPr>
        <w:t>Router T</w:t>
      </w:r>
      <w:r>
        <w:rPr>
          <w:b/>
          <w:spacing w:val="1"/>
          <w:sz w:val="24"/>
          <w:szCs w:val="24"/>
        </w:rPr>
        <w:t>T</w:t>
      </w:r>
      <w:r>
        <w:rPr>
          <w:b/>
          <w:sz w:val="24"/>
          <w:szCs w:val="24"/>
        </w:rPr>
        <w:t xml:space="preserve">G1 : </w:t>
      </w:r>
      <w:r>
        <w:rPr>
          <w:sz w:val="24"/>
          <w:szCs w:val="24"/>
        </w:rPr>
        <w:t>Router&gt;en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ble Router#con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igure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ter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inal</w:t>
      </w:r>
    </w:p>
    <w:p w:rsidR="00F81C28" w:rsidRDefault="008E4BD0">
      <w:pPr>
        <w:ind w:left="800"/>
        <w:rPr>
          <w:sz w:val="24"/>
          <w:szCs w:val="24"/>
        </w:rPr>
      </w:pPr>
      <w:r>
        <w:rPr>
          <w:sz w:val="24"/>
          <w:szCs w:val="24"/>
        </w:rPr>
        <w:t>Router(con</w:t>
      </w:r>
      <w:r>
        <w:rPr>
          <w:spacing w:val="-1"/>
          <w:sz w:val="24"/>
          <w:szCs w:val="24"/>
        </w:rPr>
        <w:t>fi</w:t>
      </w:r>
      <w:r>
        <w:rPr>
          <w:sz w:val="24"/>
          <w:szCs w:val="24"/>
        </w:rPr>
        <w:t>g)#hostna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e </w:t>
      </w:r>
      <w:r>
        <w:rPr>
          <w:b/>
          <w:i/>
          <w:sz w:val="24"/>
          <w:szCs w:val="24"/>
        </w:rPr>
        <w:t>TTG1</w:t>
      </w:r>
    </w:p>
    <w:p w:rsidR="00F81C28" w:rsidRDefault="008E4BD0">
      <w:pPr>
        <w:ind w:left="80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igure)#i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 s0/</w:t>
      </w:r>
      <w:r>
        <w:rPr>
          <w:spacing w:val="-1"/>
          <w:sz w:val="24"/>
          <w:szCs w:val="24"/>
        </w:rPr>
        <w:t>1</w:t>
      </w:r>
      <w:r>
        <w:rPr>
          <w:sz w:val="24"/>
          <w:szCs w:val="24"/>
        </w:rPr>
        <w:t>/0</w:t>
      </w:r>
    </w:p>
    <w:p w:rsidR="00F81C28" w:rsidRDefault="008E4BD0">
      <w:pPr>
        <w:ind w:left="80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igure-i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</w:t>
      </w:r>
      <w:r>
        <w:rPr>
          <w:spacing w:val="-1"/>
          <w:sz w:val="24"/>
          <w:szCs w:val="24"/>
        </w:rPr>
        <w:t>#</w:t>
      </w:r>
      <w:r>
        <w:rPr>
          <w:b/>
          <w:i/>
          <w:sz w:val="24"/>
          <w:szCs w:val="24"/>
        </w:rPr>
        <w:t xml:space="preserve">ip </w:t>
      </w:r>
      <w:r>
        <w:rPr>
          <w:b/>
          <w:i/>
          <w:spacing w:val="-1"/>
          <w:sz w:val="24"/>
          <w:szCs w:val="24"/>
        </w:rPr>
        <w:t>a</w:t>
      </w:r>
      <w:r>
        <w:rPr>
          <w:b/>
          <w:i/>
          <w:sz w:val="24"/>
          <w:szCs w:val="24"/>
        </w:rPr>
        <w:t>ddress 192.</w:t>
      </w:r>
      <w:r>
        <w:rPr>
          <w:b/>
          <w:i/>
          <w:spacing w:val="-1"/>
          <w:sz w:val="24"/>
          <w:szCs w:val="24"/>
        </w:rPr>
        <w:t>1</w:t>
      </w:r>
      <w:r>
        <w:rPr>
          <w:b/>
          <w:i/>
          <w:sz w:val="24"/>
          <w:szCs w:val="24"/>
        </w:rPr>
        <w:t>68.1.1 255.255.255.0</w:t>
      </w:r>
    </w:p>
    <w:p w:rsidR="00F81C28" w:rsidRDefault="008E4BD0">
      <w:pPr>
        <w:ind w:left="80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igure-i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</w:t>
      </w:r>
      <w:r>
        <w:rPr>
          <w:spacing w:val="-1"/>
          <w:sz w:val="24"/>
          <w:szCs w:val="24"/>
        </w:rPr>
        <w:t>#</w:t>
      </w:r>
      <w:r>
        <w:rPr>
          <w:sz w:val="24"/>
          <w:szCs w:val="24"/>
        </w:rPr>
        <w:t>cl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ckra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 640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0</w:t>
      </w:r>
    </w:p>
    <w:p w:rsidR="00F81C28" w:rsidRDefault="008E4BD0">
      <w:pPr>
        <w:ind w:left="800" w:right="6705"/>
        <w:rPr>
          <w:sz w:val="24"/>
          <w:szCs w:val="24"/>
        </w:rPr>
        <w:sectPr w:rsidR="00F81C28">
          <w:pgSz w:w="12240" w:h="15840"/>
          <w:pgMar w:top="1500" w:right="1320" w:bottom="280" w:left="1000" w:header="720" w:footer="589" w:gutter="0"/>
          <w:cols w:space="720"/>
        </w:sect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igure-i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</w:t>
      </w:r>
      <w:r>
        <w:rPr>
          <w:spacing w:val="-1"/>
          <w:sz w:val="24"/>
          <w:szCs w:val="24"/>
        </w:rPr>
        <w:t>#</w:t>
      </w:r>
      <w:r>
        <w:rPr>
          <w:sz w:val="24"/>
          <w:szCs w:val="24"/>
        </w:rPr>
        <w:t xml:space="preserve">exit </w:t>
      </w:r>
      <w:r>
        <w:rPr>
          <w:b/>
          <w:sz w:val="24"/>
          <w:szCs w:val="24"/>
          <w:u w:val="thick" w:color="000000"/>
        </w:rPr>
        <w:t>Router T</w:t>
      </w:r>
      <w:r>
        <w:rPr>
          <w:b/>
          <w:spacing w:val="1"/>
          <w:sz w:val="24"/>
          <w:szCs w:val="24"/>
          <w:u w:val="thick" w:color="000000"/>
        </w:rPr>
        <w:t>T</w:t>
      </w:r>
      <w:r>
        <w:rPr>
          <w:b/>
          <w:sz w:val="24"/>
          <w:szCs w:val="24"/>
          <w:u w:val="thick" w:color="000000"/>
        </w:rPr>
        <w:t>G2 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Router&gt;en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ble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460"/>
        <w:rPr>
          <w:sz w:val="24"/>
          <w:szCs w:val="24"/>
        </w:rPr>
      </w:pPr>
      <w:r>
        <w:rPr>
          <w:sz w:val="24"/>
          <w:szCs w:val="24"/>
        </w:rPr>
        <w:t>Router#con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igure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ter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inal</w:t>
      </w:r>
    </w:p>
    <w:p w:rsidR="00F81C28" w:rsidRDefault="008E4BD0">
      <w:pPr>
        <w:ind w:left="460"/>
        <w:rPr>
          <w:sz w:val="24"/>
          <w:szCs w:val="24"/>
        </w:rPr>
      </w:pPr>
      <w:r>
        <w:rPr>
          <w:sz w:val="24"/>
          <w:szCs w:val="24"/>
        </w:rPr>
        <w:t>Router(con</w:t>
      </w:r>
      <w:r>
        <w:rPr>
          <w:spacing w:val="-1"/>
          <w:sz w:val="24"/>
          <w:szCs w:val="24"/>
        </w:rPr>
        <w:t>fi</w:t>
      </w:r>
      <w:r>
        <w:rPr>
          <w:sz w:val="24"/>
          <w:szCs w:val="24"/>
        </w:rPr>
        <w:t>g)#hostna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e </w:t>
      </w:r>
      <w:r>
        <w:rPr>
          <w:b/>
          <w:i/>
          <w:sz w:val="24"/>
          <w:szCs w:val="24"/>
        </w:rPr>
        <w:t>TTG2</w:t>
      </w:r>
    </w:p>
    <w:p w:rsidR="00F81C28" w:rsidRDefault="008E4BD0">
      <w:pPr>
        <w:ind w:left="46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igure)#i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 s0/</w:t>
      </w:r>
      <w:r>
        <w:rPr>
          <w:spacing w:val="-1"/>
          <w:sz w:val="24"/>
          <w:szCs w:val="24"/>
        </w:rPr>
        <w:t>1</w:t>
      </w:r>
      <w:r>
        <w:rPr>
          <w:sz w:val="24"/>
          <w:szCs w:val="24"/>
        </w:rPr>
        <w:t>/0</w:t>
      </w:r>
    </w:p>
    <w:p w:rsidR="00F81C28" w:rsidRDefault="008E4BD0">
      <w:pPr>
        <w:ind w:left="46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igure-i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</w:t>
      </w:r>
      <w:r>
        <w:rPr>
          <w:spacing w:val="-1"/>
          <w:sz w:val="24"/>
          <w:szCs w:val="24"/>
        </w:rPr>
        <w:t>#</w:t>
      </w:r>
      <w:r>
        <w:rPr>
          <w:b/>
          <w:i/>
          <w:sz w:val="24"/>
          <w:szCs w:val="24"/>
        </w:rPr>
        <w:t xml:space="preserve">ip </w:t>
      </w:r>
      <w:r>
        <w:rPr>
          <w:b/>
          <w:i/>
          <w:spacing w:val="-1"/>
          <w:sz w:val="24"/>
          <w:szCs w:val="24"/>
        </w:rPr>
        <w:t>a</w:t>
      </w:r>
      <w:r>
        <w:rPr>
          <w:b/>
          <w:i/>
          <w:sz w:val="24"/>
          <w:szCs w:val="24"/>
        </w:rPr>
        <w:t>ddress 192.</w:t>
      </w:r>
      <w:r>
        <w:rPr>
          <w:b/>
          <w:i/>
          <w:spacing w:val="-1"/>
          <w:sz w:val="24"/>
          <w:szCs w:val="24"/>
        </w:rPr>
        <w:t>1</w:t>
      </w:r>
      <w:r>
        <w:rPr>
          <w:b/>
          <w:i/>
          <w:sz w:val="24"/>
          <w:szCs w:val="24"/>
        </w:rPr>
        <w:t>68.1.2 255.255.255.0</w:t>
      </w:r>
    </w:p>
    <w:p w:rsidR="00F81C28" w:rsidRDefault="008E4BD0">
      <w:pPr>
        <w:ind w:left="46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igure-i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</w:t>
      </w:r>
      <w:r>
        <w:rPr>
          <w:spacing w:val="-1"/>
          <w:sz w:val="24"/>
          <w:szCs w:val="24"/>
        </w:rPr>
        <w:t>#</w:t>
      </w:r>
      <w:r>
        <w:rPr>
          <w:sz w:val="24"/>
          <w:szCs w:val="24"/>
        </w:rPr>
        <w:t>cl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ckra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 640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0</w:t>
      </w:r>
    </w:p>
    <w:p w:rsidR="00F81C28" w:rsidRDefault="008E4BD0">
      <w:pPr>
        <w:ind w:left="46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igure-i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</w:t>
      </w:r>
      <w:r>
        <w:rPr>
          <w:spacing w:val="-1"/>
          <w:sz w:val="24"/>
          <w:szCs w:val="24"/>
        </w:rPr>
        <w:t>#</w:t>
      </w:r>
      <w:r>
        <w:rPr>
          <w:sz w:val="24"/>
          <w:szCs w:val="24"/>
        </w:rPr>
        <w:t>exit</w:t>
      </w:r>
    </w:p>
    <w:p w:rsidR="00F81C28" w:rsidRDefault="00F81C28">
      <w:pPr>
        <w:spacing w:before="16" w:line="260" w:lineRule="exact"/>
        <w:rPr>
          <w:sz w:val="26"/>
          <w:szCs w:val="26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 xml:space="preserve">- Chúng ta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ẽ kiểm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tra t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ạng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hái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của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các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ổng b</w:t>
      </w:r>
      <w:r>
        <w:rPr>
          <w:spacing w:val="-1"/>
          <w:sz w:val="24"/>
          <w:szCs w:val="24"/>
        </w:rPr>
        <w:t>ằ</w:t>
      </w:r>
      <w:r>
        <w:rPr>
          <w:sz w:val="24"/>
          <w:szCs w:val="24"/>
        </w:rPr>
        <w:t>ng câu lệnh</w:t>
      </w:r>
      <w:r>
        <w:rPr>
          <w:spacing w:val="-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show ip int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rface b</w:t>
      </w:r>
      <w:r>
        <w:rPr>
          <w:b/>
          <w:i/>
          <w:spacing w:val="-1"/>
          <w:sz w:val="24"/>
          <w:szCs w:val="24"/>
        </w:rPr>
        <w:t>r</w:t>
      </w:r>
      <w:r>
        <w:rPr>
          <w:b/>
          <w:i/>
          <w:sz w:val="24"/>
          <w:szCs w:val="24"/>
        </w:rPr>
        <w:t>ief</w:t>
      </w:r>
    </w:p>
    <w:p w:rsidR="00F81C28" w:rsidRDefault="00F81C28">
      <w:pPr>
        <w:spacing w:line="200" w:lineRule="exact"/>
      </w:pPr>
    </w:p>
    <w:p w:rsidR="00F81C28" w:rsidRDefault="008E4BD0">
      <w:pPr>
        <w:ind w:left="460"/>
        <w:rPr>
          <w:sz w:val="24"/>
          <w:szCs w:val="24"/>
        </w:rPr>
      </w:pPr>
      <w:r>
        <w:rPr>
          <w:sz w:val="24"/>
          <w:szCs w:val="24"/>
        </w:rPr>
        <w:t>TTG2#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h ip 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 brief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spacing w:line="414" w:lineRule="auto"/>
        <w:ind w:left="820" w:right="1307"/>
        <w:rPr>
          <w:sz w:val="24"/>
          <w:szCs w:val="24"/>
        </w:rPr>
      </w:pPr>
      <w:r>
        <w:rPr>
          <w:sz w:val="24"/>
          <w:szCs w:val="24"/>
        </w:rPr>
        <w:t>Inter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e         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IP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Address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OK?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Meth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 xml:space="preserve">d Status     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Proto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ol Fastet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ern</w:t>
      </w:r>
      <w:r>
        <w:rPr>
          <w:spacing w:val="-1"/>
          <w:sz w:val="24"/>
          <w:szCs w:val="24"/>
        </w:rPr>
        <w:t>et</w:t>
      </w:r>
      <w:r>
        <w:rPr>
          <w:sz w:val="24"/>
          <w:szCs w:val="24"/>
        </w:rPr>
        <w:t xml:space="preserve">0/0          unassigned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YES unset  ad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inistra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 xml:space="preserve">vely down down </w:t>
      </w:r>
      <w:r>
        <w:rPr>
          <w:b/>
          <w:i/>
          <w:sz w:val="24"/>
          <w:szCs w:val="24"/>
        </w:rPr>
        <w:t>Serial0/</w:t>
      </w:r>
      <w:r>
        <w:rPr>
          <w:b/>
          <w:i/>
          <w:spacing w:val="-1"/>
          <w:sz w:val="24"/>
          <w:szCs w:val="24"/>
        </w:rPr>
        <w:t>1</w:t>
      </w:r>
      <w:r>
        <w:rPr>
          <w:b/>
          <w:i/>
          <w:sz w:val="24"/>
          <w:szCs w:val="24"/>
        </w:rPr>
        <w:t xml:space="preserve">/0              </w:t>
      </w:r>
      <w:r>
        <w:rPr>
          <w:b/>
          <w:i/>
          <w:spacing w:val="59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 xml:space="preserve">192.168.1.2     YES manual up                    up </w:t>
      </w:r>
      <w:r>
        <w:rPr>
          <w:sz w:val="24"/>
          <w:szCs w:val="24"/>
        </w:rPr>
        <w:t>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l0/1/1      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 xml:space="preserve">unassigned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YES unset  ad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inistra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vely down down</w:t>
      </w:r>
    </w:p>
    <w:p w:rsidR="00F81C28" w:rsidRDefault="008E4BD0">
      <w:pPr>
        <w:spacing w:before="7"/>
        <w:ind w:left="100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Cổng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của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router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TTG2</w:t>
      </w:r>
      <w:r>
        <w:rPr>
          <w:spacing w:val="19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đ</w:t>
      </w:r>
      <w:r>
        <w:rPr>
          <w:sz w:val="24"/>
          <w:szCs w:val="24"/>
        </w:rPr>
        <w:t>ã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up.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à</w:t>
      </w:r>
      <w:r>
        <w:rPr>
          <w:sz w:val="24"/>
          <w:szCs w:val="24"/>
        </w:rPr>
        <w:t>m</w:t>
      </w:r>
      <w:r>
        <w:rPr>
          <w:spacing w:val="17"/>
          <w:sz w:val="24"/>
          <w:szCs w:val="24"/>
        </w:rPr>
        <w:t xml:space="preserve"> </w:t>
      </w:r>
      <w:r>
        <w:rPr>
          <w:spacing w:val="-60"/>
          <w:sz w:val="24"/>
          <w:szCs w:val="24"/>
        </w:rPr>
        <w:t>t</w:t>
      </w:r>
      <w:r>
        <w:rPr>
          <w:sz w:val="24"/>
          <w:szCs w:val="24"/>
        </w:rPr>
        <w:t>ương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ự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để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ki</w:t>
      </w:r>
      <w:r>
        <w:rPr>
          <w:spacing w:val="1"/>
          <w:sz w:val="24"/>
          <w:szCs w:val="24"/>
        </w:rPr>
        <w:t>ể</w:t>
      </w:r>
      <w:r>
        <w:rPr>
          <w:sz w:val="24"/>
          <w:szCs w:val="24"/>
        </w:rPr>
        <w:t>m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tra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ạng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1"/>
          <w:sz w:val="24"/>
          <w:szCs w:val="24"/>
        </w:rPr>
        <w:t>á</w:t>
      </w:r>
      <w:r>
        <w:rPr>
          <w:sz w:val="24"/>
          <w:szCs w:val="24"/>
        </w:rPr>
        <w:t>i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các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cổng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của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router</w:t>
      </w: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TTG1.</w:t>
      </w:r>
    </w:p>
    <w:p w:rsidR="00F81C28" w:rsidRDefault="00F81C28">
      <w:pPr>
        <w:spacing w:line="200" w:lineRule="exact"/>
      </w:pPr>
    </w:p>
    <w:p w:rsidR="00F81C28" w:rsidRDefault="008E4BD0">
      <w:pPr>
        <w:ind w:left="100" w:right="59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Chúng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ử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dụng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câu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ệnh</w:t>
      </w:r>
      <w:r>
        <w:rPr>
          <w:spacing w:val="4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show</w:t>
      </w:r>
      <w:r>
        <w:rPr>
          <w:b/>
          <w:i/>
          <w:spacing w:val="6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interfa</w:t>
      </w:r>
      <w:r>
        <w:rPr>
          <w:b/>
          <w:i/>
          <w:spacing w:val="-1"/>
          <w:sz w:val="24"/>
          <w:szCs w:val="24"/>
        </w:rPr>
        <w:t>c</w:t>
      </w:r>
      <w:r>
        <w:rPr>
          <w:b/>
          <w:i/>
          <w:sz w:val="24"/>
          <w:szCs w:val="24"/>
        </w:rPr>
        <w:t>es</w:t>
      </w:r>
      <w:r>
        <w:rPr>
          <w:b/>
          <w:i/>
          <w:spacing w:val="6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se</w:t>
      </w:r>
      <w:r>
        <w:rPr>
          <w:b/>
          <w:i/>
          <w:spacing w:val="-1"/>
          <w:sz w:val="24"/>
          <w:szCs w:val="24"/>
        </w:rPr>
        <w:t>ri</w:t>
      </w:r>
      <w:r>
        <w:rPr>
          <w:b/>
          <w:i/>
          <w:sz w:val="24"/>
          <w:szCs w:val="24"/>
        </w:rPr>
        <w:t>al</w:t>
      </w:r>
      <w:r>
        <w:rPr>
          <w:b/>
          <w:i/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để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bi</w:t>
      </w:r>
      <w:r>
        <w:rPr>
          <w:spacing w:val="-1"/>
          <w:sz w:val="24"/>
          <w:szCs w:val="24"/>
        </w:rPr>
        <w:t>ế</w:t>
      </w:r>
      <w:r>
        <w:rPr>
          <w:sz w:val="24"/>
          <w:szCs w:val="24"/>
        </w:rPr>
        <w:t>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đ</w:t>
      </w:r>
      <w:r>
        <w:rPr>
          <w:spacing w:val="-2"/>
          <w:sz w:val="24"/>
          <w:szCs w:val="24"/>
        </w:rPr>
        <w:t>ư</w:t>
      </w:r>
      <w:r>
        <w:rPr>
          <w:sz w:val="24"/>
          <w:szCs w:val="24"/>
        </w:rPr>
        <w:t>ợc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các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thông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số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của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rf</w:t>
      </w:r>
      <w:r>
        <w:rPr>
          <w:sz w:val="24"/>
          <w:szCs w:val="24"/>
        </w:rPr>
        <w:t>ace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ser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al các ro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ter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TTG2#sh inter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-1"/>
          <w:sz w:val="24"/>
          <w:szCs w:val="24"/>
        </w:rPr>
        <w:t>ri</w:t>
      </w:r>
      <w:r>
        <w:rPr>
          <w:sz w:val="24"/>
          <w:szCs w:val="24"/>
        </w:rPr>
        <w:t>al 0/</w:t>
      </w:r>
      <w:r>
        <w:rPr>
          <w:spacing w:val="-1"/>
          <w:sz w:val="24"/>
          <w:szCs w:val="24"/>
        </w:rPr>
        <w:t>1</w:t>
      </w:r>
      <w:r>
        <w:rPr>
          <w:sz w:val="24"/>
          <w:szCs w:val="24"/>
        </w:rPr>
        <w:t>/0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b/>
          <w:i/>
          <w:sz w:val="24"/>
          <w:szCs w:val="24"/>
        </w:rPr>
        <w:t>Serial0/</w:t>
      </w:r>
      <w:r>
        <w:rPr>
          <w:b/>
          <w:i/>
          <w:spacing w:val="-1"/>
          <w:sz w:val="24"/>
          <w:szCs w:val="24"/>
        </w:rPr>
        <w:t>1</w:t>
      </w:r>
      <w:r>
        <w:rPr>
          <w:b/>
          <w:i/>
          <w:sz w:val="24"/>
          <w:szCs w:val="24"/>
        </w:rPr>
        <w:t xml:space="preserve">/0 </w:t>
      </w:r>
      <w:r>
        <w:rPr>
          <w:b/>
          <w:i/>
          <w:spacing w:val="-1"/>
          <w:sz w:val="24"/>
          <w:szCs w:val="24"/>
        </w:rPr>
        <w:t>i</w:t>
      </w:r>
      <w:r>
        <w:rPr>
          <w:b/>
          <w:i/>
          <w:sz w:val="24"/>
          <w:szCs w:val="24"/>
        </w:rPr>
        <w:t>s up, line p</w:t>
      </w:r>
      <w:r>
        <w:rPr>
          <w:b/>
          <w:i/>
          <w:spacing w:val="-1"/>
          <w:sz w:val="24"/>
          <w:szCs w:val="24"/>
        </w:rPr>
        <w:t>r</w:t>
      </w:r>
      <w:r>
        <w:rPr>
          <w:b/>
          <w:i/>
          <w:sz w:val="24"/>
          <w:szCs w:val="24"/>
        </w:rPr>
        <w:t>otocol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is up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ind w:left="940"/>
        <w:rPr>
          <w:sz w:val="24"/>
          <w:szCs w:val="24"/>
        </w:rPr>
      </w:pPr>
      <w:r>
        <w:rPr>
          <w:sz w:val="24"/>
          <w:szCs w:val="24"/>
        </w:rPr>
        <w:t xml:space="preserve">Hardware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HD64570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940"/>
        <w:rPr>
          <w:sz w:val="24"/>
          <w:szCs w:val="24"/>
        </w:rPr>
      </w:pPr>
      <w:r>
        <w:rPr>
          <w:sz w:val="24"/>
          <w:szCs w:val="24"/>
        </w:rPr>
        <w:t>Inter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et a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 xml:space="preserve">dress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192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168.1.2/24</w:t>
      </w:r>
    </w:p>
    <w:p w:rsidR="00F81C28" w:rsidRDefault="00F81C28">
      <w:pPr>
        <w:spacing w:line="200" w:lineRule="exact"/>
      </w:pPr>
    </w:p>
    <w:p w:rsidR="00F81C28" w:rsidRDefault="008E4BD0">
      <w:pPr>
        <w:spacing w:line="414" w:lineRule="auto"/>
        <w:ind w:left="1120" w:right="3585" w:hanging="180"/>
        <w:rPr>
          <w:sz w:val="24"/>
          <w:szCs w:val="24"/>
        </w:rPr>
      </w:pPr>
      <w:r>
        <w:rPr>
          <w:sz w:val="24"/>
          <w:szCs w:val="24"/>
        </w:rPr>
        <w:t>MTU 1500 bytes, BW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1544 Kbit, DLY 20000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usec, re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iab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li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y 255/255,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xload 1/255,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rxload </w:t>
      </w:r>
      <w:r>
        <w:rPr>
          <w:spacing w:val="-1"/>
          <w:sz w:val="24"/>
          <w:szCs w:val="24"/>
        </w:rPr>
        <w:t>1</w:t>
      </w:r>
      <w:r>
        <w:rPr>
          <w:sz w:val="24"/>
          <w:szCs w:val="24"/>
        </w:rPr>
        <w:t>/2</w:t>
      </w:r>
      <w:r>
        <w:rPr>
          <w:spacing w:val="-1"/>
          <w:sz w:val="24"/>
          <w:szCs w:val="24"/>
        </w:rPr>
        <w:t>5</w:t>
      </w:r>
      <w:r>
        <w:rPr>
          <w:sz w:val="24"/>
          <w:szCs w:val="24"/>
        </w:rPr>
        <w:t>5</w:t>
      </w:r>
    </w:p>
    <w:p w:rsidR="00F81C28" w:rsidRDefault="008E4BD0">
      <w:pPr>
        <w:spacing w:before="6"/>
        <w:ind w:left="940"/>
        <w:rPr>
          <w:sz w:val="24"/>
          <w:szCs w:val="24"/>
        </w:rPr>
      </w:pPr>
      <w:r>
        <w:rPr>
          <w:b/>
          <w:i/>
          <w:sz w:val="24"/>
          <w:szCs w:val="24"/>
        </w:rPr>
        <w:t>Encapsulation HDLC</w:t>
      </w:r>
      <w:r>
        <w:rPr>
          <w:sz w:val="24"/>
          <w:szCs w:val="24"/>
        </w:rPr>
        <w:t xml:space="preserve">, loopback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ot set</w:t>
      </w:r>
    </w:p>
    <w:p w:rsidR="00F81C28" w:rsidRDefault="00F81C28">
      <w:pPr>
        <w:spacing w:line="200" w:lineRule="exact"/>
      </w:pPr>
    </w:p>
    <w:p w:rsidR="00F81C28" w:rsidRDefault="008E4BD0">
      <w:pPr>
        <w:ind w:left="940"/>
        <w:rPr>
          <w:sz w:val="24"/>
          <w:szCs w:val="24"/>
        </w:rPr>
      </w:pPr>
      <w:r>
        <w:rPr>
          <w:sz w:val="24"/>
          <w:szCs w:val="24"/>
        </w:rPr>
        <w:t>Keepalive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set (10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ec)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940"/>
        <w:rPr>
          <w:sz w:val="24"/>
          <w:szCs w:val="24"/>
        </w:rPr>
      </w:pPr>
      <w:r>
        <w:rPr>
          <w:sz w:val="24"/>
          <w:szCs w:val="24"/>
        </w:rPr>
        <w:t>Last inp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00:00:02, o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tput 00:0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: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1, output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 never</w:t>
      </w:r>
    </w:p>
    <w:p w:rsidR="00F81C28" w:rsidRDefault="00F81C28">
      <w:pPr>
        <w:spacing w:line="200" w:lineRule="exact"/>
      </w:pPr>
    </w:p>
    <w:p w:rsidR="00F81C28" w:rsidRDefault="008E4BD0">
      <w:pPr>
        <w:ind w:left="940"/>
        <w:rPr>
          <w:sz w:val="24"/>
          <w:szCs w:val="24"/>
        </w:rPr>
      </w:pPr>
      <w:r>
        <w:rPr>
          <w:sz w:val="24"/>
          <w:szCs w:val="24"/>
        </w:rPr>
        <w:t>Last c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ea</w:t>
      </w:r>
      <w:r>
        <w:rPr>
          <w:spacing w:val="-1"/>
          <w:sz w:val="24"/>
          <w:szCs w:val="24"/>
        </w:rPr>
        <w:t>ri</w:t>
      </w:r>
      <w:r>
        <w:rPr>
          <w:sz w:val="24"/>
          <w:szCs w:val="24"/>
        </w:rPr>
        <w:t>ng of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"show 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ace" c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unters ne</w:t>
      </w:r>
      <w:r>
        <w:rPr>
          <w:spacing w:val="-1"/>
          <w:sz w:val="24"/>
          <w:szCs w:val="24"/>
        </w:rPr>
        <w:t>v</w:t>
      </w:r>
      <w:r>
        <w:rPr>
          <w:sz w:val="24"/>
          <w:szCs w:val="24"/>
        </w:rPr>
        <w:t>er</w:t>
      </w:r>
    </w:p>
    <w:p w:rsidR="00F81C28" w:rsidRDefault="00F81C28">
      <w:pPr>
        <w:spacing w:line="200" w:lineRule="exact"/>
      </w:pPr>
    </w:p>
    <w:p w:rsidR="00F81C28" w:rsidRDefault="008E4BD0">
      <w:pPr>
        <w:ind w:left="940"/>
        <w:rPr>
          <w:sz w:val="24"/>
          <w:szCs w:val="24"/>
        </w:rPr>
      </w:pPr>
      <w:r>
        <w:rPr>
          <w:sz w:val="24"/>
          <w:szCs w:val="24"/>
        </w:rPr>
        <w:t>Input que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e: 0/7</w:t>
      </w:r>
      <w:r>
        <w:rPr>
          <w:spacing w:val="-1"/>
          <w:sz w:val="24"/>
          <w:szCs w:val="24"/>
        </w:rPr>
        <w:t>5</w:t>
      </w:r>
      <w:r>
        <w:rPr>
          <w:sz w:val="24"/>
          <w:szCs w:val="24"/>
        </w:rPr>
        <w:t xml:space="preserve">/0/0 </w:t>
      </w:r>
      <w:r>
        <w:rPr>
          <w:spacing w:val="-1"/>
          <w:sz w:val="24"/>
          <w:szCs w:val="24"/>
        </w:rPr>
        <w:t>(</w:t>
      </w:r>
      <w:r>
        <w:rPr>
          <w:sz w:val="24"/>
          <w:szCs w:val="24"/>
        </w:rPr>
        <w:t>siz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/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ax/drops/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lushes</w:t>
      </w:r>
      <w:r>
        <w:rPr>
          <w:spacing w:val="-1"/>
          <w:sz w:val="24"/>
          <w:szCs w:val="24"/>
        </w:rPr>
        <w:t>)</w:t>
      </w:r>
      <w:r>
        <w:rPr>
          <w:sz w:val="24"/>
          <w:szCs w:val="24"/>
        </w:rPr>
        <w:t>;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Total outp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 drops: 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940"/>
        <w:rPr>
          <w:sz w:val="24"/>
          <w:szCs w:val="24"/>
        </w:rPr>
        <w:sectPr w:rsidR="00F81C28">
          <w:pgSz w:w="12240" w:h="15840"/>
          <w:pgMar w:top="1500" w:right="1340" w:bottom="280" w:left="1340" w:header="720" w:footer="589" w:gutter="0"/>
          <w:cols w:space="720"/>
        </w:sectPr>
      </w:pPr>
      <w:r>
        <w:rPr>
          <w:sz w:val="24"/>
          <w:szCs w:val="24"/>
        </w:rPr>
        <w:t xml:space="preserve">Queueing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tegy: we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ghted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air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 w:line="414" w:lineRule="auto"/>
        <w:ind w:left="980" w:right="2773" w:hanging="180"/>
        <w:rPr>
          <w:sz w:val="24"/>
          <w:szCs w:val="24"/>
        </w:rPr>
      </w:pPr>
      <w:r>
        <w:rPr>
          <w:sz w:val="24"/>
          <w:szCs w:val="24"/>
        </w:rPr>
        <w:t>Output 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ue: 0/100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/</w:t>
      </w:r>
      <w:r>
        <w:rPr>
          <w:spacing w:val="-1"/>
          <w:sz w:val="24"/>
          <w:szCs w:val="24"/>
        </w:rPr>
        <w:t>6</w:t>
      </w:r>
      <w:r>
        <w:rPr>
          <w:sz w:val="24"/>
          <w:szCs w:val="24"/>
        </w:rPr>
        <w:t>4/0 (s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ze/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ax tot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l/t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re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hold/drop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) Convers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tions  0/</w:t>
      </w:r>
      <w:r>
        <w:rPr>
          <w:spacing w:val="-1"/>
          <w:sz w:val="24"/>
          <w:szCs w:val="24"/>
        </w:rPr>
        <w:t>1</w:t>
      </w:r>
      <w:r>
        <w:rPr>
          <w:sz w:val="24"/>
          <w:szCs w:val="24"/>
        </w:rPr>
        <w:t>/2</w:t>
      </w:r>
      <w:r>
        <w:rPr>
          <w:spacing w:val="-1"/>
          <w:sz w:val="24"/>
          <w:szCs w:val="24"/>
        </w:rPr>
        <w:t>5</w:t>
      </w:r>
      <w:r>
        <w:rPr>
          <w:sz w:val="24"/>
          <w:szCs w:val="24"/>
        </w:rPr>
        <w:t>6 (ac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ive/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ax acti</w:t>
      </w:r>
      <w:r>
        <w:rPr>
          <w:spacing w:val="-1"/>
          <w:sz w:val="24"/>
          <w:szCs w:val="24"/>
        </w:rPr>
        <w:t>v</w:t>
      </w:r>
      <w:r>
        <w:rPr>
          <w:sz w:val="24"/>
          <w:szCs w:val="24"/>
        </w:rPr>
        <w:t>e/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ax tot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l) Reserved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Conversa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ns 0/0 (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llo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ated/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ax al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ocate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)</w:t>
      </w:r>
    </w:p>
    <w:p w:rsidR="00F81C28" w:rsidRDefault="008E4BD0">
      <w:pPr>
        <w:spacing w:before="6"/>
        <w:ind w:left="800"/>
        <w:rPr>
          <w:sz w:val="24"/>
          <w:szCs w:val="24"/>
        </w:rPr>
      </w:pPr>
      <w:r>
        <w:rPr>
          <w:sz w:val="24"/>
          <w:szCs w:val="24"/>
        </w:rPr>
        <w:t>5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inute 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put 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 0 b</w:t>
      </w:r>
      <w:r>
        <w:rPr>
          <w:spacing w:val="-1"/>
          <w:sz w:val="24"/>
          <w:szCs w:val="24"/>
        </w:rPr>
        <w:t>it</w:t>
      </w:r>
      <w:r>
        <w:rPr>
          <w:sz w:val="24"/>
          <w:szCs w:val="24"/>
        </w:rPr>
        <w:t>s/sec, 0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k</w:t>
      </w:r>
      <w:r>
        <w:rPr>
          <w:sz w:val="24"/>
          <w:szCs w:val="24"/>
        </w:rPr>
        <w:t>ets/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ec</w:t>
      </w:r>
    </w:p>
    <w:p w:rsidR="00F81C28" w:rsidRDefault="00F81C28">
      <w:pPr>
        <w:spacing w:line="200" w:lineRule="exact"/>
      </w:pPr>
    </w:p>
    <w:p w:rsidR="00F81C28" w:rsidRDefault="008E4BD0">
      <w:pPr>
        <w:ind w:left="800"/>
        <w:rPr>
          <w:sz w:val="24"/>
          <w:szCs w:val="24"/>
        </w:rPr>
      </w:pPr>
      <w:r>
        <w:rPr>
          <w:sz w:val="24"/>
          <w:szCs w:val="24"/>
        </w:rPr>
        <w:t>5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inute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 xml:space="preserve">utput 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ate 0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bits</w:t>
      </w:r>
      <w:r>
        <w:rPr>
          <w:spacing w:val="-1"/>
          <w:sz w:val="24"/>
          <w:szCs w:val="24"/>
        </w:rPr>
        <w:t>/</w:t>
      </w:r>
      <w:r>
        <w:rPr>
          <w:sz w:val="24"/>
          <w:szCs w:val="24"/>
        </w:rPr>
        <w:t xml:space="preserve">sec, 0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acket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/sec</w:t>
      </w:r>
    </w:p>
    <w:p w:rsidR="00F81C28" w:rsidRDefault="00F81C28">
      <w:pPr>
        <w:spacing w:line="200" w:lineRule="exact"/>
      </w:pPr>
    </w:p>
    <w:p w:rsidR="00F81C28" w:rsidRDefault="008E4BD0">
      <w:pPr>
        <w:ind w:left="980"/>
        <w:rPr>
          <w:sz w:val="24"/>
          <w:szCs w:val="24"/>
        </w:rPr>
      </w:pPr>
      <w:r>
        <w:rPr>
          <w:sz w:val="24"/>
          <w:szCs w:val="24"/>
        </w:rPr>
        <w:t>15 packe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 input, 846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bytes, 0 no 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ff</w:t>
      </w:r>
      <w:r>
        <w:rPr>
          <w:sz w:val="24"/>
          <w:szCs w:val="24"/>
        </w:rPr>
        <w:t>er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980"/>
        <w:rPr>
          <w:sz w:val="24"/>
          <w:szCs w:val="24"/>
        </w:rPr>
      </w:pPr>
      <w:r>
        <w:rPr>
          <w:sz w:val="24"/>
          <w:szCs w:val="24"/>
        </w:rPr>
        <w:t>Received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15 broadca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ts, 0 run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s, 0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giants, 0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ott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es</w:t>
      </w:r>
    </w:p>
    <w:p w:rsidR="00F81C28" w:rsidRDefault="00F81C28">
      <w:pPr>
        <w:spacing w:line="200" w:lineRule="exact"/>
      </w:pPr>
    </w:p>
    <w:p w:rsidR="00F81C28" w:rsidRDefault="008E4BD0">
      <w:pPr>
        <w:ind w:left="980"/>
        <w:rPr>
          <w:sz w:val="24"/>
          <w:szCs w:val="24"/>
        </w:rPr>
      </w:pPr>
      <w:r>
        <w:rPr>
          <w:sz w:val="24"/>
          <w:szCs w:val="24"/>
        </w:rPr>
        <w:t xml:space="preserve">0 input 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 xml:space="preserve">rors, 0 CRC, 0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e, 0 overrun, 0 i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nored, 0 ab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rt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980"/>
        <w:rPr>
          <w:sz w:val="24"/>
          <w:szCs w:val="24"/>
        </w:rPr>
      </w:pPr>
      <w:r>
        <w:rPr>
          <w:sz w:val="24"/>
          <w:szCs w:val="24"/>
        </w:rPr>
        <w:t>19 packe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 output, 1</w:t>
      </w:r>
      <w:r>
        <w:rPr>
          <w:spacing w:val="-1"/>
          <w:sz w:val="24"/>
          <w:szCs w:val="24"/>
        </w:rPr>
        <w:t>7</w:t>
      </w:r>
      <w:r>
        <w:rPr>
          <w:sz w:val="24"/>
          <w:szCs w:val="24"/>
        </w:rPr>
        <w:t xml:space="preserve">08 bytes, 0 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nderruns</w:t>
      </w:r>
    </w:p>
    <w:p w:rsidR="00F81C28" w:rsidRDefault="00F81C28">
      <w:pPr>
        <w:spacing w:line="200" w:lineRule="exact"/>
      </w:pPr>
    </w:p>
    <w:p w:rsidR="00F81C28" w:rsidRDefault="008E4BD0">
      <w:pPr>
        <w:ind w:left="980"/>
        <w:rPr>
          <w:sz w:val="24"/>
          <w:szCs w:val="24"/>
        </w:rPr>
      </w:pPr>
      <w:r>
        <w:rPr>
          <w:sz w:val="24"/>
          <w:szCs w:val="24"/>
        </w:rPr>
        <w:t>0 output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erro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s, 0 co</w:t>
      </w:r>
      <w:r>
        <w:rPr>
          <w:spacing w:val="-1"/>
          <w:sz w:val="24"/>
          <w:szCs w:val="24"/>
        </w:rPr>
        <w:t>ll</w:t>
      </w:r>
      <w:r>
        <w:rPr>
          <w:sz w:val="24"/>
          <w:szCs w:val="24"/>
        </w:rPr>
        <w:t>isions, 2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 re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ets</w:t>
      </w:r>
    </w:p>
    <w:p w:rsidR="00F81C28" w:rsidRDefault="00F81C28">
      <w:pPr>
        <w:spacing w:line="200" w:lineRule="exact"/>
      </w:pPr>
    </w:p>
    <w:p w:rsidR="00F81C28" w:rsidRDefault="008E4BD0">
      <w:pPr>
        <w:ind w:left="980"/>
        <w:rPr>
          <w:sz w:val="24"/>
          <w:szCs w:val="24"/>
        </w:rPr>
      </w:pPr>
      <w:r>
        <w:rPr>
          <w:sz w:val="24"/>
          <w:szCs w:val="24"/>
        </w:rPr>
        <w:t>0 output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ff</w:t>
      </w:r>
      <w:r>
        <w:rPr>
          <w:sz w:val="24"/>
          <w:szCs w:val="24"/>
        </w:rPr>
        <w:t xml:space="preserve">er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ailures, 0 output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ff</w:t>
      </w:r>
      <w:r>
        <w:rPr>
          <w:sz w:val="24"/>
          <w:szCs w:val="24"/>
        </w:rPr>
        <w:t>ers swapped out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980"/>
        <w:rPr>
          <w:sz w:val="24"/>
          <w:szCs w:val="24"/>
        </w:rPr>
      </w:pPr>
      <w:r>
        <w:rPr>
          <w:sz w:val="24"/>
          <w:szCs w:val="24"/>
        </w:rPr>
        <w:t>0 car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tran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ions</w:t>
      </w:r>
    </w:p>
    <w:p w:rsidR="00F81C28" w:rsidRDefault="00F81C28">
      <w:pPr>
        <w:spacing w:line="200" w:lineRule="exact"/>
      </w:pPr>
    </w:p>
    <w:p w:rsidR="00F81C28" w:rsidRDefault="008E4BD0">
      <w:pPr>
        <w:ind w:left="680"/>
        <w:rPr>
          <w:sz w:val="24"/>
          <w:szCs w:val="24"/>
        </w:rPr>
      </w:pPr>
      <w:r>
        <w:rPr>
          <w:sz w:val="24"/>
          <w:szCs w:val="24"/>
        </w:rPr>
        <w:t xml:space="preserve">DCD=up  </w:t>
      </w:r>
      <w:r>
        <w:rPr>
          <w:spacing w:val="1"/>
          <w:sz w:val="24"/>
          <w:szCs w:val="24"/>
        </w:rPr>
        <w:t>D</w:t>
      </w:r>
      <w:r>
        <w:rPr>
          <w:sz w:val="24"/>
          <w:szCs w:val="24"/>
        </w:rPr>
        <w:t>SR=up  D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R=up  RT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=up  CTS=up</w:t>
      </w:r>
    </w:p>
    <w:p w:rsidR="00F81C28" w:rsidRDefault="00F81C28">
      <w:pPr>
        <w:spacing w:line="200" w:lineRule="exact"/>
      </w:pPr>
    </w:p>
    <w:p w:rsidR="00F81C28" w:rsidRDefault="008E4BD0">
      <w:pPr>
        <w:ind w:left="680"/>
        <w:rPr>
          <w:sz w:val="24"/>
          <w:szCs w:val="24"/>
        </w:rPr>
      </w:pPr>
      <w:r>
        <w:rPr>
          <w:sz w:val="24"/>
          <w:szCs w:val="24"/>
        </w:rPr>
        <w:t>TTG1#show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 s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/1/0</w:t>
      </w:r>
    </w:p>
    <w:p w:rsidR="00F81C28" w:rsidRDefault="00F81C28">
      <w:pPr>
        <w:spacing w:before="2" w:line="200" w:lineRule="exact"/>
      </w:pPr>
    </w:p>
    <w:p w:rsidR="00F81C28" w:rsidRDefault="008E4BD0">
      <w:pPr>
        <w:ind w:left="680"/>
        <w:rPr>
          <w:sz w:val="24"/>
          <w:szCs w:val="24"/>
        </w:rPr>
      </w:pPr>
      <w:r>
        <w:rPr>
          <w:b/>
          <w:i/>
          <w:sz w:val="24"/>
          <w:szCs w:val="24"/>
        </w:rPr>
        <w:t>Serial0/</w:t>
      </w:r>
      <w:r>
        <w:rPr>
          <w:b/>
          <w:i/>
          <w:spacing w:val="-1"/>
          <w:sz w:val="24"/>
          <w:szCs w:val="24"/>
        </w:rPr>
        <w:t>1</w:t>
      </w:r>
      <w:r>
        <w:rPr>
          <w:b/>
          <w:i/>
          <w:sz w:val="24"/>
          <w:szCs w:val="24"/>
        </w:rPr>
        <w:t xml:space="preserve">/0 </w:t>
      </w:r>
      <w:r>
        <w:rPr>
          <w:b/>
          <w:i/>
          <w:spacing w:val="-1"/>
          <w:sz w:val="24"/>
          <w:szCs w:val="24"/>
        </w:rPr>
        <w:t>i</w:t>
      </w:r>
      <w:r>
        <w:rPr>
          <w:b/>
          <w:i/>
          <w:sz w:val="24"/>
          <w:szCs w:val="24"/>
        </w:rPr>
        <w:t>s up, line p</w:t>
      </w:r>
      <w:r>
        <w:rPr>
          <w:b/>
          <w:i/>
          <w:spacing w:val="-1"/>
          <w:sz w:val="24"/>
          <w:szCs w:val="24"/>
        </w:rPr>
        <w:t>r</w:t>
      </w:r>
      <w:r>
        <w:rPr>
          <w:b/>
          <w:i/>
          <w:sz w:val="24"/>
          <w:szCs w:val="24"/>
        </w:rPr>
        <w:t>otocol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is up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ind w:left="800"/>
        <w:rPr>
          <w:sz w:val="24"/>
          <w:szCs w:val="24"/>
        </w:rPr>
      </w:pPr>
      <w:r>
        <w:rPr>
          <w:sz w:val="24"/>
          <w:szCs w:val="24"/>
        </w:rPr>
        <w:t xml:space="preserve">Hardware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HD64570</w:t>
      </w:r>
    </w:p>
    <w:p w:rsidR="00F81C28" w:rsidRDefault="00F81C28">
      <w:pPr>
        <w:spacing w:line="200" w:lineRule="exact"/>
      </w:pPr>
    </w:p>
    <w:p w:rsidR="00F81C28" w:rsidRDefault="008E4BD0">
      <w:pPr>
        <w:ind w:left="800"/>
        <w:rPr>
          <w:sz w:val="24"/>
          <w:szCs w:val="24"/>
        </w:rPr>
      </w:pPr>
      <w:r>
        <w:rPr>
          <w:sz w:val="24"/>
          <w:szCs w:val="24"/>
        </w:rPr>
        <w:t>Inter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et a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 xml:space="preserve">dress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192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168.1.1/24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spacing w:line="414" w:lineRule="auto"/>
        <w:ind w:left="980" w:right="3485" w:hanging="180"/>
        <w:rPr>
          <w:sz w:val="24"/>
          <w:szCs w:val="24"/>
        </w:rPr>
      </w:pPr>
      <w:r>
        <w:rPr>
          <w:sz w:val="24"/>
          <w:szCs w:val="24"/>
        </w:rPr>
        <w:t>MTU 1500 bytes, BW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1544 Kbit, DLY 20000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usec, re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iab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li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y 255/255,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xload 1/255,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rxload </w:t>
      </w:r>
      <w:r>
        <w:rPr>
          <w:spacing w:val="-1"/>
          <w:sz w:val="24"/>
          <w:szCs w:val="24"/>
        </w:rPr>
        <w:t>1</w:t>
      </w:r>
      <w:r>
        <w:rPr>
          <w:sz w:val="24"/>
          <w:szCs w:val="24"/>
        </w:rPr>
        <w:t>/2</w:t>
      </w:r>
      <w:r>
        <w:rPr>
          <w:spacing w:val="-1"/>
          <w:sz w:val="24"/>
          <w:szCs w:val="24"/>
        </w:rPr>
        <w:t>5</w:t>
      </w:r>
      <w:r>
        <w:rPr>
          <w:sz w:val="24"/>
          <w:szCs w:val="24"/>
        </w:rPr>
        <w:t>5</w:t>
      </w:r>
    </w:p>
    <w:p w:rsidR="00F81C28" w:rsidRDefault="008E4BD0">
      <w:pPr>
        <w:spacing w:before="7"/>
        <w:ind w:left="800"/>
        <w:rPr>
          <w:sz w:val="24"/>
          <w:szCs w:val="24"/>
        </w:rPr>
      </w:pPr>
      <w:r>
        <w:rPr>
          <w:b/>
          <w:i/>
          <w:sz w:val="24"/>
          <w:szCs w:val="24"/>
        </w:rPr>
        <w:t>Encapsulation HDLC</w:t>
      </w:r>
      <w:r>
        <w:rPr>
          <w:sz w:val="24"/>
          <w:szCs w:val="24"/>
        </w:rPr>
        <w:t xml:space="preserve">, loopback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ot set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00"/>
        <w:rPr>
          <w:sz w:val="24"/>
          <w:szCs w:val="24"/>
        </w:rPr>
      </w:pPr>
      <w:r>
        <w:rPr>
          <w:sz w:val="24"/>
          <w:szCs w:val="24"/>
        </w:rPr>
        <w:t>Keepalive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set (10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ec)</w:t>
      </w:r>
    </w:p>
    <w:p w:rsidR="00F81C28" w:rsidRDefault="00F81C28">
      <w:pPr>
        <w:spacing w:line="200" w:lineRule="exact"/>
      </w:pPr>
    </w:p>
    <w:p w:rsidR="00F81C28" w:rsidRDefault="008E4BD0">
      <w:pPr>
        <w:ind w:left="800"/>
        <w:rPr>
          <w:sz w:val="24"/>
          <w:szCs w:val="24"/>
        </w:rPr>
      </w:pPr>
      <w:r>
        <w:rPr>
          <w:sz w:val="24"/>
          <w:szCs w:val="24"/>
        </w:rPr>
        <w:t>Last inp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00:00:00, o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tput 00:0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: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0, output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 never</w:t>
      </w:r>
    </w:p>
    <w:p w:rsidR="00F81C28" w:rsidRDefault="00F81C28">
      <w:pPr>
        <w:spacing w:line="200" w:lineRule="exact"/>
      </w:pPr>
    </w:p>
    <w:p w:rsidR="00F81C28" w:rsidRDefault="008E4BD0">
      <w:pPr>
        <w:ind w:left="800"/>
        <w:rPr>
          <w:sz w:val="24"/>
          <w:szCs w:val="24"/>
        </w:rPr>
      </w:pPr>
      <w:r>
        <w:rPr>
          <w:sz w:val="24"/>
          <w:szCs w:val="24"/>
        </w:rPr>
        <w:t>Last c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ea</w:t>
      </w:r>
      <w:r>
        <w:rPr>
          <w:spacing w:val="-1"/>
          <w:sz w:val="24"/>
          <w:szCs w:val="24"/>
        </w:rPr>
        <w:t>ri</w:t>
      </w:r>
      <w:r>
        <w:rPr>
          <w:sz w:val="24"/>
          <w:szCs w:val="24"/>
        </w:rPr>
        <w:t>ng of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"show 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ace" c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unters 0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:1</w:t>
      </w:r>
      <w:r>
        <w:rPr>
          <w:spacing w:val="-1"/>
          <w:sz w:val="24"/>
          <w:szCs w:val="24"/>
        </w:rPr>
        <w:t>1</w:t>
      </w:r>
      <w:r>
        <w:rPr>
          <w:sz w:val="24"/>
          <w:szCs w:val="24"/>
        </w:rPr>
        <w:t>:35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00"/>
        <w:rPr>
          <w:sz w:val="24"/>
          <w:szCs w:val="24"/>
        </w:rPr>
      </w:pPr>
      <w:r>
        <w:rPr>
          <w:sz w:val="24"/>
          <w:szCs w:val="24"/>
        </w:rPr>
        <w:t>Input que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e: 0/7</w:t>
      </w:r>
      <w:r>
        <w:rPr>
          <w:spacing w:val="-1"/>
          <w:sz w:val="24"/>
          <w:szCs w:val="24"/>
        </w:rPr>
        <w:t>5</w:t>
      </w:r>
      <w:r>
        <w:rPr>
          <w:sz w:val="24"/>
          <w:szCs w:val="24"/>
        </w:rPr>
        <w:t xml:space="preserve">/0/0 </w:t>
      </w:r>
      <w:r>
        <w:rPr>
          <w:spacing w:val="-1"/>
          <w:sz w:val="24"/>
          <w:szCs w:val="24"/>
        </w:rPr>
        <w:t>(</w:t>
      </w:r>
      <w:r>
        <w:rPr>
          <w:sz w:val="24"/>
          <w:szCs w:val="24"/>
        </w:rPr>
        <w:t>siz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/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ax/drops/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lushes</w:t>
      </w:r>
      <w:r>
        <w:rPr>
          <w:spacing w:val="-1"/>
          <w:sz w:val="24"/>
          <w:szCs w:val="24"/>
        </w:rPr>
        <w:t>)</w:t>
      </w:r>
      <w:r>
        <w:rPr>
          <w:sz w:val="24"/>
          <w:szCs w:val="24"/>
        </w:rPr>
        <w:t>;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Total outp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 drops: 0</w:t>
      </w:r>
    </w:p>
    <w:p w:rsidR="00F81C28" w:rsidRDefault="00F81C28">
      <w:pPr>
        <w:spacing w:line="200" w:lineRule="exact"/>
      </w:pPr>
    </w:p>
    <w:p w:rsidR="00F81C28" w:rsidRDefault="008E4BD0">
      <w:pPr>
        <w:ind w:left="800"/>
        <w:rPr>
          <w:sz w:val="24"/>
          <w:szCs w:val="24"/>
        </w:rPr>
        <w:sectPr w:rsidR="00F81C28">
          <w:pgSz w:w="12240" w:h="15840"/>
          <w:pgMar w:top="1500" w:right="1440" w:bottom="280" w:left="1480" w:header="720" w:footer="589" w:gutter="0"/>
          <w:cols w:space="720"/>
        </w:sectPr>
      </w:pPr>
      <w:r>
        <w:rPr>
          <w:sz w:val="24"/>
          <w:szCs w:val="24"/>
        </w:rPr>
        <w:t xml:space="preserve">Queueing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tegy: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922" w:right="5677"/>
        <w:jc w:val="center"/>
        <w:rPr>
          <w:sz w:val="24"/>
          <w:szCs w:val="24"/>
        </w:rPr>
      </w:pPr>
      <w:r>
        <w:rPr>
          <w:sz w:val="24"/>
          <w:szCs w:val="24"/>
        </w:rPr>
        <w:t>Output 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ue :0/40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(si</w:t>
      </w:r>
      <w:r>
        <w:rPr>
          <w:spacing w:val="-1"/>
          <w:sz w:val="24"/>
          <w:szCs w:val="24"/>
        </w:rPr>
        <w:t>z</w:t>
      </w:r>
      <w:r>
        <w:rPr>
          <w:sz w:val="24"/>
          <w:szCs w:val="24"/>
        </w:rPr>
        <w:t>e/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ax)</w:t>
      </w:r>
    </w:p>
    <w:p w:rsidR="00F81C28" w:rsidRDefault="00F81C28">
      <w:pPr>
        <w:spacing w:line="200" w:lineRule="exact"/>
      </w:pPr>
    </w:p>
    <w:p w:rsidR="00F81C28" w:rsidRDefault="008E4BD0">
      <w:pPr>
        <w:ind w:left="960"/>
        <w:rPr>
          <w:sz w:val="24"/>
          <w:szCs w:val="24"/>
        </w:rPr>
      </w:pPr>
      <w:r>
        <w:rPr>
          <w:sz w:val="24"/>
          <w:szCs w:val="24"/>
        </w:rPr>
        <w:t>5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inute 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put 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 0 b</w:t>
      </w:r>
      <w:r>
        <w:rPr>
          <w:spacing w:val="-1"/>
          <w:sz w:val="24"/>
          <w:szCs w:val="24"/>
        </w:rPr>
        <w:t>it</w:t>
      </w:r>
      <w:r>
        <w:rPr>
          <w:sz w:val="24"/>
          <w:szCs w:val="24"/>
        </w:rPr>
        <w:t>s/sec, 0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k</w:t>
      </w:r>
      <w:r>
        <w:rPr>
          <w:sz w:val="24"/>
          <w:szCs w:val="24"/>
        </w:rPr>
        <w:t>ets/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ec</w:t>
      </w:r>
    </w:p>
    <w:p w:rsidR="00F81C28" w:rsidRDefault="00F81C28">
      <w:pPr>
        <w:spacing w:line="200" w:lineRule="exact"/>
      </w:pPr>
    </w:p>
    <w:p w:rsidR="00F81C28" w:rsidRDefault="008E4BD0">
      <w:pPr>
        <w:ind w:left="922" w:right="4308"/>
        <w:jc w:val="center"/>
        <w:rPr>
          <w:sz w:val="24"/>
          <w:szCs w:val="24"/>
        </w:rPr>
      </w:pPr>
      <w:r>
        <w:rPr>
          <w:sz w:val="24"/>
          <w:szCs w:val="24"/>
        </w:rPr>
        <w:t>5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inute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 xml:space="preserve">utput 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ate 0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bits</w:t>
      </w:r>
      <w:r>
        <w:rPr>
          <w:spacing w:val="-1"/>
          <w:sz w:val="24"/>
          <w:szCs w:val="24"/>
        </w:rPr>
        <w:t>/</w:t>
      </w:r>
      <w:r>
        <w:rPr>
          <w:sz w:val="24"/>
          <w:szCs w:val="24"/>
        </w:rPr>
        <w:t xml:space="preserve">sec, 0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acket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/sec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140"/>
        <w:rPr>
          <w:sz w:val="24"/>
          <w:szCs w:val="24"/>
        </w:rPr>
      </w:pPr>
      <w:r>
        <w:rPr>
          <w:sz w:val="24"/>
          <w:szCs w:val="24"/>
        </w:rPr>
        <w:t>21 packe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 input, 20</w:t>
      </w:r>
      <w:r>
        <w:rPr>
          <w:spacing w:val="-1"/>
          <w:sz w:val="24"/>
          <w:szCs w:val="24"/>
        </w:rPr>
        <w:t>1</w:t>
      </w:r>
      <w:r>
        <w:rPr>
          <w:sz w:val="24"/>
          <w:szCs w:val="24"/>
        </w:rPr>
        <w:t>0 bytes, 0 no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ff</w:t>
      </w:r>
      <w:r>
        <w:rPr>
          <w:sz w:val="24"/>
          <w:szCs w:val="24"/>
        </w:rPr>
        <w:t>er</w:t>
      </w:r>
    </w:p>
    <w:p w:rsidR="00F81C28" w:rsidRDefault="00F81C28">
      <w:pPr>
        <w:spacing w:line="200" w:lineRule="exact"/>
      </w:pPr>
    </w:p>
    <w:p w:rsidR="00F81C28" w:rsidRDefault="008E4BD0">
      <w:pPr>
        <w:ind w:left="1140"/>
        <w:rPr>
          <w:sz w:val="24"/>
          <w:szCs w:val="24"/>
        </w:rPr>
      </w:pPr>
      <w:r>
        <w:rPr>
          <w:sz w:val="24"/>
          <w:szCs w:val="24"/>
        </w:rPr>
        <w:t>Received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21 broadca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ts, 0 run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s, 0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giants, 0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ott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es</w:t>
      </w:r>
    </w:p>
    <w:p w:rsidR="00F81C28" w:rsidRDefault="00F81C28">
      <w:pPr>
        <w:spacing w:line="200" w:lineRule="exact"/>
      </w:pPr>
    </w:p>
    <w:p w:rsidR="00F81C28" w:rsidRDefault="008E4BD0">
      <w:pPr>
        <w:ind w:left="1140"/>
        <w:rPr>
          <w:sz w:val="24"/>
          <w:szCs w:val="24"/>
        </w:rPr>
      </w:pPr>
      <w:r>
        <w:rPr>
          <w:sz w:val="24"/>
          <w:szCs w:val="24"/>
        </w:rPr>
        <w:t xml:space="preserve">0 input 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 xml:space="preserve">rors, 0 CRC, 0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e, 0 overrun, 0 i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nored, 0 ab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rt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140"/>
        <w:rPr>
          <w:sz w:val="24"/>
          <w:szCs w:val="24"/>
        </w:rPr>
      </w:pPr>
      <w:r>
        <w:rPr>
          <w:sz w:val="24"/>
          <w:szCs w:val="24"/>
        </w:rPr>
        <w:t>23 packe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 output, 1</w:t>
      </w:r>
      <w:r>
        <w:rPr>
          <w:spacing w:val="-1"/>
          <w:sz w:val="24"/>
          <w:szCs w:val="24"/>
        </w:rPr>
        <w:t>2</w:t>
      </w:r>
      <w:r>
        <w:rPr>
          <w:sz w:val="24"/>
          <w:szCs w:val="24"/>
        </w:rPr>
        <w:t xml:space="preserve">80 bytes, 0 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nderruns</w:t>
      </w:r>
    </w:p>
    <w:p w:rsidR="00F81C28" w:rsidRDefault="00F81C28">
      <w:pPr>
        <w:spacing w:line="200" w:lineRule="exact"/>
      </w:pPr>
    </w:p>
    <w:p w:rsidR="00F81C28" w:rsidRDefault="008E4BD0">
      <w:pPr>
        <w:ind w:left="1140"/>
        <w:rPr>
          <w:sz w:val="24"/>
          <w:szCs w:val="24"/>
        </w:rPr>
      </w:pPr>
      <w:r>
        <w:rPr>
          <w:sz w:val="24"/>
          <w:szCs w:val="24"/>
        </w:rPr>
        <w:t>0 output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erro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s, 0 co</w:t>
      </w:r>
      <w:r>
        <w:rPr>
          <w:spacing w:val="-1"/>
          <w:sz w:val="24"/>
          <w:szCs w:val="24"/>
        </w:rPr>
        <w:t>ll</w:t>
      </w:r>
      <w:r>
        <w:rPr>
          <w:sz w:val="24"/>
          <w:szCs w:val="24"/>
        </w:rPr>
        <w:t>isions, 4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 re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ets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140"/>
        <w:rPr>
          <w:sz w:val="24"/>
          <w:szCs w:val="24"/>
        </w:rPr>
      </w:pPr>
      <w:r>
        <w:rPr>
          <w:sz w:val="24"/>
          <w:szCs w:val="24"/>
        </w:rPr>
        <w:t>0 output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ff</w:t>
      </w:r>
      <w:r>
        <w:rPr>
          <w:sz w:val="24"/>
          <w:szCs w:val="24"/>
        </w:rPr>
        <w:t xml:space="preserve">er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ailures, 0 output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ff</w:t>
      </w:r>
      <w:r>
        <w:rPr>
          <w:sz w:val="24"/>
          <w:szCs w:val="24"/>
        </w:rPr>
        <w:t>ers swapped out</w:t>
      </w:r>
    </w:p>
    <w:p w:rsidR="00F81C28" w:rsidRDefault="00F81C28">
      <w:pPr>
        <w:spacing w:line="200" w:lineRule="exact"/>
      </w:pPr>
    </w:p>
    <w:p w:rsidR="00F81C28" w:rsidRDefault="008E4BD0">
      <w:pPr>
        <w:ind w:left="1140"/>
        <w:rPr>
          <w:sz w:val="24"/>
          <w:szCs w:val="24"/>
        </w:rPr>
      </w:pPr>
      <w:r>
        <w:rPr>
          <w:sz w:val="24"/>
          <w:szCs w:val="24"/>
        </w:rPr>
        <w:t>7 car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tran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ions</w:t>
      </w:r>
    </w:p>
    <w:p w:rsidR="00F81C28" w:rsidRDefault="00F81C28">
      <w:pPr>
        <w:spacing w:line="200" w:lineRule="exact"/>
      </w:pPr>
    </w:p>
    <w:p w:rsidR="00F81C28" w:rsidRDefault="008E4BD0">
      <w:pPr>
        <w:ind w:left="1140"/>
        <w:rPr>
          <w:sz w:val="24"/>
          <w:szCs w:val="24"/>
        </w:rPr>
      </w:pPr>
      <w:r>
        <w:rPr>
          <w:sz w:val="24"/>
          <w:szCs w:val="24"/>
        </w:rPr>
        <w:t xml:space="preserve">DCD=up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DSR=up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DTR=up  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TS=up  CT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=up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 w:right="78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Cả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hai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cổng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serial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của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hai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đều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sử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dụng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giao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thức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đóng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gói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là</w:t>
      </w:r>
      <w:r>
        <w:rPr>
          <w:spacing w:val="7"/>
          <w:sz w:val="24"/>
          <w:szCs w:val="24"/>
        </w:rPr>
        <w:t xml:space="preserve"> </w:t>
      </w:r>
      <w:r>
        <w:rPr>
          <w:i/>
          <w:spacing w:val="1"/>
          <w:sz w:val="24"/>
          <w:szCs w:val="24"/>
        </w:rPr>
        <w:t>H</w:t>
      </w:r>
      <w:r>
        <w:rPr>
          <w:i/>
          <w:sz w:val="24"/>
          <w:szCs w:val="24"/>
        </w:rPr>
        <w:t>DLC</w:t>
      </w:r>
      <w:r>
        <w:rPr>
          <w:i/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và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trạng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thái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của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 xml:space="preserve">cả hai đều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 xml:space="preserve">à </w:t>
      </w:r>
      <w:r>
        <w:rPr>
          <w:i/>
          <w:spacing w:val="-1"/>
          <w:sz w:val="24"/>
          <w:szCs w:val="24"/>
        </w:rPr>
        <w:t>up</w:t>
      </w:r>
    </w:p>
    <w:p w:rsidR="00F81C28" w:rsidRDefault="00F81C28">
      <w:pPr>
        <w:spacing w:before="2" w:line="200" w:lineRule="exact"/>
      </w:pPr>
    </w:p>
    <w:p w:rsidR="00F81C28" w:rsidRDefault="008E4BD0">
      <w:pPr>
        <w:ind w:left="442" w:right="5166"/>
        <w:jc w:val="center"/>
        <w:rPr>
          <w:sz w:val="24"/>
          <w:szCs w:val="24"/>
        </w:rPr>
      </w:pPr>
      <w:r>
        <w:rPr>
          <w:i/>
          <w:spacing w:val="1"/>
          <w:sz w:val="24"/>
          <w:szCs w:val="24"/>
        </w:rPr>
        <w:t>b</w:t>
      </w:r>
      <w:r>
        <w:rPr>
          <w:i/>
          <w:sz w:val="24"/>
          <w:szCs w:val="24"/>
        </w:rPr>
        <w:t xml:space="preserve">) </w:t>
      </w:r>
      <w:r>
        <w:rPr>
          <w:i/>
          <w:spacing w:val="39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Bước 2 : </w:t>
      </w:r>
      <w:r>
        <w:rPr>
          <w:i/>
          <w:sz w:val="24"/>
          <w:szCs w:val="24"/>
        </w:rPr>
        <w:t>Cấu hình PPP PAP, CH</w:t>
      </w:r>
      <w:r>
        <w:rPr>
          <w:i/>
          <w:spacing w:val="1"/>
          <w:sz w:val="24"/>
          <w:szCs w:val="24"/>
        </w:rPr>
        <w:t>A</w:t>
      </w:r>
      <w:r>
        <w:rPr>
          <w:i/>
          <w:sz w:val="24"/>
          <w:szCs w:val="24"/>
        </w:rPr>
        <w:t>P</w:t>
      </w:r>
    </w:p>
    <w:p w:rsidR="00F81C28" w:rsidRDefault="008E4BD0">
      <w:pPr>
        <w:spacing w:before="2"/>
        <w:ind w:left="480"/>
        <w:rPr>
          <w:sz w:val="24"/>
          <w:szCs w:val="24"/>
        </w:rPr>
      </w:pPr>
      <w:r>
        <w:rPr>
          <w:rFonts w:ascii="Symbol" w:eastAsia="Symbol" w:hAnsi="Symbol" w:cs="Symbol"/>
          <w:w w:val="76"/>
          <w:sz w:val="24"/>
          <w:szCs w:val="24"/>
        </w:rPr>
        <w:t></w:t>
      </w:r>
      <w:r>
        <w:rPr>
          <w:w w:val="76"/>
          <w:sz w:val="24"/>
          <w:szCs w:val="24"/>
        </w:rPr>
        <w:t xml:space="preserve">    </w:t>
      </w:r>
      <w:r>
        <w:rPr>
          <w:spacing w:val="22"/>
          <w:w w:val="76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Cấu hình </w:t>
      </w:r>
      <w:r>
        <w:rPr>
          <w:b/>
          <w:spacing w:val="1"/>
          <w:sz w:val="24"/>
          <w:szCs w:val="24"/>
        </w:rPr>
        <w:t>P</w:t>
      </w:r>
      <w:r>
        <w:rPr>
          <w:b/>
          <w:sz w:val="24"/>
          <w:szCs w:val="24"/>
        </w:rPr>
        <w:t>PP PAP</w:t>
      </w:r>
    </w:p>
    <w:p w:rsidR="00F81C28" w:rsidRDefault="008E4BD0">
      <w:pPr>
        <w:spacing w:line="260" w:lineRule="exact"/>
        <w:ind w:left="840"/>
        <w:rPr>
          <w:sz w:val="24"/>
          <w:szCs w:val="24"/>
        </w:rPr>
      </w:pPr>
      <w:r>
        <w:rPr>
          <w:sz w:val="24"/>
          <w:szCs w:val="24"/>
        </w:rPr>
        <w:t>Đứng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ở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router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TTG1,</w:t>
      </w:r>
      <w:r>
        <w:rPr>
          <w:spacing w:val="4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húng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sẽ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cấu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hình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P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cho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0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bằng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câu</w:t>
      </w:r>
      <w:r>
        <w:rPr>
          <w:spacing w:val="4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ệnh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encapsu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ati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n ppp</w:t>
      </w:r>
    </w:p>
    <w:p w:rsidR="00F81C28" w:rsidRDefault="00F81C28">
      <w:pPr>
        <w:spacing w:line="200" w:lineRule="exact"/>
      </w:pPr>
    </w:p>
    <w:p w:rsidR="00F81C28" w:rsidRDefault="008E4BD0">
      <w:pPr>
        <w:ind w:left="84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s0/1/0</w:t>
      </w:r>
    </w:p>
    <w:p w:rsidR="00F81C28" w:rsidRDefault="00F81C28">
      <w:pPr>
        <w:spacing w:line="200" w:lineRule="exact"/>
      </w:pPr>
    </w:p>
    <w:p w:rsidR="00F81C28" w:rsidRDefault="008E4BD0">
      <w:pPr>
        <w:ind w:left="84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)#enca</w:t>
      </w:r>
      <w:r>
        <w:rPr>
          <w:spacing w:val="-1"/>
          <w:sz w:val="24"/>
          <w:szCs w:val="24"/>
        </w:rPr>
        <w:t>ps</w:t>
      </w:r>
      <w:r>
        <w:rPr>
          <w:sz w:val="24"/>
          <w:szCs w:val="24"/>
        </w:rPr>
        <w:t>ula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ion ppp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- Kiểm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tra t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ạng thái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 se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ial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/1/0 của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rou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 TTG1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840"/>
        <w:rPr>
          <w:sz w:val="24"/>
          <w:szCs w:val="24"/>
        </w:rPr>
      </w:pPr>
      <w:r>
        <w:rPr>
          <w:b/>
          <w:sz w:val="24"/>
          <w:szCs w:val="24"/>
        </w:rPr>
        <w:t>TTG1#show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z w:val="24"/>
          <w:szCs w:val="24"/>
        </w:rPr>
        <w:t>ip interface bri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f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spacing w:line="414" w:lineRule="auto"/>
        <w:ind w:left="840" w:right="704"/>
        <w:rPr>
          <w:sz w:val="24"/>
          <w:szCs w:val="24"/>
        </w:rPr>
      </w:pPr>
      <w:r>
        <w:rPr>
          <w:sz w:val="24"/>
          <w:szCs w:val="24"/>
        </w:rPr>
        <w:t>Inter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e       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 xml:space="preserve">IP-Address      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K?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thod     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 xml:space="preserve">Status                         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Protocol FastEth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0/0       una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signed      YES unset         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ad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inistra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 xml:space="preserve">vely down down </w:t>
      </w:r>
      <w:r>
        <w:rPr>
          <w:b/>
          <w:i/>
          <w:sz w:val="24"/>
          <w:szCs w:val="24"/>
        </w:rPr>
        <w:t>Serial0/</w:t>
      </w:r>
      <w:r>
        <w:rPr>
          <w:b/>
          <w:i/>
          <w:spacing w:val="-1"/>
          <w:sz w:val="24"/>
          <w:szCs w:val="24"/>
        </w:rPr>
        <w:t>1</w:t>
      </w:r>
      <w:r>
        <w:rPr>
          <w:b/>
          <w:i/>
          <w:sz w:val="24"/>
          <w:szCs w:val="24"/>
        </w:rPr>
        <w:t xml:space="preserve">/0            </w:t>
      </w:r>
      <w:r>
        <w:rPr>
          <w:b/>
          <w:i/>
          <w:spacing w:val="59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 xml:space="preserve">192.168.1.1     YES manual       up                               </w:t>
      </w:r>
      <w:r>
        <w:rPr>
          <w:b/>
          <w:i/>
          <w:spacing w:val="47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 xml:space="preserve">down </w:t>
      </w:r>
      <w:r>
        <w:rPr>
          <w:sz w:val="24"/>
          <w:szCs w:val="24"/>
        </w:rPr>
        <w:t>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l0/1/1   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 xml:space="preserve">unassigned      YES unset          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ad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inistra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vely down down</w:t>
      </w:r>
    </w:p>
    <w:p w:rsidR="00F81C28" w:rsidRDefault="00F81C28">
      <w:pPr>
        <w:spacing w:line="200" w:lineRule="exact"/>
      </w:pPr>
    </w:p>
    <w:p w:rsidR="00F81C28" w:rsidRDefault="00F81C28">
      <w:pPr>
        <w:spacing w:before="3" w:line="280" w:lineRule="exact"/>
        <w:rPr>
          <w:sz w:val="28"/>
          <w:szCs w:val="28"/>
        </w:rPr>
      </w:pPr>
    </w:p>
    <w:p w:rsidR="00F81C28" w:rsidRDefault="008E4BD0">
      <w:pPr>
        <w:ind w:left="840"/>
        <w:rPr>
          <w:sz w:val="24"/>
          <w:szCs w:val="24"/>
        </w:rPr>
        <w:sectPr w:rsidR="00F81C28">
          <w:pgSz w:w="12240" w:h="15840"/>
          <w:pgMar w:top="1500" w:right="1320" w:bottom="280" w:left="1320" w:header="720" w:footer="589" w:gutter="0"/>
          <w:cols w:space="720"/>
        </w:sectPr>
      </w:pPr>
      <w:r>
        <w:rPr>
          <w:sz w:val="24"/>
          <w:szCs w:val="24"/>
        </w:rPr>
        <w:t>TTG1#show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 s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/1/0</w:t>
      </w:r>
    </w:p>
    <w:p w:rsidR="00F81C28" w:rsidRDefault="00F81C28">
      <w:pPr>
        <w:spacing w:before="18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680"/>
        <w:rPr>
          <w:sz w:val="24"/>
          <w:szCs w:val="24"/>
        </w:rPr>
      </w:pPr>
      <w:r>
        <w:rPr>
          <w:b/>
          <w:i/>
          <w:sz w:val="24"/>
          <w:szCs w:val="24"/>
        </w:rPr>
        <w:t>Serial0/</w:t>
      </w:r>
      <w:r>
        <w:rPr>
          <w:b/>
          <w:i/>
          <w:spacing w:val="-1"/>
          <w:sz w:val="24"/>
          <w:szCs w:val="24"/>
        </w:rPr>
        <w:t>1</w:t>
      </w:r>
      <w:r>
        <w:rPr>
          <w:b/>
          <w:i/>
          <w:sz w:val="24"/>
          <w:szCs w:val="24"/>
        </w:rPr>
        <w:t xml:space="preserve">/0 </w:t>
      </w:r>
      <w:r>
        <w:rPr>
          <w:b/>
          <w:i/>
          <w:spacing w:val="-1"/>
          <w:sz w:val="24"/>
          <w:szCs w:val="24"/>
        </w:rPr>
        <w:t>i</w:t>
      </w:r>
      <w:r>
        <w:rPr>
          <w:b/>
          <w:i/>
          <w:sz w:val="24"/>
          <w:szCs w:val="24"/>
        </w:rPr>
        <w:t>s up, line p</w:t>
      </w:r>
      <w:r>
        <w:rPr>
          <w:b/>
          <w:i/>
          <w:spacing w:val="-1"/>
          <w:sz w:val="24"/>
          <w:szCs w:val="24"/>
        </w:rPr>
        <w:t>r</w:t>
      </w:r>
      <w:r>
        <w:rPr>
          <w:b/>
          <w:i/>
          <w:sz w:val="24"/>
          <w:szCs w:val="24"/>
        </w:rPr>
        <w:t>otocol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is d</w:t>
      </w:r>
      <w:r>
        <w:rPr>
          <w:b/>
          <w:i/>
          <w:spacing w:val="-1"/>
          <w:sz w:val="24"/>
          <w:szCs w:val="24"/>
        </w:rPr>
        <w:t>o</w:t>
      </w:r>
      <w:r>
        <w:rPr>
          <w:b/>
          <w:i/>
          <w:sz w:val="24"/>
          <w:szCs w:val="24"/>
        </w:rPr>
        <w:t>wn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ind w:left="800"/>
        <w:rPr>
          <w:sz w:val="24"/>
          <w:szCs w:val="24"/>
        </w:rPr>
      </w:pPr>
      <w:r>
        <w:rPr>
          <w:sz w:val="24"/>
          <w:szCs w:val="24"/>
        </w:rPr>
        <w:t xml:space="preserve">Hardware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HD64570</w:t>
      </w:r>
    </w:p>
    <w:p w:rsidR="00F81C28" w:rsidRDefault="00F81C28">
      <w:pPr>
        <w:spacing w:line="200" w:lineRule="exact"/>
      </w:pPr>
    </w:p>
    <w:p w:rsidR="00F81C28" w:rsidRDefault="008E4BD0">
      <w:pPr>
        <w:ind w:left="800"/>
        <w:rPr>
          <w:sz w:val="24"/>
          <w:szCs w:val="24"/>
        </w:rPr>
      </w:pPr>
      <w:r>
        <w:rPr>
          <w:sz w:val="24"/>
          <w:szCs w:val="24"/>
        </w:rPr>
        <w:t>Inter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et a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 xml:space="preserve">dress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192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168.1.1/24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spacing w:line="414" w:lineRule="auto"/>
        <w:ind w:left="980" w:right="3485" w:hanging="180"/>
        <w:rPr>
          <w:sz w:val="24"/>
          <w:szCs w:val="24"/>
        </w:rPr>
      </w:pPr>
      <w:r>
        <w:rPr>
          <w:sz w:val="24"/>
          <w:szCs w:val="24"/>
        </w:rPr>
        <w:t>MTU 1500 bytes, BW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1544 Kbit, DLY 20000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usec, re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iab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li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y 255/255,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xload 1/255,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rxload </w:t>
      </w:r>
      <w:r>
        <w:rPr>
          <w:spacing w:val="-1"/>
          <w:sz w:val="24"/>
          <w:szCs w:val="24"/>
        </w:rPr>
        <w:t>1</w:t>
      </w:r>
      <w:r>
        <w:rPr>
          <w:sz w:val="24"/>
          <w:szCs w:val="24"/>
        </w:rPr>
        <w:t>/2</w:t>
      </w:r>
      <w:r>
        <w:rPr>
          <w:spacing w:val="-1"/>
          <w:sz w:val="24"/>
          <w:szCs w:val="24"/>
        </w:rPr>
        <w:t>5</w:t>
      </w:r>
      <w:r>
        <w:rPr>
          <w:sz w:val="24"/>
          <w:szCs w:val="24"/>
        </w:rPr>
        <w:t>5</w:t>
      </w:r>
    </w:p>
    <w:p w:rsidR="00F81C28" w:rsidRDefault="008E4BD0">
      <w:pPr>
        <w:spacing w:before="7"/>
        <w:ind w:left="800"/>
        <w:rPr>
          <w:sz w:val="24"/>
          <w:szCs w:val="24"/>
        </w:rPr>
      </w:pPr>
      <w:r>
        <w:rPr>
          <w:b/>
          <w:i/>
          <w:sz w:val="24"/>
          <w:szCs w:val="24"/>
        </w:rPr>
        <w:t>Encapsulation PPP</w:t>
      </w:r>
      <w:r>
        <w:rPr>
          <w:sz w:val="24"/>
          <w:szCs w:val="24"/>
        </w:rPr>
        <w:t>, l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 xml:space="preserve">opback not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et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spacing w:line="414" w:lineRule="auto"/>
        <w:ind w:left="800" w:right="6351"/>
        <w:rPr>
          <w:sz w:val="24"/>
          <w:szCs w:val="24"/>
        </w:rPr>
      </w:pPr>
      <w:r>
        <w:rPr>
          <w:sz w:val="24"/>
          <w:szCs w:val="24"/>
        </w:rPr>
        <w:t>Keepalive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set (10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ec) LCP 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Q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ent</w:t>
      </w:r>
    </w:p>
    <w:p w:rsidR="00F81C28" w:rsidRDefault="008E4BD0">
      <w:pPr>
        <w:spacing w:before="6"/>
        <w:ind w:left="800"/>
        <w:rPr>
          <w:sz w:val="24"/>
          <w:szCs w:val="24"/>
        </w:rPr>
      </w:pPr>
      <w:r>
        <w:rPr>
          <w:sz w:val="24"/>
          <w:szCs w:val="24"/>
        </w:rPr>
        <w:t>Closed: I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CP, C</w:t>
      </w:r>
      <w:r>
        <w:rPr>
          <w:spacing w:val="1"/>
          <w:sz w:val="24"/>
          <w:szCs w:val="24"/>
        </w:rPr>
        <w:t>D</w:t>
      </w:r>
      <w:r>
        <w:rPr>
          <w:sz w:val="24"/>
          <w:szCs w:val="24"/>
        </w:rPr>
        <w:t>PCP</w:t>
      </w:r>
    </w:p>
    <w:p w:rsidR="00F81C28" w:rsidRDefault="00F81C28">
      <w:pPr>
        <w:spacing w:line="200" w:lineRule="exact"/>
      </w:pPr>
    </w:p>
    <w:p w:rsidR="00F81C28" w:rsidRDefault="008E4BD0">
      <w:pPr>
        <w:ind w:left="800"/>
        <w:rPr>
          <w:sz w:val="24"/>
          <w:szCs w:val="24"/>
        </w:rPr>
      </w:pPr>
      <w:r>
        <w:rPr>
          <w:sz w:val="24"/>
          <w:szCs w:val="24"/>
        </w:rPr>
        <w:t>Last inp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00:00:08, o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tput 00:0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: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1, output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 never</w:t>
      </w:r>
    </w:p>
    <w:p w:rsidR="00F81C28" w:rsidRDefault="00F81C28">
      <w:pPr>
        <w:spacing w:line="200" w:lineRule="exact"/>
      </w:pPr>
    </w:p>
    <w:p w:rsidR="00F81C28" w:rsidRDefault="008E4BD0">
      <w:pPr>
        <w:ind w:left="800"/>
        <w:rPr>
          <w:sz w:val="24"/>
          <w:szCs w:val="24"/>
        </w:rPr>
      </w:pPr>
      <w:r>
        <w:rPr>
          <w:sz w:val="24"/>
          <w:szCs w:val="24"/>
        </w:rPr>
        <w:t>Last c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ea</w:t>
      </w:r>
      <w:r>
        <w:rPr>
          <w:spacing w:val="-1"/>
          <w:sz w:val="24"/>
          <w:szCs w:val="24"/>
        </w:rPr>
        <w:t>ri</w:t>
      </w:r>
      <w:r>
        <w:rPr>
          <w:sz w:val="24"/>
          <w:szCs w:val="24"/>
        </w:rPr>
        <w:t>ng of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"show 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ace" c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unters 0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:0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:15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00"/>
        <w:rPr>
          <w:sz w:val="24"/>
          <w:szCs w:val="24"/>
        </w:rPr>
      </w:pPr>
      <w:r>
        <w:rPr>
          <w:sz w:val="24"/>
          <w:szCs w:val="24"/>
        </w:rPr>
        <w:t>Input que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e: 0/7</w:t>
      </w:r>
      <w:r>
        <w:rPr>
          <w:spacing w:val="-1"/>
          <w:sz w:val="24"/>
          <w:szCs w:val="24"/>
        </w:rPr>
        <w:t>5</w:t>
      </w:r>
      <w:r>
        <w:rPr>
          <w:sz w:val="24"/>
          <w:szCs w:val="24"/>
        </w:rPr>
        <w:t xml:space="preserve">/0/0 </w:t>
      </w:r>
      <w:r>
        <w:rPr>
          <w:spacing w:val="-1"/>
          <w:sz w:val="24"/>
          <w:szCs w:val="24"/>
        </w:rPr>
        <w:t>(</w:t>
      </w:r>
      <w:r>
        <w:rPr>
          <w:sz w:val="24"/>
          <w:szCs w:val="24"/>
        </w:rPr>
        <w:t>siz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/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ax/drops/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lushes</w:t>
      </w:r>
      <w:r>
        <w:rPr>
          <w:spacing w:val="-1"/>
          <w:sz w:val="24"/>
          <w:szCs w:val="24"/>
        </w:rPr>
        <w:t>)</w:t>
      </w:r>
      <w:r>
        <w:rPr>
          <w:sz w:val="24"/>
          <w:szCs w:val="24"/>
        </w:rPr>
        <w:t>;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Total outp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 drops: 0</w:t>
      </w:r>
    </w:p>
    <w:p w:rsidR="00F81C28" w:rsidRDefault="00F81C28">
      <w:pPr>
        <w:spacing w:line="200" w:lineRule="exact"/>
      </w:pPr>
    </w:p>
    <w:p w:rsidR="00F81C28" w:rsidRDefault="008E4BD0">
      <w:pPr>
        <w:ind w:left="800"/>
        <w:rPr>
          <w:sz w:val="24"/>
          <w:szCs w:val="24"/>
        </w:rPr>
      </w:pPr>
      <w:r>
        <w:rPr>
          <w:sz w:val="24"/>
          <w:szCs w:val="24"/>
        </w:rPr>
        <w:t xml:space="preserve">Queueing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tegy: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</w:t>
      </w:r>
    </w:p>
    <w:p w:rsidR="00F81C28" w:rsidRDefault="00F81C28">
      <w:pPr>
        <w:spacing w:line="200" w:lineRule="exact"/>
      </w:pPr>
    </w:p>
    <w:p w:rsidR="00F81C28" w:rsidRDefault="008E4BD0">
      <w:pPr>
        <w:ind w:left="800"/>
        <w:rPr>
          <w:sz w:val="24"/>
          <w:szCs w:val="24"/>
        </w:rPr>
      </w:pPr>
      <w:r>
        <w:rPr>
          <w:sz w:val="24"/>
          <w:szCs w:val="24"/>
        </w:rPr>
        <w:t>Output 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ue :0/40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(si</w:t>
      </w:r>
      <w:r>
        <w:rPr>
          <w:spacing w:val="-1"/>
          <w:sz w:val="24"/>
          <w:szCs w:val="24"/>
        </w:rPr>
        <w:t>z</w:t>
      </w:r>
      <w:r>
        <w:rPr>
          <w:sz w:val="24"/>
          <w:szCs w:val="24"/>
        </w:rPr>
        <w:t>e/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ax)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00"/>
        <w:rPr>
          <w:sz w:val="24"/>
          <w:szCs w:val="24"/>
        </w:rPr>
      </w:pPr>
      <w:r>
        <w:rPr>
          <w:sz w:val="24"/>
          <w:szCs w:val="24"/>
        </w:rPr>
        <w:t>5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inute 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put 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 0 b</w:t>
      </w:r>
      <w:r>
        <w:rPr>
          <w:spacing w:val="-1"/>
          <w:sz w:val="24"/>
          <w:szCs w:val="24"/>
        </w:rPr>
        <w:t>it</w:t>
      </w:r>
      <w:r>
        <w:rPr>
          <w:sz w:val="24"/>
          <w:szCs w:val="24"/>
        </w:rPr>
        <w:t>s/sec, 0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k</w:t>
      </w:r>
      <w:r>
        <w:rPr>
          <w:sz w:val="24"/>
          <w:szCs w:val="24"/>
        </w:rPr>
        <w:t>ets/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ec</w:t>
      </w:r>
    </w:p>
    <w:p w:rsidR="00F81C28" w:rsidRDefault="00F81C28">
      <w:pPr>
        <w:spacing w:line="200" w:lineRule="exact"/>
      </w:pPr>
    </w:p>
    <w:p w:rsidR="00F81C28" w:rsidRDefault="008E4BD0">
      <w:pPr>
        <w:ind w:left="800"/>
        <w:rPr>
          <w:sz w:val="24"/>
          <w:szCs w:val="24"/>
        </w:rPr>
      </w:pPr>
      <w:r>
        <w:rPr>
          <w:sz w:val="24"/>
          <w:szCs w:val="24"/>
        </w:rPr>
        <w:t>5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inute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 xml:space="preserve">utput 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ate 0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bits</w:t>
      </w:r>
      <w:r>
        <w:rPr>
          <w:spacing w:val="-1"/>
          <w:sz w:val="24"/>
          <w:szCs w:val="24"/>
        </w:rPr>
        <w:t>/</w:t>
      </w:r>
      <w:r>
        <w:rPr>
          <w:sz w:val="24"/>
          <w:szCs w:val="24"/>
        </w:rPr>
        <w:t xml:space="preserve">sec, 0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acket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/sec</w:t>
      </w:r>
    </w:p>
    <w:p w:rsidR="00F81C28" w:rsidRDefault="00F81C28">
      <w:pPr>
        <w:spacing w:line="200" w:lineRule="exact"/>
      </w:pPr>
    </w:p>
    <w:p w:rsidR="00F81C28" w:rsidRDefault="008E4BD0">
      <w:pPr>
        <w:ind w:left="980"/>
        <w:rPr>
          <w:sz w:val="24"/>
          <w:szCs w:val="24"/>
        </w:rPr>
      </w:pPr>
      <w:r>
        <w:rPr>
          <w:sz w:val="24"/>
          <w:szCs w:val="24"/>
        </w:rPr>
        <w:t>1 packets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input, 22 b</w:t>
      </w:r>
      <w:r>
        <w:rPr>
          <w:spacing w:val="-1"/>
          <w:sz w:val="24"/>
          <w:szCs w:val="24"/>
        </w:rPr>
        <w:t>y</w:t>
      </w:r>
      <w:r>
        <w:rPr>
          <w:sz w:val="24"/>
          <w:szCs w:val="24"/>
        </w:rPr>
        <w:t>tes, 0 no bu</w:t>
      </w:r>
      <w:r>
        <w:rPr>
          <w:spacing w:val="-1"/>
          <w:sz w:val="24"/>
          <w:szCs w:val="24"/>
        </w:rPr>
        <w:t>ff</w:t>
      </w:r>
      <w:r>
        <w:rPr>
          <w:sz w:val="24"/>
          <w:szCs w:val="24"/>
        </w:rPr>
        <w:t>er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980"/>
        <w:rPr>
          <w:sz w:val="24"/>
          <w:szCs w:val="24"/>
        </w:rPr>
      </w:pPr>
      <w:r>
        <w:rPr>
          <w:sz w:val="24"/>
          <w:szCs w:val="24"/>
        </w:rPr>
        <w:t>Received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0 broadca</w:t>
      </w:r>
      <w:r>
        <w:rPr>
          <w:spacing w:val="-1"/>
          <w:sz w:val="24"/>
          <w:szCs w:val="24"/>
        </w:rPr>
        <w:t>st</w:t>
      </w:r>
      <w:r>
        <w:rPr>
          <w:sz w:val="24"/>
          <w:szCs w:val="24"/>
        </w:rPr>
        <w:t>s, 0 runts, 0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giants, 0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ott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es</w:t>
      </w:r>
    </w:p>
    <w:p w:rsidR="00F81C28" w:rsidRDefault="00F81C28">
      <w:pPr>
        <w:spacing w:line="200" w:lineRule="exact"/>
      </w:pPr>
    </w:p>
    <w:p w:rsidR="00F81C28" w:rsidRDefault="008E4BD0">
      <w:pPr>
        <w:ind w:left="980"/>
        <w:rPr>
          <w:sz w:val="24"/>
          <w:szCs w:val="24"/>
        </w:rPr>
      </w:pPr>
      <w:r>
        <w:rPr>
          <w:sz w:val="24"/>
          <w:szCs w:val="24"/>
        </w:rPr>
        <w:t xml:space="preserve">0 input 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 xml:space="preserve">rors, 0 CRC, 0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e, 0 overrun, 0 i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nored, 0 ab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rt</w:t>
      </w:r>
    </w:p>
    <w:p w:rsidR="00F81C28" w:rsidRDefault="00F81C28">
      <w:pPr>
        <w:spacing w:line="200" w:lineRule="exact"/>
      </w:pPr>
    </w:p>
    <w:p w:rsidR="00F81C28" w:rsidRDefault="008E4BD0">
      <w:pPr>
        <w:ind w:left="980"/>
        <w:rPr>
          <w:sz w:val="24"/>
          <w:szCs w:val="24"/>
        </w:rPr>
      </w:pPr>
      <w:r>
        <w:rPr>
          <w:sz w:val="24"/>
          <w:szCs w:val="24"/>
        </w:rPr>
        <w:t>7 packets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output, 98 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>ytes, 0 und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rruns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980"/>
        <w:rPr>
          <w:sz w:val="24"/>
          <w:szCs w:val="24"/>
        </w:rPr>
      </w:pPr>
      <w:r>
        <w:rPr>
          <w:sz w:val="24"/>
          <w:szCs w:val="24"/>
        </w:rPr>
        <w:t>0 output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erro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s, 0 co</w:t>
      </w:r>
      <w:r>
        <w:rPr>
          <w:spacing w:val="-1"/>
          <w:sz w:val="24"/>
          <w:szCs w:val="24"/>
        </w:rPr>
        <w:t>ll</w:t>
      </w:r>
      <w:r>
        <w:rPr>
          <w:sz w:val="24"/>
          <w:szCs w:val="24"/>
        </w:rPr>
        <w:t>isions, 0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 re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ets</w:t>
      </w:r>
    </w:p>
    <w:p w:rsidR="00F81C28" w:rsidRDefault="00F81C28">
      <w:pPr>
        <w:spacing w:line="200" w:lineRule="exact"/>
      </w:pPr>
    </w:p>
    <w:p w:rsidR="00F81C28" w:rsidRDefault="008E4BD0">
      <w:pPr>
        <w:ind w:left="980"/>
        <w:rPr>
          <w:sz w:val="24"/>
          <w:szCs w:val="24"/>
        </w:rPr>
      </w:pPr>
      <w:r>
        <w:rPr>
          <w:sz w:val="24"/>
          <w:szCs w:val="24"/>
        </w:rPr>
        <w:t>0 output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ff</w:t>
      </w:r>
      <w:r>
        <w:rPr>
          <w:sz w:val="24"/>
          <w:szCs w:val="24"/>
        </w:rPr>
        <w:t xml:space="preserve">er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ailures, 0 output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ff</w:t>
      </w:r>
      <w:r>
        <w:rPr>
          <w:sz w:val="24"/>
          <w:szCs w:val="24"/>
        </w:rPr>
        <w:t>ers swapped out</w:t>
      </w:r>
    </w:p>
    <w:p w:rsidR="00F81C28" w:rsidRDefault="00F81C28">
      <w:pPr>
        <w:spacing w:line="200" w:lineRule="exact"/>
      </w:pPr>
    </w:p>
    <w:p w:rsidR="00F81C28" w:rsidRDefault="008E4BD0">
      <w:pPr>
        <w:ind w:left="980"/>
        <w:rPr>
          <w:sz w:val="24"/>
          <w:szCs w:val="24"/>
        </w:rPr>
      </w:pPr>
      <w:r>
        <w:rPr>
          <w:sz w:val="24"/>
          <w:szCs w:val="24"/>
        </w:rPr>
        <w:t>0 car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tran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ions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680"/>
        <w:rPr>
          <w:sz w:val="24"/>
          <w:szCs w:val="24"/>
        </w:rPr>
        <w:sectPr w:rsidR="00F81C28">
          <w:pgSz w:w="12240" w:h="15840"/>
          <w:pgMar w:top="1500" w:right="1440" w:bottom="280" w:left="1480" w:header="720" w:footer="589" w:gutter="0"/>
          <w:cols w:space="720"/>
        </w:sectPr>
      </w:pPr>
      <w:r>
        <w:rPr>
          <w:sz w:val="24"/>
          <w:szCs w:val="24"/>
        </w:rPr>
        <w:t xml:space="preserve">DCD=up  </w:t>
      </w:r>
      <w:r>
        <w:rPr>
          <w:spacing w:val="1"/>
          <w:sz w:val="24"/>
          <w:szCs w:val="24"/>
        </w:rPr>
        <w:t>D</w:t>
      </w:r>
      <w:r>
        <w:rPr>
          <w:sz w:val="24"/>
          <w:szCs w:val="24"/>
        </w:rPr>
        <w:t>SR=up  D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R=up  RT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=up  CTS=up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100"/>
        <w:rPr>
          <w:sz w:val="24"/>
          <w:szCs w:val="24"/>
        </w:rPr>
      </w:pPr>
      <w:r>
        <w:rPr>
          <w:b/>
          <w:sz w:val="24"/>
          <w:szCs w:val="24"/>
        </w:rPr>
        <w:t>-</w:t>
      </w:r>
      <w:r>
        <w:rPr>
          <w:b/>
          <w:spacing w:val="28"/>
          <w:sz w:val="24"/>
          <w:szCs w:val="24"/>
        </w:rPr>
        <w:t xml:space="preserve"> </w:t>
      </w:r>
      <w:r>
        <w:rPr>
          <w:b/>
          <w:sz w:val="24"/>
          <w:szCs w:val="24"/>
        </w:rPr>
        <w:t>Nhận</w:t>
      </w:r>
      <w:r>
        <w:rPr>
          <w:b/>
          <w:spacing w:val="27"/>
          <w:sz w:val="24"/>
          <w:szCs w:val="24"/>
        </w:rPr>
        <w:t xml:space="preserve"> </w:t>
      </w:r>
      <w:r>
        <w:rPr>
          <w:b/>
          <w:sz w:val="24"/>
          <w:szCs w:val="24"/>
        </w:rPr>
        <w:t>xét</w:t>
      </w:r>
      <w:r>
        <w:rPr>
          <w:b/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: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ter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2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l0/</w:t>
      </w:r>
      <w:r>
        <w:rPr>
          <w:spacing w:val="-1"/>
          <w:sz w:val="24"/>
          <w:szCs w:val="24"/>
        </w:rPr>
        <w:t>1</w:t>
      </w:r>
      <w:r>
        <w:rPr>
          <w:sz w:val="24"/>
          <w:szCs w:val="24"/>
        </w:rPr>
        <w:t>/0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ủ</w:t>
      </w:r>
      <w:r>
        <w:rPr>
          <w:sz w:val="24"/>
          <w:szCs w:val="24"/>
        </w:rPr>
        <w:t>a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ro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ter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TTG1</w:t>
      </w:r>
      <w:r>
        <w:rPr>
          <w:spacing w:val="22"/>
          <w:sz w:val="24"/>
          <w:szCs w:val="24"/>
        </w:rPr>
        <w:t xml:space="preserve"> </w:t>
      </w:r>
      <w:r>
        <w:rPr>
          <w:spacing w:val="-22"/>
          <w:sz w:val="24"/>
          <w:szCs w:val="24"/>
        </w:rPr>
        <w:t>đ</w:t>
      </w:r>
      <w:r>
        <w:rPr>
          <w:sz w:val="24"/>
          <w:szCs w:val="24"/>
        </w:rPr>
        <w:t>ã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38"/>
          <w:sz w:val="24"/>
          <w:szCs w:val="24"/>
        </w:rPr>
        <w:t xml:space="preserve"> </w:t>
      </w:r>
      <w:r>
        <w:rPr>
          <w:sz w:val="24"/>
          <w:szCs w:val="24"/>
        </w:rPr>
        <w:t>ị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wn,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đồng</w:t>
      </w:r>
      <w:r>
        <w:rPr>
          <w:spacing w:val="2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0"/>
          <w:sz w:val="24"/>
          <w:szCs w:val="24"/>
        </w:rPr>
        <w:t>h</w:t>
      </w:r>
      <w:r>
        <w:rPr>
          <w:sz w:val="24"/>
          <w:szCs w:val="24"/>
        </w:rPr>
        <w:t>ĩa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4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ớ</w:t>
      </w:r>
      <w:r>
        <w:rPr>
          <w:sz w:val="24"/>
          <w:szCs w:val="24"/>
        </w:rPr>
        <w:t>i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2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al</w:t>
      </w: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0/1/0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của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uter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TTG2</w:t>
      </w:r>
      <w:r>
        <w:rPr>
          <w:spacing w:val="12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c</w:t>
      </w:r>
      <w:r>
        <w:rPr>
          <w:sz w:val="24"/>
          <w:szCs w:val="24"/>
        </w:rPr>
        <w:t>ũng</w:t>
      </w:r>
      <w:r>
        <w:rPr>
          <w:spacing w:val="12"/>
          <w:sz w:val="24"/>
          <w:szCs w:val="24"/>
        </w:rPr>
        <w:t xml:space="preserve"> b</w:t>
      </w:r>
      <w:r>
        <w:rPr>
          <w:sz w:val="24"/>
          <w:szCs w:val="24"/>
        </w:rPr>
        <w:t>ị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down.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Nguyên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h</w:t>
      </w:r>
      <w:r>
        <w:rPr>
          <w:sz w:val="24"/>
          <w:szCs w:val="24"/>
        </w:rPr>
        <w:t>ân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là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hai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nt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này</w:t>
      </w:r>
      <w:r>
        <w:rPr>
          <w:spacing w:val="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ử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dụng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giao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thức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đóng</w:t>
      </w: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gói khác nh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u. (Int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0 của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router TTG1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sử dụng P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P còn TTG2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sử dụng </w:t>
      </w:r>
      <w:r>
        <w:rPr>
          <w:spacing w:val="1"/>
          <w:sz w:val="24"/>
          <w:szCs w:val="24"/>
        </w:rPr>
        <w:t>H</w:t>
      </w:r>
      <w:r>
        <w:rPr>
          <w:sz w:val="24"/>
          <w:szCs w:val="24"/>
        </w:rPr>
        <w:t>DLC).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Ví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vậy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chúng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phải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ấ</w:t>
      </w:r>
      <w:r>
        <w:rPr>
          <w:sz w:val="24"/>
          <w:szCs w:val="24"/>
        </w:rPr>
        <w:t>u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hình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cho</w:t>
      </w:r>
      <w:r>
        <w:rPr>
          <w:spacing w:val="2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nter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al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0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của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ro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ter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TTG2</w:t>
      </w:r>
      <w:r>
        <w:rPr>
          <w:spacing w:val="24"/>
          <w:sz w:val="24"/>
          <w:szCs w:val="24"/>
        </w:rPr>
        <w:t xml:space="preserve"> </w:t>
      </w:r>
      <w:r>
        <w:rPr>
          <w:spacing w:val="-24"/>
          <w:sz w:val="24"/>
          <w:szCs w:val="24"/>
        </w:rPr>
        <w:t>c</w:t>
      </w:r>
      <w:r>
        <w:rPr>
          <w:sz w:val="24"/>
          <w:szCs w:val="24"/>
        </w:rPr>
        <w:t>ũng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36"/>
          <w:sz w:val="24"/>
          <w:szCs w:val="24"/>
        </w:rPr>
        <w:t xml:space="preserve"> </w:t>
      </w:r>
      <w:r>
        <w:rPr>
          <w:sz w:val="24"/>
          <w:szCs w:val="24"/>
        </w:rPr>
        <w:t>ử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dụ</w:t>
      </w:r>
      <w:r>
        <w:rPr>
          <w:spacing w:val="1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giao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thức</w:t>
      </w:r>
    </w:p>
    <w:p w:rsidR="00F81C28" w:rsidRDefault="008E4BD0">
      <w:pPr>
        <w:spacing w:line="260" w:lineRule="exact"/>
        <w:ind w:left="100"/>
        <w:rPr>
          <w:sz w:val="24"/>
          <w:szCs w:val="24"/>
        </w:rPr>
      </w:pPr>
      <w:r>
        <w:rPr>
          <w:position w:val="-1"/>
          <w:sz w:val="24"/>
          <w:szCs w:val="24"/>
        </w:rPr>
        <w:t>PPP.</w:t>
      </w:r>
    </w:p>
    <w:p w:rsidR="00F81C28" w:rsidRDefault="00F81C28">
      <w:pPr>
        <w:spacing w:before="6" w:line="160" w:lineRule="exact"/>
        <w:rPr>
          <w:sz w:val="17"/>
          <w:szCs w:val="17"/>
        </w:rPr>
      </w:pPr>
    </w:p>
    <w:p w:rsidR="00F81C28" w:rsidRDefault="008E4BD0">
      <w:pPr>
        <w:spacing w:before="29"/>
        <w:ind w:left="82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s0/1/0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)#enca</w:t>
      </w:r>
      <w:r>
        <w:rPr>
          <w:spacing w:val="-1"/>
          <w:sz w:val="24"/>
          <w:szCs w:val="24"/>
        </w:rPr>
        <w:t>ps</w:t>
      </w:r>
      <w:r>
        <w:rPr>
          <w:sz w:val="24"/>
          <w:szCs w:val="24"/>
        </w:rPr>
        <w:t>ula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ion ppp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- Bây giờ c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 xml:space="preserve">úng ta sẽ </w:t>
      </w:r>
      <w:r>
        <w:rPr>
          <w:spacing w:val="-1"/>
          <w:sz w:val="24"/>
          <w:szCs w:val="24"/>
        </w:rPr>
        <w:t>k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ể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tra t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ạng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hái của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ác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nter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TTG2# inte</w:t>
      </w:r>
      <w:r>
        <w:rPr>
          <w:spacing w:val="-1"/>
          <w:sz w:val="24"/>
          <w:szCs w:val="24"/>
        </w:rPr>
        <w:t>rf</w:t>
      </w:r>
      <w:r>
        <w:rPr>
          <w:sz w:val="24"/>
          <w:szCs w:val="24"/>
        </w:rPr>
        <w:t>ace s0/1/0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b/>
          <w:i/>
          <w:sz w:val="24"/>
          <w:szCs w:val="24"/>
        </w:rPr>
        <w:t>Serial0/</w:t>
      </w:r>
      <w:r>
        <w:rPr>
          <w:b/>
          <w:i/>
          <w:spacing w:val="-1"/>
          <w:sz w:val="24"/>
          <w:szCs w:val="24"/>
        </w:rPr>
        <w:t>1</w:t>
      </w:r>
      <w:r>
        <w:rPr>
          <w:b/>
          <w:i/>
          <w:sz w:val="24"/>
          <w:szCs w:val="24"/>
        </w:rPr>
        <w:t xml:space="preserve">/0 </w:t>
      </w:r>
      <w:r>
        <w:rPr>
          <w:b/>
          <w:i/>
          <w:spacing w:val="-1"/>
          <w:sz w:val="24"/>
          <w:szCs w:val="24"/>
        </w:rPr>
        <w:t>i</w:t>
      </w:r>
      <w:r>
        <w:rPr>
          <w:b/>
          <w:i/>
          <w:sz w:val="24"/>
          <w:szCs w:val="24"/>
        </w:rPr>
        <w:t>s up, line p</w:t>
      </w:r>
      <w:r>
        <w:rPr>
          <w:b/>
          <w:i/>
          <w:spacing w:val="-1"/>
          <w:sz w:val="24"/>
          <w:szCs w:val="24"/>
        </w:rPr>
        <w:t>r</w:t>
      </w:r>
      <w:r>
        <w:rPr>
          <w:b/>
          <w:i/>
          <w:sz w:val="24"/>
          <w:szCs w:val="24"/>
        </w:rPr>
        <w:t>otocol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is up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ind w:left="940"/>
        <w:rPr>
          <w:sz w:val="24"/>
          <w:szCs w:val="24"/>
        </w:rPr>
      </w:pPr>
      <w:r>
        <w:rPr>
          <w:sz w:val="24"/>
          <w:szCs w:val="24"/>
        </w:rPr>
        <w:t xml:space="preserve">Hardware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HD64570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940"/>
        <w:rPr>
          <w:sz w:val="24"/>
          <w:szCs w:val="24"/>
        </w:rPr>
      </w:pPr>
      <w:r>
        <w:rPr>
          <w:sz w:val="24"/>
          <w:szCs w:val="24"/>
        </w:rPr>
        <w:t>Inter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et a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 xml:space="preserve">dress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 192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168.1.2/24</w:t>
      </w:r>
    </w:p>
    <w:p w:rsidR="00F81C28" w:rsidRDefault="00F81C28">
      <w:pPr>
        <w:spacing w:line="200" w:lineRule="exact"/>
      </w:pPr>
    </w:p>
    <w:p w:rsidR="00F81C28" w:rsidRDefault="008E4BD0">
      <w:pPr>
        <w:spacing w:line="414" w:lineRule="auto"/>
        <w:ind w:left="1120" w:right="3605" w:hanging="180"/>
        <w:rPr>
          <w:sz w:val="24"/>
          <w:szCs w:val="24"/>
        </w:rPr>
      </w:pPr>
      <w:r>
        <w:rPr>
          <w:sz w:val="24"/>
          <w:szCs w:val="24"/>
        </w:rPr>
        <w:t>MTU 1500 bytes, BW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1544 Kbit, DLY 20000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usec, re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iab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li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y 255/255,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xload 1/255,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rxload </w:t>
      </w:r>
      <w:r>
        <w:rPr>
          <w:spacing w:val="-1"/>
          <w:sz w:val="24"/>
          <w:szCs w:val="24"/>
        </w:rPr>
        <w:t>1</w:t>
      </w:r>
      <w:r>
        <w:rPr>
          <w:sz w:val="24"/>
          <w:szCs w:val="24"/>
        </w:rPr>
        <w:t>/2</w:t>
      </w:r>
      <w:r>
        <w:rPr>
          <w:spacing w:val="-1"/>
          <w:sz w:val="24"/>
          <w:szCs w:val="24"/>
        </w:rPr>
        <w:t>5</w:t>
      </w:r>
      <w:r>
        <w:rPr>
          <w:sz w:val="24"/>
          <w:szCs w:val="24"/>
        </w:rPr>
        <w:t>5</w:t>
      </w:r>
    </w:p>
    <w:p w:rsidR="00F81C28" w:rsidRDefault="008E4BD0">
      <w:pPr>
        <w:spacing w:before="6"/>
        <w:ind w:left="940"/>
        <w:rPr>
          <w:sz w:val="24"/>
          <w:szCs w:val="24"/>
        </w:rPr>
      </w:pPr>
      <w:r>
        <w:rPr>
          <w:b/>
          <w:i/>
          <w:sz w:val="24"/>
          <w:szCs w:val="24"/>
        </w:rPr>
        <w:t>Encapsulation PPP</w:t>
      </w:r>
      <w:r>
        <w:rPr>
          <w:sz w:val="24"/>
          <w:szCs w:val="24"/>
        </w:rPr>
        <w:t>, l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 xml:space="preserve">opback not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et</w:t>
      </w:r>
    </w:p>
    <w:p w:rsidR="00F81C28" w:rsidRDefault="00F81C28">
      <w:pPr>
        <w:spacing w:line="200" w:lineRule="exact"/>
      </w:pPr>
    </w:p>
    <w:p w:rsidR="00F81C28" w:rsidRDefault="008E4BD0">
      <w:pPr>
        <w:spacing w:line="414" w:lineRule="auto"/>
        <w:ind w:left="940" w:right="6471"/>
        <w:rPr>
          <w:sz w:val="24"/>
          <w:szCs w:val="24"/>
        </w:rPr>
      </w:pPr>
      <w:r>
        <w:rPr>
          <w:sz w:val="24"/>
          <w:szCs w:val="24"/>
        </w:rPr>
        <w:t>Keepalive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set (10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ec) LCP Open</w:t>
      </w:r>
    </w:p>
    <w:p w:rsidR="00F81C28" w:rsidRDefault="008E4BD0">
      <w:pPr>
        <w:spacing w:before="6"/>
        <w:ind w:left="940"/>
        <w:rPr>
          <w:sz w:val="24"/>
          <w:szCs w:val="24"/>
        </w:rPr>
      </w:pPr>
      <w:r>
        <w:rPr>
          <w:sz w:val="24"/>
          <w:szCs w:val="24"/>
        </w:rPr>
        <w:t>Open: IPCP, CD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CP</w:t>
      </w:r>
    </w:p>
    <w:p w:rsidR="00F81C28" w:rsidRDefault="00F81C28">
      <w:pPr>
        <w:spacing w:line="200" w:lineRule="exact"/>
      </w:pPr>
    </w:p>
    <w:p w:rsidR="00F81C28" w:rsidRDefault="008E4BD0">
      <w:pPr>
        <w:ind w:left="940"/>
        <w:rPr>
          <w:sz w:val="24"/>
          <w:szCs w:val="24"/>
        </w:rPr>
      </w:pPr>
      <w:r>
        <w:rPr>
          <w:sz w:val="24"/>
          <w:szCs w:val="24"/>
        </w:rPr>
        <w:t>Last inp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00:00:01, o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tput 00:0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: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1, output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 never</w:t>
      </w:r>
    </w:p>
    <w:p w:rsidR="00F81C28" w:rsidRDefault="00F81C28">
      <w:pPr>
        <w:spacing w:line="200" w:lineRule="exact"/>
      </w:pPr>
    </w:p>
    <w:p w:rsidR="00F81C28" w:rsidRDefault="008E4BD0">
      <w:pPr>
        <w:ind w:left="940"/>
        <w:rPr>
          <w:sz w:val="24"/>
          <w:szCs w:val="24"/>
        </w:rPr>
      </w:pPr>
      <w:r>
        <w:rPr>
          <w:sz w:val="24"/>
          <w:szCs w:val="24"/>
        </w:rPr>
        <w:t>Last c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ea</w:t>
      </w:r>
      <w:r>
        <w:rPr>
          <w:spacing w:val="-1"/>
          <w:sz w:val="24"/>
          <w:szCs w:val="24"/>
        </w:rPr>
        <w:t>ri</w:t>
      </w:r>
      <w:r>
        <w:rPr>
          <w:sz w:val="24"/>
          <w:szCs w:val="24"/>
        </w:rPr>
        <w:t>ng of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"show 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ace" c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unters 0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:0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:18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940"/>
        <w:rPr>
          <w:sz w:val="24"/>
          <w:szCs w:val="24"/>
        </w:rPr>
      </w:pPr>
      <w:r>
        <w:rPr>
          <w:sz w:val="24"/>
          <w:szCs w:val="24"/>
        </w:rPr>
        <w:t>Input que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e: 0/7</w:t>
      </w:r>
      <w:r>
        <w:rPr>
          <w:spacing w:val="-1"/>
          <w:sz w:val="24"/>
          <w:szCs w:val="24"/>
        </w:rPr>
        <w:t>5</w:t>
      </w:r>
      <w:r>
        <w:rPr>
          <w:sz w:val="24"/>
          <w:szCs w:val="24"/>
        </w:rPr>
        <w:t xml:space="preserve">/0/0 </w:t>
      </w:r>
      <w:r>
        <w:rPr>
          <w:spacing w:val="-1"/>
          <w:sz w:val="24"/>
          <w:szCs w:val="24"/>
        </w:rPr>
        <w:t>(</w:t>
      </w:r>
      <w:r>
        <w:rPr>
          <w:sz w:val="24"/>
          <w:szCs w:val="24"/>
        </w:rPr>
        <w:t>siz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/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ax/drops/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lushes</w:t>
      </w:r>
      <w:r>
        <w:rPr>
          <w:spacing w:val="-1"/>
          <w:sz w:val="24"/>
          <w:szCs w:val="24"/>
        </w:rPr>
        <w:t>)</w:t>
      </w:r>
      <w:r>
        <w:rPr>
          <w:sz w:val="24"/>
          <w:szCs w:val="24"/>
        </w:rPr>
        <w:t>;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Total outp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 drops: 0</w:t>
      </w:r>
    </w:p>
    <w:p w:rsidR="00F81C28" w:rsidRDefault="00F81C28">
      <w:pPr>
        <w:spacing w:line="200" w:lineRule="exact"/>
      </w:pPr>
    </w:p>
    <w:p w:rsidR="00F81C28" w:rsidRDefault="008E4BD0">
      <w:pPr>
        <w:ind w:left="940"/>
        <w:rPr>
          <w:sz w:val="24"/>
          <w:szCs w:val="24"/>
        </w:rPr>
      </w:pPr>
      <w:r>
        <w:rPr>
          <w:sz w:val="24"/>
          <w:szCs w:val="24"/>
        </w:rPr>
        <w:t xml:space="preserve">Queueing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tegy: we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ghted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air</w:t>
      </w:r>
    </w:p>
    <w:p w:rsidR="00F81C28" w:rsidRDefault="00F81C28">
      <w:pPr>
        <w:spacing w:line="200" w:lineRule="exact"/>
      </w:pPr>
    </w:p>
    <w:p w:rsidR="00F81C28" w:rsidRDefault="008E4BD0">
      <w:pPr>
        <w:spacing w:line="413" w:lineRule="auto"/>
        <w:ind w:left="1120" w:right="2893" w:hanging="180"/>
        <w:rPr>
          <w:sz w:val="24"/>
          <w:szCs w:val="24"/>
        </w:rPr>
      </w:pPr>
      <w:r>
        <w:rPr>
          <w:sz w:val="24"/>
          <w:szCs w:val="24"/>
        </w:rPr>
        <w:t>Output 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ue: 0/100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/</w:t>
      </w:r>
      <w:r>
        <w:rPr>
          <w:spacing w:val="-1"/>
          <w:sz w:val="24"/>
          <w:szCs w:val="24"/>
        </w:rPr>
        <w:t>6</w:t>
      </w:r>
      <w:r>
        <w:rPr>
          <w:sz w:val="24"/>
          <w:szCs w:val="24"/>
        </w:rPr>
        <w:t>4/0 (s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ze/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ax tot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l/t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re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hold/drop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) Convers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tions  0/</w:t>
      </w:r>
      <w:r>
        <w:rPr>
          <w:spacing w:val="-1"/>
          <w:sz w:val="24"/>
          <w:szCs w:val="24"/>
        </w:rPr>
        <w:t>1</w:t>
      </w:r>
      <w:r>
        <w:rPr>
          <w:sz w:val="24"/>
          <w:szCs w:val="24"/>
        </w:rPr>
        <w:t>/2</w:t>
      </w:r>
      <w:r>
        <w:rPr>
          <w:spacing w:val="-1"/>
          <w:sz w:val="24"/>
          <w:szCs w:val="24"/>
        </w:rPr>
        <w:t>5</w:t>
      </w:r>
      <w:r>
        <w:rPr>
          <w:sz w:val="24"/>
          <w:szCs w:val="24"/>
        </w:rPr>
        <w:t>6 (ac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ive/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ax acti</w:t>
      </w:r>
      <w:r>
        <w:rPr>
          <w:spacing w:val="-1"/>
          <w:sz w:val="24"/>
          <w:szCs w:val="24"/>
        </w:rPr>
        <w:t>v</w:t>
      </w:r>
      <w:r>
        <w:rPr>
          <w:sz w:val="24"/>
          <w:szCs w:val="24"/>
        </w:rPr>
        <w:t>e/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ax tot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l) Reserved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Conversa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ns 0/0 (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llo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ated/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ax al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ocate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)</w:t>
      </w:r>
    </w:p>
    <w:p w:rsidR="00F81C28" w:rsidRDefault="008E4BD0">
      <w:pPr>
        <w:spacing w:before="6"/>
        <w:ind w:left="940"/>
        <w:rPr>
          <w:sz w:val="24"/>
          <w:szCs w:val="24"/>
        </w:rPr>
      </w:pPr>
      <w:r>
        <w:rPr>
          <w:sz w:val="24"/>
          <w:szCs w:val="24"/>
        </w:rPr>
        <w:t>5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inute 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put 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 0 b</w:t>
      </w:r>
      <w:r>
        <w:rPr>
          <w:spacing w:val="-1"/>
          <w:sz w:val="24"/>
          <w:szCs w:val="24"/>
        </w:rPr>
        <w:t>it</w:t>
      </w:r>
      <w:r>
        <w:rPr>
          <w:sz w:val="24"/>
          <w:szCs w:val="24"/>
        </w:rPr>
        <w:t>s/sec, 0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k</w:t>
      </w:r>
      <w:r>
        <w:rPr>
          <w:sz w:val="24"/>
          <w:szCs w:val="24"/>
        </w:rPr>
        <w:t>ets/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ec</w:t>
      </w:r>
    </w:p>
    <w:p w:rsidR="00F81C28" w:rsidRDefault="00F81C28">
      <w:pPr>
        <w:spacing w:line="200" w:lineRule="exact"/>
      </w:pPr>
    </w:p>
    <w:p w:rsidR="00F81C28" w:rsidRDefault="008E4BD0">
      <w:pPr>
        <w:ind w:left="940"/>
        <w:rPr>
          <w:sz w:val="24"/>
          <w:szCs w:val="24"/>
        </w:rPr>
        <w:sectPr w:rsidR="00F81C28">
          <w:pgSz w:w="12240" w:h="15840"/>
          <w:pgMar w:top="1500" w:right="1320" w:bottom="280" w:left="1340" w:header="720" w:footer="589" w:gutter="0"/>
          <w:cols w:space="720"/>
        </w:sectPr>
      </w:pPr>
      <w:r>
        <w:rPr>
          <w:sz w:val="24"/>
          <w:szCs w:val="24"/>
        </w:rPr>
        <w:t>5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inute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 xml:space="preserve">utput 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ate 0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bits</w:t>
      </w:r>
      <w:r>
        <w:rPr>
          <w:spacing w:val="-1"/>
          <w:sz w:val="24"/>
          <w:szCs w:val="24"/>
        </w:rPr>
        <w:t>/</w:t>
      </w:r>
      <w:r>
        <w:rPr>
          <w:sz w:val="24"/>
          <w:szCs w:val="24"/>
        </w:rPr>
        <w:t xml:space="preserve">sec, 0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acket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/sec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1120"/>
        <w:rPr>
          <w:sz w:val="24"/>
          <w:szCs w:val="24"/>
        </w:rPr>
      </w:pPr>
      <w:r>
        <w:rPr>
          <w:sz w:val="24"/>
          <w:szCs w:val="24"/>
        </w:rPr>
        <w:t>15 packe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 input, 10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4 bytes, 0 no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ff</w:t>
      </w:r>
      <w:r>
        <w:rPr>
          <w:sz w:val="24"/>
          <w:szCs w:val="24"/>
        </w:rPr>
        <w:t>er</w:t>
      </w:r>
    </w:p>
    <w:p w:rsidR="00F81C28" w:rsidRDefault="00F81C28">
      <w:pPr>
        <w:spacing w:line="200" w:lineRule="exact"/>
      </w:pPr>
    </w:p>
    <w:p w:rsidR="00F81C28" w:rsidRDefault="008E4BD0">
      <w:pPr>
        <w:ind w:left="1120"/>
        <w:rPr>
          <w:sz w:val="24"/>
          <w:szCs w:val="24"/>
        </w:rPr>
      </w:pPr>
      <w:r>
        <w:rPr>
          <w:sz w:val="24"/>
          <w:szCs w:val="24"/>
        </w:rPr>
        <w:t>Received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0 broadca</w:t>
      </w:r>
      <w:r>
        <w:rPr>
          <w:spacing w:val="-1"/>
          <w:sz w:val="24"/>
          <w:szCs w:val="24"/>
        </w:rPr>
        <w:t>st</w:t>
      </w:r>
      <w:r>
        <w:rPr>
          <w:sz w:val="24"/>
          <w:szCs w:val="24"/>
        </w:rPr>
        <w:t>s, 0 runts, 0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giants, 0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ott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es</w:t>
      </w:r>
    </w:p>
    <w:p w:rsidR="00F81C28" w:rsidRDefault="00F81C28">
      <w:pPr>
        <w:spacing w:line="200" w:lineRule="exact"/>
      </w:pPr>
    </w:p>
    <w:p w:rsidR="00F81C28" w:rsidRDefault="008E4BD0">
      <w:pPr>
        <w:ind w:left="1120"/>
        <w:rPr>
          <w:sz w:val="24"/>
          <w:szCs w:val="24"/>
        </w:rPr>
      </w:pPr>
      <w:r>
        <w:rPr>
          <w:sz w:val="24"/>
          <w:szCs w:val="24"/>
        </w:rPr>
        <w:t xml:space="preserve">0 input 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 xml:space="preserve">rors, 0 CRC, 0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e, 0 overrun, 0 i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nored, 0 ab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rt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120"/>
        <w:rPr>
          <w:sz w:val="24"/>
          <w:szCs w:val="24"/>
        </w:rPr>
      </w:pPr>
      <w:r>
        <w:rPr>
          <w:sz w:val="24"/>
          <w:szCs w:val="24"/>
        </w:rPr>
        <w:t>13 packe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 output, 9</w:t>
      </w:r>
      <w:r>
        <w:rPr>
          <w:spacing w:val="-1"/>
          <w:sz w:val="24"/>
          <w:szCs w:val="24"/>
        </w:rPr>
        <w:t>7</w:t>
      </w:r>
      <w:r>
        <w:rPr>
          <w:sz w:val="24"/>
          <w:szCs w:val="24"/>
        </w:rPr>
        <w:t>6 bytes, 0 u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derruns</w:t>
      </w:r>
    </w:p>
    <w:p w:rsidR="00F81C28" w:rsidRDefault="00F81C28">
      <w:pPr>
        <w:spacing w:line="200" w:lineRule="exact"/>
      </w:pPr>
    </w:p>
    <w:p w:rsidR="00F81C28" w:rsidRDefault="008E4BD0">
      <w:pPr>
        <w:ind w:left="1120"/>
        <w:rPr>
          <w:sz w:val="24"/>
          <w:szCs w:val="24"/>
        </w:rPr>
      </w:pPr>
      <w:r>
        <w:rPr>
          <w:sz w:val="24"/>
          <w:szCs w:val="24"/>
        </w:rPr>
        <w:t>0 output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erro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s, 0 co</w:t>
      </w:r>
      <w:r>
        <w:rPr>
          <w:spacing w:val="-1"/>
          <w:sz w:val="24"/>
          <w:szCs w:val="24"/>
        </w:rPr>
        <w:t>ll</w:t>
      </w:r>
      <w:r>
        <w:rPr>
          <w:sz w:val="24"/>
          <w:szCs w:val="24"/>
        </w:rPr>
        <w:t>isions, 0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 re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ets</w:t>
      </w:r>
    </w:p>
    <w:p w:rsidR="00F81C28" w:rsidRDefault="00F81C28">
      <w:pPr>
        <w:spacing w:line="200" w:lineRule="exact"/>
      </w:pPr>
    </w:p>
    <w:p w:rsidR="00F81C28" w:rsidRDefault="008E4BD0">
      <w:pPr>
        <w:ind w:left="1120"/>
        <w:rPr>
          <w:sz w:val="24"/>
          <w:szCs w:val="24"/>
        </w:rPr>
      </w:pPr>
      <w:r>
        <w:rPr>
          <w:sz w:val="24"/>
          <w:szCs w:val="24"/>
        </w:rPr>
        <w:t>0 output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ff</w:t>
      </w:r>
      <w:r>
        <w:rPr>
          <w:sz w:val="24"/>
          <w:szCs w:val="24"/>
        </w:rPr>
        <w:t xml:space="preserve">er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ailures, 0 output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ff</w:t>
      </w:r>
      <w:r>
        <w:rPr>
          <w:sz w:val="24"/>
          <w:szCs w:val="24"/>
        </w:rPr>
        <w:t>ers swapped out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120"/>
        <w:rPr>
          <w:sz w:val="24"/>
          <w:szCs w:val="24"/>
        </w:rPr>
      </w:pPr>
      <w:r>
        <w:rPr>
          <w:sz w:val="24"/>
          <w:szCs w:val="24"/>
        </w:rPr>
        <w:t>0 car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tran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ions</w:t>
      </w:r>
    </w:p>
    <w:p w:rsidR="00F81C28" w:rsidRDefault="00F81C28">
      <w:pPr>
        <w:spacing w:line="200" w:lineRule="exact"/>
      </w:pPr>
    </w:p>
    <w:p w:rsidR="00F81C28" w:rsidRDefault="008E4BD0">
      <w:pPr>
        <w:ind w:left="1120"/>
        <w:rPr>
          <w:sz w:val="24"/>
          <w:szCs w:val="24"/>
        </w:rPr>
      </w:pPr>
      <w:r>
        <w:rPr>
          <w:sz w:val="24"/>
          <w:szCs w:val="24"/>
        </w:rPr>
        <w:t xml:space="preserve">DCD=up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DSR=up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DTR=up  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TS=up  CT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=up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Cả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hai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của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ro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ter</w:t>
      </w:r>
      <w:r>
        <w:rPr>
          <w:spacing w:val="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đ</w:t>
      </w:r>
      <w:r>
        <w:rPr>
          <w:sz w:val="24"/>
          <w:szCs w:val="24"/>
        </w:rPr>
        <w:t>ã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r</w:t>
      </w:r>
      <w:r>
        <w:rPr>
          <w:sz w:val="24"/>
          <w:szCs w:val="24"/>
        </w:rPr>
        <w:t>ở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>ạ</w:t>
      </w:r>
      <w:r>
        <w:rPr>
          <w:sz w:val="24"/>
          <w:szCs w:val="24"/>
        </w:rPr>
        <w:t>i.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cả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đ</w:t>
      </w:r>
      <w:r>
        <w:rPr>
          <w:sz w:val="24"/>
          <w:szCs w:val="24"/>
        </w:rPr>
        <w:t xml:space="preserve">ã </w:t>
      </w:r>
      <w:r>
        <w:rPr>
          <w:spacing w:val="-1"/>
          <w:sz w:val="24"/>
          <w:szCs w:val="24"/>
        </w:rPr>
        <w:t>đ</w:t>
      </w:r>
      <w:r>
        <w:rPr>
          <w:spacing w:val="3"/>
          <w:sz w:val="24"/>
          <w:szCs w:val="24"/>
        </w:rPr>
        <w:t>ư</w:t>
      </w:r>
      <w:r>
        <w:rPr>
          <w:sz w:val="24"/>
          <w:szCs w:val="24"/>
        </w:rPr>
        <w:t>ợc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cấu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ì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sử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dụng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ùng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giao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thức</w:t>
      </w: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đóng gói là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PPP.</w:t>
      </w:r>
    </w:p>
    <w:p w:rsidR="00F81C28" w:rsidRDefault="00F81C28">
      <w:pPr>
        <w:spacing w:line="200" w:lineRule="exact"/>
      </w:pPr>
    </w:p>
    <w:p w:rsidR="00F81C28" w:rsidRDefault="008E4BD0">
      <w:pPr>
        <w:ind w:left="100" w:right="81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 xml:space="preserve">Trước 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 xml:space="preserve">khi 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 xml:space="preserve">cấu 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 xml:space="preserve">hình 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 xml:space="preserve">PAP 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 xml:space="preserve">cho 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 xml:space="preserve">hai 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ace 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 xml:space="preserve">chúng </w:t>
      </w:r>
      <w:r>
        <w:rPr>
          <w:spacing w:val="3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a 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 xml:space="preserve">sử 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 xml:space="preserve">dụng 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 xml:space="preserve">câu 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 xml:space="preserve">lệnh </w:t>
      </w:r>
      <w:r>
        <w:rPr>
          <w:spacing w:val="32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debug </w:t>
      </w:r>
      <w:r>
        <w:rPr>
          <w:b/>
          <w:spacing w:val="40"/>
          <w:sz w:val="24"/>
          <w:szCs w:val="24"/>
        </w:rPr>
        <w:t xml:space="preserve"> </w:t>
      </w:r>
      <w:r>
        <w:rPr>
          <w:b/>
          <w:sz w:val="24"/>
          <w:szCs w:val="24"/>
        </w:rPr>
        <w:t>ppp authentica</w:t>
      </w:r>
      <w:r>
        <w:rPr>
          <w:b/>
          <w:spacing w:val="-1"/>
          <w:sz w:val="24"/>
          <w:szCs w:val="24"/>
        </w:rPr>
        <w:t>ti</w:t>
      </w:r>
      <w:r>
        <w:rPr>
          <w:b/>
          <w:sz w:val="24"/>
          <w:szCs w:val="24"/>
        </w:rPr>
        <w:t xml:space="preserve">on </w:t>
      </w:r>
      <w:r>
        <w:rPr>
          <w:sz w:val="24"/>
          <w:szCs w:val="24"/>
        </w:rPr>
        <w:t>để xem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trình tự t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ao </w:t>
      </w:r>
      <w:r>
        <w:rPr>
          <w:spacing w:val="-1"/>
          <w:sz w:val="24"/>
          <w:szCs w:val="24"/>
        </w:rPr>
        <w:t>đ</w:t>
      </w:r>
      <w:r>
        <w:rPr>
          <w:sz w:val="24"/>
          <w:szCs w:val="24"/>
        </w:rPr>
        <w:t xml:space="preserve">ổi thông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của PAP.</w:t>
      </w:r>
    </w:p>
    <w:p w:rsidR="00F81C28" w:rsidRDefault="00F81C28">
      <w:pPr>
        <w:spacing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TTG2#deb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g ppp auth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ntic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tion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PPP authen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ica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ion deb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gging is on</w:t>
      </w:r>
    </w:p>
    <w:p w:rsidR="00F81C28" w:rsidRDefault="00F81C28">
      <w:pPr>
        <w:spacing w:line="200" w:lineRule="exact"/>
      </w:pPr>
    </w:p>
    <w:p w:rsidR="00F81C28" w:rsidRDefault="008E4BD0">
      <w:pPr>
        <w:spacing w:line="413" w:lineRule="auto"/>
        <w:ind w:left="820" w:right="3296" w:hanging="720"/>
        <w:rPr>
          <w:sz w:val="24"/>
          <w:szCs w:val="24"/>
        </w:rPr>
      </w:pPr>
      <w:r>
        <w:rPr>
          <w:sz w:val="24"/>
          <w:szCs w:val="24"/>
        </w:rPr>
        <w:t>Chúng ta sẽ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cấu hình PAP cho cả hai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 se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ial 0 như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 : 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ig)#userna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TTG2 password cisco 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s0/1/0</w:t>
      </w:r>
    </w:p>
    <w:p w:rsidR="00F81C28" w:rsidRDefault="008E4BD0">
      <w:pPr>
        <w:spacing w:before="8"/>
        <w:ind w:left="82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)#ppp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then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ica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ion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pap</w:t>
      </w:r>
    </w:p>
    <w:p w:rsidR="00F81C28" w:rsidRDefault="00F81C28">
      <w:pPr>
        <w:spacing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)#ppp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 sent-u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T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G1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assword ci</w:t>
      </w:r>
      <w:r>
        <w:rPr>
          <w:spacing w:val="-1"/>
          <w:sz w:val="24"/>
          <w:szCs w:val="24"/>
        </w:rPr>
        <w:t>sc</w:t>
      </w:r>
      <w:r>
        <w:rPr>
          <w:sz w:val="24"/>
          <w:szCs w:val="24"/>
        </w:rPr>
        <w:t>o</w:t>
      </w: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before="16" w:line="260" w:lineRule="exact"/>
        <w:rPr>
          <w:sz w:val="26"/>
          <w:szCs w:val="26"/>
        </w:rPr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ig)#userna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TTG1 password cisco</w:t>
      </w:r>
    </w:p>
    <w:p w:rsidR="00F81C28" w:rsidRDefault="00F81C28">
      <w:pPr>
        <w:spacing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 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s0/1/0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)#ppp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then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ica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ion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pap</w:t>
      </w:r>
    </w:p>
    <w:p w:rsidR="00F81C28" w:rsidRDefault="00F81C28">
      <w:pPr>
        <w:spacing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)#ppp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 sent-u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T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G2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assword ci</w:t>
      </w:r>
      <w:r>
        <w:rPr>
          <w:spacing w:val="-1"/>
          <w:sz w:val="24"/>
          <w:szCs w:val="24"/>
        </w:rPr>
        <w:t>sc</w:t>
      </w:r>
      <w:r>
        <w:rPr>
          <w:sz w:val="24"/>
          <w:szCs w:val="24"/>
        </w:rPr>
        <w:t>o</w:t>
      </w:r>
    </w:p>
    <w:p w:rsidR="00F81C28" w:rsidRDefault="00F81C28">
      <w:pPr>
        <w:spacing w:before="2"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b/>
          <w:sz w:val="24"/>
          <w:szCs w:val="24"/>
        </w:rPr>
        <w:t>Lưu ý :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Trong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câu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lệnh</w:t>
      </w:r>
      <w:r>
        <w:rPr>
          <w:spacing w:val="19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username</w:t>
      </w:r>
      <w:r>
        <w:rPr>
          <w:b/>
          <w:i/>
          <w:spacing w:val="22"/>
          <w:sz w:val="24"/>
          <w:szCs w:val="24"/>
        </w:rPr>
        <w:t xml:space="preserve"> </w:t>
      </w:r>
      <w:r>
        <w:rPr>
          <w:i/>
          <w:color w:val="FF0000"/>
          <w:sz w:val="24"/>
          <w:szCs w:val="24"/>
        </w:rPr>
        <w:t>name</w:t>
      </w:r>
      <w:r>
        <w:rPr>
          <w:i/>
          <w:color w:val="FF0000"/>
          <w:spacing w:val="22"/>
          <w:sz w:val="24"/>
          <w:szCs w:val="24"/>
        </w:rPr>
        <w:t xml:space="preserve"> </w:t>
      </w:r>
      <w:r>
        <w:rPr>
          <w:b/>
          <w:i/>
          <w:color w:val="000000"/>
          <w:sz w:val="24"/>
          <w:szCs w:val="24"/>
        </w:rPr>
        <w:t>password</w:t>
      </w:r>
      <w:r>
        <w:rPr>
          <w:b/>
          <w:i/>
          <w:color w:val="000000"/>
          <w:spacing w:val="22"/>
          <w:sz w:val="24"/>
          <w:szCs w:val="24"/>
        </w:rPr>
        <w:t xml:space="preserve"> </w:t>
      </w:r>
      <w:r>
        <w:rPr>
          <w:i/>
          <w:color w:val="FF0000"/>
          <w:sz w:val="24"/>
          <w:szCs w:val="24"/>
        </w:rPr>
        <w:t>password</w:t>
      </w:r>
      <w:r>
        <w:rPr>
          <w:i/>
          <w:color w:val="FF0000"/>
          <w:spacing w:val="19"/>
          <w:sz w:val="24"/>
          <w:szCs w:val="24"/>
        </w:rPr>
        <w:t xml:space="preserve"> </w:t>
      </w:r>
      <w:r>
        <w:rPr>
          <w:i/>
          <w:color w:val="000000"/>
          <w:sz w:val="24"/>
          <w:szCs w:val="24"/>
        </w:rPr>
        <w:t>,</w:t>
      </w:r>
      <w:r>
        <w:rPr>
          <w:i/>
          <w:color w:val="000000"/>
          <w:spacing w:val="19"/>
          <w:sz w:val="24"/>
          <w:szCs w:val="24"/>
        </w:rPr>
        <w:t xml:space="preserve"> </w:t>
      </w:r>
      <w:r>
        <w:rPr>
          <w:b/>
          <w:color w:val="FF0000"/>
          <w:sz w:val="24"/>
          <w:szCs w:val="24"/>
        </w:rPr>
        <w:t>n</w:t>
      </w:r>
      <w:r>
        <w:rPr>
          <w:b/>
          <w:color w:val="FF0000"/>
          <w:spacing w:val="1"/>
          <w:sz w:val="24"/>
          <w:szCs w:val="24"/>
        </w:rPr>
        <w:t>a</w:t>
      </w:r>
      <w:r>
        <w:rPr>
          <w:b/>
          <w:color w:val="FF0000"/>
          <w:sz w:val="24"/>
          <w:szCs w:val="24"/>
        </w:rPr>
        <w:t>me</w:t>
      </w:r>
      <w:r>
        <w:rPr>
          <w:b/>
          <w:color w:val="FF0000"/>
          <w:spacing w:val="19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phải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-1"/>
          <w:sz w:val="24"/>
          <w:szCs w:val="24"/>
        </w:rPr>
        <w:t>t</w:t>
      </w:r>
      <w:r>
        <w:rPr>
          <w:color w:val="000000"/>
          <w:sz w:val="24"/>
          <w:szCs w:val="24"/>
        </w:rPr>
        <w:t>r</w:t>
      </w:r>
      <w:r>
        <w:rPr>
          <w:color w:val="000000"/>
          <w:spacing w:val="-1"/>
          <w:sz w:val="24"/>
          <w:szCs w:val="24"/>
        </w:rPr>
        <w:t>ù</w:t>
      </w:r>
      <w:r>
        <w:rPr>
          <w:color w:val="000000"/>
          <w:sz w:val="24"/>
          <w:szCs w:val="24"/>
        </w:rPr>
        <w:t>ng</w:t>
      </w:r>
      <w:r>
        <w:rPr>
          <w:color w:val="000000"/>
          <w:spacing w:val="19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với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rout</w:t>
      </w:r>
      <w:r>
        <w:rPr>
          <w:color w:val="000000"/>
          <w:spacing w:val="-1"/>
          <w:sz w:val="24"/>
          <w:szCs w:val="24"/>
        </w:rPr>
        <w:t>e</w:t>
      </w:r>
      <w:r>
        <w:rPr>
          <w:color w:val="000000"/>
          <w:sz w:val="24"/>
          <w:szCs w:val="24"/>
        </w:rPr>
        <w:t>r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đầu</w:t>
      </w:r>
    </w:p>
    <w:p w:rsidR="00F81C28" w:rsidRDefault="008E4BD0">
      <w:pPr>
        <w:ind w:left="100"/>
        <w:rPr>
          <w:sz w:val="24"/>
          <w:szCs w:val="24"/>
        </w:rPr>
        <w:sectPr w:rsidR="00F81C28">
          <w:pgSz w:w="12240" w:h="15840"/>
          <w:pgMar w:top="1500" w:right="1320" w:bottom="280" w:left="1340" w:header="720" w:footer="589" w:gutter="0"/>
          <w:cols w:space="720"/>
        </w:sectPr>
      </w:pPr>
      <w:r>
        <w:rPr>
          <w:sz w:val="24"/>
          <w:szCs w:val="24"/>
        </w:rPr>
        <w:t>xa và ngược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lại còn </w:t>
      </w:r>
      <w:r>
        <w:rPr>
          <w:b/>
          <w:color w:val="FF0000"/>
          <w:sz w:val="24"/>
          <w:szCs w:val="24"/>
        </w:rPr>
        <w:t>pas</w:t>
      </w:r>
      <w:r>
        <w:rPr>
          <w:b/>
          <w:color w:val="FF0000"/>
          <w:spacing w:val="-1"/>
          <w:sz w:val="24"/>
          <w:szCs w:val="24"/>
        </w:rPr>
        <w:t>s</w:t>
      </w:r>
      <w:r>
        <w:rPr>
          <w:b/>
          <w:color w:val="FF0000"/>
          <w:spacing w:val="-2"/>
          <w:sz w:val="24"/>
          <w:szCs w:val="24"/>
        </w:rPr>
        <w:t>w</w:t>
      </w:r>
      <w:r>
        <w:rPr>
          <w:b/>
          <w:color w:val="FF0000"/>
          <w:sz w:val="24"/>
          <w:szCs w:val="24"/>
        </w:rPr>
        <w:t xml:space="preserve">ord </w:t>
      </w:r>
      <w:r>
        <w:rPr>
          <w:color w:val="000000"/>
          <w:sz w:val="24"/>
          <w:szCs w:val="24"/>
        </w:rPr>
        <w:t>thì p</w:t>
      </w:r>
      <w:r>
        <w:rPr>
          <w:color w:val="000000"/>
          <w:spacing w:val="1"/>
          <w:sz w:val="24"/>
          <w:szCs w:val="24"/>
        </w:rPr>
        <w:t>h</w:t>
      </w:r>
      <w:r>
        <w:rPr>
          <w:color w:val="000000"/>
          <w:sz w:val="24"/>
          <w:szCs w:val="24"/>
        </w:rPr>
        <w:t>ải giống nh</w:t>
      </w:r>
      <w:r>
        <w:rPr>
          <w:color w:val="000000"/>
          <w:spacing w:val="-1"/>
          <w:sz w:val="24"/>
          <w:szCs w:val="24"/>
        </w:rPr>
        <w:t>a</w:t>
      </w:r>
      <w:r>
        <w:rPr>
          <w:color w:val="000000"/>
          <w:sz w:val="24"/>
          <w:szCs w:val="24"/>
        </w:rPr>
        <w:t>u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820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Còn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trong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câu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lệnh</w:t>
      </w:r>
      <w:r>
        <w:rPr>
          <w:spacing w:val="56"/>
          <w:sz w:val="24"/>
          <w:szCs w:val="24"/>
        </w:rPr>
        <w:t xml:space="preserve"> </w:t>
      </w:r>
      <w:r>
        <w:rPr>
          <w:b/>
          <w:i/>
          <w:spacing w:val="-1"/>
          <w:sz w:val="24"/>
          <w:szCs w:val="24"/>
        </w:rPr>
        <w:t>p</w:t>
      </w:r>
      <w:r>
        <w:rPr>
          <w:b/>
          <w:i/>
          <w:sz w:val="24"/>
          <w:szCs w:val="24"/>
        </w:rPr>
        <w:t>pp</w:t>
      </w:r>
      <w:r>
        <w:rPr>
          <w:b/>
          <w:i/>
          <w:spacing w:val="59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pap</w:t>
      </w:r>
      <w:r>
        <w:rPr>
          <w:b/>
          <w:i/>
          <w:spacing w:val="59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sent-userna</w:t>
      </w:r>
      <w:r>
        <w:rPr>
          <w:b/>
          <w:i/>
          <w:spacing w:val="-1"/>
          <w:sz w:val="24"/>
          <w:szCs w:val="24"/>
        </w:rPr>
        <w:t>m</w:t>
      </w:r>
      <w:r>
        <w:rPr>
          <w:b/>
          <w:i/>
          <w:sz w:val="24"/>
          <w:szCs w:val="24"/>
        </w:rPr>
        <w:t>e</w:t>
      </w:r>
      <w:r>
        <w:rPr>
          <w:b/>
          <w:i/>
          <w:spacing w:val="58"/>
          <w:sz w:val="24"/>
          <w:szCs w:val="24"/>
        </w:rPr>
        <w:t xml:space="preserve"> </w:t>
      </w:r>
      <w:r>
        <w:rPr>
          <w:i/>
          <w:color w:val="FF0000"/>
          <w:sz w:val="24"/>
          <w:szCs w:val="24"/>
        </w:rPr>
        <w:t>name</w:t>
      </w:r>
      <w:r>
        <w:rPr>
          <w:i/>
          <w:color w:val="FF0000"/>
          <w:spacing w:val="59"/>
          <w:sz w:val="24"/>
          <w:szCs w:val="24"/>
        </w:rPr>
        <w:t xml:space="preserve"> </w:t>
      </w:r>
      <w:r>
        <w:rPr>
          <w:b/>
          <w:i/>
          <w:color w:val="000000"/>
          <w:sz w:val="24"/>
          <w:szCs w:val="24"/>
        </w:rPr>
        <w:t>password</w:t>
      </w:r>
      <w:r>
        <w:rPr>
          <w:b/>
          <w:i/>
          <w:color w:val="000000"/>
          <w:spacing w:val="59"/>
          <w:sz w:val="24"/>
          <w:szCs w:val="24"/>
        </w:rPr>
        <w:t xml:space="preserve"> </w:t>
      </w:r>
      <w:r>
        <w:rPr>
          <w:i/>
          <w:color w:val="FF0000"/>
          <w:sz w:val="24"/>
          <w:szCs w:val="24"/>
        </w:rPr>
        <w:t>password</w:t>
      </w:r>
      <w:r>
        <w:rPr>
          <w:i/>
          <w:color w:val="FF0000"/>
          <w:spacing w:val="56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,</w:t>
      </w:r>
      <w:r>
        <w:rPr>
          <w:color w:val="000000"/>
          <w:spacing w:val="56"/>
          <w:sz w:val="24"/>
          <w:szCs w:val="24"/>
        </w:rPr>
        <w:t xml:space="preserve"> </w:t>
      </w:r>
      <w:r>
        <w:rPr>
          <w:b/>
          <w:color w:val="FF0000"/>
          <w:sz w:val="24"/>
          <w:szCs w:val="24"/>
        </w:rPr>
        <w:t>name</w:t>
      </w:r>
      <w:r>
        <w:rPr>
          <w:b/>
          <w:color w:val="FF0000"/>
          <w:spacing w:val="57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và</w:t>
      </w:r>
    </w:p>
    <w:p w:rsidR="00F81C28" w:rsidRDefault="008E4BD0">
      <w:pPr>
        <w:ind w:left="100"/>
        <w:rPr>
          <w:sz w:val="24"/>
          <w:szCs w:val="24"/>
        </w:rPr>
      </w:pPr>
      <w:r>
        <w:rPr>
          <w:b/>
          <w:color w:val="FF0000"/>
          <w:sz w:val="24"/>
          <w:szCs w:val="24"/>
        </w:rPr>
        <w:t>pass</w:t>
      </w:r>
      <w:r>
        <w:rPr>
          <w:b/>
          <w:color w:val="FF0000"/>
          <w:spacing w:val="-2"/>
          <w:sz w:val="24"/>
          <w:szCs w:val="24"/>
        </w:rPr>
        <w:t>w</w:t>
      </w:r>
      <w:r>
        <w:rPr>
          <w:b/>
          <w:color w:val="FF0000"/>
          <w:sz w:val="24"/>
          <w:szCs w:val="24"/>
        </w:rPr>
        <w:t xml:space="preserve">ord </w:t>
      </w:r>
      <w:r>
        <w:rPr>
          <w:color w:val="000000"/>
          <w:sz w:val="24"/>
          <w:szCs w:val="24"/>
        </w:rPr>
        <w:t>là</w:t>
      </w:r>
      <w:r>
        <w:rPr>
          <w:color w:val="000000"/>
          <w:spacing w:val="1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của chính</w:t>
      </w:r>
      <w:r>
        <w:rPr>
          <w:color w:val="000000"/>
          <w:spacing w:val="-1"/>
          <w:sz w:val="24"/>
          <w:szCs w:val="24"/>
        </w:rPr>
        <w:t xml:space="preserve"> r</w:t>
      </w:r>
      <w:r>
        <w:rPr>
          <w:color w:val="000000"/>
          <w:sz w:val="24"/>
          <w:szCs w:val="24"/>
        </w:rPr>
        <w:t>outer chúng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ta cấu </w:t>
      </w:r>
      <w:r>
        <w:rPr>
          <w:color w:val="000000"/>
          <w:spacing w:val="-1"/>
          <w:sz w:val="24"/>
          <w:szCs w:val="24"/>
        </w:rPr>
        <w:t>h</w:t>
      </w:r>
      <w:r>
        <w:rPr>
          <w:color w:val="000000"/>
          <w:sz w:val="24"/>
          <w:szCs w:val="24"/>
        </w:rPr>
        <w:t>ình</w:t>
      </w:r>
    </w:p>
    <w:p w:rsidR="00F81C28" w:rsidRDefault="00F81C28">
      <w:pPr>
        <w:spacing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Sau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khi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chúng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cấu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hình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PAP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trên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rou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TTG2,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thì</w:t>
      </w:r>
      <w:r>
        <w:rPr>
          <w:spacing w:val="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àn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hình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sẽ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xuất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hiện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rì</w:t>
      </w:r>
      <w:r>
        <w:rPr>
          <w:sz w:val="24"/>
          <w:szCs w:val="24"/>
        </w:rPr>
        <w:t>nh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tự</w:t>
      </w: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của PAP</w:t>
      </w:r>
    </w:p>
    <w:p w:rsidR="00F81C28" w:rsidRDefault="00F81C28">
      <w:pPr>
        <w:spacing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00:09:49: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0 PPP: Phase is AUTH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NTICATI</w:t>
      </w:r>
      <w:r>
        <w:rPr>
          <w:spacing w:val="1"/>
          <w:sz w:val="24"/>
          <w:szCs w:val="24"/>
        </w:rPr>
        <w:t>N</w:t>
      </w:r>
      <w:r>
        <w:rPr>
          <w:sz w:val="24"/>
          <w:szCs w:val="24"/>
        </w:rPr>
        <w:t>G, by both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00:09:49: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0 PAP: O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UTH-R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Q id 1 len 18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"TTG2"</w:t>
      </w:r>
    </w:p>
    <w:p w:rsidR="00F81C28" w:rsidRDefault="00F81C28">
      <w:pPr>
        <w:spacing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00:09:49: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0 PAP: I AUTH-R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Q id 1 len 18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"TTG1"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00:09:49: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0 PAP: Authenti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ating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eer TTG1</w:t>
      </w:r>
    </w:p>
    <w:p w:rsidR="00F81C28" w:rsidRDefault="00F81C28">
      <w:pPr>
        <w:spacing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00:09:49: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0 PAP: O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UTH-A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K id 1 len 5</w:t>
      </w:r>
    </w:p>
    <w:p w:rsidR="00F81C28" w:rsidRDefault="00F81C28">
      <w:pPr>
        <w:spacing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00:09:49: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0 PAP: I AUTH-A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K id 1 len 5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20" w:right="79"/>
        <w:rPr>
          <w:sz w:val="24"/>
          <w:szCs w:val="24"/>
        </w:rPr>
      </w:pPr>
      <w:r>
        <w:rPr>
          <w:sz w:val="24"/>
          <w:szCs w:val="24"/>
        </w:rPr>
        <w:t>00:09:50:</w:t>
      </w:r>
      <w:r>
        <w:rPr>
          <w:spacing w:val="1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%</w:t>
      </w:r>
      <w:r>
        <w:rPr>
          <w:sz w:val="24"/>
          <w:szCs w:val="24"/>
        </w:rPr>
        <w:t>LINEPR</w:t>
      </w:r>
      <w:r>
        <w:rPr>
          <w:spacing w:val="1"/>
          <w:sz w:val="24"/>
          <w:szCs w:val="24"/>
        </w:rPr>
        <w:t>OT</w:t>
      </w:r>
      <w:r>
        <w:rPr>
          <w:sz w:val="24"/>
          <w:szCs w:val="24"/>
        </w:rPr>
        <w:t>O-5-UPD</w:t>
      </w:r>
      <w:r>
        <w:rPr>
          <w:spacing w:val="1"/>
          <w:sz w:val="24"/>
          <w:szCs w:val="24"/>
        </w:rPr>
        <w:t>O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N: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Line</w:t>
      </w:r>
      <w:r>
        <w:rPr>
          <w:spacing w:val="1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rotoc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l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1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nter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ial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/1/0,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ch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nged sta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 to up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Ý nghĩa của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các thông b</w:t>
      </w:r>
      <w:r>
        <w:rPr>
          <w:spacing w:val="-1"/>
          <w:sz w:val="24"/>
          <w:szCs w:val="24"/>
        </w:rPr>
        <w:t>á</w:t>
      </w:r>
      <w:r>
        <w:rPr>
          <w:sz w:val="24"/>
          <w:szCs w:val="24"/>
        </w:rPr>
        <w:t>o  :</w:t>
      </w:r>
    </w:p>
    <w:p w:rsidR="00F81C28" w:rsidRDefault="00F81C28">
      <w:pPr>
        <w:spacing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Dòng thông báo 1 : PPP thực hiện x</w:t>
      </w:r>
      <w:r>
        <w:rPr>
          <w:spacing w:val="-1"/>
          <w:sz w:val="24"/>
          <w:szCs w:val="24"/>
        </w:rPr>
        <w:t>á</w:t>
      </w:r>
      <w:r>
        <w:rPr>
          <w:sz w:val="24"/>
          <w:szCs w:val="24"/>
        </w:rPr>
        <w:t xml:space="preserve">c nhận hai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hiều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Dòng thông báo 2 : TTG2 gửi yêu c</w:t>
      </w:r>
      <w:r>
        <w:rPr>
          <w:spacing w:val="-1"/>
          <w:sz w:val="24"/>
          <w:szCs w:val="24"/>
        </w:rPr>
        <w:t>ầ</w:t>
      </w:r>
      <w:r>
        <w:rPr>
          <w:sz w:val="24"/>
          <w:szCs w:val="24"/>
        </w:rPr>
        <w:t>u xác nhận</w:t>
      </w:r>
    </w:p>
    <w:p w:rsidR="00F81C28" w:rsidRDefault="00F81C28">
      <w:pPr>
        <w:spacing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Dòng thông báo 3 : Nhận yêu cầu x</w:t>
      </w:r>
      <w:r>
        <w:rPr>
          <w:spacing w:val="-1"/>
          <w:sz w:val="24"/>
          <w:szCs w:val="24"/>
        </w:rPr>
        <w:t>á</w:t>
      </w:r>
      <w:r>
        <w:rPr>
          <w:sz w:val="24"/>
          <w:szCs w:val="24"/>
        </w:rPr>
        <w:t>c nhận từ TTG1</w:t>
      </w:r>
    </w:p>
    <w:p w:rsidR="00F81C28" w:rsidRDefault="00F81C28">
      <w:pPr>
        <w:spacing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 xml:space="preserve">Dòng thông báo 4 : Nhận xác nhận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ủa TTG1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Dòng thông báo 5 : Gửi xác nhận đ</w:t>
      </w:r>
      <w:r>
        <w:rPr>
          <w:spacing w:val="-1"/>
          <w:sz w:val="24"/>
          <w:szCs w:val="24"/>
        </w:rPr>
        <w:t>ú</w:t>
      </w:r>
      <w:r>
        <w:rPr>
          <w:sz w:val="24"/>
          <w:szCs w:val="24"/>
        </w:rPr>
        <w:t>ng đến TT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1</w:t>
      </w:r>
    </w:p>
    <w:p w:rsidR="00F81C28" w:rsidRDefault="00F81C28">
      <w:pPr>
        <w:spacing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 xml:space="preserve">Dòng thông báo 6 : Nhận xác nhận </w:t>
      </w:r>
      <w:r>
        <w:rPr>
          <w:spacing w:val="-1"/>
          <w:sz w:val="24"/>
          <w:szCs w:val="24"/>
        </w:rPr>
        <w:t>đ</w:t>
      </w:r>
      <w:r>
        <w:rPr>
          <w:sz w:val="24"/>
          <w:szCs w:val="24"/>
        </w:rPr>
        <w:t>úng từ TT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1</w:t>
      </w:r>
    </w:p>
    <w:p w:rsidR="00F81C28" w:rsidRDefault="00F81C28">
      <w:pPr>
        <w:spacing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Dòng thông báo 7 : Trạ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g thái c</w:t>
      </w:r>
      <w:r>
        <w:rPr>
          <w:spacing w:val="-1"/>
          <w:sz w:val="24"/>
          <w:szCs w:val="24"/>
        </w:rPr>
        <w:t>ủ</w:t>
      </w:r>
      <w:r>
        <w:rPr>
          <w:sz w:val="24"/>
          <w:szCs w:val="24"/>
        </w:rPr>
        <w:t>a 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ter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 được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chuyển sa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g UP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 w:right="79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Như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vậy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hai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ter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của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ro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ter</w:t>
      </w:r>
      <w:r>
        <w:rPr>
          <w:spacing w:val="2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TG1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và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TTG2</w:t>
      </w:r>
      <w:r>
        <w:rPr>
          <w:spacing w:val="25"/>
          <w:sz w:val="24"/>
          <w:szCs w:val="24"/>
        </w:rPr>
        <w:t xml:space="preserve"> </w:t>
      </w:r>
      <w:r>
        <w:rPr>
          <w:spacing w:val="-25"/>
          <w:sz w:val="24"/>
          <w:szCs w:val="24"/>
        </w:rPr>
        <w:t>đ</w:t>
      </w:r>
      <w:r>
        <w:rPr>
          <w:sz w:val="24"/>
          <w:szCs w:val="24"/>
        </w:rPr>
        <w:t>ã</w:t>
      </w:r>
      <w:r>
        <w:rPr>
          <w:spacing w:val="51"/>
          <w:sz w:val="24"/>
          <w:szCs w:val="24"/>
        </w:rPr>
        <w:t xml:space="preserve"> </w:t>
      </w:r>
      <w:r>
        <w:rPr>
          <w:i/>
          <w:sz w:val="24"/>
          <w:szCs w:val="24"/>
        </w:rPr>
        <w:t>up</w:t>
      </w:r>
      <w:r>
        <w:rPr>
          <w:sz w:val="24"/>
          <w:szCs w:val="24"/>
        </w:rPr>
        <w:t>.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Chúng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2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đ</w:t>
      </w:r>
      <w:r>
        <w:rPr>
          <w:sz w:val="24"/>
          <w:szCs w:val="24"/>
        </w:rPr>
        <w:t>ứng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ở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TTG2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pi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g 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 se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ial 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/1/0 của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router TT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1 để kiểm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tra.</w:t>
      </w:r>
    </w:p>
    <w:p w:rsidR="00F81C28" w:rsidRDefault="00F81C28">
      <w:pPr>
        <w:spacing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TTG2#ping 192.168.1.1</w:t>
      </w:r>
    </w:p>
    <w:p w:rsidR="00F81C28" w:rsidRDefault="00F81C28">
      <w:pPr>
        <w:spacing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Type escape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sequence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abort.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Sending 5, 100-byte I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 xml:space="preserve">MP Echos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 14.1.0.1, t</w:t>
      </w:r>
      <w:r>
        <w:rPr>
          <w:spacing w:val="-1"/>
          <w:sz w:val="24"/>
          <w:szCs w:val="24"/>
        </w:rPr>
        <w:t>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eout is 2 seconds:</w:t>
      </w:r>
    </w:p>
    <w:p w:rsidR="00F81C28" w:rsidRDefault="00F81C28">
      <w:pPr>
        <w:spacing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!!</w:t>
      </w:r>
      <w:r>
        <w:rPr>
          <w:spacing w:val="-1"/>
          <w:sz w:val="24"/>
          <w:szCs w:val="24"/>
        </w:rPr>
        <w:t>!</w:t>
      </w:r>
      <w:r>
        <w:rPr>
          <w:sz w:val="24"/>
          <w:szCs w:val="24"/>
        </w:rPr>
        <w:t>!!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20"/>
        <w:rPr>
          <w:sz w:val="24"/>
          <w:szCs w:val="24"/>
        </w:rPr>
        <w:sectPr w:rsidR="00F81C28">
          <w:pgSz w:w="12240" w:h="15840"/>
          <w:pgMar w:top="1500" w:right="1320" w:bottom="280" w:left="1340" w:header="720" w:footer="589" w:gutter="0"/>
          <w:cols w:space="720"/>
        </w:sectPr>
      </w:pPr>
      <w:r>
        <w:rPr>
          <w:sz w:val="24"/>
          <w:szCs w:val="24"/>
        </w:rPr>
        <w:t>Success 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is 100 per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nt (5/</w:t>
      </w:r>
      <w:r>
        <w:rPr>
          <w:spacing w:val="-1"/>
          <w:sz w:val="24"/>
          <w:szCs w:val="24"/>
        </w:rPr>
        <w:t>5</w:t>
      </w:r>
      <w:r>
        <w:rPr>
          <w:sz w:val="24"/>
          <w:szCs w:val="24"/>
        </w:rPr>
        <w:t>), ro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nd-t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ip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in/avg/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ax = 32/44/60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s</w:t>
      </w:r>
    </w:p>
    <w:p w:rsidR="00F81C28" w:rsidRDefault="00F81C28">
      <w:pPr>
        <w:spacing w:before="12" w:line="240" w:lineRule="exact"/>
        <w:rPr>
          <w:sz w:val="24"/>
          <w:szCs w:val="24"/>
        </w:rPr>
      </w:pPr>
    </w:p>
    <w:p w:rsidR="00F81C28" w:rsidRDefault="008E4BD0">
      <w:pPr>
        <w:spacing w:before="15"/>
        <w:ind w:left="480"/>
        <w:rPr>
          <w:sz w:val="24"/>
          <w:szCs w:val="24"/>
        </w:rPr>
      </w:pPr>
      <w:r>
        <w:rPr>
          <w:rFonts w:ascii="Symbol" w:eastAsia="Symbol" w:hAnsi="Symbol" w:cs="Symbol"/>
          <w:w w:val="76"/>
          <w:sz w:val="24"/>
          <w:szCs w:val="24"/>
        </w:rPr>
        <w:t></w:t>
      </w:r>
      <w:r>
        <w:rPr>
          <w:w w:val="76"/>
          <w:sz w:val="24"/>
          <w:szCs w:val="24"/>
        </w:rPr>
        <w:t xml:space="preserve">    </w:t>
      </w:r>
      <w:r>
        <w:rPr>
          <w:spacing w:val="22"/>
          <w:w w:val="76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Cấu hình </w:t>
      </w:r>
      <w:r>
        <w:rPr>
          <w:b/>
          <w:spacing w:val="1"/>
          <w:sz w:val="24"/>
          <w:szCs w:val="24"/>
        </w:rPr>
        <w:t>P</w:t>
      </w:r>
      <w:r>
        <w:rPr>
          <w:b/>
          <w:sz w:val="24"/>
          <w:szCs w:val="24"/>
        </w:rPr>
        <w:t>PP CHAP</w:t>
      </w:r>
    </w:p>
    <w:p w:rsidR="00F81C28" w:rsidRDefault="008E4BD0">
      <w:pPr>
        <w:spacing w:line="260" w:lineRule="exact"/>
        <w:ind w:left="840"/>
        <w:rPr>
          <w:sz w:val="24"/>
          <w:szCs w:val="24"/>
        </w:rPr>
      </w:pPr>
      <w:r>
        <w:rPr>
          <w:sz w:val="24"/>
          <w:szCs w:val="24"/>
        </w:rPr>
        <w:t xml:space="preserve">Trước khi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ấu hình PPP CHAP cho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hai 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ter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chúng ta gở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bỏ PAP ở cả hai ro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ter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4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s0/1/0</w:t>
      </w:r>
    </w:p>
    <w:p w:rsidR="00F81C28" w:rsidRDefault="00F81C28">
      <w:pPr>
        <w:spacing w:line="200" w:lineRule="exact"/>
      </w:pPr>
    </w:p>
    <w:p w:rsidR="00F81C28" w:rsidRDefault="008E4BD0">
      <w:pPr>
        <w:ind w:left="84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)#no ppp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authen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on pap</w:t>
      </w:r>
    </w:p>
    <w:p w:rsidR="00F81C28" w:rsidRDefault="00F81C28">
      <w:pPr>
        <w:spacing w:line="200" w:lineRule="exact"/>
      </w:pPr>
    </w:p>
    <w:p w:rsidR="00F81C28" w:rsidRDefault="008E4BD0">
      <w:pPr>
        <w:ind w:left="84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)#no ppp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pap sent-</w:t>
      </w:r>
      <w:r>
        <w:rPr>
          <w:spacing w:val="-1"/>
          <w:sz w:val="24"/>
          <w:szCs w:val="24"/>
        </w:rPr>
        <w:t>us</w:t>
      </w:r>
      <w:r>
        <w:rPr>
          <w:sz w:val="24"/>
          <w:szCs w:val="24"/>
        </w:rPr>
        <w:t>erna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T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G1 password cisco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4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s0/1/0</w:t>
      </w:r>
    </w:p>
    <w:p w:rsidR="00F81C28" w:rsidRDefault="00F81C28">
      <w:pPr>
        <w:spacing w:line="200" w:lineRule="exact"/>
      </w:pPr>
    </w:p>
    <w:p w:rsidR="00F81C28" w:rsidRDefault="008E4BD0">
      <w:pPr>
        <w:ind w:left="84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)#no ppp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authen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on pap</w:t>
      </w:r>
    </w:p>
    <w:p w:rsidR="00F81C28" w:rsidRDefault="00F81C28">
      <w:pPr>
        <w:spacing w:line="200" w:lineRule="exact"/>
      </w:pPr>
    </w:p>
    <w:p w:rsidR="00F81C28" w:rsidRDefault="008E4BD0">
      <w:pPr>
        <w:ind w:left="84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)#no ppp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pap sent-</w:t>
      </w:r>
      <w:r>
        <w:rPr>
          <w:spacing w:val="-1"/>
          <w:sz w:val="24"/>
          <w:szCs w:val="24"/>
        </w:rPr>
        <w:t>us</w:t>
      </w:r>
      <w:r>
        <w:rPr>
          <w:sz w:val="24"/>
          <w:szCs w:val="24"/>
        </w:rPr>
        <w:t>erna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T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G2 password cisco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 w:right="1946"/>
        <w:jc w:val="both"/>
        <w:rPr>
          <w:sz w:val="24"/>
          <w:szCs w:val="24"/>
        </w:rPr>
      </w:pPr>
      <w:r>
        <w:rPr>
          <w:sz w:val="24"/>
          <w:szCs w:val="24"/>
        </w:rPr>
        <w:t>- Bây giờ c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 xml:space="preserve">úng ta sẽ </w:t>
      </w:r>
      <w:r>
        <w:rPr>
          <w:spacing w:val="-1"/>
          <w:sz w:val="24"/>
          <w:szCs w:val="24"/>
        </w:rPr>
        <w:t>cấ</w:t>
      </w:r>
      <w:r>
        <w:rPr>
          <w:sz w:val="24"/>
          <w:szCs w:val="24"/>
        </w:rPr>
        <w:t>u hình CH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P bằng câu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 xml:space="preserve">ệnh </w:t>
      </w:r>
      <w:r>
        <w:rPr>
          <w:b/>
          <w:i/>
          <w:sz w:val="24"/>
          <w:szCs w:val="24"/>
        </w:rPr>
        <w:t>ppp authentica</w:t>
      </w:r>
      <w:r>
        <w:rPr>
          <w:b/>
          <w:i/>
          <w:spacing w:val="-1"/>
          <w:sz w:val="24"/>
          <w:szCs w:val="24"/>
        </w:rPr>
        <w:t>t</w:t>
      </w:r>
      <w:r>
        <w:rPr>
          <w:b/>
          <w:i/>
          <w:sz w:val="24"/>
          <w:szCs w:val="24"/>
        </w:rPr>
        <w:t>ion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chap</w:t>
      </w:r>
    </w:p>
    <w:p w:rsidR="00F81C28" w:rsidRDefault="00F81C28">
      <w:pPr>
        <w:spacing w:line="200" w:lineRule="exact"/>
      </w:pPr>
    </w:p>
    <w:p w:rsidR="00F81C28" w:rsidRDefault="008E4BD0">
      <w:pPr>
        <w:ind w:left="84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 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s0/1/0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4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)#ppp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then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ica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ion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chap</w:t>
      </w:r>
    </w:p>
    <w:p w:rsidR="00F81C28" w:rsidRDefault="00F81C28">
      <w:pPr>
        <w:spacing w:line="200" w:lineRule="exact"/>
      </w:pPr>
    </w:p>
    <w:p w:rsidR="00F81C28" w:rsidRDefault="008E4BD0">
      <w:pPr>
        <w:ind w:left="84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 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s0/1/0</w:t>
      </w:r>
    </w:p>
    <w:p w:rsidR="00F81C28" w:rsidRDefault="00F81C28">
      <w:pPr>
        <w:spacing w:line="200" w:lineRule="exact"/>
      </w:pPr>
    </w:p>
    <w:p w:rsidR="00F81C28" w:rsidRDefault="008E4BD0">
      <w:pPr>
        <w:ind w:left="84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)#ppp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then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ica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ion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chap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 w:right="59"/>
        <w:jc w:val="both"/>
        <w:rPr>
          <w:sz w:val="24"/>
          <w:szCs w:val="24"/>
        </w:rPr>
      </w:pPr>
      <w:r>
        <w:rPr>
          <w:b/>
          <w:sz w:val="24"/>
          <w:szCs w:val="24"/>
        </w:rPr>
        <w:t>Lưu ý</w:t>
      </w:r>
      <w:r>
        <w:rPr>
          <w:b/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: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khi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cấu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hình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PPP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>H</w:t>
      </w:r>
      <w:r>
        <w:rPr>
          <w:sz w:val="24"/>
          <w:szCs w:val="24"/>
        </w:rPr>
        <w:t>AP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>h</w:t>
      </w:r>
      <w:r>
        <w:rPr>
          <w:sz w:val="24"/>
          <w:szCs w:val="24"/>
        </w:rPr>
        <w:t>úng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vẫn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phải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cấu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hình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cho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inter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đó</w:t>
      </w:r>
      <w:r>
        <w:rPr>
          <w:spacing w:val="4"/>
          <w:sz w:val="24"/>
          <w:szCs w:val="24"/>
        </w:rPr>
        <w:t xml:space="preserve"> </w:t>
      </w:r>
      <w:r>
        <w:rPr>
          <w:spacing w:val="15"/>
          <w:sz w:val="24"/>
          <w:szCs w:val="24"/>
        </w:rPr>
        <w:t>s</w:t>
      </w:r>
      <w:r>
        <w:rPr>
          <w:sz w:val="24"/>
          <w:szCs w:val="24"/>
        </w:rPr>
        <w:t>ử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dụng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gi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o thức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đóng</w:t>
      </w:r>
      <w:r>
        <w:rPr>
          <w:spacing w:val="2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ói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PPP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bằng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câu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lệnh</w:t>
      </w:r>
      <w:r>
        <w:rPr>
          <w:spacing w:val="23"/>
          <w:sz w:val="24"/>
          <w:szCs w:val="24"/>
        </w:rPr>
        <w:t xml:space="preserve"> </w:t>
      </w:r>
      <w:r>
        <w:rPr>
          <w:i/>
          <w:sz w:val="24"/>
          <w:szCs w:val="24"/>
        </w:rPr>
        <w:t>e</w:t>
      </w:r>
      <w:r>
        <w:rPr>
          <w:i/>
          <w:spacing w:val="-1"/>
          <w:sz w:val="24"/>
          <w:szCs w:val="24"/>
        </w:rPr>
        <w:t>n</w:t>
      </w:r>
      <w:r>
        <w:rPr>
          <w:i/>
          <w:sz w:val="24"/>
          <w:szCs w:val="24"/>
        </w:rPr>
        <w:t>capsula</w:t>
      </w:r>
      <w:r>
        <w:rPr>
          <w:i/>
          <w:spacing w:val="-1"/>
          <w:sz w:val="24"/>
          <w:szCs w:val="24"/>
        </w:rPr>
        <w:t>t</w:t>
      </w:r>
      <w:r>
        <w:rPr>
          <w:i/>
          <w:sz w:val="24"/>
          <w:szCs w:val="24"/>
        </w:rPr>
        <w:t>ion</w:t>
      </w:r>
      <w:r>
        <w:rPr>
          <w:i/>
          <w:spacing w:val="23"/>
          <w:sz w:val="24"/>
          <w:szCs w:val="24"/>
        </w:rPr>
        <w:t xml:space="preserve"> </w:t>
      </w:r>
      <w:r>
        <w:rPr>
          <w:i/>
          <w:sz w:val="24"/>
          <w:szCs w:val="24"/>
        </w:rPr>
        <w:t>ppp</w:t>
      </w:r>
      <w:r>
        <w:rPr>
          <w:i/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và</w:t>
      </w:r>
      <w:r>
        <w:rPr>
          <w:spacing w:val="24"/>
          <w:sz w:val="24"/>
          <w:szCs w:val="24"/>
        </w:rPr>
        <w:t xml:space="preserve"> </w:t>
      </w:r>
      <w:r>
        <w:rPr>
          <w:spacing w:val="-24"/>
          <w:sz w:val="24"/>
          <w:szCs w:val="24"/>
        </w:rPr>
        <w:t>c</w:t>
      </w:r>
      <w:r>
        <w:rPr>
          <w:sz w:val="24"/>
          <w:szCs w:val="24"/>
        </w:rPr>
        <w:t>ũng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ph</w:t>
      </w:r>
      <w:r>
        <w:rPr>
          <w:spacing w:val="-36"/>
          <w:sz w:val="24"/>
          <w:szCs w:val="24"/>
        </w:rPr>
        <w:t xml:space="preserve"> </w:t>
      </w:r>
      <w:r>
        <w:rPr>
          <w:sz w:val="24"/>
          <w:szCs w:val="24"/>
        </w:rPr>
        <w:t>ải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sử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ụ</w:t>
      </w:r>
      <w:r>
        <w:rPr>
          <w:sz w:val="24"/>
          <w:szCs w:val="24"/>
        </w:rPr>
        <w:t>ng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câu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lệnh</w:t>
      </w:r>
      <w:r>
        <w:rPr>
          <w:spacing w:val="23"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username </w:t>
      </w:r>
      <w:r>
        <w:rPr>
          <w:sz w:val="24"/>
          <w:szCs w:val="24"/>
        </w:rPr>
        <w:t>na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33"/>
          <w:sz w:val="24"/>
          <w:szCs w:val="24"/>
        </w:rPr>
        <w:t xml:space="preserve"> </w:t>
      </w:r>
      <w:r>
        <w:rPr>
          <w:i/>
          <w:sz w:val="24"/>
          <w:szCs w:val="24"/>
        </w:rPr>
        <w:t>pass</w:t>
      </w:r>
      <w:r>
        <w:rPr>
          <w:i/>
          <w:spacing w:val="1"/>
          <w:sz w:val="24"/>
          <w:szCs w:val="24"/>
        </w:rPr>
        <w:t>w</w:t>
      </w:r>
      <w:r>
        <w:rPr>
          <w:i/>
          <w:sz w:val="24"/>
          <w:szCs w:val="24"/>
        </w:rPr>
        <w:t>ord</w:t>
      </w:r>
      <w:r>
        <w:rPr>
          <w:i/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passwo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để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cấu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ì</w:t>
      </w:r>
      <w:r>
        <w:rPr>
          <w:sz w:val="24"/>
          <w:szCs w:val="24"/>
        </w:rPr>
        <w:t>nh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na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và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password</w:t>
      </w:r>
      <w:r>
        <w:rPr>
          <w:spacing w:val="3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ho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giao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thức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CHAP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thực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hiện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-1"/>
          <w:sz w:val="24"/>
          <w:szCs w:val="24"/>
        </w:rPr>
        <w:t>á</w:t>
      </w:r>
      <w:r>
        <w:rPr>
          <w:sz w:val="24"/>
          <w:szCs w:val="24"/>
        </w:rPr>
        <w:t>c nhận.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Ở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đâ</w:t>
      </w:r>
      <w:r>
        <w:rPr>
          <w:spacing w:val="-1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chúng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k</w:t>
      </w:r>
      <w:r>
        <w:rPr>
          <w:sz w:val="24"/>
          <w:szCs w:val="24"/>
        </w:rPr>
        <w:t>hông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thực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iện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 xml:space="preserve">ại các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âu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lệnh đó</w:t>
      </w:r>
      <w:r>
        <w:rPr>
          <w:spacing w:val="1"/>
          <w:sz w:val="24"/>
          <w:szCs w:val="24"/>
        </w:rPr>
        <w:t xml:space="preserve"> </w:t>
      </w:r>
      <w:r>
        <w:rPr>
          <w:spacing w:val="-25"/>
          <w:sz w:val="24"/>
          <w:szCs w:val="24"/>
        </w:rPr>
        <w:t>v</w:t>
      </w:r>
      <w:r>
        <w:rPr>
          <w:sz w:val="24"/>
          <w:szCs w:val="24"/>
        </w:rPr>
        <w:t>ì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ở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bước c</w:t>
      </w:r>
      <w:r>
        <w:rPr>
          <w:spacing w:val="-1"/>
          <w:sz w:val="24"/>
          <w:szCs w:val="24"/>
        </w:rPr>
        <w:t>ấ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hình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PAP chúng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9"/>
          <w:sz w:val="24"/>
          <w:szCs w:val="24"/>
        </w:rPr>
        <w:t>a</w:t>
      </w:r>
      <w:r>
        <w:rPr>
          <w:sz w:val="24"/>
          <w:szCs w:val="24"/>
        </w:rPr>
        <w:t>đã thực hiện r</w:t>
      </w:r>
      <w:r>
        <w:rPr>
          <w:spacing w:val="-1"/>
          <w:sz w:val="24"/>
          <w:szCs w:val="24"/>
        </w:rPr>
        <w:t>ồi.</w:t>
      </w:r>
    </w:p>
    <w:p w:rsidR="00F81C28" w:rsidRDefault="00F81C28">
      <w:pPr>
        <w:spacing w:line="200" w:lineRule="exact"/>
      </w:pPr>
    </w:p>
    <w:p w:rsidR="00F81C28" w:rsidRDefault="008E4BD0">
      <w:pPr>
        <w:ind w:left="120" w:right="59"/>
        <w:jc w:val="both"/>
        <w:rPr>
          <w:sz w:val="24"/>
          <w:szCs w:val="24"/>
        </w:rPr>
      </w:pPr>
      <w:r>
        <w:rPr>
          <w:sz w:val="24"/>
          <w:szCs w:val="24"/>
        </w:rPr>
        <w:t>Do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chúng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1"/>
          <w:sz w:val="24"/>
          <w:szCs w:val="24"/>
        </w:rPr>
        <w:t xml:space="preserve"> </w:t>
      </w:r>
      <w:r>
        <w:rPr>
          <w:spacing w:val="-90"/>
          <w:sz w:val="24"/>
          <w:szCs w:val="24"/>
        </w:rPr>
        <w:t>đ</w:t>
      </w:r>
      <w:r>
        <w:rPr>
          <w:sz w:val="24"/>
          <w:szCs w:val="24"/>
        </w:rPr>
        <w:t>ã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ử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dụ</w:t>
      </w:r>
      <w:r>
        <w:rPr>
          <w:spacing w:val="1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câu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lệnh</w:t>
      </w:r>
      <w:r>
        <w:rPr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debug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ppp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authen</w:t>
      </w:r>
      <w:r>
        <w:rPr>
          <w:i/>
          <w:spacing w:val="-1"/>
          <w:sz w:val="24"/>
          <w:szCs w:val="24"/>
        </w:rPr>
        <w:t>t</w:t>
      </w:r>
      <w:r>
        <w:rPr>
          <w:i/>
          <w:sz w:val="24"/>
          <w:szCs w:val="24"/>
        </w:rPr>
        <w:t>ica</w:t>
      </w:r>
      <w:r>
        <w:rPr>
          <w:i/>
          <w:spacing w:val="-1"/>
          <w:sz w:val="24"/>
          <w:szCs w:val="24"/>
        </w:rPr>
        <w:t>ti</w:t>
      </w:r>
      <w:r>
        <w:rPr>
          <w:i/>
          <w:sz w:val="24"/>
          <w:szCs w:val="24"/>
        </w:rPr>
        <w:t>on</w:t>
      </w:r>
      <w:r>
        <w:rPr>
          <w:i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ở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router TTG2,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nên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khi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cấu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hình CHAP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xong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ở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ro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 xml:space="preserve">ter thì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àn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hình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sẽ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iện t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ông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báo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như sau :</w:t>
      </w:r>
      <w:r>
        <w:rPr>
          <w:spacing w:val="2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(</w:t>
      </w:r>
      <w:r>
        <w:rPr>
          <w:i/>
          <w:sz w:val="24"/>
          <w:szCs w:val="24"/>
        </w:rPr>
        <w:t>con</w:t>
      </w:r>
      <w:r>
        <w:rPr>
          <w:i/>
          <w:spacing w:val="-1"/>
          <w:sz w:val="24"/>
          <w:szCs w:val="24"/>
        </w:rPr>
        <w:t>s</w:t>
      </w:r>
      <w:r>
        <w:rPr>
          <w:i/>
          <w:sz w:val="24"/>
          <w:szCs w:val="24"/>
        </w:rPr>
        <w:t>ole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được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n</w:t>
      </w:r>
      <w:r>
        <w:rPr>
          <w:i/>
          <w:spacing w:val="-1"/>
          <w:sz w:val="24"/>
          <w:szCs w:val="24"/>
        </w:rPr>
        <w:t>ố</w:t>
      </w:r>
      <w:r>
        <w:rPr>
          <w:i/>
          <w:sz w:val="24"/>
          <w:szCs w:val="24"/>
        </w:rPr>
        <w:t>i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v</w:t>
      </w:r>
      <w:r>
        <w:rPr>
          <w:i/>
          <w:spacing w:val="-1"/>
          <w:sz w:val="24"/>
          <w:szCs w:val="24"/>
        </w:rPr>
        <w:t>ớ</w:t>
      </w:r>
      <w:r>
        <w:rPr>
          <w:i/>
          <w:sz w:val="24"/>
          <w:szCs w:val="24"/>
        </w:rPr>
        <w:t>i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rou</w:t>
      </w:r>
      <w:r>
        <w:rPr>
          <w:i/>
          <w:spacing w:val="-1"/>
          <w:sz w:val="24"/>
          <w:szCs w:val="24"/>
        </w:rPr>
        <w:t>t</w:t>
      </w:r>
      <w:r>
        <w:rPr>
          <w:i/>
          <w:sz w:val="24"/>
          <w:szCs w:val="24"/>
        </w:rPr>
        <w:t>er TTG</w:t>
      </w:r>
      <w:r>
        <w:rPr>
          <w:i/>
          <w:spacing w:val="1"/>
          <w:sz w:val="24"/>
          <w:szCs w:val="24"/>
        </w:rPr>
        <w:t>2)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 w:right="3136"/>
        <w:jc w:val="both"/>
        <w:rPr>
          <w:sz w:val="24"/>
          <w:szCs w:val="24"/>
        </w:rPr>
      </w:pPr>
      <w:r>
        <w:rPr>
          <w:sz w:val="24"/>
          <w:szCs w:val="24"/>
        </w:rPr>
        <w:t>00:15:08: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0 CHAP: 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CHA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LE</w:t>
      </w:r>
      <w:r>
        <w:rPr>
          <w:spacing w:val="1"/>
          <w:sz w:val="24"/>
          <w:szCs w:val="24"/>
        </w:rPr>
        <w:t>N</w:t>
      </w:r>
      <w:r>
        <w:rPr>
          <w:sz w:val="24"/>
          <w:szCs w:val="24"/>
        </w:rPr>
        <w:t>GE id 1 len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28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"T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G2"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 w:right="3229"/>
        <w:jc w:val="both"/>
        <w:rPr>
          <w:sz w:val="24"/>
          <w:szCs w:val="24"/>
        </w:rPr>
      </w:pPr>
      <w:r>
        <w:rPr>
          <w:sz w:val="24"/>
          <w:szCs w:val="24"/>
        </w:rPr>
        <w:t>00:15:08: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0 CHAP: 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CHA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LE</w:t>
      </w:r>
      <w:r>
        <w:rPr>
          <w:spacing w:val="1"/>
          <w:sz w:val="24"/>
          <w:szCs w:val="24"/>
        </w:rPr>
        <w:t>N</w:t>
      </w:r>
      <w:r>
        <w:rPr>
          <w:sz w:val="24"/>
          <w:szCs w:val="24"/>
        </w:rPr>
        <w:t>GE id 2 len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28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"T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G1"</w:t>
      </w:r>
    </w:p>
    <w:p w:rsidR="00F81C28" w:rsidRDefault="00F81C28">
      <w:pPr>
        <w:spacing w:line="200" w:lineRule="exact"/>
      </w:pPr>
    </w:p>
    <w:p w:rsidR="00F81C28" w:rsidRDefault="008E4BD0">
      <w:pPr>
        <w:ind w:left="120" w:right="3374"/>
        <w:jc w:val="both"/>
        <w:rPr>
          <w:sz w:val="24"/>
          <w:szCs w:val="24"/>
        </w:rPr>
      </w:pPr>
      <w:r>
        <w:rPr>
          <w:sz w:val="24"/>
          <w:szCs w:val="24"/>
        </w:rPr>
        <w:t>00:15:08: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0 CHAP: 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RESP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NSE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id 2 len 28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rom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"T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2"</w:t>
      </w:r>
    </w:p>
    <w:p w:rsidR="00F81C28" w:rsidRDefault="00F81C28">
      <w:pPr>
        <w:spacing w:line="200" w:lineRule="exact"/>
      </w:pPr>
    </w:p>
    <w:p w:rsidR="00F81C28" w:rsidRDefault="008E4BD0">
      <w:pPr>
        <w:ind w:left="120" w:right="3466"/>
        <w:jc w:val="both"/>
        <w:rPr>
          <w:sz w:val="24"/>
          <w:szCs w:val="24"/>
        </w:rPr>
      </w:pPr>
      <w:r>
        <w:rPr>
          <w:sz w:val="24"/>
          <w:szCs w:val="24"/>
        </w:rPr>
        <w:t>00:15:08: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0 CHAP: 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RESP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NSE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id 1 len 28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rom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"T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1"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 w:right="5022"/>
        <w:jc w:val="both"/>
        <w:rPr>
          <w:sz w:val="24"/>
          <w:szCs w:val="24"/>
        </w:rPr>
      </w:pPr>
      <w:r>
        <w:rPr>
          <w:sz w:val="24"/>
          <w:szCs w:val="24"/>
        </w:rPr>
        <w:t>00:15:08: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0 CHAP: 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SUC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 xml:space="preserve">ESS 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d 1 len 4</w:t>
      </w:r>
    </w:p>
    <w:p w:rsidR="00F81C28" w:rsidRDefault="00F81C28">
      <w:pPr>
        <w:spacing w:line="200" w:lineRule="exact"/>
      </w:pPr>
    </w:p>
    <w:p w:rsidR="00F81C28" w:rsidRDefault="008E4BD0">
      <w:pPr>
        <w:ind w:left="120" w:right="5116"/>
        <w:jc w:val="both"/>
        <w:rPr>
          <w:sz w:val="24"/>
          <w:szCs w:val="24"/>
        </w:rPr>
      </w:pPr>
      <w:r>
        <w:rPr>
          <w:sz w:val="24"/>
          <w:szCs w:val="24"/>
        </w:rPr>
        <w:t>00:15:08: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0 CHAP: I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UCC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SS id 2 len 4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 w:right="232"/>
        <w:jc w:val="both"/>
        <w:rPr>
          <w:sz w:val="24"/>
          <w:szCs w:val="24"/>
        </w:rPr>
        <w:sectPr w:rsidR="00F81C28">
          <w:pgSz w:w="12240" w:h="15840"/>
          <w:pgMar w:top="1500" w:right="1340" w:bottom="280" w:left="1320" w:header="720" w:footer="589" w:gutter="0"/>
          <w:cols w:space="720"/>
        </w:sectPr>
      </w:pPr>
      <w:r>
        <w:rPr>
          <w:sz w:val="24"/>
          <w:szCs w:val="24"/>
        </w:rPr>
        <w:t>00:15:09:</w:t>
      </w:r>
      <w:r>
        <w:rPr>
          <w:spacing w:val="-1"/>
          <w:sz w:val="24"/>
          <w:szCs w:val="24"/>
        </w:rPr>
        <w:t xml:space="preserve"> %</w:t>
      </w:r>
      <w:r>
        <w:rPr>
          <w:sz w:val="24"/>
          <w:szCs w:val="24"/>
        </w:rPr>
        <w:t>LINEPR</w:t>
      </w:r>
      <w:r>
        <w:rPr>
          <w:spacing w:val="1"/>
          <w:sz w:val="24"/>
          <w:szCs w:val="24"/>
        </w:rPr>
        <w:t>OT</w:t>
      </w:r>
      <w:r>
        <w:rPr>
          <w:sz w:val="24"/>
          <w:szCs w:val="24"/>
        </w:rPr>
        <w:t>O-5-UPD</w:t>
      </w:r>
      <w:r>
        <w:rPr>
          <w:spacing w:val="1"/>
          <w:sz w:val="24"/>
          <w:szCs w:val="24"/>
        </w:rPr>
        <w:t>O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N: Line protocol on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 Se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 xml:space="preserve">0, changed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tate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to up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220" w:right="6232"/>
        <w:jc w:val="both"/>
        <w:rPr>
          <w:sz w:val="24"/>
          <w:szCs w:val="24"/>
        </w:rPr>
      </w:pPr>
      <w:r>
        <w:rPr>
          <w:sz w:val="24"/>
          <w:szCs w:val="24"/>
        </w:rPr>
        <w:t>- Ý nghĩa c</w:t>
      </w:r>
      <w:r>
        <w:rPr>
          <w:spacing w:val="-1"/>
          <w:sz w:val="24"/>
          <w:szCs w:val="24"/>
        </w:rPr>
        <w:t>ủ</w:t>
      </w:r>
      <w:r>
        <w:rPr>
          <w:sz w:val="24"/>
          <w:szCs w:val="24"/>
        </w:rPr>
        <w:t>a các câu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ông báo :</w:t>
      </w:r>
    </w:p>
    <w:p w:rsidR="00F81C28" w:rsidRDefault="00F81C28">
      <w:pPr>
        <w:spacing w:line="200" w:lineRule="exact"/>
      </w:pPr>
    </w:p>
    <w:p w:rsidR="00F81C28" w:rsidRDefault="008E4BD0">
      <w:pPr>
        <w:ind w:left="940"/>
        <w:rPr>
          <w:sz w:val="24"/>
          <w:szCs w:val="24"/>
        </w:rPr>
      </w:pPr>
      <w:r>
        <w:rPr>
          <w:sz w:val="24"/>
          <w:szCs w:val="24"/>
        </w:rPr>
        <w:t>Dòng thông báo 1 : TTG2 gửi thông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báo “cha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le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ge” đến ro</w:t>
      </w:r>
      <w:r>
        <w:rPr>
          <w:spacing w:val="-1"/>
          <w:sz w:val="24"/>
          <w:szCs w:val="24"/>
        </w:rPr>
        <w:t>ut</w:t>
      </w:r>
      <w:r>
        <w:rPr>
          <w:sz w:val="24"/>
          <w:szCs w:val="24"/>
        </w:rPr>
        <w:t>er TTG1</w:t>
      </w:r>
    </w:p>
    <w:p w:rsidR="00F81C28" w:rsidRDefault="00F81C28">
      <w:pPr>
        <w:spacing w:line="200" w:lineRule="exact"/>
      </w:pPr>
    </w:p>
    <w:p w:rsidR="00F81C28" w:rsidRDefault="008E4BD0">
      <w:pPr>
        <w:ind w:left="940"/>
        <w:rPr>
          <w:sz w:val="24"/>
          <w:szCs w:val="24"/>
        </w:rPr>
      </w:pPr>
      <w:r>
        <w:rPr>
          <w:sz w:val="24"/>
          <w:szCs w:val="24"/>
        </w:rPr>
        <w:t>Dòng thông báo 2 : TTG2 nhận thô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g báo “cha</w:t>
      </w:r>
      <w:r>
        <w:rPr>
          <w:spacing w:val="-1"/>
          <w:sz w:val="24"/>
          <w:szCs w:val="24"/>
        </w:rPr>
        <w:t>ll</w:t>
      </w:r>
      <w:r>
        <w:rPr>
          <w:sz w:val="24"/>
          <w:szCs w:val="24"/>
        </w:rPr>
        <w:t>enge” từ ro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ter TTG1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940"/>
        <w:rPr>
          <w:sz w:val="24"/>
          <w:szCs w:val="24"/>
        </w:rPr>
      </w:pPr>
      <w:r>
        <w:rPr>
          <w:sz w:val="24"/>
          <w:szCs w:val="24"/>
        </w:rPr>
        <w:t>Dòng thông báo 3 : TTG2 gửi respo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se đến rou</w:t>
      </w:r>
      <w:r>
        <w:rPr>
          <w:spacing w:val="-1"/>
          <w:sz w:val="24"/>
          <w:szCs w:val="24"/>
        </w:rPr>
        <w:t>te</w:t>
      </w:r>
      <w:r>
        <w:rPr>
          <w:sz w:val="24"/>
          <w:szCs w:val="24"/>
        </w:rPr>
        <w:t>r TTG1</w:t>
      </w:r>
    </w:p>
    <w:p w:rsidR="00F81C28" w:rsidRDefault="00F81C28">
      <w:pPr>
        <w:spacing w:line="200" w:lineRule="exact"/>
      </w:pPr>
    </w:p>
    <w:p w:rsidR="00F81C28" w:rsidRDefault="008E4BD0">
      <w:pPr>
        <w:ind w:left="940"/>
        <w:rPr>
          <w:sz w:val="24"/>
          <w:szCs w:val="24"/>
        </w:rPr>
      </w:pPr>
      <w:r>
        <w:rPr>
          <w:sz w:val="24"/>
          <w:szCs w:val="24"/>
        </w:rPr>
        <w:t>Dòng thông báo 4 : TTG2 nhận resp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nse từ rou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TTG1</w:t>
      </w:r>
    </w:p>
    <w:p w:rsidR="00F81C28" w:rsidRDefault="00F81C28">
      <w:pPr>
        <w:spacing w:line="200" w:lineRule="exact"/>
      </w:pPr>
    </w:p>
    <w:p w:rsidR="00F81C28" w:rsidRDefault="008E4BD0">
      <w:pPr>
        <w:ind w:left="940"/>
        <w:rPr>
          <w:sz w:val="24"/>
          <w:szCs w:val="24"/>
        </w:rPr>
      </w:pPr>
      <w:r>
        <w:rPr>
          <w:sz w:val="24"/>
          <w:szCs w:val="24"/>
        </w:rPr>
        <w:t>Dòng thông báo 5 : TTG2 gửi xác n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ận thành cô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g đến TTG1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940"/>
        <w:rPr>
          <w:sz w:val="24"/>
          <w:szCs w:val="24"/>
        </w:rPr>
      </w:pPr>
      <w:r>
        <w:rPr>
          <w:sz w:val="24"/>
          <w:szCs w:val="24"/>
        </w:rPr>
        <w:t xml:space="preserve">Dòng thông báo 6 : TTG2 nhận xác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hận thành c</w:t>
      </w:r>
      <w:r>
        <w:rPr>
          <w:spacing w:val="-1"/>
          <w:sz w:val="24"/>
          <w:szCs w:val="24"/>
        </w:rPr>
        <w:t>ô</w:t>
      </w:r>
      <w:r>
        <w:rPr>
          <w:sz w:val="24"/>
          <w:szCs w:val="24"/>
        </w:rPr>
        <w:t>ng từ TTG1</w:t>
      </w:r>
    </w:p>
    <w:p w:rsidR="00F81C28" w:rsidRDefault="00F81C28">
      <w:pPr>
        <w:spacing w:line="200" w:lineRule="exact"/>
      </w:pPr>
    </w:p>
    <w:p w:rsidR="00F81C28" w:rsidRDefault="008E4BD0">
      <w:pPr>
        <w:ind w:left="940"/>
        <w:rPr>
          <w:sz w:val="24"/>
          <w:szCs w:val="24"/>
        </w:rPr>
      </w:pPr>
      <w:r>
        <w:rPr>
          <w:sz w:val="24"/>
          <w:szCs w:val="24"/>
        </w:rPr>
        <w:t>Dòng thông báo 7 : Trạ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g thái c</w:t>
      </w:r>
      <w:r>
        <w:rPr>
          <w:spacing w:val="-1"/>
          <w:sz w:val="24"/>
          <w:szCs w:val="24"/>
        </w:rPr>
        <w:t>ủ</w:t>
      </w:r>
      <w:r>
        <w:rPr>
          <w:sz w:val="24"/>
          <w:szCs w:val="24"/>
        </w:rPr>
        <w:t>a 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ter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ace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ia</w:t>
      </w:r>
      <w:r>
        <w:rPr>
          <w:sz w:val="24"/>
          <w:szCs w:val="24"/>
        </w:rPr>
        <w:t>l được chu</w:t>
      </w:r>
      <w:r>
        <w:rPr>
          <w:spacing w:val="-1"/>
          <w:sz w:val="24"/>
          <w:szCs w:val="24"/>
        </w:rPr>
        <w:t>y</w:t>
      </w:r>
      <w:r>
        <w:rPr>
          <w:sz w:val="24"/>
          <w:szCs w:val="24"/>
        </w:rPr>
        <w:t>ển sang UP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220" w:right="77"/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Hai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ser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al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của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router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TTG1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và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TTG2</w:t>
      </w:r>
      <w:r>
        <w:rPr>
          <w:spacing w:val="17"/>
          <w:sz w:val="24"/>
          <w:szCs w:val="24"/>
        </w:rPr>
        <w:t xml:space="preserve"> </w:t>
      </w:r>
      <w:r>
        <w:rPr>
          <w:spacing w:val="-17"/>
          <w:sz w:val="24"/>
          <w:szCs w:val="24"/>
        </w:rPr>
        <w:t>đ</w:t>
      </w:r>
      <w:r>
        <w:rPr>
          <w:sz w:val="24"/>
          <w:szCs w:val="24"/>
        </w:rPr>
        <w:t>ã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UP,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chú</w:t>
      </w:r>
      <w:r>
        <w:rPr>
          <w:spacing w:val="-4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đứng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ở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router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TTG2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ping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đến 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 se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ial 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/1/0 của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router TT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1 để kiểm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tra</w:t>
      </w:r>
    </w:p>
    <w:p w:rsidR="00F81C28" w:rsidRDefault="00F81C28">
      <w:pPr>
        <w:spacing w:line="200" w:lineRule="exact"/>
      </w:pPr>
    </w:p>
    <w:p w:rsidR="00F81C28" w:rsidRDefault="008E4BD0">
      <w:pPr>
        <w:ind w:left="940"/>
        <w:rPr>
          <w:sz w:val="24"/>
          <w:szCs w:val="24"/>
        </w:rPr>
      </w:pPr>
      <w:r>
        <w:rPr>
          <w:sz w:val="24"/>
          <w:szCs w:val="24"/>
        </w:rPr>
        <w:t>TTG2#ping 192.168.1.1</w:t>
      </w:r>
    </w:p>
    <w:p w:rsidR="00F81C28" w:rsidRDefault="00F81C28">
      <w:pPr>
        <w:spacing w:line="200" w:lineRule="exact"/>
      </w:pPr>
    </w:p>
    <w:p w:rsidR="00F81C28" w:rsidRDefault="008E4BD0">
      <w:pPr>
        <w:ind w:left="940"/>
        <w:rPr>
          <w:sz w:val="24"/>
          <w:szCs w:val="24"/>
        </w:rPr>
      </w:pPr>
      <w:r>
        <w:rPr>
          <w:sz w:val="24"/>
          <w:szCs w:val="24"/>
        </w:rPr>
        <w:t>Type escape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sequence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abort.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940"/>
        <w:rPr>
          <w:sz w:val="24"/>
          <w:szCs w:val="24"/>
        </w:rPr>
      </w:pPr>
      <w:r>
        <w:rPr>
          <w:sz w:val="24"/>
          <w:szCs w:val="24"/>
        </w:rPr>
        <w:t>Sending 5, 100-byte I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 xml:space="preserve">MP Echos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 14.1.0.1, t</w:t>
      </w:r>
      <w:r>
        <w:rPr>
          <w:spacing w:val="-1"/>
          <w:sz w:val="24"/>
          <w:szCs w:val="24"/>
        </w:rPr>
        <w:t>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eout is 2 seconds:</w:t>
      </w:r>
    </w:p>
    <w:p w:rsidR="00F81C28" w:rsidRDefault="00F81C28">
      <w:pPr>
        <w:spacing w:line="200" w:lineRule="exact"/>
      </w:pPr>
    </w:p>
    <w:p w:rsidR="00F81C28" w:rsidRDefault="008E4BD0">
      <w:pPr>
        <w:ind w:left="940"/>
        <w:rPr>
          <w:sz w:val="24"/>
          <w:szCs w:val="24"/>
        </w:rPr>
      </w:pPr>
      <w:r>
        <w:rPr>
          <w:sz w:val="24"/>
          <w:szCs w:val="24"/>
        </w:rPr>
        <w:t>!!</w:t>
      </w:r>
      <w:r>
        <w:rPr>
          <w:spacing w:val="-1"/>
          <w:sz w:val="24"/>
          <w:szCs w:val="24"/>
        </w:rPr>
        <w:t>!</w:t>
      </w:r>
      <w:r>
        <w:rPr>
          <w:sz w:val="24"/>
          <w:szCs w:val="24"/>
        </w:rPr>
        <w:t>!!</w:t>
      </w:r>
    </w:p>
    <w:p w:rsidR="00F81C28" w:rsidRDefault="00F81C28">
      <w:pPr>
        <w:spacing w:line="200" w:lineRule="exact"/>
      </w:pPr>
    </w:p>
    <w:p w:rsidR="00F81C28" w:rsidRDefault="008E4BD0">
      <w:pPr>
        <w:ind w:left="940"/>
        <w:rPr>
          <w:sz w:val="24"/>
          <w:szCs w:val="24"/>
        </w:rPr>
      </w:pPr>
      <w:r>
        <w:rPr>
          <w:sz w:val="24"/>
          <w:szCs w:val="24"/>
        </w:rPr>
        <w:t>Success 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is </w:t>
      </w:r>
      <w:r>
        <w:rPr>
          <w:b/>
          <w:i/>
          <w:sz w:val="24"/>
          <w:szCs w:val="24"/>
        </w:rPr>
        <w:t>100 per</w:t>
      </w:r>
      <w:r>
        <w:rPr>
          <w:b/>
          <w:i/>
          <w:spacing w:val="-1"/>
          <w:sz w:val="24"/>
          <w:szCs w:val="24"/>
        </w:rPr>
        <w:t>c</w:t>
      </w:r>
      <w:r>
        <w:rPr>
          <w:b/>
          <w:i/>
          <w:sz w:val="24"/>
          <w:szCs w:val="24"/>
        </w:rPr>
        <w:t xml:space="preserve">ent </w:t>
      </w:r>
      <w:r>
        <w:rPr>
          <w:sz w:val="24"/>
          <w:szCs w:val="24"/>
        </w:rPr>
        <w:t>(5/</w:t>
      </w:r>
      <w:r>
        <w:rPr>
          <w:spacing w:val="-1"/>
          <w:sz w:val="24"/>
          <w:szCs w:val="24"/>
        </w:rPr>
        <w:t>5</w:t>
      </w:r>
      <w:r>
        <w:rPr>
          <w:sz w:val="24"/>
          <w:szCs w:val="24"/>
        </w:rPr>
        <w:t>), r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und-t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ip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in/avg/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ax = 32/44/60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s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220" w:right="169"/>
        <w:jc w:val="both"/>
        <w:rPr>
          <w:sz w:val="24"/>
          <w:szCs w:val="24"/>
        </w:rPr>
      </w:pPr>
      <w:r>
        <w:rPr>
          <w:sz w:val="24"/>
          <w:szCs w:val="24"/>
        </w:rPr>
        <w:t>- Nếu như na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e và password trong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âu lệnh </w:t>
      </w:r>
      <w:r>
        <w:rPr>
          <w:i/>
          <w:sz w:val="24"/>
          <w:szCs w:val="24"/>
        </w:rPr>
        <w:t>use</w:t>
      </w:r>
      <w:r>
        <w:rPr>
          <w:i/>
          <w:spacing w:val="-1"/>
          <w:sz w:val="24"/>
          <w:szCs w:val="24"/>
        </w:rPr>
        <w:t>r</w:t>
      </w:r>
      <w:r>
        <w:rPr>
          <w:i/>
          <w:sz w:val="24"/>
          <w:szCs w:val="24"/>
        </w:rPr>
        <w:t xml:space="preserve">name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e </w:t>
      </w:r>
      <w:r>
        <w:rPr>
          <w:i/>
          <w:sz w:val="24"/>
          <w:szCs w:val="24"/>
        </w:rPr>
        <w:t xml:space="preserve">password </w:t>
      </w:r>
      <w:r>
        <w:rPr>
          <w:sz w:val="24"/>
          <w:szCs w:val="24"/>
        </w:rPr>
        <w:t>password không đúng thì trạng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thái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ủ</w:t>
      </w:r>
      <w:r>
        <w:rPr>
          <w:sz w:val="24"/>
          <w:szCs w:val="24"/>
        </w:rPr>
        <w:t>a 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ace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ẽ bị down. Do quá trình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xác nhận g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ữa hai 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 sẽ sử d</w:t>
      </w:r>
      <w:r>
        <w:rPr>
          <w:spacing w:val="-1"/>
          <w:sz w:val="24"/>
          <w:szCs w:val="24"/>
        </w:rPr>
        <w:t>ụ</w:t>
      </w:r>
      <w:r>
        <w:rPr>
          <w:sz w:val="24"/>
          <w:szCs w:val="24"/>
        </w:rPr>
        <w:t>ng na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và password n</w:t>
      </w:r>
      <w:r>
        <w:rPr>
          <w:spacing w:val="-1"/>
          <w:sz w:val="24"/>
          <w:szCs w:val="24"/>
        </w:rPr>
        <w:t>à</w:t>
      </w:r>
      <w:r>
        <w:rPr>
          <w:sz w:val="24"/>
          <w:szCs w:val="24"/>
        </w:rPr>
        <w:t>y. Nếu như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không khớp thì k</w:t>
      </w:r>
      <w:r>
        <w:rPr>
          <w:spacing w:val="-1"/>
          <w:sz w:val="24"/>
          <w:szCs w:val="24"/>
        </w:rPr>
        <w:t>ế</w:t>
      </w:r>
      <w:r>
        <w:rPr>
          <w:sz w:val="24"/>
          <w:szCs w:val="24"/>
        </w:rPr>
        <w:t xml:space="preserve">t nối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ẽ bị hủy</w:t>
      </w:r>
    </w:p>
    <w:p w:rsidR="00F81C28" w:rsidRDefault="00F81C28">
      <w:pPr>
        <w:spacing w:before="3" w:line="200" w:lineRule="exact"/>
      </w:pPr>
    </w:p>
    <w:p w:rsidR="00F81C28" w:rsidRDefault="008E4BD0">
      <w:pPr>
        <w:spacing w:line="260" w:lineRule="exact"/>
        <w:ind w:left="220" w:right="5896"/>
        <w:jc w:val="both"/>
        <w:rPr>
          <w:sz w:val="24"/>
          <w:szCs w:val="24"/>
        </w:rPr>
      </w:pPr>
      <w:r>
        <w:rPr>
          <w:b/>
          <w:position w:val="-1"/>
          <w:sz w:val="24"/>
          <w:szCs w:val="24"/>
        </w:rPr>
        <w:t>Một số lệnh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>liên quan đến bài lab :</w:t>
      </w:r>
    </w:p>
    <w:p w:rsidR="00F81C28" w:rsidRDefault="00F81C28">
      <w:pPr>
        <w:spacing w:before="4" w:line="160" w:lineRule="exact"/>
        <w:rPr>
          <w:sz w:val="17"/>
          <w:szCs w:val="17"/>
        </w:rPr>
      </w:pPr>
    </w:p>
    <w:p w:rsidR="00F81C28" w:rsidRDefault="008E4BD0">
      <w:pPr>
        <w:spacing w:before="31"/>
        <w:ind w:left="58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1</w:t>
      </w:r>
      <w:r>
        <w:rPr>
          <w:b/>
          <w:sz w:val="22"/>
          <w:szCs w:val="22"/>
        </w:rPr>
        <w:t xml:space="preserve">.  </w:t>
      </w:r>
      <w:r>
        <w:rPr>
          <w:b/>
          <w:spacing w:val="28"/>
          <w:sz w:val="22"/>
          <w:szCs w:val="22"/>
        </w:rPr>
        <w:t xml:space="preserve"> </w:t>
      </w:r>
      <w:r>
        <w:rPr>
          <w:b/>
          <w:sz w:val="22"/>
          <w:szCs w:val="22"/>
        </w:rPr>
        <w:t>C</w:t>
      </w:r>
      <w:r>
        <w:rPr>
          <w:b/>
          <w:spacing w:val="1"/>
          <w:sz w:val="22"/>
          <w:szCs w:val="22"/>
        </w:rPr>
        <w:t>ấ</w:t>
      </w:r>
      <w:r>
        <w:rPr>
          <w:b/>
          <w:sz w:val="22"/>
          <w:szCs w:val="22"/>
        </w:rPr>
        <w:t>u</w:t>
      </w:r>
      <w:r>
        <w:rPr>
          <w:b/>
          <w:spacing w:val="-4"/>
          <w:sz w:val="22"/>
          <w:szCs w:val="22"/>
        </w:rPr>
        <w:t xml:space="preserve"> </w:t>
      </w:r>
      <w:r>
        <w:rPr>
          <w:b/>
          <w:sz w:val="22"/>
          <w:szCs w:val="22"/>
        </w:rPr>
        <w:t>hình</w:t>
      </w:r>
      <w:r>
        <w:rPr>
          <w:b/>
          <w:spacing w:val="-4"/>
          <w:sz w:val="22"/>
          <w:szCs w:val="22"/>
        </w:rPr>
        <w:t xml:space="preserve"> </w:t>
      </w:r>
      <w:r>
        <w:rPr>
          <w:b/>
          <w:sz w:val="22"/>
          <w:szCs w:val="22"/>
        </w:rPr>
        <w:t>P</w:t>
      </w:r>
      <w:r>
        <w:rPr>
          <w:b/>
          <w:spacing w:val="-1"/>
          <w:sz w:val="22"/>
          <w:szCs w:val="22"/>
        </w:rPr>
        <w:t>P</w:t>
      </w:r>
      <w:r>
        <w:rPr>
          <w:b/>
          <w:sz w:val="22"/>
          <w:szCs w:val="22"/>
        </w:rPr>
        <w:t>P</w:t>
      </w:r>
      <w:r>
        <w:rPr>
          <w:b/>
          <w:spacing w:val="-4"/>
          <w:sz w:val="22"/>
          <w:szCs w:val="22"/>
        </w:rPr>
        <w:t xml:space="preserve"> </w:t>
      </w:r>
      <w:r>
        <w:rPr>
          <w:b/>
          <w:sz w:val="22"/>
          <w:szCs w:val="22"/>
        </w:rPr>
        <w:t>PAP</w:t>
      </w:r>
      <w:r>
        <w:rPr>
          <w:b/>
          <w:spacing w:val="-4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v</w:t>
      </w:r>
      <w:r>
        <w:rPr>
          <w:b/>
          <w:sz w:val="22"/>
          <w:szCs w:val="22"/>
        </w:rPr>
        <w:t>à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z w:val="22"/>
          <w:szCs w:val="22"/>
        </w:rPr>
        <w:t>CHAP</w:t>
      </w:r>
    </w:p>
    <w:p w:rsidR="00F81C28" w:rsidRDefault="00F81C28">
      <w:pPr>
        <w:spacing w:line="200" w:lineRule="exact"/>
      </w:pPr>
    </w:p>
    <w:p w:rsidR="00F81C28" w:rsidRDefault="00F81C28">
      <w:pPr>
        <w:spacing w:before="8" w:line="240" w:lineRule="exact"/>
        <w:rPr>
          <w:sz w:val="24"/>
          <w:szCs w:val="24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28"/>
        <w:gridCol w:w="4428"/>
      </w:tblGrid>
      <w:tr w:rsidR="00F81C28">
        <w:trPr>
          <w:trHeight w:hRule="exact" w:val="916"/>
        </w:trPr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ou</w:t>
            </w:r>
            <w:r>
              <w:rPr>
                <w:sz w:val="22"/>
                <w:szCs w:val="22"/>
              </w:rPr>
              <w:t>ter(c</w:t>
            </w:r>
            <w:r>
              <w:rPr>
                <w:spacing w:val="1"/>
                <w:sz w:val="22"/>
                <w:szCs w:val="22"/>
              </w:rPr>
              <w:t>on</w:t>
            </w:r>
            <w:r>
              <w:rPr>
                <w:sz w:val="22"/>
                <w:szCs w:val="22"/>
              </w:rPr>
              <w:t>fi</w:t>
            </w:r>
            <w:r>
              <w:rPr>
                <w:spacing w:val="1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)#</w:t>
            </w:r>
            <w:r>
              <w:rPr>
                <w:b/>
                <w:sz w:val="22"/>
                <w:szCs w:val="22"/>
              </w:rPr>
              <w:t>interf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ce</w:t>
            </w:r>
            <w:r>
              <w:rPr>
                <w:b/>
                <w:spacing w:val="-18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seri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l</w:t>
            </w:r>
          </w:p>
          <w:p w:rsidR="00F81C28" w:rsidRDefault="00F81C28">
            <w:pPr>
              <w:spacing w:before="2" w:line="200" w:lineRule="exact"/>
            </w:pPr>
          </w:p>
          <w:p w:rsidR="00F81C28" w:rsidRDefault="008E4BD0">
            <w:pPr>
              <w:ind w:left="102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0</w:t>
            </w:r>
            <w:r>
              <w:rPr>
                <w:b/>
                <w:sz w:val="22"/>
                <w:szCs w:val="22"/>
              </w:rPr>
              <w:t>/</w:t>
            </w:r>
            <w:r>
              <w:rPr>
                <w:b/>
                <w:spacing w:val="1"/>
                <w:sz w:val="22"/>
                <w:szCs w:val="22"/>
              </w:rPr>
              <w:t>0</w:t>
            </w:r>
            <w:r>
              <w:rPr>
                <w:b/>
                <w:sz w:val="22"/>
                <w:szCs w:val="22"/>
              </w:rPr>
              <w:t>/0</w:t>
            </w:r>
          </w:p>
        </w:tc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pacing w:val="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ển</w:t>
            </w:r>
            <w:r>
              <w:rPr>
                <w:spacing w:val="-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cấu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ì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5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ào</w:t>
            </w:r>
            <w:r>
              <w:rPr>
                <w:spacing w:val="5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ế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đ</w:t>
            </w:r>
            <w:r>
              <w:rPr>
                <w:sz w:val="22"/>
                <w:szCs w:val="22"/>
              </w:rPr>
              <w:t>ộ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terface</w:t>
            </w:r>
          </w:p>
          <w:p w:rsidR="00F81C28" w:rsidRDefault="00F81C28">
            <w:pPr>
              <w:spacing w:before="1" w:line="200" w:lineRule="exact"/>
            </w:pPr>
          </w:p>
          <w:p w:rsidR="00F81C28" w:rsidRDefault="008E4BD0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/</w:t>
            </w:r>
            <w:r>
              <w:rPr>
                <w:spacing w:val="1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/</w:t>
            </w:r>
            <w:r>
              <w:rPr>
                <w:spacing w:val="1"/>
                <w:sz w:val="22"/>
                <w:szCs w:val="22"/>
              </w:rPr>
              <w:t>0.</w:t>
            </w:r>
          </w:p>
        </w:tc>
      </w:tr>
      <w:tr w:rsidR="00F81C28">
        <w:trPr>
          <w:trHeight w:hRule="exact" w:val="716"/>
        </w:trPr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w w:val="99"/>
                <w:sz w:val="22"/>
                <w:szCs w:val="22"/>
              </w:rPr>
              <w:t>R</w:t>
            </w:r>
            <w:r>
              <w:rPr>
                <w:spacing w:val="1"/>
                <w:w w:val="99"/>
                <w:sz w:val="22"/>
                <w:szCs w:val="22"/>
              </w:rPr>
              <w:t>ou</w:t>
            </w:r>
            <w:r>
              <w:rPr>
                <w:w w:val="99"/>
                <w:sz w:val="22"/>
                <w:szCs w:val="22"/>
              </w:rPr>
              <w:t>ter(c</w:t>
            </w:r>
            <w:r>
              <w:rPr>
                <w:spacing w:val="1"/>
                <w:w w:val="99"/>
                <w:sz w:val="22"/>
                <w:szCs w:val="22"/>
              </w:rPr>
              <w:t>on</w:t>
            </w:r>
            <w:r>
              <w:rPr>
                <w:w w:val="99"/>
                <w:sz w:val="22"/>
                <w:szCs w:val="22"/>
              </w:rPr>
              <w:t>fig-if)</w:t>
            </w:r>
            <w:r>
              <w:rPr>
                <w:spacing w:val="1"/>
                <w:w w:val="99"/>
                <w:sz w:val="22"/>
                <w:szCs w:val="22"/>
              </w:rPr>
              <w:t>#</w:t>
            </w:r>
            <w:r>
              <w:rPr>
                <w:b/>
                <w:w w:val="99"/>
                <w:sz w:val="22"/>
                <w:szCs w:val="22"/>
              </w:rPr>
              <w:t>enc</w:t>
            </w:r>
            <w:r>
              <w:rPr>
                <w:b/>
                <w:spacing w:val="1"/>
                <w:w w:val="99"/>
                <w:sz w:val="22"/>
                <w:szCs w:val="22"/>
              </w:rPr>
              <w:t>a</w:t>
            </w:r>
            <w:r>
              <w:rPr>
                <w:b/>
                <w:w w:val="99"/>
                <w:sz w:val="22"/>
                <w:szCs w:val="22"/>
              </w:rPr>
              <w:t>psul</w:t>
            </w:r>
            <w:r>
              <w:rPr>
                <w:b/>
                <w:spacing w:val="1"/>
                <w:w w:val="99"/>
                <w:sz w:val="22"/>
                <w:szCs w:val="22"/>
              </w:rPr>
              <w:t>a</w:t>
            </w:r>
            <w:r>
              <w:rPr>
                <w:b/>
                <w:w w:val="99"/>
                <w:sz w:val="22"/>
                <w:szCs w:val="22"/>
              </w:rPr>
              <w:t>ti</w:t>
            </w:r>
            <w:r>
              <w:rPr>
                <w:b/>
                <w:spacing w:val="1"/>
                <w:w w:val="99"/>
                <w:sz w:val="22"/>
                <w:szCs w:val="22"/>
              </w:rPr>
              <w:t>o</w:t>
            </w:r>
            <w:r>
              <w:rPr>
                <w:b/>
                <w:w w:val="99"/>
                <w:sz w:val="22"/>
                <w:szCs w:val="22"/>
              </w:rPr>
              <w:t>n</w:t>
            </w:r>
            <w:r>
              <w:rPr>
                <w:b/>
                <w:spacing w:val="4"/>
                <w:w w:val="99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ppp</w:t>
            </w:r>
          </w:p>
        </w:tc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ay</w:t>
            </w:r>
            <w:r>
              <w:rPr>
                <w:spacing w:val="5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đổ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5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ức</w:t>
            </w:r>
            <w:r>
              <w:rPr>
                <w:spacing w:val="5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đ</w:t>
            </w:r>
            <w:r>
              <w:rPr>
                <w:spacing w:val="-1"/>
                <w:sz w:val="22"/>
                <w:szCs w:val="22"/>
              </w:rPr>
              <w:t>ó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5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gó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dữ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iệu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ừ 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ặc</w:t>
            </w:r>
          </w:p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đ</w:t>
            </w:r>
            <w:r>
              <w:rPr>
                <w:sz w:val="22"/>
                <w:szCs w:val="22"/>
              </w:rPr>
              <w:t>ị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là HDLC</w:t>
            </w:r>
            <w:r>
              <w:rPr>
                <w:spacing w:val="-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à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PPP.</w:t>
            </w:r>
          </w:p>
        </w:tc>
      </w:tr>
      <w:tr w:rsidR="00F81C28">
        <w:trPr>
          <w:trHeight w:hRule="exact" w:val="970"/>
        </w:trPr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ou</w:t>
            </w:r>
            <w:r>
              <w:rPr>
                <w:sz w:val="22"/>
                <w:szCs w:val="22"/>
              </w:rPr>
              <w:t>ter(c</w:t>
            </w:r>
            <w:r>
              <w:rPr>
                <w:spacing w:val="1"/>
                <w:sz w:val="22"/>
                <w:szCs w:val="22"/>
              </w:rPr>
              <w:t>on</w:t>
            </w:r>
            <w:r>
              <w:rPr>
                <w:sz w:val="22"/>
                <w:szCs w:val="22"/>
              </w:rPr>
              <w:t>fi</w:t>
            </w:r>
            <w:r>
              <w:rPr>
                <w:spacing w:val="1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)#</w:t>
            </w:r>
            <w:r>
              <w:rPr>
                <w:b/>
                <w:sz w:val="22"/>
                <w:szCs w:val="22"/>
              </w:rPr>
              <w:t>usern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me</w:t>
            </w:r>
            <w:r>
              <w:rPr>
                <w:b/>
                <w:spacing w:val="-20"/>
                <w:sz w:val="22"/>
                <w:szCs w:val="22"/>
              </w:rPr>
              <w:t xml:space="preserve"> </w:t>
            </w:r>
            <w:r>
              <w:rPr>
                <w:b/>
                <w:i/>
                <w:sz w:val="22"/>
                <w:szCs w:val="22"/>
              </w:rPr>
              <w:t>r</w:t>
            </w:r>
            <w:r>
              <w:rPr>
                <w:b/>
                <w:i/>
                <w:spacing w:val="1"/>
                <w:sz w:val="22"/>
                <w:szCs w:val="22"/>
              </w:rPr>
              <w:t>o</w:t>
            </w:r>
            <w:r>
              <w:rPr>
                <w:b/>
                <w:i/>
                <w:sz w:val="22"/>
                <w:szCs w:val="22"/>
              </w:rPr>
              <w:t>uterb</w:t>
            </w:r>
          </w:p>
          <w:p w:rsidR="00F81C28" w:rsidRDefault="00F81C28">
            <w:pPr>
              <w:spacing w:before="2" w:line="200" w:lineRule="exact"/>
            </w:pPr>
          </w:p>
          <w:p w:rsidR="00F81C28" w:rsidRDefault="008E4BD0">
            <w:pPr>
              <w:ind w:left="10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ssw</w:t>
            </w:r>
            <w:r>
              <w:rPr>
                <w:b/>
                <w:spacing w:val="1"/>
                <w:sz w:val="22"/>
                <w:szCs w:val="22"/>
              </w:rPr>
              <w:t>o</w:t>
            </w:r>
            <w:r>
              <w:rPr>
                <w:b/>
                <w:sz w:val="22"/>
                <w:szCs w:val="22"/>
              </w:rPr>
              <w:t>rd</w:t>
            </w:r>
            <w:r>
              <w:rPr>
                <w:b/>
                <w:spacing w:val="-9"/>
                <w:sz w:val="22"/>
                <w:szCs w:val="22"/>
              </w:rPr>
              <w:t xml:space="preserve"> </w:t>
            </w:r>
            <w:r>
              <w:rPr>
                <w:b/>
                <w:i/>
                <w:sz w:val="22"/>
                <w:szCs w:val="22"/>
              </w:rPr>
              <w:t>ci</w:t>
            </w:r>
            <w:r>
              <w:rPr>
                <w:b/>
                <w:i/>
                <w:spacing w:val="1"/>
                <w:sz w:val="22"/>
                <w:szCs w:val="22"/>
              </w:rPr>
              <w:t>s</w:t>
            </w:r>
            <w:r>
              <w:rPr>
                <w:b/>
                <w:i/>
                <w:sz w:val="22"/>
                <w:szCs w:val="22"/>
              </w:rPr>
              <w:t>co</w:t>
            </w:r>
          </w:p>
        </w:tc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Cấu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ì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tên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à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assw</w:t>
            </w:r>
            <w:r>
              <w:rPr>
                <w:spacing w:val="1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rd</w:t>
            </w:r>
            <w:r>
              <w:rPr>
                <w:spacing w:val="-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CHAP</w:t>
            </w:r>
            <w:r>
              <w:rPr>
                <w:spacing w:val="-6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à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PAP.</w:t>
            </w:r>
          </w:p>
          <w:p w:rsidR="00F81C28" w:rsidRDefault="008E4BD0">
            <w:pPr>
              <w:ind w:left="102" w:right="2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Tên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ph</w:t>
            </w:r>
            <w:r>
              <w:rPr>
                <w:sz w:val="22"/>
                <w:szCs w:val="22"/>
              </w:rPr>
              <w:t>ải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tr</w:t>
            </w:r>
            <w:r>
              <w:rPr>
                <w:spacing w:val="1"/>
                <w:sz w:val="22"/>
                <w:szCs w:val="22"/>
              </w:rPr>
              <w:t>ù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ới</w:t>
            </w:r>
            <w:r>
              <w:rPr>
                <w:spacing w:val="-1"/>
                <w:sz w:val="22"/>
                <w:szCs w:val="22"/>
              </w:rPr>
              <w:t xml:space="preserve"> h</w:t>
            </w:r>
            <w:r>
              <w:rPr>
                <w:spacing w:val="1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ame</w:t>
            </w:r>
            <w:r>
              <w:rPr>
                <w:spacing w:val="-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ou</w:t>
            </w:r>
            <w:r>
              <w:rPr>
                <w:sz w:val="22"/>
                <w:szCs w:val="22"/>
              </w:rPr>
              <w:t>ter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đầu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x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và p</w:t>
            </w:r>
            <w:r>
              <w:rPr>
                <w:sz w:val="22"/>
                <w:szCs w:val="22"/>
              </w:rPr>
              <w:t>assw</w:t>
            </w:r>
            <w:r>
              <w:rPr>
                <w:spacing w:val="1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rd</w:t>
            </w:r>
            <w:r>
              <w:rPr>
                <w:spacing w:val="-7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ày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ph</w:t>
            </w:r>
            <w:r>
              <w:rPr>
                <w:spacing w:val="-1"/>
                <w:sz w:val="22"/>
                <w:szCs w:val="22"/>
              </w:rPr>
              <w:t>ả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ố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au</w:t>
            </w:r>
          </w:p>
        </w:tc>
      </w:tr>
    </w:tbl>
    <w:p w:rsidR="00F81C28" w:rsidRDefault="00F81C28">
      <w:pPr>
        <w:sectPr w:rsidR="00F81C28">
          <w:pgSz w:w="12240" w:h="15840"/>
          <w:pgMar w:top="1500" w:right="1320" w:bottom="280" w:left="1220" w:header="720" w:footer="589" w:gutter="0"/>
          <w:cols w:space="720"/>
        </w:sectPr>
      </w:pPr>
    </w:p>
    <w:p w:rsidR="00F81C28" w:rsidRDefault="00F81C28">
      <w:pPr>
        <w:spacing w:before="2" w:line="260" w:lineRule="exact"/>
        <w:rPr>
          <w:sz w:val="26"/>
          <w:szCs w:val="26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28"/>
        <w:gridCol w:w="4382"/>
      </w:tblGrid>
      <w:tr w:rsidR="00F81C28" w:rsidTr="00D42320">
        <w:trPr>
          <w:trHeight w:hRule="exact" w:val="917"/>
        </w:trPr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ou</w:t>
            </w:r>
            <w:r>
              <w:rPr>
                <w:sz w:val="22"/>
                <w:szCs w:val="22"/>
              </w:rPr>
              <w:t>ter(c</w:t>
            </w:r>
            <w:r>
              <w:rPr>
                <w:spacing w:val="1"/>
                <w:sz w:val="22"/>
                <w:szCs w:val="22"/>
              </w:rPr>
              <w:t>on</w:t>
            </w:r>
            <w:r>
              <w:rPr>
                <w:sz w:val="22"/>
                <w:szCs w:val="22"/>
              </w:rPr>
              <w:t>fig-if)</w:t>
            </w:r>
            <w:r>
              <w:rPr>
                <w:spacing w:val="1"/>
                <w:sz w:val="22"/>
                <w:szCs w:val="22"/>
              </w:rPr>
              <w:t>#</w:t>
            </w:r>
            <w:r>
              <w:rPr>
                <w:b/>
                <w:sz w:val="22"/>
                <w:szCs w:val="22"/>
              </w:rPr>
              <w:t>ppp</w:t>
            </w:r>
          </w:p>
          <w:p w:rsidR="00F81C28" w:rsidRDefault="00F81C28">
            <w:pPr>
              <w:spacing w:before="1" w:line="200" w:lineRule="exact"/>
            </w:pPr>
          </w:p>
          <w:p w:rsidR="00F81C28" w:rsidRDefault="008E4BD0">
            <w:pPr>
              <w:ind w:left="102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uthentic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ti</w:t>
            </w:r>
            <w:r>
              <w:rPr>
                <w:b/>
                <w:spacing w:val="1"/>
                <w:sz w:val="22"/>
                <w:szCs w:val="22"/>
              </w:rPr>
              <w:t>o</w:t>
            </w:r>
            <w:r>
              <w:rPr>
                <w:b/>
                <w:sz w:val="22"/>
                <w:szCs w:val="22"/>
              </w:rPr>
              <w:t>n</w:t>
            </w:r>
            <w:r>
              <w:rPr>
                <w:b/>
                <w:spacing w:val="-1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p</w:t>
            </w:r>
          </w:p>
        </w:tc>
        <w:tc>
          <w:tcPr>
            <w:tcW w:w="43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Bật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ph</w:t>
            </w:r>
            <w:r>
              <w:rPr>
                <w:sz w:val="22"/>
                <w:szCs w:val="22"/>
              </w:rPr>
              <w:t>ươ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49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ph</w:t>
            </w:r>
            <w:r>
              <w:rPr>
                <w:sz w:val="22"/>
                <w:szCs w:val="22"/>
              </w:rPr>
              <w:t>áp</w:t>
            </w:r>
            <w:r>
              <w:rPr>
                <w:spacing w:val="5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x</w:t>
            </w:r>
            <w:r>
              <w:rPr>
                <w:sz w:val="22"/>
                <w:szCs w:val="22"/>
              </w:rPr>
              <w:t>ác</w:t>
            </w:r>
            <w:r>
              <w:rPr>
                <w:spacing w:val="5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ực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w</w:t>
            </w:r>
            <w:r>
              <w:rPr>
                <w:spacing w:val="1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rd</w:t>
            </w:r>
          </w:p>
          <w:p w:rsidR="00F81C28" w:rsidRDefault="00F81C28">
            <w:pPr>
              <w:spacing w:before="9" w:line="180" w:lineRule="exact"/>
              <w:rPr>
                <w:sz w:val="19"/>
                <w:szCs w:val="19"/>
              </w:rPr>
            </w:pPr>
          </w:p>
          <w:p w:rsidR="00F81C28" w:rsidRDefault="008E4BD0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ticait</w:t>
            </w:r>
            <w:r>
              <w:rPr>
                <w:spacing w:val="1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Pr</w:t>
            </w:r>
            <w:r>
              <w:rPr>
                <w:spacing w:val="1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-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(</w:t>
            </w:r>
            <w:r>
              <w:rPr>
                <w:spacing w:val="-1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AP)</w:t>
            </w:r>
            <w:r>
              <w:rPr>
                <w:spacing w:val="-5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d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1"/>
                <w:sz w:val="22"/>
                <w:szCs w:val="22"/>
              </w:rPr>
              <w:t xml:space="preserve"> n</w:t>
            </w:r>
            <w:r>
              <w:rPr>
                <w:sz w:val="22"/>
                <w:szCs w:val="22"/>
              </w:rPr>
              <w:t>hất</w:t>
            </w:r>
          </w:p>
        </w:tc>
      </w:tr>
      <w:tr w:rsidR="00F81C28" w:rsidTr="00D42320">
        <w:trPr>
          <w:trHeight w:hRule="exact" w:val="1368"/>
        </w:trPr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ou</w:t>
            </w:r>
            <w:r>
              <w:rPr>
                <w:sz w:val="22"/>
                <w:szCs w:val="22"/>
              </w:rPr>
              <w:t>ter(c</w:t>
            </w:r>
            <w:r>
              <w:rPr>
                <w:spacing w:val="1"/>
                <w:sz w:val="22"/>
                <w:szCs w:val="22"/>
              </w:rPr>
              <w:t>on</w:t>
            </w:r>
            <w:r>
              <w:rPr>
                <w:sz w:val="22"/>
                <w:szCs w:val="22"/>
              </w:rPr>
              <w:t>fig-if)</w:t>
            </w:r>
            <w:r>
              <w:rPr>
                <w:spacing w:val="1"/>
                <w:sz w:val="22"/>
                <w:szCs w:val="22"/>
              </w:rPr>
              <w:t>#</w:t>
            </w:r>
            <w:r>
              <w:rPr>
                <w:b/>
                <w:sz w:val="22"/>
                <w:szCs w:val="22"/>
              </w:rPr>
              <w:t>ppp</w:t>
            </w:r>
          </w:p>
          <w:p w:rsidR="00F81C28" w:rsidRDefault="00F81C28">
            <w:pPr>
              <w:spacing w:before="1" w:line="200" w:lineRule="exact"/>
            </w:pPr>
          </w:p>
          <w:p w:rsidR="00F81C28" w:rsidRDefault="008E4BD0">
            <w:pPr>
              <w:ind w:left="102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uthentic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ti</w:t>
            </w:r>
            <w:r>
              <w:rPr>
                <w:b/>
                <w:spacing w:val="1"/>
                <w:sz w:val="22"/>
                <w:szCs w:val="22"/>
              </w:rPr>
              <w:t>o</w:t>
            </w:r>
            <w:r>
              <w:rPr>
                <w:b/>
                <w:sz w:val="22"/>
                <w:szCs w:val="22"/>
              </w:rPr>
              <w:t>n</w:t>
            </w:r>
            <w:r>
              <w:rPr>
                <w:b/>
                <w:spacing w:val="-1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ch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p</w:t>
            </w:r>
          </w:p>
        </w:tc>
        <w:tc>
          <w:tcPr>
            <w:tcW w:w="43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Bật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ph</w:t>
            </w:r>
            <w:r>
              <w:rPr>
                <w:sz w:val="22"/>
                <w:szCs w:val="22"/>
              </w:rPr>
              <w:t>ươ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49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ph</w:t>
            </w:r>
            <w:r>
              <w:rPr>
                <w:sz w:val="22"/>
                <w:szCs w:val="22"/>
              </w:rPr>
              <w:t>áp</w:t>
            </w:r>
            <w:r>
              <w:rPr>
                <w:spacing w:val="5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x</w:t>
            </w:r>
            <w:r>
              <w:rPr>
                <w:sz w:val="22"/>
                <w:szCs w:val="22"/>
              </w:rPr>
              <w:t>ác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ực</w:t>
            </w:r>
            <w:r>
              <w:rPr>
                <w:spacing w:val="5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alle</w:t>
            </w:r>
            <w:r>
              <w:rPr>
                <w:spacing w:val="1"/>
                <w:sz w:val="22"/>
                <w:szCs w:val="22"/>
              </w:rPr>
              <w:t>ng</w:t>
            </w:r>
            <w:r>
              <w:rPr>
                <w:sz w:val="22"/>
                <w:szCs w:val="22"/>
              </w:rPr>
              <w:t>e</w:t>
            </w:r>
          </w:p>
          <w:p w:rsidR="00F81C28" w:rsidRDefault="00F81C28">
            <w:pPr>
              <w:spacing w:before="9" w:line="180" w:lineRule="exact"/>
              <w:rPr>
                <w:sz w:val="19"/>
                <w:szCs w:val="19"/>
              </w:rPr>
            </w:pPr>
          </w:p>
          <w:p w:rsidR="00F81C28" w:rsidRDefault="008E4BD0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Ha</w:t>
            </w:r>
            <w:r>
              <w:rPr>
                <w:spacing w:val="1"/>
                <w:sz w:val="22"/>
                <w:szCs w:val="22"/>
              </w:rPr>
              <w:t>nd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4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ticati</w:t>
            </w:r>
            <w:r>
              <w:rPr>
                <w:spacing w:val="1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4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Pr</w:t>
            </w:r>
            <w:r>
              <w:rPr>
                <w:spacing w:val="1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ol</w:t>
            </w:r>
          </w:p>
          <w:p w:rsidR="00F81C28" w:rsidRDefault="00F81C28">
            <w:pPr>
              <w:spacing w:before="1" w:line="200" w:lineRule="exact"/>
            </w:pPr>
          </w:p>
          <w:p w:rsidR="00F81C28" w:rsidRDefault="008E4BD0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(CHAP)</w:t>
            </w:r>
            <w:r>
              <w:rPr>
                <w:spacing w:val="-7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du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nh</w:t>
            </w:r>
            <w:r>
              <w:rPr>
                <w:sz w:val="22"/>
                <w:szCs w:val="22"/>
              </w:rPr>
              <w:t>ất.</w:t>
            </w:r>
          </w:p>
        </w:tc>
      </w:tr>
      <w:tr w:rsidR="00F81C28" w:rsidTr="00D42320">
        <w:trPr>
          <w:trHeight w:hRule="exact" w:val="1823"/>
        </w:trPr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ou</w:t>
            </w:r>
            <w:r>
              <w:rPr>
                <w:sz w:val="22"/>
                <w:szCs w:val="22"/>
              </w:rPr>
              <w:t>ter(c</w:t>
            </w:r>
            <w:r>
              <w:rPr>
                <w:spacing w:val="1"/>
                <w:sz w:val="22"/>
                <w:szCs w:val="22"/>
              </w:rPr>
              <w:t>on</w:t>
            </w:r>
            <w:r>
              <w:rPr>
                <w:sz w:val="22"/>
                <w:szCs w:val="22"/>
              </w:rPr>
              <w:t>fig-if)</w:t>
            </w:r>
            <w:r>
              <w:rPr>
                <w:spacing w:val="1"/>
                <w:sz w:val="22"/>
                <w:szCs w:val="22"/>
              </w:rPr>
              <w:t>#</w:t>
            </w:r>
            <w:r>
              <w:rPr>
                <w:b/>
                <w:sz w:val="22"/>
                <w:szCs w:val="22"/>
              </w:rPr>
              <w:t>ppp</w:t>
            </w:r>
          </w:p>
          <w:p w:rsidR="00F81C28" w:rsidRDefault="00F81C28">
            <w:pPr>
              <w:spacing w:before="1" w:line="200" w:lineRule="exact"/>
            </w:pPr>
          </w:p>
          <w:p w:rsidR="00F81C28" w:rsidRDefault="008E4BD0">
            <w:pPr>
              <w:ind w:left="102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uthentic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ti</w:t>
            </w:r>
            <w:r>
              <w:rPr>
                <w:b/>
                <w:spacing w:val="1"/>
                <w:sz w:val="22"/>
                <w:szCs w:val="22"/>
              </w:rPr>
              <w:t>o</w:t>
            </w:r>
            <w:r>
              <w:rPr>
                <w:b/>
                <w:sz w:val="22"/>
                <w:szCs w:val="22"/>
              </w:rPr>
              <w:t>n</w:t>
            </w:r>
            <w:r>
              <w:rPr>
                <w:b/>
                <w:spacing w:val="-1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ch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p</w:t>
            </w:r>
          </w:p>
        </w:tc>
        <w:tc>
          <w:tcPr>
            <w:tcW w:w="43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5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ph</w:t>
            </w:r>
            <w:r>
              <w:rPr>
                <w:sz w:val="22"/>
                <w:szCs w:val="22"/>
              </w:rPr>
              <w:t>ép</w:t>
            </w:r>
            <w:r>
              <w:rPr>
                <w:spacing w:val="5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đ</w:t>
            </w:r>
            <w:r>
              <w:rPr>
                <w:sz w:val="22"/>
                <w:szCs w:val="22"/>
              </w:rPr>
              <w:t>ườ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5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liên </w:t>
            </w: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ết</w:t>
            </w:r>
            <w:r>
              <w:rPr>
                <w:spacing w:val="5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serial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sẽ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ử</w:t>
            </w:r>
          </w:p>
          <w:p w:rsidR="00F81C28" w:rsidRDefault="00F81C28">
            <w:pPr>
              <w:spacing w:before="9" w:line="180" w:lineRule="exact"/>
              <w:rPr>
                <w:sz w:val="19"/>
                <w:szCs w:val="19"/>
              </w:rPr>
            </w:pPr>
          </w:p>
          <w:p w:rsidR="00F81C28" w:rsidRDefault="008E4BD0">
            <w:pPr>
              <w:spacing w:line="429" w:lineRule="auto"/>
              <w:ind w:left="102" w:right="43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dụn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5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PAP</w:t>
            </w:r>
            <w:r>
              <w:rPr>
                <w:spacing w:val="5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để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x</w:t>
            </w:r>
            <w:r>
              <w:rPr>
                <w:sz w:val="22"/>
                <w:szCs w:val="22"/>
              </w:rPr>
              <w:t>ác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ực,</w:t>
            </w:r>
            <w:r>
              <w:rPr>
                <w:spacing w:val="5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nh</w:t>
            </w:r>
            <w:r>
              <w:rPr>
                <w:sz w:val="22"/>
                <w:szCs w:val="22"/>
              </w:rPr>
              <w:t>ư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5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CHAP</w:t>
            </w:r>
            <w:r>
              <w:rPr>
                <w:spacing w:val="-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sẽ </w:t>
            </w:r>
            <w:r>
              <w:rPr>
                <w:spacing w:val="1"/>
                <w:sz w:val="22"/>
                <w:szCs w:val="22"/>
              </w:rPr>
              <w:t>đ</w:t>
            </w:r>
            <w:r>
              <w:rPr>
                <w:sz w:val="22"/>
                <w:szCs w:val="22"/>
              </w:rPr>
              <w:t>ược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sử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dụn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ếu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PAP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ị</w:t>
            </w:r>
            <w:r>
              <w:rPr>
                <w:spacing w:val="-1"/>
                <w:sz w:val="22"/>
                <w:szCs w:val="22"/>
              </w:rPr>
              <w:t xml:space="preserve"> l</w:t>
            </w:r>
            <w:r>
              <w:rPr>
                <w:spacing w:val="1"/>
                <w:sz w:val="22"/>
                <w:szCs w:val="22"/>
              </w:rPr>
              <w:t>ỗ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ho</w:t>
            </w:r>
            <w:r>
              <w:rPr>
                <w:sz w:val="22"/>
                <w:szCs w:val="22"/>
              </w:rPr>
              <w:t>ặc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ô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 xml:space="preserve">g </w:t>
            </w:r>
            <w:r>
              <w:rPr>
                <w:spacing w:val="1"/>
                <w:sz w:val="22"/>
                <w:szCs w:val="22"/>
              </w:rPr>
              <w:t>x</w:t>
            </w:r>
            <w:r>
              <w:rPr>
                <w:sz w:val="22"/>
                <w:szCs w:val="22"/>
              </w:rPr>
              <w:t>ác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thực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à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ông.</w:t>
            </w:r>
          </w:p>
        </w:tc>
      </w:tr>
      <w:tr w:rsidR="00F81C28" w:rsidTr="00D42320">
        <w:trPr>
          <w:trHeight w:hRule="exact" w:val="1622"/>
        </w:trPr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ou</w:t>
            </w:r>
            <w:r>
              <w:rPr>
                <w:sz w:val="22"/>
                <w:szCs w:val="22"/>
              </w:rPr>
              <w:t>ter(c</w:t>
            </w:r>
            <w:r>
              <w:rPr>
                <w:spacing w:val="1"/>
                <w:sz w:val="22"/>
                <w:szCs w:val="22"/>
              </w:rPr>
              <w:t>on</w:t>
            </w:r>
            <w:r>
              <w:rPr>
                <w:sz w:val="22"/>
                <w:szCs w:val="22"/>
              </w:rPr>
              <w:t>fig-if)</w:t>
            </w:r>
            <w:r>
              <w:rPr>
                <w:spacing w:val="1"/>
                <w:sz w:val="22"/>
                <w:szCs w:val="22"/>
              </w:rPr>
              <w:t>#</w:t>
            </w:r>
            <w:r>
              <w:rPr>
                <w:b/>
                <w:sz w:val="22"/>
                <w:szCs w:val="22"/>
              </w:rPr>
              <w:t>ppp</w:t>
            </w:r>
            <w:r>
              <w:rPr>
                <w:b/>
                <w:spacing w:val="-18"/>
                <w:sz w:val="22"/>
                <w:szCs w:val="22"/>
              </w:rPr>
              <w:t xml:space="preserve"> 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pacing w:val="-1"/>
                <w:sz w:val="22"/>
                <w:szCs w:val="22"/>
              </w:rPr>
              <w:t>u</w:t>
            </w:r>
            <w:r>
              <w:rPr>
                <w:b/>
                <w:sz w:val="22"/>
                <w:szCs w:val="22"/>
              </w:rPr>
              <w:t>thentic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ti</w:t>
            </w:r>
            <w:r>
              <w:rPr>
                <w:b/>
                <w:spacing w:val="1"/>
                <w:sz w:val="22"/>
                <w:szCs w:val="22"/>
              </w:rPr>
              <w:t>o</w:t>
            </w:r>
            <w:r>
              <w:rPr>
                <w:b/>
                <w:sz w:val="22"/>
                <w:szCs w:val="22"/>
              </w:rPr>
              <w:t>n</w:t>
            </w:r>
            <w:r>
              <w:rPr>
                <w:b/>
                <w:spacing w:val="-1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ch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p</w:t>
            </w:r>
          </w:p>
          <w:p w:rsidR="00F81C28" w:rsidRDefault="008E4BD0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p</w:t>
            </w:r>
          </w:p>
        </w:tc>
        <w:tc>
          <w:tcPr>
            <w:tcW w:w="43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5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ph</w:t>
            </w:r>
            <w:r>
              <w:rPr>
                <w:sz w:val="22"/>
                <w:szCs w:val="22"/>
              </w:rPr>
              <w:t>ép</w:t>
            </w:r>
            <w:r>
              <w:rPr>
                <w:spacing w:val="5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đ</w:t>
            </w:r>
            <w:r>
              <w:rPr>
                <w:sz w:val="22"/>
                <w:szCs w:val="22"/>
              </w:rPr>
              <w:t>ườ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5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liên kết</w:t>
            </w:r>
            <w:r>
              <w:rPr>
                <w:spacing w:val="5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serial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sẽ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ử </w:t>
            </w:r>
            <w:r>
              <w:rPr>
                <w:spacing w:val="1"/>
                <w:sz w:val="22"/>
                <w:szCs w:val="22"/>
              </w:rPr>
              <w:t>dụn</w:t>
            </w:r>
            <w:r>
              <w:rPr>
                <w:sz w:val="22"/>
                <w:szCs w:val="22"/>
              </w:rPr>
              <w:t>g</w:t>
            </w:r>
          </w:p>
          <w:p w:rsidR="00F81C28" w:rsidRDefault="008E4BD0">
            <w:pPr>
              <w:spacing w:line="429" w:lineRule="auto"/>
              <w:ind w:left="102" w:right="65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CHAP</w:t>
            </w:r>
            <w:r>
              <w:rPr>
                <w:spacing w:val="49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đ</w:t>
            </w:r>
            <w:r>
              <w:rPr>
                <w:sz w:val="22"/>
                <w:szCs w:val="22"/>
              </w:rPr>
              <w:t>ể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x</w:t>
            </w:r>
            <w:r>
              <w:rPr>
                <w:sz w:val="22"/>
                <w:szCs w:val="22"/>
              </w:rPr>
              <w:t>ác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ực,</w:t>
            </w:r>
            <w:r>
              <w:rPr>
                <w:spacing w:val="5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nh</w:t>
            </w:r>
            <w:r>
              <w:rPr>
                <w:sz w:val="22"/>
                <w:szCs w:val="22"/>
              </w:rPr>
              <w:t>ư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5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PAP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sẽ </w:t>
            </w:r>
            <w:r>
              <w:rPr>
                <w:spacing w:val="1"/>
                <w:sz w:val="22"/>
                <w:szCs w:val="22"/>
              </w:rPr>
              <w:t>đ</w:t>
            </w:r>
            <w:r>
              <w:rPr>
                <w:sz w:val="22"/>
                <w:szCs w:val="22"/>
              </w:rPr>
              <w:t>ược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sử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dụn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ếu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PAP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ị</w:t>
            </w:r>
            <w:r>
              <w:rPr>
                <w:spacing w:val="-1"/>
                <w:sz w:val="22"/>
                <w:szCs w:val="22"/>
              </w:rPr>
              <w:t xml:space="preserve"> l</w:t>
            </w:r>
            <w:r>
              <w:rPr>
                <w:spacing w:val="1"/>
                <w:sz w:val="22"/>
                <w:szCs w:val="22"/>
              </w:rPr>
              <w:t>ỗ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ho</w:t>
            </w:r>
            <w:r>
              <w:rPr>
                <w:sz w:val="22"/>
                <w:szCs w:val="22"/>
              </w:rPr>
              <w:t>ặc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ô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 xml:space="preserve">g </w:t>
            </w:r>
            <w:r>
              <w:rPr>
                <w:spacing w:val="1"/>
                <w:sz w:val="22"/>
                <w:szCs w:val="22"/>
              </w:rPr>
              <w:t>x</w:t>
            </w:r>
            <w:r>
              <w:rPr>
                <w:sz w:val="22"/>
                <w:szCs w:val="22"/>
              </w:rPr>
              <w:t>ác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thực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à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ông.</w:t>
            </w:r>
          </w:p>
        </w:tc>
      </w:tr>
    </w:tbl>
    <w:p w:rsidR="00F81C28" w:rsidRDefault="008E4BD0">
      <w:pPr>
        <w:spacing w:line="240" w:lineRule="exact"/>
        <w:ind w:left="580"/>
        <w:rPr>
          <w:sz w:val="22"/>
          <w:szCs w:val="22"/>
        </w:rPr>
      </w:pPr>
      <w:r>
        <w:rPr>
          <w:b/>
          <w:spacing w:val="1"/>
          <w:position w:val="-1"/>
          <w:sz w:val="22"/>
          <w:szCs w:val="22"/>
        </w:rPr>
        <w:t>2</w:t>
      </w:r>
      <w:r>
        <w:rPr>
          <w:b/>
          <w:position w:val="-1"/>
          <w:sz w:val="22"/>
          <w:szCs w:val="22"/>
        </w:rPr>
        <w:t xml:space="preserve">.  </w:t>
      </w:r>
      <w:r>
        <w:rPr>
          <w:b/>
          <w:spacing w:val="28"/>
          <w:position w:val="-1"/>
          <w:sz w:val="22"/>
          <w:szCs w:val="22"/>
        </w:rPr>
        <w:t xml:space="preserve"> </w:t>
      </w:r>
      <w:r>
        <w:rPr>
          <w:b/>
          <w:position w:val="-1"/>
          <w:sz w:val="22"/>
          <w:szCs w:val="22"/>
          <w:u w:val="thick" w:color="000000"/>
        </w:rPr>
        <w:t>Ki</w:t>
      </w:r>
      <w:r>
        <w:rPr>
          <w:b/>
          <w:spacing w:val="1"/>
          <w:position w:val="-1"/>
          <w:sz w:val="22"/>
          <w:szCs w:val="22"/>
          <w:u w:val="thick" w:color="000000"/>
        </w:rPr>
        <w:t>ể</w:t>
      </w:r>
      <w:r>
        <w:rPr>
          <w:b/>
          <w:position w:val="-1"/>
          <w:sz w:val="22"/>
          <w:szCs w:val="22"/>
          <w:u w:val="thick" w:color="000000"/>
        </w:rPr>
        <w:t>m</w:t>
      </w:r>
      <w:r>
        <w:rPr>
          <w:b/>
          <w:spacing w:val="-2"/>
          <w:position w:val="-1"/>
          <w:sz w:val="22"/>
          <w:szCs w:val="22"/>
          <w:u w:val="thick" w:color="000000"/>
        </w:rPr>
        <w:t xml:space="preserve"> </w:t>
      </w:r>
      <w:r>
        <w:rPr>
          <w:b/>
          <w:position w:val="-1"/>
          <w:sz w:val="22"/>
          <w:szCs w:val="22"/>
          <w:u w:val="thick" w:color="000000"/>
        </w:rPr>
        <w:t>tra</w:t>
      </w:r>
      <w:r>
        <w:rPr>
          <w:b/>
          <w:spacing w:val="-1"/>
          <w:position w:val="-1"/>
          <w:sz w:val="22"/>
          <w:szCs w:val="22"/>
          <w:u w:val="thick" w:color="000000"/>
        </w:rPr>
        <w:t xml:space="preserve"> </w:t>
      </w:r>
      <w:r>
        <w:rPr>
          <w:b/>
          <w:position w:val="-1"/>
          <w:sz w:val="22"/>
          <w:szCs w:val="22"/>
          <w:u w:val="thick" w:color="000000"/>
        </w:rPr>
        <w:t>c</w:t>
      </w:r>
      <w:r>
        <w:rPr>
          <w:b/>
          <w:spacing w:val="1"/>
          <w:position w:val="-1"/>
          <w:sz w:val="22"/>
          <w:szCs w:val="22"/>
          <w:u w:val="thick" w:color="000000"/>
        </w:rPr>
        <w:t>ấ</w:t>
      </w:r>
      <w:r>
        <w:rPr>
          <w:b/>
          <w:position w:val="-1"/>
          <w:sz w:val="22"/>
          <w:szCs w:val="22"/>
          <w:u w:val="thick" w:color="000000"/>
        </w:rPr>
        <w:t>u</w:t>
      </w:r>
      <w:r>
        <w:rPr>
          <w:b/>
          <w:spacing w:val="-3"/>
          <w:position w:val="-1"/>
          <w:sz w:val="22"/>
          <w:szCs w:val="22"/>
          <w:u w:val="thick" w:color="000000"/>
        </w:rPr>
        <w:t xml:space="preserve"> </w:t>
      </w:r>
      <w:r>
        <w:rPr>
          <w:b/>
          <w:position w:val="-1"/>
          <w:sz w:val="22"/>
          <w:szCs w:val="22"/>
          <w:u w:val="thick" w:color="000000"/>
        </w:rPr>
        <w:t>hình</w:t>
      </w:r>
      <w:r>
        <w:rPr>
          <w:b/>
          <w:spacing w:val="-5"/>
          <w:position w:val="-1"/>
          <w:sz w:val="22"/>
          <w:szCs w:val="22"/>
          <w:u w:val="thick" w:color="000000"/>
        </w:rPr>
        <w:t xml:space="preserve"> </w:t>
      </w:r>
      <w:r>
        <w:rPr>
          <w:b/>
          <w:position w:val="-1"/>
          <w:sz w:val="22"/>
          <w:szCs w:val="22"/>
          <w:u w:val="thick" w:color="000000"/>
        </w:rPr>
        <w:t>PAP</w:t>
      </w:r>
      <w:r>
        <w:rPr>
          <w:b/>
          <w:spacing w:val="-5"/>
          <w:position w:val="-1"/>
          <w:sz w:val="22"/>
          <w:szCs w:val="22"/>
          <w:u w:val="thick" w:color="000000"/>
        </w:rPr>
        <w:t xml:space="preserve"> </w:t>
      </w:r>
      <w:r>
        <w:rPr>
          <w:b/>
          <w:spacing w:val="1"/>
          <w:position w:val="-1"/>
          <w:sz w:val="22"/>
          <w:szCs w:val="22"/>
          <w:u w:val="thick" w:color="000000"/>
        </w:rPr>
        <w:t>v</w:t>
      </w:r>
      <w:r>
        <w:rPr>
          <w:b/>
          <w:position w:val="-1"/>
          <w:sz w:val="22"/>
          <w:szCs w:val="22"/>
          <w:u w:val="thick" w:color="000000"/>
        </w:rPr>
        <w:t>à</w:t>
      </w:r>
      <w:r>
        <w:rPr>
          <w:b/>
          <w:spacing w:val="-2"/>
          <w:position w:val="-1"/>
          <w:sz w:val="22"/>
          <w:szCs w:val="22"/>
          <w:u w:val="thick" w:color="000000"/>
        </w:rPr>
        <w:t xml:space="preserve"> </w:t>
      </w:r>
      <w:r>
        <w:rPr>
          <w:b/>
          <w:position w:val="-1"/>
          <w:sz w:val="22"/>
          <w:szCs w:val="22"/>
          <w:u w:val="thick" w:color="000000"/>
        </w:rPr>
        <w:t>CHAP</w:t>
      </w:r>
    </w:p>
    <w:p w:rsidR="00F81C28" w:rsidRDefault="00F81C28">
      <w:pPr>
        <w:spacing w:line="200" w:lineRule="exact"/>
      </w:pPr>
    </w:p>
    <w:p w:rsidR="00F81C28" w:rsidRDefault="00F81C28">
      <w:pPr>
        <w:spacing w:before="13" w:line="240" w:lineRule="exact"/>
        <w:rPr>
          <w:sz w:val="24"/>
          <w:szCs w:val="24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28"/>
        <w:gridCol w:w="4428"/>
      </w:tblGrid>
      <w:tr w:rsidR="00F81C28">
        <w:trPr>
          <w:trHeight w:hRule="exact" w:val="715"/>
        </w:trPr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ou</w:t>
            </w:r>
            <w:r>
              <w:rPr>
                <w:sz w:val="22"/>
                <w:szCs w:val="22"/>
              </w:rPr>
              <w:t>ter#</w:t>
            </w:r>
            <w:r>
              <w:rPr>
                <w:b/>
                <w:sz w:val="22"/>
                <w:szCs w:val="22"/>
              </w:rPr>
              <w:t>debug</w:t>
            </w:r>
            <w:r>
              <w:rPr>
                <w:b/>
                <w:spacing w:val="-10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ppp</w:t>
            </w:r>
            <w:r>
              <w:rPr>
                <w:b/>
                <w:spacing w:val="-4"/>
                <w:sz w:val="22"/>
                <w:szCs w:val="22"/>
              </w:rPr>
              <w:t xml:space="preserve"> 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uth</w:t>
            </w:r>
            <w:r>
              <w:rPr>
                <w:b/>
                <w:spacing w:val="-2"/>
                <w:sz w:val="22"/>
                <w:szCs w:val="22"/>
              </w:rPr>
              <w:t>e</w:t>
            </w:r>
            <w:r>
              <w:rPr>
                <w:b/>
                <w:sz w:val="22"/>
                <w:szCs w:val="22"/>
              </w:rPr>
              <w:t>ntic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ti</w:t>
            </w:r>
            <w:r>
              <w:rPr>
                <w:b/>
                <w:spacing w:val="1"/>
                <w:sz w:val="22"/>
                <w:szCs w:val="22"/>
              </w:rPr>
              <w:t>o</w:t>
            </w:r>
            <w:r>
              <w:rPr>
                <w:b/>
                <w:sz w:val="22"/>
                <w:szCs w:val="22"/>
              </w:rPr>
              <w:t>n</w:t>
            </w:r>
          </w:p>
        </w:tc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Hiển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ị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các </w:t>
            </w:r>
            <w:r>
              <w:rPr>
                <w:spacing w:val="1"/>
                <w:sz w:val="22"/>
                <w:szCs w:val="22"/>
              </w:rPr>
              <w:t>gó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tin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có liên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qu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đến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qu</w:t>
            </w:r>
            <w:r>
              <w:rPr>
                <w:sz w:val="22"/>
                <w:szCs w:val="22"/>
              </w:rPr>
              <w:t>á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trì</w:t>
            </w:r>
            <w:r>
              <w:rPr>
                <w:spacing w:val="1"/>
                <w:sz w:val="22"/>
                <w:szCs w:val="22"/>
              </w:rPr>
              <w:t>nh</w:t>
            </w:r>
          </w:p>
          <w:p w:rsidR="00F81C28" w:rsidRDefault="008E4BD0">
            <w:pPr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x</w:t>
            </w:r>
            <w:r>
              <w:rPr>
                <w:sz w:val="22"/>
                <w:szCs w:val="22"/>
              </w:rPr>
              <w:t>ác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thực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của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iên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kết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PPP.</w:t>
            </w:r>
          </w:p>
        </w:tc>
      </w:tr>
      <w:tr w:rsidR="00F81C28">
        <w:trPr>
          <w:trHeight w:hRule="exact" w:val="917"/>
        </w:trPr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ou</w:t>
            </w:r>
            <w:r>
              <w:rPr>
                <w:sz w:val="22"/>
                <w:szCs w:val="22"/>
              </w:rPr>
              <w:t>ter#</w:t>
            </w:r>
            <w:r>
              <w:rPr>
                <w:b/>
                <w:sz w:val="22"/>
                <w:szCs w:val="22"/>
              </w:rPr>
              <w:t>debug</w:t>
            </w:r>
            <w:r>
              <w:rPr>
                <w:b/>
                <w:spacing w:val="-10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ppp</w:t>
            </w:r>
          </w:p>
        </w:tc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Hiển</w:t>
            </w:r>
            <w:r>
              <w:rPr>
                <w:spacing w:val="5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ị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các lưu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ư</w:t>
            </w:r>
            <w:r>
              <w:rPr>
                <w:sz w:val="22"/>
                <w:szCs w:val="22"/>
              </w:rPr>
              <w:t>ợ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có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liên</w:t>
            </w:r>
            <w:r>
              <w:rPr>
                <w:spacing w:val="55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qu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5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đ</w:t>
            </w:r>
            <w:r>
              <w:rPr>
                <w:sz w:val="22"/>
                <w:szCs w:val="22"/>
              </w:rPr>
              <w:t>ến</w:t>
            </w:r>
          </w:p>
          <w:p w:rsidR="00F81C28" w:rsidRDefault="00F81C28">
            <w:pPr>
              <w:spacing w:before="9" w:line="180" w:lineRule="exact"/>
              <w:rPr>
                <w:sz w:val="19"/>
                <w:szCs w:val="19"/>
              </w:rPr>
            </w:pPr>
          </w:p>
          <w:p w:rsidR="00F81C28" w:rsidRDefault="008E4BD0">
            <w:pPr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iao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thức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PPP</w:t>
            </w:r>
          </w:p>
        </w:tc>
      </w:tr>
    </w:tbl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before="8" w:line="240" w:lineRule="exact"/>
        <w:rPr>
          <w:sz w:val="24"/>
          <w:szCs w:val="24"/>
        </w:rPr>
      </w:pPr>
    </w:p>
    <w:p w:rsidR="00F81C28" w:rsidRDefault="002C7D78">
      <w:pPr>
        <w:ind w:left="430"/>
      </w:pPr>
      <w:r>
        <w:rPr>
          <w:noProof/>
        </w:rPr>
        <w:drawing>
          <wp:inline distT="0" distB="0" distL="0" distR="0">
            <wp:extent cx="5738495" cy="4730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47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C28" w:rsidRDefault="008E4BD0">
      <w:pPr>
        <w:spacing w:line="260" w:lineRule="exact"/>
        <w:ind w:left="4695" w:right="4477"/>
        <w:jc w:val="center"/>
        <w:rPr>
          <w:rFonts w:ascii="Calibri" w:eastAsia="Calibri" w:hAnsi="Calibri" w:cs="Calibri"/>
          <w:sz w:val="22"/>
          <w:szCs w:val="22"/>
        </w:rPr>
        <w:sectPr w:rsidR="00F81C28">
          <w:headerReference w:type="default" r:id="rId15"/>
          <w:footerReference w:type="default" r:id="rId16"/>
          <w:pgSz w:w="12240" w:h="15840"/>
          <w:pgMar w:top="1500" w:right="1440" w:bottom="280" w:left="1220" w:header="720" w:footer="0" w:gutter="0"/>
          <w:cols w:space="720"/>
        </w:sectPr>
      </w:pPr>
      <w:r>
        <w:rPr>
          <w:rFonts w:ascii="Calibri" w:eastAsia="Calibri" w:hAnsi="Calibri" w:cs="Calibri"/>
          <w:w w:val="99"/>
          <w:position w:val="1"/>
          <w:sz w:val="22"/>
          <w:szCs w:val="22"/>
        </w:rPr>
        <w:t>276</w:t>
      </w:r>
    </w:p>
    <w:p w:rsidR="00F81C28" w:rsidRDefault="002C7D78">
      <w:pPr>
        <w:spacing w:before="19" w:line="240" w:lineRule="exact"/>
        <w:rPr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29847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1854200</wp:posOffset>
                </wp:positionV>
                <wp:extent cx="6049645" cy="5703570"/>
                <wp:effectExtent l="0" t="0" r="0" b="5080"/>
                <wp:wrapNone/>
                <wp:docPr id="55" name="Group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49645" cy="5703570"/>
                          <a:chOff x="1440" y="2920"/>
                          <a:chExt cx="9527" cy="8982"/>
                        </a:xfrm>
                      </wpg:grpSpPr>
                      <pic:pic xmlns:pic="http://schemas.openxmlformats.org/drawingml/2006/picture">
                        <pic:nvPicPr>
                          <pic:cNvPr id="56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2" y="5712"/>
                            <a:ext cx="6093" cy="61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57" name="Group 246"/>
                        <wpg:cNvGrpSpPr>
                          <a:grpSpLocks/>
                        </wpg:cNvGrpSpPr>
                        <wpg:grpSpPr bwMode="auto">
                          <a:xfrm>
                            <a:off x="7892" y="5000"/>
                            <a:ext cx="1077" cy="990"/>
                            <a:chOff x="7892" y="5000"/>
                            <a:chExt cx="1077" cy="990"/>
                          </a:xfrm>
                        </wpg:grpSpPr>
                        <wps:wsp>
                          <wps:cNvPr id="58" name="Freeform 254"/>
                          <wps:cNvSpPr>
                            <a:spLocks/>
                          </wps:cNvSpPr>
                          <wps:spPr bwMode="auto">
                            <a:xfrm>
                              <a:off x="7892" y="5000"/>
                              <a:ext cx="1077" cy="990"/>
                            </a:xfrm>
                            <a:custGeom>
                              <a:avLst/>
                              <a:gdLst>
                                <a:gd name="T0" fmla="+- 0 7895 7892"/>
                                <a:gd name="T1" fmla="*/ T0 w 1077"/>
                                <a:gd name="T2" fmla="+- 0 5387 5000"/>
                                <a:gd name="T3" fmla="*/ 5387 h 990"/>
                                <a:gd name="T4" fmla="+- 0 7893 7892"/>
                                <a:gd name="T5" fmla="*/ T4 w 1077"/>
                                <a:gd name="T6" fmla="+- 0 5404 5000"/>
                                <a:gd name="T7" fmla="*/ 5404 h 990"/>
                                <a:gd name="T8" fmla="+- 0 7898 7892"/>
                                <a:gd name="T9" fmla="*/ T8 w 1077"/>
                                <a:gd name="T10" fmla="+- 0 5415 5000"/>
                                <a:gd name="T11" fmla="*/ 5415 h 990"/>
                                <a:gd name="T12" fmla="+- 0 7961 7892"/>
                                <a:gd name="T13" fmla="*/ T12 w 1077"/>
                                <a:gd name="T14" fmla="+- 0 5478 5000"/>
                                <a:gd name="T15" fmla="*/ 5478 h 990"/>
                                <a:gd name="T16" fmla="+- 0 8078 7892"/>
                                <a:gd name="T17" fmla="*/ T16 w 1077"/>
                                <a:gd name="T18" fmla="+- 0 5596 5000"/>
                                <a:gd name="T19" fmla="*/ 5596 h 990"/>
                                <a:gd name="T20" fmla="+- 0 8196 7892"/>
                                <a:gd name="T21" fmla="*/ T20 w 1077"/>
                                <a:gd name="T22" fmla="+- 0 5713 5000"/>
                                <a:gd name="T23" fmla="*/ 5713 h 990"/>
                                <a:gd name="T24" fmla="+- 0 8302 7892"/>
                                <a:gd name="T25" fmla="*/ T24 w 1077"/>
                                <a:gd name="T26" fmla="+- 0 5819 5000"/>
                                <a:gd name="T27" fmla="*/ 5819 h 990"/>
                                <a:gd name="T28" fmla="+- 0 8395 7892"/>
                                <a:gd name="T29" fmla="*/ T28 w 1077"/>
                                <a:gd name="T30" fmla="+- 0 5901 5000"/>
                                <a:gd name="T31" fmla="*/ 5901 h 990"/>
                                <a:gd name="T32" fmla="+- 0 8484 7892"/>
                                <a:gd name="T33" fmla="*/ T32 w 1077"/>
                                <a:gd name="T34" fmla="+- 0 5959 5000"/>
                                <a:gd name="T35" fmla="*/ 5959 h 990"/>
                                <a:gd name="T36" fmla="+- 0 8591 7892"/>
                                <a:gd name="T37" fmla="*/ T36 w 1077"/>
                                <a:gd name="T38" fmla="+- 0 5990 5000"/>
                                <a:gd name="T39" fmla="*/ 5990 h 990"/>
                                <a:gd name="T40" fmla="+- 0 8665 7892"/>
                                <a:gd name="T41" fmla="*/ T40 w 1077"/>
                                <a:gd name="T42" fmla="+- 0 5982 5000"/>
                                <a:gd name="T43" fmla="*/ 5982 h 990"/>
                                <a:gd name="T44" fmla="+- 0 8764 7892"/>
                                <a:gd name="T45" fmla="*/ T44 w 1077"/>
                                <a:gd name="T46" fmla="+- 0 5913 5000"/>
                                <a:gd name="T47" fmla="*/ 5913 h 990"/>
                                <a:gd name="T48" fmla="+- 0 8805 7892"/>
                                <a:gd name="T49" fmla="*/ T48 w 1077"/>
                                <a:gd name="T50" fmla="+- 0 5810 5000"/>
                                <a:gd name="T51" fmla="*/ 5810 h 990"/>
                                <a:gd name="T52" fmla="+- 0 8807 7892"/>
                                <a:gd name="T53" fmla="*/ T52 w 1077"/>
                                <a:gd name="T54" fmla="+- 0 5737 5000"/>
                                <a:gd name="T55" fmla="*/ 5737 h 990"/>
                                <a:gd name="T56" fmla="+- 0 8799 7892"/>
                                <a:gd name="T57" fmla="*/ T56 w 1077"/>
                                <a:gd name="T58" fmla="+- 0 5673 5000"/>
                                <a:gd name="T59" fmla="*/ 5673 h 990"/>
                                <a:gd name="T60" fmla="+- 0 8884 7892"/>
                                <a:gd name="T61" fmla="*/ T60 w 1077"/>
                                <a:gd name="T62" fmla="+- 0 5739 5000"/>
                                <a:gd name="T63" fmla="*/ 5739 h 990"/>
                                <a:gd name="T64" fmla="+- 0 8899 7892"/>
                                <a:gd name="T65" fmla="*/ T64 w 1077"/>
                                <a:gd name="T66" fmla="+- 0 5745 5000"/>
                                <a:gd name="T67" fmla="*/ 5745 h 990"/>
                                <a:gd name="T68" fmla="+- 0 8915 7892"/>
                                <a:gd name="T69" fmla="*/ T68 w 1077"/>
                                <a:gd name="T70" fmla="+- 0 5740 5000"/>
                                <a:gd name="T71" fmla="*/ 5740 h 990"/>
                                <a:gd name="T72" fmla="+- 0 8934 7892"/>
                                <a:gd name="T73" fmla="*/ T72 w 1077"/>
                                <a:gd name="T74" fmla="+- 0 5726 5000"/>
                                <a:gd name="T75" fmla="*/ 5726 h 990"/>
                                <a:gd name="T76" fmla="+- 0 8955 7892"/>
                                <a:gd name="T77" fmla="*/ T76 w 1077"/>
                                <a:gd name="T78" fmla="+- 0 5703 5000"/>
                                <a:gd name="T79" fmla="*/ 5703 h 990"/>
                                <a:gd name="T80" fmla="+- 0 8967 7892"/>
                                <a:gd name="T81" fmla="*/ T80 w 1077"/>
                                <a:gd name="T82" fmla="+- 0 5686 5000"/>
                                <a:gd name="T83" fmla="*/ 5686 h 990"/>
                                <a:gd name="T84" fmla="+- 0 8969 7892"/>
                                <a:gd name="T85" fmla="*/ T84 w 1077"/>
                                <a:gd name="T86" fmla="+- 0 5671 5000"/>
                                <a:gd name="T87" fmla="*/ 5671 h 990"/>
                                <a:gd name="T88" fmla="+- 0 8963 7892"/>
                                <a:gd name="T89" fmla="*/ T88 w 1077"/>
                                <a:gd name="T90" fmla="+- 0 5659 5000"/>
                                <a:gd name="T91" fmla="*/ 5659 h 990"/>
                                <a:gd name="T92" fmla="+- 0 8895 7892"/>
                                <a:gd name="T93" fmla="*/ T92 w 1077"/>
                                <a:gd name="T94" fmla="+- 0 5591 5000"/>
                                <a:gd name="T95" fmla="*/ 5591 h 990"/>
                                <a:gd name="T96" fmla="+- 0 8798 7892"/>
                                <a:gd name="T97" fmla="*/ T96 w 1077"/>
                                <a:gd name="T98" fmla="+- 0 5494 5000"/>
                                <a:gd name="T99" fmla="*/ 5494 h 990"/>
                                <a:gd name="T100" fmla="+- 0 8701 7892"/>
                                <a:gd name="T101" fmla="*/ T100 w 1077"/>
                                <a:gd name="T102" fmla="+- 0 5397 5000"/>
                                <a:gd name="T103" fmla="*/ 5397 h 990"/>
                                <a:gd name="T104" fmla="+- 0 8603 7892"/>
                                <a:gd name="T105" fmla="*/ T104 w 1077"/>
                                <a:gd name="T106" fmla="+- 0 5300 5000"/>
                                <a:gd name="T107" fmla="*/ 5300 h 990"/>
                                <a:gd name="T108" fmla="+- 0 8506 7892"/>
                                <a:gd name="T109" fmla="*/ T108 w 1077"/>
                                <a:gd name="T110" fmla="+- 0 5203 5000"/>
                                <a:gd name="T111" fmla="*/ 5203 h 990"/>
                                <a:gd name="T112" fmla="+- 0 8409 7892"/>
                                <a:gd name="T113" fmla="*/ T112 w 1077"/>
                                <a:gd name="T114" fmla="+- 0 5106 5000"/>
                                <a:gd name="T115" fmla="*/ 5106 h 990"/>
                                <a:gd name="T116" fmla="+- 0 8312 7892"/>
                                <a:gd name="T117" fmla="*/ T116 w 1077"/>
                                <a:gd name="T118" fmla="+- 0 5009 5000"/>
                                <a:gd name="T119" fmla="*/ 5009 h 990"/>
                                <a:gd name="T120" fmla="+- 0 8291 7892"/>
                                <a:gd name="T121" fmla="*/ T120 w 1077"/>
                                <a:gd name="T122" fmla="+- 0 5000 5000"/>
                                <a:gd name="T123" fmla="*/ 5000 h 990"/>
                                <a:gd name="T124" fmla="+- 0 8274 7892"/>
                                <a:gd name="T125" fmla="*/ T124 w 1077"/>
                                <a:gd name="T126" fmla="+- 0 5005 5000"/>
                                <a:gd name="T127" fmla="*/ 5005 h 990"/>
                                <a:gd name="T128" fmla="+- 0 8254 7892"/>
                                <a:gd name="T129" fmla="*/ T128 w 1077"/>
                                <a:gd name="T130" fmla="+- 0 5022 5000"/>
                                <a:gd name="T131" fmla="*/ 5022 h 990"/>
                                <a:gd name="T132" fmla="+- 0 8230 7892"/>
                                <a:gd name="T133" fmla="*/ T132 w 1077"/>
                                <a:gd name="T134" fmla="+- 0 5046 5000"/>
                                <a:gd name="T135" fmla="*/ 5046 h 990"/>
                                <a:gd name="T136" fmla="+- 0 8217 7892"/>
                                <a:gd name="T137" fmla="*/ T136 w 1077"/>
                                <a:gd name="T138" fmla="+- 0 5064 5000"/>
                                <a:gd name="T139" fmla="*/ 5064 h 990"/>
                                <a:gd name="T140" fmla="+- 0 8215 7892"/>
                                <a:gd name="T141" fmla="*/ T140 w 1077"/>
                                <a:gd name="T142" fmla="+- 0 5081 5000"/>
                                <a:gd name="T143" fmla="*/ 5081 h 990"/>
                                <a:gd name="T144" fmla="+- 0 8221 7892"/>
                                <a:gd name="T145" fmla="*/ T144 w 1077"/>
                                <a:gd name="T146" fmla="+- 0 5093 5000"/>
                                <a:gd name="T147" fmla="*/ 5093 h 990"/>
                                <a:gd name="T148" fmla="+- 0 8270 7892"/>
                                <a:gd name="T149" fmla="*/ T148 w 1077"/>
                                <a:gd name="T150" fmla="+- 0 5142 5000"/>
                                <a:gd name="T151" fmla="*/ 5142 h 990"/>
                                <a:gd name="T152" fmla="+- 0 8337 7892"/>
                                <a:gd name="T153" fmla="*/ T152 w 1077"/>
                                <a:gd name="T154" fmla="+- 0 5209 5000"/>
                                <a:gd name="T155" fmla="*/ 5209 h 990"/>
                                <a:gd name="T156" fmla="+- 0 8405 7892"/>
                                <a:gd name="T157" fmla="*/ T156 w 1077"/>
                                <a:gd name="T158" fmla="+- 0 5277 5000"/>
                                <a:gd name="T159" fmla="*/ 5277 h 990"/>
                                <a:gd name="T160" fmla="+- 0 8473 7892"/>
                                <a:gd name="T161" fmla="*/ T160 w 1077"/>
                                <a:gd name="T162" fmla="+- 0 5345 5000"/>
                                <a:gd name="T163" fmla="*/ 5345 h 990"/>
                                <a:gd name="T164" fmla="+- 0 8541 7892"/>
                                <a:gd name="T165" fmla="*/ T164 w 1077"/>
                                <a:gd name="T166" fmla="+- 0 5413 5000"/>
                                <a:gd name="T167" fmla="*/ 5413 h 990"/>
                                <a:gd name="T168" fmla="+- 0 8609 7892"/>
                                <a:gd name="T169" fmla="*/ T168 w 1077"/>
                                <a:gd name="T170" fmla="+- 0 5481 5000"/>
                                <a:gd name="T171" fmla="*/ 5481 h 990"/>
                                <a:gd name="T172" fmla="+- 0 8677 7892"/>
                                <a:gd name="T173" fmla="*/ T172 w 1077"/>
                                <a:gd name="T174" fmla="+- 0 5549 5000"/>
                                <a:gd name="T175" fmla="*/ 5549 h 990"/>
                                <a:gd name="T176" fmla="+- 0 8698 7892"/>
                                <a:gd name="T177" fmla="*/ T176 w 1077"/>
                                <a:gd name="T178" fmla="+- 0 5659 5000"/>
                                <a:gd name="T179" fmla="*/ 5659 h 990"/>
                                <a:gd name="T180" fmla="+- 0 8701 7892"/>
                                <a:gd name="T181" fmla="*/ T180 w 1077"/>
                                <a:gd name="T182" fmla="+- 0 5714 5000"/>
                                <a:gd name="T183" fmla="*/ 5714 h 990"/>
                                <a:gd name="T184" fmla="+- 0 8667 7892"/>
                                <a:gd name="T185" fmla="*/ T184 w 1077"/>
                                <a:gd name="T186" fmla="+- 0 5808 5000"/>
                                <a:gd name="T187" fmla="*/ 5808 h 990"/>
                                <a:gd name="T188" fmla="+- 0 8580 7892"/>
                                <a:gd name="T189" fmla="*/ T188 w 1077"/>
                                <a:gd name="T190" fmla="+- 0 5840 5000"/>
                                <a:gd name="T191" fmla="*/ 5840 h 990"/>
                                <a:gd name="T192" fmla="+- 0 8500 7892"/>
                                <a:gd name="T193" fmla="*/ T192 w 1077"/>
                                <a:gd name="T194" fmla="+- 0 5815 5000"/>
                                <a:gd name="T195" fmla="*/ 5815 h 990"/>
                                <a:gd name="T196" fmla="+- 0 8400 7892"/>
                                <a:gd name="T197" fmla="*/ T196 w 1077"/>
                                <a:gd name="T198" fmla="+- 0 5741 5000"/>
                                <a:gd name="T199" fmla="*/ 5741 h 990"/>
                                <a:gd name="T200" fmla="+- 0 8329 7892"/>
                                <a:gd name="T201" fmla="*/ T200 w 1077"/>
                                <a:gd name="T202" fmla="+- 0 5670 5000"/>
                                <a:gd name="T203" fmla="*/ 5670 h 990"/>
                                <a:gd name="T204" fmla="+- 0 8272 7892"/>
                                <a:gd name="T205" fmla="*/ T204 w 1077"/>
                                <a:gd name="T206" fmla="+- 0 5614 5000"/>
                                <a:gd name="T207" fmla="*/ 5614 h 990"/>
                                <a:gd name="T208" fmla="+- 0 8216 7892"/>
                                <a:gd name="T209" fmla="*/ T208 w 1077"/>
                                <a:gd name="T210" fmla="+- 0 5557 5000"/>
                                <a:gd name="T211" fmla="*/ 5557 h 990"/>
                                <a:gd name="T212" fmla="+- 0 8159 7892"/>
                                <a:gd name="T213" fmla="*/ T212 w 1077"/>
                                <a:gd name="T214" fmla="+- 0 5501 5000"/>
                                <a:gd name="T215" fmla="*/ 5501 h 990"/>
                                <a:gd name="T216" fmla="+- 0 8103 7892"/>
                                <a:gd name="T217" fmla="*/ T216 w 1077"/>
                                <a:gd name="T218" fmla="+- 0 5444 5000"/>
                                <a:gd name="T219" fmla="*/ 5444 h 990"/>
                                <a:gd name="T220" fmla="+- 0 8046 7892"/>
                                <a:gd name="T221" fmla="*/ T220 w 1077"/>
                                <a:gd name="T222" fmla="+- 0 5388 5000"/>
                                <a:gd name="T223" fmla="*/ 5388 h 990"/>
                                <a:gd name="T224" fmla="+- 0 7990 7892"/>
                                <a:gd name="T225" fmla="*/ T224 w 1077"/>
                                <a:gd name="T226" fmla="+- 0 5331 5000"/>
                                <a:gd name="T227" fmla="*/ 5331 h 990"/>
                                <a:gd name="T228" fmla="+- 0 7977 7892"/>
                                <a:gd name="T229" fmla="*/ T228 w 1077"/>
                                <a:gd name="T230" fmla="+- 0 5323 5000"/>
                                <a:gd name="T231" fmla="*/ 5323 h 990"/>
                                <a:gd name="T232" fmla="+- 0 7963 7892"/>
                                <a:gd name="T233" fmla="*/ T232 w 1077"/>
                                <a:gd name="T234" fmla="+- 0 5323 5000"/>
                                <a:gd name="T235" fmla="*/ 5323 h 990"/>
                                <a:gd name="T236" fmla="+- 0 7945 7892"/>
                                <a:gd name="T237" fmla="*/ T236 w 1077"/>
                                <a:gd name="T238" fmla="+- 0 5332 5000"/>
                                <a:gd name="T239" fmla="*/ 5332 h 990"/>
                                <a:gd name="T240" fmla="+- 0 7923 7892"/>
                                <a:gd name="T241" fmla="*/ T240 w 1077"/>
                                <a:gd name="T242" fmla="+- 0 5353 5000"/>
                                <a:gd name="T243" fmla="*/ 5353 h 990"/>
                                <a:gd name="T244" fmla="+- 0 7903 7892"/>
                                <a:gd name="T245" fmla="*/ T244 w 1077"/>
                                <a:gd name="T246" fmla="+- 0 5375 5000"/>
                                <a:gd name="T247" fmla="*/ 5375 h 9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1077" h="990">
                                  <a:moveTo>
                                    <a:pt x="11" y="375"/>
                                  </a:moveTo>
                                  <a:lnTo>
                                    <a:pt x="6" y="381"/>
                                  </a:lnTo>
                                  <a:lnTo>
                                    <a:pt x="3" y="387"/>
                                  </a:lnTo>
                                  <a:lnTo>
                                    <a:pt x="2" y="393"/>
                                  </a:lnTo>
                                  <a:lnTo>
                                    <a:pt x="0" y="399"/>
                                  </a:lnTo>
                                  <a:lnTo>
                                    <a:pt x="1" y="404"/>
                                  </a:lnTo>
                                  <a:lnTo>
                                    <a:pt x="2" y="407"/>
                                  </a:lnTo>
                                  <a:lnTo>
                                    <a:pt x="3" y="411"/>
                                  </a:lnTo>
                                  <a:lnTo>
                                    <a:pt x="6" y="415"/>
                                  </a:lnTo>
                                  <a:lnTo>
                                    <a:pt x="10" y="419"/>
                                  </a:lnTo>
                                  <a:lnTo>
                                    <a:pt x="29" y="439"/>
                                  </a:lnTo>
                                  <a:lnTo>
                                    <a:pt x="69" y="478"/>
                                  </a:lnTo>
                                  <a:lnTo>
                                    <a:pt x="108" y="517"/>
                                  </a:lnTo>
                                  <a:lnTo>
                                    <a:pt x="147" y="556"/>
                                  </a:lnTo>
                                  <a:lnTo>
                                    <a:pt x="186" y="596"/>
                                  </a:lnTo>
                                  <a:lnTo>
                                    <a:pt x="226" y="635"/>
                                  </a:lnTo>
                                  <a:lnTo>
                                    <a:pt x="265" y="674"/>
                                  </a:lnTo>
                                  <a:lnTo>
                                    <a:pt x="304" y="713"/>
                                  </a:lnTo>
                                  <a:lnTo>
                                    <a:pt x="344" y="753"/>
                                  </a:lnTo>
                                  <a:lnTo>
                                    <a:pt x="383" y="792"/>
                                  </a:lnTo>
                                  <a:lnTo>
                                    <a:pt x="410" y="819"/>
                                  </a:lnTo>
                                  <a:lnTo>
                                    <a:pt x="442" y="850"/>
                                  </a:lnTo>
                                  <a:lnTo>
                                    <a:pt x="473" y="877"/>
                                  </a:lnTo>
                                  <a:lnTo>
                                    <a:pt x="503" y="901"/>
                                  </a:lnTo>
                                  <a:lnTo>
                                    <a:pt x="531" y="922"/>
                                  </a:lnTo>
                                  <a:lnTo>
                                    <a:pt x="557" y="939"/>
                                  </a:lnTo>
                                  <a:lnTo>
                                    <a:pt x="592" y="959"/>
                                  </a:lnTo>
                                  <a:lnTo>
                                    <a:pt x="628" y="974"/>
                                  </a:lnTo>
                                  <a:lnTo>
                                    <a:pt x="659" y="984"/>
                                  </a:lnTo>
                                  <a:lnTo>
                                    <a:pt x="699" y="990"/>
                                  </a:lnTo>
                                  <a:lnTo>
                                    <a:pt x="719" y="990"/>
                                  </a:lnTo>
                                  <a:lnTo>
                                    <a:pt x="738" y="989"/>
                                  </a:lnTo>
                                  <a:lnTo>
                                    <a:pt x="773" y="982"/>
                                  </a:lnTo>
                                  <a:lnTo>
                                    <a:pt x="809" y="967"/>
                                  </a:lnTo>
                                  <a:lnTo>
                                    <a:pt x="842" y="943"/>
                                  </a:lnTo>
                                  <a:lnTo>
                                    <a:pt x="872" y="913"/>
                                  </a:lnTo>
                                  <a:lnTo>
                                    <a:pt x="893" y="880"/>
                                  </a:lnTo>
                                  <a:lnTo>
                                    <a:pt x="907" y="841"/>
                                  </a:lnTo>
                                  <a:lnTo>
                                    <a:pt x="913" y="810"/>
                                  </a:lnTo>
                                  <a:lnTo>
                                    <a:pt x="915" y="776"/>
                                  </a:lnTo>
                                  <a:lnTo>
                                    <a:pt x="916" y="757"/>
                                  </a:lnTo>
                                  <a:lnTo>
                                    <a:pt x="915" y="737"/>
                                  </a:lnTo>
                                  <a:lnTo>
                                    <a:pt x="913" y="717"/>
                                  </a:lnTo>
                                  <a:lnTo>
                                    <a:pt x="911" y="695"/>
                                  </a:lnTo>
                                  <a:lnTo>
                                    <a:pt x="907" y="673"/>
                                  </a:lnTo>
                                  <a:lnTo>
                                    <a:pt x="903" y="650"/>
                                  </a:lnTo>
                                  <a:lnTo>
                                    <a:pt x="988" y="735"/>
                                  </a:lnTo>
                                  <a:lnTo>
                                    <a:pt x="992" y="739"/>
                                  </a:lnTo>
                                  <a:lnTo>
                                    <a:pt x="996" y="742"/>
                                  </a:lnTo>
                                  <a:lnTo>
                                    <a:pt x="1003" y="745"/>
                                  </a:lnTo>
                                  <a:lnTo>
                                    <a:pt x="1007" y="745"/>
                                  </a:lnTo>
                                  <a:lnTo>
                                    <a:pt x="1012" y="744"/>
                                  </a:lnTo>
                                  <a:lnTo>
                                    <a:pt x="1017" y="743"/>
                                  </a:lnTo>
                                  <a:lnTo>
                                    <a:pt x="1023" y="740"/>
                                  </a:lnTo>
                                  <a:lnTo>
                                    <a:pt x="1029" y="736"/>
                                  </a:lnTo>
                                  <a:lnTo>
                                    <a:pt x="1034" y="732"/>
                                  </a:lnTo>
                                  <a:lnTo>
                                    <a:pt x="1042" y="726"/>
                                  </a:lnTo>
                                  <a:lnTo>
                                    <a:pt x="1050" y="718"/>
                                  </a:lnTo>
                                  <a:lnTo>
                                    <a:pt x="1057" y="710"/>
                                  </a:lnTo>
                                  <a:lnTo>
                                    <a:pt x="1063" y="703"/>
                                  </a:lnTo>
                                  <a:lnTo>
                                    <a:pt x="1068" y="697"/>
                                  </a:lnTo>
                                  <a:lnTo>
                                    <a:pt x="1072" y="692"/>
                                  </a:lnTo>
                                  <a:lnTo>
                                    <a:pt x="1075" y="686"/>
                                  </a:lnTo>
                                  <a:lnTo>
                                    <a:pt x="1075" y="681"/>
                                  </a:lnTo>
                                  <a:lnTo>
                                    <a:pt x="1077" y="675"/>
                                  </a:lnTo>
                                  <a:lnTo>
                                    <a:pt x="1077" y="671"/>
                                  </a:lnTo>
                                  <a:lnTo>
                                    <a:pt x="1075" y="667"/>
                                  </a:lnTo>
                                  <a:lnTo>
                                    <a:pt x="1074" y="664"/>
                                  </a:lnTo>
                                  <a:lnTo>
                                    <a:pt x="1071" y="659"/>
                                  </a:lnTo>
                                  <a:lnTo>
                                    <a:pt x="1067" y="656"/>
                                  </a:lnTo>
                                  <a:lnTo>
                                    <a:pt x="1035" y="623"/>
                                  </a:lnTo>
                                  <a:lnTo>
                                    <a:pt x="1003" y="591"/>
                                  </a:lnTo>
                                  <a:lnTo>
                                    <a:pt x="970" y="559"/>
                                  </a:lnTo>
                                  <a:lnTo>
                                    <a:pt x="938" y="526"/>
                                  </a:lnTo>
                                  <a:lnTo>
                                    <a:pt x="906" y="494"/>
                                  </a:lnTo>
                                  <a:lnTo>
                                    <a:pt x="873" y="462"/>
                                  </a:lnTo>
                                  <a:lnTo>
                                    <a:pt x="841" y="429"/>
                                  </a:lnTo>
                                  <a:lnTo>
                                    <a:pt x="809" y="397"/>
                                  </a:lnTo>
                                  <a:lnTo>
                                    <a:pt x="776" y="365"/>
                                  </a:lnTo>
                                  <a:lnTo>
                                    <a:pt x="744" y="332"/>
                                  </a:lnTo>
                                  <a:lnTo>
                                    <a:pt x="711" y="300"/>
                                  </a:lnTo>
                                  <a:lnTo>
                                    <a:pt x="679" y="267"/>
                                  </a:lnTo>
                                  <a:lnTo>
                                    <a:pt x="647" y="235"/>
                                  </a:lnTo>
                                  <a:lnTo>
                                    <a:pt x="614" y="203"/>
                                  </a:lnTo>
                                  <a:lnTo>
                                    <a:pt x="582" y="170"/>
                                  </a:lnTo>
                                  <a:lnTo>
                                    <a:pt x="550" y="138"/>
                                  </a:lnTo>
                                  <a:lnTo>
                                    <a:pt x="517" y="106"/>
                                  </a:lnTo>
                                  <a:lnTo>
                                    <a:pt x="485" y="73"/>
                                  </a:lnTo>
                                  <a:lnTo>
                                    <a:pt x="453" y="41"/>
                                  </a:lnTo>
                                  <a:lnTo>
                                    <a:pt x="420" y="9"/>
                                  </a:lnTo>
                                  <a:lnTo>
                                    <a:pt x="412" y="2"/>
                                  </a:lnTo>
                                  <a:lnTo>
                                    <a:pt x="404" y="0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393" y="1"/>
                                  </a:lnTo>
                                  <a:lnTo>
                                    <a:pt x="388" y="2"/>
                                  </a:lnTo>
                                  <a:lnTo>
                                    <a:pt x="382" y="5"/>
                                  </a:lnTo>
                                  <a:lnTo>
                                    <a:pt x="376" y="10"/>
                                  </a:lnTo>
                                  <a:lnTo>
                                    <a:pt x="369" y="15"/>
                                  </a:lnTo>
                                  <a:lnTo>
                                    <a:pt x="362" y="22"/>
                                  </a:lnTo>
                                  <a:lnTo>
                                    <a:pt x="354" y="30"/>
                                  </a:lnTo>
                                  <a:lnTo>
                                    <a:pt x="345" y="39"/>
                                  </a:lnTo>
                                  <a:lnTo>
                                    <a:pt x="338" y="46"/>
                                  </a:lnTo>
                                  <a:lnTo>
                                    <a:pt x="334" y="52"/>
                                  </a:lnTo>
                                  <a:lnTo>
                                    <a:pt x="328" y="59"/>
                                  </a:lnTo>
                                  <a:lnTo>
                                    <a:pt x="325" y="64"/>
                                  </a:lnTo>
                                  <a:lnTo>
                                    <a:pt x="324" y="70"/>
                                  </a:lnTo>
                                  <a:lnTo>
                                    <a:pt x="323" y="76"/>
                                  </a:lnTo>
                                  <a:lnTo>
                                    <a:pt x="323" y="81"/>
                                  </a:lnTo>
                                  <a:lnTo>
                                    <a:pt x="324" y="84"/>
                                  </a:lnTo>
                                  <a:lnTo>
                                    <a:pt x="326" y="89"/>
                                  </a:lnTo>
                                  <a:lnTo>
                                    <a:pt x="329" y="93"/>
                                  </a:lnTo>
                                  <a:lnTo>
                                    <a:pt x="332" y="96"/>
                                  </a:lnTo>
                                  <a:lnTo>
                                    <a:pt x="355" y="119"/>
                                  </a:lnTo>
                                  <a:lnTo>
                                    <a:pt x="378" y="142"/>
                                  </a:lnTo>
                                  <a:lnTo>
                                    <a:pt x="400" y="164"/>
                                  </a:lnTo>
                                  <a:lnTo>
                                    <a:pt x="423" y="187"/>
                                  </a:lnTo>
                                  <a:lnTo>
                                    <a:pt x="445" y="209"/>
                                  </a:lnTo>
                                  <a:lnTo>
                                    <a:pt x="468" y="232"/>
                                  </a:lnTo>
                                  <a:lnTo>
                                    <a:pt x="491" y="255"/>
                                  </a:lnTo>
                                  <a:lnTo>
                                    <a:pt x="513" y="277"/>
                                  </a:lnTo>
                                  <a:lnTo>
                                    <a:pt x="536" y="300"/>
                                  </a:lnTo>
                                  <a:lnTo>
                                    <a:pt x="559" y="322"/>
                                  </a:lnTo>
                                  <a:lnTo>
                                    <a:pt x="581" y="345"/>
                                  </a:lnTo>
                                  <a:lnTo>
                                    <a:pt x="604" y="368"/>
                                  </a:lnTo>
                                  <a:lnTo>
                                    <a:pt x="626" y="390"/>
                                  </a:lnTo>
                                  <a:lnTo>
                                    <a:pt x="649" y="413"/>
                                  </a:lnTo>
                                  <a:lnTo>
                                    <a:pt x="672" y="436"/>
                                  </a:lnTo>
                                  <a:lnTo>
                                    <a:pt x="694" y="458"/>
                                  </a:lnTo>
                                  <a:lnTo>
                                    <a:pt x="717" y="481"/>
                                  </a:lnTo>
                                  <a:lnTo>
                                    <a:pt x="740" y="503"/>
                                  </a:lnTo>
                                  <a:lnTo>
                                    <a:pt x="762" y="526"/>
                                  </a:lnTo>
                                  <a:lnTo>
                                    <a:pt x="785" y="549"/>
                                  </a:lnTo>
                                  <a:lnTo>
                                    <a:pt x="792" y="576"/>
                                  </a:lnTo>
                                  <a:lnTo>
                                    <a:pt x="800" y="619"/>
                                  </a:lnTo>
                                  <a:lnTo>
                                    <a:pt x="806" y="659"/>
                                  </a:lnTo>
                                  <a:lnTo>
                                    <a:pt x="809" y="694"/>
                                  </a:lnTo>
                                  <a:lnTo>
                                    <a:pt x="809" y="710"/>
                                  </a:lnTo>
                                  <a:lnTo>
                                    <a:pt x="809" y="714"/>
                                  </a:lnTo>
                                  <a:lnTo>
                                    <a:pt x="807" y="737"/>
                                  </a:lnTo>
                                  <a:lnTo>
                                    <a:pt x="796" y="777"/>
                                  </a:lnTo>
                                  <a:lnTo>
                                    <a:pt x="775" y="808"/>
                                  </a:lnTo>
                                  <a:lnTo>
                                    <a:pt x="754" y="824"/>
                                  </a:lnTo>
                                  <a:lnTo>
                                    <a:pt x="717" y="838"/>
                                  </a:lnTo>
                                  <a:lnTo>
                                    <a:pt x="688" y="840"/>
                                  </a:lnTo>
                                  <a:lnTo>
                                    <a:pt x="669" y="838"/>
                                  </a:lnTo>
                                  <a:lnTo>
                                    <a:pt x="643" y="830"/>
                                  </a:lnTo>
                                  <a:lnTo>
                                    <a:pt x="608" y="815"/>
                                  </a:lnTo>
                                  <a:lnTo>
                                    <a:pt x="571" y="792"/>
                                  </a:lnTo>
                                  <a:lnTo>
                                    <a:pt x="539" y="768"/>
                                  </a:lnTo>
                                  <a:lnTo>
                                    <a:pt x="508" y="741"/>
                                  </a:lnTo>
                                  <a:lnTo>
                                    <a:pt x="474" y="708"/>
                                  </a:lnTo>
                                  <a:lnTo>
                                    <a:pt x="456" y="689"/>
                                  </a:lnTo>
                                  <a:lnTo>
                                    <a:pt x="437" y="670"/>
                                  </a:lnTo>
                                  <a:lnTo>
                                    <a:pt x="418" y="651"/>
                                  </a:lnTo>
                                  <a:lnTo>
                                    <a:pt x="399" y="633"/>
                                  </a:lnTo>
                                  <a:lnTo>
                                    <a:pt x="380" y="614"/>
                                  </a:lnTo>
                                  <a:lnTo>
                                    <a:pt x="361" y="595"/>
                                  </a:lnTo>
                                  <a:lnTo>
                                    <a:pt x="342" y="576"/>
                                  </a:lnTo>
                                  <a:lnTo>
                                    <a:pt x="324" y="557"/>
                                  </a:lnTo>
                                  <a:lnTo>
                                    <a:pt x="305" y="538"/>
                                  </a:lnTo>
                                  <a:lnTo>
                                    <a:pt x="286" y="520"/>
                                  </a:lnTo>
                                  <a:lnTo>
                                    <a:pt x="267" y="501"/>
                                  </a:lnTo>
                                  <a:lnTo>
                                    <a:pt x="248" y="482"/>
                                  </a:lnTo>
                                  <a:lnTo>
                                    <a:pt x="229" y="463"/>
                                  </a:lnTo>
                                  <a:lnTo>
                                    <a:pt x="211" y="444"/>
                                  </a:lnTo>
                                  <a:lnTo>
                                    <a:pt x="192" y="425"/>
                                  </a:lnTo>
                                  <a:lnTo>
                                    <a:pt x="173" y="407"/>
                                  </a:lnTo>
                                  <a:lnTo>
                                    <a:pt x="154" y="388"/>
                                  </a:lnTo>
                                  <a:lnTo>
                                    <a:pt x="135" y="369"/>
                                  </a:lnTo>
                                  <a:lnTo>
                                    <a:pt x="116" y="350"/>
                                  </a:lnTo>
                                  <a:lnTo>
                                    <a:pt x="98" y="331"/>
                                  </a:lnTo>
                                  <a:lnTo>
                                    <a:pt x="94" y="328"/>
                                  </a:lnTo>
                                  <a:lnTo>
                                    <a:pt x="90" y="325"/>
                                  </a:lnTo>
                                  <a:lnTo>
                                    <a:pt x="85" y="323"/>
                                  </a:lnTo>
                                  <a:lnTo>
                                    <a:pt x="82" y="323"/>
                                  </a:lnTo>
                                  <a:lnTo>
                                    <a:pt x="77" y="322"/>
                                  </a:lnTo>
                                  <a:lnTo>
                                    <a:pt x="71" y="323"/>
                                  </a:lnTo>
                                  <a:lnTo>
                                    <a:pt x="65" y="324"/>
                                  </a:lnTo>
                                  <a:lnTo>
                                    <a:pt x="60" y="327"/>
                                  </a:lnTo>
                                  <a:lnTo>
                                    <a:pt x="53" y="332"/>
                                  </a:lnTo>
                                  <a:lnTo>
                                    <a:pt x="47" y="337"/>
                                  </a:lnTo>
                                  <a:lnTo>
                                    <a:pt x="40" y="344"/>
                                  </a:lnTo>
                                  <a:lnTo>
                                    <a:pt x="31" y="353"/>
                                  </a:lnTo>
                                  <a:lnTo>
                                    <a:pt x="23" y="361"/>
                                  </a:lnTo>
                                  <a:lnTo>
                                    <a:pt x="16" y="368"/>
                                  </a:lnTo>
                                  <a:lnTo>
                                    <a:pt x="11" y="3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59" name="Group 247"/>
                          <wpg:cNvGrpSpPr>
                            <a:grpSpLocks/>
                          </wpg:cNvGrpSpPr>
                          <wpg:grpSpPr bwMode="auto">
                            <a:xfrm>
                              <a:off x="9006" y="5267"/>
                              <a:ext cx="223" cy="225"/>
                              <a:chOff x="9006" y="5267"/>
                              <a:chExt cx="223" cy="225"/>
                            </a:xfrm>
                          </wpg:grpSpPr>
                          <wps:wsp>
                            <wps:cNvPr id="60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9006" y="5267"/>
                                <a:ext cx="223" cy="225"/>
                              </a:xfrm>
                              <a:custGeom>
                                <a:avLst/>
                                <a:gdLst>
                                  <a:gd name="T0" fmla="+- 0 9173 9006"/>
                                  <a:gd name="T1" fmla="*/ T0 w 223"/>
                                  <a:gd name="T2" fmla="+- 0 5321 5267"/>
                                  <a:gd name="T3" fmla="*/ 5321 h 225"/>
                                  <a:gd name="T4" fmla="+- 0 9158 9006"/>
                                  <a:gd name="T5" fmla="*/ T4 w 223"/>
                                  <a:gd name="T6" fmla="+- 0 5307 5267"/>
                                  <a:gd name="T7" fmla="*/ 5307 h 225"/>
                                  <a:gd name="T8" fmla="+- 0 9139 9006"/>
                                  <a:gd name="T9" fmla="*/ T8 w 223"/>
                                  <a:gd name="T10" fmla="+- 0 5291 5267"/>
                                  <a:gd name="T11" fmla="*/ 5291 h 225"/>
                                  <a:gd name="T12" fmla="+- 0 9122 9006"/>
                                  <a:gd name="T13" fmla="*/ T12 w 223"/>
                                  <a:gd name="T14" fmla="+- 0 5279 5267"/>
                                  <a:gd name="T15" fmla="*/ 5279 h 225"/>
                                  <a:gd name="T16" fmla="+- 0 9107 9006"/>
                                  <a:gd name="T17" fmla="*/ T16 w 223"/>
                                  <a:gd name="T18" fmla="+- 0 5271 5267"/>
                                  <a:gd name="T19" fmla="*/ 5271 h 225"/>
                                  <a:gd name="T20" fmla="+- 0 9095 9006"/>
                                  <a:gd name="T21" fmla="*/ T20 w 223"/>
                                  <a:gd name="T22" fmla="+- 0 5268 5267"/>
                                  <a:gd name="T23" fmla="*/ 5268 h 225"/>
                                  <a:gd name="T24" fmla="+- 0 9087 9006"/>
                                  <a:gd name="T25" fmla="*/ T24 w 223"/>
                                  <a:gd name="T26" fmla="+- 0 5267 5267"/>
                                  <a:gd name="T27" fmla="*/ 5267 h 225"/>
                                  <a:gd name="T28" fmla="+- 0 9070 9006"/>
                                  <a:gd name="T29" fmla="*/ T28 w 223"/>
                                  <a:gd name="T30" fmla="+- 0 5270 5267"/>
                                  <a:gd name="T31" fmla="*/ 5270 h 225"/>
                                  <a:gd name="T32" fmla="+- 0 9052 9006"/>
                                  <a:gd name="T33" fmla="*/ T32 w 223"/>
                                  <a:gd name="T34" fmla="+- 0 5279 5267"/>
                                  <a:gd name="T35" fmla="*/ 5279 h 225"/>
                                  <a:gd name="T36" fmla="+- 0 9034 9006"/>
                                  <a:gd name="T37" fmla="*/ T36 w 223"/>
                                  <a:gd name="T38" fmla="+- 0 5295 5267"/>
                                  <a:gd name="T39" fmla="*/ 5295 h 225"/>
                                  <a:gd name="T40" fmla="+- 0 9025 9006"/>
                                  <a:gd name="T41" fmla="*/ T40 w 223"/>
                                  <a:gd name="T42" fmla="+- 0 5304 5267"/>
                                  <a:gd name="T43" fmla="*/ 5304 h 225"/>
                                  <a:gd name="T44" fmla="+- 0 9013 9006"/>
                                  <a:gd name="T45" fmla="*/ T44 w 223"/>
                                  <a:gd name="T46" fmla="+- 0 5322 5267"/>
                                  <a:gd name="T47" fmla="*/ 5322 h 225"/>
                                  <a:gd name="T48" fmla="+- 0 9006 9006"/>
                                  <a:gd name="T49" fmla="*/ T48 w 223"/>
                                  <a:gd name="T50" fmla="+- 0 5340 5267"/>
                                  <a:gd name="T51" fmla="*/ 5340 h 225"/>
                                  <a:gd name="T52" fmla="+- 0 9006 9006"/>
                                  <a:gd name="T53" fmla="*/ T52 w 223"/>
                                  <a:gd name="T54" fmla="+- 0 5356 5267"/>
                                  <a:gd name="T55" fmla="*/ 5356 h 225"/>
                                  <a:gd name="T56" fmla="+- 0 9009 9006"/>
                                  <a:gd name="T57" fmla="*/ T56 w 223"/>
                                  <a:gd name="T58" fmla="+- 0 5368 5267"/>
                                  <a:gd name="T59" fmla="*/ 5368 h 225"/>
                                  <a:gd name="T60" fmla="+- 0 9016 9006"/>
                                  <a:gd name="T61" fmla="*/ T60 w 223"/>
                                  <a:gd name="T62" fmla="+- 0 5383 5267"/>
                                  <a:gd name="T63" fmla="*/ 5383 h 225"/>
                                  <a:gd name="T64" fmla="+- 0 9028 9006"/>
                                  <a:gd name="T65" fmla="*/ T64 w 223"/>
                                  <a:gd name="T66" fmla="+- 0 5399 5267"/>
                                  <a:gd name="T67" fmla="*/ 5399 h 225"/>
                                  <a:gd name="T68" fmla="+- 0 9043 9006"/>
                                  <a:gd name="T69" fmla="*/ T68 w 223"/>
                                  <a:gd name="T70" fmla="+- 0 5417 5267"/>
                                  <a:gd name="T71" fmla="*/ 5417 h 225"/>
                                  <a:gd name="T72" fmla="+- 0 9061 9006"/>
                                  <a:gd name="T73" fmla="*/ T72 w 223"/>
                                  <a:gd name="T74" fmla="+- 0 5437 5267"/>
                                  <a:gd name="T75" fmla="*/ 5437 h 225"/>
                                  <a:gd name="T76" fmla="+- 0 9077 9006"/>
                                  <a:gd name="T77" fmla="*/ T76 w 223"/>
                                  <a:gd name="T78" fmla="+- 0 5452 5267"/>
                                  <a:gd name="T79" fmla="*/ 5452 h 225"/>
                                  <a:gd name="T80" fmla="+- 0 9095 9006"/>
                                  <a:gd name="T81" fmla="*/ T80 w 223"/>
                                  <a:gd name="T82" fmla="+- 0 5468 5267"/>
                                  <a:gd name="T83" fmla="*/ 5468 h 225"/>
                                  <a:gd name="T84" fmla="+- 0 9112 9006"/>
                                  <a:gd name="T85" fmla="*/ T84 w 223"/>
                                  <a:gd name="T86" fmla="+- 0 5480 5267"/>
                                  <a:gd name="T87" fmla="*/ 5480 h 225"/>
                                  <a:gd name="T88" fmla="+- 0 9127 9006"/>
                                  <a:gd name="T89" fmla="*/ T88 w 223"/>
                                  <a:gd name="T90" fmla="+- 0 5487 5267"/>
                                  <a:gd name="T91" fmla="*/ 5487 h 225"/>
                                  <a:gd name="T92" fmla="+- 0 9140 9006"/>
                                  <a:gd name="T93" fmla="*/ T92 w 223"/>
                                  <a:gd name="T94" fmla="+- 0 5491 5267"/>
                                  <a:gd name="T95" fmla="*/ 5491 h 225"/>
                                  <a:gd name="T96" fmla="+- 0 9147 9006"/>
                                  <a:gd name="T97" fmla="*/ T96 w 223"/>
                                  <a:gd name="T98" fmla="+- 0 5492 5267"/>
                                  <a:gd name="T99" fmla="*/ 5492 h 225"/>
                                  <a:gd name="T100" fmla="+- 0 9164 9006"/>
                                  <a:gd name="T101" fmla="*/ T100 w 223"/>
                                  <a:gd name="T102" fmla="+- 0 5489 5267"/>
                                  <a:gd name="T103" fmla="*/ 5489 h 225"/>
                                  <a:gd name="T104" fmla="+- 0 9182 9006"/>
                                  <a:gd name="T105" fmla="*/ T104 w 223"/>
                                  <a:gd name="T106" fmla="+- 0 5479 5267"/>
                                  <a:gd name="T107" fmla="*/ 5479 h 225"/>
                                  <a:gd name="T108" fmla="+- 0 9200 9006"/>
                                  <a:gd name="T109" fmla="*/ T108 w 223"/>
                                  <a:gd name="T110" fmla="+- 0 5464 5267"/>
                                  <a:gd name="T111" fmla="*/ 5464 h 225"/>
                                  <a:gd name="T112" fmla="+- 0 9210 9006"/>
                                  <a:gd name="T113" fmla="*/ T112 w 223"/>
                                  <a:gd name="T114" fmla="+- 0 5453 5267"/>
                                  <a:gd name="T115" fmla="*/ 5453 h 225"/>
                                  <a:gd name="T116" fmla="+- 0 9222 9006"/>
                                  <a:gd name="T117" fmla="*/ T116 w 223"/>
                                  <a:gd name="T118" fmla="+- 0 5436 5267"/>
                                  <a:gd name="T119" fmla="*/ 5436 h 225"/>
                                  <a:gd name="T120" fmla="+- 0 9228 9006"/>
                                  <a:gd name="T121" fmla="*/ T120 w 223"/>
                                  <a:gd name="T122" fmla="+- 0 5418 5267"/>
                                  <a:gd name="T123" fmla="*/ 5418 h 225"/>
                                  <a:gd name="T124" fmla="+- 0 9228 9006"/>
                                  <a:gd name="T125" fmla="*/ T124 w 223"/>
                                  <a:gd name="T126" fmla="+- 0 5401 5267"/>
                                  <a:gd name="T127" fmla="*/ 5401 h 225"/>
                                  <a:gd name="T128" fmla="+- 0 9225 9006"/>
                                  <a:gd name="T129" fmla="*/ T128 w 223"/>
                                  <a:gd name="T130" fmla="+- 0 5390 5267"/>
                                  <a:gd name="T131" fmla="*/ 5390 h 225"/>
                                  <a:gd name="T132" fmla="+- 0 9218 9006"/>
                                  <a:gd name="T133" fmla="*/ T132 w 223"/>
                                  <a:gd name="T134" fmla="+- 0 5376 5267"/>
                                  <a:gd name="T135" fmla="*/ 5376 h 225"/>
                                  <a:gd name="T136" fmla="+- 0 9207 9006"/>
                                  <a:gd name="T137" fmla="*/ T136 w 223"/>
                                  <a:gd name="T138" fmla="+- 0 5360 5267"/>
                                  <a:gd name="T139" fmla="*/ 5360 h 225"/>
                                  <a:gd name="T140" fmla="+- 0 9192 9006"/>
                                  <a:gd name="T141" fmla="*/ T140 w 223"/>
                                  <a:gd name="T142" fmla="+- 0 5341 5267"/>
                                  <a:gd name="T143" fmla="*/ 5341 h 225"/>
                                  <a:gd name="T144" fmla="+- 0 9173 9006"/>
                                  <a:gd name="T145" fmla="*/ T144 w 223"/>
                                  <a:gd name="T146" fmla="+- 0 5321 5267"/>
                                  <a:gd name="T147" fmla="*/ 5321 h 225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</a:cxnLst>
                                <a:rect l="0" t="0" r="r" b="b"/>
                                <a:pathLst>
                                  <a:path w="223" h="225">
                                    <a:moveTo>
                                      <a:pt x="167" y="54"/>
                                    </a:moveTo>
                                    <a:lnTo>
                                      <a:pt x="152" y="40"/>
                                    </a:lnTo>
                                    <a:lnTo>
                                      <a:pt x="133" y="24"/>
                                    </a:lnTo>
                                    <a:lnTo>
                                      <a:pt x="116" y="12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81" y="0"/>
                                    </a:lnTo>
                                    <a:lnTo>
                                      <a:pt x="64" y="3"/>
                                    </a:lnTo>
                                    <a:lnTo>
                                      <a:pt x="46" y="12"/>
                                    </a:lnTo>
                                    <a:lnTo>
                                      <a:pt x="28" y="28"/>
                                    </a:lnTo>
                                    <a:lnTo>
                                      <a:pt x="19" y="37"/>
                                    </a:lnTo>
                                    <a:lnTo>
                                      <a:pt x="7" y="55"/>
                                    </a:lnTo>
                                    <a:lnTo>
                                      <a:pt x="0" y="73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3" y="101"/>
                                    </a:lnTo>
                                    <a:lnTo>
                                      <a:pt x="10" y="116"/>
                                    </a:lnTo>
                                    <a:lnTo>
                                      <a:pt x="22" y="132"/>
                                    </a:lnTo>
                                    <a:lnTo>
                                      <a:pt x="37" y="150"/>
                                    </a:lnTo>
                                    <a:lnTo>
                                      <a:pt x="55" y="170"/>
                                    </a:lnTo>
                                    <a:lnTo>
                                      <a:pt x="71" y="185"/>
                                    </a:lnTo>
                                    <a:lnTo>
                                      <a:pt x="89" y="201"/>
                                    </a:lnTo>
                                    <a:lnTo>
                                      <a:pt x="106" y="213"/>
                                    </a:lnTo>
                                    <a:lnTo>
                                      <a:pt x="121" y="220"/>
                                    </a:lnTo>
                                    <a:lnTo>
                                      <a:pt x="134" y="224"/>
                                    </a:lnTo>
                                    <a:lnTo>
                                      <a:pt x="141" y="225"/>
                                    </a:lnTo>
                                    <a:lnTo>
                                      <a:pt x="158" y="222"/>
                                    </a:lnTo>
                                    <a:lnTo>
                                      <a:pt x="176" y="212"/>
                                    </a:lnTo>
                                    <a:lnTo>
                                      <a:pt x="194" y="197"/>
                                    </a:lnTo>
                                    <a:lnTo>
                                      <a:pt x="204" y="186"/>
                                    </a:lnTo>
                                    <a:lnTo>
                                      <a:pt x="216" y="169"/>
                                    </a:lnTo>
                                    <a:lnTo>
                                      <a:pt x="222" y="151"/>
                                    </a:lnTo>
                                    <a:lnTo>
                                      <a:pt x="222" y="134"/>
                                    </a:lnTo>
                                    <a:lnTo>
                                      <a:pt x="219" y="123"/>
                                    </a:lnTo>
                                    <a:lnTo>
                                      <a:pt x="212" y="109"/>
                                    </a:lnTo>
                                    <a:lnTo>
                                      <a:pt x="201" y="93"/>
                                    </a:lnTo>
                                    <a:lnTo>
                                      <a:pt x="186" y="74"/>
                                    </a:lnTo>
                                    <a:lnTo>
                                      <a:pt x="167" y="5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1C1C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61" name="Group 248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73" y="4173"/>
                                <a:ext cx="950" cy="948"/>
                                <a:chOff x="8673" y="4173"/>
                                <a:chExt cx="950" cy="948"/>
                              </a:xfrm>
                            </wpg:grpSpPr>
                            <wps:wsp>
                              <wps:cNvPr id="62" name="Freeform 2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73" y="4173"/>
                                  <a:ext cx="950" cy="948"/>
                                </a:xfrm>
                                <a:custGeom>
                                  <a:avLst/>
                                  <a:gdLst>
                                    <a:gd name="T0" fmla="+- 0 9570 8673"/>
                                    <a:gd name="T1" fmla="*/ T0 w 950"/>
                                    <a:gd name="T2" fmla="+- 0 5090 4173"/>
                                    <a:gd name="T3" fmla="*/ 5090 h 948"/>
                                    <a:gd name="T4" fmla="+- 0 9600 8673"/>
                                    <a:gd name="T5" fmla="*/ T4 w 950"/>
                                    <a:gd name="T6" fmla="+- 0 5060 4173"/>
                                    <a:gd name="T7" fmla="*/ 5060 h 948"/>
                                    <a:gd name="T8" fmla="+- 0 9617 8673"/>
                                    <a:gd name="T9" fmla="*/ T8 w 950"/>
                                    <a:gd name="T10" fmla="+- 0 5037 4173"/>
                                    <a:gd name="T11" fmla="*/ 5037 h 948"/>
                                    <a:gd name="T12" fmla="+- 0 9623 8673"/>
                                    <a:gd name="T13" fmla="*/ T12 w 950"/>
                                    <a:gd name="T14" fmla="+- 0 5018 4173"/>
                                    <a:gd name="T15" fmla="*/ 5018 h 948"/>
                                    <a:gd name="T16" fmla="+- 0 9618 8673"/>
                                    <a:gd name="T17" fmla="*/ T16 w 950"/>
                                    <a:gd name="T18" fmla="+- 0 5000 4173"/>
                                    <a:gd name="T19" fmla="*/ 5000 h 948"/>
                                    <a:gd name="T20" fmla="+- 0 9569 8673"/>
                                    <a:gd name="T21" fmla="*/ T20 w 950"/>
                                    <a:gd name="T22" fmla="+- 0 4916 4173"/>
                                    <a:gd name="T23" fmla="*/ 4916 h 948"/>
                                    <a:gd name="T24" fmla="+- 0 9501 8673"/>
                                    <a:gd name="T25" fmla="*/ T24 w 950"/>
                                    <a:gd name="T26" fmla="+- 0 4800 4173"/>
                                    <a:gd name="T27" fmla="*/ 4800 h 948"/>
                                    <a:gd name="T28" fmla="+- 0 9433 8673"/>
                                    <a:gd name="T29" fmla="*/ T28 w 950"/>
                                    <a:gd name="T30" fmla="+- 0 4683 4173"/>
                                    <a:gd name="T31" fmla="*/ 4683 h 948"/>
                                    <a:gd name="T32" fmla="+- 0 9365 8673"/>
                                    <a:gd name="T33" fmla="*/ T32 w 950"/>
                                    <a:gd name="T34" fmla="+- 0 4566 4173"/>
                                    <a:gd name="T35" fmla="*/ 4566 h 948"/>
                                    <a:gd name="T36" fmla="+- 0 9298 8673"/>
                                    <a:gd name="T37" fmla="*/ T36 w 950"/>
                                    <a:gd name="T38" fmla="+- 0 4449 4173"/>
                                    <a:gd name="T39" fmla="*/ 4449 h 948"/>
                                    <a:gd name="T40" fmla="+- 0 9230 8673"/>
                                    <a:gd name="T41" fmla="*/ T40 w 950"/>
                                    <a:gd name="T42" fmla="+- 0 4333 4173"/>
                                    <a:gd name="T43" fmla="*/ 4333 h 948"/>
                                    <a:gd name="T44" fmla="+- 0 9162 8673"/>
                                    <a:gd name="T45" fmla="*/ T44 w 950"/>
                                    <a:gd name="T46" fmla="+- 0 4217 4173"/>
                                    <a:gd name="T47" fmla="*/ 4217 h 948"/>
                                    <a:gd name="T48" fmla="+- 0 9149 8673"/>
                                    <a:gd name="T49" fmla="*/ T48 w 950"/>
                                    <a:gd name="T50" fmla="+- 0 4199 4173"/>
                                    <a:gd name="T51" fmla="*/ 4199 h 948"/>
                                    <a:gd name="T52" fmla="+- 0 9136 8673"/>
                                    <a:gd name="T53" fmla="*/ T52 w 950"/>
                                    <a:gd name="T54" fmla="+- 0 4182 4173"/>
                                    <a:gd name="T55" fmla="*/ 4182 h 948"/>
                                    <a:gd name="T56" fmla="+- 0 9120 8673"/>
                                    <a:gd name="T57" fmla="*/ T56 w 950"/>
                                    <a:gd name="T58" fmla="+- 0 4173 4173"/>
                                    <a:gd name="T59" fmla="*/ 4173 h 948"/>
                                    <a:gd name="T60" fmla="+- 0 9106 8673"/>
                                    <a:gd name="T61" fmla="*/ T60 w 950"/>
                                    <a:gd name="T62" fmla="+- 0 4174 4173"/>
                                    <a:gd name="T63" fmla="*/ 4174 h 948"/>
                                    <a:gd name="T64" fmla="+- 0 9089 8673"/>
                                    <a:gd name="T65" fmla="*/ T64 w 950"/>
                                    <a:gd name="T66" fmla="+- 0 4187 4173"/>
                                    <a:gd name="T67" fmla="*/ 4187 h 948"/>
                                    <a:gd name="T68" fmla="+- 0 9065 8673"/>
                                    <a:gd name="T69" fmla="*/ T68 w 950"/>
                                    <a:gd name="T70" fmla="+- 0 4212 4173"/>
                                    <a:gd name="T71" fmla="*/ 4212 h 948"/>
                                    <a:gd name="T72" fmla="+- 0 9047 8673"/>
                                    <a:gd name="T73" fmla="*/ T72 w 950"/>
                                    <a:gd name="T74" fmla="+- 0 4232 4173"/>
                                    <a:gd name="T75" fmla="*/ 4232 h 948"/>
                                    <a:gd name="T76" fmla="+- 0 9041 8673"/>
                                    <a:gd name="T77" fmla="*/ T76 w 950"/>
                                    <a:gd name="T78" fmla="+- 0 4249 4173"/>
                                    <a:gd name="T79" fmla="*/ 4249 h 948"/>
                                    <a:gd name="T80" fmla="+- 0 9043 8673"/>
                                    <a:gd name="T81" fmla="*/ T80 w 950"/>
                                    <a:gd name="T82" fmla="+- 0 4263 4173"/>
                                    <a:gd name="T83" fmla="*/ 4263 h 948"/>
                                    <a:gd name="T84" fmla="+- 0 9069 8673"/>
                                    <a:gd name="T85" fmla="*/ T84 w 950"/>
                                    <a:gd name="T86" fmla="+- 0 4306 4173"/>
                                    <a:gd name="T87" fmla="*/ 4306 h 948"/>
                                    <a:gd name="T88" fmla="+- 0 9130 8673"/>
                                    <a:gd name="T89" fmla="*/ T88 w 950"/>
                                    <a:gd name="T90" fmla="+- 0 4406 4173"/>
                                    <a:gd name="T91" fmla="*/ 4406 h 948"/>
                                    <a:gd name="T92" fmla="+- 0 9190 8673"/>
                                    <a:gd name="T93" fmla="*/ T92 w 950"/>
                                    <a:gd name="T94" fmla="+- 0 4506 4173"/>
                                    <a:gd name="T95" fmla="*/ 4506 h 948"/>
                                    <a:gd name="T96" fmla="+- 0 9249 8673"/>
                                    <a:gd name="T97" fmla="*/ T96 w 950"/>
                                    <a:gd name="T98" fmla="+- 0 4606 4173"/>
                                    <a:gd name="T99" fmla="*/ 4606 h 948"/>
                                    <a:gd name="T100" fmla="+- 0 9309 8673"/>
                                    <a:gd name="T101" fmla="*/ T100 w 950"/>
                                    <a:gd name="T102" fmla="+- 0 4706 4173"/>
                                    <a:gd name="T103" fmla="*/ 4706 h 948"/>
                                    <a:gd name="T104" fmla="+- 0 9369 8673"/>
                                    <a:gd name="T105" fmla="*/ T104 w 950"/>
                                    <a:gd name="T106" fmla="+- 0 4806 4173"/>
                                    <a:gd name="T107" fmla="*/ 4806 h 948"/>
                                    <a:gd name="T108" fmla="+- 0 9430 8673"/>
                                    <a:gd name="T109" fmla="*/ T108 w 950"/>
                                    <a:gd name="T110" fmla="+- 0 4906 4173"/>
                                    <a:gd name="T111" fmla="*/ 4906 h 948"/>
                                    <a:gd name="T112" fmla="+- 0 9453 8673"/>
                                    <a:gd name="T113" fmla="*/ T112 w 950"/>
                                    <a:gd name="T114" fmla="+- 0 4948 4173"/>
                                    <a:gd name="T115" fmla="*/ 4948 h 948"/>
                                    <a:gd name="T116" fmla="+- 0 9380 8673"/>
                                    <a:gd name="T117" fmla="*/ T116 w 950"/>
                                    <a:gd name="T118" fmla="+- 0 4903 4173"/>
                                    <a:gd name="T119" fmla="*/ 4903 h 948"/>
                                    <a:gd name="T120" fmla="+- 0 9279 8673"/>
                                    <a:gd name="T121" fmla="*/ T120 w 950"/>
                                    <a:gd name="T122" fmla="+- 0 4843 4173"/>
                                    <a:gd name="T123" fmla="*/ 4843 h 948"/>
                                    <a:gd name="T124" fmla="+- 0 9179 8673"/>
                                    <a:gd name="T125" fmla="*/ T124 w 950"/>
                                    <a:gd name="T126" fmla="+- 0 4783 4173"/>
                                    <a:gd name="T127" fmla="*/ 4783 h 948"/>
                                    <a:gd name="T128" fmla="+- 0 9079 8673"/>
                                    <a:gd name="T129" fmla="*/ T128 w 950"/>
                                    <a:gd name="T130" fmla="+- 0 4724 4173"/>
                                    <a:gd name="T131" fmla="*/ 4724 h 948"/>
                                    <a:gd name="T132" fmla="+- 0 8979 8673"/>
                                    <a:gd name="T133" fmla="*/ T132 w 950"/>
                                    <a:gd name="T134" fmla="+- 0 4664 4173"/>
                                    <a:gd name="T135" fmla="*/ 4664 h 948"/>
                                    <a:gd name="T136" fmla="+- 0 8878 8673"/>
                                    <a:gd name="T137" fmla="*/ T136 w 950"/>
                                    <a:gd name="T138" fmla="+- 0 4604 4173"/>
                                    <a:gd name="T139" fmla="*/ 4604 h 948"/>
                                    <a:gd name="T140" fmla="+- 0 8778 8673"/>
                                    <a:gd name="T141" fmla="*/ T140 w 950"/>
                                    <a:gd name="T142" fmla="+- 0 4544 4173"/>
                                    <a:gd name="T143" fmla="*/ 4544 h 948"/>
                                    <a:gd name="T144" fmla="+- 0 8763 8673"/>
                                    <a:gd name="T145" fmla="*/ T144 w 950"/>
                                    <a:gd name="T146" fmla="+- 0 4537 4173"/>
                                    <a:gd name="T147" fmla="*/ 4537 h 948"/>
                                    <a:gd name="T148" fmla="+- 0 8749 8673"/>
                                    <a:gd name="T149" fmla="*/ T148 w 950"/>
                                    <a:gd name="T150" fmla="+- 0 4537 4173"/>
                                    <a:gd name="T151" fmla="*/ 4537 h 948"/>
                                    <a:gd name="T152" fmla="+- 0 8730 8673"/>
                                    <a:gd name="T153" fmla="*/ T152 w 950"/>
                                    <a:gd name="T154" fmla="+- 0 4548 4173"/>
                                    <a:gd name="T155" fmla="*/ 4548 h 948"/>
                                    <a:gd name="T156" fmla="+- 0 8704 8673"/>
                                    <a:gd name="T157" fmla="*/ T156 w 950"/>
                                    <a:gd name="T158" fmla="+- 0 4572 4173"/>
                                    <a:gd name="T159" fmla="*/ 4572 h 948"/>
                                    <a:gd name="T160" fmla="+- 0 8685 8673"/>
                                    <a:gd name="T161" fmla="*/ T160 w 950"/>
                                    <a:gd name="T162" fmla="+- 0 4592 4173"/>
                                    <a:gd name="T163" fmla="*/ 4592 h 948"/>
                                    <a:gd name="T164" fmla="+- 0 8675 8673"/>
                                    <a:gd name="T165" fmla="*/ T164 w 950"/>
                                    <a:gd name="T166" fmla="+- 0 4609 4173"/>
                                    <a:gd name="T167" fmla="*/ 4609 h 948"/>
                                    <a:gd name="T168" fmla="+- 0 8675 8673"/>
                                    <a:gd name="T169" fmla="*/ T168 w 950"/>
                                    <a:gd name="T170" fmla="+- 0 4623 4173"/>
                                    <a:gd name="T171" fmla="*/ 4623 h 948"/>
                                    <a:gd name="T172" fmla="+- 0 8685 8673"/>
                                    <a:gd name="T173" fmla="*/ T172 w 950"/>
                                    <a:gd name="T174" fmla="+- 0 4638 4173"/>
                                    <a:gd name="T175" fmla="*/ 4638 h 948"/>
                                    <a:gd name="T176" fmla="+- 0 8700 8673"/>
                                    <a:gd name="T177" fmla="*/ T176 w 950"/>
                                    <a:gd name="T178" fmla="+- 0 4648 4173"/>
                                    <a:gd name="T179" fmla="*/ 4648 h 948"/>
                                    <a:gd name="T180" fmla="+- 0 8718 8673"/>
                                    <a:gd name="T181" fmla="*/ T180 w 950"/>
                                    <a:gd name="T182" fmla="+- 0 4660 4173"/>
                                    <a:gd name="T183" fmla="*/ 4660 h 948"/>
                                    <a:gd name="T184" fmla="+- 0 8834 8673"/>
                                    <a:gd name="T185" fmla="*/ T184 w 950"/>
                                    <a:gd name="T186" fmla="+- 0 4729 4173"/>
                                    <a:gd name="T187" fmla="*/ 4729 h 948"/>
                                    <a:gd name="T188" fmla="+- 0 8951 8673"/>
                                    <a:gd name="T189" fmla="*/ T188 w 950"/>
                                    <a:gd name="T190" fmla="+- 0 4796 4173"/>
                                    <a:gd name="T191" fmla="*/ 4796 h 948"/>
                                    <a:gd name="T192" fmla="+- 0 9067 8673"/>
                                    <a:gd name="T193" fmla="*/ T192 w 950"/>
                                    <a:gd name="T194" fmla="+- 0 4864 4173"/>
                                    <a:gd name="T195" fmla="*/ 4864 h 948"/>
                                    <a:gd name="T196" fmla="+- 0 9184 8673"/>
                                    <a:gd name="T197" fmla="*/ T196 w 950"/>
                                    <a:gd name="T198" fmla="+- 0 4932 4173"/>
                                    <a:gd name="T199" fmla="*/ 4932 h 948"/>
                                    <a:gd name="T200" fmla="+- 0 9301 8673"/>
                                    <a:gd name="T201" fmla="*/ T200 w 950"/>
                                    <a:gd name="T202" fmla="+- 0 5000 4173"/>
                                    <a:gd name="T203" fmla="*/ 5000 h 948"/>
                                    <a:gd name="T204" fmla="+- 0 9417 8673"/>
                                    <a:gd name="T205" fmla="*/ T204 w 950"/>
                                    <a:gd name="T206" fmla="+- 0 5068 4173"/>
                                    <a:gd name="T207" fmla="*/ 5068 h 948"/>
                                    <a:gd name="T208" fmla="+- 0 9501 8673"/>
                                    <a:gd name="T209" fmla="*/ T208 w 950"/>
                                    <a:gd name="T210" fmla="+- 0 5117 4173"/>
                                    <a:gd name="T211" fmla="*/ 5117 h 948"/>
                                    <a:gd name="T212" fmla="+- 0 9519 8673"/>
                                    <a:gd name="T213" fmla="*/ T212 w 950"/>
                                    <a:gd name="T214" fmla="+- 0 5121 4173"/>
                                    <a:gd name="T215" fmla="*/ 5121 h 948"/>
                                    <a:gd name="T216" fmla="+- 0 9538 8673"/>
                                    <a:gd name="T217" fmla="*/ T216 w 950"/>
                                    <a:gd name="T218" fmla="+- 0 5115 4173"/>
                                    <a:gd name="T219" fmla="*/ 5115 h 94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  <a:cxn ang="0">
                                      <a:pos x="T197" y="T199"/>
                                    </a:cxn>
                                    <a:cxn ang="0">
                                      <a:pos x="T201" y="T203"/>
                                    </a:cxn>
                                    <a:cxn ang="0">
                                      <a:pos x="T205" y="T207"/>
                                    </a:cxn>
                                    <a:cxn ang="0">
                                      <a:pos x="T209" y="T211"/>
                                    </a:cxn>
                                    <a:cxn ang="0">
                                      <a:pos x="T213" y="T215"/>
                                    </a:cxn>
                                    <a:cxn ang="0">
                                      <a:pos x="T217" y="T219"/>
                                    </a:cxn>
                                  </a:cxnLst>
                                  <a:rect l="0" t="0" r="r" b="b"/>
                                  <a:pathLst>
                                    <a:path w="950" h="948">
                                      <a:moveTo>
                                        <a:pt x="880" y="931"/>
                                      </a:moveTo>
                                      <a:lnTo>
                                        <a:pt x="887" y="925"/>
                                      </a:lnTo>
                                      <a:lnTo>
                                        <a:pt x="897" y="917"/>
                                      </a:lnTo>
                                      <a:lnTo>
                                        <a:pt x="907" y="906"/>
                                      </a:lnTo>
                                      <a:lnTo>
                                        <a:pt x="918" y="896"/>
                                      </a:lnTo>
                                      <a:lnTo>
                                        <a:pt x="927" y="887"/>
                                      </a:lnTo>
                                      <a:lnTo>
                                        <a:pt x="933" y="879"/>
                                      </a:lnTo>
                                      <a:lnTo>
                                        <a:pt x="939" y="872"/>
                                      </a:lnTo>
                                      <a:lnTo>
                                        <a:pt x="944" y="864"/>
                                      </a:lnTo>
                                      <a:lnTo>
                                        <a:pt x="946" y="858"/>
                                      </a:lnTo>
                                      <a:lnTo>
                                        <a:pt x="949" y="851"/>
                                      </a:lnTo>
                                      <a:lnTo>
                                        <a:pt x="950" y="845"/>
                                      </a:lnTo>
                                      <a:lnTo>
                                        <a:pt x="949" y="839"/>
                                      </a:lnTo>
                                      <a:lnTo>
                                        <a:pt x="947" y="833"/>
                                      </a:lnTo>
                                      <a:lnTo>
                                        <a:pt x="945" y="827"/>
                                      </a:lnTo>
                                      <a:lnTo>
                                        <a:pt x="941" y="821"/>
                                      </a:lnTo>
                                      <a:lnTo>
                                        <a:pt x="918" y="782"/>
                                      </a:lnTo>
                                      <a:lnTo>
                                        <a:pt x="896" y="743"/>
                                      </a:lnTo>
                                      <a:lnTo>
                                        <a:pt x="873" y="704"/>
                                      </a:lnTo>
                                      <a:lnTo>
                                        <a:pt x="850" y="665"/>
                                      </a:lnTo>
                                      <a:lnTo>
                                        <a:pt x="828" y="627"/>
                                      </a:lnTo>
                                      <a:lnTo>
                                        <a:pt x="805" y="588"/>
                                      </a:lnTo>
                                      <a:lnTo>
                                        <a:pt x="783" y="549"/>
                                      </a:lnTo>
                                      <a:lnTo>
                                        <a:pt x="760" y="510"/>
                                      </a:lnTo>
                                      <a:lnTo>
                                        <a:pt x="738" y="471"/>
                                      </a:lnTo>
                                      <a:lnTo>
                                        <a:pt x="715" y="432"/>
                                      </a:lnTo>
                                      <a:lnTo>
                                        <a:pt x="692" y="393"/>
                                      </a:lnTo>
                                      <a:lnTo>
                                        <a:pt x="670" y="354"/>
                                      </a:lnTo>
                                      <a:lnTo>
                                        <a:pt x="647" y="315"/>
                                      </a:lnTo>
                                      <a:lnTo>
                                        <a:pt x="625" y="276"/>
                                      </a:lnTo>
                                      <a:lnTo>
                                        <a:pt x="602" y="238"/>
                                      </a:lnTo>
                                      <a:lnTo>
                                        <a:pt x="580" y="199"/>
                                      </a:lnTo>
                                      <a:lnTo>
                                        <a:pt x="557" y="160"/>
                                      </a:lnTo>
                                      <a:lnTo>
                                        <a:pt x="534" y="121"/>
                                      </a:lnTo>
                                      <a:lnTo>
                                        <a:pt x="512" y="82"/>
                                      </a:lnTo>
                                      <a:lnTo>
                                        <a:pt x="489" y="44"/>
                                      </a:lnTo>
                                      <a:lnTo>
                                        <a:pt x="486" y="39"/>
                                      </a:lnTo>
                                      <a:lnTo>
                                        <a:pt x="482" y="32"/>
                                      </a:lnTo>
                                      <a:lnTo>
                                        <a:pt x="476" y="26"/>
                                      </a:lnTo>
                                      <a:lnTo>
                                        <a:pt x="473" y="20"/>
                                      </a:lnTo>
                                      <a:lnTo>
                                        <a:pt x="469" y="15"/>
                                      </a:lnTo>
                                      <a:lnTo>
                                        <a:pt x="463" y="9"/>
                                      </a:lnTo>
                                      <a:lnTo>
                                        <a:pt x="459" y="6"/>
                                      </a:lnTo>
                                      <a:lnTo>
                                        <a:pt x="455" y="2"/>
                                      </a:lnTo>
                                      <a:lnTo>
                                        <a:pt x="447" y="0"/>
                                      </a:lnTo>
                                      <a:lnTo>
                                        <a:pt x="443" y="0"/>
                                      </a:lnTo>
                                      <a:lnTo>
                                        <a:pt x="438" y="0"/>
                                      </a:lnTo>
                                      <a:lnTo>
                                        <a:pt x="433" y="1"/>
                                      </a:lnTo>
                                      <a:lnTo>
                                        <a:pt x="428" y="5"/>
                                      </a:lnTo>
                                      <a:lnTo>
                                        <a:pt x="422" y="10"/>
                                      </a:lnTo>
                                      <a:lnTo>
                                        <a:pt x="416" y="14"/>
                                      </a:lnTo>
                                      <a:lnTo>
                                        <a:pt x="409" y="21"/>
                                      </a:lnTo>
                                      <a:lnTo>
                                        <a:pt x="401" y="29"/>
                                      </a:lnTo>
                                      <a:lnTo>
                                        <a:pt x="392" y="39"/>
                                      </a:lnTo>
                                      <a:lnTo>
                                        <a:pt x="384" y="46"/>
                                      </a:lnTo>
                                      <a:lnTo>
                                        <a:pt x="379" y="52"/>
                                      </a:lnTo>
                                      <a:lnTo>
                                        <a:pt x="374" y="59"/>
                                      </a:lnTo>
                                      <a:lnTo>
                                        <a:pt x="371" y="65"/>
                                      </a:lnTo>
                                      <a:lnTo>
                                        <a:pt x="370" y="71"/>
                                      </a:lnTo>
                                      <a:lnTo>
                                        <a:pt x="368" y="76"/>
                                      </a:lnTo>
                                      <a:lnTo>
                                        <a:pt x="368" y="81"/>
                                      </a:lnTo>
                                      <a:lnTo>
                                        <a:pt x="369" y="86"/>
                                      </a:lnTo>
                                      <a:lnTo>
                                        <a:pt x="370" y="90"/>
                                      </a:lnTo>
                                      <a:lnTo>
                                        <a:pt x="372" y="95"/>
                                      </a:lnTo>
                                      <a:lnTo>
                                        <a:pt x="376" y="100"/>
                                      </a:lnTo>
                                      <a:lnTo>
                                        <a:pt x="396" y="133"/>
                                      </a:lnTo>
                                      <a:lnTo>
                                        <a:pt x="416" y="167"/>
                                      </a:lnTo>
                                      <a:lnTo>
                                        <a:pt x="436" y="200"/>
                                      </a:lnTo>
                                      <a:lnTo>
                                        <a:pt x="457" y="233"/>
                                      </a:lnTo>
                                      <a:lnTo>
                                        <a:pt x="477" y="267"/>
                                      </a:lnTo>
                                      <a:lnTo>
                                        <a:pt x="497" y="300"/>
                                      </a:lnTo>
                                      <a:lnTo>
                                        <a:pt x="517" y="333"/>
                                      </a:lnTo>
                                      <a:lnTo>
                                        <a:pt x="537" y="367"/>
                                      </a:lnTo>
                                      <a:lnTo>
                                        <a:pt x="557" y="400"/>
                                      </a:lnTo>
                                      <a:lnTo>
                                        <a:pt x="576" y="433"/>
                                      </a:lnTo>
                                      <a:lnTo>
                                        <a:pt x="596" y="467"/>
                                      </a:lnTo>
                                      <a:lnTo>
                                        <a:pt x="616" y="500"/>
                                      </a:lnTo>
                                      <a:lnTo>
                                        <a:pt x="636" y="533"/>
                                      </a:lnTo>
                                      <a:lnTo>
                                        <a:pt x="656" y="567"/>
                                      </a:lnTo>
                                      <a:lnTo>
                                        <a:pt x="676" y="600"/>
                                      </a:lnTo>
                                      <a:lnTo>
                                        <a:pt x="696" y="633"/>
                                      </a:lnTo>
                                      <a:lnTo>
                                        <a:pt x="717" y="667"/>
                                      </a:lnTo>
                                      <a:lnTo>
                                        <a:pt x="737" y="700"/>
                                      </a:lnTo>
                                      <a:lnTo>
                                        <a:pt x="757" y="733"/>
                                      </a:lnTo>
                                      <a:lnTo>
                                        <a:pt x="777" y="767"/>
                                      </a:lnTo>
                                      <a:lnTo>
                                        <a:pt x="779" y="770"/>
                                      </a:lnTo>
                                      <a:lnTo>
                                        <a:pt x="780" y="775"/>
                                      </a:lnTo>
                                      <a:lnTo>
                                        <a:pt x="773" y="770"/>
                                      </a:lnTo>
                                      <a:lnTo>
                                        <a:pt x="740" y="750"/>
                                      </a:lnTo>
                                      <a:lnTo>
                                        <a:pt x="707" y="730"/>
                                      </a:lnTo>
                                      <a:lnTo>
                                        <a:pt x="673" y="710"/>
                                      </a:lnTo>
                                      <a:lnTo>
                                        <a:pt x="640" y="690"/>
                                      </a:lnTo>
                                      <a:lnTo>
                                        <a:pt x="606" y="670"/>
                                      </a:lnTo>
                                      <a:lnTo>
                                        <a:pt x="573" y="650"/>
                                      </a:lnTo>
                                      <a:lnTo>
                                        <a:pt x="540" y="630"/>
                                      </a:lnTo>
                                      <a:lnTo>
                                        <a:pt x="506" y="610"/>
                                      </a:lnTo>
                                      <a:lnTo>
                                        <a:pt x="473" y="590"/>
                                      </a:lnTo>
                                      <a:lnTo>
                                        <a:pt x="439" y="570"/>
                                      </a:lnTo>
                                      <a:lnTo>
                                        <a:pt x="406" y="551"/>
                                      </a:lnTo>
                                      <a:lnTo>
                                        <a:pt x="372" y="531"/>
                                      </a:lnTo>
                                      <a:lnTo>
                                        <a:pt x="339" y="511"/>
                                      </a:lnTo>
                                      <a:lnTo>
                                        <a:pt x="306" y="491"/>
                                      </a:lnTo>
                                      <a:lnTo>
                                        <a:pt x="272" y="471"/>
                                      </a:lnTo>
                                      <a:lnTo>
                                        <a:pt x="239" y="451"/>
                                      </a:lnTo>
                                      <a:lnTo>
                                        <a:pt x="205" y="431"/>
                                      </a:lnTo>
                                      <a:lnTo>
                                        <a:pt x="172" y="411"/>
                                      </a:lnTo>
                                      <a:lnTo>
                                        <a:pt x="139" y="391"/>
                                      </a:lnTo>
                                      <a:lnTo>
                                        <a:pt x="105" y="371"/>
                                      </a:lnTo>
                                      <a:lnTo>
                                        <a:pt x="99" y="368"/>
                                      </a:lnTo>
                                      <a:lnTo>
                                        <a:pt x="95" y="366"/>
                                      </a:lnTo>
                                      <a:lnTo>
                                        <a:pt x="90" y="364"/>
                                      </a:lnTo>
                                      <a:lnTo>
                                        <a:pt x="86" y="363"/>
                                      </a:lnTo>
                                      <a:lnTo>
                                        <a:pt x="81" y="364"/>
                                      </a:lnTo>
                                      <a:lnTo>
                                        <a:pt x="76" y="364"/>
                                      </a:lnTo>
                                      <a:lnTo>
                                        <a:pt x="70" y="366"/>
                                      </a:lnTo>
                                      <a:lnTo>
                                        <a:pt x="64" y="369"/>
                                      </a:lnTo>
                                      <a:lnTo>
                                        <a:pt x="57" y="375"/>
                                      </a:lnTo>
                                      <a:lnTo>
                                        <a:pt x="50" y="380"/>
                                      </a:lnTo>
                                      <a:lnTo>
                                        <a:pt x="42" y="389"/>
                                      </a:lnTo>
                                      <a:lnTo>
                                        <a:pt x="31" y="399"/>
                                      </a:lnTo>
                                      <a:lnTo>
                                        <a:pt x="24" y="407"/>
                                      </a:lnTo>
                                      <a:lnTo>
                                        <a:pt x="17" y="413"/>
                                      </a:lnTo>
                                      <a:lnTo>
                                        <a:pt x="12" y="419"/>
                                      </a:lnTo>
                                      <a:lnTo>
                                        <a:pt x="7" y="426"/>
                                      </a:lnTo>
                                      <a:lnTo>
                                        <a:pt x="4" y="431"/>
                                      </a:lnTo>
                                      <a:lnTo>
                                        <a:pt x="2" y="436"/>
                                      </a:lnTo>
                                      <a:lnTo>
                                        <a:pt x="0" y="441"/>
                                      </a:lnTo>
                                      <a:lnTo>
                                        <a:pt x="0" y="446"/>
                                      </a:lnTo>
                                      <a:lnTo>
                                        <a:pt x="2" y="450"/>
                                      </a:lnTo>
                                      <a:lnTo>
                                        <a:pt x="3" y="455"/>
                                      </a:lnTo>
                                      <a:lnTo>
                                        <a:pt x="6" y="459"/>
                                      </a:lnTo>
                                      <a:lnTo>
                                        <a:pt x="12" y="465"/>
                                      </a:lnTo>
                                      <a:lnTo>
                                        <a:pt x="17" y="469"/>
                                      </a:lnTo>
                                      <a:lnTo>
                                        <a:pt x="21" y="472"/>
                                      </a:lnTo>
                                      <a:lnTo>
                                        <a:pt x="27" y="475"/>
                                      </a:lnTo>
                                      <a:lnTo>
                                        <a:pt x="32" y="479"/>
                                      </a:lnTo>
                                      <a:lnTo>
                                        <a:pt x="38" y="483"/>
                                      </a:lnTo>
                                      <a:lnTo>
                                        <a:pt x="45" y="487"/>
                                      </a:lnTo>
                                      <a:lnTo>
                                        <a:pt x="84" y="510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61" y="556"/>
                                      </a:lnTo>
                                      <a:lnTo>
                                        <a:pt x="200" y="578"/>
                                      </a:lnTo>
                                      <a:lnTo>
                                        <a:pt x="239" y="601"/>
                                      </a:lnTo>
                                      <a:lnTo>
                                        <a:pt x="278" y="623"/>
                                      </a:lnTo>
                                      <a:lnTo>
                                        <a:pt x="317" y="646"/>
                                      </a:lnTo>
                                      <a:lnTo>
                                        <a:pt x="356" y="669"/>
                                      </a:lnTo>
                                      <a:lnTo>
                                        <a:pt x="394" y="691"/>
                                      </a:lnTo>
                                      <a:lnTo>
                                        <a:pt x="433" y="714"/>
                                      </a:lnTo>
                                      <a:lnTo>
                                        <a:pt x="472" y="736"/>
                                      </a:lnTo>
                                      <a:lnTo>
                                        <a:pt x="511" y="759"/>
                                      </a:lnTo>
                                      <a:lnTo>
                                        <a:pt x="550" y="781"/>
                                      </a:lnTo>
                                      <a:lnTo>
                                        <a:pt x="589" y="804"/>
                                      </a:lnTo>
                                      <a:lnTo>
                                        <a:pt x="628" y="827"/>
                                      </a:lnTo>
                                      <a:lnTo>
                                        <a:pt x="667" y="849"/>
                                      </a:lnTo>
                                      <a:lnTo>
                                        <a:pt x="705" y="872"/>
                                      </a:lnTo>
                                      <a:lnTo>
                                        <a:pt x="744" y="895"/>
                                      </a:lnTo>
                                      <a:lnTo>
                                        <a:pt x="783" y="917"/>
                                      </a:lnTo>
                                      <a:lnTo>
                                        <a:pt x="822" y="940"/>
                                      </a:lnTo>
                                      <a:lnTo>
                                        <a:pt x="828" y="944"/>
                                      </a:lnTo>
                                      <a:lnTo>
                                        <a:pt x="833" y="946"/>
                                      </a:lnTo>
                                      <a:lnTo>
                                        <a:pt x="840" y="947"/>
                                      </a:lnTo>
                                      <a:lnTo>
                                        <a:pt x="846" y="948"/>
                                      </a:lnTo>
                                      <a:lnTo>
                                        <a:pt x="851" y="947"/>
                                      </a:lnTo>
                                      <a:lnTo>
                                        <a:pt x="858" y="944"/>
                                      </a:lnTo>
                                      <a:lnTo>
                                        <a:pt x="865" y="942"/>
                                      </a:lnTo>
                                      <a:lnTo>
                                        <a:pt x="872" y="938"/>
                                      </a:lnTo>
                                      <a:lnTo>
                                        <a:pt x="880" y="9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1C1C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63" name="Group 24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226" y="3750"/>
                                  <a:ext cx="1076" cy="991"/>
                                  <a:chOff x="9226" y="3750"/>
                                  <a:chExt cx="1076" cy="991"/>
                                </a:xfrm>
                              </wpg:grpSpPr>
                              <wps:wsp>
                                <wps:cNvPr id="192" name="Freeform 25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226" y="3750"/>
                                    <a:ext cx="1076" cy="991"/>
                                  </a:xfrm>
                                  <a:custGeom>
                                    <a:avLst/>
                                    <a:gdLst>
                                      <a:gd name="T0" fmla="+- 0 9227 9226"/>
                                      <a:gd name="T1" fmla="*/ T0 w 1076"/>
                                      <a:gd name="T2" fmla="+- 0 4070 3750"/>
                                      <a:gd name="T3" fmla="*/ 4070 h 991"/>
                                      <a:gd name="T4" fmla="+- 0 9883 9226"/>
                                      <a:gd name="T5" fmla="*/ T4 w 1076"/>
                                      <a:gd name="T6" fmla="+- 0 4732 3750"/>
                                      <a:gd name="T7" fmla="*/ 4732 h 991"/>
                                      <a:gd name="T8" fmla="+- 0 9903 9226"/>
                                      <a:gd name="T9" fmla="*/ T8 w 1076"/>
                                      <a:gd name="T10" fmla="+- 0 4741 3750"/>
                                      <a:gd name="T11" fmla="*/ 4741 h 991"/>
                                      <a:gd name="T12" fmla="+- 0 9926 9226"/>
                                      <a:gd name="T13" fmla="*/ T12 w 1076"/>
                                      <a:gd name="T14" fmla="+- 0 4731 3750"/>
                                      <a:gd name="T15" fmla="*/ 4731 h 991"/>
                                      <a:gd name="T16" fmla="+- 0 9958 9226"/>
                                      <a:gd name="T17" fmla="*/ T16 w 1076"/>
                                      <a:gd name="T18" fmla="+- 0 4702 3750"/>
                                      <a:gd name="T19" fmla="*/ 4702 h 991"/>
                                      <a:gd name="T20" fmla="+- 0 9977 9226"/>
                                      <a:gd name="T21" fmla="*/ T20 w 1076"/>
                                      <a:gd name="T22" fmla="+- 0 4675 3750"/>
                                      <a:gd name="T23" fmla="*/ 4675 h 991"/>
                                      <a:gd name="T24" fmla="+- 0 9978 9226"/>
                                      <a:gd name="T25" fmla="*/ T24 w 1076"/>
                                      <a:gd name="T26" fmla="+- 0 4656 3750"/>
                                      <a:gd name="T27" fmla="*/ 4656 h 991"/>
                                      <a:gd name="T28" fmla="+- 0 9948 9226"/>
                                      <a:gd name="T29" fmla="*/ T28 w 1076"/>
                                      <a:gd name="T30" fmla="+- 0 4622 3750"/>
                                      <a:gd name="T31" fmla="*/ 4622 h 991"/>
                                      <a:gd name="T32" fmla="+- 0 9858 9226"/>
                                      <a:gd name="T33" fmla="*/ T32 w 1076"/>
                                      <a:gd name="T34" fmla="+- 0 4532 3750"/>
                                      <a:gd name="T35" fmla="*/ 4532 h 991"/>
                                      <a:gd name="T36" fmla="+- 0 9767 9226"/>
                                      <a:gd name="T37" fmla="*/ T36 w 1076"/>
                                      <a:gd name="T38" fmla="+- 0 4441 3750"/>
                                      <a:gd name="T39" fmla="*/ 4441 h 991"/>
                                      <a:gd name="T40" fmla="+- 0 9677 9226"/>
                                      <a:gd name="T41" fmla="*/ T40 w 1076"/>
                                      <a:gd name="T42" fmla="+- 0 4351 3750"/>
                                      <a:gd name="T43" fmla="*/ 4351 h 991"/>
                                      <a:gd name="T44" fmla="+- 0 9586 9226"/>
                                      <a:gd name="T45" fmla="*/ T44 w 1076"/>
                                      <a:gd name="T46" fmla="+- 0 4260 3750"/>
                                      <a:gd name="T47" fmla="*/ 4260 h 991"/>
                                      <a:gd name="T48" fmla="+- 0 9517 9226"/>
                                      <a:gd name="T49" fmla="*/ T48 w 1076"/>
                                      <a:gd name="T50" fmla="+- 0 4188 3750"/>
                                      <a:gd name="T51" fmla="*/ 4188 h 991"/>
                                      <a:gd name="T52" fmla="+- 0 9499 9226"/>
                                      <a:gd name="T53" fmla="*/ T52 w 1076"/>
                                      <a:gd name="T54" fmla="+- 0 4102 3750"/>
                                      <a:gd name="T55" fmla="*/ 4102 h 991"/>
                                      <a:gd name="T56" fmla="+- 0 9494 9226"/>
                                      <a:gd name="T57" fmla="*/ T56 w 1076"/>
                                      <a:gd name="T58" fmla="+- 0 4027 3750"/>
                                      <a:gd name="T59" fmla="*/ 4027 h 991"/>
                                      <a:gd name="T60" fmla="+- 0 9517 9226"/>
                                      <a:gd name="T61" fmla="*/ T60 w 1076"/>
                                      <a:gd name="T62" fmla="+- 0 3947 3750"/>
                                      <a:gd name="T63" fmla="*/ 3947 h 991"/>
                                      <a:gd name="T64" fmla="+- 0 9586 9226"/>
                                      <a:gd name="T65" fmla="*/ T64 w 1076"/>
                                      <a:gd name="T66" fmla="+- 0 3902 3750"/>
                                      <a:gd name="T67" fmla="*/ 3902 h 991"/>
                                      <a:gd name="T68" fmla="+- 0 9677 9226"/>
                                      <a:gd name="T69" fmla="*/ T68 w 1076"/>
                                      <a:gd name="T70" fmla="+- 0 3917 3750"/>
                                      <a:gd name="T71" fmla="*/ 3917 h 991"/>
                                      <a:gd name="T72" fmla="+- 0 9749 9226"/>
                                      <a:gd name="T73" fmla="*/ T72 w 1076"/>
                                      <a:gd name="T74" fmla="+- 0 3960 3750"/>
                                      <a:gd name="T75" fmla="*/ 3960 h 991"/>
                                      <a:gd name="T76" fmla="+- 0 9810 9226"/>
                                      <a:gd name="T77" fmla="*/ T76 w 1076"/>
                                      <a:gd name="T78" fmla="+- 0 4013 3750"/>
                                      <a:gd name="T79" fmla="*/ 4013 h 991"/>
                                      <a:gd name="T80" fmla="+- 0 9884 9226"/>
                                      <a:gd name="T81" fmla="*/ T80 w 1076"/>
                                      <a:gd name="T82" fmla="+- 0 4087 3750"/>
                                      <a:gd name="T83" fmla="*/ 4087 h 991"/>
                                      <a:gd name="T84" fmla="+- 0 9960 9226"/>
                                      <a:gd name="T85" fmla="*/ T84 w 1076"/>
                                      <a:gd name="T86" fmla="+- 0 4163 3750"/>
                                      <a:gd name="T87" fmla="*/ 4163 h 991"/>
                                      <a:gd name="T88" fmla="+- 0 10035 9226"/>
                                      <a:gd name="T89" fmla="*/ T88 w 1076"/>
                                      <a:gd name="T90" fmla="+- 0 4239 3750"/>
                                      <a:gd name="T91" fmla="*/ 4239 h 991"/>
                                      <a:gd name="T92" fmla="+- 0 10111 9226"/>
                                      <a:gd name="T93" fmla="*/ T92 w 1076"/>
                                      <a:gd name="T94" fmla="+- 0 4314 3750"/>
                                      <a:gd name="T95" fmla="*/ 4314 h 991"/>
                                      <a:gd name="T96" fmla="+- 0 10187 9226"/>
                                      <a:gd name="T97" fmla="*/ T96 w 1076"/>
                                      <a:gd name="T98" fmla="+- 0 4390 3750"/>
                                      <a:gd name="T99" fmla="*/ 4390 h 991"/>
                                      <a:gd name="T100" fmla="+- 0 10217 9226"/>
                                      <a:gd name="T101" fmla="*/ T100 w 1076"/>
                                      <a:gd name="T102" fmla="+- 0 4417 3750"/>
                                      <a:gd name="T103" fmla="*/ 4417 h 991"/>
                                      <a:gd name="T104" fmla="+- 0 10237 9226"/>
                                      <a:gd name="T105" fmla="*/ T104 w 1076"/>
                                      <a:gd name="T106" fmla="+- 0 4416 3750"/>
                                      <a:gd name="T107" fmla="*/ 4416 h 991"/>
                                      <a:gd name="T108" fmla="+- 0 10263 9226"/>
                                      <a:gd name="T109" fmla="*/ T108 w 1076"/>
                                      <a:gd name="T110" fmla="+- 0 4397 3750"/>
                                      <a:gd name="T111" fmla="*/ 4397 h 991"/>
                                      <a:gd name="T112" fmla="+- 0 10292 9226"/>
                                      <a:gd name="T113" fmla="*/ T112 w 1076"/>
                                      <a:gd name="T114" fmla="+- 0 4365 3750"/>
                                      <a:gd name="T115" fmla="*/ 4365 h 991"/>
                                      <a:gd name="T116" fmla="+- 0 10302 9226"/>
                                      <a:gd name="T117" fmla="*/ T116 w 1076"/>
                                      <a:gd name="T118" fmla="+- 0 4342 3750"/>
                                      <a:gd name="T119" fmla="*/ 4342 h 991"/>
                                      <a:gd name="T120" fmla="+- 0 10297 9226"/>
                                      <a:gd name="T121" fmla="*/ T120 w 1076"/>
                                      <a:gd name="T122" fmla="+- 0 4326 3750"/>
                                      <a:gd name="T123" fmla="*/ 4326 h 991"/>
                                      <a:gd name="T124" fmla="+- 0 10234 9226"/>
                                      <a:gd name="T125" fmla="*/ T124 w 1076"/>
                                      <a:gd name="T126" fmla="+- 0 4263 3750"/>
                                      <a:gd name="T127" fmla="*/ 4263 h 991"/>
                                      <a:gd name="T128" fmla="+- 0 10155 9226"/>
                                      <a:gd name="T129" fmla="*/ T128 w 1076"/>
                                      <a:gd name="T130" fmla="+- 0 4184 3750"/>
                                      <a:gd name="T131" fmla="*/ 4184 h 991"/>
                                      <a:gd name="T132" fmla="+- 0 9997 9226"/>
                                      <a:gd name="T133" fmla="*/ T132 w 1076"/>
                                      <a:gd name="T134" fmla="+- 0 4026 3750"/>
                                      <a:gd name="T135" fmla="*/ 4026 h 991"/>
                                      <a:gd name="T136" fmla="+- 0 9918 9226"/>
                                      <a:gd name="T137" fmla="*/ T136 w 1076"/>
                                      <a:gd name="T138" fmla="+- 0 3947 3750"/>
                                      <a:gd name="T139" fmla="*/ 3947 h 991"/>
                                      <a:gd name="T140" fmla="+- 0 9844 9226"/>
                                      <a:gd name="T141" fmla="*/ T140 w 1076"/>
                                      <a:gd name="T142" fmla="+- 0 3876 3750"/>
                                      <a:gd name="T143" fmla="*/ 3876 h 991"/>
                                      <a:gd name="T144" fmla="+- 0 9785 9226"/>
                                      <a:gd name="T145" fmla="*/ T144 w 1076"/>
                                      <a:gd name="T146" fmla="+- 0 3827 3750"/>
                                      <a:gd name="T147" fmla="*/ 3827 h 991"/>
                                      <a:gd name="T148" fmla="+- 0 9710 9226"/>
                                      <a:gd name="T149" fmla="*/ T148 w 1076"/>
                                      <a:gd name="T150" fmla="+- 0 3781 3750"/>
                                      <a:gd name="T151" fmla="*/ 3781 h 991"/>
                                      <a:gd name="T152" fmla="+- 0 9624 9226"/>
                                      <a:gd name="T153" fmla="*/ T152 w 1076"/>
                                      <a:gd name="T154" fmla="+- 0 3753 3750"/>
                                      <a:gd name="T155" fmla="*/ 3753 h 991"/>
                                      <a:gd name="T156" fmla="+- 0 9545 9226"/>
                                      <a:gd name="T157" fmla="*/ T156 w 1076"/>
                                      <a:gd name="T158" fmla="+- 0 3754 3750"/>
                                      <a:gd name="T159" fmla="*/ 3754 h 991"/>
                                      <a:gd name="T160" fmla="+- 0 9460 9226"/>
                                      <a:gd name="T161" fmla="*/ T160 w 1076"/>
                                      <a:gd name="T162" fmla="+- 0 3798 3750"/>
                                      <a:gd name="T163" fmla="*/ 3798 h 991"/>
                                      <a:gd name="T164" fmla="+- 0 9410 9226"/>
                                      <a:gd name="T165" fmla="*/ T164 w 1076"/>
                                      <a:gd name="T166" fmla="+- 0 3860 3750"/>
                                      <a:gd name="T167" fmla="*/ 3860 h 991"/>
                                      <a:gd name="T168" fmla="+- 0 9388 9226"/>
                                      <a:gd name="T169" fmla="*/ T168 w 1076"/>
                                      <a:gd name="T170" fmla="+- 0 3948 3750"/>
                                      <a:gd name="T171" fmla="*/ 3948 h 991"/>
                                      <a:gd name="T172" fmla="+- 0 9390 9226"/>
                                      <a:gd name="T173" fmla="*/ T172 w 1076"/>
                                      <a:gd name="T174" fmla="+- 0 4025 3750"/>
                                      <a:gd name="T175" fmla="*/ 4025 h 991"/>
                                      <a:gd name="T176" fmla="+- 0 9400 9226"/>
                                      <a:gd name="T177" fmla="*/ T176 w 1076"/>
                                      <a:gd name="T178" fmla="+- 0 4091 3750"/>
                                      <a:gd name="T179" fmla="*/ 4091 h 991"/>
                                      <a:gd name="T180" fmla="+- 0 9343 9226"/>
                                      <a:gd name="T181" fmla="*/ T180 w 1076"/>
                                      <a:gd name="T182" fmla="+- 0 4034 3750"/>
                                      <a:gd name="T183" fmla="*/ 4034 h 991"/>
                                      <a:gd name="T184" fmla="+- 0 9307 9226"/>
                                      <a:gd name="T185" fmla="*/ T184 w 1076"/>
                                      <a:gd name="T186" fmla="+- 0 3999 3750"/>
                                      <a:gd name="T187" fmla="*/ 3999 h 991"/>
                                      <a:gd name="T188" fmla="+- 0 9285 9226"/>
                                      <a:gd name="T189" fmla="*/ T188 w 1076"/>
                                      <a:gd name="T190" fmla="+- 0 3997 3750"/>
                                      <a:gd name="T191" fmla="*/ 3997 h 991"/>
                                      <a:gd name="T192" fmla="+- 0 9261 9226"/>
                                      <a:gd name="T193" fmla="*/ T192 w 1076"/>
                                      <a:gd name="T194" fmla="+- 0 4015 3750"/>
                                      <a:gd name="T195" fmla="*/ 4015 h 991"/>
                                      <a:gd name="T196" fmla="+- 0 9235 9226"/>
                                      <a:gd name="T197" fmla="*/ T196 w 1076"/>
                                      <a:gd name="T198" fmla="+- 0 4043 3750"/>
                                      <a:gd name="T199" fmla="*/ 4043 h 991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  <a:cxn ang="0">
                                        <a:pos x="T33" y="T35"/>
                                      </a:cxn>
                                      <a:cxn ang="0">
                                        <a:pos x="T37" y="T39"/>
                                      </a:cxn>
                                      <a:cxn ang="0">
                                        <a:pos x="T41" y="T43"/>
                                      </a:cxn>
                                      <a:cxn ang="0">
                                        <a:pos x="T45" y="T47"/>
                                      </a:cxn>
                                      <a:cxn ang="0">
                                        <a:pos x="T49" y="T51"/>
                                      </a:cxn>
                                      <a:cxn ang="0">
                                        <a:pos x="T53" y="T55"/>
                                      </a:cxn>
                                      <a:cxn ang="0">
                                        <a:pos x="T57" y="T59"/>
                                      </a:cxn>
                                      <a:cxn ang="0">
                                        <a:pos x="T61" y="T63"/>
                                      </a:cxn>
                                      <a:cxn ang="0">
                                        <a:pos x="T65" y="T67"/>
                                      </a:cxn>
                                      <a:cxn ang="0">
                                        <a:pos x="T69" y="T71"/>
                                      </a:cxn>
                                      <a:cxn ang="0">
                                        <a:pos x="T73" y="T75"/>
                                      </a:cxn>
                                      <a:cxn ang="0">
                                        <a:pos x="T77" y="T79"/>
                                      </a:cxn>
                                      <a:cxn ang="0">
                                        <a:pos x="T81" y="T83"/>
                                      </a:cxn>
                                      <a:cxn ang="0">
                                        <a:pos x="T85" y="T87"/>
                                      </a:cxn>
                                      <a:cxn ang="0">
                                        <a:pos x="T89" y="T91"/>
                                      </a:cxn>
                                      <a:cxn ang="0">
                                        <a:pos x="T93" y="T95"/>
                                      </a:cxn>
                                      <a:cxn ang="0">
                                        <a:pos x="T97" y="T99"/>
                                      </a:cxn>
                                      <a:cxn ang="0">
                                        <a:pos x="T101" y="T103"/>
                                      </a:cxn>
                                      <a:cxn ang="0">
                                        <a:pos x="T105" y="T107"/>
                                      </a:cxn>
                                      <a:cxn ang="0">
                                        <a:pos x="T109" y="T111"/>
                                      </a:cxn>
                                      <a:cxn ang="0">
                                        <a:pos x="T113" y="T115"/>
                                      </a:cxn>
                                      <a:cxn ang="0">
                                        <a:pos x="T117" y="T119"/>
                                      </a:cxn>
                                      <a:cxn ang="0">
                                        <a:pos x="T121" y="T123"/>
                                      </a:cxn>
                                      <a:cxn ang="0">
                                        <a:pos x="T125" y="T127"/>
                                      </a:cxn>
                                      <a:cxn ang="0">
                                        <a:pos x="T129" y="T131"/>
                                      </a:cxn>
                                      <a:cxn ang="0">
                                        <a:pos x="T133" y="T135"/>
                                      </a:cxn>
                                      <a:cxn ang="0">
                                        <a:pos x="T137" y="T139"/>
                                      </a:cxn>
                                      <a:cxn ang="0">
                                        <a:pos x="T141" y="T143"/>
                                      </a:cxn>
                                      <a:cxn ang="0">
                                        <a:pos x="T145" y="T147"/>
                                      </a:cxn>
                                      <a:cxn ang="0">
                                        <a:pos x="T149" y="T151"/>
                                      </a:cxn>
                                      <a:cxn ang="0">
                                        <a:pos x="T153" y="T155"/>
                                      </a:cxn>
                                      <a:cxn ang="0">
                                        <a:pos x="T157" y="T159"/>
                                      </a:cxn>
                                      <a:cxn ang="0">
                                        <a:pos x="T161" y="T163"/>
                                      </a:cxn>
                                      <a:cxn ang="0">
                                        <a:pos x="T165" y="T167"/>
                                      </a:cxn>
                                      <a:cxn ang="0">
                                        <a:pos x="T169" y="T171"/>
                                      </a:cxn>
                                      <a:cxn ang="0">
                                        <a:pos x="T173" y="T175"/>
                                      </a:cxn>
                                      <a:cxn ang="0">
                                        <a:pos x="T177" y="T179"/>
                                      </a:cxn>
                                      <a:cxn ang="0">
                                        <a:pos x="T181" y="T183"/>
                                      </a:cxn>
                                      <a:cxn ang="0">
                                        <a:pos x="T185" y="T187"/>
                                      </a:cxn>
                                      <a:cxn ang="0">
                                        <a:pos x="T189" y="T191"/>
                                      </a:cxn>
                                      <a:cxn ang="0">
                                        <a:pos x="T193" y="T195"/>
                                      </a:cxn>
                                      <a:cxn ang="0">
                                        <a:pos x="T197" y="T199"/>
                                      </a:cxn>
                                    </a:cxnLst>
                                    <a:rect l="0" t="0" r="r" b="b"/>
                                    <a:pathLst>
                                      <a:path w="1076" h="991">
                                        <a:moveTo>
                                          <a:pt x="2" y="304"/>
                                        </a:moveTo>
                                        <a:lnTo>
                                          <a:pt x="1" y="309"/>
                                        </a:lnTo>
                                        <a:lnTo>
                                          <a:pt x="0" y="315"/>
                                        </a:lnTo>
                                        <a:lnTo>
                                          <a:pt x="1" y="320"/>
                                        </a:lnTo>
                                        <a:lnTo>
                                          <a:pt x="4" y="327"/>
                                        </a:lnTo>
                                        <a:lnTo>
                                          <a:pt x="7" y="331"/>
                                        </a:lnTo>
                                        <a:lnTo>
                                          <a:pt x="10" y="335"/>
                                        </a:lnTo>
                                        <a:lnTo>
                                          <a:pt x="657" y="982"/>
                                        </a:lnTo>
                                        <a:lnTo>
                                          <a:pt x="661" y="985"/>
                                        </a:lnTo>
                                        <a:lnTo>
                                          <a:pt x="665" y="988"/>
                                        </a:lnTo>
                                        <a:lnTo>
                                          <a:pt x="673" y="991"/>
                                        </a:lnTo>
                                        <a:lnTo>
                                          <a:pt x="677" y="991"/>
                                        </a:lnTo>
                                        <a:lnTo>
                                          <a:pt x="683" y="989"/>
                                        </a:lnTo>
                                        <a:lnTo>
                                          <a:pt x="688" y="989"/>
                                        </a:lnTo>
                                        <a:lnTo>
                                          <a:pt x="694" y="986"/>
                                        </a:lnTo>
                                        <a:lnTo>
                                          <a:pt x="700" y="981"/>
                                        </a:lnTo>
                                        <a:lnTo>
                                          <a:pt x="707" y="975"/>
                                        </a:lnTo>
                                        <a:lnTo>
                                          <a:pt x="714" y="969"/>
                                        </a:lnTo>
                                        <a:lnTo>
                                          <a:pt x="723" y="961"/>
                                        </a:lnTo>
                                        <a:lnTo>
                                          <a:pt x="732" y="952"/>
                                        </a:lnTo>
                                        <a:lnTo>
                                          <a:pt x="738" y="944"/>
                                        </a:lnTo>
                                        <a:lnTo>
                                          <a:pt x="743" y="938"/>
                                        </a:lnTo>
                                        <a:lnTo>
                                          <a:pt x="748" y="931"/>
                                        </a:lnTo>
                                        <a:lnTo>
                                          <a:pt x="751" y="925"/>
                                        </a:lnTo>
                                        <a:lnTo>
                                          <a:pt x="752" y="920"/>
                                        </a:lnTo>
                                        <a:lnTo>
                                          <a:pt x="753" y="915"/>
                                        </a:lnTo>
                                        <a:lnTo>
                                          <a:pt x="753" y="911"/>
                                        </a:lnTo>
                                        <a:lnTo>
                                          <a:pt x="752" y="906"/>
                                        </a:lnTo>
                                        <a:lnTo>
                                          <a:pt x="751" y="902"/>
                                        </a:lnTo>
                                        <a:lnTo>
                                          <a:pt x="748" y="898"/>
                                        </a:lnTo>
                                        <a:lnTo>
                                          <a:pt x="745" y="895"/>
                                        </a:lnTo>
                                        <a:lnTo>
                                          <a:pt x="722" y="872"/>
                                        </a:lnTo>
                                        <a:lnTo>
                                          <a:pt x="699" y="849"/>
                                        </a:lnTo>
                                        <a:lnTo>
                                          <a:pt x="677" y="827"/>
                                        </a:lnTo>
                                        <a:lnTo>
                                          <a:pt x="654" y="804"/>
                                        </a:lnTo>
                                        <a:lnTo>
                                          <a:pt x="632" y="782"/>
                                        </a:lnTo>
                                        <a:lnTo>
                                          <a:pt x="609" y="759"/>
                                        </a:lnTo>
                                        <a:lnTo>
                                          <a:pt x="586" y="736"/>
                                        </a:lnTo>
                                        <a:lnTo>
                                          <a:pt x="564" y="714"/>
                                        </a:lnTo>
                                        <a:lnTo>
                                          <a:pt x="541" y="691"/>
                                        </a:lnTo>
                                        <a:lnTo>
                                          <a:pt x="518" y="668"/>
                                        </a:lnTo>
                                        <a:lnTo>
                                          <a:pt x="496" y="646"/>
                                        </a:lnTo>
                                        <a:lnTo>
                                          <a:pt x="473" y="623"/>
                                        </a:lnTo>
                                        <a:lnTo>
                                          <a:pt x="451" y="601"/>
                                        </a:lnTo>
                                        <a:lnTo>
                                          <a:pt x="428" y="578"/>
                                        </a:lnTo>
                                        <a:lnTo>
                                          <a:pt x="405" y="555"/>
                                        </a:lnTo>
                                        <a:lnTo>
                                          <a:pt x="383" y="533"/>
                                        </a:lnTo>
                                        <a:lnTo>
                                          <a:pt x="360" y="510"/>
                                        </a:lnTo>
                                        <a:lnTo>
                                          <a:pt x="337" y="487"/>
                                        </a:lnTo>
                                        <a:lnTo>
                                          <a:pt x="315" y="465"/>
                                        </a:lnTo>
                                        <a:lnTo>
                                          <a:pt x="292" y="442"/>
                                        </a:lnTo>
                                        <a:lnTo>
                                          <a:pt x="291" y="438"/>
                                        </a:lnTo>
                                        <a:lnTo>
                                          <a:pt x="285" y="415"/>
                                        </a:lnTo>
                                        <a:lnTo>
                                          <a:pt x="280" y="393"/>
                                        </a:lnTo>
                                        <a:lnTo>
                                          <a:pt x="276" y="372"/>
                                        </a:lnTo>
                                        <a:lnTo>
                                          <a:pt x="273" y="352"/>
                                        </a:lnTo>
                                        <a:lnTo>
                                          <a:pt x="271" y="332"/>
                                        </a:lnTo>
                                        <a:lnTo>
                                          <a:pt x="269" y="314"/>
                                        </a:lnTo>
                                        <a:lnTo>
                                          <a:pt x="268" y="297"/>
                                        </a:lnTo>
                                        <a:lnTo>
                                          <a:pt x="268" y="277"/>
                                        </a:lnTo>
                                        <a:lnTo>
                                          <a:pt x="270" y="254"/>
                                        </a:lnTo>
                                        <a:lnTo>
                                          <a:pt x="275" y="233"/>
                                        </a:lnTo>
                                        <a:lnTo>
                                          <a:pt x="281" y="214"/>
                                        </a:lnTo>
                                        <a:lnTo>
                                          <a:pt x="291" y="197"/>
                                        </a:lnTo>
                                        <a:lnTo>
                                          <a:pt x="302" y="184"/>
                                        </a:lnTo>
                                        <a:lnTo>
                                          <a:pt x="323" y="166"/>
                                        </a:lnTo>
                                        <a:lnTo>
                                          <a:pt x="341" y="157"/>
                                        </a:lnTo>
                                        <a:lnTo>
                                          <a:pt x="360" y="152"/>
                                        </a:lnTo>
                                        <a:lnTo>
                                          <a:pt x="388" y="150"/>
                                        </a:lnTo>
                                        <a:lnTo>
                                          <a:pt x="408" y="152"/>
                                        </a:lnTo>
                                        <a:lnTo>
                                          <a:pt x="429" y="158"/>
                                        </a:lnTo>
                                        <a:lnTo>
                                          <a:pt x="451" y="167"/>
                                        </a:lnTo>
                                        <a:lnTo>
                                          <a:pt x="469" y="176"/>
                                        </a:lnTo>
                                        <a:lnTo>
                                          <a:pt x="487" y="186"/>
                                        </a:lnTo>
                                        <a:lnTo>
                                          <a:pt x="505" y="197"/>
                                        </a:lnTo>
                                        <a:lnTo>
                                          <a:pt x="523" y="210"/>
                                        </a:lnTo>
                                        <a:lnTo>
                                          <a:pt x="537" y="221"/>
                                        </a:lnTo>
                                        <a:lnTo>
                                          <a:pt x="552" y="234"/>
                                        </a:lnTo>
                                        <a:lnTo>
                                          <a:pt x="567" y="248"/>
                                        </a:lnTo>
                                        <a:lnTo>
                                          <a:pt x="584" y="263"/>
                                        </a:lnTo>
                                        <a:lnTo>
                                          <a:pt x="601" y="280"/>
                                        </a:lnTo>
                                        <a:lnTo>
                                          <a:pt x="620" y="299"/>
                                        </a:lnTo>
                                        <a:lnTo>
                                          <a:pt x="639" y="318"/>
                                        </a:lnTo>
                                        <a:lnTo>
                                          <a:pt x="658" y="337"/>
                                        </a:lnTo>
                                        <a:lnTo>
                                          <a:pt x="677" y="356"/>
                                        </a:lnTo>
                                        <a:lnTo>
                                          <a:pt x="696" y="375"/>
                                        </a:lnTo>
                                        <a:lnTo>
                                          <a:pt x="715" y="394"/>
                                        </a:lnTo>
                                        <a:lnTo>
                                          <a:pt x="734" y="413"/>
                                        </a:lnTo>
                                        <a:lnTo>
                                          <a:pt x="753" y="432"/>
                                        </a:lnTo>
                                        <a:lnTo>
                                          <a:pt x="772" y="451"/>
                                        </a:lnTo>
                                        <a:lnTo>
                                          <a:pt x="790" y="470"/>
                                        </a:lnTo>
                                        <a:lnTo>
                                          <a:pt x="809" y="489"/>
                                        </a:lnTo>
                                        <a:lnTo>
                                          <a:pt x="828" y="508"/>
                                        </a:lnTo>
                                        <a:lnTo>
                                          <a:pt x="847" y="527"/>
                                        </a:lnTo>
                                        <a:lnTo>
                                          <a:pt x="866" y="546"/>
                                        </a:lnTo>
                                        <a:lnTo>
                                          <a:pt x="885" y="564"/>
                                        </a:lnTo>
                                        <a:lnTo>
                                          <a:pt x="904" y="583"/>
                                        </a:lnTo>
                                        <a:lnTo>
                                          <a:pt x="923" y="602"/>
                                        </a:lnTo>
                                        <a:lnTo>
                                          <a:pt x="942" y="621"/>
                                        </a:lnTo>
                                        <a:lnTo>
                                          <a:pt x="961" y="640"/>
                                        </a:lnTo>
                                        <a:lnTo>
                                          <a:pt x="980" y="659"/>
                                        </a:lnTo>
                                        <a:lnTo>
                                          <a:pt x="984" y="663"/>
                                        </a:lnTo>
                                        <a:lnTo>
                                          <a:pt x="988" y="666"/>
                                        </a:lnTo>
                                        <a:lnTo>
                                          <a:pt x="991" y="667"/>
                                        </a:lnTo>
                                        <a:lnTo>
                                          <a:pt x="996" y="668"/>
                                        </a:lnTo>
                                        <a:lnTo>
                                          <a:pt x="1000" y="668"/>
                                        </a:lnTo>
                                        <a:lnTo>
                                          <a:pt x="1005" y="667"/>
                                        </a:lnTo>
                                        <a:lnTo>
                                          <a:pt x="1011" y="666"/>
                                        </a:lnTo>
                                        <a:lnTo>
                                          <a:pt x="1016" y="663"/>
                                        </a:lnTo>
                                        <a:lnTo>
                                          <a:pt x="1023" y="658"/>
                                        </a:lnTo>
                                        <a:lnTo>
                                          <a:pt x="1030" y="653"/>
                                        </a:lnTo>
                                        <a:lnTo>
                                          <a:pt x="1037" y="647"/>
                                        </a:lnTo>
                                        <a:lnTo>
                                          <a:pt x="1046" y="638"/>
                                        </a:lnTo>
                                        <a:lnTo>
                                          <a:pt x="1055" y="629"/>
                                        </a:lnTo>
                                        <a:lnTo>
                                          <a:pt x="1061" y="622"/>
                                        </a:lnTo>
                                        <a:lnTo>
                                          <a:pt x="1066" y="615"/>
                                        </a:lnTo>
                                        <a:lnTo>
                                          <a:pt x="1071" y="608"/>
                                        </a:lnTo>
                                        <a:lnTo>
                                          <a:pt x="1074" y="603"/>
                                        </a:lnTo>
                                        <a:lnTo>
                                          <a:pt x="1075" y="597"/>
                                        </a:lnTo>
                                        <a:lnTo>
                                          <a:pt x="1076" y="592"/>
                                        </a:lnTo>
                                        <a:lnTo>
                                          <a:pt x="1076" y="588"/>
                                        </a:lnTo>
                                        <a:lnTo>
                                          <a:pt x="1074" y="583"/>
                                        </a:lnTo>
                                        <a:lnTo>
                                          <a:pt x="1074" y="580"/>
                                        </a:lnTo>
                                        <a:lnTo>
                                          <a:pt x="1071" y="576"/>
                                        </a:lnTo>
                                        <a:lnTo>
                                          <a:pt x="1067" y="572"/>
                                        </a:lnTo>
                                        <a:lnTo>
                                          <a:pt x="1047" y="552"/>
                                        </a:lnTo>
                                        <a:lnTo>
                                          <a:pt x="1028" y="532"/>
                                        </a:lnTo>
                                        <a:lnTo>
                                          <a:pt x="1008" y="513"/>
                                        </a:lnTo>
                                        <a:lnTo>
                                          <a:pt x="988" y="493"/>
                                        </a:lnTo>
                                        <a:lnTo>
                                          <a:pt x="969" y="473"/>
                                        </a:lnTo>
                                        <a:lnTo>
                                          <a:pt x="949" y="454"/>
                                        </a:lnTo>
                                        <a:lnTo>
                                          <a:pt x="929" y="434"/>
                                        </a:lnTo>
                                        <a:lnTo>
                                          <a:pt x="830" y="335"/>
                                        </a:lnTo>
                                        <a:lnTo>
                                          <a:pt x="811" y="315"/>
                                        </a:lnTo>
                                        <a:lnTo>
                                          <a:pt x="791" y="296"/>
                                        </a:lnTo>
                                        <a:lnTo>
                                          <a:pt x="771" y="276"/>
                                        </a:lnTo>
                                        <a:lnTo>
                                          <a:pt x="751" y="256"/>
                                        </a:lnTo>
                                        <a:lnTo>
                                          <a:pt x="732" y="236"/>
                                        </a:lnTo>
                                        <a:lnTo>
                                          <a:pt x="712" y="217"/>
                                        </a:lnTo>
                                        <a:lnTo>
                                          <a:pt x="692" y="197"/>
                                        </a:lnTo>
                                        <a:lnTo>
                                          <a:pt x="672" y="177"/>
                                        </a:lnTo>
                                        <a:lnTo>
                                          <a:pt x="649" y="155"/>
                                        </a:lnTo>
                                        <a:lnTo>
                                          <a:pt x="634" y="140"/>
                                        </a:lnTo>
                                        <a:lnTo>
                                          <a:pt x="618" y="126"/>
                                        </a:lnTo>
                                        <a:lnTo>
                                          <a:pt x="603" y="112"/>
                                        </a:lnTo>
                                        <a:lnTo>
                                          <a:pt x="588" y="100"/>
                                        </a:lnTo>
                                        <a:lnTo>
                                          <a:pt x="574" y="88"/>
                                        </a:lnTo>
                                        <a:lnTo>
                                          <a:pt x="559" y="77"/>
                                        </a:lnTo>
                                        <a:lnTo>
                                          <a:pt x="545" y="67"/>
                                        </a:lnTo>
                                        <a:lnTo>
                                          <a:pt x="520" y="51"/>
                                        </a:lnTo>
                                        <a:lnTo>
                                          <a:pt x="502" y="40"/>
                                        </a:lnTo>
                                        <a:lnTo>
                                          <a:pt x="484" y="31"/>
                                        </a:lnTo>
                                        <a:lnTo>
                                          <a:pt x="466" y="23"/>
                                        </a:lnTo>
                                        <a:lnTo>
                                          <a:pt x="448" y="16"/>
                                        </a:lnTo>
                                        <a:lnTo>
                                          <a:pt x="431" y="11"/>
                                        </a:lnTo>
                                        <a:lnTo>
                                          <a:pt x="398" y="3"/>
                                        </a:lnTo>
                                        <a:lnTo>
                                          <a:pt x="378" y="1"/>
                                        </a:lnTo>
                                        <a:lnTo>
                                          <a:pt x="358" y="0"/>
                                        </a:lnTo>
                                        <a:lnTo>
                                          <a:pt x="339" y="1"/>
                                        </a:lnTo>
                                        <a:lnTo>
                                          <a:pt x="319" y="4"/>
                                        </a:lnTo>
                                        <a:lnTo>
                                          <a:pt x="285" y="15"/>
                                        </a:lnTo>
                                        <a:lnTo>
                                          <a:pt x="268" y="23"/>
                                        </a:lnTo>
                                        <a:lnTo>
                                          <a:pt x="250" y="34"/>
                                        </a:lnTo>
                                        <a:lnTo>
                                          <a:pt x="234" y="48"/>
                                        </a:lnTo>
                                        <a:lnTo>
                                          <a:pt x="217" y="63"/>
                                        </a:lnTo>
                                        <a:lnTo>
                                          <a:pt x="204" y="77"/>
                                        </a:lnTo>
                                        <a:lnTo>
                                          <a:pt x="193" y="93"/>
                                        </a:lnTo>
                                        <a:lnTo>
                                          <a:pt x="184" y="110"/>
                                        </a:lnTo>
                                        <a:lnTo>
                                          <a:pt x="176" y="129"/>
                                        </a:lnTo>
                                        <a:lnTo>
                                          <a:pt x="170" y="149"/>
                                        </a:lnTo>
                                        <a:lnTo>
                                          <a:pt x="165" y="171"/>
                                        </a:lnTo>
                                        <a:lnTo>
                                          <a:pt x="162" y="198"/>
                                        </a:lnTo>
                                        <a:lnTo>
                                          <a:pt x="161" y="216"/>
                                        </a:lnTo>
                                        <a:lnTo>
                                          <a:pt x="161" y="235"/>
                                        </a:lnTo>
                                        <a:lnTo>
                                          <a:pt x="162" y="254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166" y="296"/>
                                        </a:lnTo>
                                        <a:lnTo>
                                          <a:pt x="170" y="318"/>
                                        </a:lnTo>
                                        <a:lnTo>
                                          <a:pt x="174" y="341"/>
                                        </a:lnTo>
                                        <a:lnTo>
                                          <a:pt x="160" y="327"/>
                                        </a:lnTo>
                                        <a:lnTo>
                                          <a:pt x="145" y="312"/>
                                        </a:lnTo>
                                        <a:lnTo>
                                          <a:pt x="131" y="298"/>
                                        </a:lnTo>
                                        <a:lnTo>
                                          <a:pt x="117" y="284"/>
                                        </a:lnTo>
                                        <a:lnTo>
                                          <a:pt x="103" y="270"/>
                                        </a:lnTo>
                                        <a:lnTo>
                                          <a:pt x="89" y="256"/>
                                        </a:lnTo>
                                        <a:lnTo>
                                          <a:pt x="85" y="252"/>
                                        </a:lnTo>
                                        <a:lnTo>
                                          <a:pt x="81" y="249"/>
                                        </a:lnTo>
                                        <a:lnTo>
                                          <a:pt x="74" y="247"/>
                                        </a:lnTo>
                                        <a:lnTo>
                                          <a:pt x="68" y="246"/>
                                        </a:lnTo>
                                        <a:lnTo>
                                          <a:pt x="64" y="247"/>
                                        </a:lnTo>
                                        <a:lnTo>
                                          <a:pt x="59" y="247"/>
                                        </a:lnTo>
                                        <a:lnTo>
                                          <a:pt x="53" y="250"/>
                                        </a:lnTo>
                                        <a:lnTo>
                                          <a:pt x="48" y="254"/>
                                        </a:lnTo>
                                        <a:lnTo>
                                          <a:pt x="42" y="258"/>
                                        </a:lnTo>
                                        <a:lnTo>
                                          <a:pt x="35" y="265"/>
                                        </a:lnTo>
                                        <a:lnTo>
                                          <a:pt x="27" y="273"/>
                                        </a:lnTo>
                                        <a:lnTo>
                                          <a:pt x="20" y="281"/>
                                        </a:lnTo>
                                        <a:lnTo>
                                          <a:pt x="13" y="288"/>
                                        </a:lnTo>
                                        <a:lnTo>
                                          <a:pt x="9" y="293"/>
                                        </a:lnTo>
                                        <a:lnTo>
                                          <a:pt x="5" y="298"/>
                                        </a:lnTo>
                                        <a:lnTo>
                                          <a:pt x="2" y="30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1C1C1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193" name="Picture 250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440" y="2920"/>
                                    <a:ext cx="9527" cy="623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5" o:spid="_x0000_s1026" style="position:absolute;margin-left:1in;margin-top:146pt;width:476.35pt;height:449.1pt;z-index:-18002;mso-position-horizontal-relative:page;mso-position-vertical-relative:page" coordorigin="1440,2920" coordsize="9527,89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">
                <v:shape id="Picture 255" o:spid="_x0000_s1027" type="#_x0000_t75" style="position:absolute;left:1612;top:5712;width:6093;height:61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IreLDAAAA2wAAAA8AAABkcnMvZG93bnJldi54bWxEj82KwkAQhO/CvsPQC97MxAWDZB1FdEUP&#10;7sG4D9BkOj+Y6QmZ0USf3hEWPBZV9RW1WA2mETfqXG1ZwTSKQRDnVtdcKvg77yZzEM4ja2wsk4I7&#10;OVgtP0YLTLXt+US3zJciQNilqKDyvk2ldHlFBl1kW+LgFbYz6IPsSqk77APcNPIrjhNpsOawUGFL&#10;m4ryS3Y1CpJtvDdylxX2eJgn159++1tkD6XGn8P6G4Snwb/D/+2DVjBL4PUl/AC5fA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cit4sMAAADbAAAADwAAAAAAAAAAAAAAAACf&#10;AgAAZHJzL2Rvd25yZXYueG1sUEsFBgAAAAAEAAQA9wAAAI8DAAAAAA==&#10;">
                  <v:imagedata r:id="rId12" o:title=""/>
                </v:shape>
                <v:group id="Group 246" o:spid="_x0000_s1028" style="position:absolute;left:7892;top:5000;width:1077;height:990" coordorigin="7892,5000" coordsize="1077,9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<v:shape id="Freeform 254" o:spid="_x0000_s1029" style="position:absolute;left:7892;top:5000;width:1077;height:990;visibility:visible;mso-wrap-style:square;v-text-anchor:top" coordsize="1077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lIOsEA&#10;AADbAAAADwAAAGRycy9kb3ducmV2LnhtbERPy4rCMBTdC/MP4Q7MTlOFkdIxip1RcSGCj427S3Nt&#10;yzQ3pUlt9evNQnB5OO/ZojeVuFHjSssKxqMIBHFmdcm5gvNpPYxBOI+ssbJMCu7kYDH/GMww0bbj&#10;A92OPhchhF2CCgrv60RKlxVk0I1sTRy4q20M+gCbXOoGuxBuKjmJoqk0WHJoKLCm34Ky/2NrFDxW&#10;65jSTYx7s/vr2uvhkqbtRamvz375A8JT79/il3urFXyHseFL+AFy/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i5SDrBAAAA2wAAAA8AAAAAAAAAAAAAAAAAmAIAAGRycy9kb3du&#10;cmV2LnhtbFBLBQYAAAAABAAEAPUAAACGAwAAAAA=&#10;" path="m11,375r-5,6l3,387r-1,6l,399r1,5l2,407r1,4l6,415r4,4l29,439r40,39l108,517r39,39l186,596r40,39l265,674r39,39l344,753r39,39l410,819r32,31l473,877r30,24l531,922r26,17l592,959r36,15l659,984r40,6l719,990r19,-1l773,982r36,-15l842,943r30,-30l893,880r14,-39l913,810r2,-34l916,757r-1,-20l913,717r-2,-22l907,673r-4,-23l988,735r4,4l996,742r7,3l1007,745r5,-1l1017,743r6,-3l1029,736r5,-4l1042,726r8,-8l1057,710r6,-7l1068,697r4,-5l1075,686r,-5l1077,675r,-4l1075,667r-1,-3l1071,659r-4,-3l1035,623r-32,-32l970,559,938,526,906,494,873,462,841,429,809,397,776,365,744,332,711,300,679,267,647,235,614,203,582,170,550,138,517,106,485,73,453,41,420,9,412,2,404,r-5,l393,1r-5,1l382,5r-6,5l369,15r-7,7l354,30r-9,9l338,46r-4,6l328,59r-3,5l324,70r-1,6l323,81r1,3l326,89r3,4l332,96r23,23l378,142r22,22l423,187r22,22l468,232r23,23l513,277r23,23l559,322r22,23l604,368r22,22l649,413r23,23l694,458r23,23l740,503r22,23l785,549r7,27l800,619r6,40l809,694r,16l809,714r-2,23l796,777r-21,31l754,824r-37,14l688,840r-19,-2l643,830,608,815,571,792,539,768,508,741,474,708,456,689,437,670,418,651,399,633,380,614,361,595,342,576,324,557,305,538,286,520,267,501,248,482,229,463,211,444,192,425,173,407,154,388,135,369,116,350,98,331r-4,-3l90,325r-5,-2l82,323r-5,-1l71,323r-6,1l60,327r-7,5l47,337r-7,7l31,353r-8,8l16,368r-5,7xe" fillcolor="#c1c1c1" stroked="f">
                    <v:path arrowok="t" o:connecttype="custom" o:connectlocs="3,5387;1,5404;6,5415;69,5478;186,5596;304,5713;410,5819;503,5901;592,5959;699,5990;773,5982;872,5913;913,5810;915,5737;907,5673;992,5739;1007,5745;1023,5740;1042,5726;1063,5703;1075,5686;1077,5671;1071,5659;1003,5591;906,5494;809,5397;711,5300;614,5203;517,5106;420,5009;399,5000;382,5005;362,5022;338,5046;325,5064;323,5081;329,5093;378,5142;445,5209;513,5277;581,5345;649,5413;717,5481;785,5549;806,5659;809,5714;775,5808;688,5840;608,5815;508,5741;437,5670;380,5614;324,5557;267,5501;211,5444;154,5388;98,5331;85,5323;71,5323;53,5332;31,5353;11,5375" o:connectangles="0,0,0,0,0,0,0,0,0,0,0,0,0,0,0,0,0,0,0,0,0,0,0,0,0,0,0,0,0,0,0,0,0,0,0,0,0,0,0,0,0,0,0,0,0,0,0,0,0,0,0,0,0,0,0,0,0,0,0,0,0,0"/>
                  </v:shape>
                  <v:group id="Group 247" o:spid="_x0000_s1030" style="position:absolute;left:9006;top:5267;width:223;height:225" coordorigin="9006,5267" coordsize="223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  <v:shape id="Freeform 253" o:spid="_x0000_s1031" style="position:absolute;left:9006;top:5267;width:223;height:225;visibility:visible;mso-wrap-style:square;v-text-anchor:top" coordsize="223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EHtLsA&#10;AADbAAAADwAAAGRycy9kb3ducmV2LnhtbERPvQrCMBDeBd8hnOCmqUJFqlFEEF2tup/N2RaTS2mi&#10;Vp/eDILjx/e/XHfWiCe1vnasYDJOQBAXTtdcKjifdqM5CB+QNRrHpOBNHtarfm+JmXYvPtIzD6WI&#10;IewzVFCF0GRS+qIii37sGuLI3VxrMUTYllK3+Irh1shpksykxZpjQ4UNbSsq7vnDKrin5uOsKz5N&#10;muZnc33vH8llr9Rw0G0WIAJ14S/+uQ9awSyuj1/iD5CrLw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JWBB7S7AAAA2wAAAA8AAAAAAAAAAAAAAAAAmAIAAGRycy9kb3ducmV2Lnht&#10;bFBLBQYAAAAABAAEAPUAAACAAwAAAAA=&#10;" path="m167,54l152,40,133,24,116,12,101,4,89,1,81,,64,3,46,12,28,28r-9,9l7,55,,73,,89r3,12l10,116r12,16l37,150r18,20l71,185r18,16l106,213r15,7l134,224r7,1l158,222r18,-10l194,197r10,-11l216,169r6,-18l222,134r-3,-11l212,109,201,93,186,74,167,54xe" fillcolor="#c1c1c1" stroked="f">
                      <v:path arrowok="t" o:connecttype="custom" o:connectlocs="167,5321;152,5307;133,5291;116,5279;101,5271;89,5268;81,5267;64,5270;46,5279;28,5295;19,5304;7,5322;0,5340;0,5356;3,5368;10,5383;22,5399;37,5417;55,5437;71,5452;89,5468;106,5480;121,5487;134,5491;141,5492;158,5489;176,5479;194,5464;204,5453;216,5436;222,5418;222,5401;219,5390;212,5376;201,5360;186,5341;167,5321" o:connectangles="0,0,0,0,0,0,0,0,0,0,0,0,0,0,0,0,0,0,0,0,0,0,0,0,0,0,0,0,0,0,0,0,0,0,0,0,0"/>
                    </v:shape>
                    <v:group id="Group 248" o:spid="_x0000_s1032" style="position:absolute;left:8673;top:4173;width:950;height:948" coordorigin="8673,4173" coordsize="950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            <v:shape id="Freeform 252" o:spid="_x0000_s1033" style="position:absolute;left:8673;top:4173;width:950;height:948;visibility:visible;mso-wrap-style:square;v-text-anchor:top" coordsize="950,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5Q/MMA&#10;AADbAAAADwAAAGRycy9kb3ducmV2LnhtbESPwWrDMBBE74X+g9hCbo3cEExwo4RiMO2hlzgJ+LhY&#10;W8vUWhlJjd18fRQo9DjMvBlmu5/tIC7kQ+9YwcsyA0HcOt1zp+B0rJ43IEJE1jg4JgW/FGC/e3zY&#10;YqHdxAe61LETqYRDgQpMjGMhZWgNWQxLNxIn78t5izFJ30ntcUrldpCrLMulxZ7TgsGRSkPtd/1j&#10;FeR67WY3ttemqayZyvNm8u+fSi2e5rdXEJHm+B/+oz904lZw/5J+gNz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I5Q/MMAAADbAAAADwAAAAAAAAAAAAAAAACYAgAAZHJzL2Rv&#10;d25yZXYueG1sUEsFBgAAAAAEAAQA9QAAAIgDAAAAAA==&#10;" path="m880,931r7,-6l897,917r10,-11l918,896r9,-9l933,879r6,-7l944,864r2,-6l949,851r1,-6l949,839r-2,-6l945,827r-4,-6l918,782,896,743,873,704,850,665,828,627,805,588,783,549,760,510,738,471,715,432,692,393,670,354,647,315,625,276,602,238,580,199,557,160,534,121,512,82,489,44r-3,-5l482,32r-6,-6l473,20r-4,-5l463,9,459,6,455,2,447,r-4,l438,r-5,1l428,5r-6,5l416,14r-7,7l401,29r-9,10l384,46r-5,6l374,59r-3,6l370,71r-2,5l368,81r1,5l370,90r2,5l376,100r20,33l416,167r20,33l457,233r20,34l497,300r20,33l537,367r20,33l576,433r20,34l616,500r20,33l656,567r20,33l696,633r21,34l737,700r20,33l777,767r2,3l780,775r-7,-5l740,750,707,730,673,710,640,690,606,670,573,650,540,630,506,610,473,590,439,570,406,551,372,531,339,511,306,491,272,471,239,451,205,431,172,411,139,391,105,371r-6,-3l95,366r-5,-2l86,363r-5,1l76,364r-6,2l64,369r-7,6l50,380r-8,9l31,399r-7,8l17,413r-5,6l7,426r-3,5l2,436,,441r,5l2,450r1,5l6,459r6,6l17,469r4,3l27,475r5,4l38,483r7,4l84,510r39,23l161,556r39,22l239,601r39,22l317,646r39,23l394,691r39,23l472,736r39,23l550,781r39,23l628,827r39,22l705,872r39,23l783,917r39,23l828,944r5,2l840,947r6,1l851,947r7,-3l865,942r7,-4l880,931xe" fillcolor="#c1c1c1" stroked="f">
                        <v:path arrowok="t" o:connecttype="custom" o:connectlocs="897,5090;927,5060;944,5037;950,5018;945,5000;896,4916;828,4800;760,4683;692,4566;625,4449;557,4333;489,4217;476,4199;463,4182;447,4173;433,4174;416,4187;392,4212;374,4232;368,4249;370,4263;396,4306;457,4406;517,4506;576,4606;636,4706;696,4806;757,4906;780,4948;707,4903;606,4843;506,4783;406,4724;306,4664;205,4604;105,4544;90,4537;76,4537;57,4548;31,4572;12,4592;2,4609;2,4623;12,4638;27,4648;45,4660;161,4729;278,4796;394,4864;511,4932;628,5000;744,5068;828,5117;846,5121;865,5115" o:connectangles="0,0,0,0,0,0,0,0,0,0,0,0,0,0,0,0,0,0,0,0,0,0,0,0,0,0,0,0,0,0,0,0,0,0,0,0,0,0,0,0,0,0,0,0,0,0,0,0,0,0,0,0,0,0,0"/>
                      </v:shape>
                      <v:group id="Group 249" o:spid="_x0000_s1034" style="position:absolute;left:9226;top:3750;width:1076;height:991" coordorigin="9226,3750" coordsize="1076,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      <v:shape id="Freeform 251" o:spid="_x0000_s1035" style="position:absolute;left:9226;top:3750;width:1076;height:991;visibility:visible;mso-wrap-style:square;v-text-anchor:top" coordsize="1076,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5n/sIA&#10;AADcAAAADwAAAGRycy9kb3ducmV2LnhtbERPS4vCMBC+C/sfwizsTdPtQbRrFHERRNiDD9Dj0Mw2&#10;xWTSbbLa/nsjCN7m43vObNE5K67Uhtqzgs9RBoK49LrmSsHxsB5OQISIrNF6JgU9BVjM3wYzLLS/&#10;8Y6u+1iJFMKhQAUmxqaQMpSGHIaRb4gT9+tbhzHBtpK6xVsKd1bmWTaWDmtODQYbWhkqL/t/pyAa&#10;+/P9tzv2/SZfnddnu53aEyr18d4tv0BE6uJL/HRvdJo/zeHxTLpAz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fmf+wgAAANwAAAAPAAAAAAAAAAAAAAAAAJgCAABkcnMvZG93&#10;bnJldi54bWxQSwUGAAAAAAQABAD1AAAAhwMAAAAA&#10;" path="m2,304r-1,5l,315r1,5l4,327r3,4l10,335,657,982r4,3l665,988r8,3l677,991r6,-2l688,989r6,-3l700,981r7,-6l714,969r9,-8l732,952r6,-8l743,938r5,-7l751,925r1,-5l753,915r,-4l752,906r-1,-4l748,898r-3,-3l722,872,699,849,677,827,654,804,632,782,609,759,586,736,564,714,541,691,518,668,496,646,473,623,451,601,428,578,405,555,383,533,360,510,337,487,315,465,292,442r-1,-4l285,415r-5,-22l276,372r-3,-20l271,332r-2,-18l268,297r,-20l270,254r5,-21l281,214r10,-17l302,184r21,-18l341,157r19,-5l388,150r20,2l429,158r22,9l469,176r18,10l505,197r18,13l537,221r15,13l567,248r17,15l601,280r19,19l639,318r19,19l677,356r19,19l715,394r19,19l753,432r19,19l790,470r19,19l828,508r19,19l866,546r19,18l904,583r19,19l942,621r19,19l980,659r4,4l988,666r3,1l996,668r4,l1005,667r6,-1l1016,663r7,-5l1030,653r7,-6l1046,638r9,-9l1061,622r5,-7l1071,608r3,-5l1075,597r1,-5l1076,588r-2,-5l1074,580r-3,-4l1067,572r-20,-20l1028,532r-20,-19l988,493,969,473,949,454,929,434,830,335,811,315,791,296,771,276,751,256,732,236,712,217,692,197,672,177,649,155,634,140,618,126,603,112,588,100,574,88,559,77,545,67,520,51,502,40,484,31,466,23,448,16,431,11,398,3,378,1,358,,339,1,319,4,285,15r-17,8l250,34,234,48,217,63,204,77,193,93r-9,17l176,129r-6,20l165,171r-3,27l161,216r,19l162,254r2,21l166,296r4,22l174,341,160,327,145,312,131,298,117,284,103,270,89,256r-4,-4l81,249r-7,-2l68,246r-4,1l59,247r-6,3l48,254r-6,4l35,265r-8,8l20,281r-7,7l9,293r-4,5l2,304xe" fillcolor="#c1c1c1" stroked="f">
                          <v:path arrowok="t" o:connecttype="custom" o:connectlocs="1,4070;657,4732;677,4741;700,4731;732,4702;751,4675;752,4656;722,4622;632,4532;541,4441;451,4351;360,4260;291,4188;273,4102;268,4027;291,3947;360,3902;451,3917;523,3960;584,4013;658,4087;734,4163;809,4239;885,4314;961,4390;991,4417;1011,4416;1037,4397;1066,4365;1076,4342;1071,4326;1008,4263;929,4184;771,4026;692,3947;618,3876;559,3827;484,3781;398,3753;319,3754;234,3798;184,3860;162,3948;164,4025;174,4091;117,4034;81,3999;59,3997;35,4015;9,4043" o:connectangles="0,0,0,0,0,0,0,0,0,0,0,0,0,0,0,0,0,0,0,0,0,0,0,0,0,0,0,0,0,0,0,0,0,0,0,0,0,0,0,0,0,0,0,0,0,0,0,0,0,0"/>
                        </v:shape>
                        <v:shape id="Picture 250" o:spid="_x0000_s1036" type="#_x0000_t75" style="position:absolute;left:1440;top:2920;width:9527;height:6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qB5xPBAAAA3AAAAA8AAABkcnMvZG93bnJldi54bWxET0trwkAQvhf8D8sI3upGW9SmboJYBE/W&#10;532anWaD2dmQXWP8991Cobf5+J6zzHtbi45aXzlWMBknIIgLpysuFZxPm+cFCB+QNdaOScGDPOTZ&#10;4GmJqXZ3PlB3DKWIIexTVGBCaFIpfWHIoh+7hjhy3661GCJsS6lbvMdwW8tpksykxYpjg8GG1oaK&#10;6/FmFXzN0bzWie92n7P95dFR+UG7lVKjYb96BxGoD//iP/dWx/lvL/D7TLxAZj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qB5xPBAAAA3AAAAA8AAAAAAAAAAAAAAAAAnwIA&#10;AGRycy9kb3ducmV2LnhtbFBLBQYAAAAABAAEAPcAAACNAwAAAAA=&#10;">
                          <v:imagedata r:id="rId18" o:title=""/>
                        </v:shape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:rsidR="00F81C28" w:rsidRDefault="008E4BD0">
      <w:pPr>
        <w:spacing w:before="8" w:line="440" w:lineRule="exact"/>
        <w:ind w:left="3157" w:right="3196"/>
        <w:jc w:val="center"/>
        <w:rPr>
          <w:sz w:val="40"/>
          <w:szCs w:val="40"/>
        </w:rPr>
      </w:pPr>
      <w:r>
        <w:rPr>
          <w:b/>
          <w:color w:val="FF0000"/>
          <w:position w:val="-1"/>
          <w:sz w:val="40"/>
          <w:szCs w:val="40"/>
        </w:rPr>
        <w:t>P</w:t>
      </w:r>
      <w:r>
        <w:rPr>
          <w:b/>
          <w:color w:val="FF0000"/>
          <w:spacing w:val="1"/>
          <w:position w:val="-1"/>
          <w:sz w:val="40"/>
          <w:szCs w:val="40"/>
        </w:rPr>
        <w:t>P</w:t>
      </w:r>
      <w:r>
        <w:rPr>
          <w:b/>
          <w:color w:val="FF0000"/>
          <w:position w:val="-1"/>
          <w:sz w:val="40"/>
          <w:szCs w:val="40"/>
        </w:rPr>
        <w:t xml:space="preserve">P </w:t>
      </w:r>
      <w:r>
        <w:rPr>
          <w:b/>
          <w:color w:val="FF0000"/>
          <w:spacing w:val="1"/>
          <w:position w:val="-1"/>
          <w:sz w:val="40"/>
          <w:szCs w:val="40"/>
        </w:rPr>
        <w:t>R</w:t>
      </w:r>
      <w:r>
        <w:rPr>
          <w:b/>
          <w:color w:val="FF0000"/>
          <w:position w:val="-1"/>
          <w:sz w:val="40"/>
          <w:szCs w:val="40"/>
        </w:rPr>
        <w:t>eview</w:t>
      </w:r>
      <w:r>
        <w:rPr>
          <w:b/>
          <w:color w:val="FF0000"/>
          <w:spacing w:val="-10"/>
          <w:position w:val="-1"/>
          <w:sz w:val="40"/>
          <w:szCs w:val="40"/>
        </w:rPr>
        <w:t xml:space="preserve"> </w:t>
      </w:r>
      <w:r>
        <w:rPr>
          <w:b/>
          <w:color w:val="FF0000"/>
          <w:position w:val="-1"/>
          <w:sz w:val="40"/>
          <w:szCs w:val="40"/>
        </w:rPr>
        <w:t>L</w:t>
      </w:r>
      <w:r>
        <w:rPr>
          <w:b/>
          <w:color w:val="FF0000"/>
          <w:spacing w:val="1"/>
          <w:w w:val="99"/>
          <w:position w:val="-1"/>
          <w:sz w:val="40"/>
          <w:szCs w:val="40"/>
        </w:rPr>
        <w:t>ab</w:t>
      </w: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before="10" w:line="280" w:lineRule="exact"/>
        <w:rPr>
          <w:sz w:val="28"/>
          <w:szCs w:val="28"/>
        </w:rPr>
      </w:pPr>
    </w:p>
    <w:p w:rsidR="00F81C28" w:rsidRDefault="002C7D78">
      <w:pPr>
        <w:ind w:left="170"/>
      </w:pPr>
      <w:r>
        <w:rPr>
          <w:noProof/>
        </w:rPr>
        <w:drawing>
          <wp:inline distT="0" distB="0" distL="0" distR="0">
            <wp:extent cx="5738495" cy="4730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47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C28" w:rsidRDefault="008E4BD0">
      <w:pPr>
        <w:spacing w:line="260" w:lineRule="exact"/>
        <w:ind w:left="4435" w:right="4477"/>
        <w:jc w:val="center"/>
        <w:rPr>
          <w:rFonts w:ascii="Calibri" w:eastAsia="Calibri" w:hAnsi="Calibri" w:cs="Calibri"/>
          <w:sz w:val="22"/>
          <w:szCs w:val="22"/>
        </w:rPr>
        <w:sectPr w:rsidR="00F81C28">
          <w:headerReference w:type="default" r:id="rId19"/>
          <w:footerReference w:type="default" r:id="rId20"/>
          <w:pgSz w:w="12240" w:h="15840"/>
          <w:pgMar w:top="1500" w:right="1440" w:bottom="280" w:left="1480" w:header="720" w:footer="0" w:gutter="0"/>
          <w:cols w:space="720"/>
        </w:sectPr>
      </w:pPr>
      <w:r>
        <w:rPr>
          <w:rFonts w:ascii="Calibri" w:eastAsia="Calibri" w:hAnsi="Calibri" w:cs="Calibri"/>
          <w:w w:val="99"/>
          <w:position w:val="1"/>
          <w:sz w:val="22"/>
          <w:szCs w:val="22"/>
        </w:rPr>
        <w:t>277</w:t>
      </w:r>
    </w:p>
    <w:p w:rsidR="00F81C28" w:rsidRDefault="00F81C28">
      <w:pPr>
        <w:spacing w:before="19" w:line="240" w:lineRule="exact"/>
        <w:rPr>
          <w:sz w:val="24"/>
          <w:szCs w:val="24"/>
        </w:rPr>
      </w:pPr>
    </w:p>
    <w:p w:rsidR="00F81C28" w:rsidRDefault="008E4BD0">
      <w:pPr>
        <w:spacing w:before="8"/>
        <w:ind w:left="1484"/>
        <w:rPr>
          <w:sz w:val="40"/>
          <w:szCs w:val="40"/>
        </w:rPr>
      </w:pPr>
      <w:r>
        <w:rPr>
          <w:b/>
          <w:color w:val="FF0000"/>
          <w:spacing w:val="1"/>
          <w:sz w:val="40"/>
          <w:szCs w:val="40"/>
        </w:rPr>
        <w:t>C</w:t>
      </w:r>
      <w:r>
        <w:rPr>
          <w:b/>
          <w:color w:val="FF0000"/>
          <w:sz w:val="40"/>
          <w:szCs w:val="40"/>
        </w:rPr>
        <w:t>ẤU</w:t>
      </w:r>
      <w:r>
        <w:rPr>
          <w:b/>
          <w:color w:val="FF0000"/>
          <w:spacing w:val="-8"/>
          <w:sz w:val="40"/>
          <w:szCs w:val="40"/>
        </w:rPr>
        <w:t xml:space="preserve"> </w:t>
      </w:r>
      <w:r>
        <w:rPr>
          <w:b/>
          <w:color w:val="FF0000"/>
          <w:sz w:val="40"/>
          <w:szCs w:val="40"/>
        </w:rPr>
        <w:t>HÌNH</w:t>
      </w:r>
      <w:r>
        <w:rPr>
          <w:b/>
          <w:color w:val="FF0000"/>
          <w:spacing w:val="-4"/>
          <w:sz w:val="40"/>
          <w:szCs w:val="40"/>
        </w:rPr>
        <w:t xml:space="preserve"> </w:t>
      </w:r>
      <w:r>
        <w:rPr>
          <w:b/>
          <w:color w:val="FF0000"/>
          <w:sz w:val="40"/>
          <w:szCs w:val="40"/>
        </w:rPr>
        <w:t>F</w:t>
      </w:r>
      <w:r>
        <w:rPr>
          <w:b/>
          <w:color w:val="FF0000"/>
          <w:spacing w:val="1"/>
          <w:sz w:val="40"/>
          <w:szCs w:val="40"/>
        </w:rPr>
        <w:t>RAM</w:t>
      </w:r>
      <w:r>
        <w:rPr>
          <w:b/>
          <w:color w:val="FF0000"/>
          <w:sz w:val="40"/>
          <w:szCs w:val="40"/>
        </w:rPr>
        <w:t>E</w:t>
      </w:r>
      <w:r>
        <w:rPr>
          <w:b/>
          <w:color w:val="FF0000"/>
          <w:spacing w:val="-12"/>
          <w:sz w:val="40"/>
          <w:szCs w:val="40"/>
        </w:rPr>
        <w:t xml:space="preserve"> </w:t>
      </w:r>
      <w:r>
        <w:rPr>
          <w:b/>
          <w:color w:val="FF0000"/>
          <w:spacing w:val="1"/>
          <w:sz w:val="40"/>
          <w:szCs w:val="40"/>
        </w:rPr>
        <w:t>R</w:t>
      </w:r>
      <w:r>
        <w:rPr>
          <w:b/>
          <w:color w:val="FF0000"/>
          <w:sz w:val="40"/>
          <w:szCs w:val="40"/>
        </w:rPr>
        <w:t>E</w:t>
      </w:r>
      <w:r>
        <w:rPr>
          <w:b/>
          <w:color w:val="FF0000"/>
          <w:spacing w:val="1"/>
          <w:sz w:val="40"/>
          <w:szCs w:val="40"/>
        </w:rPr>
        <w:t>L</w:t>
      </w:r>
      <w:r>
        <w:rPr>
          <w:b/>
          <w:color w:val="FF0000"/>
          <w:sz w:val="40"/>
          <w:szCs w:val="40"/>
        </w:rPr>
        <w:t>AY</w:t>
      </w:r>
      <w:r>
        <w:rPr>
          <w:b/>
          <w:color w:val="FF0000"/>
          <w:spacing w:val="-11"/>
          <w:sz w:val="40"/>
          <w:szCs w:val="40"/>
        </w:rPr>
        <w:t xml:space="preserve"> </w:t>
      </w:r>
      <w:r>
        <w:rPr>
          <w:b/>
          <w:color w:val="FF0000"/>
          <w:spacing w:val="-12"/>
          <w:sz w:val="40"/>
          <w:szCs w:val="40"/>
        </w:rPr>
        <w:t>C</w:t>
      </w:r>
      <w:r>
        <w:rPr>
          <w:b/>
          <w:color w:val="FF0000"/>
          <w:sz w:val="40"/>
          <w:szCs w:val="40"/>
        </w:rPr>
        <w:t>ĂN</w:t>
      </w:r>
      <w:r>
        <w:rPr>
          <w:b/>
          <w:color w:val="FF0000"/>
          <w:spacing w:val="-9"/>
          <w:sz w:val="40"/>
          <w:szCs w:val="40"/>
        </w:rPr>
        <w:t xml:space="preserve"> </w:t>
      </w:r>
      <w:r>
        <w:rPr>
          <w:b/>
          <w:color w:val="FF0000"/>
          <w:spacing w:val="13"/>
          <w:sz w:val="40"/>
          <w:szCs w:val="40"/>
        </w:rPr>
        <w:t>B</w:t>
      </w:r>
      <w:r>
        <w:rPr>
          <w:b/>
          <w:color w:val="FF0000"/>
          <w:sz w:val="40"/>
          <w:szCs w:val="40"/>
        </w:rPr>
        <w:t>ẢN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106"/>
        <w:rPr>
          <w:sz w:val="24"/>
          <w:szCs w:val="24"/>
        </w:rPr>
      </w:pPr>
      <w:r>
        <w:rPr>
          <w:b/>
          <w:sz w:val="24"/>
          <w:szCs w:val="24"/>
        </w:rPr>
        <w:t xml:space="preserve">I.      </w:t>
      </w:r>
      <w:r>
        <w:rPr>
          <w:b/>
          <w:sz w:val="24"/>
          <w:szCs w:val="24"/>
          <w:u w:val="thick" w:color="000000"/>
        </w:rPr>
        <w:t>Gi</w:t>
      </w:r>
      <w:r>
        <w:rPr>
          <w:b/>
          <w:spacing w:val="-1"/>
          <w:sz w:val="24"/>
          <w:szCs w:val="24"/>
          <w:u w:val="thick" w:color="000000"/>
        </w:rPr>
        <w:t>ớ</w:t>
      </w:r>
      <w:r>
        <w:rPr>
          <w:b/>
          <w:sz w:val="24"/>
          <w:szCs w:val="24"/>
          <w:u w:val="thick" w:color="000000"/>
        </w:rPr>
        <w:t>i thiệu</w:t>
      </w:r>
      <w:r>
        <w:rPr>
          <w:b/>
          <w:spacing w:val="-1"/>
          <w:sz w:val="24"/>
          <w:szCs w:val="24"/>
          <w:u w:val="thick" w:color="000000"/>
        </w:rPr>
        <w:t xml:space="preserve"> </w:t>
      </w:r>
      <w:r>
        <w:rPr>
          <w:b/>
          <w:sz w:val="24"/>
          <w:szCs w:val="24"/>
          <w:u w:val="thick" w:color="000000"/>
        </w:rPr>
        <w:t>:</w:t>
      </w:r>
    </w:p>
    <w:p w:rsidR="00F81C28" w:rsidRDefault="008E4BD0">
      <w:pPr>
        <w:spacing w:before="1" w:line="260" w:lineRule="exact"/>
        <w:ind w:left="260" w:right="77" w:firstLine="720"/>
        <w:jc w:val="both"/>
        <w:rPr>
          <w:sz w:val="24"/>
          <w:szCs w:val="24"/>
        </w:rPr>
      </w:pPr>
      <w:r>
        <w:rPr>
          <w:sz w:val="24"/>
          <w:szCs w:val="24"/>
        </w:rPr>
        <w:t>Fra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Relay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là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kỹ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ật</w:t>
      </w:r>
      <w:r>
        <w:rPr>
          <w:spacing w:val="4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ở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rộng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của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kỹ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ật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ISDN.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Fra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relay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sử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dụng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kỹ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thuât chuyển</w:t>
      </w:r>
      <w:r>
        <w:rPr>
          <w:spacing w:val="19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ạch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gói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để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ết</w:t>
      </w:r>
      <w:r>
        <w:rPr>
          <w:spacing w:val="2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ập</w:t>
      </w:r>
      <w:r>
        <w:rPr>
          <w:spacing w:val="19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ột</w:t>
      </w:r>
      <w:r>
        <w:rPr>
          <w:spacing w:val="2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ạng</w:t>
      </w:r>
      <w:r>
        <w:rPr>
          <w:spacing w:val="2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</w:t>
      </w:r>
      <w:r>
        <w:rPr>
          <w:spacing w:val="1"/>
          <w:sz w:val="24"/>
          <w:szCs w:val="24"/>
        </w:rPr>
        <w:t>AN</w:t>
      </w:r>
      <w:r>
        <w:rPr>
          <w:sz w:val="24"/>
          <w:szCs w:val="24"/>
        </w:rPr>
        <w:t>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Fra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Relay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tạo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ra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ững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đường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kết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nối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ảo</w:t>
      </w:r>
      <w:r>
        <w:rPr>
          <w:spacing w:val="1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đ</w:t>
      </w:r>
      <w:r>
        <w:rPr>
          <w:sz w:val="24"/>
          <w:szCs w:val="24"/>
        </w:rPr>
        <w:t>ể nối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các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</w:t>
      </w:r>
      <w:r>
        <w:rPr>
          <w:spacing w:val="1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lại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với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nhau t</w:t>
      </w:r>
      <w:r>
        <w:rPr>
          <w:spacing w:val="-1"/>
          <w:sz w:val="24"/>
          <w:szCs w:val="24"/>
        </w:rPr>
        <w:t>ạ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thành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ột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ạng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Mạng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Relay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sử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dụng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các switch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để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ế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nối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ác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lại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v</w:t>
      </w:r>
      <w:r>
        <w:rPr>
          <w:sz w:val="24"/>
          <w:szCs w:val="24"/>
        </w:rPr>
        <w:t>ới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hau.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Kỹ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thuật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Relay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được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sử dụng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rộng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ãi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ngày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nay, do có giá t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ành rẻ hơn</w:t>
      </w:r>
      <w:r>
        <w:rPr>
          <w:spacing w:val="-1"/>
          <w:sz w:val="24"/>
          <w:szCs w:val="24"/>
        </w:rPr>
        <w:t xml:space="preserve"> r</w:t>
      </w:r>
      <w:r>
        <w:rPr>
          <w:sz w:val="24"/>
          <w:szCs w:val="24"/>
        </w:rPr>
        <w:t>ất nhiều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với 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ased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e.</w:t>
      </w:r>
    </w:p>
    <w:p w:rsidR="00F81C28" w:rsidRDefault="00F81C28">
      <w:pPr>
        <w:spacing w:before="7" w:line="180" w:lineRule="exact"/>
        <w:rPr>
          <w:sz w:val="19"/>
          <w:szCs w:val="19"/>
        </w:rPr>
      </w:pPr>
    </w:p>
    <w:p w:rsidR="00F81C28" w:rsidRDefault="008E4BD0">
      <w:pPr>
        <w:ind w:left="260" w:right="78" w:firstLine="720"/>
        <w:jc w:val="both"/>
        <w:rPr>
          <w:sz w:val="24"/>
          <w:szCs w:val="24"/>
        </w:rPr>
      </w:pPr>
      <w:r>
        <w:rPr>
          <w:sz w:val="24"/>
          <w:szCs w:val="24"/>
        </w:rPr>
        <w:t>Fra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Relay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hoạt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động ở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lớp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 link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rong OSI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và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sử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dụng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giao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hức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LAPF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(</w:t>
      </w:r>
      <w:r>
        <w:rPr>
          <w:i/>
          <w:sz w:val="24"/>
          <w:szCs w:val="24"/>
        </w:rPr>
        <w:t>Link Access</w:t>
      </w:r>
      <w:r>
        <w:rPr>
          <w:i/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Pr</w:t>
      </w:r>
      <w:r>
        <w:rPr>
          <w:i/>
          <w:spacing w:val="-1"/>
          <w:sz w:val="24"/>
          <w:szCs w:val="24"/>
        </w:rPr>
        <w:t>oc</w:t>
      </w:r>
      <w:r>
        <w:rPr>
          <w:i/>
          <w:sz w:val="24"/>
          <w:szCs w:val="24"/>
        </w:rPr>
        <w:t>edure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for</w:t>
      </w:r>
      <w:r>
        <w:rPr>
          <w:i/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F</w:t>
      </w:r>
      <w:r>
        <w:rPr>
          <w:i/>
          <w:spacing w:val="-1"/>
          <w:sz w:val="24"/>
          <w:szCs w:val="24"/>
        </w:rPr>
        <w:t>r</w:t>
      </w:r>
      <w:r>
        <w:rPr>
          <w:i/>
          <w:sz w:val="24"/>
          <w:szCs w:val="24"/>
        </w:rPr>
        <w:t>ame</w:t>
      </w:r>
      <w:r>
        <w:rPr>
          <w:i/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Relay</w:t>
      </w:r>
      <w:r>
        <w:rPr>
          <w:sz w:val="24"/>
          <w:szCs w:val="24"/>
        </w:rPr>
        <w:t>). Fra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Relay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sử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dụng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ác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để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chuyển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dữ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liệu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qua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lại giữa các t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ế</w:t>
      </w:r>
      <w:r>
        <w:rPr>
          <w:sz w:val="24"/>
          <w:szCs w:val="24"/>
        </w:rPr>
        <w:t>t bị đầu cu</w:t>
      </w:r>
      <w:r>
        <w:rPr>
          <w:spacing w:val="-1"/>
          <w:sz w:val="24"/>
          <w:szCs w:val="24"/>
        </w:rPr>
        <w:t>ố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của user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(DTE) thông </w:t>
      </w:r>
      <w:r>
        <w:rPr>
          <w:spacing w:val="-1"/>
          <w:sz w:val="24"/>
          <w:szCs w:val="24"/>
        </w:rPr>
        <w:t>q</w:t>
      </w:r>
      <w:r>
        <w:rPr>
          <w:sz w:val="24"/>
          <w:szCs w:val="24"/>
        </w:rPr>
        <w:t>ua các t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iết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bị DCE của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Relay.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980"/>
        <w:rPr>
          <w:sz w:val="24"/>
          <w:szCs w:val="24"/>
        </w:rPr>
      </w:pPr>
      <w:r>
        <w:rPr>
          <w:sz w:val="24"/>
          <w:szCs w:val="24"/>
        </w:rPr>
        <w:t>Đường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kết</w:t>
      </w:r>
      <w:r>
        <w:rPr>
          <w:spacing w:val="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ối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giữa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DTE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thông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qua</w:t>
      </w:r>
      <w:r>
        <w:rPr>
          <w:spacing w:val="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ạng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Fra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Relay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được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gọi</w:t>
      </w:r>
      <w:r>
        <w:rPr>
          <w:spacing w:val="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à</w:t>
      </w:r>
      <w:r>
        <w:rPr>
          <w:spacing w:val="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ột</w:t>
      </w:r>
      <w:r>
        <w:rPr>
          <w:spacing w:val="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ạch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ảo</w:t>
      </w:r>
      <w:r>
        <w:rPr>
          <w:spacing w:val="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(</w:t>
      </w:r>
      <w:r>
        <w:rPr>
          <w:i/>
          <w:spacing w:val="1"/>
          <w:sz w:val="24"/>
          <w:szCs w:val="24"/>
        </w:rPr>
        <w:t>V</w:t>
      </w:r>
      <w:r>
        <w:rPr>
          <w:i/>
          <w:sz w:val="24"/>
          <w:szCs w:val="24"/>
        </w:rPr>
        <w:t>C</w:t>
      </w:r>
    </w:p>
    <w:p w:rsidR="00F81C28" w:rsidRDefault="008E4BD0">
      <w:pPr>
        <w:ind w:left="260" w:right="77"/>
        <w:jc w:val="both"/>
        <w:rPr>
          <w:sz w:val="24"/>
          <w:szCs w:val="24"/>
        </w:rPr>
      </w:pPr>
      <w:r>
        <w:rPr>
          <w:i/>
          <w:sz w:val="24"/>
          <w:szCs w:val="24"/>
        </w:rPr>
        <w:t>:</w:t>
      </w:r>
      <w:r>
        <w:rPr>
          <w:i/>
          <w:spacing w:val="24"/>
          <w:sz w:val="24"/>
          <w:szCs w:val="24"/>
        </w:rPr>
        <w:t xml:space="preserve"> </w:t>
      </w:r>
      <w:r>
        <w:rPr>
          <w:i/>
          <w:sz w:val="24"/>
          <w:szCs w:val="24"/>
        </w:rPr>
        <w:t>Virtu</w:t>
      </w:r>
      <w:r>
        <w:rPr>
          <w:i/>
          <w:spacing w:val="-1"/>
          <w:sz w:val="24"/>
          <w:szCs w:val="24"/>
        </w:rPr>
        <w:t>a</w:t>
      </w:r>
      <w:r>
        <w:rPr>
          <w:i/>
          <w:sz w:val="24"/>
          <w:szCs w:val="24"/>
        </w:rPr>
        <w:t>l</w:t>
      </w:r>
      <w:r>
        <w:rPr>
          <w:i/>
          <w:spacing w:val="24"/>
          <w:sz w:val="24"/>
          <w:szCs w:val="24"/>
        </w:rPr>
        <w:t xml:space="preserve"> </w:t>
      </w:r>
      <w:r>
        <w:rPr>
          <w:i/>
          <w:sz w:val="24"/>
          <w:szCs w:val="24"/>
        </w:rPr>
        <w:t>C</w:t>
      </w:r>
      <w:r>
        <w:rPr>
          <w:i/>
          <w:spacing w:val="-1"/>
          <w:sz w:val="24"/>
          <w:szCs w:val="24"/>
        </w:rPr>
        <w:t>i</w:t>
      </w:r>
      <w:r>
        <w:rPr>
          <w:i/>
          <w:sz w:val="24"/>
          <w:szCs w:val="24"/>
        </w:rPr>
        <w:t>rcui</w:t>
      </w:r>
      <w:r>
        <w:rPr>
          <w:i/>
          <w:spacing w:val="-1"/>
          <w:sz w:val="24"/>
          <w:szCs w:val="24"/>
        </w:rPr>
        <w:t>t</w:t>
      </w:r>
      <w:r>
        <w:rPr>
          <w:sz w:val="24"/>
          <w:szCs w:val="24"/>
        </w:rPr>
        <w:t>).   Các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VC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được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thiết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lập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bằ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cách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gửi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các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thông</w:t>
      </w:r>
      <w:r>
        <w:rPr>
          <w:spacing w:val="2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đ</w:t>
      </w:r>
      <w:r>
        <w:rPr>
          <w:sz w:val="24"/>
          <w:szCs w:val="24"/>
        </w:rPr>
        <w:t>iệp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báo</w:t>
      </w:r>
      <w:r>
        <w:rPr>
          <w:spacing w:val="2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ệ</w:t>
      </w:r>
      <w:r>
        <w:rPr>
          <w:sz w:val="24"/>
          <w:szCs w:val="24"/>
        </w:rPr>
        <w:t>u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(sign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essage)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đến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ạng;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được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gọi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à</w:t>
      </w:r>
      <w:r>
        <w:rPr>
          <w:spacing w:val="1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s</w:t>
      </w:r>
      <w:r>
        <w:rPr>
          <w:i/>
          <w:sz w:val="24"/>
          <w:szCs w:val="24"/>
        </w:rPr>
        <w:t>witched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v</w:t>
      </w:r>
      <w:r>
        <w:rPr>
          <w:i/>
          <w:spacing w:val="-1"/>
          <w:sz w:val="24"/>
          <w:szCs w:val="24"/>
        </w:rPr>
        <w:t>i</w:t>
      </w:r>
      <w:r>
        <w:rPr>
          <w:i/>
          <w:sz w:val="24"/>
          <w:szCs w:val="24"/>
        </w:rPr>
        <w:t>r</w:t>
      </w:r>
      <w:r>
        <w:rPr>
          <w:i/>
          <w:spacing w:val="-1"/>
          <w:sz w:val="24"/>
          <w:szCs w:val="24"/>
        </w:rPr>
        <w:t>t</w:t>
      </w:r>
      <w:r>
        <w:rPr>
          <w:i/>
          <w:sz w:val="24"/>
          <w:szCs w:val="24"/>
        </w:rPr>
        <w:t>ual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circ</w:t>
      </w:r>
      <w:r>
        <w:rPr>
          <w:i/>
          <w:spacing w:val="-1"/>
          <w:sz w:val="24"/>
          <w:szCs w:val="24"/>
        </w:rPr>
        <w:t>u</w:t>
      </w:r>
      <w:r>
        <w:rPr>
          <w:i/>
          <w:sz w:val="24"/>
          <w:szCs w:val="24"/>
        </w:rPr>
        <w:t xml:space="preserve">its </w:t>
      </w:r>
      <w:r>
        <w:rPr>
          <w:i/>
          <w:spacing w:val="-1"/>
          <w:sz w:val="24"/>
          <w:szCs w:val="24"/>
        </w:rPr>
        <w:t>(</w:t>
      </w:r>
      <w:r>
        <w:rPr>
          <w:i/>
          <w:sz w:val="24"/>
          <w:szCs w:val="24"/>
        </w:rPr>
        <w:t>SVC</w:t>
      </w:r>
      <w:r>
        <w:rPr>
          <w:i/>
          <w:spacing w:val="1"/>
          <w:sz w:val="24"/>
          <w:szCs w:val="24"/>
        </w:rPr>
        <w:t>s</w:t>
      </w:r>
      <w:r>
        <w:rPr>
          <w:i/>
          <w:spacing w:val="-1"/>
          <w:sz w:val="24"/>
          <w:szCs w:val="24"/>
        </w:rPr>
        <w:t>)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h</w:t>
      </w:r>
      <w:r>
        <w:rPr>
          <w:sz w:val="24"/>
          <w:szCs w:val="24"/>
        </w:rPr>
        <w:t>ưng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ngày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nay,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người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ta thường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sử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dụng</w:t>
      </w:r>
      <w:r>
        <w:rPr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permanent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vi</w:t>
      </w:r>
      <w:r>
        <w:rPr>
          <w:i/>
          <w:spacing w:val="-1"/>
          <w:sz w:val="24"/>
          <w:szCs w:val="24"/>
        </w:rPr>
        <w:t>r</w:t>
      </w:r>
      <w:r>
        <w:rPr>
          <w:i/>
          <w:sz w:val="24"/>
          <w:szCs w:val="24"/>
        </w:rPr>
        <w:t>tual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>ircu</w:t>
      </w:r>
      <w:r>
        <w:rPr>
          <w:i/>
          <w:spacing w:val="-1"/>
          <w:sz w:val="24"/>
          <w:szCs w:val="24"/>
        </w:rPr>
        <w:t>i</w:t>
      </w:r>
      <w:r>
        <w:rPr>
          <w:i/>
          <w:sz w:val="24"/>
          <w:szCs w:val="24"/>
        </w:rPr>
        <w:t>ts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(</w:t>
      </w:r>
      <w:r>
        <w:rPr>
          <w:i/>
          <w:sz w:val="24"/>
          <w:szCs w:val="24"/>
        </w:rPr>
        <w:t>PV</w:t>
      </w:r>
      <w:r>
        <w:rPr>
          <w:i/>
          <w:spacing w:val="1"/>
          <w:sz w:val="24"/>
          <w:szCs w:val="24"/>
        </w:rPr>
        <w:t>C</w:t>
      </w:r>
      <w:r>
        <w:rPr>
          <w:i/>
          <w:sz w:val="24"/>
          <w:szCs w:val="24"/>
        </w:rPr>
        <w:t>s)</w:t>
      </w:r>
      <w:r>
        <w:rPr>
          <w:i/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để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tạo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kết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nối.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PVC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là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các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đường kết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nối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đư</w:t>
      </w:r>
      <w:r>
        <w:rPr>
          <w:spacing w:val="-1"/>
          <w:sz w:val="24"/>
          <w:szCs w:val="24"/>
        </w:rPr>
        <w:t>ợ</w:t>
      </w:r>
      <w:r>
        <w:rPr>
          <w:sz w:val="24"/>
          <w:szCs w:val="24"/>
        </w:rPr>
        <w:t>c cấu hình t</w:t>
      </w:r>
      <w:r>
        <w:rPr>
          <w:spacing w:val="-2"/>
          <w:sz w:val="24"/>
          <w:szCs w:val="24"/>
        </w:rPr>
        <w:t>r</w:t>
      </w:r>
      <w:r>
        <w:rPr>
          <w:spacing w:val="2"/>
          <w:sz w:val="24"/>
          <w:szCs w:val="24"/>
        </w:rPr>
        <w:t>ư</w:t>
      </w:r>
      <w:r>
        <w:rPr>
          <w:sz w:val="24"/>
          <w:szCs w:val="24"/>
        </w:rPr>
        <w:t>ớc bởi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các Fra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Relay Switch và các thông tin chuyển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ạch của gói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đ</w:t>
      </w:r>
      <w:r>
        <w:rPr>
          <w:spacing w:val="1"/>
          <w:sz w:val="24"/>
          <w:szCs w:val="24"/>
        </w:rPr>
        <w:t>ư</w:t>
      </w:r>
      <w:r>
        <w:rPr>
          <w:sz w:val="24"/>
          <w:szCs w:val="24"/>
        </w:rPr>
        <w:t>ợc lưu trong switch.</w:t>
      </w:r>
    </w:p>
    <w:p w:rsidR="00F81C28" w:rsidRDefault="00F81C28">
      <w:pPr>
        <w:spacing w:before="1" w:line="160" w:lineRule="exact"/>
        <w:rPr>
          <w:sz w:val="17"/>
          <w:szCs w:val="17"/>
        </w:rPr>
        <w:sectPr w:rsidR="00F81C28">
          <w:footerReference w:type="default" r:id="rId21"/>
          <w:pgSz w:w="12240" w:h="15840"/>
          <w:pgMar w:top="1500" w:right="1320" w:bottom="280" w:left="1180" w:header="720" w:footer="589" w:gutter="0"/>
          <w:pgNumType w:start="278"/>
          <w:cols w:space="720"/>
        </w:sectPr>
      </w:pPr>
    </w:p>
    <w:p w:rsidR="00F81C28" w:rsidRDefault="00F81C28">
      <w:pPr>
        <w:spacing w:before="5" w:line="100" w:lineRule="exact"/>
        <w:rPr>
          <w:sz w:val="10"/>
          <w:szCs w:val="10"/>
        </w:rPr>
      </w:pPr>
    </w:p>
    <w:p w:rsidR="00F81C28" w:rsidRDefault="00F81C28">
      <w:pPr>
        <w:spacing w:line="200" w:lineRule="exact"/>
      </w:pPr>
    </w:p>
    <w:p w:rsidR="00F81C28" w:rsidRDefault="008E4BD0">
      <w:pPr>
        <w:ind w:left="260" w:right="-56"/>
        <w:rPr>
          <w:sz w:val="24"/>
          <w:szCs w:val="24"/>
        </w:rPr>
      </w:pPr>
      <w:r>
        <w:rPr>
          <w:sz w:val="24"/>
          <w:szCs w:val="24"/>
        </w:rPr>
        <w:t>nào.</w:t>
      </w:r>
    </w:p>
    <w:p w:rsidR="00F81C28" w:rsidRDefault="008E4BD0">
      <w:pPr>
        <w:spacing w:before="29"/>
        <w:rPr>
          <w:sz w:val="24"/>
          <w:szCs w:val="24"/>
        </w:rPr>
      </w:pPr>
      <w:r>
        <w:br w:type="column"/>
      </w:r>
      <w:r>
        <w:rPr>
          <w:sz w:val="24"/>
          <w:szCs w:val="24"/>
        </w:rPr>
        <w:lastRenderedPageBreak/>
        <w:t>Trong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Fra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Relay,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nếu</w:t>
      </w:r>
      <w:r>
        <w:rPr>
          <w:spacing w:val="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ột</w:t>
      </w:r>
      <w:r>
        <w:rPr>
          <w:spacing w:val="1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bị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>ỗ</w:t>
      </w:r>
      <w:r>
        <w:rPr>
          <w:sz w:val="24"/>
          <w:szCs w:val="24"/>
        </w:rPr>
        <w:t>i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ì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sẽ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bị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hủy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ngay</w:t>
      </w:r>
      <w:r>
        <w:rPr>
          <w:spacing w:val="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à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không</w:t>
      </w:r>
      <w:r>
        <w:rPr>
          <w:spacing w:val="1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ó</w:t>
      </w:r>
      <w:r>
        <w:rPr>
          <w:spacing w:val="1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ột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thông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á</w:t>
      </w:r>
      <w:r>
        <w:rPr>
          <w:sz w:val="24"/>
          <w:szCs w:val="24"/>
        </w:rPr>
        <w:t>o</w:t>
      </w:r>
    </w:p>
    <w:p w:rsidR="00F81C28" w:rsidRDefault="00F81C28">
      <w:pPr>
        <w:spacing w:line="200" w:lineRule="exact"/>
      </w:pPr>
    </w:p>
    <w:p w:rsidR="00F81C28" w:rsidRDefault="00F81C28">
      <w:pPr>
        <w:spacing w:before="16" w:line="260" w:lineRule="exact"/>
        <w:rPr>
          <w:sz w:val="26"/>
          <w:szCs w:val="26"/>
        </w:rPr>
      </w:pPr>
    </w:p>
    <w:p w:rsidR="00F81C28" w:rsidRDefault="008E4BD0">
      <w:pPr>
        <w:spacing w:line="260" w:lineRule="exact"/>
        <w:rPr>
          <w:sz w:val="24"/>
          <w:szCs w:val="24"/>
        </w:rPr>
        <w:sectPr w:rsidR="00F81C28">
          <w:type w:val="continuous"/>
          <w:pgSz w:w="12240" w:h="15840"/>
          <w:pgMar w:top="1480" w:right="1320" w:bottom="280" w:left="1180" w:header="720" w:footer="720" w:gutter="0"/>
          <w:cols w:num="2" w:space="720" w:equalWidth="0">
            <w:col w:w="667" w:space="313"/>
            <w:col w:w="8760"/>
          </w:cols>
        </w:sectPr>
      </w:pPr>
      <w:r>
        <w:rPr>
          <w:position w:val="-1"/>
          <w:sz w:val="24"/>
          <w:szCs w:val="24"/>
        </w:rPr>
        <w:t>Các</w:t>
      </w:r>
      <w:r>
        <w:rPr>
          <w:spacing w:val="1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router</w:t>
      </w:r>
      <w:r>
        <w:rPr>
          <w:spacing w:val="12"/>
          <w:position w:val="-1"/>
          <w:sz w:val="24"/>
          <w:szCs w:val="24"/>
        </w:rPr>
        <w:t xml:space="preserve"> </w:t>
      </w:r>
      <w:r>
        <w:rPr>
          <w:spacing w:val="-1"/>
          <w:position w:val="-1"/>
          <w:sz w:val="24"/>
          <w:szCs w:val="24"/>
        </w:rPr>
        <w:t>n</w:t>
      </w:r>
      <w:r>
        <w:rPr>
          <w:position w:val="-1"/>
          <w:sz w:val="24"/>
          <w:szCs w:val="24"/>
        </w:rPr>
        <w:t>ối</w:t>
      </w:r>
      <w:r>
        <w:rPr>
          <w:spacing w:val="1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với</w:t>
      </w:r>
      <w:r>
        <w:rPr>
          <w:spacing w:val="12"/>
          <w:position w:val="-1"/>
          <w:sz w:val="24"/>
          <w:szCs w:val="24"/>
        </w:rPr>
        <w:t xml:space="preserve"> </w:t>
      </w:r>
      <w:r>
        <w:rPr>
          <w:spacing w:val="-2"/>
          <w:position w:val="-1"/>
          <w:sz w:val="24"/>
          <w:szCs w:val="24"/>
        </w:rPr>
        <w:t>m</w:t>
      </w:r>
      <w:r>
        <w:rPr>
          <w:position w:val="-1"/>
          <w:sz w:val="24"/>
          <w:szCs w:val="24"/>
        </w:rPr>
        <w:t>ạng</w:t>
      </w:r>
      <w:r>
        <w:rPr>
          <w:spacing w:val="13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Fr</w:t>
      </w:r>
      <w:r>
        <w:rPr>
          <w:spacing w:val="1"/>
          <w:position w:val="-1"/>
          <w:sz w:val="24"/>
          <w:szCs w:val="24"/>
        </w:rPr>
        <w:t>a</w:t>
      </w:r>
      <w:r>
        <w:rPr>
          <w:spacing w:val="-2"/>
          <w:position w:val="-1"/>
          <w:sz w:val="24"/>
          <w:szCs w:val="24"/>
        </w:rPr>
        <w:t>m</w:t>
      </w:r>
      <w:r>
        <w:rPr>
          <w:position w:val="-1"/>
          <w:sz w:val="24"/>
          <w:szCs w:val="24"/>
        </w:rPr>
        <w:t>e</w:t>
      </w:r>
      <w:r>
        <w:rPr>
          <w:spacing w:val="1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Relay</w:t>
      </w:r>
      <w:r>
        <w:rPr>
          <w:spacing w:val="1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có</w:t>
      </w:r>
      <w:r>
        <w:rPr>
          <w:spacing w:val="1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thể</w:t>
      </w:r>
      <w:r>
        <w:rPr>
          <w:spacing w:val="1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có</w:t>
      </w:r>
      <w:r>
        <w:rPr>
          <w:spacing w:val="1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nhiều</w:t>
      </w:r>
      <w:r>
        <w:rPr>
          <w:spacing w:val="1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đường</w:t>
      </w:r>
      <w:r>
        <w:rPr>
          <w:spacing w:val="1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kết</w:t>
      </w:r>
      <w:r>
        <w:rPr>
          <w:spacing w:val="1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nối</w:t>
      </w:r>
      <w:r>
        <w:rPr>
          <w:spacing w:val="1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ảo</w:t>
      </w:r>
      <w:r>
        <w:rPr>
          <w:spacing w:val="1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đến</w:t>
      </w:r>
      <w:r>
        <w:rPr>
          <w:spacing w:val="1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nhiều</w:t>
      </w:r>
      <w:r>
        <w:rPr>
          <w:spacing w:val="12"/>
          <w:position w:val="-1"/>
          <w:sz w:val="24"/>
          <w:szCs w:val="24"/>
        </w:rPr>
        <w:t xml:space="preserve"> </w:t>
      </w:r>
      <w:r>
        <w:rPr>
          <w:spacing w:val="-1"/>
          <w:position w:val="-1"/>
          <w:sz w:val="24"/>
          <w:szCs w:val="24"/>
        </w:rPr>
        <w:t>m</w:t>
      </w:r>
      <w:r>
        <w:rPr>
          <w:position w:val="-1"/>
          <w:sz w:val="24"/>
          <w:szCs w:val="24"/>
        </w:rPr>
        <w:t>ạng</w:t>
      </w:r>
    </w:p>
    <w:p w:rsidR="00F81C28" w:rsidRDefault="008E4BD0">
      <w:pPr>
        <w:spacing w:before="5"/>
        <w:ind w:left="260" w:right="80"/>
        <w:rPr>
          <w:sz w:val="24"/>
          <w:szCs w:val="24"/>
        </w:rPr>
      </w:pPr>
      <w:r>
        <w:rPr>
          <w:sz w:val="24"/>
          <w:szCs w:val="24"/>
        </w:rPr>
        <w:lastRenderedPageBreak/>
        <w:t>khác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nhau.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Do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đó,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Fra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Relay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úp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chúng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ti</w:t>
      </w:r>
      <w:r>
        <w:rPr>
          <w:spacing w:val="-1"/>
          <w:sz w:val="24"/>
          <w:szCs w:val="24"/>
        </w:rPr>
        <w:t>ế</w:t>
      </w:r>
      <w:r>
        <w:rPr>
          <w:sz w:val="24"/>
          <w:szCs w:val="24"/>
        </w:rPr>
        <w:t>t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kiệm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rất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nhiều</w:t>
      </w:r>
      <w:r>
        <w:rPr>
          <w:spacing w:val="2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v</w:t>
      </w:r>
      <w:r>
        <w:rPr>
          <w:sz w:val="24"/>
          <w:szCs w:val="24"/>
        </w:rPr>
        <w:t>ì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không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cần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á</w:t>
      </w:r>
      <w:r>
        <w:rPr>
          <w:sz w:val="24"/>
          <w:szCs w:val="24"/>
        </w:rPr>
        <w:t>c</w:t>
      </w:r>
      <w:r>
        <w:rPr>
          <w:spacing w:val="2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ạng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phải liên k</w:t>
      </w:r>
      <w:r>
        <w:rPr>
          <w:spacing w:val="-1"/>
          <w:sz w:val="24"/>
          <w:szCs w:val="24"/>
        </w:rPr>
        <w:t>ế</w:t>
      </w:r>
      <w:r>
        <w:rPr>
          <w:sz w:val="24"/>
          <w:szCs w:val="24"/>
        </w:rPr>
        <w:t xml:space="preserve">t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rực tiếp v</w:t>
      </w:r>
      <w:r>
        <w:rPr>
          <w:spacing w:val="-1"/>
          <w:sz w:val="24"/>
          <w:szCs w:val="24"/>
        </w:rPr>
        <w:t>ớ</w:t>
      </w:r>
      <w:r>
        <w:rPr>
          <w:sz w:val="24"/>
          <w:szCs w:val="24"/>
        </w:rPr>
        <w:t>i nh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u.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980"/>
        <w:rPr>
          <w:sz w:val="24"/>
          <w:szCs w:val="24"/>
        </w:rPr>
      </w:pPr>
      <w:r>
        <w:rPr>
          <w:sz w:val="24"/>
          <w:szCs w:val="24"/>
        </w:rPr>
        <w:t>Các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đường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kết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ố</w:t>
      </w:r>
      <w:r>
        <w:rPr>
          <w:sz w:val="24"/>
          <w:szCs w:val="24"/>
        </w:rPr>
        <w:t>i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ảo</w:t>
      </w:r>
      <w:r>
        <w:rPr>
          <w:spacing w:val="2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(</w:t>
      </w:r>
      <w:r>
        <w:rPr>
          <w:sz w:val="24"/>
          <w:szCs w:val="24"/>
        </w:rPr>
        <w:t>VC)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có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các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DLCI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i/>
          <w:sz w:val="24"/>
          <w:szCs w:val="24"/>
        </w:rPr>
        <w:t>Data</w:t>
      </w:r>
      <w:r>
        <w:rPr>
          <w:i/>
          <w:spacing w:val="29"/>
          <w:sz w:val="24"/>
          <w:szCs w:val="24"/>
        </w:rPr>
        <w:t xml:space="preserve"> </w:t>
      </w:r>
      <w:r>
        <w:rPr>
          <w:i/>
          <w:sz w:val="24"/>
          <w:szCs w:val="24"/>
        </w:rPr>
        <w:t>Link</w:t>
      </w:r>
      <w:r>
        <w:rPr>
          <w:i/>
          <w:spacing w:val="29"/>
          <w:sz w:val="24"/>
          <w:szCs w:val="24"/>
        </w:rPr>
        <w:t xml:space="preserve"> </w:t>
      </w:r>
      <w:r>
        <w:rPr>
          <w:i/>
          <w:sz w:val="24"/>
          <w:szCs w:val="24"/>
        </w:rPr>
        <w:t>Cha</w:t>
      </w:r>
      <w:r>
        <w:rPr>
          <w:i/>
          <w:spacing w:val="-1"/>
          <w:sz w:val="24"/>
          <w:szCs w:val="24"/>
        </w:rPr>
        <w:t>n</w:t>
      </w:r>
      <w:r>
        <w:rPr>
          <w:i/>
          <w:sz w:val="24"/>
          <w:szCs w:val="24"/>
        </w:rPr>
        <w:t>nel</w:t>
      </w:r>
      <w:r>
        <w:rPr>
          <w:i/>
          <w:spacing w:val="29"/>
          <w:sz w:val="24"/>
          <w:szCs w:val="24"/>
        </w:rPr>
        <w:t xml:space="preserve"> </w:t>
      </w:r>
      <w:r>
        <w:rPr>
          <w:i/>
          <w:sz w:val="24"/>
          <w:szCs w:val="24"/>
        </w:rPr>
        <w:t>I</w:t>
      </w:r>
      <w:r>
        <w:rPr>
          <w:i/>
          <w:spacing w:val="-1"/>
          <w:sz w:val="24"/>
          <w:szCs w:val="24"/>
        </w:rPr>
        <w:t>d</w:t>
      </w:r>
      <w:r>
        <w:rPr>
          <w:i/>
          <w:sz w:val="24"/>
          <w:szCs w:val="24"/>
        </w:rPr>
        <w:t>ent</w:t>
      </w:r>
      <w:r>
        <w:rPr>
          <w:i/>
          <w:spacing w:val="-1"/>
          <w:sz w:val="24"/>
          <w:szCs w:val="24"/>
        </w:rPr>
        <w:t>i</w:t>
      </w:r>
      <w:r>
        <w:rPr>
          <w:i/>
          <w:sz w:val="24"/>
          <w:szCs w:val="24"/>
        </w:rPr>
        <w:t>f</w:t>
      </w:r>
      <w:r>
        <w:rPr>
          <w:i/>
          <w:spacing w:val="-1"/>
          <w:sz w:val="24"/>
          <w:szCs w:val="24"/>
        </w:rPr>
        <w:t>ie</w:t>
      </w:r>
      <w:r>
        <w:rPr>
          <w:i/>
          <w:sz w:val="24"/>
          <w:szCs w:val="24"/>
        </w:rPr>
        <w:t>r</w:t>
      </w:r>
      <w:r>
        <w:rPr>
          <w:sz w:val="24"/>
          <w:szCs w:val="24"/>
        </w:rPr>
        <w:t>)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của</w:t>
      </w:r>
      <w:r>
        <w:rPr>
          <w:spacing w:val="2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iêng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nó.</w:t>
      </w:r>
    </w:p>
    <w:p w:rsidR="00F81C28" w:rsidRDefault="008E4BD0">
      <w:pPr>
        <w:ind w:left="260"/>
        <w:rPr>
          <w:sz w:val="24"/>
          <w:szCs w:val="24"/>
        </w:rPr>
      </w:pPr>
      <w:r>
        <w:rPr>
          <w:sz w:val="24"/>
          <w:szCs w:val="24"/>
        </w:rPr>
        <w:t xml:space="preserve">DLCI được chứa trong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ác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e khi nó được chuyển đi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ro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ạng Fra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Relay.</w:t>
      </w:r>
    </w:p>
    <w:p w:rsidR="00F81C28" w:rsidRDefault="00F81C28">
      <w:pPr>
        <w:spacing w:line="200" w:lineRule="exact"/>
      </w:pPr>
    </w:p>
    <w:p w:rsidR="00F81C28" w:rsidRDefault="008E4BD0">
      <w:pPr>
        <w:ind w:left="980"/>
        <w:rPr>
          <w:sz w:val="24"/>
          <w:szCs w:val="24"/>
        </w:rPr>
      </w:pPr>
      <w:r>
        <w:rPr>
          <w:sz w:val="24"/>
          <w:szCs w:val="24"/>
        </w:rPr>
        <w:t>Trong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Fra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Relay,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ười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thườ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sử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dụng</w:t>
      </w:r>
      <w:r>
        <w:rPr>
          <w:spacing w:val="1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ạng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hình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sao</w:t>
      </w:r>
      <w:r>
        <w:rPr>
          <w:spacing w:val="-36"/>
          <w:sz w:val="24"/>
          <w:szCs w:val="24"/>
        </w:rPr>
        <w:t xml:space="preserve"> </w:t>
      </w:r>
      <w:r>
        <w:rPr>
          <w:sz w:val="24"/>
          <w:szCs w:val="24"/>
        </w:rPr>
        <w:t>đ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ể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ế</w:t>
      </w:r>
      <w:r>
        <w:rPr>
          <w:sz w:val="24"/>
          <w:szCs w:val="24"/>
        </w:rPr>
        <w:t>t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ố</w:t>
      </w:r>
      <w:r>
        <w:rPr>
          <w:sz w:val="24"/>
          <w:szCs w:val="24"/>
        </w:rPr>
        <w:t>i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các</w:t>
      </w:r>
      <w:r>
        <w:rPr>
          <w:spacing w:val="1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ạng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LAN</w:t>
      </w:r>
    </w:p>
    <w:p w:rsidR="00F81C28" w:rsidRDefault="008E4BD0">
      <w:pPr>
        <w:ind w:left="260"/>
        <w:rPr>
          <w:sz w:val="24"/>
          <w:szCs w:val="24"/>
        </w:rPr>
        <w:sectPr w:rsidR="00F81C28">
          <w:type w:val="continuous"/>
          <w:pgSz w:w="12240" w:h="15840"/>
          <w:pgMar w:top="1480" w:right="1320" w:bottom="280" w:left="1180" w:header="720" w:footer="720" w:gutter="0"/>
          <w:cols w:space="720"/>
        </w:sectPr>
      </w:pPr>
      <w:r>
        <w:rPr>
          <w:sz w:val="24"/>
          <w:szCs w:val="24"/>
        </w:rPr>
        <w:t>với nhau hì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 xml:space="preserve">h thành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ột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ạng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(được gọi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à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hub and spoke topolog</w:t>
      </w:r>
      <w:r>
        <w:rPr>
          <w:spacing w:val="-1"/>
          <w:sz w:val="24"/>
          <w:szCs w:val="24"/>
        </w:rPr>
        <w:t>y</w:t>
      </w:r>
      <w:r>
        <w:rPr>
          <w:sz w:val="24"/>
          <w:szCs w:val="24"/>
        </w:rPr>
        <w:t>)</w:t>
      </w: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before="5" w:line="200" w:lineRule="exact"/>
      </w:pPr>
    </w:p>
    <w:p w:rsidR="00F81C28" w:rsidRDefault="002C7D78">
      <w:pPr>
        <w:spacing w:before="29"/>
        <w:ind w:left="360" w:right="79"/>
        <w:jc w:val="both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98482" behindDoc="1" locked="0" layoutInCell="1" allowOverlap="1">
                <wp:simplePos x="0" y="0"/>
                <wp:positionH relativeFrom="page">
                  <wp:posOffset>2498725</wp:posOffset>
                </wp:positionH>
                <wp:positionV relativeFrom="paragraph">
                  <wp:posOffset>-2501265</wp:posOffset>
                </wp:positionV>
                <wp:extent cx="4049395" cy="2678430"/>
                <wp:effectExtent l="3175" t="0" r="0" b="0"/>
                <wp:wrapNone/>
                <wp:docPr id="45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49395" cy="2678430"/>
                          <a:chOff x="3935" y="-3939"/>
                          <a:chExt cx="6377" cy="4218"/>
                        </a:xfrm>
                      </wpg:grpSpPr>
                      <wpg:grpSp>
                        <wpg:cNvPr id="46" name="Group 225"/>
                        <wpg:cNvGrpSpPr>
                          <a:grpSpLocks/>
                        </wpg:cNvGrpSpPr>
                        <wpg:grpSpPr bwMode="auto">
                          <a:xfrm>
                            <a:off x="7892" y="-721"/>
                            <a:ext cx="1077" cy="990"/>
                            <a:chOff x="7892" y="-721"/>
                            <a:chExt cx="1077" cy="990"/>
                          </a:xfrm>
                        </wpg:grpSpPr>
                        <wps:wsp>
                          <wps:cNvPr id="47" name="Freeform 233"/>
                          <wps:cNvSpPr>
                            <a:spLocks/>
                          </wps:cNvSpPr>
                          <wps:spPr bwMode="auto">
                            <a:xfrm>
                              <a:off x="7892" y="-721"/>
                              <a:ext cx="1077" cy="990"/>
                            </a:xfrm>
                            <a:custGeom>
                              <a:avLst/>
                              <a:gdLst>
                                <a:gd name="T0" fmla="+- 0 7895 7892"/>
                                <a:gd name="T1" fmla="*/ T0 w 1077"/>
                                <a:gd name="T2" fmla="+- 0 -334 -721"/>
                                <a:gd name="T3" fmla="*/ -334 h 990"/>
                                <a:gd name="T4" fmla="+- 0 7893 7892"/>
                                <a:gd name="T5" fmla="*/ T4 w 1077"/>
                                <a:gd name="T6" fmla="+- 0 -317 -721"/>
                                <a:gd name="T7" fmla="*/ -317 h 990"/>
                                <a:gd name="T8" fmla="+- 0 7898 7892"/>
                                <a:gd name="T9" fmla="*/ T8 w 1077"/>
                                <a:gd name="T10" fmla="+- 0 -305 -721"/>
                                <a:gd name="T11" fmla="*/ -305 h 990"/>
                                <a:gd name="T12" fmla="+- 0 7961 7892"/>
                                <a:gd name="T13" fmla="*/ T12 w 1077"/>
                                <a:gd name="T14" fmla="+- 0 -243 -721"/>
                                <a:gd name="T15" fmla="*/ -243 h 990"/>
                                <a:gd name="T16" fmla="+- 0 8078 7892"/>
                                <a:gd name="T17" fmla="*/ T16 w 1077"/>
                                <a:gd name="T18" fmla="+- 0 -125 -721"/>
                                <a:gd name="T19" fmla="*/ -125 h 990"/>
                                <a:gd name="T20" fmla="+- 0 8196 7892"/>
                                <a:gd name="T21" fmla="*/ T20 w 1077"/>
                                <a:gd name="T22" fmla="+- 0 -7 -721"/>
                                <a:gd name="T23" fmla="*/ -7 h 990"/>
                                <a:gd name="T24" fmla="+- 0 8302 7892"/>
                                <a:gd name="T25" fmla="*/ T24 w 1077"/>
                                <a:gd name="T26" fmla="+- 0 99 -721"/>
                                <a:gd name="T27" fmla="*/ 99 h 990"/>
                                <a:gd name="T28" fmla="+- 0 8395 7892"/>
                                <a:gd name="T29" fmla="*/ T28 w 1077"/>
                                <a:gd name="T30" fmla="+- 0 181 -721"/>
                                <a:gd name="T31" fmla="*/ 181 h 990"/>
                                <a:gd name="T32" fmla="+- 0 8484 7892"/>
                                <a:gd name="T33" fmla="*/ T32 w 1077"/>
                                <a:gd name="T34" fmla="+- 0 238 -721"/>
                                <a:gd name="T35" fmla="*/ 238 h 990"/>
                                <a:gd name="T36" fmla="+- 0 8591 7892"/>
                                <a:gd name="T37" fmla="*/ T36 w 1077"/>
                                <a:gd name="T38" fmla="+- 0 269 -721"/>
                                <a:gd name="T39" fmla="*/ 269 h 990"/>
                                <a:gd name="T40" fmla="+- 0 8665 7892"/>
                                <a:gd name="T41" fmla="*/ T40 w 1077"/>
                                <a:gd name="T42" fmla="+- 0 261 -721"/>
                                <a:gd name="T43" fmla="*/ 261 h 990"/>
                                <a:gd name="T44" fmla="+- 0 8764 7892"/>
                                <a:gd name="T45" fmla="*/ T44 w 1077"/>
                                <a:gd name="T46" fmla="+- 0 192 -721"/>
                                <a:gd name="T47" fmla="*/ 192 h 990"/>
                                <a:gd name="T48" fmla="+- 0 8805 7892"/>
                                <a:gd name="T49" fmla="*/ T48 w 1077"/>
                                <a:gd name="T50" fmla="+- 0 90 -721"/>
                                <a:gd name="T51" fmla="*/ 90 h 990"/>
                                <a:gd name="T52" fmla="+- 0 8807 7892"/>
                                <a:gd name="T53" fmla="*/ T52 w 1077"/>
                                <a:gd name="T54" fmla="+- 0 17 -721"/>
                                <a:gd name="T55" fmla="*/ 17 h 990"/>
                                <a:gd name="T56" fmla="+- 0 8799 7892"/>
                                <a:gd name="T57" fmla="*/ T56 w 1077"/>
                                <a:gd name="T58" fmla="+- 0 -48 -721"/>
                                <a:gd name="T59" fmla="*/ -48 h 990"/>
                                <a:gd name="T60" fmla="+- 0 8884 7892"/>
                                <a:gd name="T61" fmla="*/ T60 w 1077"/>
                                <a:gd name="T62" fmla="+- 0 18 -721"/>
                                <a:gd name="T63" fmla="*/ 18 h 990"/>
                                <a:gd name="T64" fmla="+- 0 8899 7892"/>
                                <a:gd name="T65" fmla="*/ T64 w 1077"/>
                                <a:gd name="T66" fmla="+- 0 24 -721"/>
                                <a:gd name="T67" fmla="*/ 24 h 990"/>
                                <a:gd name="T68" fmla="+- 0 8915 7892"/>
                                <a:gd name="T69" fmla="*/ T68 w 1077"/>
                                <a:gd name="T70" fmla="+- 0 20 -721"/>
                                <a:gd name="T71" fmla="*/ 20 h 990"/>
                                <a:gd name="T72" fmla="+- 0 8934 7892"/>
                                <a:gd name="T73" fmla="*/ T72 w 1077"/>
                                <a:gd name="T74" fmla="+- 0 5 -721"/>
                                <a:gd name="T75" fmla="*/ 5 h 990"/>
                                <a:gd name="T76" fmla="+- 0 8955 7892"/>
                                <a:gd name="T77" fmla="*/ T76 w 1077"/>
                                <a:gd name="T78" fmla="+- 0 -17 -721"/>
                                <a:gd name="T79" fmla="*/ -17 h 990"/>
                                <a:gd name="T80" fmla="+- 0 8967 7892"/>
                                <a:gd name="T81" fmla="*/ T80 w 1077"/>
                                <a:gd name="T82" fmla="+- 0 -34 -721"/>
                                <a:gd name="T83" fmla="*/ -34 h 990"/>
                                <a:gd name="T84" fmla="+- 0 8969 7892"/>
                                <a:gd name="T85" fmla="*/ T84 w 1077"/>
                                <a:gd name="T86" fmla="+- 0 -49 -721"/>
                                <a:gd name="T87" fmla="*/ -49 h 990"/>
                                <a:gd name="T88" fmla="+- 0 8963 7892"/>
                                <a:gd name="T89" fmla="*/ T88 w 1077"/>
                                <a:gd name="T90" fmla="+- 0 -61 -721"/>
                                <a:gd name="T91" fmla="*/ -61 h 990"/>
                                <a:gd name="T92" fmla="+- 0 8895 7892"/>
                                <a:gd name="T93" fmla="*/ T92 w 1077"/>
                                <a:gd name="T94" fmla="+- 0 -130 -721"/>
                                <a:gd name="T95" fmla="*/ -130 h 990"/>
                                <a:gd name="T96" fmla="+- 0 8798 7892"/>
                                <a:gd name="T97" fmla="*/ T96 w 1077"/>
                                <a:gd name="T98" fmla="+- 0 -227 -721"/>
                                <a:gd name="T99" fmla="*/ -227 h 990"/>
                                <a:gd name="T100" fmla="+- 0 8701 7892"/>
                                <a:gd name="T101" fmla="*/ T100 w 1077"/>
                                <a:gd name="T102" fmla="+- 0 -324 -721"/>
                                <a:gd name="T103" fmla="*/ -324 h 990"/>
                                <a:gd name="T104" fmla="+- 0 8603 7892"/>
                                <a:gd name="T105" fmla="*/ T104 w 1077"/>
                                <a:gd name="T106" fmla="+- 0 -421 -721"/>
                                <a:gd name="T107" fmla="*/ -421 h 990"/>
                                <a:gd name="T108" fmla="+- 0 8506 7892"/>
                                <a:gd name="T109" fmla="*/ T108 w 1077"/>
                                <a:gd name="T110" fmla="+- 0 -518 -721"/>
                                <a:gd name="T111" fmla="*/ -518 h 990"/>
                                <a:gd name="T112" fmla="+- 0 8409 7892"/>
                                <a:gd name="T113" fmla="*/ T112 w 1077"/>
                                <a:gd name="T114" fmla="+- 0 -615 -721"/>
                                <a:gd name="T115" fmla="*/ -615 h 990"/>
                                <a:gd name="T116" fmla="+- 0 8312 7892"/>
                                <a:gd name="T117" fmla="*/ T116 w 1077"/>
                                <a:gd name="T118" fmla="+- 0 -712 -721"/>
                                <a:gd name="T119" fmla="*/ -712 h 990"/>
                                <a:gd name="T120" fmla="+- 0 8291 7892"/>
                                <a:gd name="T121" fmla="*/ T120 w 1077"/>
                                <a:gd name="T122" fmla="+- 0 -721 -721"/>
                                <a:gd name="T123" fmla="*/ -721 h 990"/>
                                <a:gd name="T124" fmla="+- 0 8274 7892"/>
                                <a:gd name="T125" fmla="*/ T124 w 1077"/>
                                <a:gd name="T126" fmla="+- 0 -716 -721"/>
                                <a:gd name="T127" fmla="*/ -716 h 990"/>
                                <a:gd name="T128" fmla="+- 0 8254 7892"/>
                                <a:gd name="T129" fmla="*/ T128 w 1077"/>
                                <a:gd name="T130" fmla="+- 0 -699 -721"/>
                                <a:gd name="T131" fmla="*/ -699 h 990"/>
                                <a:gd name="T132" fmla="+- 0 8230 7892"/>
                                <a:gd name="T133" fmla="*/ T132 w 1077"/>
                                <a:gd name="T134" fmla="+- 0 -674 -721"/>
                                <a:gd name="T135" fmla="*/ -674 h 990"/>
                                <a:gd name="T136" fmla="+- 0 8217 7892"/>
                                <a:gd name="T137" fmla="*/ T136 w 1077"/>
                                <a:gd name="T138" fmla="+- 0 -656 -721"/>
                                <a:gd name="T139" fmla="*/ -656 h 990"/>
                                <a:gd name="T140" fmla="+- 0 8215 7892"/>
                                <a:gd name="T141" fmla="*/ T140 w 1077"/>
                                <a:gd name="T142" fmla="+- 0 -640 -721"/>
                                <a:gd name="T143" fmla="*/ -640 h 990"/>
                                <a:gd name="T144" fmla="+- 0 8221 7892"/>
                                <a:gd name="T145" fmla="*/ T144 w 1077"/>
                                <a:gd name="T146" fmla="+- 0 -628 -721"/>
                                <a:gd name="T147" fmla="*/ -628 h 990"/>
                                <a:gd name="T148" fmla="+- 0 8270 7892"/>
                                <a:gd name="T149" fmla="*/ T148 w 1077"/>
                                <a:gd name="T150" fmla="+- 0 -579 -721"/>
                                <a:gd name="T151" fmla="*/ -579 h 990"/>
                                <a:gd name="T152" fmla="+- 0 8337 7892"/>
                                <a:gd name="T153" fmla="*/ T152 w 1077"/>
                                <a:gd name="T154" fmla="+- 0 -511 -721"/>
                                <a:gd name="T155" fmla="*/ -511 h 990"/>
                                <a:gd name="T156" fmla="+- 0 8405 7892"/>
                                <a:gd name="T157" fmla="*/ T156 w 1077"/>
                                <a:gd name="T158" fmla="+- 0 -443 -721"/>
                                <a:gd name="T159" fmla="*/ -443 h 990"/>
                                <a:gd name="T160" fmla="+- 0 8473 7892"/>
                                <a:gd name="T161" fmla="*/ T160 w 1077"/>
                                <a:gd name="T162" fmla="+- 0 -375 -721"/>
                                <a:gd name="T163" fmla="*/ -375 h 990"/>
                                <a:gd name="T164" fmla="+- 0 8541 7892"/>
                                <a:gd name="T165" fmla="*/ T164 w 1077"/>
                                <a:gd name="T166" fmla="+- 0 -308 -721"/>
                                <a:gd name="T167" fmla="*/ -308 h 990"/>
                                <a:gd name="T168" fmla="+- 0 8609 7892"/>
                                <a:gd name="T169" fmla="*/ T168 w 1077"/>
                                <a:gd name="T170" fmla="+- 0 -240 -721"/>
                                <a:gd name="T171" fmla="*/ -240 h 990"/>
                                <a:gd name="T172" fmla="+- 0 8677 7892"/>
                                <a:gd name="T173" fmla="*/ T172 w 1077"/>
                                <a:gd name="T174" fmla="+- 0 -172 -721"/>
                                <a:gd name="T175" fmla="*/ -172 h 990"/>
                                <a:gd name="T176" fmla="+- 0 8698 7892"/>
                                <a:gd name="T177" fmla="*/ T176 w 1077"/>
                                <a:gd name="T178" fmla="+- 0 -62 -721"/>
                                <a:gd name="T179" fmla="*/ -62 h 990"/>
                                <a:gd name="T180" fmla="+- 0 8701 7892"/>
                                <a:gd name="T181" fmla="*/ T180 w 1077"/>
                                <a:gd name="T182" fmla="+- 0 -7 -721"/>
                                <a:gd name="T183" fmla="*/ -7 h 990"/>
                                <a:gd name="T184" fmla="+- 0 8667 7892"/>
                                <a:gd name="T185" fmla="*/ T184 w 1077"/>
                                <a:gd name="T186" fmla="+- 0 87 -721"/>
                                <a:gd name="T187" fmla="*/ 87 h 990"/>
                                <a:gd name="T188" fmla="+- 0 8580 7892"/>
                                <a:gd name="T189" fmla="*/ T188 w 1077"/>
                                <a:gd name="T190" fmla="+- 0 120 -721"/>
                                <a:gd name="T191" fmla="*/ 120 h 990"/>
                                <a:gd name="T192" fmla="+- 0 8500 7892"/>
                                <a:gd name="T193" fmla="*/ T192 w 1077"/>
                                <a:gd name="T194" fmla="+- 0 95 -721"/>
                                <a:gd name="T195" fmla="*/ 95 h 990"/>
                                <a:gd name="T196" fmla="+- 0 8400 7892"/>
                                <a:gd name="T197" fmla="*/ T196 w 1077"/>
                                <a:gd name="T198" fmla="+- 0 20 -721"/>
                                <a:gd name="T199" fmla="*/ 20 h 990"/>
                                <a:gd name="T200" fmla="+- 0 8329 7892"/>
                                <a:gd name="T201" fmla="*/ T200 w 1077"/>
                                <a:gd name="T202" fmla="+- 0 -50 -721"/>
                                <a:gd name="T203" fmla="*/ -50 h 990"/>
                                <a:gd name="T204" fmla="+- 0 8272 7892"/>
                                <a:gd name="T205" fmla="*/ T204 w 1077"/>
                                <a:gd name="T206" fmla="+- 0 -107 -721"/>
                                <a:gd name="T207" fmla="*/ -107 h 990"/>
                                <a:gd name="T208" fmla="+- 0 8216 7892"/>
                                <a:gd name="T209" fmla="*/ T208 w 1077"/>
                                <a:gd name="T210" fmla="+- 0 -163 -721"/>
                                <a:gd name="T211" fmla="*/ -163 h 990"/>
                                <a:gd name="T212" fmla="+- 0 8159 7892"/>
                                <a:gd name="T213" fmla="*/ T212 w 1077"/>
                                <a:gd name="T214" fmla="+- 0 -220 -721"/>
                                <a:gd name="T215" fmla="*/ -220 h 990"/>
                                <a:gd name="T216" fmla="+- 0 8103 7892"/>
                                <a:gd name="T217" fmla="*/ T216 w 1077"/>
                                <a:gd name="T218" fmla="+- 0 -276 -721"/>
                                <a:gd name="T219" fmla="*/ -276 h 990"/>
                                <a:gd name="T220" fmla="+- 0 8046 7892"/>
                                <a:gd name="T221" fmla="*/ T220 w 1077"/>
                                <a:gd name="T222" fmla="+- 0 -333 -721"/>
                                <a:gd name="T223" fmla="*/ -333 h 990"/>
                                <a:gd name="T224" fmla="+- 0 7990 7892"/>
                                <a:gd name="T225" fmla="*/ T224 w 1077"/>
                                <a:gd name="T226" fmla="+- 0 -389 -721"/>
                                <a:gd name="T227" fmla="*/ -389 h 990"/>
                                <a:gd name="T228" fmla="+- 0 7977 7892"/>
                                <a:gd name="T229" fmla="*/ T228 w 1077"/>
                                <a:gd name="T230" fmla="+- 0 -397 -721"/>
                                <a:gd name="T231" fmla="*/ -397 h 990"/>
                                <a:gd name="T232" fmla="+- 0 7963 7892"/>
                                <a:gd name="T233" fmla="*/ T232 w 1077"/>
                                <a:gd name="T234" fmla="+- 0 -398 -721"/>
                                <a:gd name="T235" fmla="*/ -398 h 990"/>
                                <a:gd name="T236" fmla="+- 0 7945 7892"/>
                                <a:gd name="T237" fmla="*/ T236 w 1077"/>
                                <a:gd name="T238" fmla="+- 0 -388 -721"/>
                                <a:gd name="T239" fmla="*/ -388 h 990"/>
                                <a:gd name="T240" fmla="+- 0 7923 7892"/>
                                <a:gd name="T241" fmla="*/ T240 w 1077"/>
                                <a:gd name="T242" fmla="+- 0 -368 -721"/>
                                <a:gd name="T243" fmla="*/ -368 h 990"/>
                                <a:gd name="T244" fmla="+- 0 7903 7892"/>
                                <a:gd name="T245" fmla="*/ T244 w 1077"/>
                                <a:gd name="T246" fmla="+- 0 -346 -721"/>
                                <a:gd name="T247" fmla="*/ -346 h 9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1077" h="990">
                                  <a:moveTo>
                                    <a:pt x="11" y="375"/>
                                  </a:moveTo>
                                  <a:lnTo>
                                    <a:pt x="6" y="382"/>
                                  </a:lnTo>
                                  <a:lnTo>
                                    <a:pt x="3" y="387"/>
                                  </a:lnTo>
                                  <a:lnTo>
                                    <a:pt x="2" y="393"/>
                                  </a:lnTo>
                                  <a:lnTo>
                                    <a:pt x="0" y="399"/>
                                  </a:lnTo>
                                  <a:lnTo>
                                    <a:pt x="1" y="404"/>
                                  </a:lnTo>
                                  <a:lnTo>
                                    <a:pt x="2" y="407"/>
                                  </a:lnTo>
                                  <a:lnTo>
                                    <a:pt x="3" y="412"/>
                                  </a:lnTo>
                                  <a:lnTo>
                                    <a:pt x="6" y="416"/>
                                  </a:lnTo>
                                  <a:lnTo>
                                    <a:pt x="10" y="419"/>
                                  </a:lnTo>
                                  <a:lnTo>
                                    <a:pt x="29" y="439"/>
                                  </a:lnTo>
                                  <a:lnTo>
                                    <a:pt x="69" y="478"/>
                                  </a:lnTo>
                                  <a:lnTo>
                                    <a:pt x="108" y="518"/>
                                  </a:lnTo>
                                  <a:lnTo>
                                    <a:pt x="147" y="557"/>
                                  </a:lnTo>
                                  <a:lnTo>
                                    <a:pt x="186" y="596"/>
                                  </a:lnTo>
                                  <a:lnTo>
                                    <a:pt x="226" y="635"/>
                                  </a:lnTo>
                                  <a:lnTo>
                                    <a:pt x="265" y="675"/>
                                  </a:lnTo>
                                  <a:lnTo>
                                    <a:pt x="304" y="714"/>
                                  </a:lnTo>
                                  <a:lnTo>
                                    <a:pt x="344" y="753"/>
                                  </a:lnTo>
                                  <a:lnTo>
                                    <a:pt x="383" y="792"/>
                                  </a:lnTo>
                                  <a:lnTo>
                                    <a:pt x="410" y="820"/>
                                  </a:lnTo>
                                  <a:lnTo>
                                    <a:pt x="442" y="850"/>
                                  </a:lnTo>
                                  <a:lnTo>
                                    <a:pt x="473" y="878"/>
                                  </a:lnTo>
                                  <a:lnTo>
                                    <a:pt x="503" y="902"/>
                                  </a:lnTo>
                                  <a:lnTo>
                                    <a:pt x="531" y="922"/>
                                  </a:lnTo>
                                  <a:lnTo>
                                    <a:pt x="557" y="939"/>
                                  </a:lnTo>
                                  <a:lnTo>
                                    <a:pt x="592" y="959"/>
                                  </a:lnTo>
                                  <a:lnTo>
                                    <a:pt x="628" y="974"/>
                                  </a:lnTo>
                                  <a:lnTo>
                                    <a:pt x="659" y="984"/>
                                  </a:lnTo>
                                  <a:lnTo>
                                    <a:pt x="699" y="990"/>
                                  </a:lnTo>
                                  <a:lnTo>
                                    <a:pt x="719" y="991"/>
                                  </a:lnTo>
                                  <a:lnTo>
                                    <a:pt x="738" y="989"/>
                                  </a:lnTo>
                                  <a:lnTo>
                                    <a:pt x="773" y="982"/>
                                  </a:lnTo>
                                  <a:lnTo>
                                    <a:pt x="809" y="967"/>
                                  </a:lnTo>
                                  <a:lnTo>
                                    <a:pt x="842" y="943"/>
                                  </a:lnTo>
                                  <a:lnTo>
                                    <a:pt x="872" y="913"/>
                                  </a:lnTo>
                                  <a:lnTo>
                                    <a:pt x="893" y="880"/>
                                  </a:lnTo>
                                  <a:lnTo>
                                    <a:pt x="907" y="841"/>
                                  </a:lnTo>
                                  <a:lnTo>
                                    <a:pt x="913" y="811"/>
                                  </a:lnTo>
                                  <a:lnTo>
                                    <a:pt x="915" y="776"/>
                                  </a:lnTo>
                                  <a:lnTo>
                                    <a:pt x="916" y="757"/>
                                  </a:lnTo>
                                  <a:lnTo>
                                    <a:pt x="915" y="738"/>
                                  </a:lnTo>
                                  <a:lnTo>
                                    <a:pt x="913" y="717"/>
                                  </a:lnTo>
                                  <a:lnTo>
                                    <a:pt x="911" y="696"/>
                                  </a:lnTo>
                                  <a:lnTo>
                                    <a:pt x="907" y="673"/>
                                  </a:lnTo>
                                  <a:lnTo>
                                    <a:pt x="903" y="650"/>
                                  </a:lnTo>
                                  <a:lnTo>
                                    <a:pt x="988" y="736"/>
                                  </a:lnTo>
                                  <a:lnTo>
                                    <a:pt x="992" y="739"/>
                                  </a:lnTo>
                                  <a:lnTo>
                                    <a:pt x="996" y="742"/>
                                  </a:lnTo>
                                  <a:lnTo>
                                    <a:pt x="1003" y="745"/>
                                  </a:lnTo>
                                  <a:lnTo>
                                    <a:pt x="1007" y="745"/>
                                  </a:lnTo>
                                  <a:lnTo>
                                    <a:pt x="1012" y="744"/>
                                  </a:lnTo>
                                  <a:lnTo>
                                    <a:pt x="1017" y="744"/>
                                  </a:lnTo>
                                  <a:lnTo>
                                    <a:pt x="1023" y="741"/>
                                  </a:lnTo>
                                  <a:lnTo>
                                    <a:pt x="1029" y="736"/>
                                  </a:lnTo>
                                  <a:lnTo>
                                    <a:pt x="1034" y="732"/>
                                  </a:lnTo>
                                  <a:lnTo>
                                    <a:pt x="1042" y="726"/>
                                  </a:lnTo>
                                  <a:lnTo>
                                    <a:pt x="1050" y="718"/>
                                  </a:lnTo>
                                  <a:lnTo>
                                    <a:pt x="1057" y="711"/>
                                  </a:lnTo>
                                  <a:lnTo>
                                    <a:pt x="1063" y="704"/>
                                  </a:lnTo>
                                  <a:lnTo>
                                    <a:pt x="1068" y="698"/>
                                  </a:lnTo>
                                  <a:lnTo>
                                    <a:pt x="1072" y="692"/>
                                  </a:lnTo>
                                  <a:lnTo>
                                    <a:pt x="1075" y="687"/>
                                  </a:lnTo>
                                  <a:lnTo>
                                    <a:pt x="1075" y="681"/>
                                  </a:lnTo>
                                  <a:lnTo>
                                    <a:pt x="1077" y="676"/>
                                  </a:lnTo>
                                  <a:lnTo>
                                    <a:pt x="1077" y="672"/>
                                  </a:lnTo>
                                  <a:lnTo>
                                    <a:pt x="1075" y="667"/>
                                  </a:lnTo>
                                  <a:lnTo>
                                    <a:pt x="1074" y="664"/>
                                  </a:lnTo>
                                  <a:lnTo>
                                    <a:pt x="1071" y="660"/>
                                  </a:lnTo>
                                  <a:lnTo>
                                    <a:pt x="1067" y="656"/>
                                  </a:lnTo>
                                  <a:lnTo>
                                    <a:pt x="1035" y="624"/>
                                  </a:lnTo>
                                  <a:lnTo>
                                    <a:pt x="1003" y="591"/>
                                  </a:lnTo>
                                  <a:lnTo>
                                    <a:pt x="970" y="559"/>
                                  </a:lnTo>
                                  <a:lnTo>
                                    <a:pt x="938" y="527"/>
                                  </a:lnTo>
                                  <a:lnTo>
                                    <a:pt x="906" y="494"/>
                                  </a:lnTo>
                                  <a:lnTo>
                                    <a:pt x="873" y="462"/>
                                  </a:lnTo>
                                  <a:lnTo>
                                    <a:pt x="841" y="430"/>
                                  </a:lnTo>
                                  <a:lnTo>
                                    <a:pt x="809" y="397"/>
                                  </a:lnTo>
                                  <a:lnTo>
                                    <a:pt x="776" y="365"/>
                                  </a:lnTo>
                                  <a:lnTo>
                                    <a:pt x="744" y="333"/>
                                  </a:lnTo>
                                  <a:lnTo>
                                    <a:pt x="711" y="300"/>
                                  </a:lnTo>
                                  <a:lnTo>
                                    <a:pt x="679" y="268"/>
                                  </a:lnTo>
                                  <a:lnTo>
                                    <a:pt x="647" y="236"/>
                                  </a:lnTo>
                                  <a:lnTo>
                                    <a:pt x="614" y="203"/>
                                  </a:lnTo>
                                  <a:lnTo>
                                    <a:pt x="582" y="171"/>
                                  </a:lnTo>
                                  <a:lnTo>
                                    <a:pt x="550" y="138"/>
                                  </a:lnTo>
                                  <a:lnTo>
                                    <a:pt x="517" y="106"/>
                                  </a:lnTo>
                                  <a:lnTo>
                                    <a:pt x="485" y="74"/>
                                  </a:lnTo>
                                  <a:lnTo>
                                    <a:pt x="453" y="41"/>
                                  </a:lnTo>
                                  <a:lnTo>
                                    <a:pt x="420" y="9"/>
                                  </a:lnTo>
                                  <a:lnTo>
                                    <a:pt x="412" y="2"/>
                                  </a:lnTo>
                                  <a:lnTo>
                                    <a:pt x="404" y="1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393" y="1"/>
                                  </a:lnTo>
                                  <a:lnTo>
                                    <a:pt x="388" y="2"/>
                                  </a:lnTo>
                                  <a:lnTo>
                                    <a:pt x="382" y="5"/>
                                  </a:lnTo>
                                  <a:lnTo>
                                    <a:pt x="376" y="10"/>
                                  </a:lnTo>
                                  <a:lnTo>
                                    <a:pt x="369" y="15"/>
                                  </a:lnTo>
                                  <a:lnTo>
                                    <a:pt x="362" y="22"/>
                                  </a:lnTo>
                                  <a:lnTo>
                                    <a:pt x="354" y="31"/>
                                  </a:lnTo>
                                  <a:lnTo>
                                    <a:pt x="345" y="40"/>
                                  </a:lnTo>
                                  <a:lnTo>
                                    <a:pt x="338" y="47"/>
                                  </a:lnTo>
                                  <a:lnTo>
                                    <a:pt x="334" y="53"/>
                                  </a:lnTo>
                                  <a:lnTo>
                                    <a:pt x="328" y="59"/>
                                  </a:lnTo>
                                  <a:lnTo>
                                    <a:pt x="325" y="65"/>
                                  </a:lnTo>
                                  <a:lnTo>
                                    <a:pt x="324" y="71"/>
                                  </a:lnTo>
                                  <a:lnTo>
                                    <a:pt x="323" y="76"/>
                                  </a:lnTo>
                                  <a:lnTo>
                                    <a:pt x="323" y="81"/>
                                  </a:lnTo>
                                  <a:lnTo>
                                    <a:pt x="324" y="85"/>
                                  </a:lnTo>
                                  <a:lnTo>
                                    <a:pt x="326" y="89"/>
                                  </a:lnTo>
                                  <a:lnTo>
                                    <a:pt x="329" y="93"/>
                                  </a:lnTo>
                                  <a:lnTo>
                                    <a:pt x="332" y="97"/>
                                  </a:lnTo>
                                  <a:lnTo>
                                    <a:pt x="355" y="119"/>
                                  </a:lnTo>
                                  <a:lnTo>
                                    <a:pt x="378" y="142"/>
                                  </a:lnTo>
                                  <a:lnTo>
                                    <a:pt x="400" y="165"/>
                                  </a:lnTo>
                                  <a:lnTo>
                                    <a:pt x="423" y="187"/>
                                  </a:lnTo>
                                  <a:lnTo>
                                    <a:pt x="445" y="210"/>
                                  </a:lnTo>
                                  <a:lnTo>
                                    <a:pt x="468" y="232"/>
                                  </a:lnTo>
                                  <a:lnTo>
                                    <a:pt x="491" y="255"/>
                                  </a:lnTo>
                                  <a:lnTo>
                                    <a:pt x="513" y="278"/>
                                  </a:lnTo>
                                  <a:lnTo>
                                    <a:pt x="536" y="300"/>
                                  </a:lnTo>
                                  <a:lnTo>
                                    <a:pt x="559" y="323"/>
                                  </a:lnTo>
                                  <a:lnTo>
                                    <a:pt x="581" y="346"/>
                                  </a:lnTo>
                                  <a:lnTo>
                                    <a:pt x="604" y="368"/>
                                  </a:lnTo>
                                  <a:lnTo>
                                    <a:pt x="626" y="391"/>
                                  </a:lnTo>
                                  <a:lnTo>
                                    <a:pt x="649" y="413"/>
                                  </a:lnTo>
                                  <a:lnTo>
                                    <a:pt x="672" y="436"/>
                                  </a:lnTo>
                                  <a:lnTo>
                                    <a:pt x="694" y="459"/>
                                  </a:lnTo>
                                  <a:lnTo>
                                    <a:pt x="717" y="481"/>
                                  </a:lnTo>
                                  <a:lnTo>
                                    <a:pt x="740" y="504"/>
                                  </a:lnTo>
                                  <a:lnTo>
                                    <a:pt x="762" y="527"/>
                                  </a:lnTo>
                                  <a:lnTo>
                                    <a:pt x="785" y="549"/>
                                  </a:lnTo>
                                  <a:lnTo>
                                    <a:pt x="792" y="577"/>
                                  </a:lnTo>
                                  <a:lnTo>
                                    <a:pt x="800" y="620"/>
                                  </a:lnTo>
                                  <a:lnTo>
                                    <a:pt x="806" y="659"/>
                                  </a:lnTo>
                                  <a:lnTo>
                                    <a:pt x="809" y="695"/>
                                  </a:lnTo>
                                  <a:lnTo>
                                    <a:pt x="809" y="711"/>
                                  </a:lnTo>
                                  <a:lnTo>
                                    <a:pt x="809" y="714"/>
                                  </a:lnTo>
                                  <a:lnTo>
                                    <a:pt x="807" y="738"/>
                                  </a:lnTo>
                                  <a:lnTo>
                                    <a:pt x="796" y="778"/>
                                  </a:lnTo>
                                  <a:lnTo>
                                    <a:pt x="775" y="808"/>
                                  </a:lnTo>
                                  <a:lnTo>
                                    <a:pt x="754" y="825"/>
                                  </a:lnTo>
                                  <a:lnTo>
                                    <a:pt x="717" y="839"/>
                                  </a:lnTo>
                                  <a:lnTo>
                                    <a:pt x="688" y="841"/>
                                  </a:lnTo>
                                  <a:lnTo>
                                    <a:pt x="669" y="838"/>
                                  </a:lnTo>
                                  <a:lnTo>
                                    <a:pt x="643" y="831"/>
                                  </a:lnTo>
                                  <a:lnTo>
                                    <a:pt x="608" y="816"/>
                                  </a:lnTo>
                                  <a:lnTo>
                                    <a:pt x="571" y="793"/>
                                  </a:lnTo>
                                  <a:lnTo>
                                    <a:pt x="539" y="768"/>
                                  </a:lnTo>
                                  <a:lnTo>
                                    <a:pt x="508" y="741"/>
                                  </a:lnTo>
                                  <a:lnTo>
                                    <a:pt x="474" y="708"/>
                                  </a:lnTo>
                                  <a:lnTo>
                                    <a:pt x="456" y="690"/>
                                  </a:lnTo>
                                  <a:lnTo>
                                    <a:pt x="437" y="671"/>
                                  </a:lnTo>
                                  <a:lnTo>
                                    <a:pt x="418" y="652"/>
                                  </a:lnTo>
                                  <a:lnTo>
                                    <a:pt x="399" y="633"/>
                                  </a:lnTo>
                                  <a:lnTo>
                                    <a:pt x="380" y="614"/>
                                  </a:lnTo>
                                  <a:lnTo>
                                    <a:pt x="361" y="595"/>
                                  </a:lnTo>
                                  <a:lnTo>
                                    <a:pt x="342" y="577"/>
                                  </a:lnTo>
                                  <a:lnTo>
                                    <a:pt x="324" y="558"/>
                                  </a:lnTo>
                                  <a:lnTo>
                                    <a:pt x="305" y="539"/>
                                  </a:lnTo>
                                  <a:lnTo>
                                    <a:pt x="286" y="520"/>
                                  </a:lnTo>
                                  <a:lnTo>
                                    <a:pt x="267" y="501"/>
                                  </a:lnTo>
                                  <a:lnTo>
                                    <a:pt x="248" y="482"/>
                                  </a:lnTo>
                                  <a:lnTo>
                                    <a:pt x="229" y="463"/>
                                  </a:lnTo>
                                  <a:lnTo>
                                    <a:pt x="211" y="445"/>
                                  </a:lnTo>
                                  <a:lnTo>
                                    <a:pt x="192" y="426"/>
                                  </a:lnTo>
                                  <a:lnTo>
                                    <a:pt x="173" y="407"/>
                                  </a:lnTo>
                                  <a:lnTo>
                                    <a:pt x="154" y="388"/>
                                  </a:lnTo>
                                  <a:lnTo>
                                    <a:pt x="135" y="369"/>
                                  </a:lnTo>
                                  <a:lnTo>
                                    <a:pt x="116" y="350"/>
                                  </a:lnTo>
                                  <a:lnTo>
                                    <a:pt x="98" y="332"/>
                                  </a:lnTo>
                                  <a:lnTo>
                                    <a:pt x="94" y="328"/>
                                  </a:lnTo>
                                  <a:lnTo>
                                    <a:pt x="90" y="325"/>
                                  </a:lnTo>
                                  <a:lnTo>
                                    <a:pt x="85" y="324"/>
                                  </a:lnTo>
                                  <a:lnTo>
                                    <a:pt x="82" y="323"/>
                                  </a:lnTo>
                                  <a:lnTo>
                                    <a:pt x="77" y="322"/>
                                  </a:lnTo>
                                  <a:lnTo>
                                    <a:pt x="71" y="323"/>
                                  </a:lnTo>
                                  <a:lnTo>
                                    <a:pt x="65" y="325"/>
                                  </a:lnTo>
                                  <a:lnTo>
                                    <a:pt x="60" y="328"/>
                                  </a:lnTo>
                                  <a:lnTo>
                                    <a:pt x="53" y="333"/>
                                  </a:lnTo>
                                  <a:lnTo>
                                    <a:pt x="47" y="338"/>
                                  </a:lnTo>
                                  <a:lnTo>
                                    <a:pt x="40" y="345"/>
                                  </a:lnTo>
                                  <a:lnTo>
                                    <a:pt x="31" y="353"/>
                                  </a:lnTo>
                                  <a:lnTo>
                                    <a:pt x="23" y="362"/>
                                  </a:lnTo>
                                  <a:lnTo>
                                    <a:pt x="16" y="369"/>
                                  </a:lnTo>
                                  <a:lnTo>
                                    <a:pt x="11" y="3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8" name="Group 226"/>
                          <wpg:cNvGrpSpPr>
                            <a:grpSpLocks/>
                          </wpg:cNvGrpSpPr>
                          <wpg:grpSpPr bwMode="auto">
                            <a:xfrm>
                              <a:off x="9006" y="-454"/>
                              <a:ext cx="223" cy="225"/>
                              <a:chOff x="9006" y="-454"/>
                              <a:chExt cx="223" cy="225"/>
                            </a:xfrm>
                          </wpg:grpSpPr>
                          <wps:wsp>
                            <wps:cNvPr id="49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9006" y="-454"/>
                                <a:ext cx="223" cy="225"/>
                              </a:xfrm>
                              <a:custGeom>
                                <a:avLst/>
                                <a:gdLst>
                                  <a:gd name="T0" fmla="+- 0 9173 9006"/>
                                  <a:gd name="T1" fmla="*/ T0 w 223"/>
                                  <a:gd name="T2" fmla="+- 0 -399 -454"/>
                                  <a:gd name="T3" fmla="*/ -399 h 225"/>
                                  <a:gd name="T4" fmla="+- 0 9158 9006"/>
                                  <a:gd name="T5" fmla="*/ T4 w 223"/>
                                  <a:gd name="T6" fmla="+- 0 -414 -454"/>
                                  <a:gd name="T7" fmla="*/ -414 h 225"/>
                                  <a:gd name="T8" fmla="+- 0 9139 9006"/>
                                  <a:gd name="T9" fmla="*/ T8 w 223"/>
                                  <a:gd name="T10" fmla="+- 0 -430 -454"/>
                                  <a:gd name="T11" fmla="*/ -430 h 225"/>
                                  <a:gd name="T12" fmla="+- 0 9122 9006"/>
                                  <a:gd name="T13" fmla="*/ T12 w 223"/>
                                  <a:gd name="T14" fmla="+- 0 -441 -454"/>
                                  <a:gd name="T15" fmla="*/ -441 h 225"/>
                                  <a:gd name="T16" fmla="+- 0 9107 9006"/>
                                  <a:gd name="T17" fmla="*/ T16 w 223"/>
                                  <a:gd name="T18" fmla="+- 0 -449 -454"/>
                                  <a:gd name="T19" fmla="*/ -449 h 225"/>
                                  <a:gd name="T20" fmla="+- 0 9095 9006"/>
                                  <a:gd name="T21" fmla="*/ T20 w 223"/>
                                  <a:gd name="T22" fmla="+- 0 -453 -454"/>
                                  <a:gd name="T23" fmla="*/ -453 h 225"/>
                                  <a:gd name="T24" fmla="+- 0 9087 9006"/>
                                  <a:gd name="T25" fmla="*/ T24 w 223"/>
                                  <a:gd name="T26" fmla="+- 0 -454 -454"/>
                                  <a:gd name="T27" fmla="*/ -454 h 225"/>
                                  <a:gd name="T28" fmla="+- 0 9070 9006"/>
                                  <a:gd name="T29" fmla="*/ T28 w 223"/>
                                  <a:gd name="T30" fmla="+- 0 -450 -454"/>
                                  <a:gd name="T31" fmla="*/ -450 h 225"/>
                                  <a:gd name="T32" fmla="+- 0 9052 9006"/>
                                  <a:gd name="T33" fmla="*/ T32 w 223"/>
                                  <a:gd name="T34" fmla="+- 0 -441 -454"/>
                                  <a:gd name="T35" fmla="*/ -441 h 225"/>
                                  <a:gd name="T36" fmla="+- 0 9034 9006"/>
                                  <a:gd name="T37" fmla="*/ T36 w 223"/>
                                  <a:gd name="T38" fmla="+- 0 -426 -454"/>
                                  <a:gd name="T39" fmla="*/ -426 h 225"/>
                                  <a:gd name="T40" fmla="+- 0 9025 9006"/>
                                  <a:gd name="T41" fmla="*/ T40 w 223"/>
                                  <a:gd name="T42" fmla="+- 0 -416 -454"/>
                                  <a:gd name="T43" fmla="*/ -416 h 225"/>
                                  <a:gd name="T44" fmla="+- 0 9013 9006"/>
                                  <a:gd name="T45" fmla="*/ T44 w 223"/>
                                  <a:gd name="T46" fmla="+- 0 -398 -454"/>
                                  <a:gd name="T47" fmla="*/ -398 h 225"/>
                                  <a:gd name="T48" fmla="+- 0 9006 9006"/>
                                  <a:gd name="T49" fmla="*/ T48 w 223"/>
                                  <a:gd name="T50" fmla="+- 0 -381 -454"/>
                                  <a:gd name="T51" fmla="*/ -381 h 225"/>
                                  <a:gd name="T52" fmla="+- 0 9006 9006"/>
                                  <a:gd name="T53" fmla="*/ T52 w 223"/>
                                  <a:gd name="T54" fmla="+- 0 -364 -454"/>
                                  <a:gd name="T55" fmla="*/ -364 h 225"/>
                                  <a:gd name="T56" fmla="+- 0 9009 9006"/>
                                  <a:gd name="T57" fmla="*/ T56 w 223"/>
                                  <a:gd name="T58" fmla="+- 0 -352 -454"/>
                                  <a:gd name="T59" fmla="*/ -352 h 225"/>
                                  <a:gd name="T60" fmla="+- 0 9016 9006"/>
                                  <a:gd name="T61" fmla="*/ T60 w 223"/>
                                  <a:gd name="T62" fmla="+- 0 -338 -454"/>
                                  <a:gd name="T63" fmla="*/ -338 h 225"/>
                                  <a:gd name="T64" fmla="+- 0 9028 9006"/>
                                  <a:gd name="T65" fmla="*/ T64 w 223"/>
                                  <a:gd name="T66" fmla="+- 0 -321 -454"/>
                                  <a:gd name="T67" fmla="*/ -321 h 225"/>
                                  <a:gd name="T68" fmla="+- 0 9043 9006"/>
                                  <a:gd name="T69" fmla="*/ T68 w 223"/>
                                  <a:gd name="T70" fmla="+- 0 -303 -454"/>
                                  <a:gd name="T71" fmla="*/ -303 h 225"/>
                                  <a:gd name="T72" fmla="+- 0 9061 9006"/>
                                  <a:gd name="T73" fmla="*/ T72 w 223"/>
                                  <a:gd name="T74" fmla="+- 0 -283 -454"/>
                                  <a:gd name="T75" fmla="*/ -283 h 225"/>
                                  <a:gd name="T76" fmla="+- 0 9077 9006"/>
                                  <a:gd name="T77" fmla="*/ T76 w 223"/>
                                  <a:gd name="T78" fmla="+- 0 -269 -454"/>
                                  <a:gd name="T79" fmla="*/ -269 h 225"/>
                                  <a:gd name="T80" fmla="+- 0 9095 9006"/>
                                  <a:gd name="T81" fmla="*/ T80 w 223"/>
                                  <a:gd name="T82" fmla="+- 0 -253 -454"/>
                                  <a:gd name="T83" fmla="*/ -253 h 225"/>
                                  <a:gd name="T84" fmla="+- 0 9112 9006"/>
                                  <a:gd name="T85" fmla="*/ T84 w 223"/>
                                  <a:gd name="T86" fmla="+- 0 -241 -454"/>
                                  <a:gd name="T87" fmla="*/ -241 h 225"/>
                                  <a:gd name="T88" fmla="+- 0 9127 9006"/>
                                  <a:gd name="T89" fmla="*/ T88 w 223"/>
                                  <a:gd name="T90" fmla="+- 0 -233 -454"/>
                                  <a:gd name="T91" fmla="*/ -233 h 225"/>
                                  <a:gd name="T92" fmla="+- 0 9140 9006"/>
                                  <a:gd name="T93" fmla="*/ T92 w 223"/>
                                  <a:gd name="T94" fmla="+- 0 -229 -454"/>
                                  <a:gd name="T95" fmla="*/ -229 h 225"/>
                                  <a:gd name="T96" fmla="+- 0 9147 9006"/>
                                  <a:gd name="T97" fmla="*/ T96 w 223"/>
                                  <a:gd name="T98" fmla="+- 0 -229 -454"/>
                                  <a:gd name="T99" fmla="*/ -229 h 225"/>
                                  <a:gd name="T100" fmla="+- 0 9164 9006"/>
                                  <a:gd name="T101" fmla="*/ T100 w 223"/>
                                  <a:gd name="T102" fmla="+- 0 -232 -454"/>
                                  <a:gd name="T103" fmla="*/ -232 h 225"/>
                                  <a:gd name="T104" fmla="+- 0 9182 9006"/>
                                  <a:gd name="T105" fmla="*/ T104 w 223"/>
                                  <a:gd name="T106" fmla="+- 0 -241 -454"/>
                                  <a:gd name="T107" fmla="*/ -241 h 225"/>
                                  <a:gd name="T108" fmla="+- 0 9200 9006"/>
                                  <a:gd name="T109" fmla="*/ T108 w 223"/>
                                  <a:gd name="T110" fmla="+- 0 -257 -454"/>
                                  <a:gd name="T111" fmla="*/ -257 h 225"/>
                                  <a:gd name="T112" fmla="+- 0 9210 9006"/>
                                  <a:gd name="T113" fmla="*/ T112 w 223"/>
                                  <a:gd name="T114" fmla="+- 0 -267 -454"/>
                                  <a:gd name="T115" fmla="*/ -267 h 225"/>
                                  <a:gd name="T116" fmla="+- 0 9222 9006"/>
                                  <a:gd name="T117" fmla="*/ T116 w 223"/>
                                  <a:gd name="T118" fmla="+- 0 -285 -454"/>
                                  <a:gd name="T119" fmla="*/ -285 h 225"/>
                                  <a:gd name="T120" fmla="+- 0 9228 9006"/>
                                  <a:gd name="T121" fmla="*/ T120 w 223"/>
                                  <a:gd name="T122" fmla="+- 0 -302 -454"/>
                                  <a:gd name="T123" fmla="*/ -302 h 225"/>
                                  <a:gd name="T124" fmla="+- 0 9228 9006"/>
                                  <a:gd name="T125" fmla="*/ T124 w 223"/>
                                  <a:gd name="T126" fmla="+- 0 -319 -454"/>
                                  <a:gd name="T127" fmla="*/ -319 h 225"/>
                                  <a:gd name="T128" fmla="+- 0 9225 9006"/>
                                  <a:gd name="T129" fmla="*/ T128 w 223"/>
                                  <a:gd name="T130" fmla="+- 0 -330 -454"/>
                                  <a:gd name="T131" fmla="*/ -330 h 225"/>
                                  <a:gd name="T132" fmla="+- 0 9218 9006"/>
                                  <a:gd name="T133" fmla="*/ T132 w 223"/>
                                  <a:gd name="T134" fmla="+- 0 -344 -454"/>
                                  <a:gd name="T135" fmla="*/ -344 h 225"/>
                                  <a:gd name="T136" fmla="+- 0 9207 9006"/>
                                  <a:gd name="T137" fmla="*/ T136 w 223"/>
                                  <a:gd name="T138" fmla="+- 0 -361 -454"/>
                                  <a:gd name="T139" fmla="*/ -361 h 225"/>
                                  <a:gd name="T140" fmla="+- 0 9192 9006"/>
                                  <a:gd name="T141" fmla="*/ T140 w 223"/>
                                  <a:gd name="T142" fmla="+- 0 -379 -454"/>
                                  <a:gd name="T143" fmla="*/ -379 h 225"/>
                                  <a:gd name="T144" fmla="+- 0 9173 9006"/>
                                  <a:gd name="T145" fmla="*/ T144 w 223"/>
                                  <a:gd name="T146" fmla="+- 0 -399 -454"/>
                                  <a:gd name="T147" fmla="*/ -399 h 225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</a:cxnLst>
                                <a:rect l="0" t="0" r="r" b="b"/>
                                <a:pathLst>
                                  <a:path w="223" h="225">
                                    <a:moveTo>
                                      <a:pt x="167" y="55"/>
                                    </a:moveTo>
                                    <a:lnTo>
                                      <a:pt x="152" y="40"/>
                                    </a:lnTo>
                                    <a:lnTo>
                                      <a:pt x="133" y="24"/>
                                    </a:lnTo>
                                    <a:lnTo>
                                      <a:pt x="116" y="13"/>
                                    </a:lnTo>
                                    <a:lnTo>
                                      <a:pt x="101" y="5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81" y="0"/>
                                    </a:lnTo>
                                    <a:lnTo>
                                      <a:pt x="64" y="4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28" y="28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7" y="56"/>
                                    </a:lnTo>
                                    <a:lnTo>
                                      <a:pt x="0" y="73"/>
                                    </a:lnTo>
                                    <a:lnTo>
                                      <a:pt x="0" y="90"/>
                                    </a:lnTo>
                                    <a:lnTo>
                                      <a:pt x="3" y="102"/>
                                    </a:lnTo>
                                    <a:lnTo>
                                      <a:pt x="10" y="116"/>
                                    </a:lnTo>
                                    <a:lnTo>
                                      <a:pt x="22" y="133"/>
                                    </a:lnTo>
                                    <a:lnTo>
                                      <a:pt x="37" y="151"/>
                                    </a:lnTo>
                                    <a:lnTo>
                                      <a:pt x="55" y="171"/>
                                    </a:lnTo>
                                    <a:lnTo>
                                      <a:pt x="71" y="185"/>
                                    </a:lnTo>
                                    <a:lnTo>
                                      <a:pt x="89" y="201"/>
                                    </a:lnTo>
                                    <a:lnTo>
                                      <a:pt x="106" y="213"/>
                                    </a:lnTo>
                                    <a:lnTo>
                                      <a:pt x="121" y="221"/>
                                    </a:lnTo>
                                    <a:lnTo>
                                      <a:pt x="134" y="225"/>
                                    </a:lnTo>
                                    <a:lnTo>
                                      <a:pt x="141" y="225"/>
                                    </a:lnTo>
                                    <a:lnTo>
                                      <a:pt x="158" y="222"/>
                                    </a:lnTo>
                                    <a:lnTo>
                                      <a:pt x="176" y="213"/>
                                    </a:lnTo>
                                    <a:lnTo>
                                      <a:pt x="194" y="197"/>
                                    </a:lnTo>
                                    <a:lnTo>
                                      <a:pt x="204" y="187"/>
                                    </a:lnTo>
                                    <a:lnTo>
                                      <a:pt x="216" y="169"/>
                                    </a:lnTo>
                                    <a:lnTo>
                                      <a:pt x="222" y="152"/>
                                    </a:lnTo>
                                    <a:lnTo>
                                      <a:pt x="222" y="135"/>
                                    </a:lnTo>
                                    <a:lnTo>
                                      <a:pt x="219" y="124"/>
                                    </a:lnTo>
                                    <a:lnTo>
                                      <a:pt x="212" y="110"/>
                                    </a:lnTo>
                                    <a:lnTo>
                                      <a:pt x="201" y="93"/>
                                    </a:lnTo>
                                    <a:lnTo>
                                      <a:pt x="186" y="75"/>
                                    </a:lnTo>
                                    <a:lnTo>
                                      <a:pt x="167" y="5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1C1C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50" name="Group 227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73" y="-1548"/>
                                <a:ext cx="950" cy="948"/>
                                <a:chOff x="8673" y="-1548"/>
                                <a:chExt cx="950" cy="948"/>
                              </a:xfrm>
                            </wpg:grpSpPr>
                            <wps:wsp>
                              <wps:cNvPr id="51" name="Freeform 2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73" y="-1548"/>
                                  <a:ext cx="950" cy="948"/>
                                </a:xfrm>
                                <a:custGeom>
                                  <a:avLst/>
                                  <a:gdLst>
                                    <a:gd name="T0" fmla="+- 0 9570 8673"/>
                                    <a:gd name="T1" fmla="*/ T0 w 950"/>
                                    <a:gd name="T2" fmla="+- 0 -631 -1548"/>
                                    <a:gd name="T3" fmla="*/ -631 h 948"/>
                                    <a:gd name="T4" fmla="+- 0 9600 8673"/>
                                    <a:gd name="T5" fmla="*/ T4 w 950"/>
                                    <a:gd name="T6" fmla="+- 0 -661 -1548"/>
                                    <a:gd name="T7" fmla="*/ -661 h 948"/>
                                    <a:gd name="T8" fmla="+- 0 9617 8673"/>
                                    <a:gd name="T9" fmla="*/ T8 w 950"/>
                                    <a:gd name="T10" fmla="+- 0 -683 -1548"/>
                                    <a:gd name="T11" fmla="*/ -683 h 948"/>
                                    <a:gd name="T12" fmla="+- 0 9623 8673"/>
                                    <a:gd name="T13" fmla="*/ T12 w 950"/>
                                    <a:gd name="T14" fmla="+- 0 -702 -1548"/>
                                    <a:gd name="T15" fmla="*/ -702 h 948"/>
                                    <a:gd name="T16" fmla="+- 0 9618 8673"/>
                                    <a:gd name="T17" fmla="*/ T16 w 950"/>
                                    <a:gd name="T18" fmla="+- 0 -720 -1548"/>
                                    <a:gd name="T19" fmla="*/ -720 h 948"/>
                                    <a:gd name="T20" fmla="+- 0 9569 8673"/>
                                    <a:gd name="T21" fmla="*/ T20 w 950"/>
                                    <a:gd name="T22" fmla="+- 0 -804 -1548"/>
                                    <a:gd name="T23" fmla="*/ -804 h 948"/>
                                    <a:gd name="T24" fmla="+- 0 9501 8673"/>
                                    <a:gd name="T25" fmla="*/ T24 w 950"/>
                                    <a:gd name="T26" fmla="+- 0 -921 -1548"/>
                                    <a:gd name="T27" fmla="*/ -921 h 948"/>
                                    <a:gd name="T28" fmla="+- 0 9433 8673"/>
                                    <a:gd name="T29" fmla="*/ T28 w 950"/>
                                    <a:gd name="T30" fmla="+- 0 -1038 -1548"/>
                                    <a:gd name="T31" fmla="*/ -1038 h 948"/>
                                    <a:gd name="T32" fmla="+- 0 9365 8673"/>
                                    <a:gd name="T33" fmla="*/ T32 w 950"/>
                                    <a:gd name="T34" fmla="+- 0 -1154 -1548"/>
                                    <a:gd name="T35" fmla="*/ -1154 h 948"/>
                                    <a:gd name="T36" fmla="+- 0 9298 8673"/>
                                    <a:gd name="T37" fmla="*/ T36 w 950"/>
                                    <a:gd name="T38" fmla="+- 0 -1271 -1548"/>
                                    <a:gd name="T39" fmla="*/ -1271 h 948"/>
                                    <a:gd name="T40" fmla="+- 0 9230 8673"/>
                                    <a:gd name="T41" fmla="*/ T40 w 950"/>
                                    <a:gd name="T42" fmla="+- 0 -1388 -1548"/>
                                    <a:gd name="T43" fmla="*/ -1388 h 948"/>
                                    <a:gd name="T44" fmla="+- 0 9162 8673"/>
                                    <a:gd name="T45" fmla="*/ T44 w 950"/>
                                    <a:gd name="T46" fmla="+- 0 -1504 -1548"/>
                                    <a:gd name="T47" fmla="*/ -1504 h 948"/>
                                    <a:gd name="T48" fmla="+- 0 9149 8673"/>
                                    <a:gd name="T49" fmla="*/ T48 w 950"/>
                                    <a:gd name="T50" fmla="+- 0 -1522 -1548"/>
                                    <a:gd name="T51" fmla="*/ -1522 h 948"/>
                                    <a:gd name="T52" fmla="+- 0 9136 8673"/>
                                    <a:gd name="T53" fmla="*/ T52 w 950"/>
                                    <a:gd name="T54" fmla="+- 0 -1538 -1548"/>
                                    <a:gd name="T55" fmla="*/ -1538 h 948"/>
                                    <a:gd name="T56" fmla="+- 0 9120 8673"/>
                                    <a:gd name="T57" fmla="*/ T56 w 950"/>
                                    <a:gd name="T58" fmla="+- 0 -1548 -1548"/>
                                    <a:gd name="T59" fmla="*/ -1548 h 948"/>
                                    <a:gd name="T60" fmla="+- 0 9106 8673"/>
                                    <a:gd name="T61" fmla="*/ T60 w 950"/>
                                    <a:gd name="T62" fmla="+- 0 -1546 -1548"/>
                                    <a:gd name="T63" fmla="*/ -1546 h 948"/>
                                    <a:gd name="T64" fmla="+- 0 9089 8673"/>
                                    <a:gd name="T65" fmla="*/ T64 w 950"/>
                                    <a:gd name="T66" fmla="+- 0 -1533 -1548"/>
                                    <a:gd name="T67" fmla="*/ -1533 h 948"/>
                                    <a:gd name="T68" fmla="+- 0 9065 8673"/>
                                    <a:gd name="T69" fmla="*/ T68 w 950"/>
                                    <a:gd name="T70" fmla="+- 0 -1509 -1548"/>
                                    <a:gd name="T71" fmla="*/ -1509 h 948"/>
                                    <a:gd name="T72" fmla="+- 0 9047 8673"/>
                                    <a:gd name="T73" fmla="*/ T72 w 950"/>
                                    <a:gd name="T74" fmla="+- 0 -1489 -1548"/>
                                    <a:gd name="T75" fmla="*/ -1489 h 948"/>
                                    <a:gd name="T76" fmla="+- 0 9041 8673"/>
                                    <a:gd name="T77" fmla="*/ T76 w 950"/>
                                    <a:gd name="T78" fmla="+- 0 -1471 -1548"/>
                                    <a:gd name="T79" fmla="*/ -1471 h 948"/>
                                    <a:gd name="T80" fmla="+- 0 9043 8673"/>
                                    <a:gd name="T81" fmla="*/ T80 w 950"/>
                                    <a:gd name="T82" fmla="+- 0 -1457 -1548"/>
                                    <a:gd name="T83" fmla="*/ -1457 h 948"/>
                                    <a:gd name="T84" fmla="+- 0 9069 8673"/>
                                    <a:gd name="T85" fmla="*/ T84 w 950"/>
                                    <a:gd name="T86" fmla="+- 0 -1414 -1548"/>
                                    <a:gd name="T87" fmla="*/ -1414 h 948"/>
                                    <a:gd name="T88" fmla="+- 0 9130 8673"/>
                                    <a:gd name="T89" fmla="*/ T88 w 950"/>
                                    <a:gd name="T90" fmla="+- 0 -1314 -1548"/>
                                    <a:gd name="T91" fmla="*/ -1314 h 948"/>
                                    <a:gd name="T92" fmla="+- 0 9190 8673"/>
                                    <a:gd name="T93" fmla="*/ T92 w 950"/>
                                    <a:gd name="T94" fmla="+- 0 -1214 -1548"/>
                                    <a:gd name="T95" fmla="*/ -1214 h 948"/>
                                    <a:gd name="T96" fmla="+- 0 9249 8673"/>
                                    <a:gd name="T97" fmla="*/ T96 w 950"/>
                                    <a:gd name="T98" fmla="+- 0 -1114 -1548"/>
                                    <a:gd name="T99" fmla="*/ -1114 h 948"/>
                                    <a:gd name="T100" fmla="+- 0 9309 8673"/>
                                    <a:gd name="T101" fmla="*/ T100 w 950"/>
                                    <a:gd name="T102" fmla="+- 0 -1014 -1548"/>
                                    <a:gd name="T103" fmla="*/ -1014 h 948"/>
                                    <a:gd name="T104" fmla="+- 0 9369 8673"/>
                                    <a:gd name="T105" fmla="*/ T104 w 950"/>
                                    <a:gd name="T106" fmla="+- 0 -914 -1548"/>
                                    <a:gd name="T107" fmla="*/ -914 h 948"/>
                                    <a:gd name="T108" fmla="+- 0 9430 8673"/>
                                    <a:gd name="T109" fmla="*/ T108 w 950"/>
                                    <a:gd name="T110" fmla="+- 0 -814 -1548"/>
                                    <a:gd name="T111" fmla="*/ -814 h 948"/>
                                    <a:gd name="T112" fmla="+- 0 9453 8673"/>
                                    <a:gd name="T113" fmla="*/ T112 w 950"/>
                                    <a:gd name="T114" fmla="+- 0 -773 -1548"/>
                                    <a:gd name="T115" fmla="*/ -773 h 948"/>
                                    <a:gd name="T116" fmla="+- 0 9380 8673"/>
                                    <a:gd name="T117" fmla="*/ T116 w 950"/>
                                    <a:gd name="T118" fmla="+- 0 -818 -1548"/>
                                    <a:gd name="T119" fmla="*/ -818 h 948"/>
                                    <a:gd name="T120" fmla="+- 0 9279 8673"/>
                                    <a:gd name="T121" fmla="*/ T120 w 950"/>
                                    <a:gd name="T122" fmla="+- 0 -878 -1548"/>
                                    <a:gd name="T123" fmla="*/ -878 h 948"/>
                                    <a:gd name="T124" fmla="+- 0 9179 8673"/>
                                    <a:gd name="T125" fmla="*/ T124 w 950"/>
                                    <a:gd name="T126" fmla="+- 0 -937 -1548"/>
                                    <a:gd name="T127" fmla="*/ -937 h 948"/>
                                    <a:gd name="T128" fmla="+- 0 9079 8673"/>
                                    <a:gd name="T129" fmla="*/ T128 w 950"/>
                                    <a:gd name="T130" fmla="+- 0 -997 -1548"/>
                                    <a:gd name="T131" fmla="*/ -997 h 948"/>
                                    <a:gd name="T132" fmla="+- 0 8979 8673"/>
                                    <a:gd name="T133" fmla="*/ T132 w 950"/>
                                    <a:gd name="T134" fmla="+- 0 -1057 -1548"/>
                                    <a:gd name="T135" fmla="*/ -1057 h 948"/>
                                    <a:gd name="T136" fmla="+- 0 8878 8673"/>
                                    <a:gd name="T137" fmla="*/ T136 w 950"/>
                                    <a:gd name="T138" fmla="+- 0 -1117 -1548"/>
                                    <a:gd name="T139" fmla="*/ -1117 h 948"/>
                                    <a:gd name="T140" fmla="+- 0 8778 8673"/>
                                    <a:gd name="T141" fmla="*/ T140 w 950"/>
                                    <a:gd name="T142" fmla="+- 0 -1177 -1548"/>
                                    <a:gd name="T143" fmla="*/ -1177 h 948"/>
                                    <a:gd name="T144" fmla="+- 0 8763 8673"/>
                                    <a:gd name="T145" fmla="*/ T144 w 950"/>
                                    <a:gd name="T146" fmla="+- 0 -1183 -1548"/>
                                    <a:gd name="T147" fmla="*/ -1183 h 948"/>
                                    <a:gd name="T148" fmla="+- 0 8749 8673"/>
                                    <a:gd name="T149" fmla="*/ T148 w 950"/>
                                    <a:gd name="T150" fmla="+- 0 -1183 -1548"/>
                                    <a:gd name="T151" fmla="*/ -1183 h 948"/>
                                    <a:gd name="T152" fmla="+- 0 8730 8673"/>
                                    <a:gd name="T153" fmla="*/ T152 w 950"/>
                                    <a:gd name="T154" fmla="+- 0 -1173 -1548"/>
                                    <a:gd name="T155" fmla="*/ -1173 h 948"/>
                                    <a:gd name="T156" fmla="+- 0 8704 8673"/>
                                    <a:gd name="T157" fmla="*/ T156 w 950"/>
                                    <a:gd name="T158" fmla="+- 0 -1149 -1548"/>
                                    <a:gd name="T159" fmla="*/ -1149 h 948"/>
                                    <a:gd name="T160" fmla="+- 0 8685 8673"/>
                                    <a:gd name="T161" fmla="*/ T160 w 950"/>
                                    <a:gd name="T162" fmla="+- 0 -1128 -1548"/>
                                    <a:gd name="T163" fmla="*/ -1128 h 948"/>
                                    <a:gd name="T164" fmla="+- 0 8675 8673"/>
                                    <a:gd name="T165" fmla="*/ T164 w 950"/>
                                    <a:gd name="T166" fmla="+- 0 -1112 -1548"/>
                                    <a:gd name="T167" fmla="*/ -1112 h 948"/>
                                    <a:gd name="T168" fmla="+- 0 8675 8673"/>
                                    <a:gd name="T169" fmla="*/ T168 w 950"/>
                                    <a:gd name="T170" fmla="+- 0 -1097 -1548"/>
                                    <a:gd name="T171" fmla="*/ -1097 h 948"/>
                                    <a:gd name="T172" fmla="+- 0 8685 8673"/>
                                    <a:gd name="T173" fmla="*/ T172 w 950"/>
                                    <a:gd name="T174" fmla="+- 0 -1082 -1548"/>
                                    <a:gd name="T175" fmla="*/ -1082 h 948"/>
                                    <a:gd name="T176" fmla="+- 0 8700 8673"/>
                                    <a:gd name="T177" fmla="*/ T176 w 950"/>
                                    <a:gd name="T178" fmla="+- 0 -1072 -1548"/>
                                    <a:gd name="T179" fmla="*/ -1072 h 948"/>
                                    <a:gd name="T180" fmla="+- 0 8718 8673"/>
                                    <a:gd name="T181" fmla="*/ T180 w 950"/>
                                    <a:gd name="T182" fmla="+- 0 -1060 -1548"/>
                                    <a:gd name="T183" fmla="*/ -1060 h 948"/>
                                    <a:gd name="T184" fmla="+- 0 8834 8673"/>
                                    <a:gd name="T185" fmla="*/ T184 w 950"/>
                                    <a:gd name="T186" fmla="+- 0 -992 -1548"/>
                                    <a:gd name="T187" fmla="*/ -992 h 948"/>
                                    <a:gd name="T188" fmla="+- 0 8951 8673"/>
                                    <a:gd name="T189" fmla="*/ T188 w 950"/>
                                    <a:gd name="T190" fmla="+- 0 -924 -1548"/>
                                    <a:gd name="T191" fmla="*/ -924 h 948"/>
                                    <a:gd name="T192" fmla="+- 0 9067 8673"/>
                                    <a:gd name="T193" fmla="*/ T192 w 950"/>
                                    <a:gd name="T194" fmla="+- 0 -856 -1548"/>
                                    <a:gd name="T195" fmla="*/ -856 h 948"/>
                                    <a:gd name="T196" fmla="+- 0 9184 8673"/>
                                    <a:gd name="T197" fmla="*/ T196 w 950"/>
                                    <a:gd name="T198" fmla="+- 0 -789 -1548"/>
                                    <a:gd name="T199" fmla="*/ -789 h 948"/>
                                    <a:gd name="T200" fmla="+- 0 9301 8673"/>
                                    <a:gd name="T201" fmla="*/ T200 w 950"/>
                                    <a:gd name="T202" fmla="+- 0 -721 -1548"/>
                                    <a:gd name="T203" fmla="*/ -721 h 948"/>
                                    <a:gd name="T204" fmla="+- 0 9417 8673"/>
                                    <a:gd name="T205" fmla="*/ T204 w 950"/>
                                    <a:gd name="T206" fmla="+- 0 -653 -1548"/>
                                    <a:gd name="T207" fmla="*/ -653 h 948"/>
                                    <a:gd name="T208" fmla="+- 0 9501 8673"/>
                                    <a:gd name="T209" fmla="*/ T208 w 950"/>
                                    <a:gd name="T210" fmla="+- 0 -604 -1548"/>
                                    <a:gd name="T211" fmla="*/ -604 h 948"/>
                                    <a:gd name="T212" fmla="+- 0 9519 8673"/>
                                    <a:gd name="T213" fmla="*/ T212 w 950"/>
                                    <a:gd name="T214" fmla="+- 0 -600 -1548"/>
                                    <a:gd name="T215" fmla="*/ -600 h 948"/>
                                    <a:gd name="T216" fmla="+- 0 9538 8673"/>
                                    <a:gd name="T217" fmla="*/ T216 w 950"/>
                                    <a:gd name="T218" fmla="+- 0 -606 -1548"/>
                                    <a:gd name="T219" fmla="*/ -606 h 94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  <a:cxn ang="0">
                                      <a:pos x="T197" y="T199"/>
                                    </a:cxn>
                                    <a:cxn ang="0">
                                      <a:pos x="T201" y="T203"/>
                                    </a:cxn>
                                    <a:cxn ang="0">
                                      <a:pos x="T205" y="T207"/>
                                    </a:cxn>
                                    <a:cxn ang="0">
                                      <a:pos x="T209" y="T211"/>
                                    </a:cxn>
                                    <a:cxn ang="0">
                                      <a:pos x="T213" y="T215"/>
                                    </a:cxn>
                                    <a:cxn ang="0">
                                      <a:pos x="T217" y="T219"/>
                                    </a:cxn>
                                  </a:cxnLst>
                                  <a:rect l="0" t="0" r="r" b="b"/>
                                  <a:pathLst>
                                    <a:path w="950" h="948">
                                      <a:moveTo>
                                        <a:pt x="880" y="932"/>
                                      </a:moveTo>
                                      <a:lnTo>
                                        <a:pt x="887" y="926"/>
                                      </a:lnTo>
                                      <a:lnTo>
                                        <a:pt x="897" y="917"/>
                                      </a:lnTo>
                                      <a:lnTo>
                                        <a:pt x="907" y="907"/>
                                      </a:lnTo>
                                      <a:lnTo>
                                        <a:pt x="918" y="896"/>
                                      </a:lnTo>
                                      <a:lnTo>
                                        <a:pt x="927" y="887"/>
                                      </a:lnTo>
                                      <a:lnTo>
                                        <a:pt x="933" y="880"/>
                                      </a:lnTo>
                                      <a:lnTo>
                                        <a:pt x="939" y="872"/>
                                      </a:lnTo>
                                      <a:lnTo>
                                        <a:pt x="944" y="865"/>
                                      </a:lnTo>
                                      <a:lnTo>
                                        <a:pt x="946" y="858"/>
                                      </a:lnTo>
                                      <a:lnTo>
                                        <a:pt x="949" y="851"/>
                                      </a:lnTo>
                                      <a:lnTo>
                                        <a:pt x="950" y="846"/>
                                      </a:lnTo>
                                      <a:lnTo>
                                        <a:pt x="949" y="839"/>
                                      </a:lnTo>
                                      <a:lnTo>
                                        <a:pt x="947" y="834"/>
                                      </a:lnTo>
                                      <a:lnTo>
                                        <a:pt x="945" y="828"/>
                                      </a:lnTo>
                                      <a:lnTo>
                                        <a:pt x="941" y="821"/>
                                      </a:lnTo>
                                      <a:lnTo>
                                        <a:pt x="918" y="782"/>
                                      </a:lnTo>
                                      <a:lnTo>
                                        <a:pt x="896" y="744"/>
                                      </a:lnTo>
                                      <a:lnTo>
                                        <a:pt x="873" y="705"/>
                                      </a:lnTo>
                                      <a:lnTo>
                                        <a:pt x="850" y="666"/>
                                      </a:lnTo>
                                      <a:lnTo>
                                        <a:pt x="828" y="627"/>
                                      </a:lnTo>
                                      <a:lnTo>
                                        <a:pt x="805" y="588"/>
                                      </a:lnTo>
                                      <a:lnTo>
                                        <a:pt x="783" y="549"/>
                                      </a:lnTo>
                                      <a:lnTo>
                                        <a:pt x="760" y="510"/>
                                      </a:lnTo>
                                      <a:lnTo>
                                        <a:pt x="738" y="471"/>
                                      </a:lnTo>
                                      <a:lnTo>
                                        <a:pt x="715" y="433"/>
                                      </a:lnTo>
                                      <a:lnTo>
                                        <a:pt x="692" y="394"/>
                                      </a:lnTo>
                                      <a:lnTo>
                                        <a:pt x="670" y="355"/>
                                      </a:lnTo>
                                      <a:lnTo>
                                        <a:pt x="647" y="316"/>
                                      </a:lnTo>
                                      <a:lnTo>
                                        <a:pt x="625" y="277"/>
                                      </a:lnTo>
                                      <a:lnTo>
                                        <a:pt x="602" y="238"/>
                                      </a:lnTo>
                                      <a:lnTo>
                                        <a:pt x="580" y="199"/>
                                      </a:lnTo>
                                      <a:lnTo>
                                        <a:pt x="557" y="160"/>
                                      </a:lnTo>
                                      <a:lnTo>
                                        <a:pt x="534" y="122"/>
                                      </a:lnTo>
                                      <a:lnTo>
                                        <a:pt x="512" y="83"/>
                                      </a:lnTo>
                                      <a:lnTo>
                                        <a:pt x="489" y="44"/>
                                      </a:lnTo>
                                      <a:lnTo>
                                        <a:pt x="486" y="40"/>
                                      </a:lnTo>
                                      <a:lnTo>
                                        <a:pt x="482" y="32"/>
                                      </a:lnTo>
                                      <a:lnTo>
                                        <a:pt x="476" y="26"/>
                                      </a:lnTo>
                                      <a:lnTo>
                                        <a:pt x="473" y="21"/>
                                      </a:lnTo>
                                      <a:lnTo>
                                        <a:pt x="469" y="15"/>
                                      </a:lnTo>
                                      <a:lnTo>
                                        <a:pt x="463" y="10"/>
                                      </a:lnTo>
                                      <a:lnTo>
                                        <a:pt x="459" y="6"/>
                                      </a:lnTo>
                                      <a:lnTo>
                                        <a:pt x="455" y="3"/>
                                      </a:lnTo>
                                      <a:lnTo>
                                        <a:pt x="447" y="0"/>
                                      </a:lnTo>
                                      <a:lnTo>
                                        <a:pt x="443" y="0"/>
                                      </a:lnTo>
                                      <a:lnTo>
                                        <a:pt x="438" y="1"/>
                                      </a:lnTo>
                                      <a:lnTo>
                                        <a:pt x="433" y="2"/>
                                      </a:lnTo>
                                      <a:lnTo>
                                        <a:pt x="428" y="6"/>
                                      </a:lnTo>
                                      <a:lnTo>
                                        <a:pt x="422" y="10"/>
                                      </a:lnTo>
                                      <a:lnTo>
                                        <a:pt x="416" y="15"/>
                                      </a:lnTo>
                                      <a:lnTo>
                                        <a:pt x="409" y="21"/>
                                      </a:lnTo>
                                      <a:lnTo>
                                        <a:pt x="401" y="29"/>
                                      </a:lnTo>
                                      <a:lnTo>
                                        <a:pt x="392" y="39"/>
                                      </a:lnTo>
                                      <a:lnTo>
                                        <a:pt x="384" y="46"/>
                                      </a:lnTo>
                                      <a:lnTo>
                                        <a:pt x="379" y="53"/>
                                      </a:lnTo>
                                      <a:lnTo>
                                        <a:pt x="374" y="59"/>
                                      </a:lnTo>
                                      <a:lnTo>
                                        <a:pt x="371" y="66"/>
                                      </a:lnTo>
                                      <a:lnTo>
                                        <a:pt x="370" y="71"/>
                                      </a:lnTo>
                                      <a:lnTo>
                                        <a:pt x="368" y="77"/>
                                      </a:lnTo>
                                      <a:lnTo>
                                        <a:pt x="368" y="82"/>
                                      </a:lnTo>
                                      <a:lnTo>
                                        <a:pt x="369" y="86"/>
                                      </a:lnTo>
                                      <a:lnTo>
                                        <a:pt x="370" y="91"/>
                                      </a:lnTo>
                                      <a:lnTo>
                                        <a:pt x="372" y="96"/>
                                      </a:lnTo>
                                      <a:lnTo>
                                        <a:pt x="376" y="101"/>
                                      </a:lnTo>
                                      <a:lnTo>
                                        <a:pt x="396" y="134"/>
                                      </a:lnTo>
                                      <a:lnTo>
                                        <a:pt x="416" y="167"/>
                                      </a:lnTo>
                                      <a:lnTo>
                                        <a:pt x="436" y="200"/>
                                      </a:lnTo>
                                      <a:lnTo>
                                        <a:pt x="457" y="234"/>
                                      </a:lnTo>
                                      <a:lnTo>
                                        <a:pt x="477" y="267"/>
                                      </a:lnTo>
                                      <a:lnTo>
                                        <a:pt x="497" y="300"/>
                                      </a:lnTo>
                                      <a:lnTo>
                                        <a:pt x="517" y="334"/>
                                      </a:lnTo>
                                      <a:lnTo>
                                        <a:pt x="537" y="367"/>
                                      </a:lnTo>
                                      <a:lnTo>
                                        <a:pt x="557" y="400"/>
                                      </a:lnTo>
                                      <a:lnTo>
                                        <a:pt x="576" y="434"/>
                                      </a:lnTo>
                                      <a:lnTo>
                                        <a:pt x="596" y="467"/>
                                      </a:lnTo>
                                      <a:lnTo>
                                        <a:pt x="616" y="500"/>
                                      </a:lnTo>
                                      <a:lnTo>
                                        <a:pt x="636" y="534"/>
                                      </a:lnTo>
                                      <a:lnTo>
                                        <a:pt x="656" y="567"/>
                                      </a:lnTo>
                                      <a:lnTo>
                                        <a:pt x="676" y="601"/>
                                      </a:lnTo>
                                      <a:lnTo>
                                        <a:pt x="696" y="634"/>
                                      </a:lnTo>
                                      <a:lnTo>
                                        <a:pt x="717" y="667"/>
                                      </a:lnTo>
                                      <a:lnTo>
                                        <a:pt x="737" y="700"/>
                                      </a:lnTo>
                                      <a:lnTo>
                                        <a:pt x="757" y="734"/>
                                      </a:lnTo>
                                      <a:lnTo>
                                        <a:pt x="777" y="767"/>
                                      </a:lnTo>
                                      <a:lnTo>
                                        <a:pt x="779" y="770"/>
                                      </a:lnTo>
                                      <a:lnTo>
                                        <a:pt x="780" y="775"/>
                                      </a:lnTo>
                                      <a:lnTo>
                                        <a:pt x="773" y="771"/>
                                      </a:lnTo>
                                      <a:lnTo>
                                        <a:pt x="740" y="751"/>
                                      </a:lnTo>
                                      <a:lnTo>
                                        <a:pt x="707" y="730"/>
                                      </a:lnTo>
                                      <a:lnTo>
                                        <a:pt x="673" y="710"/>
                                      </a:lnTo>
                                      <a:lnTo>
                                        <a:pt x="640" y="690"/>
                                      </a:lnTo>
                                      <a:lnTo>
                                        <a:pt x="606" y="670"/>
                                      </a:lnTo>
                                      <a:lnTo>
                                        <a:pt x="573" y="651"/>
                                      </a:lnTo>
                                      <a:lnTo>
                                        <a:pt x="540" y="631"/>
                                      </a:lnTo>
                                      <a:lnTo>
                                        <a:pt x="506" y="611"/>
                                      </a:lnTo>
                                      <a:lnTo>
                                        <a:pt x="473" y="591"/>
                                      </a:lnTo>
                                      <a:lnTo>
                                        <a:pt x="439" y="571"/>
                                      </a:lnTo>
                                      <a:lnTo>
                                        <a:pt x="406" y="551"/>
                                      </a:lnTo>
                                      <a:lnTo>
                                        <a:pt x="372" y="531"/>
                                      </a:lnTo>
                                      <a:lnTo>
                                        <a:pt x="339" y="511"/>
                                      </a:lnTo>
                                      <a:lnTo>
                                        <a:pt x="306" y="491"/>
                                      </a:lnTo>
                                      <a:lnTo>
                                        <a:pt x="272" y="471"/>
                                      </a:lnTo>
                                      <a:lnTo>
                                        <a:pt x="239" y="451"/>
                                      </a:lnTo>
                                      <a:lnTo>
                                        <a:pt x="205" y="431"/>
                                      </a:lnTo>
                                      <a:lnTo>
                                        <a:pt x="172" y="411"/>
                                      </a:lnTo>
                                      <a:lnTo>
                                        <a:pt x="139" y="391"/>
                                      </a:lnTo>
                                      <a:lnTo>
                                        <a:pt x="105" y="371"/>
                                      </a:lnTo>
                                      <a:lnTo>
                                        <a:pt x="99" y="369"/>
                                      </a:lnTo>
                                      <a:lnTo>
                                        <a:pt x="95" y="366"/>
                                      </a:lnTo>
                                      <a:lnTo>
                                        <a:pt x="90" y="365"/>
                                      </a:lnTo>
                                      <a:lnTo>
                                        <a:pt x="86" y="364"/>
                                      </a:lnTo>
                                      <a:lnTo>
                                        <a:pt x="81" y="364"/>
                                      </a:lnTo>
                                      <a:lnTo>
                                        <a:pt x="76" y="365"/>
                                      </a:lnTo>
                                      <a:lnTo>
                                        <a:pt x="70" y="366"/>
                                      </a:lnTo>
                                      <a:lnTo>
                                        <a:pt x="64" y="370"/>
                                      </a:lnTo>
                                      <a:lnTo>
                                        <a:pt x="57" y="375"/>
                                      </a:lnTo>
                                      <a:lnTo>
                                        <a:pt x="50" y="381"/>
                                      </a:lnTo>
                                      <a:lnTo>
                                        <a:pt x="42" y="389"/>
                                      </a:lnTo>
                                      <a:lnTo>
                                        <a:pt x="31" y="399"/>
                                      </a:lnTo>
                                      <a:lnTo>
                                        <a:pt x="24" y="407"/>
                                      </a:lnTo>
                                      <a:lnTo>
                                        <a:pt x="17" y="414"/>
                                      </a:lnTo>
                                      <a:lnTo>
                                        <a:pt x="12" y="420"/>
                                      </a:lnTo>
                                      <a:lnTo>
                                        <a:pt x="7" y="426"/>
                                      </a:lnTo>
                                      <a:lnTo>
                                        <a:pt x="4" y="431"/>
                                      </a:lnTo>
                                      <a:lnTo>
                                        <a:pt x="2" y="436"/>
                                      </a:lnTo>
                                      <a:lnTo>
                                        <a:pt x="0" y="442"/>
                                      </a:lnTo>
                                      <a:lnTo>
                                        <a:pt x="0" y="446"/>
                                      </a:lnTo>
                                      <a:lnTo>
                                        <a:pt x="2" y="451"/>
                                      </a:lnTo>
                                      <a:lnTo>
                                        <a:pt x="3" y="455"/>
                                      </a:lnTo>
                                      <a:lnTo>
                                        <a:pt x="6" y="459"/>
                                      </a:lnTo>
                                      <a:lnTo>
                                        <a:pt x="12" y="466"/>
                                      </a:lnTo>
                                      <a:lnTo>
                                        <a:pt x="17" y="470"/>
                                      </a:lnTo>
                                      <a:lnTo>
                                        <a:pt x="21" y="473"/>
                                      </a:lnTo>
                                      <a:lnTo>
                                        <a:pt x="27" y="476"/>
                                      </a:lnTo>
                                      <a:lnTo>
                                        <a:pt x="32" y="480"/>
                                      </a:lnTo>
                                      <a:lnTo>
                                        <a:pt x="38" y="484"/>
                                      </a:lnTo>
                                      <a:lnTo>
                                        <a:pt x="45" y="488"/>
                                      </a:lnTo>
                                      <a:lnTo>
                                        <a:pt x="84" y="511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61" y="556"/>
                                      </a:lnTo>
                                      <a:lnTo>
                                        <a:pt x="200" y="579"/>
                                      </a:lnTo>
                                      <a:lnTo>
                                        <a:pt x="239" y="601"/>
                                      </a:lnTo>
                                      <a:lnTo>
                                        <a:pt x="278" y="624"/>
                                      </a:lnTo>
                                      <a:lnTo>
                                        <a:pt x="317" y="647"/>
                                      </a:lnTo>
                                      <a:lnTo>
                                        <a:pt x="356" y="669"/>
                                      </a:lnTo>
                                      <a:lnTo>
                                        <a:pt x="394" y="692"/>
                                      </a:lnTo>
                                      <a:lnTo>
                                        <a:pt x="433" y="714"/>
                                      </a:lnTo>
                                      <a:lnTo>
                                        <a:pt x="472" y="737"/>
                                      </a:lnTo>
                                      <a:lnTo>
                                        <a:pt x="511" y="759"/>
                                      </a:lnTo>
                                      <a:lnTo>
                                        <a:pt x="550" y="782"/>
                                      </a:lnTo>
                                      <a:lnTo>
                                        <a:pt x="589" y="805"/>
                                      </a:lnTo>
                                      <a:lnTo>
                                        <a:pt x="628" y="827"/>
                                      </a:lnTo>
                                      <a:lnTo>
                                        <a:pt x="667" y="850"/>
                                      </a:lnTo>
                                      <a:lnTo>
                                        <a:pt x="705" y="872"/>
                                      </a:lnTo>
                                      <a:lnTo>
                                        <a:pt x="744" y="895"/>
                                      </a:lnTo>
                                      <a:lnTo>
                                        <a:pt x="783" y="918"/>
                                      </a:lnTo>
                                      <a:lnTo>
                                        <a:pt x="822" y="941"/>
                                      </a:lnTo>
                                      <a:lnTo>
                                        <a:pt x="828" y="944"/>
                                      </a:lnTo>
                                      <a:lnTo>
                                        <a:pt x="833" y="946"/>
                                      </a:lnTo>
                                      <a:lnTo>
                                        <a:pt x="840" y="947"/>
                                      </a:lnTo>
                                      <a:lnTo>
                                        <a:pt x="846" y="948"/>
                                      </a:lnTo>
                                      <a:lnTo>
                                        <a:pt x="851" y="947"/>
                                      </a:lnTo>
                                      <a:lnTo>
                                        <a:pt x="858" y="945"/>
                                      </a:lnTo>
                                      <a:lnTo>
                                        <a:pt x="865" y="942"/>
                                      </a:lnTo>
                                      <a:lnTo>
                                        <a:pt x="872" y="938"/>
                                      </a:lnTo>
                                      <a:lnTo>
                                        <a:pt x="880" y="9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1C1C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52" name="Group 22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226" y="-1970"/>
                                  <a:ext cx="1076" cy="991"/>
                                  <a:chOff x="9226" y="-1970"/>
                                  <a:chExt cx="1076" cy="991"/>
                                </a:xfrm>
                              </wpg:grpSpPr>
                              <wps:wsp>
                                <wps:cNvPr id="53" name="Freeform 2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226" y="-1970"/>
                                    <a:ext cx="1076" cy="991"/>
                                  </a:xfrm>
                                  <a:custGeom>
                                    <a:avLst/>
                                    <a:gdLst>
                                      <a:gd name="T0" fmla="+- 0 9227 9226"/>
                                      <a:gd name="T1" fmla="*/ T0 w 1076"/>
                                      <a:gd name="T2" fmla="+- 0 -1651 -1970"/>
                                      <a:gd name="T3" fmla="*/ -1651 h 991"/>
                                      <a:gd name="T4" fmla="+- 0 9883 9226"/>
                                      <a:gd name="T5" fmla="*/ T4 w 1076"/>
                                      <a:gd name="T6" fmla="+- 0 -989 -1970"/>
                                      <a:gd name="T7" fmla="*/ -989 h 991"/>
                                      <a:gd name="T8" fmla="+- 0 9903 9226"/>
                                      <a:gd name="T9" fmla="*/ T8 w 1076"/>
                                      <a:gd name="T10" fmla="+- 0 -980 -1970"/>
                                      <a:gd name="T11" fmla="*/ -980 h 991"/>
                                      <a:gd name="T12" fmla="+- 0 9926 9226"/>
                                      <a:gd name="T13" fmla="*/ T12 w 1076"/>
                                      <a:gd name="T14" fmla="+- 0 -990 -1970"/>
                                      <a:gd name="T15" fmla="*/ -990 h 991"/>
                                      <a:gd name="T16" fmla="+- 0 9958 9226"/>
                                      <a:gd name="T17" fmla="*/ T16 w 1076"/>
                                      <a:gd name="T18" fmla="+- 0 -1019 -1970"/>
                                      <a:gd name="T19" fmla="*/ -1019 h 991"/>
                                      <a:gd name="T20" fmla="+- 0 9977 9226"/>
                                      <a:gd name="T21" fmla="*/ T20 w 1076"/>
                                      <a:gd name="T22" fmla="+- 0 -1045 -1970"/>
                                      <a:gd name="T23" fmla="*/ -1045 h 991"/>
                                      <a:gd name="T24" fmla="+- 0 9978 9226"/>
                                      <a:gd name="T25" fmla="*/ T24 w 1076"/>
                                      <a:gd name="T26" fmla="+- 0 -1064 -1970"/>
                                      <a:gd name="T27" fmla="*/ -1064 h 991"/>
                                      <a:gd name="T28" fmla="+- 0 9948 9226"/>
                                      <a:gd name="T29" fmla="*/ T28 w 1076"/>
                                      <a:gd name="T30" fmla="+- 0 -1099 -1970"/>
                                      <a:gd name="T31" fmla="*/ -1099 h 991"/>
                                      <a:gd name="T32" fmla="+- 0 9858 9226"/>
                                      <a:gd name="T33" fmla="*/ T32 w 1076"/>
                                      <a:gd name="T34" fmla="+- 0 -1189 -1970"/>
                                      <a:gd name="T35" fmla="*/ -1189 h 991"/>
                                      <a:gd name="T36" fmla="+- 0 9767 9226"/>
                                      <a:gd name="T37" fmla="*/ T36 w 1076"/>
                                      <a:gd name="T38" fmla="+- 0 -1279 -1970"/>
                                      <a:gd name="T39" fmla="*/ -1279 h 991"/>
                                      <a:gd name="T40" fmla="+- 0 9677 9226"/>
                                      <a:gd name="T41" fmla="*/ T40 w 1076"/>
                                      <a:gd name="T42" fmla="+- 0 -1370 -1970"/>
                                      <a:gd name="T43" fmla="*/ -1370 h 991"/>
                                      <a:gd name="T44" fmla="+- 0 9586 9226"/>
                                      <a:gd name="T45" fmla="*/ T44 w 1076"/>
                                      <a:gd name="T46" fmla="+- 0 -1460 -1970"/>
                                      <a:gd name="T47" fmla="*/ -1460 h 991"/>
                                      <a:gd name="T48" fmla="+- 0 9517 9226"/>
                                      <a:gd name="T49" fmla="*/ T48 w 1076"/>
                                      <a:gd name="T50" fmla="+- 0 -1532 -1970"/>
                                      <a:gd name="T51" fmla="*/ -1532 h 991"/>
                                      <a:gd name="T52" fmla="+- 0 9499 9226"/>
                                      <a:gd name="T53" fmla="*/ T52 w 1076"/>
                                      <a:gd name="T54" fmla="+- 0 -1619 -1970"/>
                                      <a:gd name="T55" fmla="*/ -1619 h 991"/>
                                      <a:gd name="T56" fmla="+- 0 9494 9226"/>
                                      <a:gd name="T57" fmla="*/ T56 w 1076"/>
                                      <a:gd name="T58" fmla="+- 0 -1693 -1970"/>
                                      <a:gd name="T59" fmla="*/ -1693 h 991"/>
                                      <a:gd name="T60" fmla="+- 0 9517 9226"/>
                                      <a:gd name="T61" fmla="*/ T60 w 1076"/>
                                      <a:gd name="T62" fmla="+- 0 -1773 -1970"/>
                                      <a:gd name="T63" fmla="*/ -1773 h 991"/>
                                      <a:gd name="T64" fmla="+- 0 9586 9226"/>
                                      <a:gd name="T65" fmla="*/ T64 w 1076"/>
                                      <a:gd name="T66" fmla="+- 0 -1819 -1970"/>
                                      <a:gd name="T67" fmla="*/ -1819 h 991"/>
                                      <a:gd name="T68" fmla="+- 0 9677 9226"/>
                                      <a:gd name="T69" fmla="*/ T68 w 1076"/>
                                      <a:gd name="T70" fmla="+- 0 -1804 -1970"/>
                                      <a:gd name="T71" fmla="*/ -1804 h 991"/>
                                      <a:gd name="T72" fmla="+- 0 9749 9226"/>
                                      <a:gd name="T73" fmla="*/ T72 w 1076"/>
                                      <a:gd name="T74" fmla="+- 0 -1760 -1970"/>
                                      <a:gd name="T75" fmla="*/ -1760 h 991"/>
                                      <a:gd name="T76" fmla="+- 0 9810 9226"/>
                                      <a:gd name="T77" fmla="*/ T76 w 1076"/>
                                      <a:gd name="T78" fmla="+- 0 -1707 -1970"/>
                                      <a:gd name="T79" fmla="*/ -1707 h 991"/>
                                      <a:gd name="T80" fmla="+- 0 9884 9226"/>
                                      <a:gd name="T81" fmla="*/ T80 w 1076"/>
                                      <a:gd name="T82" fmla="+- 0 -1633 -1970"/>
                                      <a:gd name="T83" fmla="*/ -1633 h 991"/>
                                      <a:gd name="T84" fmla="+- 0 9960 9226"/>
                                      <a:gd name="T85" fmla="*/ T84 w 1076"/>
                                      <a:gd name="T86" fmla="+- 0 -1558 -1970"/>
                                      <a:gd name="T87" fmla="*/ -1558 h 991"/>
                                      <a:gd name="T88" fmla="+- 0 10035 9226"/>
                                      <a:gd name="T89" fmla="*/ T88 w 1076"/>
                                      <a:gd name="T90" fmla="+- 0 -1482 -1970"/>
                                      <a:gd name="T91" fmla="*/ -1482 h 991"/>
                                      <a:gd name="T92" fmla="+- 0 10111 9226"/>
                                      <a:gd name="T93" fmla="*/ T92 w 1076"/>
                                      <a:gd name="T94" fmla="+- 0 -1406 -1970"/>
                                      <a:gd name="T95" fmla="*/ -1406 h 991"/>
                                      <a:gd name="T96" fmla="+- 0 10187 9226"/>
                                      <a:gd name="T97" fmla="*/ T96 w 1076"/>
                                      <a:gd name="T98" fmla="+- 0 -1330 -1970"/>
                                      <a:gd name="T99" fmla="*/ -1330 h 991"/>
                                      <a:gd name="T100" fmla="+- 0 10217 9226"/>
                                      <a:gd name="T101" fmla="*/ T100 w 1076"/>
                                      <a:gd name="T102" fmla="+- 0 -1304 -1970"/>
                                      <a:gd name="T103" fmla="*/ -1304 h 991"/>
                                      <a:gd name="T104" fmla="+- 0 10237 9226"/>
                                      <a:gd name="T105" fmla="*/ T104 w 1076"/>
                                      <a:gd name="T106" fmla="+- 0 -1305 -1970"/>
                                      <a:gd name="T107" fmla="*/ -1305 h 991"/>
                                      <a:gd name="T108" fmla="+- 0 10263 9226"/>
                                      <a:gd name="T109" fmla="*/ T108 w 1076"/>
                                      <a:gd name="T110" fmla="+- 0 -1324 -1970"/>
                                      <a:gd name="T111" fmla="*/ -1324 h 991"/>
                                      <a:gd name="T112" fmla="+- 0 10292 9226"/>
                                      <a:gd name="T113" fmla="*/ T112 w 1076"/>
                                      <a:gd name="T114" fmla="+- 0 -1355 -1970"/>
                                      <a:gd name="T115" fmla="*/ -1355 h 991"/>
                                      <a:gd name="T116" fmla="+- 0 10302 9226"/>
                                      <a:gd name="T117" fmla="*/ T116 w 1076"/>
                                      <a:gd name="T118" fmla="+- 0 -1378 -1970"/>
                                      <a:gd name="T119" fmla="*/ -1378 h 991"/>
                                      <a:gd name="T120" fmla="+- 0 10297 9226"/>
                                      <a:gd name="T121" fmla="*/ T120 w 1076"/>
                                      <a:gd name="T122" fmla="+- 0 -1395 -1970"/>
                                      <a:gd name="T123" fmla="*/ -1395 h 991"/>
                                      <a:gd name="T124" fmla="+- 0 10234 9226"/>
                                      <a:gd name="T125" fmla="*/ T124 w 1076"/>
                                      <a:gd name="T126" fmla="+- 0 -1458 -1970"/>
                                      <a:gd name="T127" fmla="*/ -1458 h 991"/>
                                      <a:gd name="T128" fmla="+- 0 10155 9226"/>
                                      <a:gd name="T129" fmla="*/ T128 w 1076"/>
                                      <a:gd name="T130" fmla="+- 0 -1537 -1970"/>
                                      <a:gd name="T131" fmla="*/ -1537 h 991"/>
                                      <a:gd name="T132" fmla="+- 0 9997 9226"/>
                                      <a:gd name="T133" fmla="*/ T132 w 1076"/>
                                      <a:gd name="T134" fmla="+- 0 -1695 -1970"/>
                                      <a:gd name="T135" fmla="*/ -1695 h 991"/>
                                      <a:gd name="T136" fmla="+- 0 9918 9226"/>
                                      <a:gd name="T137" fmla="*/ T136 w 1076"/>
                                      <a:gd name="T138" fmla="+- 0 -1774 -1970"/>
                                      <a:gd name="T139" fmla="*/ -1774 h 991"/>
                                      <a:gd name="T140" fmla="+- 0 9844 9226"/>
                                      <a:gd name="T141" fmla="*/ T140 w 1076"/>
                                      <a:gd name="T142" fmla="+- 0 -1845 -1970"/>
                                      <a:gd name="T143" fmla="*/ -1845 h 991"/>
                                      <a:gd name="T144" fmla="+- 0 9785 9226"/>
                                      <a:gd name="T145" fmla="*/ T144 w 1076"/>
                                      <a:gd name="T146" fmla="+- 0 -1893 -1970"/>
                                      <a:gd name="T147" fmla="*/ -1893 h 991"/>
                                      <a:gd name="T148" fmla="+- 0 9710 9226"/>
                                      <a:gd name="T149" fmla="*/ T148 w 1076"/>
                                      <a:gd name="T150" fmla="+- 0 -1939 -1970"/>
                                      <a:gd name="T151" fmla="*/ -1939 h 991"/>
                                      <a:gd name="T152" fmla="+- 0 9624 9226"/>
                                      <a:gd name="T153" fmla="*/ T152 w 1076"/>
                                      <a:gd name="T154" fmla="+- 0 -1968 -1970"/>
                                      <a:gd name="T155" fmla="*/ -1968 h 991"/>
                                      <a:gd name="T156" fmla="+- 0 9545 9226"/>
                                      <a:gd name="T157" fmla="*/ T156 w 1076"/>
                                      <a:gd name="T158" fmla="+- 0 -1967 -1970"/>
                                      <a:gd name="T159" fmla="*/ -1967 h 991"/>
                                      <a:gd name="T160" fmla="+- 0 9460 9226"/>
                                      <a:gd name="T161" fmla="*/ T160 w 1076"/>
                                      <a:gd name="T162" fmla="+- 0 -1923 -1970"/>
                                      <a:gd name="T163" fmla="*/ -1923 h 991"/>
                                      <a:gd name="T164" fmla="+- 0 9410 9226"/>
                                      <a:gd name="T165" fmla="*/ T164 w 1076"/>
                                      <a:gd name="T166" fmla="+- 0 -1860 -1970"/>
                                      <a:gd name="T167" fmla="*/ -1860 h 991"/>
                                      <a:gd name="T168" fmla="+- 0 9388 9226"/>
                                      <a:gd name="T169" fmla="*/ T168 w 1076"/>
                                      <a:gd name="T170" fmla="+- 0 -1772 -1970"/>
                                      <a:gd name="T171" fmla="*/ -1772 h 991"/>
                                      <a:gd name="T172" fmla="+- 0 9390 9226"/>
                                      <a:gd name="T173" fmla="*/ T172 w 1076"/>
                                      <a:gd name="T174" fmla="+- 0 -1696 -1970"/>
                                      <a:gd name="T175" fmla="*/ -1696 h 991"/>
                                      <a:gd name="T176" fmla="+- 0 9400 9226"/>
                                      <a:gd name="T177" fmla="*/ T176 w 1076"/>
                                      <a:gd name="T178" fmla="+- 0 -1630 -1970"/>
                                      <a:gd name="T179" fmla="*/ -1630 h 991"/>
                                      <a:gd name="T180" fmla="+- 0 9343 9226"/>
                                      <a:gd name="T181" fmla="*/ T180 w 1076"/>
                                      <a:gd name="T182" fmla="+- 0 -1686 -1970"/>
                                      <a:gd name="T183" fmla="*/ -1686 h 991"/>
                                      <a:gd name="T184" fmla="+- 0 9307 9226"/>
                                      <a:gd name="T185" fmla="*/ T184 w 1076"/>
                                      <a:gd name="T186" fmla="+- 0 -1721 -1970"/>
                                      <a:gd name="T187" fmla="*/ -1721 h 991"/>
                                      <a:gd name="T188" fmla="+- 0 9285 9226"/>
                                      <a:gd name="T189" fmla="*/ T188 w 1076"/>
                                      <a:gd name="T190" fmla="+- 0 -1724 -1970"/>
                                      <a:gd name="T191" fmla="*/ -1724 h 991"/>
                                      <a:gd name="T192" fmla="+- 0 9261 9226"/>
                                      <a:gd name="T193" fmla="*/ T192 w 1076"/>
                                      <a:gd name="T194" fmla="+- 0 -1706 -1970"/>
                                      <a:gd name="T195" fmla="*/ -1706 h 991"/>
                                      <a:gd name="T196" fmla="+- 0 9235 9226"/>
                                      <a:gd name="T197" fmla="*/ T196 w 1076"/>
                                      <a:gd name="T198" fmla="+- 0 -1678 -1970"/>
                                      <a:gd name="T199" fmla="*/ -1678 h 991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  <a:cxn ang="0">
                                        <a:pos x="T33" y="T35"/>
                                      </a:cxn>
                                      <a:cxn ang="0">
                                        <a:pos x="T37" y="T39"/>
                                      </a:cxn>
                                      <a:cxn ang="0">
                                        <a:pos x="T41" y="T43"/>
                                      </a:cxn>
                                      <a:cxn ang="0">
                                        <a:pos x="T45" y="T47"/>
                                      </a:cxn>
                                      <a:cxn ang="0">
                                        <a:pos x="T49" y="T51"/>
                                      </a:cxn>
                                      <a:cxn ang="0">
                                        <a:pos x="T53" y="T55"/>
                                      </a:cxn>
                                      <a:cxn ang="0">
                                        <a:pos x="T57" y="T59"/>
                                      </a:cxn>
                                      <a:cxn ang="0">
                                        <a:pos x="T61" y="T63"/>
                                      </a:cxn>
                                      <a:cxn ang="0">
                                        <a:pos x="T65" y="T67"/>
                                      </a:cxn>
                                      <a:cxn ang="0">
                                        <a:pos x="T69" y="T71"/>
                                      </a:cxn>
                                      <a:cxn ang="0">
                                        <a:pos x="T73" y="T75"/>
                                      </a:cxn>
                                      <a:cxn ang="0">
                                        <a:pos x="T77" y="T79"/>
                                      </a:cxn>
                                      <a:cxn ang="0">
                                        <a:pos x="T81" y="T83"/>
                                      </a:cxn>
                                      <a:cxn ang="0">
                                        <a:pos x="T85" y="T87"/>
                                      </a:cxn>
                                      <a:cxn ang="0">
                                        <a:pos x="T89" y="T91"/>
                                      </a:cxn>
                                      <a:cxn ang="0">
                                        <a:pos x="T93" y="T95"/>
                                      </a:cxn>
                                      <a:cxn ang="0">
                                        <a:pos x="T97" y="T99"/>
                                      </a:cxn>
                                      <a:cxn ang="0">
                                        <a:pos x="T101" y="T103"/>
                                      </a:cxn>
                                      <a:cxn ang="0">
                                        <a:pos x="T105" y="T107"/>
                                      </a:cxn>
                                      <a:cxn ang="0">
                                        <a:pos x="T109" y="T111"/>
                                      </a:cxn>
                                      <a:cxn ang="0">
                                        <a:pos x="T113" y="T115"/>
                                      </a:cxn>
                                      <a:cxn ang="0">
                                        <a:pos x="T117" y="T119"/>
                                      </a:cxn>
                                      <a:cxn ang="0">
                                        <a:pos x="T121" y="T123"/>
                                      </a:cxn>
                                      <a:cxn ang="0">
                                        <a:pos x="T125" y="T127"/>
                                      </a:cxn>
                                      <a:cxn ang="0">
                                        <a:pos x="T129" y="T131"/>
                                      </a:cxn>
                                      <a:cxn ang="0">
                                        <a:pos x="T133" y="T135"/>
                                      </a:cxn>
                                      <a:cxn ang="0">
                                        <a:pos x="T137" y="T139"/>
                                      </a:cxn>
                                      <a:cxn ang="0">
                                        <a:pos x="T141" y="T143"/>
                                      </a:cxn>
                                      <a:cxn ang="0">
                                        <a:pos x="T145" y="T147"/>
                                      </a:cxn>
                                      <a:cxn ang="0">
                                        <a:pos x="T149" y="T151"/>
                                      </a:cxn>
                                      <a:cxn ang="0">
                                        <a:pos x="T153" y="T155"/>
                                      </a:cxn>
                                      <a:cxn ang="0">
                                        <a:pos x="T157" y="T159"/>
                                      </a:cxn>
                                      <a:cxn ang="0">
                                        <a:pos x="T161" y="T163"/>
                                      </a:cxn>
                                      <a:cxn ang="0">
                                        <a:pos x="T165" y="T167"/>
                                      </a:cxn>
                                      <a:cxn ang="0">
                                        <a:pos x="T169" y="T171"/>
                                      </a:cxn>
                                      <a:cxn ang="0">
                                        <a:pos x="T173" y="T175"/>
                                      </a:cxn>
                                      <a:cxn ang="0">
                                        <a:pos x="T177" y="T179"/>
                                      </a:cxn>
                                      <a:cxn ang="0">
                                        <a:pos x="T181" y="T183"/>
                                      </a:cxn>
                                      <a:cxn ang="0">
                                        <a:pos x="T185" y="T187"/>
                                      </a:cxn>
                                      <a:cxn ang="0">
                                        <a:pos x="T189" y="T191"/>
                                      </a:cxn>
                                      <a:cxn ang="0">
                                        <a:pos x="T193" y="T195"/>
                                      </a:cxn>
                                      <a:cxn ang="0">
                                        <a:pos x="T197" y="T199"/>
                                      </a:cxn>
                                    </a:cxnLst>
                                    <a:rect l="0" t="0" r="r" b="b"/>
                                    <a:pathLst>
                                      <a:path w="1076" h="991">
                                        <a:moveTo>
                                          <a:pt x="2" y="304"/>
                                        </a:moveTo>
                                        <a:lnTo>
                                          <a:pt x="1" y="309"/>
                                        </a:lnTo>
                                        <a:lnTo>
                                          <a:pt x="0" y="314"/>
                                        </a:lnTo>
                                        <a:lnTo>
                                          <a:pt x="1" y="319"/>
                                        </a:lnTo>
                                        <a:lnTo>
                                          <a:pt x="4" y="326"/>
                                        </a:lnTo>
                                        <a:lnTo>
                                          <a:pt x="7" y="331"/>
                                        </a:lnTo>
                                        <a:lnTo>
                                          <a:pt x="10" y="334"/>
                                        </a:lnTo>
                                        <a:lnTo>
                                          <a:pt x="657" y="981"/>
                                        </a:lnTo>
                                        <a:lnTo>
                                          <a:pt x="661" y="985"/>
                                        </a:lnTo>
                                        <a:lnTo>
                                          <a:pt x="665" y="988"/>
                                        </a:lnTo>
                                        <a:lnTo>
                                          <a:pt x="673" y="990"/>
                                        </a:lnTo>
                                        <a:lnTo>
                                          <a:pt x="677" y="990"/>
                                        </a:lnTo>
                                        <a:lnTo>
                                          <a:pt x="683" y="989"/>
                                        </a:lnTo>
                                        <a:lnTo>
                                          <a:pt x="688" y="988"/>
                                        </a:lnTo>
                                        <a:lnTo>
                                          <a:pt x="694" y="985"/>
                                        </a:lnTo>
                                        <a:lnTo>
                                          <a:pt x="700" y="980"/>
                                        </a:lnTo>
                                        <a:lnTo>
                                          <a:pt x="707" y="975"/>
                                        </a:lnTo>
                                        <a:lnTo>
                                          <a:pt x="714" y="969"/>
                                        </a:lnTo>
                                        <a:lnTo>
                                          <a:pt x="723" y="960"/>
                                        </a:lnTo>
                                        <a:lnTo>
                                          <a:pt x="732" y="951"/>
                                        </a:lnTo>
                                        <a:lnTo>
                                          <a:pt x="738" y="944"/>
                                        </a:lnTo>
                                        <a:lnTo>
                                          <a:pt x="743" y="937"/>
                                        </a:lnTo>
                                        <a:lnTo>
                                          <a:pt x="748" y="931"/>
                                        </a:lnTo>
                                        <a:lnTo>
                                          <a:pt x="751" y="925"/>
                                        </a:lnTo>
                                        <a:lnTo>
                                          <a:pt x="752" y="920"/>
                                        </a:lnTo>
                                        <a:lnTo>
                                          <a:pt x="753" y="914"/>
                                        </a:lnTo>
                                        <a:lnTo>
                                          <a:pt x="753" y="910"/>
                                        </a:lnTo>
                                        <a:lnTo>
                                          <a:pt x="752" y="906"/>
                                        </a:lnTo>
                                        <a:lnTo>
                                          <a:pt x="751" y="902"/>
                                        </a:lnTo>
                                        <a:lnTo>
                                          <a:pt x="748" y="898"/>
                                        </a:lnTo>
                                        <a:lnTo>
                                          <a:pt x="745" y="894"/>
                                        </a:lnTo>
                                        <a:lnTo>
                                          <a:pt x="722" y="871"/>
                                        </a:lnTo>
                                        <a:lnTo>
                                          <a:pt x="699" y="849"/>
                                        </a:lnTo>
                                        <a:lnTo>
                                          <a:pt x="677" y="826"/>
                                        </a:lnTo>
                                        <a:lnTo>
                                          <a:pt x="654" y="804"/>
                                        </a:lnTo>
                                        <a:lnTo>
                                          <a:pt x="632" y="781"/>
                                        </a:lnTo>
                                        <a:lnTo>
                                          <a:pt x="609" y="758"/>
                                        </a:lnTo>
                                        <a:lnTo>
                                          <a:pt x="586" y="736"/>
                                        </a:lnTo>
                                        <a:lnTo>
                                          <a:pt x="564" y="713"/>
                                        </a:lnTo>
                                        <a:lnTo>
                                          <a:pt x="541" y="691"/>
                                        </a:lnTo>
                                        <a:lnTo>
                                          <a:pt x="518" y="668"/>
                                        </a:lnTo>
                                        <a:lnTo>
                                          <a:pt x="496" y="645"/>
                                        </a:lnTo>
                                        <a:lnTo>
                                          <a:pt x="473" y="623"/>
                                        </a:lnTo>
                                        <a:lnTo>
                                          <a:pt x="451" y="600"/>
                                        </a:lnTo>
                                        <a:lnTo>
                                          <a:pt x="428" y="577"/>
                                        </a:lnTo>
                                        <a:lnTo>
                                          <a:pt x="405" y="555"/>
                                        </a:lnTo>
                                        <a:lnTo>
                                          <a:pt x="383" y="532"/>
                                        </a:lnTo>
                                        <a:lnTo>
                                          <a:pt x="360" y="510"/>
                                        </a:lnTo>
                                        <a:lnTo>
                                          <a:pt x="337" y="487"/>
                                        </a:lnTo>
                                        <a:lnTo>
                                          <a:pt x="315" y="464"/>
                                        </a:lnTo>
                                        <a:lnTo>
                                          <a:pt x="292" y="442"/>
                                        </a:lnTo>
                                        <a:lnTo>
                                          <a:pt x="291" y="438"/>
                                        </a:lnTo>
                                        <a:lnTo>
                                          <a:pt x="285" y="415"/>
                                        </a:lnTo>
                                        <a:lnTo>
                                          <a:pt x="280" y="392"/>
                                        </a:lnTo>
                                        <a:lnTo>
                                          <a:pt x="276" y="371"/>
                                        </a:lnTo>
                                        <a:lnTo>
                                          <a:pt x="273" y="351"/>
                                        </a:lnTo>
                                        <a:lnTo>
                                          <a:pt x="271" y="332"/>
                                        </a:lnTo>
                                        <a:lnTo>
                                          <a:pt x="269" y="314"/>
                                        </a:lnTo>
                                        <a:lnTo>
                                          <a:pt x="268" y="296"/>
                                        </a:lnTo>
                                        <a:lnTo>
                                          <a:pt x="268" y="277"/>
                                        </a:lnTo>
                                        <a:lnTo>
                                          <a:pt x="270" y="253"/>
                                        </a:lnTo>
                                        <a:lnTo>
                                          <a:pt x="275" y="232"/>
                                        </a:lnTo>
                                        <a:lnTo>
                                          <a:pt x="281" y="213"/>
                                        </a:lnTo>
                                        <a:lnTo>
                                          <a:pt x="291" y="197"/>
                                        </a:lnTo>
                                        <a:lnTo>
                                          <a:pt x="302" y="183"/>
                                        </a:lnTo>
                                        <a:lnTo>
                                          <a:pt x="323" y="166"/>
                                        </a:lnTo>
                                        <a:lnTo>
                                          <a:pt x="341" y="157"/>
                                        </a:lnTo>
                                        <a:lnTo>
                                          <a:pt x="360" y="151"/>
                                        </a:lnTo>
                                        <a:lnTo>
                                          <a:pt x="388" y="149"/>
                                        </a:lnTo>
                                        <a:lnTo>
                                          <a:pt x="408" y="151"/>
                                        </a:lnTo>
                                        <a:lnTo>
                                          <a:pt x="429" y="157"/>
                                        </a:lnTo>
                                        <a:lnTo>
                                          <a:pt x="451" y="166"/>
                                        </a:lnTo>
                                        <a:lnTo>
                                          <a:pt x="469" y="175"/>
                                        </a:lnTo>
                                        <a:lnTo>
                                          <a:pt x="487" y="185"/>
                                        </a:lnTo>
                                        <a:lnTo>
                                          <a:pt x="505" y="197"/>
                                        </a:lnTo>
                                        <a:lnTo>
                                          <a:pt x="523" y="210"/>
                                        </a:lnTo>
                                        <a:lnTo>
                                          <a:pt x="537" y="221"/>
                                        </a:lnTo>
                                        <a:lnTo>
                                          <a:pt x="552" y="233"/>
                                        </a:lnTo>
                                        <a:lnTo>
                                          <a:pt x="567" y="248"/>
                                        </a:lnTo>
                                        <a:lnTo>
                                          <a:pt x="584" y="263"/>
                                        </a:lnTo>
                                        <a:lnTo>
                                          <a:pt x="601" y="280"/>
                                        </a:lnTo>
                                        <a:lnTo>
                                          <a:pt x="620" y="299"/>
                                        </a:lnTo>
                                        <a:lnTo>
                                          <a:pt x="639" y="318"/>
                                        </a:lnTo>
                                        <a:lnTo>
                                          <a:pt x="658" y="337"/>
                                        </a:lnTo>
                                        <a:lnTo>
                                          <a:pt x="677" y="356"/>
                                        </a:lnTo>
                                        <a:lnTo>
                                          <a:pt x="696" y="374"/>
                                        </a:lnTo>
                                        <a:lnTo>
                                          <a:pt x="715" y="393"/>
                                        </a:lnTo>
                                        <a:lnTo>
                                          <a:pt x="734" y="412"/>
                                        </a:lnTo>
                                        <a:lnTo>
                                          <a:pt x="753" y="431"/>
                                        </a:lnTo>
                                        <a:lnTo>
                                          <a:pt x="772" y="450"/>
                                        </a:lnTo>
                                        <a:lnTo>
                                          <a:pt x="790" y="469"/>
                                        </a:lnTo>
                                        <a:lnTo>
                                          <a:pt x="809" y="488"/>
                                        </a:lnTo>
                                        <a:lnTo>
                                          <a:pt x="828" y="507"/>
                                        </a:lnTo>
                                        <a:lnTo>
                                          <a:pt x="847" y="526"/>
                                        </a:lnTo>
                                        <a:lnTo>
                                          <a:pt x="866" y="545"/>
                                        </a:lnTo>
                                        <a:lnTo>
                                          <a:pt x="885" y="564"/>
                                        </a:lnTo>
                                        <a:lnTo>
                                          <a:pt x="904" y="583"/>
                                        </a:lnTo>
                                        <a:lnTo>
                                          <a:pt x="923" y="602"/>
                                        </a:lnTo>
                                        <a:lnTo>
                                          <a:pt x="942" y="621"/>
                                        </a:lnTo>
                                        <a:lnTo>
                                          <a:pt x="961" y="640"/>
                                        </a:lnTo>
                                        <a:lnTo>
                                          <a:pt x="980" y="659"/>
                                        </a:lnTo>
                                        <a:lnTo>
                                          <a:pt x="984" y="662"/>
                                        </a:lnTo>
                                        <a:lnTo>
                                          <a:pt x="988" y="665"/>
                                        </a:lnTo>
                                        <a:lnTo>
                                          <a:pt x="991" y="666"/>
                                        </a:lnTo>
                                        <a:lnTo>
                                          <a:pt x="996" y="667"/>
                                        </a:lnTo>
                                        <a:lnTo>
                                          <a:pt x="1000" y="667"/>
                                        </a:lnTo>
                                        <a:lnTo>
                                          <a:pt x="1005" y="666"/>
                                        </a:lnTo>
                                        <a:lnTo>
                                          <a:pt x="1011" y="665"/>
                                        </a:lnTo>
                                        <a:lnTo>
                                          <a:pt x="1016" y="662"/>
                                        </a:lnTo>
                                        <a:lnTo>
                                          <a:pt x="1023" y="657"/>
                                        </a:lnTo>
                                        <a:lnTo>
                                          <a:pt x="1030" y="652"/>
                                        </a:lnTo>
                                        <a:lnTo>
                                          <a:pt x="1037" y="646"/>
                                        </a:lnTo>
                                        <a:lnTo>
                                          <a:pt x="1046" y="637"/>
                                        </a:lnTo>
                                        <a:lnTo>
                                          <a:pt x="1055" y="629"/>
                                        </a:lnTo>
                                        <a:lnTo>
                                          <a:pt x="1061" y="621"/>
                                        </a:lnTo>
                                        <a:lnTo>
                                          <a:pt x="1066" y="615"/>
                                        </a:lnTo>
                                        <a:lnTo>
                                          <a:pt x="1071" y="608"/>
                                        </a:lnTo>
                                        <a:lnTo>
                                          <a:pt x="1074" y="602"/>
                                        </a:lnTo>
                                        <a:lnTo>
                                          <a:pt x="1075" y="597"/>
                                        </a:lnTo>
                                        <a:lnTo>
                                          <a:pt x="1076" y="592"/>
                                        </a:lnTo>
                                        <a:lnTo>
                                          <a:pt x="1076" y="587"/>
                                        </a:lnTo>
                                        <a:lnTo>
                                          <a:pt x="1074" y="583"/>
                                        </a:lnTo>
                                        <a:lnTo>
                                          <a:pt x="1074" y="579"/>
                                        </a:lnTo>
                                        <a:lnTo>
                                          <a:pt x="1071" y="575"/>
                                        </a:lnTo>
                                        <a:lnTo>
                                          <a:pt x="1067" y="571"/>
                                        </a:lnTo>
                                        <a:lnTo>
                                          <a:pt x="1047" y="552"/>
                                        </a:lnTo>
                                        <a:lnTo>
                                          <a:pt x="1028" y="532"/>
                                        </a:lnTo>
                                        <a:lnTo>
                                          <a:pt x="1008" y="512"/>
                                        </a:lnTo>
                                        <a:lnTo>
                                          <a:pt x="988" y="492"/>
                                        </a:lnTo>
                                        <a:lnTo>
                                          <a:pt x="969" y="473"/>
                                        </a:lnTo>
                                        <a:lnTo>
                                          <a:pt x="949" y="453"/>
                                        </a:lnTo>
                                        <a:lnTo>
                                          <a:pt x="929" y="433"/>
                                        </a:lnTo>
                                        <a:lnTo>
                                          <a:pt x="830" y="335"/>
                                        </a:lnTo>
                                        <a:lnTo>
                                          <a:pt x="811" y="315"/>
                                        </a:lnTo>
                                        <a:lnTo>
                                          <a:pt x="791" y="295"/>
                                        </a:lnTo>
                                        <a:lnTo>
                                          <a:pt x="771" y="275"/>
                                        </a:lnTo>
                                        <a:lnTo>
                                          <a:pt x="751" y="256"/>
                                        </a:lnTo>
                                        <a:lnTo>
                                          <a:pt x="732" y="236"/>
                                        </a:lnTo>
                                        <a:lnTo>
                                          <a:pt x="712" y="216"/>
                                        </a:lnTo>
                                        <a:lnTo>
                                          <a:pt x="692" y="196"/>
                                        </a:lnTo>
                                        <a:lnTo>
                                          <a:pt x="672" y="177"/>
                                        </a:lnTo>
                                        <a:lnTo>
                                          <a:pt x="649" y="154"/>
                                        </a:lnTo>
                                        <a:lnTo>
                                          <a:pt x="634" y="139"/>
                                        </a:lnTo>
                                        <a:lnTo>
                                          <a:pt x="618" y="125"/>
                                        </a:lnTo>
                                        <a:lnTo>
                                          <a:pt x="603" y="112"/>
                                        </a:lnTo>
                                        <a:lnTo>
                                          <a:pt x="588" y="99"/>
                                        </a:lnTo>
                                        <a:lnTo>
                                          <a:pt x="574" y="88"/>
                                        </a:lnTo>
                                        <a:lnTo>
                                          <a:pt x="559" y="77"/>
                                        </a:lnTo>
                                        <a:lnTo>
                                          <a:pt x="545" y="66"/>
                                        </a:lnTo>
                                        <a:lnTo>
                                          <a:pt x="520" y="50"/>
                                        </a:lnTo>
                                        <a:lnTo>
                                          <a:pt x="502" y="40"/>
                                        </a:lnTo>
                                        <a:lnTo>
                                          <a:pt x="484" y="31"/>
                                        </a:lnTo>
                                        <a:lnTo>
                                          <a:pt x="466" y="23"/>
                                        </a:lnTo>
                                        <a:lnTo>
                                          <a:pt x="448" y="16"/>
                                        </a:lnTo>
                                        <a:lnTo>
                                          <a:pt x="431" y="10"/>
                                        </a:lnTo>
                                        <a:lnTo>
                                          <a:pt x="398" y="2"/>
                                        </a:lnTo>
                                        <a:lnTo>
                                          <a:pt x="378" y="0"/>
                                        </a:lnTo>
                                        <a:lnTo>
                                          <a:pt x="358" y="0"/>
                                        </a:lnTo>
                                        <a:lnTo>
                                          <a:pt x="339" y="1"/>
                                        </a:lnTo>
                                        <a:lnTo>
                                          <a:pt x="319" y="3"/>
                                        </a:lnTo>
                                        <a:lnTo>
                                          <a:pt x="285" y="14"/>
                                        </a:lnTo>
                                        <a:lnTo>
                                          <a:pt x="268" y="23"/>
                                        </a:lnTo>
                                        <a:lnTo>
                                          <a:pt x="250" y="34"/>
                                        </a:lnTo>
                                        <a:lnTo>
                                          <a:pt x="234" y="47"/>
                                        </a:lnTo>
                                        <a:lnTo>
                                          <a:pt x="217" y="62"/>
                                        </a:lnTo>
                                        <a:lnTo>
                                          <a:pt x="204" y="77"/>
                                        </a:lnTo>
                                        <a:lnTo>
                                          <a:pt x="193" y="92"/>
                                        </a:lnTo>
                                        <a:lnTo>
                                          <a:pt x="184" y="110"/>
                                        </a:lnTo>
                                        <a:lnTo>
                                          <a:pt x="176" y="128"/>
                                        </a:lnTo>
                                        <a:lnTo>
                                          <a:pt x="170" y="149"/>
                                        </a:lnTo>
                                        <a:lnTo>
                                          <a:pt x="165" y="171"/>
                                        </a:lnTo>
                                        <a:lnTo>
                                          <a:pt x="162" y="198"/>
                                        </a:lnTo>
                                        <a:lnTo>
                                          <a:pt x="161" y="215"/>
                                        </a:lnTo>
                                        <a:lnTo>
                                          <a:pt x="161" y="234"/>
                                        </a:lnTo>
                                        <a:lnTo>
                                          <a:pt x="162" y="254"/>
                                        </a:lnTo>
                                        <a:lnTo>
                                          <a:pt x="164" y="274"/>
                                        </a:lnTo>
                                        <a:lnTo>
                                          <a:pt x="166" y="296"/>
                                        </a:lnTo>
                                        <a:lnTo>
                                          <a:pt x="170" y="318"/>
                                        </a:lnTo>
                                        <a:lnTo>
                                          <a:pt x="174" y="341"/>
                                        </a:lnTo>
                                        <a:lnTo>
                                          <a:pt x="174" y="340"/>
                                        </a:lnTo>
                                        <a:lnTo>
                                          <a:pt x="160" y="326"/>
                                        </a:lnTo>
                                        <a:lnTo>
                                          <a:pt x="145" y="312"/>
                                        </a:lnTo>
                                        <a:lnTo>
                                          <a:pt x="131" y="298"/>
                                        </a:lnTo>
                                        <a:lnTo>
                                          <a:pt x="117" y="284"/>
                                        </a:lnTo>
                                        <a:lnTo>
                                          <a:pt x="103" y="269"/>
                                        </a:lnTo>
                                        <a:lnTo>
                                          <a:pt x="89" y="255"/>
                                        </a:lnTo>
                                        <a:lnTo>
                                          <a:pt x="85" y="252"/>
                                        </a:lnTo>
                                        <a:lnTo>
                                          <a:pt x="81" y="249"/>
                                        </a:lnTo>
                                        <a:lnTo>
                                          <a:pt x="74" y="246"/>
                                        </a:lnTo>
                                        <a:lnTo>
                                          <a:pt x="68" y="246"/>
                                        </a:lnTo>
                                        <a:lnTo>
                                          <a:pt x="64" y="246"/>
                                        </a:lnTo>
                                        <a:lnTo>
                                          <a:pt x="59" y="246"/>
                                        </a:lnTo>
                                        <a:lnTo>
                                          <a:pt x="53" y="249"/>
                                        </a:lnTo>
                                        <a:lnTo>
                                          <a:pt x="48" y="253"/>
                                        </a:lnTo>
                                        <a:lnTo>
                                          <a:pt x="42" y="258"/>
                                        </a:lnTo>
                                        <a:lnTo>
                                          <a:pt x="35" y="264"/>
                                        </a:lnTo>
                                        <a:lnTo>
                                          <a:pt x="27" y="272"/>
                                        </a:lnTo>
                                        <a:lnTo>
                                          <a:pt x="20" y="280"/>
                                        </a:lnTo>
                                        <a:lnTo>
                                          <a:pt x="13" y="287"/>
                                        </a:lnTo>
                                        <a:lnTo>
                                          <a:pt x="9" y="292"/>
                                        </a:lnTo>
                                        <a:lnTo>
                                          <a:pt x="5" y="298"/>
                                        </a:lnTo>
                                        <a:lnTo>
                                          <a:pt x="2" y="30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1C1C1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54" name="Picture 229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3935" y="-3939"/>
                                    <a:ext cx="4368" cy="376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4" o:spid="_x0000_s1026" style="position:absolute;margin-left:196.75pt;margin-top:-196.95pt;width:318.85pt;height:210.9pt;z-index:-17998;mso-position-horizontal-relative:page" coordorigin="3935,-3939" coordsize="6377,42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">
                <v:group id="Group 225" o:spid="_x0000_s1027" style="position:absolute;left:7892;top:-721;width:1077;height:990" coordorigin="7892,-721" coordsize="1077,9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<v:shape id="Freeform 233" o:spid="_x0000_s1028" style="position:absolute;left:7892;top:-721;width:1077;height:990;visibility:visible;mso-wrap-style:square;v-text-anchor:top" coordsize="1077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9KlcUA&#10;AADbAAAADwAAAGRycy9kb3ducmV2LnhtbESPT2vCQBTE70K/w/IK3nRTkTakWaWxtXgQQduLt0f2&#10;5Q/Nvg3ZjUn76V2h4HGYmd8w6Xo0jbhQ52rLCp7mEQji3OqaSwXfX9tZDMJ5ZI2NZVLwSw7Wq4dJ&#10;iom2Ax/pcvKlCBB2CSqovG8TKV1ekUE3ty1x8ArbGfRBdqXUHQ4Bbhq5iKJnabDmsFBhS5uK8p9T&#10;bxT8fWxjyj5jPJj9+9AXx3OW9Welpo/j2ysIT6O/h//bO61g+QK3L+EH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/0qVxQAAANsAAAAPAAAAAAAAAAAAAAAAAJgCAABkcnMv&#10;ZG93bnJldi54bWxQSwUGAAAAAAQABAD1AAAAigMAAAAA&#10;" path="m11,375r-5,7l3,387r-1,6l,399r1,5l2,407r1,5l6,416r4,3l29,439r40,39l108,518r39,39l186,596r40,39l265,675r39,39l344,753r39,39l410,820r32,30l473,878r30,24l531,922r26,17l592,959r36,15l659,984r40,6l719,991r19,-2l773,982r36,-15l842,943r30,-30l893,880r14,-39l913,811r2,-35l916,757r-1,-19l913,717r-2,-21l907,673r-4,-23l988,736r4,3l996,742r7,3l1007,745r5,-1l1017,744r6,-3l1029,736r5,-4l1042,726r8,-8l1057,711r6,-7l1068,698r4,-6l1075,687r,-6l1077,676r,-4l1075,667r-1,-3l1071,660r-4,-4l1035,624r-32,-33l970,559,938,527,906,494,873,462,841,430,809,397,776,365,744,333,711,300,679,268,647,236,614,203,582,171,550,138,517,106,485,74,453,41,420,9,412,2,404,1,399,r-6,1l388,2r-6,3l376,10r-7,5l362,22r-8,9l345,40r-7,7l334,53r-6,6l325,65r-1,6l323,76r,5l324,85r2,4l329,93r3,4l355,119r23,23l400,165r23,22l445,210r23,22l491,255r22,23l536,300r23,23l581,346r23,22l626,391r23,22l672,436r22,23l717,481r23,23l762,527r23,22l792,577r8,43l806,659r3,36l809,711r,3l807,738r-11,40l775,808r-21,17l717,839r-29,2l669,838r-26,-7l608,816,571,793,539,768,508,741,474,708,456,690,437,671,418,652,399,633,380,614,361,595,342,577,324,558,305,539,286,520,267,501,248,482,229,463,211,445,192,426,173,407,154,388,135,369,116,350,98,332r-4,-4l90,325r-5,-1l82,323r-5,-1l71,323r-6,2l60,328r-7,5l47,338r-7,7l31,353r-8,9l16,369r-5,6xe" fillcolor="#c1c1c1" stroked="f">
                    <v:path arrowok="t" o:connecttype="custom" o:connectlocs="3,-334;1,-317;6,-305;69,-243;186,-125;304,-7;410,99;503,181;592,238;699,269;773,261;872,192;913,90;915,17;907,-48;992,18;1007,24;1023,20;1042,5;1063,-17;1075,-34;1077,-49;1071,-61;1003,-130;906,-227;809,-324;711,-421;614,-518;517,-615;420,-712;399,-721;382,-716;362,-699;338,-674;325,-656;323,-640;329,-628;378,-579;445,-511;513,-443;581,-375;649,-308;717,-240;785,-172;806,-62;809,-7;775,87;688,120;608,95;508,20;437,-50;380,-107;324,-163;267,-220;211,-276;154,-333;98,-389;85,-397;71,-398;53,-388;31,-368;11,-346" o:connectangles="0,0,0,0,0,0,0,0,0,0,0,0,0,0,0,0,0,0,0,0,0,0,0,0,0,0,0,0,0,0,0,0,0,0,0,0,0,0,0,0,0,0,0,0,0,0,0,0,0,0,0,0,0,0,0,0,0,0,0,0,0,0"/>
                  </v:shape>
                  <v:group id="Group 226" o:spid="_x0000_s1029" style="position:absolute;left:9006;top:-454;width:223;height:225" coordorigin="9006,-454" coordsize="223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<v:shape id="Freeform 232" o:spid="_x0000_s1030" style="position:absolute;left:9006;top:-454;width:223;height:225;visibility:visible;mso-wrap-style:square;v-text-anchor:top" coordsize="223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7yScEA&#10;AADbAAAADwAAAGRycy9kb3ducmV2LnhtbESPQYvCMBSE74L/ITxhb5oqW1mrUZYFca/Wen/bPNti&#10;8lKaqNVfvxEEj8PMfMOsNr014kqdbxwrmE4SEMSl0w1XCorDdvwFwgdkjcYxKbiTh816OFhhpt2N&#10;93TNQyUihH2GCuoQ2kxKX9Zk0U9cSxy9k+sshii7SuoObxFujZwlyVxabDgu1NjST03lOb9YBefU&#10;PJx15aNN07wwf/fdJTnulPoY9d9LEIH68A6/2r9awecCnl/iD5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8O8knBAAAA2wAAAA8AAAAAAAAAAAAAAAAAmAIAAGRycy9kb3du&#10;cmV2LnhtbFBLBQYAAAAABAAEAPUAAACGAwAAAAA=&#10;" path="m167,55l152,40,133,24,116,13,101,5,89,1,81,,64,4,46,13,28,28,19,38,7,56,,73,,90r3,12l10,116r12,17l37,151r18,20l71,185r18,16l106,213r15,8l134,225r7,l158,222r18,-9l194,197r10,-10l216,169r6,-17l222,135r-3,-11l212,110,201,93,186,75,167,55xe" fillcolor="#c1c1c1" stroked="f">
                      <v:path arrowok="t" o:connecttype="custom" o:connectlocs="167,-399;152,-414;133,-430;116,-441;101,-449;89,-453;81,-454;64,-450;46,-441;28,-426;19,-416;7,-398;0,-381;0,-364;3,-352;10,-338;22,-321;37,-303;55,-283;71,-269;89,-253;106,-241;121,-233;134,-229;141,-229;158,-232;176,-241;194,-257;204,-267;216,-285;222,-302;222,-319;219,-330;212,-344;201,-361;186,-379;167,-399" o:connectangles="0,0,0,0,0,0,0,0,0,0,0,0,0,0,0,0,0,0,0,0,0,0,0,0,0,0,0,0,0,0,0,0,0,0,0,0,0"/>
                    </v:shape>
                    <v:group id="Group 227" o:spid="_x0000_s1031" style="position:absolute;left:8673;top:-1548;width:950;height:948" coordorigin="8673,-1548" coordsize="950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    <v:shape id="Freeform 231" o:spid="_x0000_s1032" style="position:absolute;left:8673;top:-1548;width:950;height:948;visibility:visible;mso-wrap-style:square;v-text-anchor:top" coordsize="950,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AENsIA&#10;AADbAAAADwAAAGRycy9kb3ducmV2LnhtbESPT4vCMBTE78J+h/AWvGnqoiJdo4ggevDiP/D4aN42&#10;xealJFnb3U9vBMHjMDO/YebLztbiTj5UjhWMhhkI4sLpiksF59NmMAMRIrLG2jEp+KMAy8VHb465&#10;di0f6H6MpUgQDjkqMDE2uZShMGQxDF1DnLwf5y3GJH0ptcc2wW0tv7JsKi1WnBYMNrQ2VNyOv1bB&#10;VI9d55ri/3rdWNOuL7PWb/dK9T+71TeISF18h1/tnVYwGcHzS/o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MAQ2wgAAANsAAAAPAAAAAAAAAAAAAAAAAJgCAABkcnMvZG93&#10;bnJldi54bWxQSwUGAAAAAAQABAD1AAAAhwMAAAAA&#10;" path="m880,932r7,-6l897,917r10,-10l918,896r9,-9l933,880r6,-8l944,865r2,-7l949,851r1,-5l949,839r-2,-5l945,828r-4,-7l918,782,896,744,873,705,850,666,828,627,805,588,783,549,760,510,738,471,715,433,692,394,670,355,647,316,625,277,602,238,580,199,557,160,534,122,512,83,489,44r-3,-4l482,32r-6,-6l473,21r-4,-6l463,10,459,6,455,3,447,r-4,l438,1r-5,1l428,6r-6,4l416,15r-7,6l401,29r-9,10l384,46r-5,7l374,59r-3,7l370,71r-2,6l368,82r1,4l370,91r2,5l376,101r20,33l416,167r20,33l457,234r20,33l497,300r20,34l537,367r20,33l576,434r20,33l616,500r20,34l656,567r20,34l696,634r21,33l737,700r20,34l777,767r2,3l780,775r-7,-4l740,751,707,730,673,710,640,690,606,670,573,651,540,631,506,611,473,591,439,571,406,551,372,531,339,511,306,491,272,471,239,451,205,431,172,411,139,391,105,371r-6,-2l95,366r-5,-1l86,364r-5,l76,365r-6,1l64,370r-7,5l50,381r-8,8l31,399r-7,8l17,414r-5,6l7,426r-3,5l2,436,,442r,4l2,451r1,4l6,459r6,7l17,470r4,3l27,476r5,4l38,484r7,4l84,511r39,22l161,556r39,23l239,601r39,23l317,647r39,22l394,692r39,22l472,737r39,22l550,782r39,23l628,827r39,23l705,872r39,23l783,918r39,23l828,944r5,2l840,947r6,1l851,947r7,-2l865,942r7,-4l880,932xe" fillcolor="#c1c1c1" stroked="f">
                        <v:path arrowok="t" o:connecttype="custom" o:connectlocs="897,-631;927,-661;944,-683;950,-702;945,-720;896,-804;828,-921;760,-1038;692,-1154;625,-1271;557,-1388;489,-1504;476,-1522;463,-1538;447,-1548;433,-1546;416,-1533;392,-1509;374,-1489;368,-1471;370,-1457;396,-1414;457,-1314;517,-1214;576,-1114;636,-1014;696,-914;757,-814;780,-773;707,-818;606,-878;506,-937;406,-997;306,-1057;205,-1117;105,-1177;90,-1183;76,-1183;57,-1173;31,-1149;12,-1128;2,-1112;2,-1097;12,-1082;27,-1072;45,-1060;161,-992;278,-924;394,-856;511,-789;628,-721;744,-653;828,-604;846,-600;865,-606" o:connectangles="0,0,0,0,0,0,0,0,0,0,0,0,0,0,0,0,0,0,0,0,0,0,0,0,0,0,0,0,0,0,0,0,0,0,0,0,0,0,0,0,0,0,0,0,0,0,0,0,0,0,0,0,0,0,0"/>
                      </v:shape>
                      <v:group id="Group 228" o:spid="_x0000_s1033" style="position:absolute;left:9226;top:-1970;width:1076;height:991" coordorigin="9226,-1970" coordsize="1076,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        <v:shape id="Freeform 230" o:spid="_x0000_s1034" style="position:absolute;left:9226;top:-1970;width:1076;height:991;visibility:visible;mso-wrap-style:square;v-text-anchor:top" coordsize="1076,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Xr8sMA&#10;AADbAAAADwAAAGRycy9kb3ducmV2LnhtbESPQWsCMRSE7wX/Q3hCbzWrxaKrUcQiSMGDVtDjY/Pc&#10;LCYv202qu//eCIUeh5n5hpkvW2fFjZpQeVYwHGQgiAuvKy4VHL83bxMQISJrtJ5JQUcBloveyxxz&#10;7e+8p9shliJBOOSowMRY51KGwpDDMPA1cfIuvnEYk2xKqRu8J7izcpRlH9JhxWnBYE1rQ8X18OsU&#10;RGN3nz/7Y9dtR+vz5my/pvaESr3229UMRKQ2/of/2lutYPwOzy/p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LXr8sMAAADbAAAADwAAAAAAAAAAAAAAAACYAgAAZHJzL2Rv&#10;d25yZXYueG1sUEsFBgAAAAAEAAQA9QAAAIgDAAAAAA==&#10;" path="m2,304r-1,5l,314r1,5l4,326r3,5l10,334,657,981r4,4l665,988r8,2l677,990r6,-1l688,988r6,-3l700,980r7,-5l714,969r9,-9l732,951r6,-7l743,937r5,-6l751,925r1,-5l753,914r,-4l752,906r-1,-4l748,898r-3,-4l722,871,699,849,677,826,654,804,632,781,609,758,586,736,564,713,541,691,518,668,496,645,473,623,451,600,428,577,405,555,383,532,360,510,337,487,315,464,292,442r-1,-4l285,415r-5,-23l276,371r-3,-20l271,332r-2,-18l268,296r,-19l270,253r5,-21l281,213r10,-16l302,183r21,-17l341,157r19,-6l388,149r20,2l429,157r22,9l469,175r18,10l505,197r18,13l537,221r15,12l567,248r17,15l601,280r19,19l639,318r19,19l677,356r19,18l715,393r19,19l753,431r19,19l790,469r19,19l828,507r19,19l866,545r19,19l904,583r19,19l942,621r19,19l980,659r4,3l988,665r3,1l996,667r4,l1005,666r6,-1l1016,662r7,-5l1030,652r7,-6l1046,637r9,-8l1061,621r5,-6l1071,608r3,-6l1075,597r1,-5l1076,587r-2,-4l1074,579r-3,-4l1067,571r-20,-19l1028,532r-20,-20l988,492,969,473,949,453,929,433,830,335,811,315,791,295,771,275,751,256,732,236,712,216,692,196,672,177,649,154,634,139,618,125,603,112,588,99,574,88,559,77,545,66,520,50,502,40,484,31,466,23,448,16,431,10,398,2,378,,358,,339,1,319,3,285,14r-17,9l250,34,234,47,217,62,204,77,193,92r-9,18l176,128r-6,21l165,171r-3,27l161,215r,19l162,254r2,20l166,296r4,22l174,341r,-1l160,326,145,312,131,298,117,284,103,269,89,255r-4,-3l81,249r-7,-3l68,246r-4,l59,246r-6,3l48,253r-6,5l35,264r-8,8l20,280r-7,7l9,292r-4,6l2,304xe" fillcolor="#c1c1c1" stroked="f">
                          <v:path arrowok="t" o:connecttype="custom" o:connectlocs="1,-1651;657,-989;677,-980;700,-990;732,-1019;751,-1045;752,-1064;722,-1099;632,-1189;541,-1279;451,-1370;360,-1460;291,-1532;273,-1619;268,-1693;291,-1773;360,-1819;451,-1804;523,-1760;584,-1707;658,-1633;734,-1558;809,-1482;885,-1406;961,-1330;991,-1304;1011,-1305;1037,-1324;1066,-1355;1076,-1378;1071,-1395;1008,-1458;929,-1537;771,-1695;692,-1774;618,-1845;559,-1893;484,-1939;398,-1968;319,-1967;234,-1923;184,-1860;162,-1772;164,-1696;174,-1630;117,-1686;81,-1721;59,-1724;35,-1706;9,-1678" o:connectangles="0,0,0,0,0,0,0,0,0,0,0,0,0,0,0,0,0,0,0,0,0,0,0,0,0,0,0,0,0,0,0,0,0,0,0,0,0,0,0,0,0,0,0,0,0,0,0,0,0,0"/>
                        </v:shape>
                        <v:shape id="Picture 229" o:spid="_x0000_s1035" type="#_x0000_t75" style="position:absolute;left:3935;top:-3939;width:4368;height:37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2WxRPHAAAA2wAAAA8AAABkcnMvZG93bnJldi54bWxEj09rwkAUxO+FfoflCb3Vja0Wja7BloqC&#10;h+Kfi7dH9pnEZN+mu1tNv70rFHocZuY3zCzrTCMu5HxlWcGgn4Agzq2uuFBw2C+fxyB8QNbYWCYF&#10;v+Qhmz8+zDDV9spbuuxCISKEfYoKyhDaVEqfl2TQ921LHL2TdQZDlK6Q2uE1wk0jX5LkTRqsOC6U&#10;2NJHSXm9+zEKzHlznLyeV8P16HvwtXo/fS6WrlbqqdctpiACdeE//NdeawWjIdy/xB8g5z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2WxRPHAAAA2wAAAA8AAAAAAAAAAAAA&#10;AAAAnwIAAGRycy9kb3ducmV2LnhtbFBLBQYAAAAABAAEAPcAAACTAwAAAAA=&#10;">
                          <v:imagedata r:id="rId23" o:title=""/>
                        </v:shape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8E4BD0">
        <w:rPr>
          <w:sz w:val="24"/>
          <w:szCs w:val="24"/>
        </w:rPr>
        <w:t>trong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đồ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h</w:t>
      </w:r>
      <w:r w:rsidR="008E4BD0">
        <w:rPr>
          <w:spacing w:val="-1"/>
          <w:sz w:val="24"/>
          <w:szCs w:val="24"/>
        </w:rPr>
        <w:t>ì</w:t>
      </w:r>
      <w:r w:rsidR="008E4BD0">
        <w:rPr>
          <w:sz w:val="24"/>
          <w:szCs w:val="24"/>
        </w:rPr>
        <w:t>nh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này,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pacing w:val="-2"/>
          <w:sz w:val="24"/>
          <w:szCs w:val="24"/>
        </w:rPr>
        <w:t>m</w:t>
      </w:r>
      <w:r w:rsidR="008E4BD0">
        <w:rPr>
          <w:sz w:val="24"/>
          <w:szCs w:val="24"/>
        </w:rPr>
        <w:t>ạng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trung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t</w:t>
      </w:r>
      <w:r w:rsidR="008E4BD0">
        <w:rPr>
          <w:spacing w:val="-1"/>
          <w:sz w:val="24"/>
          <w:szCs w:val="24"/>
        </w:rPr>
        <w:t>â</w:t>
      </w:r>
      <w:r w:rsidR="008E4BD0">
        <w:rPr>
          <w:sz w:val="24"/>
          <w:szCs w:val="24"/>
        </w:rPr>
        <w:t>m được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gọi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là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hub,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c</w:t>
      </w:r>
      <w:r w:rsidR="008E4BD0">
        <w:rPr>
          <w:spacing w:val="-1"/>
          <w:sz w:val="24"/>
          <w:szCs w:val="24"/>
        </w:rPr>
        <w:t>á</w:t>
      </w:r>
      <w:r w:rsidR="008E4BD0">
        <w:rPr>
          <w:sz w:val="24"/>
          <w:szCs w:val="24"/>
        </w:rPr>
        <w:t>c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pacing w:val="-2"/>
          <w:sz w:val="24"/>
          <w:szCs w:val="24"/>
        </w:rPr>
        <w:t>m</w:t>
      </w:r>
      <w:r w:rsidR="008E4BD0">
        <w:rPr>
          <w:sz w:val="24"/>
          <w:szCs w:val="24"/>
        </w:rPr>
        <w:t>ạng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re</w:t>
      </w:r>
      <w:r w:rsidR="008E4BD0">
        <w:rPr>
          <w:spacing w:val="-1"/>
          <w:sz w:val="24"/>
          <w:szCs w:val="24"/>
        </w:rPr>
        <w:t>m</w:t>
      </w:r>
      <w:r w:rsidR="008E4BD0">
        <w:rPr>
          <w:sz w:val="24"/>
          <w:szCs w:val="24"/>
        </w:rPr>
        <w:t>ote1,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re</w:t>
      </w:r>
      <w:r w:rsidR="008E4BD0">
        <w:rPr>
          <w:spacing w:val="-2"/>
          <w:sz w:val="24"/>
          <w:szCs w:val="24"/>
        </w:rPr>
        <w:t>m</w:t>
      </w:r>
      <w:r w:rsidR="008E4BD0">
        <w:rPr>
          <w:sz w:val="24"/>
          <w:szCs w:val="24"/>
        </w:rPr>
        <w:t>ote2,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re</w:t>
      </w:r>
      <w:r w:rsidR="008E4BD0">
        <w:rPr>
          <w:spacing w:val="-2"/>
          <w:sz w:val="24"/>
          <w:szCs w:val="24"/>
        </w:rPr>
        <w:t>m</w:t>
      </w:r>
      <w:r w:rsidR="008E4BD0">
        <w:rPr>
          <w:sz w:val="24"/>
          <w:szCs w:val="24"/>
        </w:rPr>
        <w:t>ote</w:t>
      </w:r>
      <w:r w:rsidR="008E4BD0">
        <w:rPr>
          <w:spacing w:val="1"/>
          <w:sz w:val="24"/>
          <w:szCs w:val="24"/>
        </w:rPr>
        <w:t>3</w:t>
      </w:r>
      <w:r w:rsidR="008E4BD0">
        <w:rPr>
          <w:sz w:val="24"/>
          <w:szCs w:val="24"/>
        </w:rPr>
        <w:t>, re</w:t>
      </w:r>
      <w:r w:rsidR="008E4BD0">
        <w:rPr>
          <w:spacing w:val="-2"/>
          <w:sz w:val="24"/>
          <w:szCs w:val="24"/>
        </w:rPr>
        <w:t>m</w:t>
      </w:r>
      <w:r w:rsidR="008E4BD0">
        <w:rPr>
          <w:sz w:val="24"/>
          <w:szCs w:val="24"/>
        </w:rPr>
        <w:t>ote4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z w:val="24"/>
          <w:szCs w:val="24"/>
        </w:rPr>
        <w:t>và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pacing w:val="-1"/>
          <w:sz w:val="24"/>
          <w:szCs w:val="24"/>
        </w:rPr>
        <w:t>r</w:t>
      </w:r>
      <w:r w:rsidR="008E4BD0">
        <w:rPr>
          <w:sz w:val="24"/>
          <w:szCs w:val="24"/>
        </w:rPr>
        <w:t>e</w:t>
      </w:r>
      <w:r w:rsidR="008E4BD0">
        <w:rPr>
          <w:spacing w:val="-2"/>
          <w:sz w:val="24"/>
          <w:szCs w:val="24"/>
        </w:rPr>
        <w:t>m</w:t>
      </w:r>
      <w:r w:rsidR="008E4BD0">
        <w:rPr>
          <w:sz w:val="24"/>
          <w:szCs w:val="24"/>
        </w:rPr>
        <w:t>ote5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z w:val="24"/>
          <w:szCs w:val="24"/>
        </w:rPr>
        <w:t>được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z w:val="24"/>
          <w:szCs w:val="24"/>
        </w:rPr>
        <w:t>gọi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là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sp</w:t>
      </w:r>
      <w:r w:rsidR="008E4BD0">
        <w:rPr>
          <w:spacing w:val="-1"/>
          <w:sz w:val="24"/>
          <w:szCs w:val="24"/>
        </w:rPr>
        <w:t>o</w:t>
      </w:r>
      <w:r w:rsidR="008E4BD0">
        <w:rPr>
          <w:sz w:val="24"/>
          <w:szCs w:val="24"/>
        </w:rPr>
        <w:t>ke.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z w:val="24"/>
          <w:szCs w:val="24"/>
        </w:rPr>
        <w:t>Mỗi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sp</w:t>
      </w:r>
      <w:r w:rsidR="008E4BD0">
        <w:rPr>
          <w:spacing w:val="-1"/>
          <w:sz w:val="24"/>
          <w:szCs w:val="24"/>
        </w:rPr>
        <w:t>o</w:t>
      </w:r>
      <w:r w:rsidR="008E4BD0">
        <w:rPr>
          <w:sz w:val="24"/>
          <w:szCs w:val="24"/>
        </w:rPr>
        <w:t>ke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z w:val="24"/>
          <w:szCs w:val="24"/>
        </w:rPr>
        <w:t>nối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với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pacing w:val="-1"/>
          <w:sz w:val="24"/>
          <w:szCs w:val="24"/>
        </w:rPr>
        <w:t>h</w:t>
      </w:r>
      <w:r w:rsidR="008E4BD0">
        <w:rPr>
          <w:sz w:val="24"/>
          <w:szCs w:val="24"/>
        </w:rPr>
        <w:t>ub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z w:val="24"/>
          <w:szCs w:val="24"/>
        </w:rPr>
        <w:t>bằng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pacing w:val="-2"/>
          <w:sz w:val="24"/>
          <w:szCs w:val="24"/>
        </w:rPr>
        <w:t>m</w:t>
      </w:r>
      <w:r w:rsidR="008E4BD0">
        <w:rPr>
          <w:sz w:val="24"/>
          <w:szCs w:val="24"/>
        </w:rPr>
        <w:t>ột</w:t>
      </w:r>
      <w:r w:rsidR="008E4BD0">
        <w:rPr>
          <w:spacing w:val="3"/>
          <w:sz w:val="24"/>
          <w:szCs w:val="24"/>
        </w:rPr>
        <w:t xml:space="preserve"> </w:t>
      </w:r>
      <w:r w:rsidR="008E4BD0">
        <w:rPr>
          <w:sz w:val="24"/>
          <w:szCs w:val="24"/>
        </w:rPr>
        <w:t>đường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z w:val="24"/>
          <w:szCs w:val="24"/>
        </w:rPr>
        <w:t>kết nối</w:t>
      </w:r>
      <w:r w:rsidR="008E4BD0">
        <w:rPr>
          <w:spacing w:val="3"/>
          <w:sz w:val="24"/>
          <w:szCs w:val="24"/>
        </w:rPr>
        <w:t xml:space="preserve"> </w:t>
      </w:r>
      <w:r w:rsidR="008E4BD0">
        <w:rPr>
          <w:sz w:val="24"/>
          <w:szCs w:val="24"/>
        </w:rPr>
        <w:t>ảo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(VC). Trong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đồ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hình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trên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nếu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pacing w:val="-1"/>
          <w:sz w:val="24"/>
          <w:szCs w:val="24"/>
        </w:rPr>
        <w:t>t</w:t>
      </w:r>
      <w:r w:rsidR="008E4BD0">
        <w:rPr>
          <w:sz w:val="24"/>
          <w:szCs w:val="24"/>
        </w:rPr>
        <w:t>a</w:t>
      </w:r>
      <w:r w:rsidR="008E4BD0">
        <w:rPr>
          <w:spacing w:val="3"/>
          <w:sz w:val="24"/>
          <w:szCs w:val="24"/>
        </w:rPr>
        <w:t xml:space="preserve"> </w:t>
      </w:r>
      <w:r w:rsidR="008E4BD0">
        <w:rPr>
          <w:spacing w:val="-2"/>
          <w:sz w:val="24"/>
          <w:szCs w:val="24"/>
        </w:rPr>
        <w:t>m</w:t>
      </w:r>
      <w:r w:rsidR="008E4BD0">
        <w:rPr>
          <w:sz w:val="24"/>
          <w:szCs w:val="24"/>
        </w:rPr>
        <w:t>uốn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các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spoke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có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thể liên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l</w:t>
      </w:r>
      <w:r w:rsidR="008E4BD0">
        <w:rPr>
          <w:spacing w:val="-1"/>
          <w:sz w:val="24"/>
          <w:szCs w:val="24"/>
        </w:rPr>
        <w:t>ạ</w:t>
      </w:r>
      <w:r w:rsidR="008E4BD0">
        <w:rPr>
          <w:sz w:val="24"/>
          <w:szCs w:val="24"/>
        </w:rPr>
        <w:t>c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được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với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z w:val="24"/>
          <w:szCs w:val="24"/>
        </w:rPr>
        <w:t>nhau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pacing w:val="-1"/>
          <w:sz w:val="24"/>
          <w:szCs w:val="24"/>
        </w:rPr>
        <w:t>t</w:t>
      </w:r>
      <w:r w:rsidR="008E4BD0">
        <w:rPr>
          <w:sz w:val="24"/>
          <w:szCs w:val="24"/>
        </w:rPr>
        <w:t>hì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z w:val="24"/>
          <w:szCs w:val="24"/>
        </w:rPr>
        <w:t>chỉ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z w:val="24"/>
          <w:szCs w:val="24"/>
        </w:rPr>
        <w:t>cần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pacing w:val="-1"/>
          <w:sz w:val="24"/>
          <w:szCs w:val="24"/>
        </w:rPr>
        <w:t>tạ</w:t>
      </w:r>
      <w:r w:rsidR="008E4BD0">
        <w:rPr>
          <w:sz w:val="24"/>
          <w:szCs w:val="24"/>
        </w:rPr>
        <w:t>o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ra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các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VC giữa</w:t>
      </w:r>
      <w:r w:rsidR="008E4BD0">
        <w:rPr>
          <w:spacing w:val="27"/>
          <w:sz w:val="24"/>
          <w:szCs w:val="24"/>
        </w:rPr>
        <w:t xml:space="preserve"> </w:t>
      </w:r>
      <w:r w:rsidR="008E4BD0">
        <w:rPr>
          <w:sz w:val="24"/>
          <w:szCs w:val="24"/>
        </w:rPr>
        <w:t>các</w:t>
      </w:r>
      <w:r w:rsidR="008E4BD0">
        <w:rPr>
          <w:spacing w:val="27"/>
          <w:sz w:val="24"/>
          <w:szCs w:val="24"/>
        </w:rPr>
        <w:t xml:space="preserve"> </w:t>
      </w:r>
      <w:r w:rsidR="008E4BD0">
        <w:rPr>
          <w:sz w:val="24"/>
          <w:szCs w:val="24"/>
        </w:rPr>
        <w:t>s</w:t>
      </w:r>
      <w:r w:rsidR="008E4BD0">
        <w:rPr>
          <w:spacing w:val="-1"/>
          <w:sz w:val="24"/>
          <w:szCs w:val="24"/>
        </w:rPr>
        <w:t>p</w:t>
      </w:r>
      <w:r w:rsidR="008E4BD0">
        <w:rPr>
          <w:sz w:val="24"/>
          <w:szCs w:val="24"/>
        </w:rPr>
        <w:t>oke</w:t>
      </w:r>
      <w:r w:rsidR="008E4BD0">
        <w:rPr>
          <w:spacing w:val="27"/>
          <w:sz w:val="24"/>
          <w:szCs w:val="24"/>
        </w:rPr>
        <w:t xml:space="preserve"> </w:t>
      </w:r>
      <w:r w:rsidR="008E4BD0">
        <w:rPr>
          <w:sz w:val="24"/>
          <w:szCs w:val="24"/>
        </w:rPr>
        <w:t>với</w:t>
      </w:r>
      <w:r w:rsidR="008E4BD0">
        <w:rPr>
          <w:spacing w:val="27"/>
          <w:sz w:val="24"/>
          <w:szCs w:val="24"/>
        </w:rPr>
        <w:t xml:space="preserve"> </w:t>
      </w:r>
      <w:r w:rsidR="008E4BD0">
        <w:rPr>
          <w:sz w:val="24"/>
          <w:szCs w:val="24"/>
        </w:rPr>
        <w:t>nh</w:t>
      </w:r>
      <w:r w:rsidR="008E4BD0">
        <w:rPr>
          <w:spacing w:val="-1"/>
          <w:sz w:val="24"/>
          <w:szCs w:val="24"/>
        </w:rPr>
        <w:t>a</w:t>
      </w:r>
      <w:r w:rsidR="008E4BD0">
        <w:rPr>
          <w:sz w:val="24"/>
          <w:szCs w:val="24"/>
        </w:rPr>
        <w:t>u.</w:t>
      </w:r>
      <w:r w:rsidR="008E4BD0">
        <w:rPr>
          <w:spacing w:val="26"/>
          <w:sz w:val="24"/>
          <w:szCs w:val="24"/>
        </w:rPr>
        <w:t xml:space="preserve"> </w:t>
      </w:r>
      <w:r w:rsidR="008E4BD0">
        <w:rPr>
          <w:sz w:val="24"/>
          <w:szCs w:val="24"/>
        </w:rPr>
        <w:t>Đồ</w:t>
      </w:r>
      <w:r w:rsidR="008E4BD0">
        <w:rPr>
          <w:spacing w:val="26"/>
          <w:sz w:val="24"/>
          <w:szCs w:val="24"/>
        </w:rPr>
        <w:t xml:space="preserve"> </w:t>
      </w:r>
      <w:r w:rsidR="008E4BD0">
        <w:rPr>
          <w:sz w:val="24"/>
          <w:szCs w:val="24"/>
        </w:rPr>
        <w:t>hình</w:t>
      </w:r>
      <w:r w:rsidR="008E4BD0">
        <w:rPr>
          <w:spacing w:val="26"/>
          <w:sz w:val="24"/>
          <w:szCs w:val="24"/>
        </w:rPr>
        <w:t xml:space="preserve"> </w:t>
      </w:r>
      <w:r w:rsidR="008E4BD0">
        <w:rPr>
          <w:sz w:val="24"/>
          <w:szCs w:val="24"/>
        </w:rPr>
        <w:t>này</w:t>
      </w:r>
      <w:r w:rsidR="008E4BD0">
        <w:rPr>
          <w:spacing w:val="26"/>
          <w:sz w:val="24"/>
          <w:szCs w:val="24"/>
        </w:rPr>
        <w:t xml:space="preserve"> </w:t>
      </w:r>
      <w:r w:rsidR="008E4BD0">
        <w:rPr>
          <w:sz w:val="24"/>
          <w:szCs w:val="24"/>
        </w:rPr>
        <w:t>giúp</w:t>
      </w:r>
      <w:r w:rsidR="008E4BD0">
        <w:rPr>
          <w:spacing w:val="26"/>
          <w:sz w:val="24"/>
          <w:szCs w:val="24"/>
        </w:rPr>
        <w:t xml:space="preserve"> </w:t>
      </w:r>
      <w:r w:rsidR="008E4BD0">
        <w:rPr>
          <w:sz w:val="24"/>
          <w:szCs w:val="24"/>
        </w:rPr>
        <w:t>ta</w:t>
      </w:r>
      <w:r w:rsidR="008E4BD0">
        <w:rPr>
          <w:spacing w:val="25"/>
          <w:sz w:val="24"/>
          <w:szCs w:val="24"/>
        </w:rPr>
        <w:t xml:space="preserve"> </w:t>
      </w:r>
      <w:r w:rsidR="008E4BD0">
        <w:rPr>
          <w:sz w:val="24"/>
          <w:szCs w:val="24"/>
        </w:rPr>
        <w:t>tạo</w:t>
      </w:r>
      <w:r w:rsidR="008E4BD0">
        <w:rPr>
          <w:spacing w:val="26"/>
          <w:sz w:val="24"/>
          <w:szCs w:val="24"/>
        </w:rPr>
        <w:t xml:space="preserve"> </w:t>
      </w:r>
      <w:r w:rsidR="008E4BD0">
        <w:rPr>
          <w:sz w:val="24"/>
          <w:szCs w:val="24"/>
        </w:rPr>
        <w:t>ra</w:t>
      </w:r>
      <w:r w:rsidR="008E4BD0">
        <w:rPr>
          <w:spacing w:val="27"/>
          <w:sz w:val="24"/>
          <w:szCs w:val="24"/>
        </w:rPr>
        <w:t xml:space="preserve"> </w:t>
      </w:r>
      <w:r w:rsidR="008E4BD0">
        <w:rPr>
          <w:spacing w:val="-2"/>
          <w:sz w:val="24"/>
          <w:szCs w:val="24"/>
        </w:rPr>
        <w:t>m</w:t>
      </w:r>
      <w:r w:rsidR="008E4BD0">
        <w:rPr>
          <w:sz w:val="24"/>
          <w:szCs w:val="24"/>
        </w:rPr>
        <w:t>ột</w:t>
      </w:r>
      <w:r w:rsidR="008E4BD0">
        <w:rPr>
          <w:spacing w:val="27"/>
          <w:sz w:val="24"/>
          <w:szCs w:val="24"/>
        </w:rPr>
        <w:t xml:space="preserve"> </w:t>
      </w:r>
      <w:r w:rsidR="008E4BD0">
        <w:rPr>
          <w:spacing w:val="-2"/>
          <w:sz w:val="24"/>
          <w:szCs w:val="24"/>
        </w:rPr>
        <w:t>m</w:t>
      </w:r>
      <w:r w:rsidR="008E4BD0">
        <w:rPr>
          <w:sz w:val="24"/>
          <w:szCs w:val="24"/>
        </w:rPr>
        <w:t>ạng</w:t>
      </w:r>
      <w:r w:rsidR="008E4BD0">
        <w:rPr>
          <w:spacing w:val="28"/>
          <w:sz w:val="24"/>
          <w:szCs w:val="24"/>
        </w:rPr>
        <w:t xml:space="preserve"> </w:t>
      </w:r>
      <w:r w:rsidR="008E4BD0">
        <w:rPr>
          <w:spacing w:val="-1"/>
          <w:sz w:val="24"/>
          <w:szCs w:val="24"/>
        </w:rPr>
        <w:t>W</w:t>
      </w:r>
      <w:r w:rsidR="008E4BD0">
        <w:rPr>
          <w:spacing w:val="1"/>
          <w:sz w:val="24"/>
          <w:szCs w:val="24"/>
        </w:rPr>
        <w:t>A</w:t>
      </w:r>
      <w:r w:rsidR="008E4BD0">
        <w:rPr>
          <w:sz w:val="24"/>
          <w:szCs w:val="24"/>
        </w:rPr>
        <w:t>N</w:t>
      </w:r>
      <w:r w:rsidR="008E4BD0">
        <w:rPr>
          <w:spacing w:val="27"/>
          <w:sz w:val="24"/>
          <w:szCs w:val="24"/>
        </w:rPr>
        <w:t xml:space="preserve"> </w:t>
      </w:r>
      <w:r w:rsidR="008E4BD0">
        <w:rPr>
          <w:sz w:val="24"/>
          <w:szCs w:val="24"/>
        </w:rPr>
        <w:t>có</w:t>
      </w:r>
      <w:r w:rsidR="008E4BD0">
        <w:rPr>
          <w:spacing w:val="26"/>
          <w:sz w:val="24"/>
          <w:szCs w:val="24"/>
        </w:rPr>
        <w:t xml:space="preserve"> </w:t>
      </w:r>
      <w:r w:rsidR="008E4BD0">
        <w:rPr>
          <w:sz w:val="24"/>
          <w:szCs w:val="24"/>
        </w:rPr>
        <w:t>giá</w:t>
      </w:r>
      <w:r w:rsidR="008E4BD0">
        <w:rPr>
          <w:spacing w:val="27"/>
          <w:sz w:val="24"/>
          <w:szCs w:val="24"/>
        </w:rPr>
        <w:t xml:space="preserve"> </w:t>
      </w:r>
      <w:r w:rsidR="008E4BD0">
        <w:rPr>
          <w:sz w:val="24"/>
          <w:szCs w:val="24"/>
        </w:rPr>
        <w:t>thà</w:t>
      </w:r>
      <w:r w:rsidR="008E4BD0">
        <w:rPr>
          <w:spacing w:val="-1"/>
          <w:sz w:val="24"/>
          <w:szCs w:val="24"/>
        </w:rPr>
        <w:t>n</w:t>
      </w:r>
      <w:r w:rsidR="008E4BD0">
        <w:rPr>
          <w:sz w:val="24"/>
          <w:szCs w:val="24"/>
        </w:rPr>
        <w:t>h</w:t>
      </w:r>
      <w:r w:rsidR="008E4BD0">
        <w:rPr>
          <w:spacing w:val="26"/>
          <w:sz w:val="24"/>
          <w:szCs w:val="24"/>
        </w:rPr>
        <w:t xml:space="preserve"> </w:t>
      </w:r>
      <w:r w:rsidR="008E4BD0">
        <w:rPr>
          <w:sz w:val="24"/>
          <w:szCs w:val="24"/>
        </w:rPr>
        <w:t>rẻ</w:t>
      </w:r>
      <w:r w:rsidR="008E4BD0">
        <w:rPr>
          <w:spacing w:val="27"/>
          <w:sz w:val="24"/>
          <w:szCs w:val="24"/>
        </w:rPr>
        <w:t xml:space="preserve"> </w:t>
      </w:r>
      <w:r w:rsidR="008E4BD0">
        <w:rPr>
          <w:sz w:val="24"/>
          <w:szCs w:val="24"/>
        </w:rPr>
        <w:t>hơn</w:t>
      </w:r>
      <w:r w:rsidR="008E4BD0">
        <w:rPr>
          <w:spacing w:val="26"/>
          <w:sz w:val="24"/>
          <w:szCs w:val="24"/>
        </w:rPr>
        <w:t xml:space="preserve"> </w:t>
      </w:r>
      <w:r w:rsidR="008E4BD0">
        <w:rPr>
          <w:sz w:val="24"/>
          <w:szCs w:val="24"/>
        </w:rPr>
        <w:t>rất nhiều so v</w:t>
      </w:r>
      <w:r w:rsidR="008E4BD0">
        <w:rPr>
          <w:spacing w:val="-1"/>
          <w:sz w:val="24"/>
          <w:szCs w:val="24"/>
        </w:rPr>
        <w:t>ớ</w:t>
      </w:r>
      <w:r w:rsidR="008E4BD0">
        <w:rPr>
          <w:sz w:val="24"/>
          <w:szCs w:val="24"/>
        </w:rPr>
        <w:t>i</w:t>
      </w:r>
      <w:r w:rsidR="008E4BD0">
        <w:rPr>
          <w:spacing w:val="-1"/>
          <w:sz w:val="24"/>
          <w:szCs w:val="24"/>
        </w:rPr>
        <w:t xml:space="preserve"> </w:t>
      </w:r>
      <w:r w:rsidR="008E4BD0">
        <w:rPr>
          <w:sz w:val="24"/>
          <w:szCs w:val="24"/>
        </w:rPr>
        <w:t>sử dụng le</w:t>
      </w:r>
      <w:r w:rsidR="008E4BD0">
        <w:rPr>
          <w:spacing w:val="-1"/>
          <w:sz w:val="24"/>
          <w:szCs w:val="24"/>
        </w:rPr>
        <w:t>a</w:t>
      </w:r>
      <w:r w:rsidR="008E4BD0">
        <w:rPr>
          <w:sz w:val="24"/>
          <w:szCs w:val="24"/>
        </w:rPr>
        <w:t>sed li</w:t>
      </w:r>
      <w:r w:rsidR="008E4BD0">
        <w:rPr>
          <w:spacing w:val="-1"/>
          <w:sz w:val="24"/>
          <w:szCs w:val="24"/>
        </w:rPr>
        <w:t>n</w:t>
      </w:r>
      <w:r w:rsidR="008E4BD0">
        <w:rPr>
          <w:sz w:val="24"/>
          <w:szCs w:val="24"/>
        </w:rPr>
        <w:t>e, do</w:t>
      </w:r>
      <w:r w:rsidR="008E4BD0">
        <w:rPr>
          <w:spacing w:val="-1"/>
          <w:sz w:val="24"/>
          <w:szCs w:val="24"/>
        </w:rPr>
        <w:t xml:space="preserve"> </w:t>
      </w:r>
      <w:r w:rsidR="008E4BD0">
        <w:rPr>
          <w:sz w:val="24"/>
          <w:szCs w:val="24"/>
        </w:rPr>
        <w:t xml:space="preserve">các </w:t>
      </w:r>
      <w:r w:rsidR="008E4BD0">
        <w:rPr>
          <w:spacing w:val="-2"/>
          <w:sz w:val="24"/>
          <w:szCs w:val="24"/>
        </w:rPr>
        <w:t>m</w:t>
      </w:r>
      <w:r w:rsidR="008E4BD0">
        <w:rPr>
          <w:sz w:val="24"/>
          <w:szCs w:val="24"/>
        </w:rPr>
        <w:t xml:space="preserve">ạng chỉ cần </w:t>
      </w:r>
      <w:r w:rsidR="008E4BD0">
        <w:rPr>
          <w:spacing w:val="-2"/>
          <w:sz w:val="24"/>
          <w:szCs w:val="24"/>
        </w:rPr>
        <w:t>m</w:t>
      </w:r>
      <w:r w:rsidR="008E4BD0">
        <w:rPr>
          <w:sz w:val="24"/>
          <w:szCs w:val="24"/>
        </w:rPr>
        <w:t>ột đ</w:t>
      </w:r>
      <w:r w:rsidR="008E4BD0">
        <w:rPr>
          <w:spacing w:val="1"/>
          <w:sz w:val="24"/>
          <w:szCs w:val="24"/>
        </w:rPr>
        <w:t>ư</w:t>
      </w:r>
      <w:r w:rsidR="008E4BD0">
        <w:rPr>
          <w:sz w:val="24"/>
          <w:szCs w:val="24"/>
        </w:rPr>
        <w:t>ờng nối với</w:t>
      </w:r>
      <w:r w:rsidR="008E4BD0">
        <w:rPr>
          <w:spacing w:val="-1"/>
          <w:sz w:val="24"/>
          <w:szCs w:val="24"/>
        </w:rPr>
        <w:t xml:space="preserve"> </w:t>
      </w:r>
      <w:r w:rsidR="008E4BD0">
        <w:rPr>
          <w:spacing w:val="-2"/>
          <w:sz w:val="24"/>
          <w:szCs w:val="24"/>
        </w:rPr>
        <w:t>m</w:t>
      </w:r>
      <w:r w:rsidR="008E4BD0">
        <w:rPr>
          <w:sz w:val="24"/>
          <w:szCs w:val="24"/>
        </w:rPr>
        <w:t>ạng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Fra</w:t>
      </w:r>
      <w:r w:rsidR="008E4BD0">
        <w:rPr>
          <w:spacing w:val="-2"/>
          <w:sz w:val="24"/>
          <w:szCs w:val="24"/>
        </w:rPr>
        <w:t>m</w:t>
      </w:r>
      <w:r w:rsidR="008E4BD0">
        <w:rPr>
          <w:sz w:val="24"/>
          <w:szCs w:val="24"/>
        </w:rPr>
        <w:t>e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Relay.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2C7D78">
      <w:pPr>
        <w:ind w:left="360" w:right="79" w:firstLine="360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503298481" behindDoc="1" locked="0" layoutInCell="1" allowOverlap="1">
            <wp:simplePos x="0" y="0"/>
            <wp:positionH relativeFrom="page">
              <wp:posOffset>1023620</wp:posOffset>
            </wp:positionH>
            <wp:positionV relativeFrom="paragraph">
              <wp:posOffset>-1026795</wp:posOffset>
            </wp:positionV>
            <wp:extent cx="3869055" cy="3930015"/>
            <wp:effectExtent l="0" t="0" r="0" b="0"/>
            <wp:wrapNone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055" cy="3930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4BD0">
        <w:rPr>
          <w:sz w:val="24"/>
          <w:szCs w:val="24"/>
        </w:rPr>
        <w:t>Fra</w:t>
      </w:r>
      <w:r w:rsidR="008E4BD0">
        <w:rPr>
          <w:spacing w:val="-2"/>
          <w:sz w:val="24"/>
          <w:szCs w:val="24"/>
        </w:rPr>
        <w:t>m</w:t>
      </w:r>
      <w:r w:rsidR="008E4BD0">
        <w:rPr>
          <w:sz w:val="24"/>
          <w:szCs w:val="24"/>
        </w:rPr>
        <w:t>e</w:t>
      </w:r>
      <w:r w:rsidR="008E4BD0">
        <w:rPr>
          <w:spacing w:val="49"/>
          <w:sz w:val="24"/>
          <w:szCs w:val="24"/>
        </w:rPr>
        <w:t xml:space="preserve"> </w:t>
      </w:r>
      <w:r w:rsidR="008E4BD0">
        <w:rPr>
          <w:sz w:val="24"/>
          <w:szCs w:val="24"/>
        </w:rPr>
        <w:t>Relay</w:t>
      </w:r>
      <w:r w:rsidR="008E4BD0">
        <w:rPr>
          <w:spacing w:val="48"/>
          <w:sz w:val="24"/>
          <w:szCs w:val="24"/>
        </w:rPr>
        <w:t xml:space="preserve"> </w:t>
      </w:r>
      <w:r w:rsidR="008E4BD0">
        <w:rPr>
          <w:sz w:val="24"/>
          <w:szCs w:val="24"/>
        </w:rPr>
        <w:t>sử</w:t>
      </w:r>
      <w:r w:rsidR="008E4BD0">
        <w:rPr>
          <w:spacing w:val="48"/>
          <w:sz w:val="24"/>
          <w:szCs w:val="24"/>
        </w:rPr>
        <w:t xml:space="preserve"> </w:t>
      </w:r>
      <w:r w:rsidR="008E4BD0">
        <w:rPr>
          <w:sz w:val="24"/>
          <w:szCs w:val="24"/>
        </w:rPr>
        <w:t>dụng</w:t>
      </w:r>
      <w:r w:rsidR="008E4BD0">
        <w:rPr>
          <w:spacing w:val="49"/>
          <w:sz w:val="24"/>
          <w:szCs w:val="24"/>
        </w:rPr>
        <w:t xml:space="preserve"> </w:t>
      </w:r>
      <w:r w:rsidR="008E4BD0">
        <w:rPr>
          <w:i/>
          <w:sz w:val="24"/>
          <w:szCs w:val="24"/>
        </w:rPr>
        <w:t>split</w:t>
      </w:r>
      <w:r w:rsidR="008E4BD0">
        <w:rPr>
          <w:i/>
          <w:spacing w:val="48"/>
          <w:sz w:val="24"/>
          <w:szCs w:val="24"/>
        </w:rPr>
        <w:t xml:space="preserve"> </w:t>
      </w:r>
      <w:r w:rsidR="008E4BD0">
        <w:rPr>
          <w:i/>
          <w:sz w:val="24"/>
          <w:szCs w:val="24"/>
        </w:rPr>
        <w:t>ho</w:t>
      </w:r>
      <w:r w:rsidR="008E4BD0">
        <w:rPr>
          <w:i/>
          <w:spacing w:val="-1"/>
          <w:sz w:val="24"/>
          <w:szCs w:val="24"/>
        </w:rPr>
        <w:t>r</w:t>
      </w:r>
      <w:r w:rsidR="008E4BD0">
        <w:rPr>
          <w:i/>
          <w:sz w:val="24"/>
          <w:szCs w:val="24"/>
        </w:rPr>
        <w:t>iz</w:t>
      </w:r>
      <w:r w:rsidR="008E4BD0">
        <w:rPr>
          <w:i/>
          <w:spacing w:val="-1"/>
          <w:sz w:val="24"/>
          <w:szCs w:val="24"/>
        </w:rPr>
        <w:t>o</w:t>
      </w:r>
      <w:r w:rsidR="008E4BD0">
        <w:rPr>
          <w:i/>
          <w:sz w:val="24"/>
          <w:szCs w:val="24"/>
        </w:rPr>
        <w:t>n</w:t>
      </w:r>
      <w:r w:rsidR="008E4BD0">
        <w:rPr>
          <w:i/>
          <w:spacing w:val="48"/>
          <w:sz w:val="24"/>
          <w:szCs w:val="24"/>
        </w:rPr>
        <w:t xml:space="preserve"> </w:t>
      </w:r>
      <w:r w:rsidR="008E4BD0">
        <w:rPr>
          <w:sz w:val="24"/>
          <w:szCs w:val="24"/>
        </w:rPr>
        <w:t>để</w:t>
      </w:r>
      <w:r w:rsidR="008E4BD0">
        <w:rPr>
          <w:spacing w:val="48"/>
          <w:sz w:val="24"/>
          <w:szCs w:val="24"/>
        </w:rPr>
        <w:t xml:space="preserve"> </w:t>
      </w:r>
      <w:r w:rsidR="008E4BD0">
        <w:rPr>
          <w:sz w:val="24"/>
          <w:szCs w:val="24"/>
        </w:rPr>
        <w:t>chống</w:t>
      </w:r>
      <w:r w:rsidR="008E4BD0">
        <w:rPr>
          <w:spacing w:val="48"/>
          <w:sz w:val="24"/>
          <w:szCs w:val="24"/>
        </w:rPr>
        <w:t xml:space="preserve"> </w:t>
      </w:r>
      <w:r w:rsidR="008E4BD0">
        <w:rPr>
          <w:sz w:val="24"/>
          <w:szCs w:val="24"/>
        </w:rPr>
        <w:t>lặp.</w:t>
      </w:r>
      <w:r w:rsidR="008E4BD0">
        <w:rPr>
          <w:spacing w:val="48"/>
          <w:sz w:val="24"/>
          <w:szCs w:val="24"/>
        </w:rPr>
        <w:t xml:space="preserve"> </w:t>
      </w:r>
      <w:r w:rsidR="008E4BD0">
        <w:rPr>
          <w:sz w:val="24"/>
          <w:szCs w:val="24"/>
        </w:rPr>
        <w:t>Split</w:t>
      </w:r>
      <w:r w:rsidR="008E4BD0">
        <w:rPr>
          <w:spacing w:val="47"/>
          <w:sz w:val="24"/>
          <w:szCs w:val="24"/>
        </w:rPr>
        <w:t xml:space="preserve"> </w:t>
      </w:r>
      <w:r w:rsidR="008E4BD0">
        <w:rPr>
          <w:sz w:val="24"/>
          <w:szCs w:val="24"/>
        </w:rPr>
        <w:t>horizon</w:t>
      </w:r>
      <w:r w:rsidR="008E4BD0">
        <w:rPr>
          <w:spacing w:val="48"/>
          <w:sz w:val="24"/>
          <w:szCs w:val="24"/>
        </w:rPr>
        <w:t xml:space="preserve"> </w:t>
      </w:r>
      <w:r w:rsidR="008E4BD0">
        <w:rPr>
          <w:sz w:val="24"/>
          <w:szCs w:val="24"/>
        </w:rPr>
        <w:t>kh</w:t>
      </w:r>
      <w:r w:rsidR="008E4BD0">
        <w:rPr>
          <w:spacing w:val="-1"/>
          <w:sz w:val="24"/>
          <w:szCs w:val="24"/>
        </w:rPr>
        <w:t>ô</w:t>
      </w:r>
      <w:r w:rsidR="008E4BD0">
        <w:rPr>
          <w:sz w:val="24"/>
          <w:szCs w:val="24"/>
        </w:rPr>
        <w:t>ng</w:t>
      </w:r>
      <w:r w:rsidR="008E4BD0">
        <w:rPr>
          <w:spacing w:val="48"/>
          <w:sz w:val="24"/>
          <w:szCs w:val="24"/>
        </w:rPr>
        <w:t xml:space="preserve"> </w:t>
      </w:r>
      <w:r w:rsidR="008E4BD0">
        <w:rPr>
          <w:sz w:val="24"/>
          <w:szCs w:val="24"/>
        </w:rPr>
        <w:t>cho</w:t>
      </w:r>
      <w:r w:rsidR="008E4BD0">
        <w:rPr>
          <w:spacing w:val="48"/>
          <w:sz w:val="24"/>
          <w:szCs w:val="24"/>
        </w:rPr>
        <w:t xml:space="preserve"> </w:t>
      </w:r>
      <w:r w:rsidR="008E4BD0">
        <w:rPr>
          <w:sz w:val="24"/>
          <w:szCs w:val="24"/>
        </w:rPr>
        <w:t>phép</w:t>
      </w:r>
      <w:r w:rsidR="008E4BD0">
        <w:rPr>
          <w:spacing w:val="48"/>
          <w:sz w:val="24"/>
          <w:szCs w:val="24"/>
        </w:rPr>
        <w:t xml:space="preserve"> </w:t>
      </w:r>
      <w:r w:rsidR="008E4BD0">
        <w:rPr>
          <w:sz w:val="24"/>
          <w:szCs w:val="24"/>
        </w:rPr>
        <w:t>routing update</w:t>
      </w:r>
      <w:r w:rsidR="008E4BD0">
        <w:rPr>
          <w:spacing w:val="22"/>
          <w:sz w:val="24"/>
          <w:szCs w:val="24"/>
        </w:rPr>
        <w:t xml:space="preserve"> </w:t>
      </w:r>
      <w:r w:rsidR="008E4BD0">
        <w:rPr>
          <w:spacing w:val="-1"/>
          <w:sz w:val="24"/>
          <w:szCs w:val="24"/>
        </w:rPr>
        <w:t>t</w:t>
      </w:r>
      <w:r w:rsidR="008E4BD0">
        <w:rPr>
          <w:sz w:val="24"/>
          <w:szCs w:val="24"/>
        </w:rPr>
        <w:t>rả</w:t>
      </w:r>
      <w:r w:rsidR="008E4BD0">
        <w:rPr>
          <w:spacing w:val="22"/>
          <w:sz w:val="24"/>
          <w:szCs w:val="24"/>
        </w:rPr>
        <w:t xml:space="preserve"> </w:t>
      </w:r>
      <w:r w:rsidR="008E4BD0">
        <w:rPr>
          <w:spacing w:val="-1"/>
          <w:sz w:val="24"/>
          <w:szCs w:val="24"/>
        </w:rPr>
        <w:t>n</w:t>
      </w:r>
      <w:r w:rsidR="008E4BD0">
        <w:rPr>
          <w:sz w:val="24"/>
          <w:szCs w:val="24"/>
        </w:rPr>
        <w:t>gược</w:t>
      </w:r>
      <w:r w:rsidR="008E4BD0">
        <w:rPr>
          <w:spacing w:val="22"/>
          <w:sz w:val="24"/>
          <w:szCs w:val="24"/>
        </w:rPr>
        <w:t xml:space="preserve"> </w:t>
      </w:r>
      <w:r w:rsidR="008E4BD0">
        <w:rPr>
          <w:sz w:val="24"/>
          <w:szCs w:val="24"/>
        </w:rPr>
        <w:t>về</w:t>
      </w:r>
      <w:r w:rsidR="008E4BD0">
        <w:rPr>
          <w:spacing w:val="22"/>
          <w:sz w:val="24"/>
          <w:szCs w:val="24"/>
        </w:rPr>
        <w:t xml:space="preserve"> </w:t>
      </w:r>
      <w:r w:rsidR="008E4BD0">
        <w:rPr>
          <w:sz w:val="24"/>
          <w:szCs w:val="24"/>
        </w:rPr>
        <w:t>in</w:t>
      </w:r>
      <w:r w:rsidR="008E4BD0">
        <w:rPr>
          <w:spacing w:val="-1"/>
          <w:sz w:val="24"/>
          <w:szCs w:val="24"/>
        </w:rPr>
        <w:t>t</w:t>
      </w:r>
      <w:r w:rsidR="008E4BD0">
        <w:rPr>
          <w:sz w:val="24"/>
          <w:szCs w:val="24"/>
        </w:rPr>
        <w:t>er</w:t>
      </w:r>
      <w:r w:rsidR="008E4BD0">
        <w:rPr>
          <w:spacing w:val="-1"/>
          <w:sz w:val="24"/>
          <w:szCs w:val="24"/>
        </w:rPr>
        <w:t>f</w:t>
      </w:r>
      <w:r w:rsidR="008E4BD0">
        <w:rPr>
          <w:sz w:val="24"/>
          <w:szCs w:val="24"/>
        </w:rPr>
        <w:t>ace</w:t>
      </w:r>
      <w:r w:rsidR="008E4BD0">
        <w:rPr>
          <w:spacing w:val="22"/>
          <w:sz w:val="24"/>
          <w:szCs w:val="24"/>
        </w:rPr>
        <w:t xml:space="preserve"> </w:t>
      </w:r>
      <w:r w:rsidR="008E4BD0">
        <w:rPr>
          <w:sz w:val="24"/>
          <w:szCs w:val="24"/>
        </w:rPr>
        <w:t>gửi.</w:t>
      </w:r>
      <w:r w:rsidR="008E4BD0">
        <w:rPr>
          <w:spacing w:val="20"/>
          <w:sz w:val="24"/>
          <w:szCs w:val="24"/>
        </w:rPr>
        <w:t xml:space="preserve"> </w:t>
      </w:r>
      <w:r w:rsidR="008E4BD0">
        <w:rPr>
          <w:sz w:val="24"/>
          <w:szCs w:val="24"/>
        </w:rPr>
        <w:t>Vì</w:t>
      </w:r>
      <w:r w:rsidR="008E4BD0">
        <w:rPr>
          <w:spacing w:val="22"/>
          <w:sz w:val="24"/>
          <w:szCs w:val="24"/>
        </w:rPr>
        <w:t xml:space="preserve"> </w:t>
      </w:r>
      <w:r w:rsidR="008E4BD0">
        <w:rPr>
          <w:sz w:val="24"/>
          <w:szCs w:val="24"/>
        </w:rPr>
        <w:t>trong</w:t>
      </w:r>
      <w:r w:rsidR="008E4BD0">
        <w:rPr>
          <w:spacing w:val="22"/>
          <w:sz w:val="24"/>
          <w:szCs w:val="24"/>
        </w:rPr>
        <w:t xml:space="preserve"> </w:t>
      </w:r>
      <w:r w:rsidR="008E4BD0">
        <w:rPr>
          <w:spacing w:val="-1"/>
          <w:sz w:val="24"/>
          <w:szCs w:val="24"/>
        </w:rPr>
        <w:t>f</w:t>
      </w:r>
      <w:r w:rsidR="008E4BD0">
        <w:rPr>
          <w:sz w:val="24"/>
          <w:szCs w:val="24"/>
        </w:rPr>
        <w:t>r</w:t>
      </w:r>
      <w:r w:rsidR="008E4BD0">
        <w:rPr>
          <w:spacing w:val="-1"/>
          <w:sz w:val="24"/>
          <w:szCs w:val="24"/>
        </w:rPr>
        <w:t>a</w:t>
      </w:r>
      <w:r w:rsidR="008E4BD0">
        <w:rPr>
          <w:spacing w:val="-2"/>
          <w:sz w:val="24"/>
          <w:szCs w:val="24"/>
        </w:rPr>
        <w:t>m</w:t>
      </w:r>
      <w:r w:rsidR="008E4BD0">
        <w:rPr>
          <w:sz w:val="24"/>
          <w:szCs w:val="24"/>
        </w:rPr>
        <w:t>e</w:t>
      </w:r>
      <w:r w:rsidR="008E4BD0">
        <w:rPr>
          <w:spacing w:val="22"/>
          <w:sz w:val="24"/>
          <w:szCs w:val="24"/>
        </w:rPr>
        <w:t xml:space="preserve"> </w:t>
      </w:r>
      <w:r w:rsidR="008E4BD0">
        <w:rPr>
          <w:sz w:val="24"/>
          <w:szCs w:val="24"/>
        </w:rPr>
        <w:t>relay,</w:t>
      </w:r>
      <w:r w:rsidR="008E4BD0">
        <w:rPr>
          <w:spacing w:val="22"/>
          <w:sz w:val="24"/>
          <w:szCs w:val="24"/>
        </w:rPr>
        <w:t xml:space="preserve"> </w:t>
      </w:r>
      <w:r w:rsidR="008E4BD0">
        <w:rPr>
          <w:sz w:val="24"/>
          <w:szCs w:val="24"/>
        </w:rPr>
        <w:t>chúng</w:t>
      </w:r>
      <w:r w:rsidR="008E4BD0">
        <w:rPr>
          <w:spacing w:val="22"/>
          <w:sz w:val="24"/>
          <w:szCs w:val="24"/>
        </w:rPr>
        <w:t xml:space="preserve"> </w:t>
      </w:r>
      <w:r w:rsidR="008E4BD0">
        <w:rPr>
          <w:sz w:val="24"/>
          <w:szCs w:val="24"/>
        </w:rPr>
        <w:t>ta</w:t>
      </w:r>
      <w:r w:rsidR="008E4BD0">
        <w:rPr>
          <w:spacing w:val="22"/>
          <w:sz w:val="24"/>
          <w:szCs w:val="24"/>
        </w:rPr>
        <w:t xml:space="preserve"> </w:t>
      </w:r>
      <w:r w:rsidR="008E4BD0">
        <w:rPr>
          <w:sz w:val="24"/>
          <w:szCs w:val="24"/>
        </w:rPr>
        <w:t>có</w:t>
      </w:r>
      <w:r w:rsidR="008E4BD0">
        <w:rPr>
          <w:spacing w:val="20"/>
          <w:sz w:val="24"/>
          <w:szCs w:val="24"/>
        </w:rPr>
        <w:t xml:space="preserve"> </w:t>
      </w:r>
      <w:r w:rsidR="008E4BD0">
        <w:rPr>
          <w:sz w:val="24"/>
          <w:szCs w:val="24"/>
        </w:rPr>
        <w:t>t</w:t>
      </w:r>
      <w:r w:rsidR="008E4BD0">
        <w:rPr>
          <w:spacing w:val="-1"/>
          <w:sz w:val="24"/>
          <w:szCs w:val="24"/>
        </w:rPr>
        <w:t>h</w:t>
      </w:r>
      <w:r w:rsidR="008E4BD0">
        <w:rPr>
          <w:sz w:val="24"/>
          <w:szCs w:val="24"/>
        </w:rPr>
        <w:t>ể</w:t>
      </w:r>
      <w:r w:rsidR="008E4BD0">
        <w:rPr>
          <w:spacing w:val="22"/>
          <w:sz w:val="24"/>
          <w:szCs w:val="24"/>
        </w:rPr>
        <w:t xml:space="preserve"> </w:t>
      </w:r>
      <w:r w:rsidR="008E4BD0">
        <w:rPr>
          <w:sz w:val="24"/>
          <w:szCs w:val="24"/>
        </w:rPr>
        <w:t>tạo</w:t>
      </w:r>
      <w:r w:rsidR="008E4BD0">
        <w:rPr>
          <w:spacing w:val="22"/>
          <w:sz w:val="24"/>
          <w:szCs w:val="24"/>
        </w:rPr>
        <w:t xml:space="preserve"> </w:t>
      </w:r>
      <w:r w:rsidR="008E4BD0">
        <w:rPr>
          <w:sz w:val="24"/>
          <w:szCs w:val="24"/>
        </w:rPr>
        <w:t>n</w:t>
      </w:r>
      <w:r w:rsidR="008E4BD0">
        <w:rPr>
          <w:spacing w:val="-1"/>
          <w:sz w:val="24"/>
          <w:szCs w:val="24"/>
        </w:rPr>
        <w:t>h</w:t>
      </w:r>
      <w:r w:rsidR="008E4BD0">
        <w:rPr>
          <w:sz w:val="24"/>
          <w:szCs w:val="24"/>
        </w:rPr>
        <w:t>iều</w:t>
      </w:r>
      <w:r w:rsidR="008E4BD0">
        <w:rPr>
          <w:spacing w:val="20"/>
          <w:sz w:val="24"/>
          <w:szCs w:val="24"/>
        </w:rPr>
        <w:t xml:space="preserve"> </w:t>
      </w:r>
      <w:r w:rsidR="008E4BD0">
        <w:rPr>
          <w:sz w:val="24"/>
          <w:szCs w:val="24"/>
        </w:rPr>
        <w:t>đường</w:t>
      </w:r>
      <w:r w:rsidR="008E4BD0">
        <w:rPr>
          <w:spacing w:val="22"/>
          <w:sz w:val="24"/>
          <w:szCs w:val="24"/>
        </w:rPr>
        <w:t xml:space="preserve"> </w:t>
      </w:r>
      <w:r w:rsidR="008E4BD0">
        <w:rPr>
          <w:sz w:val="24"/>
          <w:szCs w:val="24"/>
        </w:rPr>
        <w:t xml:space="preserve">PVC trên </w:t>
      </w:r>
      <w:r w:rsidR="008E4BD0">
        <w:rPr>
          <w:spacing w:val="-2"/>
          <w:sz w:val="24"/>
          <w:szCs w:val="24"/>
        </w:rPr>
        <w:t>m</w:t>
      </w:r>
      <w:r w:rsidR="008E4BD0">
        <w:rPr>
          <w:sz w:val="24"/>
          <w:szCs w:val="24"/>
        </w:rPr>
        <w:t>ột int</w:t>
      </w:r>
      <w:r w:rsidR="008E4BD0">
        <w:rPr>
          <w:spacing w:val="-1"/>
          <w:sz w:val="24"/>
          <w:szCs w:val="24"/>
        </w:rPr>
        <w:t>e</w:t>
      </w:r>
      <w:r w:rsidR="008E4BD0">
        <w:rPr>
          <w:sz w:val="24"/>
          <w:szCs w:val="24"/>
        </w:rPr>
        <w:t>r</w:t>
      </w:r>
      <w:r w:rsidR="008E4BD0">
        <w:rPr>
          <w:spacing w:val="-1"/>
          <w:sz w:val="24"/>
          <w:szCs w:val="24"/>
        </w:rPr>
        <w:t>f</w:t>
      </w:r>
      <w:r w:rsidR="008E4BD0">
        <w:rPr>
          <w:sz w:val="24"/>
          <w:szCs w:val="24"/>
        </w:rPr>
        <w:t>ace vật</w:t>
      </w:r>
      <w:r w:rsidR="008E4BD0">
        <w:rPr>
          <w:spacing w:val="-1"/>
          <w:sz w:val="24"/>
          <w:szCs w:val="24"/>
        </w:rPr>
        <w:t xml:space="preserve"> </w:t>
      </w:r>
      <w:r w:rsidR="008E4BD0">
        <w:rPr>
          <w:sz w:val="24"/>
          <w:szCs w:val="24"/>
        </w:rPr>
        <w:t>lý,</w:t>
      </w:r>
      <w:r w:rsidR="008E4BD0">
        <w:rPr>
          <w:spacing w:val="-1"/>
          <w:sz w:val="24"/>
          <w:szCs w:val="24"/>
        </w:rPr>
        <w:t xml:space="preserve"> </w:t>
      </w:r>
      <w:r w:rsidR="008E4BD0">
        <w:rPr>
          <w:sz w:val="24"/>
          <w:szCs w:val="24"/>
        </w:rPr>
        <w:t xml:space="preserve">do đó sẽ bị </w:t>
      </w:r>
      <w:r w:rsidR="008E4BD0">
        <w:rPr>
          <w:spacing w:val="-1"/>
          <w:sz w:val="24"/>
          <w:szCs w:val="24"/>
        </w:rPr>
        <w:t>l</w:t>
      </w:r>
      <w:r w:rsidR="008E4BD0">
        <w:rPr>
          <w:sz w:val="24"/>
          <w:szCs w:val="24"/>
        </w:rPr>
        <w:t>ặp nếu không có spl</w:t>
      </w:r>
      <w:r w:rsidR="008E4BD0">
        <w:rPr>
          <w:spacing w:val="-1"/>
          <w:sz w:val="24"/>
          <w:szCs w:val="24"/>
        </w:rPr>
        <w:t>i</w:t>
      </w:r>
      <w:r w:rsidR="008E4BD0">
        <w:rPr>
          <w:sz w:val="24"/>
          <w:szCs w:val="24"/>
        </w:rPr>
        <w:t>t h</w:t>
      </w:r>
      <w:r w:rsidR="008E4BD0">
        <w:rPr>
          <w:spacing w:val="-1"/>
          <w:sz w:val="24"/>
          <w:szCs w:val="24"/>
        </w:rPr>
        <w:t>o</w:t>
      </w:r>
      <w:r w:rsidR="008E4BD0">
        <w:rPr>
          <w:sz w:val="24"/>
          <w:szCs w:val="24"/>
        </w:rPr>
        <w:t>rizon.</w:t>
      </w:r>
    </w:p>
    <w:p w:rsidR="00F81C28" w:rsidRDefault="00F81C28">
      <w:pPr>
        <w:spacing w:line="200" w:lineRule="exact"/>
      </w:pPr>
    </w:p>
    <w:p w:rsidR="00F81C28" w:rsidRDefault="008E4BD0">
      <w:pPr>
        <w:ind w:left="360" w:right="77"/>
        <w:jc w:val="both"/>
        <w:rPr>
          <w:sz w:val="24"/>
          <w:szCs w:val="24"/>
        </w:rPr>
      </w:pPr>
      <w:r>
        <w:rPr>
          <w:sz w:val="24"/>
          <w:szCs w:val="24"/>
        </w:rPr>
        <w:t>Trong</w:t>
      </w:r>
      <w:r>
        <w:rPr>
          <w:spacing w:val="1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ạng</w:t>
      </w:r>
      <w:r>
        <w:rPr>
          <w:spacing w:val="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AN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sử</w:t>
      </w:r>
      <w:r>
        <w:rPr>
          <w:spacing w:val="1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d</w:t>
      </w:r>
      <w:r>
        <w:rPr>
          <w:sz w:val="24"/>
          <w:szCs w:val="24"/>
        </w:rPr>
        <w:t>ụng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le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sed</w:t>
      </w:r>
      <w:r>
        <w:rPr>
          <w:spacing w:val="1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ine,</w:t>
      </w:r>
      <w:r>
        <w:rPr>
          <w:spacing w:val="1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ác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được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nối</w:t>
      </w:r>
      <w:r>
        <w:rPr>
          <w:spacing w:val="1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rực</w:t>
      </w:r>
      <w:r>
        <w:rPr>
          <w:spacing w:val="1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iếp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ớ</w:t>
      </w:r>
      <w:r>
        <w:rPr>
          <w:sz w:val="24"/>
          <w:szCs w:val="24"/>
        </w:rPr>
        <w:t>i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nhau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nhưng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trong</w:t>
      </w:r>
      <w:r>
        <w:rPr>
          <w:spacing w:val="1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ạng sử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dụng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Fr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Relay,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các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DTE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được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nối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v</w:t>
      </w:r>
      <w:r>
        <w:rPr>
          <w:sz w:val="24"/>
          <w:szCs w:val="24"/>
        </w:rPr>
        <w:t>ới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au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thông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q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ột</w:t>
      </w:r>
      <w:r>
        <w:rPr>
          <w:spacing w:val="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Relay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gồm nhiều Switch.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đó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chúng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ta phải</w:t>
      </w:r>
      <w:r>
        <w:rPr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map</w:t>
      </w:r>
      <w:r>
        <w:rPr>
          <w:i/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đ</w:t>
      </w:r>
      <w:r>
        <w:rPr>
          <w:spacing w:val="-1"/>
          <w:sz w:val="24"/>
          <w:szCs w:val="24"/>
        </w:rPr>
        <w:t>ị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chỉ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lớp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elay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ớ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đ</w:t>
      </w:r>
      <w:r>
        <w:rPr>
          <w:sz w:val="24"/>
          <w:szCs w:val="24"/>
        </w:rPr>
        <w:t>ịa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chỉ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của</w:t>
      </w:r>
      <w:r>
        <w:rPr>
          <w:spacing w:val="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D</w:t>
      </w:r>
      <w:r>
        <w:rPr>
          <w:sz w:val="24"/>
          <w:szCs w:val="24"/>
        </w:rPr>
        <w:t>TE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đầu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xa. Chúng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có thể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ằ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cách sử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dụng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các c</w:t>
      </w:r>
      <w:r>
        <w:rPr>
          <w:spacing w:val="-1"/>
          <w:sz w:val="24"/>
          <w:szCs w:val="24"/>
        </w:rPr>
        <w:t>â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lệnh.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Nh</w:t>
      </w:r>
      <w:r>
        <w:rPr>
          <w:spacing w:val="-2"/>
          <w:sz w:val="24"/>
          <w:szCs w:val="24"/>
        </w:rPr>
        <w:t>ư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việc này có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thể được thực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hiện tự động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bằng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MI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và Inve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ARP.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LMI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i/>
          <w:sz w:val="24"/>
          <w:szCs w:val="24"/>
        </w:rPr>
        <w:t>Local M</w:t>
      </w:r>
      <w:r>
        <w:rPr>
          <w:i/>
          <w:spacing w:val="-1"/>
          <w:sz w:val="24"/>
          <w:szCs w:val="24"/>
        </w:rPr>
        <w:t>a</w:t>
      </w:r>
      <w:r>
        <w:rPr>
          <w:i/>
          <w:sz w:val="24"/>
          <w:szCs w:val="24"/>
        </w:rPr>
        <w:t>nagement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I</w:t>
      </w:r>
      <w:r>
        <w:rPr>
          <w:i/>
          <w:spacing w:val="-1"/>
          <w:sz w:val="24"/>
          <w:szCs w:val="24"/>
        </w:rPr>
        <w:t>n</w:t>
      </w:r>
      <w:r>
        <w:rPr>
          <w:i/>
          <w:sz w:val="24"/>
          <w:szCs w:val="24"/>
        </w:rPr>
        <w:t>terf</w:t>
      </w:r>
      <w:r>
        <w:rPr>
          <w:i/>
          <w:spacing w:val="-1"/>
          <w:sz w:val="24"/>
          <w:szCs w:val="24"/>
        </w:rPr>
        <w:t>a</w:t>
      </w:r>
      <w:r>
        <w:rPr>
          <w:i/>
          <w:sz w:val="24"/>
          <w:szCs w:val="24"/>
        </w:rPr>
        <w:t>ce</w:t>
      </w:r>
      <w:r>
        <w:rPr>
          <w:sz w:val="24"/>
          <w:szCs w:val="24"/>
        </w:rPr>
        <w:t>)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đư</w:t>
      </w:r>
      <w:r>
        <w:rPr>
          <w:spacing w:val="-1"/>
          <w:sz w:val="24"/>
          <w:szCs w:val="24"/>
        </w:rPr>
        <w:t>ợ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ao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đổi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gi</w:t>
      </w:r>
      <w:r>
        <w:rPr>
          <w:sz w:val="24"/>
          <w:szCs w:val="24"/>
        </w:rPr>
        <w:t>ữa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DTE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và DCE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(Fr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Relay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swi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ch),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được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dùng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để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kiểm tra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hoạt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đ</w:t>
      </w:r>
      <w:r>
        <w:rPr>
          <w:spacing w:val="-1"/>
          <w:sz w:val="24"/>
          <w:szCs w:val="24"/>
        </w:rPr>
        <w:t>ộ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và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thông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báo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tình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ạ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của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VC, điều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ển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uồng,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và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cấp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số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D</w:t>
      </w:r>
      <w:r>
        <w:rPr>
          <w:sz w:val="24"/>
          <w:szCs w:val="24"/>
        </w:rPr>
        <w:t>LCI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cho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DTE.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LMI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có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hiều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ại là : cisco (chu</w:t>
      </w:r>
      <w:r>
        <w:rPr>
          <w:spacing w:val="-1"/>
          <w:sz w:val="24"/>
          <w:szCs w:val="24"/>
        </w:rPr>
        <w:t>ẩ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riêng của Cisco),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ansi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(theo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chuẩn ANSI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Annex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D)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và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q9</w:t>
      </w:r>
      <w:r>
        <w:rPr>
          <w:spacing w:val="1"/>
          <w:sz w:val="24"/>
          <w:szCs w:val="24"/>
        </w:rPr>
        <w:t>3</w:t>
      </w:r>
      <w:r>
        <w:rPr>
          <w:sz w:val="24"/>
          <w:szCs w:val="24"/>
        </w:rPr>
        <w:t>3a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(theo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ch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ẩn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ITU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q9</w:t>
      </w:r>
      <w:r>
        <w:rPr>
          <w:spacing w:val="1"/>
          <w:sz w:val="24"/>
          <w:szCs w:val="24"/>
        </w:rPr>
        <w:t>3</w:t>
      </w:r>
      <w:r>
        <w:rPr>
          <w:sz w:val="24"/>
          <w:szCs w:val="24"/>
        </w:rPr>
        <w:t>3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Annex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A).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Khi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router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ới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được</w:t>
      </w:r>
      <w:r>
        <w:rPr>
          <w:spacing w:val="3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n</w:t>
      </w:r>
      <w:r>
        <w:rPr>
          <w:sz w:val="24"/>
          <w:szCs w:val="24"/>
        </w:rPr>
        <w:t>ối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với</w:t>
      </w:r>
      <w:r>
        <w:rPr>
          <w:spacing w:val="3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ạng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Fra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Re</w:t>
      </w:r>
      <w:r>
        <w:rPr>
          <w:spacing w:val="2"/>
          <w:sz w:val="24"/>
          <w:szCs w:val="24"/>
        </w:rPr>
        <w:t>l</w:t>
      </w:r>
      <w:r>
        <w:rPr>
          <w:sz w:val="24"/>
          <w:szCs w:val="24"/>
        </w:rPr>
        <w:t>ay,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3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ẽ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gửi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LMI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đến</w:t>
      </w:r>
      <w:r>
        <w:rPr>
          <w:spacing w:val="3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ạng</w:t>
      </w:r>
      <w:r>
        <w:rPr>
          <w:spacing w:val="3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đ</w:t>
      </w:r>
      <w:r>
        <w:rPr>
          <w:sz w:val="24"/>
          <w:szCs w:val="24"/>
        </w:rPr>
        <w:t>ể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hỏi</w:t>
      </w:r>
      <w:r>
        <w:rPr>
          <w:spacing w:val="3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ình</w:t>
      </w:r>
      <w:r>
        <w:rPr>
          <w:spacing w:val="3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tr</w:t>
      </w:r>
      <w:r>
        <w:rPr>
          <w:sz w:val="24"/>
          <w:szCs w:val="24"/>
        </w:rPr>
        <w:t>ạng.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Sau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 xml:space="preserve">đó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ạng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sẽ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gửi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>ạ</w:t>
      </w:r>
      <w:r>
        <w:rPr>
          <w:sz w:val="24"/>
          <w:szCs w:val="24"/>
        </w:rPr>
        <w:t>i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ro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ter</w:t>
      </w:r>
      <w:r>
        <w:rPr>
          <w:spacing w:val="1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ột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thông</w:t>
      </w:r>
      <w:r>
        <w:rPr>
          <w:spacing w:val="2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đ</w:t>
      </w:r>
      <w:r>
        <w:rPr>
          <w:sz w:val="24"/>
          <w:szCs w:val="24"/>
        </w:rPr>
        <w:t>iệp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I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ớ</w:t>
      </w:r>
      <w:r>
        <w:rPr>
          <w:sz w:val="24"/>
          <w:szCs w:val="24"/>
        </w:rPr>
        <w:t>i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các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thông</w:t>
      </w:r>
      <w:r>
        <w:rPr>
          <w:spacing w:val="1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ố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của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đườ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VC</w:t>
      </w:r>
      <w:r>
        <w:rPr>
          <w:spacing w:val="20"/>
          <w:sz w:val="24"/>
          <w:szCs w:val="24"/>
        </w:rPr>
        <w:t xml:space="preserve"> </w:t>
      </w:r>
      <w:r>
        <w:rPr>
          <w:spacing w:val="-40"/>
          <w:sz w:val="24"/>
          <w:szCs w:val="24"/>
        </w:rPr>
        <w:t>đ</w:t>
      </w:r>
      <w:r>
        <w:rPr>
          <w:sz w:val="24"/>
          <w:szCs w:val="24"/>
        </w:rPr>
        <w:t>ã đư ợc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cấu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hình. Khi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router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uốn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ap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ột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VC với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địa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chỉ lớp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ạng,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router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sẽ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gửi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1"/>
          <w:sz w:val="24"/>
          <w:szCs w:val="24"/>
        </w:rPr>
        <w:t>ô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điệp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1"/>
          <w:sz w:val="24"/>
          <w:szCs w:val="24"/>
        </w:rPr>
        <w:t>v</w:t>
      </w:r>
      <w:r>
        <w:rPr>
          <w:sz w:val="24"/>
          <w:szCs w:val="24"/>
        </w:rPr>
        <w:t>erse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ARP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bao g</w:t>
      </w:r>
      <w:r>
        <w:rPr>
          <w:spacing w:val="1"/>
          <w:sz w:val="24"/>
          <w:szCs w:val="24"/>
        </w:rPr>
        <w:t>ồ</w:t>
      </w:r>
      <w:r>
        <w:rPr>
          <w:sz w:val="24"/>
          <w:szCs w:val="24"/>
        </w:rPr>
        <w:t>m địa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chỉ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lớp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(IP)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của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trên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đường VC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đó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đến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với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DTE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đầu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xa.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DTE</w:t>
      </w:r>
      <w:r>
        <w:rPr>
          <w:spacing w:val="1"/>
          <w:sz w:val="24"/>
          <w:szCs w:val="24"/>
        </w:rPr>
        <w:t xml:space="preserve"> đ</w:t>
      </w:r>
      <w:r>
        <w:rPr>
          <w:sz w:val="24"/>
          <w:szCs w:val="24"/>
        </w:rPr>
        <w:t>ầu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xa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sẽ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gửi lại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ột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Inverse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ARP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bao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ồ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địa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chỉ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lớp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ạng</w:t>
      </w:r>
      <w:r>
        <w:rPr>
          <w:spacing w:val="1"/>
          <w:sz w:val="24"/>
          <w:szCs w:val="24"/>
        </w:rPr>
        <w:t xml:space="preserve"> c</w:t>
      </w:r>
      <w:r>
        <w:rPr>
          <w:sz w:val="24"/>
          <w:szCs w:val="24"/>
        </w:rPr>
        <w:t>ủa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nó,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từ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đó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router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địa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chỉ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này với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số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DLCI của VC.</w:t>
      </w:r>
    </w:p>
    <w:p w:rsidR="00F81C28" w:rsidRDefault="00F81C28">
      <w:pPr>
        <w:spacing w:before="2" w:line="200" w:lineRule="exact"/>
      </w:pPr>
    </w:p>
    <w:p w:rsidR="00F81C28" w:rsidRDefault="008E4BD0">
      <w:pPr>
        <w:ind w:left="113"/>
        <w:rPr>
          <w:sz w:val="24"/>
          <w:szCs w:val="24"/>
        </w:rPr>
      </w:pPr>
      <w:r>
        <w:rPr>
          <w:b/>
          <w:sz w:val="24"/>
          <w:szCs w:val="24"/>
        </w:rPr>
        <w:t xml:space="preserve">II.      </w:t>
      </w:r>
      <w:r>
        <w:rPr>
          <w:b/>
          <w:sz w:val="24"/>
          <w:szCs w:val="24"/>
          <w:u w:val="thick" w:color="000000"/>
        </w:rPr>
        <w:t>Các câu lệnh sử</w:t>
      </w:r>
      <w:r>
        <w:rPr>
          <w:b/>
          <w:spacing w:val="-77"/>
          <w:sz w:val="24"/>
          <w:szCs w:val="24"/>
          <w:u w:val="thick" w:color="000000"/>
        </w:rPr>
        <w:t xml:space="preserve"> </w:t>
      </w:r>
      <w:r>
        <w:rPr>
          <w:b/>
          <w:sz w:val="24"/>
          <w:szCs w:val="24"/>
          <w:u w:val="thick" w:color="000000"/>
        </w:rPr>
        <w:t>dụng trong bài l</w:t>
      </w:r>
      <w:r>
        <w:rPr>
          <w:b/>
          <w:spacing w:val="-1"/>
          <w:sz w:val="24"/>
          <w:szCs w:val="24"/>
          <w:u w:val="thick" w:color="000000"/>
        </w:rPr>
        <w:t>a</w:t>
      </w:r>
      <w:r>
        <w:rPr>
          <w:b/>
          <w:sz w:val="24"/>
          <w:szCs w:val="24"/>
          <w:u w:val="thick" w:color="000000"/>
        </w:rPr>
        <w:t>b :</w:t>
      </w:r>
    </w:p>
    <w:p w:rsidR="00F81C28" w:rsidRDefault="008E4BD0">
      <w:pPr>
        <w:ind w:left="720"/>
        <w:rPr>
          <w:sz w:val="24"/>
          <w:szCs w:val="24"/>
        </w:rPr>
      </w:pPr>
      <w:r>
        <w:rPr>
          <w:rFonts w:ascii="Symbol" w:eastAsia="Symbol" w:hAnsi="Symbol" w:cs="Symbol"/>
          <w:w w:val="76"/>
          <w:sz w:val="24"/>
          <w:szCs w:val="24"/>
        </w:rPr>
        <w:t></w:t>
      </w:r>
      <w:r>
        <w:rPr>
          <w:w w:val="76"/>
          <w:sz w:val="24"/>
          <w:szCs w:val="24"/>
        </w:rPr>
        <w:t xml:space="preserve">    </w:t>
      </w:r>
      <w:r>
        <w:rPr>
          <w:spacing w:val="22"/>
          <w:w w:val="76"/>
          <w:sz w:val="24"/>
          <w:szCs w:val="24"/>
        </w:rPr>
        <w:t xml:space="preserve"> </w:t>
      </w:r>
      <w:r>
        <w:rPr>
          <w:b/>
          <w:sz w:val="24"/>
          <w:szCs w:val="24"/>
        </w:rPr>
        <w:t>encapsulat</w:t>
      </w:r>
      <w:r>
        <w:rPr>
          <w:b/>
          <w:spacing w:val="-1"/>
          <w:sz w:val="24"/>
          <w:szCs w:val="24"/>
        </w:rPr>
        <w:t>i</w:t>
      </w:r>
      <w:r>
        <w:rPr>
          <w:b/>
          <w:sz w:val="24"/>
          <w:szCs w:val="24"/>
        </w:rPr>
        <w:t>on fram</w:t>
      </w:r>
      <w:r>
        <w:rPr>
          <w:b/>
          <w:spacing w:val="1"/>
          <w:sz w:val="24"/>
          <w:szCs w:val="24"/>
        </w:rPr>
        <w:t>e</w:t>
      </w:r>
      <w:r>
        <w:rPr>
          <w:b/>
          <w:sz w:val="24"/>
          <w:szCs w:val="24"/>
        </w:rPr>
        <w:t>−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elay [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isco |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iet</w:t>
      </w:r>
      <w:r>
        <w:rPr>
          <w:b/>
          <w:spacing w:val="-1"/>
          <w:sz w:val="24"/>
          <w:szCs w:val="24"/>
        </w:rPr>
        <w:t>f</w:t>
      </w:r>
      <w:r>
        <w:rPr>
          <w:b/>
          <w:sz w:val="24"/>
          <w:szCs w:val="24"/>
        </w:rPr>
        <w:t>]</w:t>
      </w:r>
    </w:p>
    <w:p w:rsidR="00F81C28" w:rsidRDefault="008E4BD0">
      <w:pPr>
        <w:spacing w:line="260" w:lineRule="exact"/>
        <w:ind w:left="1080"/>
        <w:rPr>
          <w:sz w:val="24"/>
          <w:szCs w:val="24"/>
        </w:rPr>
      </w:pPr>
      <w:r>
        <w:rPr>
          <w:sz w:val="24"/>
          <w:szCs w:val="24"/>
        </w:rPr>
        <w:t>Cấu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hình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giao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thức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đóng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gói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Fra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Relay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cho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inter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ace.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Router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hổ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trợ</w:t>
      </w:r>
      <w:r>
        <w:rPr>
          <w:spacing w:val="1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ai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loại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đóng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gói</w:t>
      </w:r>
    </w:p>
    <w:p w:rsidR="00F81C28" w:rsidRDefault="008E4BD0">
      <w:pPr>
        <w:ind w:left="1080"/>
        <w:rPr>
          <w:sz w:val="24"/>
          <w:szCs w:val="24"/>
        </w:rPr>
        <w:sectPr w:rsidR="00F81C28">
          <w:headerReference w:type="default" r:id="rId24"/>
          <w:pgSz w:w="12240" w:h="15840"/>
          <w:pgMar w:top="1500" w:right="1320" w:bottom="280" w:left="1080" w:header="720" w:footer="589" w:gutter="0"/>
          <w:cols w:space="720"/>
        </w:sectPr>
      </w:pPr>
      <w:r>
        <w:rPr>
          <w:sz w:val="24"/>
          <w:szCs w:val="24"/>
        </w:rPr>
        <w:t>Fra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e Relay là Cisco </w:t>
      </w:r>
      <w:r>
        <w:rPr>
          <w:spacing w:val="-1"/>
          <w:sz w:val="24"/>
          <w:szCs w:val="24"/>
        </w:rPr>
        <w:t>v</w:t>
      </w:r>
      <w:r>
        <w:rPr>
          <w:sz w:val="24"/>
          <w:szCs w:val="24"/>
        </w:rPr>
        <w:t>à iet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.</w:t>
      </w:r>
    </w:p>
    <w:p w:rsidR="00F81C28" w:rsidRDefault="00F81C28">
      <w:pPr>
        <w:spacing w:before="10" w:line="240" w:lineRule="exact"/>
        <w:rPr>
          <w:sz w:val="24"/>
          <w:szCs w:val="24"/>
        </w:rPr>
      </w:pPr>
    </w:p>
    <w:p w:rsidR="00F81C28" w:rsidRDefault="008E4BD0">
      <w:pPr>
        <w:spacing w:before="15"/>
        <w:ind w:left="800"/>
        <w:rPr>
          <w:sz w:val="24"/>
          <w:szCs w:val="24"/>
        </w:rPr>
      </w:pPr>
      <w:r>
        <w:rPr>
          <w:rFonts w:ascii="Symbol" w:eastAsia="Symbol" w:hAnsi="Symbol" w:cs="Symbol"/>
          <w:w w:val="76"/>
          <w:sz w:val="24"/>
          <w:szCs w:val="24"/>
        </w:rPr>
        <w:t></w:t>
      </w:r>
      <w:r>
        <w:rPr>
          <w:w w:val="76"/>
          <w:sz w:val="24"/>
          <w:szCs w:val="24"/>
        </w:rPr>
        <w:t xml:space="preserve">    </w:t>
      </w:r>
      <w:r>
        <w:rPr>
          <w:spacing w:val="22"/>
          <w:w w:val="76"/>
          <w:sz w:val="24"/>
          <w:szCs w:val="24"/>
        </w:rPr>
        <w:t xml:space="preserve"> </w:t>
      </w:r>
      <w:r>
        <w:rPr>
          <w:b/>
          <w:sz w:val="24"/>
          <w:szCs w:val="24"/>
        </w:rPr>
        <w:t>frame</w:t>
      </w:r>
      <w:r>
        <w:rPr>
          <w:b/>
          <w:spacing w:val="-1"/>
          <w:sz w:val="24"/>
          <w:szCs w:val="24"/>
        </w:rPr>
        <w:t>−</w:t>
      </w:r>
      <w:r>
        <w:rPr>
          <w:b/>
          <w:sz w:val="24"/>
          <w:szCs w:val="24"/>
        </w:rPr>
        <w:t>rel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>y intf−type</w:t>
      </w:r>
      <w:r>
        <w:rPr>
          <w:b/>
          <w:spacing w:val="-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[</w:t>
      </w:r>
      <w:r>
        <w:rPr>
          <w:b/>
          <w:sz w:val="24"/>
          <w:szCs w:val="24"/>
        </w:rPr>
        <w:t xml:space="preserve">dce </w:t>
      </w:r>
      <w:r>
        <w:rPr>
          <w:sz w:val="24"/>
          <w:szCs w:val="24"/>
        </w:rPr>
        <w:t>|</w:t>
      </w:r>
      <w:r>
        <w:rPr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dte</w:t>
      </w:r>
      <w:r>
        <w:rPr>
          <w:b/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pacing w:val="1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n</w:t>
      </w:r>
      <w:r>
        <w:rPr>
          <w:b/>
          <w:sz w:val="24"/>
          <w:szCs w:val="24"/>
        </w:rPr>
        <w:t>ni</w:t>
      </w:r>
      <w:r>
        <w:rPr>
          <w:sz w:val="24"/>
          <w:szCs w:val="24"/>
        </w:rPr>
        <w:t>]</w:t>
      </w:r>
    </w:p>
    <w:p w:rsidR="00F81C28" w:rsidRDefault="008E4BD0">
      <w:pPr>
        <w:spacing w:before="2" w:line="260" w:lineRule="exact"/>
        <w:ind w:left="1160" w:right="150"/>
        <w:rPr>
          <w:sz w:val="24"/>
          <w:szCs w:val="24"/>
        </w:rPr>
      </w:pPr>
      <w:r>
        <w:rPr>
          <w:sz w:val="24"/>
          <w:szCs w:val="24"/>
        </w:rPr>
        <w:t>Cấu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hình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cho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loại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Fra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Relay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switch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cho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inte</w:t>
      </w:r>
      <w:r>
        <w:rPr>
          <w:spacing w:val="-1"/>
          <w:sz w:val="24"/>
          <w:szCs w:val="24"/>
        </w:rPr>
        <w:t>rf</w:t>
      </w:r>
      <w:r>
        <w:rPr>
          <w:sz w:val="24"/>
          <w:szCs w:val="24"/>
        </w:rPr>
        <w:t>ace.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Sử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ụ</w:t>
      </w:r>
      <w:r>
        <w:rPr>
          <w:sz w:val="24"/>
          <w:szCs w:val="24"/>
        </w:rPr>
        <w:t>ng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cho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router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đóng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vai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72"/>
          <w:sz w:val="24"/>
          <w:szCs w:val="24"/>
        </w:rPr>
        <w:t>r</w:t>
      </w:r>
      <w:r>
        <w:rPr>
          <w:sz w:val="24"/>
          <w:szCs w:val="24"/>
        </w:rPr>
        <w:t>ò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 xml:space="preserve">là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 xml:space="preserve">ột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relay sw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tch.</w:t>
      </w:r>
    </w:p>
    <w:p w:rsidR="00F81C28" w:rsidRDefault="00F81C28">
      <w:pPr>
        <w:spacing w:before="7" w:line="180" w:lineRule="exact"/>
        <w:rPr>
          <w:sz w:val="19"/>
          <w:szCs w:val="19"/>
        </w:rPr>
      </w:pPr>
    </w:p>
    <w:p w:rsidR="00F81C28" w:rsidRDefault="008E4BD0">
      <w:pPr>
        <w:ind w:left="800"/>
        <w:rPr>
          <w:sz w:val="24"/>
          <w:szCs w:val="24"/>
        </w:rPr>
      </w:pPr>
      <w:r>
        <w:rPr>
          <w:rFonts w:ascii="Symbol" w:eastAsia="Symbol" w:hAnsi="Symbol" w:cs="Symbol"/>
          <w:w w:val="76"/>
          <w:sz w:val="24"/>
          <w:szCs w:val="24"/>
        </w:rPr>
        <w:t></w:t>
      </w:r>
      <w:r>
        <w:rPr>
          <w:w w:val="76"/>
          <w:sz w:val="24"/>
          <w:szCs w:val="24"/>
        </w:rPr>
        <w:t xml:space="preserve">    </w:t>
      </w:r>
      <w:r>
        <w:rPr>
          <w:spacing w:val="22"/>
          <w:w w:val="76"/>
          <w:sz w:val="24"/>
          <w:szCs w:val="24"/>
        </w:rPr>
        <w:t xml:space="preserve"> </w:t>
      </w:r>
      <w:r>
        <w:rPr>
          <w:b/>
          <w:sz w:val="24"/>
          <w:szCs w:val="24"/>
        </w:rPr>
        <w:t>frame</w:t>
      </w:r>
      <w:r>
        <w:rPr>
          <w:b/>
          <w:spacing w:val="-1"/>
          <w:sz w:val="24"/>
          <w:szCs w:val="24"/>
        </w:rPr>
        <w:t>−</w:t>
      </w:r>
      <w:r>
        <w:rPr>
          <w:b/>
          <w:sz w:val="24"/>
          <w:szCs w:val="24"/>
        </w:rPr>
        <w:t>rel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>y lmi</w:t>
      </w:r>
      <w:r>
        <w:rPr>
          <w:b/>
          <w:spacing w:val="-1"/>
          <w:sz w:val="24"/>
          <w:szCs w:val="24"/>
        </w:rPr>
        <w:t>−</w:t>
      </w:r>
      <w:r>
        <w:rPr>
          <w:b/>
          <w:sz w:val="24"/>
          <w:szCs w:val="24"/>
        </w:rPr>
        <w:t>type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{ansi</w:t>
      </w:r>
      <w:r>
        <w:rPr>
          <w:b/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ci</w:t>
      </w:r>
      <w:r>
        <w:rPr>
          <w:b/>
          <w:spacing w:val="-1"/>
          <w:sz w:val="24"/>
          <w:szCs w:val="24"/>
        </w:rPr>
        <w:t>s</w:t>
      </w:r>
      <w:r>
        <w:rPr>
          <w:b/>
          <w:sz w:val="24"/>
          <w:szCs w:val="24"/>
        </w:rPr>
        <w:t>co</w:t>
      </w:r>
      <w:r>
        <w:rPr>
          <w:b/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|</w:t>
      </w:r>
      <w:r>
        <w:rPr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q933a}</w:t>
      </w:r>
    </w:p>
    <w:p w:rsidR="00F81C28" w:rsidRDefault="008E4BD0">
      <w:pPr>
        <w:spacing w:line="260" w:lineRule="exact"/>
        <w:ind w:left="1160"/>
        <w:rPr>
          <w:sz w:val="24"/>
          <w:szCs w:val="24"/>
        </w:rPr>
      </w:pPr>
      <w:r>
        <w:rPr>
          <w:sz w:val="24"/>
          <w:szCs w:val="24"/>
        </w:rPr>
        <w:t>Cấu hình lo</w:t>
      </w:r>
      <w:r>
        <w:rPr>
          <w:spacing w:val="-1"/>
          <w:sz w:val="24"/>
          <w:szCs w:val="24"/>
        </w:rPr>
        <w:t>ạ</w:t>
      </w:r>
      <w:r>
        <w:rPr>
          <w:sz w:val="24"/>
          <w:szCs w:val="24"/>
        </w:rPr>
        <w:t>i LMI sử d</w:t>
      </w:r>
      <w:r>
        <w:rPr>
          <w:spacing w:val="-1"/>
          <w:sz w:val="24"/>
          <w:szCs w:val="24"/>
        </w:rPr>
        <w:t>ụ</w:t>
      </w:r>
      <w:r>
        <w:rPr>
          <w:sz w:val="24"/>
          <w:szCs w:val="24"/>
        </w:rPr>
        <w:t>ng cho 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</w:p>
    <w:p w:rsidR="00F81C28" w:rsidRDefault="00F81C28">
      <w:pPr>
        <w:spacing w:before="1" w:line="200" w:lineRule="exact"/>
      </w:pPr>
    </w:p>
    <w:p w:rsidR="00F81C28" w:rsidRDefault="002C7D78">
      <w:pPr>
        <w:ind w:left="800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98484" behindDoc="1" locked="0" layoutInCell="1" allowOverlap="1">
                <wp:simplePos x="0" y="0"/>
                <wp:positionH relativeFrom="page">
                  <wp:posOffset>5005070</wp:posOffset>
                </wp:positionH>
                <wp:positionV relativeFrom="paragraph">
                  <wp:posOffset>91440</wp:posOffset>
                </wp:positionV>
                <wp:extent cx="1543050" cy="1435100"/>
                <wp:effectExtent l="0" t="0" r="0" b="0"/>
                <wp:wrapNone/>
                <wp:docPr id="36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43050" cy="1435100"/>
                          <a:chOff x="7882" y="144"/>
                          <a:chExt cx="2430" cy="2260"/>
                        </a:xfrm>
                      </wpg:grpSpPr>
                      <wpg:grpSp>
                        <wpg:cNvPr id="37" name="Group 215"/>
                        <wpg:cNvGrpSpPr>
                          <a:grpSpLocks/>
                        </wpg:cNvGrpSpPr>
                        <wpg:grpSpPr bwMode="auto">
                          <a:xfrm>
                            <a:off x="7892" y="1403"/>
                            <a:ext cx="1077" cy="990"/>
                            <a:chOff x="7892" y="1403"/>
                            <a:chExt cx="1077" cy="990"/>
                          </a:xfrm>
                        </wpg:grpSpPr>
                        <wps:wsp>
                          <wps:cNvPr id="38" name="Freeform 222"/>
                          <wps:cNvSpPr>
                            <a:spLocks/>
                          </wps:cNvSpPr>
                          <wps:spPr bwMode="auto">
                            <a:xfrm>
                              <a:off x="7892" y="1403"/>
                              <a:ext cx="1077" cy="990"/>
                            </a:xfrm>
                            <a:custGeom>
                              <a:avLst/>
                              <a:gdLst>
                                <a:gd name="T0" fmla="+- 0 7895 7892"/>
                                <a:gd name="T1" fmla="*/ T0 w 1077"/>
                                <a:gd name="T2" fmla="+- 0 1791 1403"/>
                                <a:gd name="T3" fmla="*/ 1791 h 990"/>
                                <a:gd name="T4" fmla="+- 0 7893 7892"/>
                                <a:gd name="T5" fmla="*/ T4 w 1077"/>
                                <a:gd name="T6" fmla="+- 0 1807 1403"/>
                                <a:gd name="T7" fmla="*/ 1807 h 990"/>
                                <a:gd name="T8" fmla="+- 0 7898 7892"/>
                                <a:gd name="T9" fmla="*/ T8 w 1077"/>
                                <a:gd name="T10" fmla="+- 0 1819 1403"/>
                                <a:gd name="T11" fmla="*/ 1819 h 990"/>
                                <a:gd name="T12" fmla="+- 0 7961 7892"/>
                                <a:gd name="T13" fmla="*/ T12 w 1077"/>
                                <a:gd name="T14" fmla="+- 0 1882 1403"/>
                                <a:gd name="T15" fmla="*/ 1882 h 990"/>
                                <a:gd name="T16" fmla="+- 0 8078 7892"/>
                                <a:gd name="T17" fmla="*/ T16 w 1077"/>
                                <a:gd name="T18" fmla="+- 0 1999 1403"/>
                                <a:gd name="T19" fmla="*/ 1999 h 990"/>
                                <a:gd name="T20" fmla="+- 0 8196 7892"/>
                                <a:gd name="T21" fmla="*/ T20 w 1077"/>
                                <a:gd name="T22" fmla="+- 0 2117 1403"/>
                                <a:gd name="T23" fmla="*/ 2117 h 990"/>
                                <a:gd name="T24" fmla="+- 0 8302 7892"/>
                                <a:gd name="T25" fmla="*/ T24 w 1077"/>
                                <a:gd name="T26" fmla="+- 0 2223 1403"/>
                                <a:gd name="T27" fmla="*/ 2223 h 990"/>
                                <a:gd name="T28" fmla="+- 0 8395 7892"/>
                                <a:gd name="T29" fmla="*/ T28 w 1077"/>
                                <a:gd name="T30" fmla="+- 0 2305 1403"/>
                                <a:gd name="T31" fmla="*/ 2305 h 990"/>
                                <a:gd name="T32" fmla="+- 0 8484 7892"/>
                                <a:gd name="T33" fmla="*/ T32 w 1077"/>
                                <a:gd name="T34" fmla="+- 0 2362 1403"/>
                                <a:gd name="T35" fmla="*/ 2362 h 990"/>
                                <a:gd name="T36" fmla="+- 0 8591 7892"/>
                                <a:gd name="T37" fmla="*/ T36 w 1077"/>
                                <a:gd name="T38" fmla="+- 0 2394 1403"/>
                                <a:gd name="T39" fmla="*/ 2394 h 990"/>
                                <a:gd name="T40" fmla="+- 0 8665 7892"/>
                                <a:gd name="T41" fmla="*/ T40 w 1077"/>
                                <a:gd name="T42" fmla="+- 0 2386 1403"/>
                                <a:gd name="T43" fmla="*/ 2386 h 990"/>
                                <a:gd name="T44" fmla="+- 0 8764 7892"/>
                                <a:gd name="T45" fmla="*/ T44 w 1077"/>
                                <a:gd name="T46" fmla="+- 0 2317 1403"/>
                                <a:gd name="T47" fmla="*/ 2317 h 990"/>
                                <a:gd name="T48" fmla="+- 0 8805 7892"/>
                                <a:gd name="T49" fmla="*/ T48 w 1077"/>
                                <a:gd name="T50" fmla="+- 0 2214 1403"/>
                                <a:gd name="T51" fmla="*/ 2214 h 990"/>
                                <a:gd name="T52" fmla="+- 0 8807 7892"/>
                                <a:gd name="T53" fmla="*/ T52 w 1077"/>
                                <a:gd name="T54" fmla="+- 0 2141 1403"/>
                                <a:gd name="T55" fmla="*/ 2141 h 990"/>
                                <a:gd name="T56" fmla="+- 0 8799 7892"/>
                                <a:gd name="T57" fmla="*/ T56 w 1077"/>
                                <a:gd name="T58" fmla="+- 0 2077 1403"/>
                                <a:gd name="T59" fmla="*/ 2077 h 990"/>
                                <a:gd name="T60" fmla="+- 0 8884 7892"/>
                                <a:gd name="T61" fmla="*/ T60 w 1077"/>
                                <a:gd name="T62" fmla="+- 0 2142 1403"/>
                                <a:gd name="T63" fmla="*/ 2142 h 990"/>
                                <a:gd name="T64" fmla="+- 0 8899 7892"/>
                                <a:gd name="T65" fmla="*/ T64 w 1077"/>
                                <a:gd name="T66" fmla="+- 0 2148 1403"/>
                                <a:gd name="T67" fmla="*/ 2148 h 990"/>
                                <a:gd name="T68" fmla="+- 0 8915 7892"/>
                                <a:gd name="T69" fmla="*/ T68 w 1077"/>
                                <a:gd name="T70" fmla="+- 0 2144 1403"/>
                                <a:gd name="T71" fmla="*/ 2144 h 990"/>
                                <a:gd name="T72" fmla="+- 0 8934 7892"/>
                                <a:gd name="T73" fmla="*/ T72 w 1077"/>
                                <a:gd name="T74" fmla="+- 0 2129 1403"/>
                                <a:gd name="T75" fmla="*/ 2129 h 990"/>
                                <a:gd name="T76" fmla="+- 0 8955 7892"/>
                                <a:gd name="T77" fmla="*/ T76 w 1077"/>
                                <a:gd name="T78" fmla="+- 0 2107 1403"/>
                                <a:gd name="T79" fmla="*/ 2107 h 990"/>
                                <a:gd name="T80" fmla="+- 0 8967 7892"/>
                                <a:gd name="T81" fmla="*/ T80 w 1077"/>
                                <a:gd name="T82" fmla="+- 0 2090 1403"/>
                                <a:gd name="T83" fmla="*/ 2090 h 990"/>
                                <a:gd name="T84" fmla="+- 0 8969 7892"/>
                                <a:gd name="T85" fmla="*/ T84 w 1077"/>
                                <a:gd name="T86" fmla="+- 0 2075 1403"/>
                                <a:gd name="T87" fmla="*/ 2075 h 990"/>
                                <a:gd name="T88" fmla="+- 0 8963 7892"/>
                                <a:gd name="T89" fmla="*/ T88 w 1077"/>
                                <a:gd name="T90" fmla="+- 0 2063 1403"/>
                                <a:gd name="T91" fmla="*/ 2063 h 990"/>
                                <a:gd name="T92" fmla="+- 0 8895 7892"/>
                                <a:gd name="T93" fmla="*/ T92 w 1077"/>
                                <a:gd name="T94" fmla="+- 0 1995 1403"/>
                                <a:gd name="T95" fmla="*/ 1995 h 990"/>
                                <a:gd name="T96" fmla="+- 0 8798 7892"/>
                                <a:gd name="T97" fmla="*/ T96 w 1077"/>
                                <a:gd name="T98" fmla="+- 0 1898 1403"/>
                                <a:gd name="T99" fmla="*/ 1898 h 990"/>
                                <a:gd name="T100" fmla="+- 0 8701 7892"/>
                                <a:gd name="T101" fmla="*/ T100 w 1077"/>
                                <a:gd name="T102" fmla="+- 0 1801 1403"/>
                                <a:gd name="T103" fmla="*/ 1801 h 990"/>
                                <a:gd name="T104" fmla="+- 0 8603 7892"/>
                                <a:gd name="T105" fmla="*/ T104 w 1077"/>
                                <a:gd name="T106" fmla="+- 0 1703 1403"/>
                                <a:gd name="T107" fmla="*/ 1703 h 990"/>
                                <a:gd name="T108" fmla="+- 0 8506 7892"/>
                                <a:gd name="T109" fmla="*/ T108 w 1077"/>
                                <a:gd name="T110" fmla="+- 0 1606 1403"/>
                                <a:gd name="T111" fmla="*/ 1606 h 990"/>
                                <a:gd name="T112" fmla="+- 0 8409 7892"/>
                                <a:gd name="T113" fmla="*/ T112 w 1077"/>
                                <a:gd name="T114" fmla="+- 0 1509 1403"/>
                                <a:gd name="T115" fmla="*/ 1509 h 990"/>
                                <a:gd name="T116" fmla="+- 0 8312 7892"/>
                                <a:gd name="T117" fmla="*/ T116 w 1077"/>
                                <a:gd name="T118" fmla="+- 0 1412 1403"/>
                                <a:gd name="T119" fmla="*/ 1412 h 990"/>
                                <a:gd name="T120" fmla="+- 0 8291 7892"/>
                                <a:gd name="T121" fmla="*/ T120 w 1077"/>
                                <a:gd name="T122" fmla="+- 0 1403 1403"/>
                                <a:gd name="T123" fmla="*/ 1403 h 990"/>
                                <a:gd name="T124" fmla="+- 0 8274 7892"/>
                                <a:gd name="T125" fmla="*/ T124 w 1077"/>
                                <a:gd name="T126" fmla="+- 0 1408 1403"/>
                                <a:gd name="T127" fmla="*/ 1408 h 990"/>
                                <a:gd name="T128" fmla="+- 0 8254 7892"/>
                                <a:gd name="T129" fmla="*/ T128 w 1077"/>
                                <a:gd name="T130" fmla="+- 0 1425 1403"/>
                                <a:gd name="T131" fmla="*/ 1425 h 990"/>
                                <a:gd name="T132" fmla="+- 0 8230 7892"/>
                                <a:gd name="T133" fmla="*/ T132 w 1077"/>
                                <a:gd name="T134" fmla="+- 0 1450 1403"/>
                                <a:gd name="T135" fmla="*/ 1450 h 990"/>
                                <a:gd name="T136" fmla="+- 0 8217 7892"/>
                                <a:gd name="T137" fmla="*/ T136 w 1077"/>
                                <a:gd name="T138" fmla="+- 0 1468 1403"/>
                                <a:gd name="T139" fmla="*/ 1468 h 990"/>
                                <a:gd name="T140" fmla="+- 0 8215 7892"/>
                                <a:gd name="T141" fmla="*/ T140 w 1077"/>
                                <a:gd name="T142" fmla="+- 0 1485 1403"/>
                                <a:gd name="T143" fmla="*/ 1485 h 990"/>
                                <a:gd name="T144" fmla="+- 0 8221 7892"/>
                                <a:gd name="T145" fmla="*/ T144 w 1077"/>
                                <a:gd name="T146" fmla="+- 0 1496 1403"/>
                                <a:gd name="T147" fmla="*/ 1496 h 990"/>
                                <a:gd name="T148" fmla="+- 0 8270 7892"/>
                                <a:gd name="T149" fmla="*/ T148 w 1077"/>
                                <a:gd name="T150" fmla="+- 0 1545 1403"/>
                                <a:gd name="T151" fmla="*/ 1545 h 990"/>
                                <a:gd name="T152" fmla="+- 0 8337 7892"/>
                                <a:gd name="T153" fmla="*/ T152 w 1077"/>
                                <a:gd name="T154" fmla="+- 0 1613 1403"/>
                                <a:gd name="T155" fmla="*/ 1613 h 990"/>
                                <a:gd name="T156" fmla="+- 0 8405 7892"/>
                                <a:gd name="T157" fmla="*/ T156 w 1077"/>
                                <a:gd name="T158" fmla="+- 0 1681 1403"/>
                                <a:gd name="T159" fmla="*/ 1681 h 990"/>
                                <a:gd name="T160" fmla="+- 0 8473 7892"/>
                                <a:gd name="T161" fmla="*/ T160 w 1077"/>
                                <a:gd name="T162" fmla="+- 0 1749 1403"/>
                                <a:gd name="T163" fmla="*/ 1749 h 990"/>
                                <a:gd name="T164" fmla="+- 0 8541 7892"/>
                                <a:gd name="T165" fmla="*/ T164 w 1077"/>
                                <a:gd name="T166" fmla="+- 0 1817 1403"/>
                                <a:gd name="T167" fmla="*/ 1817 h 990"/>
                                <a:gd name="T168" fmla="+- 0 8609 7892"/>
                                <a:gd name="T169" fmla="*/ T168 w 1077"/>
                                <a:gd name="T170" fmla="+- 0 1884 1403"/>
                                <a:gd name="T171" fmla="*/ 1884 h 990"/>
                                <a:gd name="T172" fmla="+- 0 8677 7892"/>
                                <a:gd name="T173" fmla="*/ T172 w 1077"/>
                                <a:gd name="T174" fmla="+- 0 1952 1403"/>
                                <a:gd name="T175" fmla="*/ 1952 h 990"/>
                                <a:gd name="T176" fmla="+- 0 8698 7892"/>
                                <a:gd name="T177" fmla="*/ T176 w 1077"/>
                                <a:gd name="T178" fmla="+- 0 2063 1403"/>
                                <a:gd name="T179" fmla="*/ 2063 h 990"/>
                                <a:gd name="T180" fmla="+- 0 8701 7892"/>
                                <a:gd name="T181" fmla="*/ T180 w 1077"/>
                                <a:gd name="T182" fmla="+- 0 2118 1403"/>
                                <a:gd name="T183" fmla="*/ 2118 h 990"/>
                                <a:gd name="T184" fmla="+- 0 8667 7892"/>
                                <a:gd name="T185" fmla="*/ T184 w 1077"/>
                                <a:gd name="T186" fmla="+- 0 2211 1403"/>
                                <a:gd name="T187" fmla="*/ 2211 h 990"/>
                                <a:gd name="T188" fmla="+- 0 8580 7892"/>
                                <a:gd name="T189" fmla="*/ T188 w 1077"/>
                                <a:gd name="T190" fmla="+- 0 2244 1403"/>
                                <a:gd name="T191" fmla="*/ 2244 h 990"/>
                                <a:gd name="T192" fmla="+- 0 8500 7892"/>
                                <a:gd name="T193" fmla="*/ T192 w 1077"/>
                                <a:gd name="T194" fmla="+- 0 2219 1403"/>
                                <a:gd name="T195" fmla="*/ 2219 h 990"/>
                                <a:gd name="T196" fmla="+- 0 8400 7892"/>
                                <a:gd name="T197" fmla="*/ T196 w 1077"/>
                                <a:gd name="T198" fmla="+- 0 2144 1403"/>
                                <a:gd name="T199" fmla="*/ 2144 h 990"/>
                                <a:gd name="T200" fmla="+- 0 8329 7892"/>
                                <a:gd name="T201" fmla="*/ T200 w 1077"/>
                                <a:gd name="T202" fmla="+- 0 2074 1403"/>
                                <a:gd name="T203" fmla="*/ 2074 h 990"/>
                                <a:gd name="T204" fmla="+- 0 8272 7892"/>
                                <a:gd name="T205" fmla="*/ T204 w 1077"/>
                                <a:gd name="T206" fmla="+- 0 2017 1403"/>
                                <a:gd name="T207" fmla="*/ 2017 h 990"/>
                                <a:gd name="T208" fmla="+- 0 8216 7892"/>
                                <a:gd name="T209" fmla="*/ T208 w 1077"/>
                                <a:gd name="T210" fmla="+- 0 1961 1403"/>
                                <a:gd name="T211" fmla="*/ 1961 h 990"/>
                                <a:gd name="T212" fmla="+- 0 8159 7892"/>
                                <a:gd name="T213" fmla="*/ T212 w 1077"/>
                                <a:gd name="T214" fmla="+- 0 1904 1403"/>
                                <a:gd name="T215" fmla="*/ 1904 h 990"/>
                                <a:gd name="T216" fmla="+- 0 8103 7892"/>
                                <a:gd name="T217" fmla="*/ T216 w 1077"/>
                                <a:gd name="T218" fmla="+- 0 1848 1403"/>
                                <a:gd name="T219" fmla="*/ 1848 h 990"/>
                                <a:gd name="T220" fmla="+- 0 8046 7892"/>
                                <a:gd name="T221" fmla="*/ T220 w 1077"/>
                                <a:gd name="T222" fmla="+- 0 1791 1403"/>
                                <a:gd name="T223" fmla="*/ 1791 h 990"/>
                                <a:gd name="T224" fmla="+- 0 7990 7892"/>
                                <a:gd name="T225" fmla="*/ T224 w 1077"/>
                                <a:gd name="T226" fmla="+- 0 1735 1403"/>
                                <a:gd name="T227" fmla="*/ 1735 h 990"/>
                                <a:gd name="T228" fmla="+- 0 7977 7892"/>
                                <a:gd name="T229" fmla="*/ T228 w 1077"/>
                                <a:gd name="T230" fmla="+- 0 1727 1403"/>
                                <a:gd name="T231" fmla="*/ 1727 h 990"/>
                                <a:gd name="T232" fmla="+- 0 7963 7892"/>
                                <a:gd name="T233" fmla="*/ T232 w 1077"/>
                                <a:gd name="T234" fmla="+- 0 1727 1403"/>
                                <a:gd name="T235" fmla="*/ 1727 h 990"/>
                                <a:gd name="T236" fmla="+- 0 7945 7892"/>
                                <a:gd name="T237" fmla="*/ T236 w 1077"/>
                                <a:gd name="T238" fmla="+- 0 1736 1403"/>
                                <a:gd name="T239" fmla="*/ 1736 h 990"/>
                                <a:gd name="T240" fmla="+- 0 7923 7892"/>
                                <a:gd name="T241" fmla="*/ T240 w 1077"/>
                                <a:gd name="T242" fmla="+- 0 1756 1403"/>
                                <a:gd name="T243" fmla="*/ 1756 h 990"/>
                                <a:gd name="T244" fmla="+- 0 7903 7892"/>
                                <a:gd name="T245" fmla="*/ T244 w 1077"/>
                                <a:gd name="T246" fmla="+- 0 1778 1403"/>
                                <a:gd name="T247" fmla="*/ 1778 h 9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1077" h="990">
                                  <a:moveTo>
                                    <a:pt x="11" y="375"/>
                                  </a:moveTo>
                                  <a:lnTo>
                                    <a:pt x="6" y="382"/>
                                  </a:lnTo>
                                  <a:lnTo>
                                    <a:pt x="3" y="388"/>
                                  </a:lnTo>
                                  <a:lnTo>
                                    <a:pt x="2" y="393"/>
                                  </a:lnTo>
                                  <a:lnTo>
                                    <a:pt x="0" y="399"/>
                                  </a:lnTo>
                                  <a:lnTo>
                                    <a:pt x="1" y="404"/>
                                  </a:lnTo>
                                  <a:lnTo>
                                    <a:pt x="2" y="408"/>
                                  </a:lnTo>
                                  <a:lnTo>
                                    <a:pt x="3" y="412"/>
                                  </a:lnTo>
                                  <a:lnTo>
                                    <a:pt x="6" y="416"/>
                                  </a:lnTo>
                                  <a:lnTo>
                                    <a:pt x="10" y="420"/>
                                  </a:lnTo>
                                  <a:lnTo>
                                    <a:pt x="29" y="439"/>
                                  </a:lnTo>
                                  <a:lnTo>
                                    <a:pt x="69" y="479"/>
                                  </a:lnTo>
                                  <a:lnTo>
                                    <a:pt x="108" y="518"/>
                                  </a:lnTo>
                                  <a:lnTo>
                                    <a:pt x="147" y="557"/>
                                  </a:lnTo>
                                  <a:lnTo>
                                    <a:pt x="186" y="596"/>
                                  </a:lnTo>
                                  <a:lnTo>
                                    <a:pt x="226" y="636"/>
                                  </a:lnTo>
                                  <a:lnTo>
                                    <a:pt x="265" y="675"/>
                                  </a:lnTo>
                                  <a:lnTo>
                                    <a:pt x="304" y="714"/>
                                  </a:lnTo>
                                  <a:lnTo>
                                    <a:pt x="344" y="753"/>
                                  </a:lnTo>
                                  <a:lnTo>
                                    <a:pt x="383" y="793"/>
                                  </a:lnTo>
                                  <a:lnTo>
                                    <a:pt x="410" y="820"/>
                                  </a:lnTo>
                                  <a:lnTo>
                                    <a:pt x="442" y="851"/>
                                  </a:lnTo>
                                  <a:lnTo>
                                    <a:pt x="473" y="878"/>
                                  </a:lnTo>
                                  <a:lnTo>
                                    <a:pt x="503" y="902"/>
                                  </a:lnTo>
                                  <a:lnTo>
                                    <a:pt x="531" y="923"/>
                                  </a:lnTo>
                                  <a:lnTo>
                                    <a:pt x="557" y="940"/>
                                  </a:lnTo>
                                  <a:lnTo>
                                    <a:pt x="592" y="959"/>
                                  </a:lnTo>
                                  <a:lnTo>
                                    <a:pt x="628" y="975"/>
                                  </a:lnTo>
                                  <a:lnTo>
                                    <a:pt x="659" y="984"/>
                                  </a:lnTo>
                                  <a:lnTo>
                                    <a:pt x="699" y="991"/>
                                  </a:lnTo>
                                  <a:lnTo>
                                    <a:pt x="719" y="991"/>
                                  </a:lnTo>
                                  <a:lnTo>
                                    <a:pt x="738" y="989"/>
                                  </a:lnTo>
                                  <a:lnTo>
                                    <a:pt x="773" y="983"/>
                                  </a:lnTo>
                                  <a:lnTo>
                                    <a:pt x="809" y="967"/>
                                  </a:lnTo>
                                  <a:lnTo>
                                    <a:pt x="842" y="943"/>
                                  </a:lnTo>
                                  <a:lnTo>
                                    <a:pt x="872" y="914"/>
                                  </a:lnTo>
                                  <a:lnTo>
                                    <a:pt x="893" y="881"/>
                                  </a:lnTo>
                                  <a:lnTo>
                                    <a:pt x="907" y="842"/>
                                  </a:lnTo>
                                  <a:lnTo>
                                    <a:pt x="913" y="811"/>
                                  </a:lnTo>
                                  <a:lnTo>
                                    <a:pt x="915" y="776"/>
                                  </a:lnTo>
                                  <a:lnTo>
                                    <a:pt x="916" y="758"/>
                                  </a:lnTo>
                                  <a:lnTo>
                                    <a:pt x="915" y="738"/>
                                  </a:lnTo>
                                  <a:lnTo>
                                    <a:pt x="913" y="717"/>
                                  </a:lnTo>
                                  <a:lnTo>
                                    <a:pt x="911" y="696"/>
                                  </a:lnTo>
                                  <a:lnTo>
                                    <a:pt x="907" y="674"/>
                                  </a:lnTo>
                                  <a:lnTo>
                                    <a:pt x="903" y="650"/>
                                  </a:lnTo>
                                  <a:lnTo>
                                    <a:pt x="988" y="736"/>
                                  </a:lnTo>
                                  <a:lnTo>
                                    <a:pt x="992" y="739"/>
                                  </a:lnTo>
                                  <a:lnTo>
                                    <a:pt x="996" y="742"/>
                                  </a:lnTo>
                                  <a:lnTo>
                                    <a:pt x="1003" y="745"/>
                                  </a:lnTo>
                                  <a:lnTo>
                                    <a:pt x="1007" y="745"/>
                                  </a:lnTo>
                                  <a:lnTo>
                                    <a:pt x="1012" y="744"/>
                                  </a:lnTo>
                                  <a:lnTo>
                                    <a:pt x="1017" y="744"/>
                                  </a:lnTo>
                                  <a:lnTo>
                                    <a:pt x="1023" y="741"/>
                                  </a:lnTo>
                                  <a:lnTo>
                                    <a:pt x="1029" y="737"/>
                                  </a:lnTo>
                                  <a:lnTo>
                                    <a:pt x="1034" y="733"/>
                                  </a:lnTo>
                                  <a:lnTo>
                                    <a:pt x="1042" y="726"/>
                                  </a:lnTo>
                                  <a:lnTo>
                                    <a:pt x="1050" y="718"/>
                                  </a:lnTo>
                                  <a:lnTo>
                                    <a:pt x="1057" y="711"/>
                                  </a:lnTo>
                                  <a:lnTo>
                                    <a:pt x="1063" y="704"/>
                                  </a:lnTo>
                                  <a:lnTo>
                                    <a:pt x="1068" y="698"/>
                                  </a:lnTo>
                                  <a:lnTo>
                                    <a:pt x="1072" y="693"/>
                                  </a:lnTo>
                                  <a:lnTo>
                                    <a:pt x="1075" y="687"/>
                                  </a:lnTo>
                                  <a:lnTo>
                                    <a:pt x="1075" y="681"/>
                                  </a:lnTo>
                                  <a:lnTo>
                                    <a:pt x="1077" y="676"/>
                                  </a:lnTo>
                                  <a:lnTo>
                                    <a:pt x="1077" y="672"/>
                                  </a:lnTo>
                                  <a:lnTo>
                                    <a:pt x="1075" y="667"/>
                                  </a:lnTo>
                                  <a:lnTo>
                                    <a:pt x="1074" y="664"/>
                                  </a:lnTo>
                                  <a:lnTo>
                                    <a:pt x="1071" y="660"/>
                                  </a:lnTo>
                                  <a:lnTo>
                                    <a:pt x="1067" y="656"/>
                                  </a:lnTo>
                                  <a:lnTo>
                                    <a:pt x="1035" y="624"/>
                                  </a:lnTo>
                                  <a:lnTo>
                                    <a:pt x="1003" y="592"/>
                                  </a:lnTo>
                                  <a:lnTo>
                                    <a:pt x="970" y="559"/>
                                  </a:lnTo>
                                  <a:lnTo>
                                    <a:pt x="938" y="527"/>
                                  </a:lnTo>
                                  <a:lnTo>
                                    <a:pt x="906" y="495"/>
                                  </a:lnTo>
                                  <a:lnTo>
                                    <a:pt x="873" y="462"/>
                                  </a:lnTo>
                                  <a:lnTo>
                                    <a:pt x="841" y="430"/>
                                  </a:lnTo>
                                  <a:lnTo>
                                    <a:pt x="809" y="398"/>
                                  </a:lnTo>
                                  <a:lnTo>
                                    <a:pt x="776" y="365"/>
                                  </a:lnTo>
                                  <a:lnTo>
                                    <a:pt x="744" y="333"/>
                                  </a:lnTo>
                                  <a:lnTo>
                                    <a:pt x="711" y="300"/>
                                  </a:lnTo>
                                  <a:lnTo>
                                    <a:pt x="679" y="268"/>
                                  </a:lnTo>
                                  <a:lnTo>
                                    <a:pt x="647" y="236"/>
                                  </a:lnTo>
                                  <a:lnTo>
                                    <a:pt x="614" y="203"/>
                                  </a:lnTo>
                                  <a:lnTo>
                                    <a:pt x="582" y="171"/>
                                  </a:lnTo>
                                  <a:lnTo>
                                    <a:pt x="550" y="139"/>
                                  </a:lnTo>
                                  <a:lnTo>
                                    <a:pt x="517" y="106"/>
                                  </a:lnTo>
                                  <a:lnTo>
                                    <a:pt x="485" y="74"/>
                                  </a:lnTo>
                                  <a:lnTo>
                                    <a:pt x="453" y="42"/>
                                  </a:lnTo>
                                  <a:lnTo>
                                    <a:pt x="420" y="9"/>
                                  </a:lnTo>
                                  <a:lnTo>
                                    <a:pt x="412" y="3"/>
                                  </a:lnTo>
                                  <a:lnTo>
                                    <a:pt x="404" y="1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393" y="2"/>
                                  </a:lnTo>
                                  <a:lnTo>
                                    <a:pt x="388" y="2"/>
                                  </a:lnTo>
                                  <a:lnTo>
                                    <a:pt x="382" y="5"/>
                                  </a:lnTo>
                                  <a:lnTo>
                                    <a:pt x="376" y="10"/>
                                  </a:lnTo>
                                  <a:lnTo>
                                    <a:pt x="369" y="15"/>
                                  </a:lnTo>
                                  <a:lnTo>
                                    <a:pt x="362" y="22"/>
                                  </a:lnTo>
                                  <a:lnTo>
                                    <a:pt x="354" y="31"/>
                                  </a:lnTo>
                                  <a:lnTo>
                                    <a:pt x="345" y="40"/>
                                  </a:lnTo>
                                  <a:lnTo>
                                    <a:pt x="338" y="47"/>
                                  </a:lnTo>
                                  <a:lnTo>
                                    <a:pt x="334" y="53"/>
                                  </a:lnTo>
                                  <a:lnTo>
                                    <a:pt x="328" y="59"/>
                                  </a:lnTo>
                                  <a:lnTo>
                                    <a:pt x="325" y="65"/>
                                  </a:lnTo>
                                  <a:lnTo>
                                    <a:pt x="324" y="71"/>
                                  </a:lnTo>
                                  <a:lnTo>
                                    <a:pt x="323" y="77"/>
                                  </a:lnTo>
                                  <a:lnTo>
                                    <a:pt x="323" y="82"/>
                                  </a:lnTo>
                                  <a:lnTo>
                                    <a:pt x="324" y="85"/>
                                  </a:lnTo>
                                  <a:lnTo>
                                    <a:pt x="326" y="89"/>
                                  </a:lnTo>
                                  <a:lnTo>
                                    <a:pt x="329" y="93"/>
                                  </a:lnTo>
                                  <a:lnTo>
                                    <a:pt x="332" y="97"/>
                                  </a:lnTo>
                                  <a:lnTo>
                                    <a:pt x="355" y="120"/>
                                  </a:lnTo>
                                  <a:lnTo>
                                    <a:pt x="378" y="142"/>
                                  </a:lnTo>
                                  <a:lnTo>
                                    <a:pt x="400" y="165"/>
                                  </a:lnTo>
                                  <a:lnTo>
                                    <a:pt x="423" y="187"/>
                                  </a:lnTo>
                                  <a:lnTo>
                                    <a:pt x="445" y="210"/>
                                  </a:lnTo>
                                  <a:lnTo>
                                    <a:pt x="468" y="233"/>
                                  </a:lnTo>
                                  <a:lnTo>
                                    <a:pt x="491" y="255"/>
                                  </a:lnTo>
                                  <a:lnTo>
                                    <a:pt x="513" y="278"/>
                                  </a:lnTo>
                                  <a:lnTo>
                                    <a:pt x="536" y="301"/>
                                  </a:lnTo>
                                  <a:lnTo>
                                    <a:pt x="559" y="323"/>
                                  </a:lnTo>
                                  <a:lnTo>
                                    <a:pt x="581" y="346"/>
                                  </a:lnTo>
                                  <a:lnTo>
                                    <a:pt x="604" y="368"/>
                                  </a:lnTo>
                                  <a:lnTo>
                                    <a:pt x="626" y="391"/>
                                  </a:lnTo>
                                  <a:lnTo>
                                    <a:pt x="649" y="414"/>
                                  </a:lnTo>
                                  <a:lnTo>
                                    <a:pt x="672" y="436"/>
                                  </a:lnTo>
                                  <a:lnTo>
                                    <a:pt x="694" y="459"/>
                                  </a:lnTo>
                                  <a:lnTo>
                                    <a:pt x="717" y="481"/>
                                  </a:lnTo>
                                  <a:lnTo>
                                    <a:pt x="740" y="504"/>
                                  </a:lnTo>
                                  <a:lnTo>
                                    <a:pt x="762" y="527"/>
                                  </a:lnTo>
                                  <a:lnTo>
                                    <a:pt x="785" y="549"/>
                                  </a:lnTo>
                                  <a:lnTo>
                                    <a:pt x="792" y="577"/>
                                  </a:lnTo>
                                  <a:lnTo>
                                    <a:pt x="800" y="620"/>
                                  </a:lnTo>
                                  <a:lnTo>
                                    <a:pt x="806" y="660"/>
                                  </a:lnTo>
                                  <a:lnTo>
                                    <a:pt x="809" y="695"/>
                                  </a:lnTo>
                                  <a:lnTo>
                                    <a:pt x="809" y="711"/>
                                  </a:lnTo>
                                  <a:lnTo>
                                    <a:pt x="809" y="715"/>
                                  </a:lnTo>
                                  <a:lnTo>
                                    <a:pt x="807" y="738"/>
                                  </a:lnTo>
                                  <a:lnTo>
                                    <a:pt x="796" y="778"/>
                                  </a:lnTo>
                                  <a:lnTo>
                                    <a:pt x="775" y="808"/>
                                  </a:lnTo>
                                  <a:lnTo>
                                    <a:pt x="754" y="825"/>
                                  </a:lnTo>
                                  <a:lnTo>
                                    <a:pt x="717" y="839"/>
                                  </a:lnTo>
                                  <a:lnTo>
                                    <a:pt x="688" y="841"/>
                                  </a:lnTo>
                                  <a:lnTo>
                                    <a:pt x="669" y="839"/>
                                  </a:lnTo>
                                  <a:lnTo>
                                    <a:pt x="643" y="831"/>
                                  </a:lnTo>
                                  <a:lnTo>
                                    <a:pt x="608" y="816"/>
                                  </a:lnTo>
                                  <a:lnTo>
                                    <a:pt x="571" y="793"/>
                                  </a:lnTo>
                                  <a:lnTo>
                                    <a:pt x="539" y="768"/>
                                  </a:lnTo>
                                  <a:lnTo>
                                    <a:pt x="508" y="741"/>
                                  </a:lnTo>
                                  <a:lnTo>
                                    <a:pt x="474" y="709"/>
                                  </a:lnTo>
                                  <a:lnTo>
                                    <a:pt x="456" y="690"/>
                                  </a:lnTo>
                                  <a:lnTo>
                                    <a:pt x="437" y="671"/>
                                  </a:lnTo>
                                  <a:lnTo>
                                    <a:pt x="418" y="652"/>
                                  </a:lnTo>
                                  <a:lnTo>
                                    <a:pt x="399" y="633"/>
                                  </a:lnTo>
                                  <a:lnTo>
                                    <a:pt x="380" y="614"/>
                                  </a:lnTo>
                                  <a:lnTo>
                                    <a:pt x="361" y="596"/>
                                  </a:lnTo>
                                  <a:lnTo>
                                    <a:pt x="342" y="577"/>
                                  </a:lnTo>
                                  <a:lnTo>
                                    <a:pt x="324" y="558"/>
                                  </a:lnTo>
                                  <a:lnTo>
                                    <a:pt x="305" y="539"/>
                                  </a:lnTo>
                                  <a:lnTo>
                                    <a:pt x="286" y="520"/>
                                  </a:lnTo>
                                  <a:lnTo>
                                    <a:pt x="267" y="501"/>
                                  </a:lnTo>
                                  <a:lnTo>
                                    <a:pt x="248" y="483"/>
                                  </a:lnTo>
                                  <a:lnTo>
                                    <a:pt x="229" y="464"/>
                                  </a:lnTo>
                                  <a:lnTo>
                                    <a:pt x="211" y="445"/>
                                  </a:lnTo>
                                  <a:lnTo>
                                    <a:pt x="192" y="426"/>
                                  </a:lnTo>
                                  <a:lnTo>
                                    <a:pt x="173" y="407"/>
                                  </a:lnTo>
                                  <a:lnTo>
                                    <a:pt x="154" y="388"/>
                                  </a:lnTo>
                                  <a:lnTo>
                                    <a:pt x="135" y="370"/>
                                  </a:lnTo>
                                  <a:lnTo>
                                    <a:pt x="116" y="351"/>
                                  </a:lnTo>
                                  <a:lnTo>
                                    <a:pt x="98" y="332"/>
                                  </a:lnTo>
                                  <a:lnTo>
                                    <a:pt x="94" y="328"/>
                                  </a:lnTo>
                                  <a:lnTo>
                                    <a:pt x="90" y="325"/>
                                  </a:lnTo>
                                  <a:lnTo>
                                    <a:pt x="85" y="324"/>
                                  </a:lnTo>
                                  <a:lnTo>
                                    <a:pt x="82" y="323"/>
                                  </a:lnTo>
                                  <a:lnTo>
                                    <a:pt x="77" y="323"/>
                                  </a:lnTo>
                                  <a:lnTo>
                                    <a:pt x="71" y="324"/>
                                  </a:lnTo>
                                  <a:lnTo>
                                    <a:pt x="65" y="325"/>
                                  </a:lnTo>
                                  <a:lnTo>
                                    <a:pt x="60" y="328"/>
                                  </a:lnTo>
                                  <a:lnTo>
                                    <a:pt x="53" y="333"/>
                                  </a:lnTo>
                                  <a:lnTo>
                                    <a:pt x="47" y="338"/>
                                  </a:lnTo>
                                  <a:lnTo>
                                    <a:pt x="40" y="345"/>
                                  </a:lnTo>
                                  <a:lnTo>
                                    <a:pt x="31" y="353"/>
                                  </a:lnTo>
                                  <a:lnTo>
                                    <a:pt x="23" y="362"/>
                                  </a:lnTo>
                                  <a:lnTo>
                                    <a:pt x="16" y="369"/>
                                  </a:lnTo>
                                  <a:lnTo>
                                    <a:pt x="11" y="3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9" name="Group 216"/>
                          <wpg:cNvGrpSpPr>
                            <a:grpSpLocks/>
                          </wpg:cNvGrpSpPr>
                          <wpg:grpSpPr bwMode="auto">
                            <a:xfrm>
                              <a:off x="9006" y="1671"/>
                              <a:ext cx="223" cy="225"/>
                              <a:chOff x="9006" y="1671"/>
                              <a:chExt cx="223" cy="225"/>
                            </a:xfrm>
                          </wpg:grpSpPr>
                          <wps:wsp>
                            <wps:cNvPr id="40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9006" y="1671"/>
                                <a:ext cx="223" cy="225"/>
                              </a:xfrm>
                              <a:custGeom>
                                <a:avLst/>
                                <a:gdLst>
                                  <a:gd name="T0" fmla="+- 0 9173 9006"/>
                                  <a:gd name="T1" fmla="*/ T0 w 223"/>
                                  <a:gd name="T2" fmla="+- 0 1725 1671"/>
                                  <a:gd name="T3" fmla="*/ 1725 h 225"/>
                                  <a:gd name="T4" fmla="+- 0 9158 9006"/>
                                  <a:gd name="T5" fmla="*/ T4 w 223"/>
                                  <a:gd name="T6" fmla="+- 0 1711 1671"/>
                                  <a:gd name="T7" fmla="*/ 1711 h 225"/>
                                  <a:gd name="T8" fmla="+- 0 9139 9006"/>
                                  <a:gd name="T9" fmla="*/ T8 w 223"/>
                                  <a:gd name="T10" fmla="+- 0 1695 1671"/>
                                  <a:gd name="T11" fmla="*/ 1695 h 225"/>
                                  <a:gd name="T12" fmla="+- 0 9122 9006"/>
                                  <a:gd name="T13" fmla="*/ T12 w 223"/>
                                  <a:gd name="T14" fmla="+- 0 1683 1671"/>
                                  <a:gd name="T15" fmla="*/ 1683 h 225"/>
                                  <a:gd name="T16" fmla="+- 0 9107 9006"/>
                                  <a:gd name="T17" fmla="*/ T16 w 223"/>
                                  <a:gd name="T18" fmla="+- 0 1675 1671"/>
                                  <a:gd name="T19" fmla="*/ 1675 h 225"/>
                                  <a:gd name="T20" fmla="+- 0 9095 9006"/>
                                  <a:gd name="T21" fmla="*/ T20 w 223"/>
                                  <a:gd name="T22" fmla="+- 0 1671 1671"/>
                                  <a:gd name="T23" fmla="*/ 1671 h 225"/>
                                  <a:gd name="T24" fmla="+- 0 9087 9006"/>
                                  <a:gd name="T25" fmla="*/ T24 w 223"/>
                                  <a:gd name="T26" fmla="+- 0 1671 1671"/>
                                  <a:gd name="T27" fmla="*/ 1671 h 225"/>
                                  <a:gd name="T28" fmla="+- 0 9070 9006"/>
                                  <a:gd name="T29" fmla="*/ T28 w 223"/>
                                  <a:gd name="T30" fmla="+- 0 1674 1671"/>
                                  <a:gd name="T31" fmla="*/ 1674 h 225"/>
                                  <a:gd name="T32" fmla="+- 0 9052 9006"/>
                                  <a:gd name="T33" fmla="*/ T32 w 223"/>
                                  <a:gd name="T34" fmla="+- 0 1683 1671"/>
                                  <a:gd name="T35" fmla="*/ 1683 h 225"/>
                                  <a:gd name="T36" fmla="+- 0 9034 9006"/>
                                  <a:gd name="T37" fmla="*/ T36 w 223"/>
                                  <a:gd name="T38" fmla="+- 0 1699 1671"/>
                                  <a:gd name="T39" fmla="*/ 1699 h 225"/>
                                  <a:gd name="T40" fmla="+- 0 9025 9006"/>
                                  <a:gd name="T41" fmla="*/ T40 w 223"/>
                                  <a:gd name="T42" fmla="+- 0 1708 1671"/>
                                  <a:gd name="T43" fmla="*/ 1708 h 225"/>
                                  <a:gd name="T44" fmla="+- 0 9013 9006"/>
                                  <a:gd name="T45" fmla="*/ T44 w 223"/>
                                  <a:gd name="T46" fmla="+- 0 1726 1671"/>
                                  <a:gd name="T47" fmla="*/ 1726 h 225"/>
                                  <a:gd name="T48" fmla="+- 0 9006 9006"/>
                                  <a:gd name="T49" fmla="*/ T48 w 223"/>
                                  <a:gd name="T50" fmla="+- 0 1744 1671"/>
                                  <a:gd name="T51" fmla="*/ 1744 h 225"/>
                                  <a:gd name="T52" fmla="+- 0 9006 9006"/>
                                  <a:gd name="T53" fmla="*/ T52 w 223"/>
                                  <a:gd name="T54" fmla="+- 0 1760 1671"/>
                                  <a:gd name="T55" fmla="*/ 1760 h 225"/>
                                  <a:gd name="T56" fmla="+- 0 9009 9006"/>
                                  <a:gd name="T57" fmla="*/ T56 w 223"/>
                                  <a:gd name="T58" fmla="+- 0 1772 1671"/>
                                  <a:gd name="T59" fmla="*/ 1772 h 225"/>
                                  <a:gd name="T60" fmla="+- 0 9016 9006"/>
                                  <a:gd name="T61" fmla="*/ T60 w 223"/>
                                  <a:gd name="T62" fmla="+- 0 1787 1671"/>
                                  <a:gd name="T63" fmla="*/ 1787 h 225"/>
                                  <a:gd name="T64" fmla="+- 0 9028 9006"/>
                                  <a:gd name="T65" fmla="*/ T64 w 223"/>
                                  <a:gd name="T66" fmla="+- 0 1803 1671"/>
                                  <a:gd name="T67" fmla="*/ 1803 h 225"/>
                                  <a:gd name="T68" fmla="+- 0 9043 9006"/>
                                  <a:gd name="T69" fmla="*/ T68 w 223"/>
                                  <a:gd name="T70" fmla="+- 0 1821 1671"/>
                                  <a:gd name="T71" fmla="*/ 1821 h 225"/>
                                  <a:gd name="T72" fmla="+- 0 9061 9006"/>
                                  <a:gd name="T73" fmla="*/ T72 w 223"/>
                                  <a:gd name="T74" fmla="+- 0 1841 1671"/>
                                  <a:gd name="T75" fmla="*/ 1841 h 225"/>
                                  <a:gd name="T76" fmla="+- 0 9077 9006"/>
                                  <a:gd name="T77" fmla="*/ T76 w 223"/>
                                  <a:gd name="T78" fmla="+- 0 1856 1671"/>
                                  <a:gd name="T79" fmla="*/ 1856 h 225"/>
                                  <a:gd name="T80" fmla="+- 0 9095 9006"/>
                                  <a:gd name="T81" fmla="*/ T80 w 223"/>
                                  <a:gd name="T82" fmla="+- 0 1871 1671"/>
                                  <a:gd name="T83" fmla="*/ 1871 h 225"/>
                                  <a:gd name="T84" fmla="+- 0 9112 9006"/>
                                  <a:gd name="T85" fmla="*/ T84 w 223"/>
                                  <a:gd name="T86" fmla="+- 0 1883 1671"/>
                                  <a:gd name="T87" fmla="*/ 1883 h 225"/>
                                  <a:gd name="T88" fmla="+- 0 9127 9006"/>
                                  <a:gd name="T89" fmla="*/ T88 w 223"/>
                                  <a:gd name="T90" fmla="+- 0 1891 1671"/>
                                  <a:gd name="T91" fmla="*/ 1891 h 225"/>
                                  <a:gd name="T92" fmla="+- 0 9140 9006"/>
                                  <a:gd name="T93" fmla="*/ T92 w 223"/>
                                  <a:gd name="T94" fmla="+- 0 1895 1671"/>
                                  <a:gd name="T95" fmla="*/ 1895 h 225"/>
                                  <a:gd name="T96" fmla="+- 0 9147 9006"/>
                                  <a:gd name="T97" fmla="*/ T96 w 223"/>
                                  <a:gd name="T98" fmla="+- 0 1896 1671"/>
                                  <a:gd name="T99" fmla="*/ 1896 h 225"/>
                                  <a:gd name="T100" fmla="+- 0 9164 9006"/>
                                  <a:gd name="T101" fmla="*/ T100 w 223"/>
                                  <a:gd name="T102" fmla="+- 0 1892 1671"/>
                                  <a:gd name="T103" fmla="*/ 1892 h 225"/>
                                  <a:gd name="T104" fmla="+- 0 9182 9006"/>
                                  <a:gd name="T105" fmla="*/ T104 w 223"/>
                                  <a:gd name="T106" fmla="+- 0 1883 1671"/>
                                  <a:gd name="T107" fmla="*/ 1883 h 225"/>
                                  <a:gd name="T108" fmla="+- 0 9200 9006"/>
                                  <a:gd name="T109" fmla="*/ T108 w 223"/>
                                  <a:gd name="T110" fmla="+- 0 1868 1671"/>
                                  <a:gd name="T111" fmla="*/ 1868 h 225"/>
                                  <a:gd name="T112" fmla="+- 0 9210 9006"/>
                                  <a:gd name="T113" fmla="*/ T112 w 223"/>
                                  <a:gd name="T114" fmla="+- 0 1857 1671"/>
                                  <a:gd name="T115" fmla="*/ 1857 h 225"/>
                                  <a:gd name="T116" fmla="+- 0 9222 9006"/>
                                  <a:gd name="T117" fmla="*/ T116 w 223"/>
                                  <a:gd name="T118" fmla="+- 0 1839 1671"/>
                                  <a:gd name="T119" fmla="*/ 1839 h 225"/>
                                  <a:gd name="T120" fmla="+- 0 9228 9006"/>
                                  <a:gd name="T121" fmla="*/ T120 w 223"/>
                                  <a:gd name="T122" fmla="+- 0 1822 1671"/>
                                  <a:gd name="T123" fmla="*/ 1822 h 225"/>
                                  <a:gd name="T124" fmla="+- 0 9228 9006"/>
                                  <a:gd name="T125" fmla="*/ T124 w 223"/>
                                  <a:gd name="T126" fmla="+- 0 1805 1671"/>
                                  <a:gd name="T127" fmla="*/ 1805 h 225"/>
                                  <a:gd name="T128" fmla="+- 0 9225 9006"/>
                                  <a:gd name="T129" fmla="*/ T128 w 223"/>
                                  <a:gd name="T130" fmla="+- 0 1794 1671"/>
                                  <a:gd name="T131" fmla="*/ 1794 h 225"/>
                                  <a:gd name="T132" fmla="+- 0 9218 9006"/>
                                  <a:gd name="T133" fmla="*/ T132 w 223"/>
                                  <a:gd name="T134" fmla="+- 0 1780 1671"/>
                                  <a:gd name="T135" fmla="*/ 1780 h 225"/>
                                  <a:gd name="T136" fmla="+- 0 9207 9006"/>
                                  <a:gd name="T137" fmla="*/ T136 w 223"/>
                                  <a:gd name="T138" fmla="+- 0 1763 1671"/>
                                  <a:gd name="T139" fmla="*/ 1763 h 225"/>
                                  <a:gd name="T140" fmla="+- 0 9192 9006"/>
                                  <a:gd name="T141" fmla="*/ T140 w 223"/>
                                  <a:gd name="T142" fmla="+- 0 1745 1671"/>
                                  <a:gd name="T143" fmla="*/ 1745 h 225"/>
                                  <a:gd name="T144" fmla="+- 0 9173 9006"/>
                                  <a:gd name="T145" fmla="*/ T144 w 223"/>
                                  <a:gd name="T146" fmla="+- 0 1725 1671"/>
                                  <a:gd name="T147" fmla="*/ 1725 h 225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</a:cxnLst>
                                <a:rect l="0" t="0" r="r" b="b"/>
                                <a:pathLst>
                                  <a:path w="223" h="225">
                                    <a:moveTo>
                                      <a:pt x="167" y="54"/>
                                    </a:moveTo>
                                    <a:lnTo>
                                      <a:pt x="152" y="40"/>
                                    </a:lnTo>
                                    <a:lnTo>
                                      <a:pt x="133" y="24"/>
                                    </a:lnTo>
                                    <a:lnTo>
                                      <a:pt x="116" y="12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81" y="0"/>
                                    </a:lnTo>
                                    <a:lnTo>
                                      <a:pt x="64" y="3"/>
                                    </a:lnTo>
                                    <a:lnTo>
                                      <a:pt x="46" y="12"/>
                                    </a:lnTo>
                                    <a:lnTo>
                                      <a:pt x="28" y="28"/>
                                    </a:lnTo>
                                    <a:lnTo>
                                      <a:pt x="19" y="37"/>
                                    </a:lnTo>
                                    <a:lnTo>
                                      <a:pt x="7" y="55"/>
                                    </a:lnTo>
                                    <a:lnTo>
                                      <a:pt x="0" y="73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3" y="101"/>
                                    </a:lnTo>
                                    <a:lnTo>
                                      <a:pt x="10" y="116"/>
                                    </a:lnTo>
                                    <a:lnTo>
                                      <a:pt x="22" y="132"/>
                                    </a:lnTo>
                                    <a:lnTo>
                                      <a:pt x="37" y="150"/>
                                    </a:lnTo>
                                    <a:lnTo>
                                      <a:pt x="55" y="170"/>
                                    </a:lnTo>
                                    <a:lnTo>
                                      <a:pt x="71" y="185"/>
                                    </a:lnTo>
                                    <a:lnTo>
                                      <a:pt x="89" y="200"/>
                                    </a:lnTo>
                                    <a:lnTo>
                                      <a:pt x="106" y="212"/>
                                    </a:lnTo>
                                    <a:lnTo>
                                      <a:pt x="121" y="220"/>
                                    </a:lnTo>
                                    <a:lnTo>
                                      <a:pt x="134" y="224"/>
                                    </a:lnTo>
                                    <a:lnTo>
                                      <a:pt x="141" y="225"/>
                                    </a:lnTo>
                                    <a:lnTo>
                                      <a:pt x="158" y="221"/>
                                    </a:lnTo>
                                    <a:lnTo>
                                      <a:pt x="176" y="212"/>
                                    </a:lnTo>
                                    <a:lnTo>
                                      <a:pt x="194" y="197"/>
                                    </a:lnTo>
                                    <a:lnTo>
                                      <a:pt x="204" y="186"/>
                                    </a:lnTo>
                                    <a:lnTo>
                                      <a:pt x="216" y="168"/>
                                    </a:lnTo>
                                    <a:lnTo>
                                      <a:pt x="222" y="151"/>
                                    </a:lnTo>
                                    <a:lnTo>
                                      <a:pt x="222" y="134"/>
                                    </a:lnTo>
                                    <a:lnTo>
                                      <a:pt x="219" y="123"/>
                                    </a:lnTo>
                                    <a:lnTo>
                                      <a:pt x="212" y="109"/>
                                    </a:lnTo>
                                    <a:lnTo>
                                      <a:pt x="201" y="92"/>
                                    </a:lnTo>
                                    <a:lnTo>
                                      <a:pt x="186" y="74"/>
                                    </a:lnTo>
                                    <a:lnTo>
                                      <a:pt x="167" y="5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1C1C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41" name="Group 217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73" y="577"/>
                                <a:ext cx="950" cy="948"/>
                                <a:chOff x="8673" y="577"/>
                                <a:chExt cx="950" cy="948"/>
                              </a:xfrm>
                            </wpg:grpSpPr>
                            <wps:wsp>
                              <wps:cNvPr id="42" name="Freeform 2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73" y="577"/>
                                  <a:ext cx="950" cy="948"/>
                                </a:xfrm>
                                <a:custGeom>
                                  <a:avLst/>
                                  <a:gdLst>
                                    <a:gd name="T0" fmla="+- 0 9570 8673"/>
                                    <a:gd name="T1" fmla="*/ T0 w 950"/>
                                    <a:gd name="T2" fmla="+- 0 1494 577"/>
                                    <a:gd name="T3" fmla="*/ 1494 h 948"/>
                                    <a:gd name="T4" fmla="+- 0 9600 8673"/>
                                    <a:gd name="T5" fmla="*/ T4 w 950"/>
                                    <a:gd name="T6" fmla="+- 0 1464 577"/>
                                    <a:gd name="T7" fmla="*/ 1464 h 948"/>
                                    <a:gd name="T8" fmla="+- 0 9617 8673"/>
                                    <a:gd name="T9" fmla="*/ T8 w 950"/>
                                    <a:gd name="T10" fmla="+- 0 1441 577"/>
                                    <a:gd name="T11" fmla="*/ 1441 h 948"/>
                                    <a:gd name="T12" fmla="+- 0 9623 8673"/>
                                    <a:gd name="T13" fmla="*/ T12 w 950"/>
                                    <a:gd name="T14" fmla="+- 0 1422 577"/>
                                    <a:gd name="T15" fmla="*/ 1422 h 948"/>
                                    <a:gd name="T16" fmla="+- 0 9618 8673"/>
                                    <a:gd name="T17" fmla="*/ T16 w 950"/>
                                    <a:gd name="T18" fmla="+- 0 1404 577"/>
                                    <a:gd name="T19" fmla="*/ 1404 h 948"/>
                                    <a:gd name="T20" fmla="+- 0 9569 8673"/>
                                    <a:gd name="T21" fmla="*/ T20 w 950"/>
                                    <a:gd name="T22" fmla="+- 0 1320 577"/>
                                    <a:gd name="T23" fmla="*/ 1320 h 948"/>
                                    <a:gd name="T24" fmla="+- 0 9501 8673"/>
                                    <a:gd name="T25" fmla="*/ T24 w 950"/>
                                    <a:gd name="T26" fmla="+- 0 1203 577"/>
                                    <a:gd name="T27" fmla="*/ 1203 h 948"/>
                                    <a:gd name="T28" fmla="+- 0 9433 8673"/>
                                    <a:gd name="T29" fmla="*/ T28 w 950"/>
                                    <a:gd name="T30" fmla="+- 0 1087 577"/>
                                    <a:gd name="T31" fmla="*/ 1087 h 948"/>
                                    <a:gd name="T32" fmla="+- 0 9365 8673"/>
                                    <a:gd name="T33" fmla="*/ T32 w 950"/>
                                    <a:gd name="T34" fmla="+- 0 970 577"/>
                                    <a:gd name="T35" fmla="*/ 970 h 948"/>
                                    <a:gd name="T36" fmla="+- 0 9298 8673"/>
                                    <a:gd name="T37" fmla="*/ T36 w 950"/>
                                    <a:gd name="T38" fmla="+- 0 853 577"/>
                                    <a:gd name="T39" fmla="*/ 853 h 948"/>
                                    <a:gd name="T40" fmla="+- 0 9230 8673"/>
                                    <a:gd name="T41" fmla="*/ T40 w 950"/>
                                    <a:gd name="T42" fmla="+- 0 737 577"/>
                                    <a:gd name="T43" fmla="*/ 737 h 948"/>
                                    <a:gd name="T44" fmla="+- 0 9162 8673"/>
                                    <a:gd name="T45" fmla="*/ T44 w 950"/>
                                    <a:gd name="T46" fmla="+- 0 620 577"/>
                                    <a:gd name="T47" fmla="*/ 620 h 948"/>
                                    <a:gd name="T48" fmla="+- 0 9149 8673"/>
                                    <a:gd name="T49" fmla="*/ T48 w 950"/>
                                    <a:gd name="T50" fmla="+- 0 602 577"/>
                                    <a:gd name="T51" fmla="*/ 602 h 948"/>
                                    <a:gd name="T52" fmla="+- 0 9136 8673"/>
                                    <a:gd name="T53" fmla="*/ T52 w 950"/>
                                    <a:gd name="T54" fmla="+- 0 586 577"/>
                                    <a:gd name="T55" fmla="*/ 586 h 948"/>
                                    <a:gd name="T56" fmla="+- 0 9120 8673"/>
                                    <a:gd name="T57" fmla="*/ T56 w 950"/>
                                    <a:gd name="T58" fmla="+- 0 577 577"/>
                                    <a:gd name="T59" fmla="*/ 577 h 948"/>
                                    <a:gd name="T60" fmla="+- 0 9106 8673"/>
                                    <a:gd name="T61" fmla="*/ T60 w 950"/>
                                    <a:gd name="T62" fmla="+- 0 578 577"/>
                                    <a:gd name="T63" fmla="*/ 578 h 948"/>
                                    <a:gd name="T64" fmla="+- 0 9089 8673"/>
                                    <a:gd name="T65" fmla="*/ T64 w 950"/>
                                    <a:gd name="T66" fmla="+- 0 591 577"/>
                                    <a:gd name="T67" fmla="*/ 591 h 948"/>
                                    <a:gd name="T68" fmla="+- 0 9065 8673"/>
                                    <a:gd name="T69" fmla="*/ T68 w 950"/>
                                    <a:gd name="T70" fmla="+- 0 615 577"/>
                                    <a:gd name="T71" fmla="*/ 615 h 948"/>
                                    <a:gd name="T72" fmla="+- 0 9047 8673"/>
                                    <a:gd name="T73" fmla="*/ T72 w 950"/>
                                    <a:gd name="T74" fmla="+- 0 636 577"/>
                                    <a:gd name="T75" fmla="*/ 636 h 948"/>
                                    <a:gd name="T76" fmla="+- 0 9041 8673"/>
                                    <a:gd name="T77" fmla="*/ T76 w 950"/>
                                    <a:gd name="T78" fmla="+- 0 653 577"/>
                                    <a:gd name="T79" fmla="*/ 653 h 948"/>
                                    <a:gd name="T80" fmla="+- 0 9043 8673"/>
                                    <a:gd name="T81" fmla="*/ T80 w 950"/>
                                    <a:gd name="T82" fmla="+- 0 667 577"/>
                                    <a:gd name="T83" fmla="*/ 667 h 948"/>
                                    <a:gd name="T84" fmla="+- 0 9069 8673"/>
                                    <a:gd name="T85" fmla="*/ T84 w 950"/>
                                    <a:gd name="T86" fmla="+- 0 710 577"/>
                                    <a:gd name="T87" fmla="*/ 710 h 948"/>
                                    <a:gd name="T88" fmla="+- 0 9130 8673"/>
                                    <a:gd name="T89" fmla="*/ T88 w 950"/>
                                    <a:gd name="T90" fmla="+- 0 810 577"/>
                                    <a:gd name="T91" fmla="*/ 810 h 948"/>
                                    <a:gd name="T92" fmla="+- 0 9190 8673"/>
                                    <a:gd name="T93" fmla="*/ T92 w 950"/>
                                    <a:gd name="T94" fmla="+- 0 910 577"/>
                                    <a:gd name="T95" fmla="*/ 910 h 948"/>
                                    <a:gd name="T96" fmla="+- 0 9249 8673"/>
                                    <a:gd name="T97" fmla="*/ T96 w 950"/>
                                    <a:gd name="T98" fmla="+- 0 1010 577"/>
                                    <a:gd name="T99" fmla="*/ 1010 h 948"/>
                                    <a:gd name="T100" fmla="+- 0 9309 8673"/>
                                    <a:gd name="T101" fmla="*/ T100 w 950"/>
                                    <a:gd name="T102" fmla="+- 0 1110 577"/>
                                    <a:gd name="T103" fmla="*/ 1110 h 948"/>
                                    <a:gd name="T104" fmla="+- 0 9369 8673"/>
                                    <a:gd name="T105" fmla="*/ T104 w 950"/>
                                    <a:gd name="T106" fmla="+- 0 1210 577"/>
                                    <a:gd name="T107" fmla="*/ 1210 h 948"/>
                                    <a:gd name="T108" fmla="+- 0 9430 8673"/>
                                    <a:gd name="T109" fmla="*/ T108 w 950"/>
                                    <a:gd name="T110" fmla="+- 0 1310 577"/>
                                    <a:gd name="T111" fmla="*/ 1310 h 948"/>
                                    <a:gd name="T112" fmla="+- 0 9453 8673"/>
                                    <a:gd name="T113" fmla="*/ T112 w 950"/>
                                    <a:gd name="T114" fmla="+- 0 1351 577"/>
                                    <a:gd name="T115" fmla="*/ 1351 h 948"/>
                                    <a:gd name="T116" fmla="+- 0 9380 8673"/>
                                    <a:gd name="T117" fmla="*/ T116 w 950"/>
                                    <a:gd name="T118" fmla="+- 0 1307 577"/>
                                    <a:gd name="T119" fmla="*/ 1307 h 948"/>
                                    <a:gd name="T120" fmla="+- 0 9279 8673"/>
                                    <a:gd name="T121" fmla="*/ T120 w 950"/>
                                    <a:gd name="T122" fmla="+- 0 1247 577"/>
                                    <a:gd name="T123" fmla="*/ 1247 h 948"/>
                                    <a:gd name="T124" fmla="+- 0 9179 8673"/>
                                    <a:gd name="T125" fmla="*/ T124 w 950"/>
                                    <a:gd name="T126" fmla="+- 0 1187 577"/>
                                    <a:gd name="T127" fmla="*/ 1187 h 948"/>
                                    <a:gd name="T128" fmla="+- 0 9079 8673"/>
                                    <a:gd name="T129" fmla="*/ T128 w 950"/>
                                    <a:gd name="T130" fmla="+- 0 1127 577"/>
                                    <a:gd name="T131" fmla="*/ 1127 h 948"/>
                                    <a:gd name="T132" fmla="+- 0 8979 8673"/>
                                    <a:gd name="T133" fmla="*/ T132 w 950"/>
                                    <a:gd name="T134" fmla="+- 0 1068 577"/>
                                    <a:gd name="T135" fmla="*/ 1068 h 948"/>
                                    <a:gd name="T136" fmla="+- 0 8878 8673"/>
                                    <a:gd name="T137" fmla="*/ T136 w 950"/>
                                    <a:gd name="T138" fmla="+- 0 1008 577"/>
                                    <a:gd name="T139" fmla="*/ 1008 h 948"/>
                                    <a:gd name="T140" fmla="+- 0 8778 8673"/>
                                    <a:gd name="T141" fmla="*/ T140 w 950"/>
                                    <a:gd name="T142" fmla="+- 0 948 577"/>
                                    <a:gd name="T143" fmla="*/ 948 h 948"/>
                                    <a:gd name="T144" fmla="+- 0 8763 8673"/>
                                    <a:gd name="T145" fmla="*/ T144 w 950"/>
                                    <a:gd name="T146" fmla="+- 0 941 577"/>
                                    <a:gd name="T147" fmla="*/ 941 h 948"/>
                                    <a:gd name="T148" fmla="+- 0 8749 8673"/>
                                    <a:gd name="T149" fmla="*/ T148 w 950"/>
                                    <a:gd name="T150" fmla="+- 0 941 577"/>
                                    <a:gd name="T151" fmla="*/ 941 h 948"/>
                                    <a:gd name="T152" fmla="+- 0 8730 8673"/>
                                    <a:gd name="T153" fmla="*/ T152 w 950"/>
                                    <a:gd name="T154" fmla="+- 0 951 577"/>
                                    <a:gd name="T155" fmla="*/ 951 h 948"/>
                                    <a:gd name="T156" fmla="+- 0 8704 8673"/>
                                    <a:gd name="T157" fmla="*/ T156 w 950"/>
                                    <a:gd name="T158" fmla="+- 0 975 577"/>
                                    <a:gd name="T159" fmla="*/ 975 h 948"/>
                                    <a:gd name="T160" fmla="+- 0 8685 8673"/>
                                    <a:gd name="T161" fmla="*/ T160 w 950"/>
                                    <a:gd name="T162" fmla="+- 0 996 577"/>
                                    <a:gd name="T163" fmla="*/ 996 h 948"/>
                                    <a:gd name="T164" fmla="+- 0 8675 8673"/>
                                    <a:gd name="T165" fmla="*/ T164 w 950"/>
                                    <a:gd name="T166" fmla="+- 0 1012 577"/>
                                    <a:gd name="T167" fmla="*/ 1012 h 948"/>
                                    <a:gd name="T168" fmla="+- 0 8675 8673"/>
                                    <a:gd name="T169" fmla="*/ T168 w 950"/>
                                    <a:gd name="T170" fmla="+- 0 1027 577"/>
                                    <a:gd name="T171" fmla="*/ 1027 h 948"/>
                                    <a:gd name="T172" fmla="+- 0 8685 8673"/>
                                    <a:gd name="T173" fmla="*/ T172 w 950"/>
                                    <a:gd name="T174" fmla="+- 0 1042 577"/>
                                    <a:gd name="T175" fmla="*/ 1042 h 948"/>
                                    <a:gd name="T176" fmla="+- 0 8700 8673"/>
                                    <a:gd name="T177" fmla="*/ T176 w 950"/>
                                    <a:gd name="T178" fmla="+- 0 1052 577"/>
                                    <a:gd name="T179" fmla="*/ 1052 h 948"/>
                                    <a:gd name="T180" fmla="+- 0 8718 8673"/>
                                    <a:gd name="T181" fmla="*/ T180 w 950"/>
                                    <a:gd name="T182" fmla="+- 0 1064 577"/>
                                    <a:gd name="T183" fmla="*/ 1064 h 948"/>
                                    <a:gd name="T184" fmla="+- 0 8834 8673"/>
                                    <a:gd name="T185" fmla="*/ T184 w 950"/>
                                    <a:gd name="T186" fmla="+- 0 1132 577"/>
                                    <a:gd name="T187" fmla="*/ 1132 h 948"/>
                                    <a:gd name="T188" fmla="+- 0 8951 8673"/>
                                    <a:gd name="T189" fmla="*/ T188 w 950"/>
                                    <a:gd name="T190" fmla="+- 0 1200 577"/>
                                    <a:gd name="T191" fmla="*/ 1200 h 948"/>
                                    <a:gd name="T192" fmla="+- 0 9067 8673"/>
                                    <a:gd name="T193" fmla="*/ T192 w 950"/>
                                    <a:gd name="T194" fmla="+- 0 1268 577"/>
                                    <a:gd name="T195" fmla="*/ 1268 h 948"/>
                                    <a:gd name="T196" fmla="+- 0 9184 8673"/>
                                    <a:gd name="T197" fmla="*/ T196 w 950"/>
                                    <a:gd name="T198" fmla="+- 0 1336 577"/>
                                    <a:gd name="T199" fmla="*/ 1336 h 948"/>
                                    <a:gd name="T200" fmla="+- 0 9301 8673"/>
                                    <a:gd name="T201" fmla="*/ T200 w 950"/>
                                    <a:gd name="T202" fmla="+- 0 1403 577"/>
                                    <a:gd name="T203" fmla="*/ 1403 h 948"/>
                                    <a:gd name="T204" fmla="+- 0 9417 8673"/>
                                    <a:gd name="T205" fmla="*/ T204 w 950"/>
                                    <a:gd name="T206" fmla="+- 0 1471 577"/>
                                    <a:gd name="T207" fmla="*/ 1471 h 948"/>
                                    <a:gd name="T208" fmla="+- 0 9501 8673"/>
                                    <a:gd name="T209" fmla="*/ T208 w 950"/>
                                    <a:gd name="T210" fmla="+- 0 1520 577"/>
                                    <a:gd name="T211" fmla="*/ 1520 h 948"/>
                                    <a:gd name="T212" fmla="+- 0 9519 8673"/>
                                    <a:gd name="T213" fmla="*/ T212 w 950"/>
                                    <a:gd name="T214" fmla="+- 0 1524 577"/>
                                    <a:gd name="T215" fmla="*/ 1524 h 948"/>
                                    <a:gd name="T216" fmla="+- 0 9538 8673"/>
                                    <a:gd name="T217" fmla="*/ T216 w 950"/>
                                    <a:gd name="T218" fmla="+- 0 1519 577"/>
                                    <a:gd name="T219" fmla="*/ 1519 h 94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  <a:cxn ang="0">
                                      <a:pos x="T197" y="T199"/>
                                    </a:cxn>
                                    <a:cxn ang="0">
                                      <a:pos x="T201" y="T203"/>
                                    </a:cxn>
                                    <a:cxn ang="0">
                                      <a:pos x="T205" y="T207"/>
                                    </a:cxn>
                                    <a:cxn ang="0">
                                      <a:pos x="T209" y="T211"/>
                                    </a:cxn>
                                    <a:cxn ang="0">
                                      <a:pos x="T213" y="T215"/>
                                    </a:cxn>
                                    <a:cxn ang="0">
                                      <a:pos x="T217" y="T219"/>
                                    </a:cxn>
                                  </a:cxnLst>
                                  <a:rect l="0" t="0" r="r" b="b"/>
                                  <a:pathLst>
                                    <a:path w="950" h="948">
                                      <a:moveTo>
                                        <a:pt x="880" y="931"/>
                                      </a:moveTo>
                                      <a:lnTo>
                                        <a:pt x="887" y="925"/>
                                      </a:lnTo>
                                      <a:lnTo>
                                        <a:pt x="897" y="917"/>
                                      </a:lnTo>
                                      <a:lnTo>
                                        <a:pt x="907" y="906"/>
                                      </a:lnTo>
                                      <a:lnTo>
                                        <a:pt x="918" y="896"/>
                                      </a:lnTo>
                                      <a:lnTo>
                                        <a:pt x="927" y="887"/>
                                      </a:lnTo>
                                      <a:lnTo>
                                        <a:pt x="933" y="879"/>
                                      </a:lnTo>
                                      <a:lnTo>
                                        <a:pt x="939" y="871"/>
                                      </a:lnTo>
                                      <a:lnTo>
                                        <a:pt x="944" y="864"/>
                                      </a:lnTo>
                                      <a:lnTo>
                                        <a:pt x="946" y="857"/>
                                      </a:lnTo>
                                      <a:lnTo>
                                        <a:pt x="949" y="850"/>
                                      </a:lnTo>
                                      <a:lnTo>
                                        <a:pt x="950" y="845"/>
                                      </a:lnTo>
                                      <a:lnTo>
                                        <a:pt x="949" y="839"/>
                                      </a:lnTo>
                                      <a:lnTo>
                                        <a:pt x="947" y="833"/>
                                      </a:lnTo>
                                      <a:lnTo>
                                        <a:pt x="945" y="827"/>
                                      </a:lnTo>
                                      <a:lnTo>
                                        <a:pt x="941" y="820"/>
                                      </a:lnTo>
                                      <a:lnTo>
                                        <a:pt x="918" y="782"/>
                                      </a:lnTo>
                                      <a:lnTo>
                                        <a:pt x="896" y="743"/>
                                      </a:lnTo>
                                      <a:lnTo>
                                        <a:pt x="873" y="704"/>
                                      </a:lnTo>
                                      <a:lnTo>
                                        <a:pt x="850" y="665"/>
                                      </a:lnTo>
                                      <a:lnTo>
                                        <a:pt x="828" y="626"/>
                                      </a:lnTo>
                                      <a:lnTo>
                                        <a:pt x="805" y="587"/>
                                      </a:lnTo>
                                      <a:lnTo>
                                        <a:pt x="783" y="549"/>
                                      </a:lnTo>
                                      <a:lnTo>
                                        <a:pt x="760" y="510"/>
                                      </a:lnTo>
                                      <a:lnTo>
                                        <a:pt x="738" y="471"/>
                                      </a:lnTo>
                                      <a:lnTo>
                                        <a:pt x="715" y="432"/>
                                      </a:lnTo>
                                      <a:lnTo>
                                        <a:pt x="692" y="393"/>
                                      </a:lnTo>
                                      <a:lnTo>
                                        <a:pt x="670" y="354"/>
                                      </a:lnTo>
                                      <a:lnTo>
                                        <a:pt x="647" y="315"/>
                                      </a:lnTo>
                                      <a:lnTo>
                                        <a:pt x="625" y="276"/>
                                      </a:lnTo>
                                      <a:lnTo>
                                        <a:pt x="602" y="237"/>
                                      </a:lnTo>
                                      <a:lnTo>
                                        <a:pt x="580" y="198"/>
                                      </a:lnTo>
                                      <a:lnTo>
                                        <a:pt x="557" y="160"/>
                                      </a:lnTo>
                                      <a:lnTo>
                                        <a:pt x="534" y="121"/>
                                      </a:lnTo>
                                      <a:lnTo>
                                        <a:pt x="512" y="82"/>
                                      </a:lnTo>
                                      <a:lnTo>
                                        <a:pt x="489" y="43"/>
                                      </a:lnTo>
                                      <a:lnTo>
                                        <a:pt x="486" y="39"/>
                                      </a:lnTo>
                                      <a:lnTo>
                                        <a:pt x="482" y="32"/>
                                      </a:lnTo>
                                      <a:lnTo>
                                        <a:pt x="476" y="25"/>
                                      </a:lnTo>
                                      <a:lnTo>
                                        <a:pt x="473" y="20"/>
                                      </a:lnTo>
                                      <a:lnTo>
                                        <a:pt x="469" y="15"/>
                                      </a:lnTo>
                                      <a:lnTo>
                                        <a:pt x="463" y="9"/>
                                      </a:lnTo>
                                      <a:lnTo>
                                        <a:pt x="459" y="5"/>
                                      </a:lnTo>
                                      <a:lnTo>
                                        <a:pt x="455" y="2"/>
                                      </a:lnTo>
                                      <a:lnTo>
                                        <a:pt x="447" y="0"/>
                                      </a:lnTo>
                                      <a:lnTo>
                                        <a:pt x="443" y="0"/>
                                      </a:lnTo>
                                      <a:lnTo>
                                        <a:pt x="438" y="0"/>
                                      </a:lnTo>
                                      <a:lnTo>
                                        <a:pt x="433" y="1"/>
                                      </a:lnTo>
                                      <a:lnTo>
                                        <a:pt x="428" y="5"/>
                                      </a:lnTo>
                                      <a:lnTo>
                                        <a:pt x="422" y="9"/>
                                      </a:lnTo>
                                      <a:lnTo>
                                        <a:pt x="416" y="14"/>
                                      </a:lnTo>
                                      <a:lnTo>
                                        <a:pt x="409" y="21"/>
                                      </a:lnTo>
                                      <a:lnTo>
                                        <a:pt x="401" y="29"/>
                                      </a:lnTo>
                                      <a:lnTo>
                                        <a:pt x="392" y="38"/>
                                      </a:lnTo>
                                      <a:lnTo>
                                        <a:pt x="384" y="46"/>
                                      </a:lnTo>
                                      <a:lnTo>
                                        <a:pt x="379" y="52"/>
                                      </a:lnTo>
                                      <a:lnTo>
                                        <a:pt x="374" y="59"/>
                                      </a:lnTo>
                                      <a:lnTo>
                                        <a:pt x="371" y="65"/>
                                      </a:lnTo>
                                      <a:lnTo>
                                        <a:pt x="370" y="70"/>
                                      </a:lnTo>
                                      <a:lnTo>
                                        <a:pt x="368" y="76"/>
                                      </a:lnTo>
                                      <a:lnTo>
                                        <a:pt x="368" y="81"/>
                                      </a:lnTo>
                                      <a:lnTo>
                                        <a:pt x="369" y="85"/>
                                      </a:lnTo>
                                      <a:lnTo>
                                        <a:pt x="370" y="90"/>
                                      </a:lnTo>
                                      <a:lnTo>
                                        <a:pt x="372" y="95"/>
                                      </a:lnTo>
                                      <a:lnTo>
                                        <a:pt x="376" y="100"/>
                                      </a:lnTo>
                                      <a:lnTo>
                                        <a:pt x="396" y="133"/>
                                      </a:lnTo>
                                      <a:lnTo>
                                        <a:pt x="416" y="166"/>
                                      </a:lnTo>
                                      <a:lnTo>
                                        <a:pt x="436" y="200"/>
                                      </a:lnTo>
                                      <a:lnTo>
                                        <a:pt x="457" y="233"/>
                                      </a:lnTo>
                                      <a:lnTo>
                                        <a:pt x="477" y="266"/>
                                      </a:lnTo>
                                      <a:lnTo>
                                        <a:pt x="497" y="300"/>
                                      </a:lnTo>
                                      <a:lnTo>
                                        <a:pt x="517" y="333"/>
                                      </a:lnTo>
                                      <a:lnTo>
                                        <a:pt x="537" y="366"/>
                                      </a:lnTo>
                                      <a:lnTo>
                                        <a:pt x="557" y="400"/>
                                      </a:lnTo>
                                      <a:lnTo>
                                        <a:pt x="576" y="433"/>
                                      </a:lnTo>
                                      <a:lnTo>
                                        <a:pt x="596" y="466"/>
                                      </a:lnTo>
                                      <a:lnTo>
                                        <a:pt x="616" y="500"/>
                                      </a:lnTo>
                                      <a:lnTo>
                                        <a:pt x="636" y="533"/>
                                      </a:lnTo>
                                      <a:lnTo>
                                        <a:pt x="656" y="566"/>
                                      </a:lnTo>
                                      <a:lnTo>
                                        <a:pt x="676" y="600"/>
                                      </a:lnTo>
                                      <a:lnTo>
                                        <a:pt x="696" y="633"/>
                                      </a:lnTo>
                                      <a:lnTo>
                                        <a:pt x="717" y="666"/>
                                      </a:lnTo>
                                      <a:lnTo>
                                        <a:pt x="737" y="700"/>
                                      </a:lnTo>
                                      <a:lnTo>
                                        <a:pt x="757" y="733"/>
                                      </a:lnTo>
                                      <a:lnTo>
                                        <a:pt x="777" y="766"/>
                                      </a:lnTo>
                                      <a:lnTo>
                                        <a:pt x="779" y="770"/>
                                      </a:lnTo>
                                      <a:lnTo>
                                        <a:pt x="780" y="774"/>
                                      </a:lnTo>
                                      <a:lnTo>
                                        <a:pt x="773" y="770"/>
                                      </a:lnTo>
                                      <a:lnTo>
                                        <a:pt x="740" y="750"/>
                                      </a:lnTo>
                                      <a:lnTo>
                                        <a:pt x="707" y="730"/>
                                      </a:lnTo>
                                      <a:lnTo>
                                        <a:pt x="673" y="710"/>
                                      </a:lnTo>
                                      <a:lnTo>
                                        <a:pt x="640" y="690"/>
                                      </a:lnTo>
                                      <a:lnTo>
                                        <a:pt x="606" y="670"/>
                                      </a:lnTo>
                                      <a:lnTo>
                                        <a:pt x="573" y="650"/>
                                      </a:lnTo>
                                      <a:lnTo>
                                        <a:pt x="540" y="630"/>
                                      </a:lnTo>
                                      <a:lnTo>
                                        <a:pt x="506" y="610"/>
                                      </a:lnTo>
                                      <a:lnTo>
                                        <a:pt x="473" y="590"/>
                                      </a:lnTo>
                                      <a:lnTo>
                                        <a:pt x="439" y="570"/>
                                      </a:lnTo>
                                      <a:lnTo>
                                        <a:pt x="406" y="550"/>
                                      </a:lnTo>
                                      <a:lnTo>
                                        <a:pt x="372" y="530"/>
                                      </a:lnTo>
                                      <a:lnTo>
                                        <a:pt x="339" y="510"/>
                                      </a:lnTo>
                                      <a:lnTo>
                                        <a:pt x="306" y="491"/>
                                      </a:lnTo>
                                      <a:lnTo>
                                        <a:pt x="272" y="471"/>
                                      </a:lnTo>
                                      <a:lnTo>
                                        <a:pt x="239" y="451"/>
                                      </a:lnTo>
                                      <a:lnTo>
                                        <a:pt x="205" y="431"/>
                                      </a:lnTo>
                                      <a:lnTo>
                                        <a:pt x="172" y="411"/>
                                      </a:lnTo>
                                      <a:lnTo>
                                        <a:pt x="139" y="391"/>
                                      </a:lnTo>
                                      <a:lnTo>
                                        <a:pt x="105" y="371"/>
                                      </a:lnTo>
                                      <a:lnTo>
                                        <a:pt x="99" y="368"/>
                                      </a:lnTo>
                                      <a:lnTo>
                                        <a:pt x="95" y="365"/>
                                      </a:lnTo>
                                      <a:lnTo>
                                        <a:pt x="90" y="364"/>
                                      </a:lnTo>
                                      <a:lnTo>
                                        <a:pt x="86" y="363"/>
                                      </a:lnTo>
                                      <a:lnTo>
                                        <a:pt x="81" y="363"/>
                                      </a:lnTo>
                                      <a:lnTo>
                                        <a:pt x="76" y="364"/>
                                      </a:lnTo>
                                      <a:lnTo>
                                        <a:pt x="70" y="366"/>
                                      </a:lnTo>
                                      <a:lnTo>
                                        <a:pt x="64" y="369"/>
                                      </a:lnTo>
                                      <a:lnTo>
                                        <a:pt x="57" y="374"/>
                                      </a:lnTo>
                                      <a:lnTo>
                                        <a:pt x="50" y="380"/>
                                      </a:lnTo>
                                      <a:lnTo>
                                        <a:pt x="42" y="388"/>
                                      </a:lnTo>
                                      <a:lnTo>
                                        <a:pt x="31" y="398"/>
                                      </a:lnTo>
                                      <a:lnTo>
                                        <a:pt x="24" y="406"/>
                                      </a:lnTo>
                                      <a:lnTo>
                                        <a:pt x="17" y="413"/>
                                      </a:lnTo>
                                      <a:lnTo>
                                        <a:pt x="12" y="419"/>
                                      </a:lnTo>
                                      <a:lnTo>
                                        <a:pt x="7" y="426"/>
                                      </a:lnTo>
                                      <a:lnTo>
                                        <a:pt x="4" y="431"/>
                                      </a:lnTo>
                                      <a:lnTo>
                                        <a:pt x="2" y="435"/>
                                      </a:lnTo>
                                      <a:lnTo>
                                        <a:pt x="0" y="441"/>
                                      </a:lnTo>
                                      <a:lnTo>
                                        <a:pt x="0" y="445"/>
                                      </a:lnTo>
                                      <a:lnTo>
                                        <a:pt x="2" y="450"/>
                                      </a:lnTo>
                                      <a:lnTo>
                                        <a:pt x="3" y="454"/>
                                      </a:lnTo>
                                      <a:lnTo>
                                        <a:pt x="6" y="458"/>
                                      </a:lnTo>
                                      <a:lnTo>
                                        <a:pt x="12" y="465"/>
                                      </a:lnTo>
                                      <a:lnTo>
                                        <a:pt x="17" y="469"/>
                                      </a:lnTo>
                                      <a:lnTo>
                                        <a:pt x="21" y="472"/>
                                      </a:lnTo>
                                      <a:lnTo>
                                        <a:pt x="27" y="475"/>
                                      </a:lnTo>
                                      <a:lnTo>
                                        <a:pt x="32" y="479"/>
                                      </a:lnTo>
                                      <a:lnTo>
                                        <a:pt x="38" y="483"/>
                                      </a:lnTo>
                                      <a:lnTo>
                                        <a:pt x="45" y="487"/>
                                      </a:lnTo>
                                      <a:lnTo>
                                        <a:pt x="84" y="510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61" y="555"/>
                                      </a:lnTo>
                                      <a:lnTo>
                                        <a:pt x="200" y="578"/>
                                      </a:lnTo>
                                      <a:lnTo>
                                        <a:pt x="239" y="601"/>
                                      </a:lnTo>
                                      <a:lnTo>
                                        <a:pt x="278" y="623"/>
                                      </a:lnTo>
                                      <a:lnTo>
                                        <a:pt x="317" y="646"/>
                                      </a:lnTo>
                                      <a:lnTo>
                                        <a:pt x="356" y="668"/>
                                      </a:lnTo>
                                      <a:lnTo>
                                        <a:pt x="394" y="691"/>
                                      </a:lnTo>
                                      <a:lnTo>
                                        <a:pt x="433" y="713"/>
                                      </a:lnTo>
                                      <a:lnTo>
                                        <a:pt x="472" y="736"/>
                                      </a:lnTo>
                                      <a:lnTo>
                                        <a:pt x="511" y="759"/>
                                      </a:lnTo>
                                      <a:lnTo>
                                        <a:pt x="550" y="781"/>
                                      </a:lnTo>
                                      <a:lnTo>
                                        <a:pt x="589" y="804"/>
                                      </a:lnTo>
                                      <a:lnTo>
                                        <a:pt x="628" y="826"/>
                                      </a:lnTo>
                                      <a:lnTo>
                                        <a:pt x="667" y="849"/>
                                      </a:lnTo>
                                      <a:lnTo>
                                        <a:pt x="705" y="872"/>
                                      </a:lnTo>
                                      <a:lnTo>
                                        <a:pt x="744" y="894"/>
                                      </a:lnTo>
                                      <a:lnTo>
                                        <a:pt x="783" y="917"/>
                                      </a:lnTo>
                                      <a:lnTo>
                                        <a:pt x="822" y="940"/>
                                      </a:lnTo>
                                      <a:lnTo>
                                        <a:pt x="828" y="943"/>
                                      </a:lnTo>
                                      <a:lnTo>
                                        <a:pt x="833" y="945"/>
                                      </a:lnTo>
                                      <a:lnTo>
                                        <a:pt x="840" y="946"/>
                                      </a:lnTo>
                                      <a:lnTo>
                                        <a:pt x="846" y="947"/>
                                      </a:lnTo>
                                      <a:lnTo>
                                        <a:pt x="851" y="946"/>
                                      </a:lnTo>
                                      <a:lnTo>
                                        <a:pt x="858" y="944"/>
                                      </a:lnTo>
                                      <a:lnTo>
                                        <a:pt x="865" y="942"/>
                                      </a:lnTo>
                                      <a:lnTo>
                                        <a:pt x="872" y="937"/>
                                      </a:lnTo>
                                      <a:lnTo>
                                        <a:pt x="880" y="9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1C1C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43" name="Group 21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226" y="154"/>
                                  <a:ext cx="1076" cy="991"/>
                                  <a:chOff x="9226" y="154"/>
                                  <a:chExt cx="1076" cy="991"/>
                                </a:xfrm>
                              </wpg:grpSpPr>
                              <wps:wsp>
                                <wps:cNvPr id="44" name="Freeform 2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226" y="154"/>
                                    <a:ext cx="1076" cy="991"/>
                                  </a:xfrm>
                                  <a:custGeom>
                                    <a:avLst/>
                                    <a:gdLst>
                                      <a:gd name="T0" fmla="+- 0 9227 9226"/>
                                      <a:gd name="T1" fmla="*/ T0 w 1076"/>
                                      <a:gd name="T2" fmla="+- 0 473 154"/>
                                      <a:gd name="T3" fmla="*/ 473 h 991"/>
                                      <a:gd name="T4" fmla="+- 0 9883 9226"/>
                                      <a:gd name="T5" fmla="*/ T4 w 1076"/>
                                      <a:gd name="T6" fmla="+- 0 1136 154"/>
                                      <a:gd name="T7" fmla="*/ 1136 h 991"/>
                                      <a:gd name="T8" fmla="+- 0 9903 9226"/>
                                      <a:gd name="T9" fmla="*/ T8 w 1076"/>
                                      <a:gd name="T10" fmla="+- 0 1145 154"/>
                                      <a:gd name="T11" fmla="*/ 1145 h 991"/>
                                      <a:gd name="T12" fmla="+- 0 9926 9226"/>
                                      <a:gd name="T13" fmla="*/ T12 w 1076"/>
                                      <a:gd name="T14" fmla="+- 0 1134 154"/>
                                      <a:gd name="T15" fmla="*/ 1134 h 991"/>
                                      <a:gd name="T16" fmla="+- 0 9958 9226"/>
                                      <a:gd name="T17" fmla="*/ T16 w 1076"/>
                                      <a:gd name="T18" fmla="+- 0 1105 154"/>
                                      <a:gd name="T19" fmla="*/ 1105 h 991"/>
                                      <a:gd name="T20" fmla="+- 0 9977 9226"/>
                                      <a:gd name="T21" fmla="*/ T20 w 1076"/>
                                      <a:gd name="T22" fmla="+- 0 1079 154"/>
                                      <a:gd name="T23" fmla="*/ 1079 h 991"/>
                                      <a:gd name="T24" fmla="+- 0 9978 9226"/>
                                      <a:gd name="T25" fmla="*/ T24 w 1076"/>
                                      <a:gd name="T26" fmla="+- 0 1060 154"/>
                                      <a:gd name="T27" fmla="*/ 1060 h 991"/>
                                      <a:gd name="T28" fmla="+- 0 9948 9226"/>
                                      <a:gd name="T29" fmla="*/ T28 w 1076"/>
                                      <a:gd name="T30" fmla="+- 0 1026 154"/>
                                      <a:gd name="T31" fmla="*/ 1026 h 991"/>
                                      <a:gd name="T32" fmla="+- 0 9858 9226"/>
                                      <a:gd name="T33" fmla="*/ T32 w 1076"/>
                                      <a:gd name="T34" fmla="+- 0 935 154"/>
                                      <a:gd name="T35" fmla="*/ 935 h 991"/>
                                      <a:gd name="T36" fmla="+- 0 9767 9226"/>
                                      <a:gd name="T37" fmla="*/ T36 w 1076"/>
                                      <a:gd name="T38" fmla="+- 0 845 154"/>
                                      <a:gd name="T39" fmla="*/ 845 h 991"/>
                                      <a:gd name="T40" fmla="+- 0 9677 9226"/>
                                      <a:gd name="T41" fmla="*/ T40 w 1076"/>
                                      <a:gd name="T42" fmla="+- 0 754 154"/>
                                      <a:gd name="T43" fmla="*/ 754 h 991"/>
                                      <a:gd name="T44" fmla="+- 0 9586 9226"/>
                                      <a:gd name="T45" fmla="*/ T44 w 1076"/>
                                      <a:gd name="T46" fmla="+- 0 664 154"/>
                                      <a:gd name="T47" fmla="*/ 664 h 991"/>
                                      <a:gd name="T48" fmla="+- 0 9517 9226"/>
                                      <a:gd name="T49" fmla="*/ T48 w 1076"/>
                                      <a:gd name="T50" fmla="+- 0 592 154"/>
                                      <a:gd name="T51" fmla="*/ 592 h 991"/>
                                      <a:gd name="T52" fmla="+- 0 9499 9226"/>
                                      <a:gd name="T53" fmla="*/ T52 w 1076"/>
                                      <a:gd name="T54" fmla="+- 0 505 154"/>
                                      <a:gd name="T55" fmla="*/ 505 h 991"/>
                                      <a:gd name="T56" fmla="+- 0 9494 9226"/>
                                      <a:gd name="T57" fmla="*/ T56 w 1076"/>
                                      <a:gd name="T58" fmla="+- 0 431 154"/>
                                      <a:gd name="T59" fmla="*/ 431 h 991"/>
                                      <a:gd name="T60" fmla="+- 0 9517 9226"/>
                                      <a:gd name="T61" fmla="*/ T60 w 1076"/>
                                      <a:gd name="T62" fmla="+- 0 351 154"/>
                                      <a:gd name="T63" fmla="*/ 351 h 991"/>
                                      <a:gd name="T64" fmla="+- 0 9586 9226"/>
                                      <a:gd name="T65" fmla="*/ T64 w 1076"/>
                                      <a:gd name="T66" fmla="+- 0 305 154"/>
                                      <a:gd name="T67" fmla="*/ 305 h 991"/>
                                      <a:gd name="T68" fmla="+- 0 9677 9226"/>
                                      <a:gd name="T69" fmla="*/ T68 w 1076"/>
                                      <a:gd name="T70" fmla="+- 0 321 154"/>
                                      <a:gd name="T71" fmla="*/ 321 h 991"/>
                                      <a:gd name="T72" fmla="+- 0 9749 9226"/>
                                      <a:gd name="T73" fmla="*/ T72 w 1076"/>
                                      <a:gd name="T74" fmla="+- 0 364 154"/>
                                      <a:gd name="T75" fmla="*/ 364 h 991"/>
                                      <a:gd name="T76" fmla="+- 0 9810 9226"/>
                                      <a:gd name="T77" fmla="*/ T76 w 1076"/>
                                      <a:gd name="T78" fmla="+- 0 417 154"/>
                                      <a:gd name="T79" fmla="*/ 417 h 991"/>
                                      <a:gd name="T80" fmla="+- 0 9884 9226"/>
                                      <a:gd name="T81" fmla="*/ T80 w 1076"/>
                                      <a:gd name="T82" fmla="+- 0 491 154"/>
                                      <a:gd name="T83" fmla="*/ 491 h 991"/>
                                      <a:gd name="T84" fmla="+- 0 9960 9226"/>
                                      <a:gd name="T85" fmla="*/ T84 w 1076"/>
                                      <a:gd name="T86" fmla="+- 0 567 154"/>
                                      <a:gd name="T87" fmla="*/ 567 h 991"/>
                                      <a:gd name="T88" fmla="+- 0 10035 9226"/>
                                      <a:gd name="T89" fmla="*/ T88 w 1076"/>
                                      <a:gd name="T90" fmla="+- 0 642 154"/>
                                      <a:gd name="T91" fmla="*/ 642 h 991"/>
                                      <a:gd name="T92" fmla="+- 0 10111 9226"/>
                                      <a:gd name="T93" fmla="*/ T92 w 1076"/>
                                      <a:gd name="T94" fmla="+- 0 718 154"/>
                                      <a:gd name="T95" fmla="*/ 718 h 991"/>
                                      <a:gd name="T96" fmla="+- 0 10187 9226"/>
                                      <a:gd name="T97" fmla="*/ T96 w 1076"/>
                                      <a:gd name="T98" fmla="+- 0 794 154"/>
                                      <a:gd name="T99" fmla="*/ 794 h 991"/>
                                      <a:gd name="T100" fmla="+- 0 10217 9226"/>
                                      <a:gd name="T101" fmla="*/ T100 w 1076"/>
                                      <a:gd name="T102" fmla="+- 0 820 154"/>
                                      <a:gd name="T103" fmla="*/ 820 h 991"/>
                                      <a:gd name="T104" fmla="+- 0 10237 9226"/>
                                      <a:gd name="T105" fmla="*/ T104 w 1076"/>
                                      <a:gd name="T106" fmla="+- 0 820 154"/>
                                      <a:gd name="T107" fmla="*/ 820 h 991"/>
                                      <a:gd name="T108" fmla="+- 0 10263 9226"/>
                                      <a:gd name="T109" fmla="*/ T108 w 1076"/>
                                      <a:gd name="T110" fmla="+- 0 800 154"/>
                                      <a:gd name="T111" fmla="*/ 800 h 991"/>
                                      <a:gd name="T112" fmla="+- 0 10292 9226"/>
                                      <a:gd name="T113" fmla="*/ T112 w 1076"/>
                                      <a:gd name="T114" fmla="+- 0 769 154"/>
                                      <a:gd name="T115" fmla="*/ 769 h 991"/>
                                      <a:gd name="T116" fmla="+- 0 10302 9226"/>
                                      <a:gd name="T117" fmla="*/ T116 w 1076"/>
                                      <a:gd name="T118" fmla="+- 0 746 154"/>
                                      <a:gd name="T119" fmla="*/ 746 h 991"/>
                                      <a:gd name="T120" fmla="+- 0 10297 9226"/>
                                      <a:gd name="T121" fmla="*/ T120 w 1076"/>
                                      <a:gd name="T122" fmla="+- 0 729 154"/>
                                      <a:gd name="T123" fmla="*/ 729 h 991"/>
                                      <a:gd name="T124" fmla="+- 0 10234 9226"/>
                                      <a:gd name="T125" fmla="*/ T124 w 1076"/>
                                      <a:gd name="T126" fmla="+- 0 666 154"/>
                                      <a:gd name="T127" fmla="*/ 666 h 991"/>
                                      <a:gd name="T128" fmla="+- 0 10155 9226"/>
                                      <a:gd name="T129" fmla="*/ T128 w 1076"/>
                                      <a:gd name="T130" fmla="+- 0 587 154"/>
                                      <a:gd name="T131" fmla="*/ 587 h 991"/>
                                      <a:gd name="T132" fmla="+- 0 9997 9226"/>
                                      <a:gd name="T133" fmla="*/ T132 w 1076"/>
                                      <a:gd name="T134" fmla="+- 0 430 154"/>
                                      <a:gd name="T135" fmla="*/ 430 h 991"/>
                                      <a:gd name="T136" fmla="+- 0 9918 9226"/>
                                      <a:gd name="T137" fmla="*/ T136 w 1076"/>
                                      <a:gd name="T138" fmla="+- 0 351 154"/>
                                      <a:gd name="T139" fmla="*/ 351 h 991"/>
                                      <a:gd name="T140" fmla="+- 0 9844 9226"/>
                                      <a:gd name="T141" fmla="*/ T140 w 1076"/>
                                      <a:gd name="T142" fmla="+- 0 279 154"/>
                                      <a:gd name="T143" fmla="*/ 279 h 991"/>
                                      <a:gd name="T144" fmla="+- 0 9785 9226"/>
                                      <a:gd name="T145" fmla="*/ T144 w 1076"/>
                                      <a:gd name="T146" fmla="+- 0 231 154"/>
                                      <a:gd name="T147" fmla="*/ 231 h 991"/>
                                      <a:gd name="T148" fmla="+- 0 9710 9226"/>
                                      <a:gd name="T149" fmla="*/ T148 w 1076"/>
                                      <a:gd name="T150" fmla="+- 0 185 154"/>
                                      <a:gd name="T151" fmla="*/ 185 h 991"/>
                                      <a:gd name="T152" fmla="+- 0 9624 9226"/>
                                      <a:gd name="T153" fmla="*/ T152 w 1076"/>
                                      <a:gd name="T154" fmla="+- 0 157 154"/>
                                      <a:gd name="T155" fmla="*/ 157 h 991"/>
                                      <a:gd name="T156" fmla="+- 0 9545 9226"/>
                                      <a:gd name="T157" fmla="*/ T156 w 1076"/>
                                      <a:gd name="T158" fmla="+- 0 158 154"/>
                                      <a:gd name="T159" fmla="*/ 158 h 991"/>
                                      <a:gd name="T160" fmla="+- 0 9460 9226"/>
                                      <a:gd name="T161" fmla="*/ T160 w 1076"/>
                                      <a:gd name="T162" fmla="+- 0 201 154"/>
                                      <a:gd name="T163" fmla="*/ 201 h 991"/>
                                      <a:gd name="T164" fmla="+- 0 9410 9226"/>
                                      <a:gd name="T165" fmla="*/ T164 w 1076"/>
                                      <a:gd name="T166" fmla="+- 0 264 154"/>
                                      <a:gd name="T167" fmla="*/ 264 h 991"/>
                                      <a:gd name="T168" fmla="+- 0 9388 9226"/>
                                      <a:gd name="T169" fmla="*/ T168 w 1076"/>
                                      <a:gd name="T170" fmla="+- 0 352 154"/>
                                      <a:gd name="T171" fmla="*/ 352 h 991"/>
                                      <a:gd name="T172" fmla="+- 0 9390 9226"/>
                                      <a:gd name="T173" fmla="*/ T172 w 1076"/>
                                      <a:gd name="T174" fmla="+- 0 428 154"/>
                                      <a:gd name="T175" fmla="*/ 428 h 991"/>
                                      <a:gd name="T176" fmla="+- 0 9400 9226"/>
                                      <a:gd name="T177" fmla="*/ T176 w 1076"/>
                                      <a:gd name="T178" fmla="+- 0 494 154"/>
                                      <a:gd name="T179" fmla="*/ 494 h 991"/>
                                      <a:gd name="T180" fmla="+- 0 9343 9226"/>
                                      <a:gd name="T181" fmla="*/ T180 w 1076"/>
                                      <a:gd name="T182" fmla="+- 0 438 154"/>
                                      <a:gd name="T183" fmla="*/ 438 h 991"/>
                                      <a:gd name="T184" fmla="+- 0 9307 9226"/>
                                      <a:gd name="T185" fmla="*/ T184 w 1076"/>
                                      <a:gd name="T186" fmla="+- 0 403 154"/>
                                      <a:gd name="T187" fmla="*/ 403 h 991"/>
                                      <a:gd name="T188" fmla="+- 0 9285 9226"/>
                                      <a:gd name="T189" fmla="*/ T188 w 1076"/>
                                      <a:gd name="T190" fmla="+- 0 401 154"/>
                                      <a:gd name="T191" fmla="*/ 401 h 991"/>
                                      <a:gd name="T192" fmla="+- 0 9261 9226"/>
                                      <a:gd name="T193" fmla="*/ T192 w 1076"/>
                                      <a:gd name="T194" fmla="+- 0 418 154"/>
                                      <a:gd name="T195" fmla="*/ 418 h 991"/>
                                      <a:gd name="T196" fmla="+- 0 9235 9226"/>
                                      <a:gd name="T197" fmla="*/ T196 w 1076"/>
                                      <a:gd name="T198" fmla="+- 0 447 154"/>
                                      <a:gd name="T199" fmla="*/ 447 h 991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  <a:cxn ang="0">
                                        <a:pos x="T33" y="T35"/>
                                      </a:cxn>
                                      <a:cxn ang="0">
                                        <a:pos x="T37" y="T39"/>
                                      </a:cxn>
                                      <a:cxn ang="0">
                                        <a:pos x="T41" y="T43"/>
                                      </a:cxn>
                                      <a:cxn ang="0">
                                        <a:pos x="T45" y="T47"/>
                                      </a:cxn>
                                      <a:cxn ang="0">
                                        <a:pos x="T49" y="T51"/>
                                      </a:cxn>
                                      <a:cxn ang="0">
                                        <a:pos x="T53" y="T55"/>
                                      </a:cxn>
                                      <a:cxn ang="0">
                                        <a:pos x="T57" y="T59"/>
                                      </a:cxn>
                                      <a:cxn ang="0">
                                        <a:pos x="T61" y="T63"/>
                                      </a:cxn>
                                      <a:cxn ang="0">
                                        <a:pos x="T65" y="T67"/>
                                      </a:cxn>
                                      <a:cxn ang="0">
                                        <a:pos x="T69" y="T71"/>
                                      </a:cxn>
                                      <a:cxn ang="0">
                                        <a:pos x="T73" y="T75"/>
                                      </a:cxn>
                                      <a:cxn ang="0">
                                        <a:pos x="T77" y="T79"/>
                                      </a:cxn>
                                      <a:cxn ang="0">
                                        <a:pos x="T81" y="T83"/>
                                      </a:cxn>
                                      <a:cxn ang="0">
                                        <a:pos x="T85" y="T87"/>
                                      </a:cxn>
                                      <a:cxn ang="0">
                                        <a:pos x="T89" y="T91"/>
                                      </a:cxn>
                                      <a:cxn ang="0">
                                        <a:pos x="T93" y="T95"/>
                                      </a:cxn>
                                      <a:cxn ang="0">
                                        <a:pos x="T97" y="T99"/>
                                      </a:cxn>
                                      <a:cxn ang="0">
                                        <a:pos x="T101" y="T103"/>
                                      </a:cxn>
                                      <a:cxn ang="0">
                                        <a:pos x="T105" y="T107"/>
                                      </a:cxn>
                                      <a:cxn ang="0">
                                        <a:pos x="T109" y="T111"/>
                                      </a:cxn>
                                      <a:cxn ang="0">
                                        <a:pos x="T113" y="T115"/>
                                      </a:cxn>
                                      <a:cxn ang="0">
                                        <a:pos x="T117" y="T119"/>
                                      </a:cxn>
                                      <a:cxn ang="0">
                                        <a:pos x="T121" y="T123"/>
                                      </a:cxn>
                                      <a:cxn ang="0">
                                        <a:pos x="T125" y="T127"/>
                                      </a:cxn>
                                      <a:cxn ang="0">
                                        <a:pos x="T129" y="T131"/>
                                      </a:cxn>
                                      <a:cxn ang="0">
                                        <a:pos x="T133" y="T135"/>
                                      </a:cxn>
                                      <a:cxn ang="0">
                                        <a:pos x="T137" y="T139"/>
                                      </a:cxn>
                                      <a:cxn ang="0">
                                        <a:pos x="T141" y="T143"/>
                                      </a:cxn>
                                      <a:cxn ang="0">
                                        <a:pos x="T145" y="T147"/>
                                      </a:cxn>
                                      <a:cxn ang="0">
                                        <a:pos x="T149" y="T151"/>
                                      </a:cxn>
                                      <a:cxn ang="0">
                                        <a:pos x="T153" y="T155"/>
                                      </a:cxn>
                                      <a:cxn ang="0">
                                        <a:pos x="T157" y="T159"/>
                                      </a:cxn>
                                      <a:cxn ang="0">
                                        <a:pos x="T161" y="T163"/>
                                      </a:cxn>
                                      <a:cxn ang="0">
                                        <a:pos x="T165" y="T167"/>
                                      </a:cxn>
                                      <a:cxn ang="0">
                                        <a:pos x="T169" y="T171"/>
                                      </a:cxn>
                                      <a:cxn ang="0">
                                        <a:pos x="T173" y="T175"/>
                                      </a:cxn>
                                      <a:cxn ang="0">
                                        <a:pos x="T177" y="T179"/>
                                      </a:cxn>
                                      <a:cxn ang="0">
                                        <a:pos x="T181" y="T183"/>
                                      </a:cxn>
                                      <a:cxn ang="0">
                                        <a:pos x="T185" y="T187"/>
                                      </a:cxn>
                                      <a:cxn ang="0">
                                        <a:pos x="T189" y="T191"/>
                                      </a:cxn>
                                      <a:cxn ang="0">
                                        <a:pos x="T193" y="T195"/>
                                      </a:cxn>
                                      <a:cxn ang="0">
                                        <a:pos x="T197" y="T199"/>
                                      </a:cxn>
                                    </a:cxnLst>
                                    <a:rect l="0" t="0" r="r" b="b"/>
                                    <a:pathLst>
                                      <a:path w="1076" h="991">
                                        <a:moveTo>
                                          <a:pt x="2" y="304"/>
                                        </a:moveTo>
                                        <a:lnTo>
                                          <a:pt x="1" y="309"/>
                                        </a:lnTo>
                                        <a:lnTo>
                                          <a:pt x="0" y="314"/>
                                        </a:lnTo>
                                        <a:lnTo>
                                          <a:pt x="1" y="319"/>
                                        </a:lnTo>
                                        <a:lnTo>
                                          <a:pt x="4" y="327"/>
                                        </a:lnTo>
                                        <a:lnTo>
                                          <a:pt x="7" y="331"/>
                                        </a:lnTo>
                                        <a:lnTo>
                                          <a:pt x="10" y="334"/>
                                        </a:lnTo>
                                        <a:lnTo>
                                          <a:pt x="657" y="982"/>
                                        </a:lnTo>
                                        <a:lnTo>
                                          <a:pt x="661" y="985"/>
                                        </a:lnTo>
                                        <a:lnTo>
                                          <a:pt x="665" y="988"/>
                                        </a:lnTo>
                                        <a:lnTo>
                                          <a:pt x="673" y="991"/>
                                        </a:lnTo>
                                        <a:lnTo>
                                          <a:pt x="677" y="991"/>
                                        </a:lnTo>
                                        <a:lnTo>
                                          <a:pt x="683" y="989"/>
                                        </a:lnTo>
                                        <a:lnTo>
                                          <a:pt x="688" y="988"/>
                                        </a:lnTo>
                                        <a:lnTo>
                                          <a:pt x="694" y="985"/>
                                        </a:lnTo>
                                        <a:lnTo>
                                          <a:pt x="700" y="980"/>
                                        </a:lnTo>
                                        <a:lnTo>
                                          <a:pt x="707" y="975"/>
                                        </a:lnTo>
                                        <a:lnTo>
                                          <a:pt x="714" y="969"/>
                                        </a:lnTo>
                                        <a:lnTo>
                                          <a:pt x="723" y="960"/>
                                        </a:lnTo>
                                        <a:lnTo>
                                          <a:pt x="732" y="951"/>
                                        </a:lnTo>
                                        <a:lnTo>
                                          <a:pt x="738" y="944"/>
                                        </a:lnTo>
                                        <a:lnTo>
                                          <a:pt x="743" y="937"/>
                                        </a:lnTo>
                                        <a:lnTo>
                                          <a:pt x="748" y="931"/>
                                        </a:lnTo>
                                        <a:lnTo>
                                          <a:pt x="751" y="925"/>
                                        </a:lnTo>
                                        <a:lnTo>
                                          <a:pt x="752" y="920"/>
                                        </a:lnTo>
                                        <a:lnTo>
                                          <a:pt x="753" y="915"/>
                                        </a:lnTo>
                                        <a:lnTo>
                                          <a:pt x="753" y="910"/>
                                        </a:lnTo>
                                        <a:lnTo>
                                          <a:pt x="752" y="906"/>
                                        </a:lnTo>
                                        <a:lnTo>
                                          <a:pt x="751" y="902"/>
                                        </a:lnTo>
                                        <a:lnTo>
                                          <a:pt x="748" y="898"/>
                                        </a:lnTo>
                                        <a:lnTo>
                                          <a:pt x="745" y="894"/>
                                        </a:lnTo>
                                        <a:lnTo>
                                          <a:pt x="722" y="872"/>
                                        </a:lnTo>
                                        <a:lnTo>
                                          <a:pt x="699" y="849"/>
                                        </a:lnTo>
                                        <a:lnTo>
                                          <a:pt x="677" y="826"/>
                                        </a:lnTo>
                                        <a:lnTo>
                                          <a:pt x="654" y="804"/>
                                        </a:lnTo>
                                        <a:lnTo>
                                          <a:pt x="632" y="781"/>
                                        </a:lnTo>
                                        <a:lnTo>
                                          <a:pt x="609" y="759"/>
                                        </a:lnTo>
                                        <a:lnTo>
                                          <a:pt x="586" y="736"/>
                                        </a:lnTo>
                                        <a:lnTo>
                                          <a:pt x="564" y="713"/>
                                        </a:lnTo>
                                        <a:lnTo>
                                          <a:pt x="541" y="691"/>
                                        </a:lnTo>
                                        <a:lnTo>
                                          <a:pt x="518" y="668"/>
                                        </a:lnTo>
                                        <a:lnTo>
                                          <a:pt x="496" y="645"/>
                                        </a:lnTo>
                                        <a:lnTo>
                                          <a:pt x="473" y="623"/>
                                        </a:lnTo>
                                        <a:lnTo>
                                          <a:pt x="451" y="600"/>
                                        </a:lnTo>
                                        <a:lnTo>
                                          <a:pt x="428" y="578"/>
                                        </a:lnTo>
                                        <a:lnTo>
                                          <a:pt x="405" y="555"/>
                                        </a:lnTo>
                                        <a:lnTo>
                                          <a:pt x="383" y="532"/>
                                        </a:lnTo>
                                        <a:lnTo>
                                          <a:pt x="360" y="510"/>
                                        </a:lnTo>
                                        <a:lnTo>
                                          <a:pt x="337" y="487"/>
                                        </a:lnTo>
                                        <a:lnTo>
                                          <a:pt x="315" y="465"/>
                                        </a:lnTo>
                                        <a:lnTo>
                                          <a:pt x="292" y="442"/>
                                        </a:lnTo>
                                        <a:lnTo>
                                          <a:pt x="291" y="438"/>
                                        </a:lnTo>
                                        <a:lnTo>
                                          <a:pt x="285" y="415"/>
                                        </a:lnTo>
                                        <a:lnTo>
                                          <a:pt x="280" y="393"/>
                                        </a:lnTo>
                                        <a:lnTo>
                                          <a:pt x="276" y="371"/>
                                        </a:lnTo>
                                        <a:lnTo>
                                          <a:pt x="273" y="351"/>
                                        </a:lnTo>
                                        <a:lnTo>
                                          <a:pt x="271" y="332"/>
                                        </a:lnTo>
                                        <a:lnTo>
                                          <a:pt x="269" y="314"/>
                                        </a:lnTo>
                                        <a:lnTo>
                                          <a:pt x="268" y="297"/>
                                        </a:lnTo>
                                        <a:lnTo>
                                          <a:pt x="268" y="277"/>
                                        </a:lnTo>
                                        <a:lnTo>
                                          <a:pt x="270" y="253"/>
                                        </a:lnTo>
                                        <a:lnTo>
                                          <a:pt x="275" y="232"/>
                                        </a:lnTo>
                                        <a:lnTo>
                                          <a:pt x="281" y="214"/>
                                        </a:lnTo>
                                        <a:lnTo>
                                          <a:pt x="291" y="197"/>
                                        </a:lnTo>
                                        <a:lnTo>
                                          <a:pt x="302" y="183"/>
                                        </a:lnTo>
                                        <a:lnTo>
                                          <a:pt x="323" y="166"/>
                                        </a:lnTo>
                                        <a:lnTo>
                                          <a:pt x="341" y="157"/>
                                        </a:lnTo>
                                        <a:lnTo>
                                          <a:pt x="360" y="151"/>
                                        </a:lnTo>
                                        <a:lnTo>
                                          <a:pt x="388" y="149"/>
                                        </a:lnTo>
                                        <a:lnTo>
                                          <a:pt x="408" y="152"/>
                                        </a:lnTo>
                                        <a:lnTo>
                                          <a:pt x="429" y="157"/>
                                        </a:lnTo>
                                        <a:lnTo>
                                          <a:pt x="451" y="167"/>
                                        </a:lnTo>
                                        <a:lnTo>
                                          <a:pt x="469" y="175"/>
                                        </a:lnTo>
                                        <a:lnTo>
                                          <a:pt x="487" y="185"/>
                                        </a:lnTo>
                                        <a:lnTo>
                                          <a:pt x="505" y="197"/>
                                        </a:lnTo>
                                        <a:lnTo>
                                          <a:pt x="523" y="210"/>
                                        </a:lnTo>
                                        <a:lnTo>
                                          <a:pt x="537" y="221"/>
                                        </a:lnTo>
                                        <a:lnTo>
                                          <a:pt x="552" y="234"/>
                                        </a:lnTo>
                                        <a:lnTo>
                                          <a:pt x="567" y="248"/>
                                        </a:lnTo>
                                        <a:lnTo>
                                          <a:pt x="584" y="263"/>
                                        </a:lnTo>
                                        <a:lnTo>
                                          <a:pt x="601" y="280"/>
                                        </a:lnTo>
                                        <a:lnTo>
                                          <a:pt x="620" y="299"/>
                                        </a:lnTo>
                                        <a:lnTo>
                                          <a:pt x="639" y="318"/>
                                        </a:lnTo>
                                        <a:lnTo>
                                          <a:pt x="658" y="337"/>
                                        </a:lnTo>
                                        <a:lnTo>
                                          <a:pt x="677" y="356"/>
                                        </a:lnTo>
                                        <a:lnTo>
                                          <a:pt x="696" y="375"/>
                                        </a:lnTo>
                                        <a:lnTo>
                                          <a:pt x="715" y="394"/>
                                        </a:lnTo>
                                        <a:lnTo>
                                          <a:pt x="734" y="413"/>
                                        </a:lnTo>
                                        <a:lnTo>
                                          <a:pt x="753" y="432"/>
                                        </a:lnTo>
                                        <a:lnTo>
                                          <a:pt x="772" y="450"/>
                                        </a:lnTo>
                                        <a:lnTo>
                                          <a:pt x="790" y="469"/>
                                        </a:lnTo>
                                        <a:lnTo>
                                          <a:pt x="809" y="488"/>
                                        </a:lnTo>
                                        <a:lnTo>
                                          <a:pt x="828" y="507"/>
                                        </a:lnTo>
                                        <a:lnTo>
                                          <a:pt x="847" y="526"/>
                                        </a:lnTo>
                                        <a:lnTo>
                                          <a:pt x="866" y="545"/>
                                        </a:lnTo>
                                        <a:lnTo>
                                          <a:pt x="885" y="564"/>
                                        </a:lnTo>
                                        <a:lnTo>
                                          <a:pt x="904" y="583"/>
                                        </a:lnTo>
                                        <a:lnTo>
                                          <a:pt x="923" y="602"/>
                                        </a:lnTo>
                                        <a:lnTo>
                                          <a:pt x="942" y="621"/>
                                        </a:lnTo>
                                        <a:lnTo>
                                          <a:pt x="961" y="640"/>
                                        </a:lnTo>
                                        <a:lnTo>
                                          <a:pt x="980" y="659"/>
                                        </a:lnTo>
                                        <a:lnTo>
                                          <a:pt x="984" y="662"/>
                                        </a:lnTo>
                                        <a:lnTo>
                                          <a:pt x="988" y="666"/>
                                        </a:lnTo>
                                        <a:lnTo>
                                          <a:pt x="991" y="666"/>
                                        </a:lnTo>
                                        <a:lnTo>
                                          <a:pt x="996" y="668"/>
                                        </a:lnTo>
                                        <a:lnTo>
                                          <a:pt x="1000" y="667"/>
                                        </a:lnTo>
                                        <a:lnTo>
                                          <a:pt x="1005" y="666"/>
                                        </a:lnTo>
                                        <a:lnTo>
                                          <a:pt x="1011" y="666"/>
                                        </a:lnTo>
                                        <a:lnTo>
                                          <a:pt x="1016" y="663"/>
                                        </a:lnTo>
                                        <a:lnTo>
                                          <a:pt x="1023" y="658"/>
                                        </a:lnTo>
                                        <a:lnTo>
                                          <a:pt x="1030" y="652"/>
                                        </a:lnTo>
                                        <a:lnTo>
                                          <a:pt x="1037" y="646"/>
                                        </a:lnTo>
                                        <a:lnTo>
                                          <a:pt x="1046" y="637"/>
                                        </a:lnTo>
                                        <a:lnTo>
                                          <a:pt x="1055" y="629"/>
                                        </a:lnTo>
                                        <a:lnTo>
                                          <a:pt x="1061" y="621"/>
                                        </a:lnTo>
                                        <a:lnTo>
                                          <a:pt x="1066" y="615"/>
                                        </a:lnTo>
                                        <a:lnTo>
                                          <a:pt x="1071" y="608"/>
                                        </a:lnTo>
                                        <a:lnTo>
                                          <a:pt x="1074" y="603"/>
                                        </a:lnTo>
                                        <a:lnTo>
                                          <a:pt x="1075" y="597"/>
                                        </a:lnTo>
                                        <a:lnTo>
                                          <a:pt x="1076" y="592"/>
                                        </a:lnTo>
                                        <a:lnTo>
                                          <a:pt x="1076" y="588"/>
                                        </a:lnTo>
                                        <a:lnTo>
                                          <a:pt x="1074" y="583"/>
                                        </a:lnTo>
                                        <a:lnTo>
                                          <a:pt x="1074" y="579"/>
                                        </a:lnTo>
                                        <a:lnTo>
                                          <a:pt x="1071" y="575"/>
                                        </a:lnTo>
                                        <a:lnTo>
                                          <a:pt x="1067" y="572"/>
                                        </a:lnTo>
                                        <a:lnTo>
                                          <a:pt x="1047" y="552"/>
                                        </a:lnTo>
                                        <a:lnTo>
                                          <a:pt x="1028" y="532"/>
                                        </a:lnTo>
                                        <a:lnTo>
                                          <a:pt x="1008" y="512"/>
                                        </a:lnTo>
                                        <a:lnTo>
                                          <a:pt x="988" y="493"/>
                                        </a:lnTo>
                                        <a:lnTo>
                                          <a:pt x="969" y="473"/>
                                        </a:lnTo>
                                        <a:lnTo>
                                          <a:pt x="949" y="453"/>
                                        </a:lnTo>
                                        <a:lnTo>
                                          <a:pt x="929" y="433"/>
                                        </a:lnTo>
                                        <a:lnTo>
                                          <a:pt x="830" y="335"/>
                                        </a:lnTo>
                                        <a:lnTo>
                                          <a:pt x="811" y="315"/>
                                        </a:lnTo>
                                        <a:lnTo>
                                          <a:pt x="791" y="295"/>
                                        </a:lnTo>
                                        <a:lnTo>
                                          <a:pt x="771" y="276"/>
                                        </a:lnTo>
                                        <a:lnTo>
                                          <a:pt x="751" y="256"/>
                                        </a:lnTo>
                                        <a:lnTo>
                                          <a:pt x="732" y="236"/>
                                        </a:lnTo>
                                        <a:lnTo>
                                          <a:pt x="712" y="216"/>
                                        </a:lnTo>
                                        <a:lnTo>
                                          <a:pt x="692" y="197"/>
                                        </a:lnTo>
                                        <a:lnTo>
                                          <a:pt x="672" y="177"/>
                                        </a:lnTo>
                                        <a:lnTo>
                                          <a:pt x="649" y="154"/>
                                        </a:lnTo>
                                        <a:lnTo>
                                          <a:pt x="634" y="139"/>
                                        </a:lnTo>
                                        <a:lnTo>
                                          <a:pt x="618" y="125"/>
                                        </a:lnTo>
                                        <a:lnTo>
                                          <a:pt x="603" y="112"/>
                                        </a:lnTo>
                                        <a:lnTo>
                                          <a:pt x="588" y="100"/>
                                        </a:lnTo>
                                        <a:lnTo>
                                          <a:pt x="574" y="88"/>
                                        </a:lnTo>
                                        <a:lnTo>
                                          <a:pt x="559" y="77"/>
                                        </a:lnTo>
                                        <a:lnTo>
                                          <a:pt x="545" y="67"/>
                                        </a:lnTo>
                                        <a:lnTo>
                                          <a:pt x="520" y="50"/>
                                        </a:lnTo>
                                        <a:lnTo>
                                          <a:pt x="502" y="40"/>
                                        </a:lnTo>
                                        <a:lnTo>
                                          <a:pt x="484" y="31"/>
                                        </a:lnTo>
                                        <a:lnTo>
                                          <a:pt x="466" y="23"/>
                                        </a:lnTo>
                                        <a:lnTo>
                                          <a:pt x="448" y="16"/>
                                        </a:lnTo>
                                        <a:lnTo>
                                          <a:pt x="431" y="10"/>
                                        </a:lnTo>
                                        <a:lnTo>
                                          <a:pt x="398" y="3"/>
                                        </a:lnTo>
                                        <a:lnTo>
                                          <a:pt x="378" y="0"/>
                                        </a:lnTo>
                                        <a:lnTo>
                                          <a:pt x="358" y="0"/>
                                        </a:lnTo>
                                        <a:lnTo>
                                          <a:pt x="339" y="1"/>
                                        </a:lnTo>
                                        <a:lnTo>
                                          <a:pt x="319" y="4"/>
                                        </a:lnTo>
                                        <a:lnTo>
                                          <a:pt x="285" y="14"/>
                                        </a:lnTo>
                                        <a:lnTo>
                                          <a:pt x="268" y="23"/>
                                        </a:lnTo>
                                        <a:lnTo>
                                          <a:pt x="250" y="34"/>
                                        </a:lnTo>
                                        <a:lnTo>
                                          <a:pt x="234" y="47"/>
                                        </a:lnTo>
                                        <a:lnTo>
                                          <a:pt x="217" y="62"/>
                                        </a:lnTo>
                                        <a:lnTo>
                                          <a:pt x="204" y="77"/>
                                        </a:lnTo>
                                        <a:lnTo>
                                          <a:pt x="193" y="93"/>
                                        </a:lnTo>
                                        <a:lnTo>
                                          <a:pt x="184" y="110"/>
                                        </a:lnTo>
                                        <a:lnTo>
                                          <a:pt x="176" y="129"/>
                                        </a:lnTo>
                                        <a:lnTo>
                                          <a:pt x="170" y="149"/>
                                        </a:lnTo>
                                        <a:lnTo>
                                          <a:pt x="165" y="171"/>
                                        </a:lnTo>
                                        <a:lnTo>
                                          <a:pt x="162" y="198"/>
                                        </a:lnTo>
                                        <a:lnTo>
                                          <a:pt x="161" y="216"/>
                                        </a:lnTo>
                                        <a:lnTo>
                                          <a:pt x="161" y="234"/>
                                        </a:lnTo>
                                        <a:lnTo>
                                          <a:pt x="162" y="254"/>
                                        </a:lnTo>
                                        <a:lnTo>
                                          <a:pt x="164" y="274"/>
                                        </a:lnTo>
                                        <a:lnTo>
                                          <a:pt x="166" y="296"/>
                                        </a:lnTo>
                                        <a:lnTo>
                                          <a:pt x="170" y="318"/>
                                        </a:lnTo>
                                        <a:lnTo>
                                          <a:pt x="174" y="341"/>
                                        </a:lnTo>
                                        <a:lnTo>
                                          <a:pt x="174" y="340"/>
                                        </a:lnTo>
                                        <a:lnTo>
                                          <a:pt x="160" y="326"/>
                                        </a:lnTo>
                                        <a:lnTo>
                                          <a:pt x="145" y="312"/>
                                        </a:lnTo>
                                        <a:lnTo>
                                          <a:pt x="131" y="298"/>
                                        </a:lnTo>
                                        <a:lnTo>
                                          <a:pt x="117" y="284"/>
                                        </a:lnTo>
                                        <a:lnTo>
                                          <a:pt x="103" y="270"/>
                                        </a:lnTo>
                                        <a:lnTo>
                                          <a:pt x="89" y="256"/>
                                        </a:lnTo>
                                        <a:lnTo>
                                          <a:pt x="85" y="252"/>
                                        </a:lnTo>
                                        <a:lnTo>
                                          <a:pt x="81" y="249"/>
                                        </a:lnTo>
                                        <a:lnTo>
                                          <a:pt x="74" y="246"/>
                                        </a:lnTo>
                                        <a:lnTo>
                                          <a:pt x="68" y="246"/>
                                        </a:lnTo>
                                        <a:lnTo>
                                          <a:pt x="64" y="246"/>
                                        </a:lnTo>
                                        <a:lnTo>
                                          <a:pt x="59" y="247"/>
                                        </a:lnTo>
                                        <a:lnTo>
                                          <a:pt x="53" y="249"/>
                                        </a:lnTo>
                                        <a:lnTo>
                                          <a:pt x="48" y="254"/>
                                        </a:lnTo>
                                        <a:lnTo>
                                          <a:pt x="42" y="258"/>
                                        </a:lnTo>
                                        <a:lnTo>
                                          <a:pt x="35" y="264"/>
                                        </a:lnTo>
                                        <a:lnTo>
                                          <a:pt x="27" y="272"/>
                                        </a:lnTo>
                                        <a:lnTo>
                                          <a:pt x="20" y="280"/>
                                        </a:lnTo>
                                        <a:lnTo>
                                          <a:pt x="13" y="287"/>
                                        </a:lnTo>
                                        <a:lnTo>
                                          <a:pt x="9" y="293"/>
                                        </a:lnTo>
                                        <a:lnTo>
                                          <a:pt x="5" y="298"/>
                                        </a:lnTo>
                                        <a:lnTo>
                                          <a:pt x="2" y="30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1C1C1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4" o:spid="_x0000_s1026" style="position:absolute;margin-left:394.1pt;margin-top:7.2pt;width:121.5pt;height:113pt;z-index:-17996;mso-position-horizontal-relative:page" coordorigin="7882,144" coordsize="2430,2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">
                <v:group id="Group 215" o:spid="_x0000_s1027" style="position:absolute;left:7892;top:1403;width:1077;height:990" coordorigin="7892,1403" coordsize="1077,9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<v:shape id="Freeform 222" o:spid="_x0000_s1028" style="position:absolute;left:7892;top:1403;width:1077;height:990;visibility:visible;mso-wrap-style:square;v-text-anchor:top" coordsize="1077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atmsEA&#10;AADbAAAADwAAAGRycy9kb3ducmV2LnhtbERPy4rCMBTdC/MP4Q7MTlMdkNIxip1RcSGCj427S3Nt&#10;yzQ3pUlt9evNQnB5OO/ZojeVuFHjSssKxqMIBHFmdcm5gvNpPYxBOI+ssbJMCu7kYDH/GMww0bbj&#10;A92OPhchhF2CCgrv60RKlxVk0I1sTRy4q20M+gCbXOoGuxBuKjmJoqk0WHJoKLCm34Ky/2NrFDxW&#10;65jSTYx7s/vr2uvhkqbtRamvz375A8JT79/il3urFXyHseFL+AFy/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mrZrBAAAA2wAAAA8AAAAAAAAAAAAAAAAAmAIAAGRycy9kb3du&#10;cmV2LnhtbFBLBQYAAAAABAAEAPUAAACGAwAAAAA=&#10;" path="m11,375r-5,7l3,388r-1,5l,399r1,5l2,408r1,4l6,416r4,4l29,439r40,40l108,518r39,39l186,596r40,40l265,675r39,39l344,753r39,40l410,820r32,31l473,878r30,24l531,923r26,17l592,959r36,16l659,984r40,7l719,991r19,-2l773,983r36,-16l842,943r30,-29l893,881r14,-39l913,811r2,-35l916,758r-1,-20l913,717r-2,-21l907,674r-4,-24l988,736r4,3l996,742r7,3l1007,745r5,-1l1017,744r6,-3l1029,737r5,-4l1042,726r8,-8l1057,711r6,-7l1068,698r4,-5l1075,687r,-6l1077,676r,-4l1075,667r-1,-3l1071,660r-4,-4l1035,624r-32,-32l970,559,938,527,906,495,873,462,841,430,809,398,776,365,744,333,711,300,679,268,647,236,614,203,582,171,550,139,517,106,485,74,453,42,420,9,412,3,404,1,399,r-6,2l388,2r-6,3l376,10r-7,5l362,22r-8,9l345,40r-7,7l334,53r-6,6l325,65r-1,6l323,77r,5l324,85r2,4l329,93r3,4l355,120r23,22l400,165r23,22l445,210r23,23l491,255r22,23l536,301r23,22l581,346r23,22l626,391r23,23l672,436r22,23l717,481r23,23l762,527r23,22l792,577r8,43l806,660r3,35l809,711r,4l807,738r-11,40l775,808r-21,17l717,839r-29,2l669,839r-26,-8l608,816,571,793,539,768,508,741,474,709,456,690,437,671,418,652,399,633,380,614,361,596,342,577,324,558,305,539,286,520,267,501,248,483,229,464,211,445,192,426,173,407,154,388,135,370,116,351,98,332r-4,-4l90,325r-5,-1l82,323r-5,l71,324r-6,1l60,328r-7,5l47,338r-7,7l31,353r-8,9l16,369r-5,6xe" fillcolor="#c1c1c1" stroked="f">
                    <v:path arrowok="t" o:connecttype="custom" o:connectlocs="3,1791;1,1807;6,1819;69,1882;186,1999;304,2117;410,2223;503,2305;592,2362;699,2394;773,2386;872,2317;913,2214;915,2141;907,2077;992,2142;1007,2148;1023,2144;1042,2129;1063,2107;1075,2090;1077,2075;1071,2063;1003,1995;906,1898;809,1801;711,1703;614,1606;517,1509;420,1412;399,1403;382,1408;362,1425;338,1450;325,1468;323,1485;329,1496;378,1545;445,1613;513,1681;581,1749;649,1817;717,1884;785,1952;806,2063;809,2118;775,2211;688,2244;608,2219;508,2144;437,2074;380,2017;324,1961;267,1904;211,1848;154,1791;98,1735;85,1727;71,1727;53,1736;31,1756;11,1778" o:connectangles="0,0,0,0,0,0,0,0,0,0,0,0,0,0,0,0,0,0,0,0,0,0,0,0,0,0,0,0,0,0,0,0,0,0,0,0,0,0,0,0,0,0,0,0,0,0,0,0,0,0,0,0,0,0,0,0,0,0,0,0,0,0"/>
                  </v:shape>
                  <v:group id="Group 216" o:spid="_x0000_s1029" style="position:absolute;left:9006;top:1671;width:223;height:225" coordorigin="9006,1671" coordsize="223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  <v:shape id="Freeform 221" o:spid="_x0000_s1030" style="position:absolute;left:9006;top:1671;width:223;height:225;visibility:visible;mso-wrap-style:square;v-text-anchor:top" coordsize="223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Rb1L0A&#10;AADbAAAADwAAAGRycy9kb3ducmV2LnhtbERPTYvCMBC9C/6HMII3m65Yka5RFkH0atX72My2xWRS&#10;mqjVX28OgsfH+16ue2vEnTrfOFbwk6QgiEunG64UnI7byQKED8gajWNS8CQP69VwsMRcuwcf6F6E&#10;SsQQ9jkqqENocyl9WZNFn7iWOHL/rrMYIuwqqTt8xHBr5DRN59Jiw7GhxpY2NZXX4mYVXDPzctaV&#10;rzbLipO5PHe39LxTajzq/35BBOrDV/xx77WCWVwfv8QfIFd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3jRb1L0AAADbAAAADwAAAAAAAAAAAAAAAACYAgAAZHJzL2Rvd25yZXYu&#10;eG1sUEsFBgAAAAAEAAQA9QAAAIIDAAAAAA==&#10;" path="m167,54l152,40,133,24,116,12,101,4,89,,81,,64,3,46,12,28,28r-9,9l7,55,,73,,89r3,12l10,116r12,16l37,150r18,20l71,185r18,15l106,212r15,8l134,224r7,1l158,221r18,-9l194,197r10,-11l216,168r6,-17l222,134r-3,-11l212,109,201,92,186,74,167,54xe" fillcolor="#c1c1c1" stroked="f">
                      <v:path arrowok="t" o:connecttype="custom" o:connectlocs="167,1725;152,1711;133,1695;116,1683;101,1675;89,1671;81,1671;64,1674;46,1683;28,1699;19,1708;7,1726;0,1744;0,1760;3,1772;10,1787;22,1803;37,1821;55,1841;71,1856;89,1871;106,1883;121,1891;134,1895;141,1896;158,1892;176,1883;194,1868;204,1857;216,1839;222,1822;222,1805;219,1794;212,1780;201,1763;186,1745;167,1725" o:connectangles="0,0,0,0,0,0,0,0,0,0,0,0,0,0,0,0,0,0,0,0,0,0,0,0,0,0,0,0,0,0,0,0,0,0,0,0,0"/>
                    </v:shape>
                    <v:group id="Group 217" o:spid="_x0000_s1031" style="position:absolute;left:8673;top:577;width:950;height:948" coordorigin="8673,577" coordsize="950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JInMUAAADb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T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CSJzFAAAA2wAA&#10;AA8AAAAAAAAAAAAAAAAAqgIAAGRycy9kb3ducmV2LnhtbFBLBQYAAAAABAAEAPoAAACcAwAAAAA=&#10;">
                      <v:shape id="Freeform 220" o:spid="_x0000_s1032" style="position:absolute;left:8673;top:577;width:950;height:948;visibility:visible;mso-wrap-style:square;v-text-anchor:top" coordsize="950,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sMnMIA&#10;AADbAAAADwAAAGRycy9kb3ducmV2LnhtbESPT4vCMBTE74LfITzBm6aKiFSjiCDuwcv6Bzw+mmdT&#10;bF5KEm3XT28WFvY4zMxvmNWms7V4kQ+VYwWTcQaCuHC64lLB5bwfLUCEiKyxdkwKfijAZt3vrTDX&#10;ruVvep1iKRKEQ44KTIxNLmUoDFkMY9cQJ+/uvMWYpC+l9tgmuK3lNMvm0mLFacFgQztDxeP0tArm&#10;euY61xTv221vTbu7Llp/OCo1HHTbJYhIXfwP/7W/tILZFH6/pB8g1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OwycwgAAANsAAAAPAAAAAAAAAAAAAAAAAJgCAABkcnMvZG93&#10;bnJldi54bWxQSwUGAAAAAAQABAD1AAAAhwMAAAAA&#10;" path="m880,931r7,-6l897,917r10,-11l918,896r9,-9l933,879r6,-8l944,864r2,-7l949,850r1,-5l949,839r-2,-6l945,827r-4,-7l918,782,896,743,873,704,850,665,828,626,805,587,783,549,760,510,738,471,715,432,692,393,670,354,647,315,625,276,602,237,580,198,557,160,534,121,512,82,489,43r-3,-4l482,32r-6,-7l473,20r-4,-5l463,9,459,5,455,2,447,r-4,l438,r-5,1l428,5r-6,4l416,14r-7,7l401,29r-9,9l384,46r-5,6l374,59r-3,6l370,70r-2,6l368,81r1,4l370,90r2,5l376,100r20,33l416,166r20,34l457,233r20,33l497,300r20,33l537,366r20,34l576,433r20,33l616,500r20,33l656,566r20,34l696,633r21,33l737,700r20,33l777,766r2,4l780,774r-7,-4l740,750,707,730,673,710,640,690,606,670,573,650,540,630,506,610,473,590,439,570,406,550,372,530,339,510,306,491,272,471,239,451,205,431,172,411,139,391,105,371r-6,-3l95,365r-5,-1l86,363r-5,l76,364r-6,2l64,369r-7,5l50,380r-8,8l31,398r-7,8l17,413r-5,6l7,426r-3,5l2,435,,441r,4l2,450r1,4l6,458r6,7l17,469r4,3l27,475r5,4l38,483r7,4l84,510r39,23l161,555r39,23l239,601r39,22l317,646r39,22l394,691r39,22l472,736r39,23l550,781r39,23l628,826r39,23l705,872r39,22l783,917r39,23l828,943r5,2l840,946r6,1l851,946r7,-2l865,942r7,-5l880,931xe" fillcolor="#c1c1c1" stroked="f">
                        <v:path arrowok="t" o:connecttype="custom" o:connectlocs="897,1494;927,1464;944,1441;950,1422;945,1404;896,1320;828,1203;760,1087;692,970;625,853;557,737;489,620;476,602;463,586;447,577;433,578;416,591;392,615;374,636;368,653;370,667;396,710;457,810;517,910;576,1010;636,1110;696,1210;757,1310;780,1351;707,1307;606,1247;506,1187;406,1127;306,1068;205,1008;105,948;90,941;76,941;57,951;31,975;12,996;2,1012;2,1027;12,1042;27,1052;45,1064;161,1132;278,1200;394,1268;511,1336;628,1403;744,1471;828,1520;846,1524;865,1519" o:connectangles="0,0,0,0,0,0,0,0,0,0,0,0,0,0,0,0,0,0,0,0,0,0,0,0,0,0,0,0,0,0,0,0,0,0,0,0,0,0,0,0,0,0,0,0,0,0,0,0,0,0,0,0,0,0,0"/>
                      </v:shape>
                      <v:group id="Group 218" o:spid="_x0000_s1033" style="position:absolute;left:9226;top:154;width:1076;height:991" coordorigin="9226,154" coordsize="1076,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        <v:shape id="Freeform 219" o:spid="_x0000_s1034" style="position:absolute;left:9226;top:154;width:1076;height:991;visibility:visible;mso-wrap-style:square;v-text-anchor:top" coordsize="1076,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XlW8MA&#10;AADbAAAADwAAAGRycy9kb3ducmV2LnhtbESPQWsCMRSE7wX/Q3iCt5pVpNjVKKIIUuhBK+jxsXlu&#10;FpOXdRN19983hYLHYWa+YebL1lnxoCZUnhWMhhkI4sLriksFx5/t+xREiMgarWdS0FGA5aL3Nsdc&#10;+yfv6XGIpUgQDjkqMDHWuZShMOQwDH1NnLyLbxzGJJtS6gafCe6sHGfZh3RYcVowWNPaUHE93J2C&#10;aOz35rY/dt1uvD5vz/br055QqUG/Xc1ARGrjK/zf3mkFkwn8fUk/QC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oXlW8MAAADbAAAADwAAAAAAAAAAAAAAAACYAgAAZHJzL2Rv&#10;d25yZXYueG1sUEsFBgAAAAAEAAQA9QAAAIgDAAAAAA==&#10;" path="m2,304r-1,5l,314r1,5l4,327r3,4l10,334,657,982r4,3l665,988r8,3l677,991r6,-2l688,988r6,-3l700,980r7,-5l714,969r9,-9l732,951r6,-7l743,937r5,-6l751,925r1,-5l753,915r,-5l752,906r-1,-4l748,898r-3,-4l722,872,699,849,677,826,654,804,632,781,609,759,586,736,564,713,541,691,518,668,496,645,473,623,451,600,428,578,405,555,383,532,360,510,337,487,315,465,292,442r-1,-4l285,415r-5,-22l276,371r-3,-20l271,332r-2,-18l268,297r,-20l270,253r5,-21l281,214r10,-17l302,183r21,-17l341,157r19,-6l388,149r20,3l429,157r22,10l469,175r18,10l505,197r18,13l537,221r15,13l567,248r17,15l601,280r19,19l639,318r19,19l677,356r19,19l715,394r19,19l753,432r19,18l790,469r19,19l828,507r19,19l866,545r19,19l904,583r19,19l942,621r19,19l980,659r4,3l988,666r3,l996,668r4,-1l1005,666r6,l1016,663r7,-5l1030,652r7,-6l1046,637r9,-8l1061,621r5,-6l1071,608r3,-5l1075,597r1,-5l1076,588r-2,-5l1074,579r-3,-4l1067,572r-20,-20l1028,532r-20,-20l988,493,969,473,949,453,929,433,830,335,811,315,791,295,771,276,751,256,732,236,712,216,692,197,672,177,649,154,634,139,618,125,603,112,588,100,574,88,559,77,545,67,520,50,502,40,484,31,466,23,448,16,431,10,398,3,378,,358,,339,1,319,4,285,14r-17,9l250,34,234,47,217,62,204,77,193,93r-9,17l176,129r-6,20l165,171r-3,27l161,216r,18l162,254r2,20l166,296r4,22l174,341r,-1l160,326,145,312,131,298,117,284,103,270,89,256r-4,-4l81,249r-7,-3l68,246r-4,l59,247r-6,2l48,254r-6,4l35,264r-8,8l20,280r-7,7l9,293r-4,5l2,304xe" fillcolor="#c1c1c1" stroked="f">
                          <v:path arrowok="t" o:connecttype="custom" o:connectlocs="1,473;657,1136;677,1145;700,1134;732,1105;751,1079;752,1060;722,1026;632,935;541,845;451,754;360,664;291,592;273,505;268,431;291,351;360,305;451,321;523,364;584,417;658,491;734,567;809,642;885,718;961,794;991,820;1011,820;1037,800;1066,769;1076,746;1071,729;1008,666;929,587;771,430;692,351;618,279;559,231;484,185;398,157;319,158;234,201;184,264;162,352;164,428;174,494;117,438;81,403;59,401;35,418;9,447" o:connectangles="0,0,0,0,0,0,0,0,0,0,0,0,0,0,0,0,0,0,0,0,0,0,0,0,0,0,0,0,0,0,0,0,0,0,0,0,0,0,0,0,0,0,0,0,0,0,0,0,0,0"/>
                        </v:shape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8E4BD0">
        <w:rPr>
          <w:rFonts w:ascii="Symbol" w:eastAsia="Symbol" w:hAnsi="Symbol" w:cs="Symbol"/>
          <w:w w:val="76"/>
          <w:sz w:val="24"/>
          <w:szCs w:val="24"/>
        </w:rPr>
        <w:t></w:t>
      </w:r>
      <w:r w:rsidR="008E4BD0">
        <w:rPr>
          <w:w w:val="76"/>
          <w:sz w:val="24"/>
          <w:szCs w:val="24"/>
        </w:rPr>
        <w:t xml:space="preserve">    </w:t>
      </w:r>
      <w:r w:rsidR="008E4BD0">
        <w:rPr>
          <w:spacing w:val="22"/>
          <w:w w:val="76"/>
          <w:sz w:val="24"/>
          <w:szCs w:val="24"/>
        </w:rPr>
        <w:t xml:space="preserve"> </w:t>
      </w:r>
      <w:r w:rsidR="008E4BD0">
        <w:rPr>
          <w:b/>
          <w:sz w:val="24"/>
          <w:szCs w:val="24"/>
        </w:rPr>
        <w:t>frame</w:t>
      </w:r>
      <w:r w:rsidR="008E4BD0">
        <w:rPr>
          <w:b/>
          <w:spacing w:val="-1"/>
          <w:sz w:val="24"/>
          <w:szCs w:val="24"/>
        </w:rPr>
        <w:t>−</w:t>
      </w:r>
      <w:r w:rsidR="008E4BD0">
        <w:rPr>
          <w:b/>
          <w:sz w:val="24"/>
          <w:szCs w:val="24"/>
        </w:rPr>
        <w:t>rel</w:t>
      </w:r>
      <w:r w:rsidR="008E4BD0">
        <w:rPr>
          <w:b/>
          <w:spacing w:val="-1"/>
          <w:sz w:val="24"/>
          <w:szCs w:val="24"/>
        </w:rPr>
        <w:t>a</w:t>
      </w:r>
      <w:r w:rsidR="008E4BD0">
        <w:rPr>
          <w:b/>
          <w:sz w:val="24"/>
          <w:szCs w:val="24"/>
        </w:rPr>
        <w:t xml:space="preserve">y route </w:t>
      </w:r>
      <w:r w:rsidR="008E4BD0">
        <w:rPr>
          <w:i/>
          <w:sz w:val="24"/>
          <w:szCs w:val="24"/>
        </w:rPr>
        <w:t>in</w:t>
      </w:r>
      <w:r w:rsidR="008E4BD0">
        <w:rPr>
          <w:i/>
          <w:spacing w:val="-1"/>
          <w:sz w:val="24"/>
          <w:szCs w:val="24"/>
        </w:rPr>
        <w:t>−</w:t>
      </w:r>
      <w:r w:rsidR="008E4BD0">
        <w:rPr>
          <w:i/>
          <w:sz w:val="24"/>
          <w:szCs w:val="24"/>
        </w:rPr>
        <w:t>dlci o</w:t>
      </w:r>
      <w:r w:rsidR="008E4BD0">
        <w:rPr>
          <w:i/>
          <w:spacing w:val="-1"/>
          <w:sz w:val="24"/>
          <w:szCs w:val="24"/>
        </w:rPr>
        <w:t>u</w:t>
      </w:r>
      <w:r w:rsidR="008E4BD0">
        <w:rPr>
          <w:i/>
          <w:sz w:val="24"/>
          <w:szCs w:val="24"/>
        </w:rPr>
        <w:t>t−in</w:t>
      </w:r>
      <w:r w:rsidR="008E4BD0">
        <w:rPr>
          <w:i/>
          <w:spacing w:val="-1"/>
          <w:sz w:val="24"/>
          <w:szCs w:val="24"/>
        </w:rPr>
        <w:t>t</w:t>
      </w:r>
      <w:r w:rsidR="008E4BD0">
        <w:rPr>
          <w:i/>
          <w:sz w:val="24"/>
          <w:szCs w:val="24"/>
        </w:rPr>
        <w:t>erface o</w:t>
      </w:r>
      <w:r w:rsidR="008E4BD0">
        <w:rPr>
          <w:i/>
          <w:spacing w:val="-1"/>
          <w:sz w:val="24"/>
          <w:szCs w:val="24"/>
        </w:rPr>
        <w:t>u</w:t>
      </w:r>
      <w:r w:rsidR="008E4BD0">
        <w:rPr>
          <w:i/>
          <w:sz w:val="24"/>
          <w:szCs w:val="24"/>
        </w:rPr>
        <w:t>t</w:t>
      </w:r>
      <w:r w:rsidR="008E4BD0">
        <w:rPr>
          <w:i/>
          <w:spacing w:val="-1"/>
          <w:sz w:val="24"/>
          <w:szCs w:val="24"/>
        </w:rPr>
        <w:t>−</w:t>
      </w:r>
      <w:r w:rsidR="008E4BD0">
        <w:rPr>
          <w:i/>
          <w:sz w:val="24"/>
          <w:szCs w:val="24"/>
        </w:rPr>
        <w:t>dlci</w:t>
      </w:r>
    </w:p>
    <w:p w:rsidR="00F81C28" w:rsidRDefault="008E4BD0">
      <w:pPr>
        <w:spacing w:line="260" w:lineRule="exact"/>
        <w:ind w:left="1160"/>
        <w:rPr>
          <w:sz w:val="24"/>
          <w:szCs w:val="24"/>
        </w:rPr>
      </w:pPr>
      <w:r>
        <w:rPr>
          <w:sz w:val="24"/>
          <w:szCs w:val="24"/>
        </w:rPr>
        <w:t>Tạo PVC g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ữa các 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ace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rên ro</w:t>
      </w:r>
      <w:r>
        <w:rPr>
          <w:spacing w:val="-1"/>
          <w:sz w:val="24"/>
          <w:szCs w:val="24"/>
        </w:rPr>
        <w:t>ut</w:t>
      </w:r>
      <w:r>
        <w:rPr>
          <w:sz w:val="24"/>
          <w:szCs w:val="24"/>
        </w:rPr>
        <w:t>er đóng vai</w:t>
      </w:r>
      <w:r>
        <w:rPr>
          <w:spacing w:val="-1"/>
          <w:sz w:val="24"/>
          <w:szCs w:val="24"/>
        </w:rPr>
        <w:t xml:space="preserve"> t</w:t>
      </w:r>
      <w:r>
        <w:rPr>
          <w:spacing w:val="8"/>
          <w:sz w:val="24"/>
          <w:szCs w:val="24"/>
        </w:rPr>
        <w:t>r</w:t>
      </w:r>
      <w:r>
        <w:rPr>
          <w:sz w:val="24"/>
          <w:szCs w:val="24"/>
        </w:rPr>
        <w:t xml:space="preserve">ò là </w:t>
      </w:r>
      <w:r>
        <w:rPr>
          <w:spacing w:val="-9"/>
          <w:sz w:val="24"/>
          <w:szCs w:val="24"/>
        </w:rPr>
        <w:t>m</w:t>
      </w:r>
      <w:r>
        <w:rPr>
          <w:sz w:val="24"/>
          <w:szCs w:val="24"/>
        </w:rPr>
        <w:t xml:space="preserve">ột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relay switch</w:t>
      </w:r>
    </w:p>
    <w:p w:rsidR="00F81C28" w:rsidRDefault="00F81C28">
      <w:pPr>
        <w:spacing w:before="2" w:line="200" w:lineRule="exact"/>
      </w:pPr>
    </w:p>
    <w:p w:rsidR="00F81C28" w:rsidRDefault="008E4BD0">
      <w:pPr>
        <w:ind w:left="800"/>
        <w:rPr>
          <w:sz w:val="24"/>
          <w:szCs w:val="24"/>
        </w:rPr>
      </w:pPr>
      <w:r>
        <w:rPr>
          <w:rFonts w:ascii="Symbol" w:eastAsia="Symbol" w:hAnsi="Symbol" w:cs="Symbol"/>
          <w:w w:val="76"/>
          <w:sz w:val="24"/>
          <w:szCs w:val="24"/>
        </w:rPr>
        <w:t></w:t>
      </w:r>
      <w:r>
        <w:rPr>
          <w:w w:val="76"/>
          <w:sz w:val="24"/>
          <w:szCs w:val="24"/>
        </w:rPr>
        <w:t xml:space="preserve">    </w:t>
      </w:r>
      <w:r>
        <w:rPr>
          <w:spacing w:val="22"/>
          <w:w w:val="76"/>
          <w:sz w:val="24"/>
          <w:szCs w:val="24"/>
        </w:rPr>
        <w:t xml:space="preserve"> </w:t>
      </w:r>
      <w:r>
        <w:rPr>
          <w:b/>
          <w:sz w:val="24"/>
          <w:szCs w:val="24"/>
        </w:rPr>
        <w:t>frame</w:t>
      </w:r>
      <w:r>
        <w:rPr>
          <w:b/>
          <w:spacing w:val="-1"/>
          <w:sz w:val="24"/>
          <w:szCs w:val="24"/>
        </w:rPr>
        <w:t>−</w:t>
      </w:r>
      <w:r>
        <w:rPr>
          <w:b/>
          <w:sz w:val="24"/>
          <w:szCs w:val="24"/>
        </w:rPr>
        <w:t>rel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>y s</w:t>
      </w:r>
      <w:r>
        <w:rPr>
          <w:b/>
          <w:spacing w:val="-2"/>
          <w:sz w:val="24"/>
          <w:szCs w:val="24"/>
        </w:rPr>
        <w:t>w</w:t>
      </w:r>
      <w:r>
        <w:rPr>
          <w:b/>
          <w:sz w:val="24"/>
          <w:szCs w:val="24"/>
        </w:rPr>
        <w:t>itching</w:t>
      </w:r>
    </w:p>
    <w:p w:rsidR="00F81C28" w:rsidRDefault="008E4BD0">
      <w:pPr>
        <w:spacing w:line="260" w:lineRule="exact"/>
        <w:ind w:left="1160"/>
        <w:rPr>
          <w:sz w:val="24"/>
          <w:szCs w:val="24"/>
        </w:rPr>
      </w:pPr>
      <w:r>
        <w:rPr>
          <w:sz w:val="24"/>
          <w:szCs w:val="24"/>
        </w:rPr>
        <w:t>Cấu hình c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o router h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ạt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động như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 xml:space="preserve">ột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relay switch</w:t>
      </w:r>
    </w:p>
    <w:p w:rsidR="00F81C28" w:rsidRDefault="00F81C28">
      <w:pPr>
        <w:spacing w:before="10" w:line="180" w:lineRule="exact"/>
        <w:rPr>
          <w:sz w:val="19"/>
          <w:szCs w:val="19"/>
        </w:rPr>
      </w:pPr>
    </w:p>
    <w:p w:rsidR="00F81C28" w:rsidRDefault="008E4BD0">
      <w:pPr>
        <w:ind w:left="800"/>
        <w:rPr>
          <w:sz w:val="24"/>
          <w:szCs w:val="24"/>
        </w:rPr>
      </w:pPr>
      <w:r>
        <w:rPr>
          <w:rFonts w:ascii="Symbol" w:eastAsia="Symbol" w:hAnsi="Symbol" w:cs="Symbol"/>
          <w:w w:val="76"/>
          <w:sz w:val="24"/>
          <w:szCs w:val="24"/>
        </w:rPr>
        <w:t></w:t>
      </w:r>
      <w:r>
        <w:rPr>
          <w:w w:val="76"/>
          <w:sz w:val="24"/>
          <w:szCs w:val="24"/>
        </w:rPr>
        <w:t xml:space="preserve">    </w:t>
      </w:r>
      <w:r>
        <w:rPr>
          <w:spacing w:val="22"/>
          <w:w w:val="76"/>
          <w:sz w:val="24"/>
          <w:szCs w:val="24"/>
        </w:rPr>
        <w:t xml:space="preserve"> </w:t>
      </w:r>
      <w:r>
        <w:rPr>
          <w:b/>
          <w:sz w:val="24"/>
          <w:szCs w:val="24"/>
        </w:rPr>
        <w:t>show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frame−relay pvc </w:t>
      </w:r>
      <w:r>
        <w:rPr>
          <w:spacing w:val="-1"/>
          <w:sz w:val="24"/>
          <w:szCs w:val="24"/>
        </w:rPr>
        <w:t>[</w:t>
      </w:r>
      <w:r>
        <w:rPr>
          <w:i/>
          <w:sz w:val="24"/>
          <w:szCs w:val="24"/>
        </w:rPr>
        <w:t>type number</w:t>
      </w:r>
      <w:r>
        <w:rPr>
          <w:i/>
          <w:spacing w:val="-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[</w:t>
      </w:r>
      <w:r>
        <w:rPr>
          <w:i/>
          <w:sz w:val="24"/>
          <w:szCs w:val="24"/>
        </w:rPr>
        <w:t>dlci</w:t>
      </w:r>
      <w:r>
        <w:rPr>
          <w:spacing w:val="-1"/>
          <w:sz w:val="24"/>
          <w:szCs w:val="24"/>
        </w:rPr>
        <w:t>]]</w:t>
      </w:r>
    </w:p>
    <w:p w:rsidR="00F81C28" w:rsidRDefault="008E4BD0">
      <w:pPr>
        <w:spacing w:line="260" w:lineRule="exact"/>
        <w:ind w:left="1160"/>
        <w:rPr>
          <w:sz w:val="24"/>
          <w:szCs w:val="24"/>
        </w:rPr>
      </w:pP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thông số của các đ</w:t>
      </w:r>
      <w:r>
        <w:rPr>
          <w:spacing w:val="-2"/>
          <w:sz w:val="24"/>
          <w:szCs w:val="24"/>
        </w:rPr>
        <w:t>ư</w:t>
      </w:r>
      <w:r>
        <w:rPr>
          <w:sz w:val="24"/>
          <w:szCs w:val="24"/>
        </w:rPr>
        <w:t>ờng PVC đ</w:t>
      </w:r>
      <w:r>
        <w:rPr>
          <w:spacing w:val="1"/>
          <w:sz w:val="24"/>
          <w:szCs w:val="24"/>
        </w:rPr>
        <w:t>ư</w:t>
      </w:r>
      <w:r>
        <w:rPr>
          <w:sz w:val="24"/>
          <w:szCs w:val="24"/>
        </w:rPr>
        <w:t>ợc cấu hình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trêm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router</w:t>
      </w:r>
    </w:p>
    <w:p w:rsidR="00F81C28" w:rsidRDefault="00F81C28">
      <w:pPr>
        <w:spacing w:before="2" w:line="200" w:lineRule="exact"/>
      </w:pPr>
    </w:p>
    <w:p w:rsidR="00F81C28" w:rsidRDefault="008E4BD0">
      <w:pPr>
        <w:ind w:left="800"/>
        <w:rPr>
          <w:sz w:val="24"/>
          <w:szCs w:val="24"/>
        </w:rPr>
      </w:pPr>
      <w:r>
        <w:rPr>
          <w:rFonts w:ascii="Symbol" w:eastAsia="Symbol" w:hAnsi="Symbol" w:cs="Symbol"/>
          <w:w w:val="76"/>
          <w:sz w:val="24"/>
          <w:szCs w:val="24"/>
        </w:rPr>
        <w:t></w:t>
      </w:r>
      <w:r>
        <w:rPr>
          <w:w w:val="76"/>
          <w:sz w:val="24"/>
          <w:szCs w:val="24"/>
        </w:rPr>
        <w:t xml:space="preserve">    </w:t>
      </w:r>
      <w:r>
        <w:rPr>
          <w:spacing w:val="22"/>
          <w:w w:val="76"/>
          <w:sz w:val="24"/>
          <w:szCs w:val="24"/>
        </w:rPr>
        <w:t xml:space="preserve"> </w:t>
      </w:r>
      <w:r>
        <w:rPr>
          <w:b/>
          <w:sz w:val="24"/>
          <w:szCs w:val="24"/>
        </w:rPr>
        <w:t>show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z w:val="24"/>
          <w:szCs w:val="24"/>
        </w:rPr>
        <w:t>frame−relay rou</w:t>
      </w:r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e</w:t>
      </w:r>
    </w:p>
    <w:p w:rsidR="00F81C28" w:rsidRDefault="008E4BD0">
      <w:pPr>
        <w:spacing w:line="260" w:lineRule="exact"/>
        <w:ind w:left="1160"/>
        <w:rPr>
          <w:sz w:val="24"/>
          <w:szCs w:val="24"/>
        </w:rPr>
      </w:pP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tình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ạng</w:t>
      </w:r>
      <w:r>
        <w:rPr>
          <w:spacing w:val="16"/>
          <w:sz w:val="24"/>
          <w:szCs w:val="24"/>
        </w:rPr>
        <w:t xml:space="preserve"> </w:t>
      </w:r>
      <w:r>
        <w:rPr>
          <w:spacing w:val="-15"/>
          <w:sz w:val="24"/>
          <w:szCs w:val="24"/>
        </w:rPr>
        <w:t>c</w:t>
      </w:r>
      <w:r>
        <w:rPr>
          <w:sz w:val="24"/>
          <w:szCs w:val="24"/>
        </w:rPr>
        <w:t>ũng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ư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thông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44"/>
          <w:sz w:val="24"/>
          <w:szCs w:val="24"/>
        </w:rPr>
        <w:t xml:space="preserve"> </w:t>
      </w:r>
      <w:r>
        <w:rPr>
          <w:sz w:val="24"/>
          <w:szCs w:val="24"/>
        </w:rPr>
        <w:t>ố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đã đư</w:t>
      </w:r>
      <w:r>
        <w:rPr>
          <w:spacing w:val="-45"/>
          <w:sz w:val="24"/>
          <w:szCs w:val="24"/>
        </w:rPr>
        <w:t xml:space="preserve"> </w:t>
      </w:r>
      <w:r>
        <w:rPr>
          <w:sz w:val="24"/>
          <w:szCs w:val="24"/>
        </w:rPr>
        <w:t>ợc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cấu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hình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cho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á</w:t>
      </w:r>
      <w:r>
        <w:rPr>
          <w:sz w:val="24"/>
          <w:szCs w:val="24"/>
        </w:rPr>
        <w:t>c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đường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PVC.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Câu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lệnh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này</w:t>
      </w:r>
    </w:p>
    <w:p w:rsidR="00F81C28" w:rsidRDefault="008E4BD0">
      <w:pPr>
        <w:ind w:left="1160"/>
        <w:rPr>
          <w:sz w:val="24"/>
          <w:szCs w:val="24"/>
        </w:rPr>
      </w:pPr>
      <w:r>
        <w:rPr>
          <w:sz w:val="24"/>
          <w:szCs w:val="24"/>
        </w:rPr>
        <w:t>được sử dụng cho 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đóng vai </w:t>
      </w:r>
      <w:r>
        <w:rPr>
          <w:spacing w:val="-1"/>
          <w:sz w:val="24"/>
          <w:szCs w:val="24"/>
        </w:rPr>
        <w:t>t</w:t>
      </w:r>
      <w:r>
        <w:rPr>
          <w:spacing w:val="4"/>
          <w:sz w:val="24"/>
          <w:szCs w:val="24"/>
        </w:rPr>
        <w:t>r</w:t>
      </w:r>
      <w:r>
        <w:rPr>
          <w:sz w:val="24"/>
          <w:szCs w:val="24"/>
        </w:rPr>
        <w:t>ò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là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rel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y switch</w:t>
      </w:r>
    </w:p>
    <w:p w:rsidR="00F81C28" w:rsidRDefault="00F81C28">
      <w:pPr>
        <w:spacing w:before="2" w:line="200" w:lineRule="exact"/>
      </w:pPr>
    </w:p>
    <w:p w:rsidR="00F81C28" w:rsidRDefault="008E4BD0">
      <w:pPr>
        <w:ind w:left="800"/>
        <w:rPr>
          <w:sz w:val="24"/>
          <w:szCs w:val="24"/>
        </w:rPr>
      </w:pPr>
      <w:r>
        <w:rPr>
          <w:rFonts w:ascii="Symbol" w:eastAsia="Symbol" w:hAnsi="Symbol" w:cs="Symbol"/>
          <w:w w:val="76"/>
          <w:sz w:val="24"/>
          <w:szCs w:val="24"/>
        </w:rPr>
        <w:t></w:t>
      </w:r>
      <w:r>
        <w:rPr>
          <w:w w:val="76"/>
          <w:sz w:val="24"/>
          <w:szCs w:val="24"/>
        </w:rPr>
        <w:t xml:space="preserve">    </w:t>
      </w:r>
      <w:r>
        <w:rPr>
          <w:spacing w:val="22"/>
          <w:w w:val="76"/>
          <w:sz w:val="24"/>
          <w:szCs w:val="24"/>
        </w:rPr>
        <w:t xml:space="preserve"> </w:t>
      </w:r>
      <w:r>
        <w:rPr>
          <w:b/>
          <w:sz w:val="24"/>
          <w:szCs w:val="24"/>
        </w:rPr>
        <w:t>show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z w:val="24"/>
          <w:szCs w:val="24"/>
        </w:rPr>
        <w:t>frame−relay map</w:t>
      </w:r>
    </w:p>
    <w:p w:rsidR="00F81C28" w:rsidRDefault="008E4BD0">
      <w:pPr>
        <w:spacing w:line="260" w:lineRule="exact"/>
        <w:ind w:left="1160"/>
        <w:rPr>
          <w:sz w:val="24"/>
          <w:szCs w:val="24"/>
        </w:rPr>
      </w:pP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 xml:space="preserve">các thông số về </w:t>
      </w:r>
      <w:r>
        <w:rPr>
          <w:spacing w:val="-2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 giữa DLCI đầu gần với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IP đầu xa</w:t>
      </w:r>
    </w:p>
    <w:p w:rsidR="00F81C28" w:rsidRDefault="00F81C28">
      <w:pPr>
        <w:spacing w:before="1" w:line="200" w:lineRule="exact"/>
      </w:pPr>
    </w:p>
    <w:p w:rsidR="00F81C28" w:rsidRDefault="008E4BD0">
      <w:pPr>
        <w:ind w:left="800"/>
        <w:rPr>
          <w:sz w:val="24"/>
          <w:szCs w:val="24"/>
        </w:rPr>
      </w:pPr>
      <w:r>
        <w:rPr>
          <w:rFonts w:ascii="Symbol" w:eastAsia="Symbol" w:hAnsi="Symbol" w:cs="Symbol"/>
          <w:w w:val="76"/>
          <w:sz w:val="24"/>
          <w:szCs w:val="24"/>
        </w:rPr>
        <w:t></w:t>
      </w:r>
      <w:r>
        <w:rPr>
          <w:w w:val="76"/>
          <w:sz w:val="24"/>
          <w:szCs w:val="24"/>
        </w:rPr>
        <w:t xml:space="preserve">    </w:t>
      </w:r>
      <w:r>
        <w:rPr>
          <w:spacing w:val="22"/>
          <w:w w:val="76"/>
          <w:sz w:val="24"/>
          <w:szCs w:val="24"/>
        </w:rPr>
        <w:t xml:space="preserve"> </w:t>
      </w:r>
      <w:r>
        <w:rPr>
          <w:b/>
          <w:sz w:val="24"/>
          <w:szCs w:val="24"/>
        </w:rPr>
        <w:t>show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frame−relay </w:t>
      </w:r>
      <w:r>
        <w:rPr>
          <w:b/>
          <w:spacing w:val="-1"/>
          <w:sz w:val="24"/>
          <w:szCs w:val="24"/>
        </w:rPr>
        <w:t>l</w:t>
      </w:r>
      <w:r>
        <w:rPr>
          <w:b/>
          <w:sz w:val="24"/>
          <w:szCs w:val="24"/>
        </w:rPr>
        <w:t xml:space="preserve">mi </w:t>
      </w:r>
      <w:r>
        <w:rPr>
          <w:spacing w:val="-2"/>
          <w:sz w:val="24"/>
          <w:szCs w:val="24"/>
        </w:rPr>
        <w:t>[</w:t>
      </w:r>
      <w:r>
        <w:rPr>
          <w:i/>
          <w:sz w:val="24"/>
          <w:szCs w:val="24"/>
        </w:rPr>
        <w:t>type numbe</w:t>
      </w:r>
      <w:r>
        <w:rPr>
          <w:i/>
          <w:spacing w:val="-1"/>
          <w:sz w:val="24"/>
          <w:szCs w:val="24"/>
        </w:rPr>
        <w:t>r</w:t>
      </w:r>
      <w:r>
        <w:rPr>
          <w:sz w:val="24"/>
          <w:szCs w:val="24"/>
        </w:rPr>
        <w:t>]</w:t>
      </w:r>
    </w:p>
    <w:p w:rsidR="00F81C28" w:rsidRDefault="008E4BD0">
      <w:pPr>
        <w:spacing w:line="260" w:lineRule="exact"/>
        <w:ind w:left="1160"/>
        <w:rPr>
          <w:sz w:val="24"/>
          <w:szCs w:val="24"/>
        </w:rPr>
      </w:pP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các thông số của LMI giữa ro</w:t>
      </w:r>
      <w:r>
        <w:rPr>
          <w:spacing w:val="-1"/>
          <w:sz w:val="24"/>
          <w:szCs w:val="24"/>
        </w:rPr>
        <w:t>ut</w:t>
      </w:r>
      <w:r>
        <w:rPr>
          <w:sz w:val="24"/>
          <w:szCs w:val="24"/>
        </w:rPr>
        <w:t>er với F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e re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ay swit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h.</w:t>
      </w:r>
    </w:p>
    <w:p w:rsidR="00F81C28" w:rsidRDefault="00F81C28">
      <w:pPr>
        <w:spacing w:before="3" w:line="200" w:lineRule="exact"/>
      </w:pPr>
    </w:p>
    <w:p w:rsidR="00F81C28" w:rsidRDefault="002C7D78">
      <w:pPr>
        <w:spacing w:line="260" w:lineRule="exact"/>
        <w:ind w:left="100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98483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-1762760</wp:posOffset>
                </wp:positionV>
                <wp:extent cx="5942330" cy="3930015"/>
                <wp:effectExtent l="0" t="0" r="1270" b="4445"/>
                <wp:wrapNone/>
                <wp:docPr id="33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2330" cy="3930015"/>
                          <a:chOff x="1440" y="-2776"/>
                          <a:chExt cx="9358" cy="6189"/>
                        </a:xfrm>
                      </wpg:grpSpPr>
                      <pic:pic xmlns:pic="http://schemas.openxmlformats.org/drawingml/2006/picture">
                        <pic:nvPicPr>
                          <pic:cNvPr id="34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2" y="-2776"/>
                            <a:ext cx="6093" cy="61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753"/>
                            <a:ext cx="9358" cy="24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1" o:spid="_x0000_s1026" style="position:absolute;margin-left:1in;margin-top:-138.8pt;width:467.9pt;height:309.45pt;z-index:-17997;mso-position-horizontal-relative:page" coordorigin="1440,-2776" coordsize="9358,61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">
                <v:shape id="Picture 213" o:spid="_x0000_s1027" type="#_x0000_t75" style="position:absolute;left:1612;top:-2776;width:6093;height:61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OJc67EAAAA2wAAAA8AAABkcnMvZG93bnJldi54bWxEj8tqwzAURPeB/oO4he4SuQ9McKOE0NTE&#10;i3YRpx9wsa4fxLoylvxIvj4qFLocZuYMs9nNphUj9a6xrOB5FYEgLqxuuFLwc06XaxDOI2tsLZOC&#10;KznYbR8WG0y0nfhEY+4rESDsElRQe98lUrqiJoNuZTvi4JW2N+iD7Cupe5wC3LTyJYpiabDhsFBj&#10;Rx81FZd8MAriQ3Q0Ms1L+5Wt4+FzOnyX+U2pp8d5/w7C0+z/w3/tTCt4fYPfL+EHyO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OJc67EAAAA2wAAAA8AAAAAAAAAAAAAAAAA&#10;nwIAAGRycy9kb3ducmV2LnhtbFBLBQYAAAAABAAEAPcAAACQAwAAAAA=&#10;">
                  <v:imagedata r:id="rId12" o:title=""/>
                </v:shape>
                <v:shape id="Picture 212" o:spid="_x0000_s1028" type="#_x0000_t75" style="position:absolute;left:1440;top:753;width:9358;height:24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w1LvPDAAAA2wAAAA8AAABkcnMvZG93bnJldi54bWxEj8FqwzAQRO+B/oPYQG+xnIaK4kYJoRBo&#10;Dz3E6Qcs1tpyY61cS7Hdv68ChRyHmXnDbPez68RIQ2g9a1hnOQjiypuWGw1f5+PqBUSIyAY7z6Th&#10;lwLsdw+LLRbGT3yisYyNSBAOBWqwMfaFlKGy5DBkvidOXu0HhzHJoZFmwCnBXSef8lxJhy2nBYs9&#10;vVmqLuXVabiux8+L2qh8sq7/rsvjz0etlNaPy/nwCiLSHO/h//a70bB5htuX9APk7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DUu88MAAADbAAAADwAAAAAAAAAAAAAAAACf&#10;AgAAZHJzL2Rvd25yZXYueG1sUEsFBgAAAAAEAAQA9wAAAI8DAAAAAA==&#10;">
                  <v:imagedata r:id="rId26" o:title=""/>
                </v:shape>
                <w10:wrap anchorx="page"/>
              </v:group>
            </w:pict>
          </mc:Fallback>
        </mc:AlternateContent>
      </w:r>
      <w:r w:rsidR="008E4BD0">
        <w:rPr>
          <w:b/>
          <w:position w:val="-1"/>
          <w:sz w:val="24"/>
          <w:szCs w:val="24"/>
        </w:rPr>
        <w:t xml:space="preserve">III.    </w:t>
      </w:r>
      <w:r w:rsidR="008E4BD0">
        <w:rPr>
          <w:b/>
          <w:spacing w:val="59"/>
          <w:position w:val="-1"/>
          <w:sz w:val="24"/>
          <w:szCs w:val="24"/>
        </w:rPr>
        <w:t xml:space="preserve"> </w:t>
      </w:r>
      <w:r w:rsidR="008E4BD0">
        <w:rPr>
          <w:b/>
          <w:position w:val="-1"/>
          <w:sz w:val="24"/>
          <w:szCs w:val="24"/>
          <w:u w:val="thick" w:color="000000"/>
        </w:rPr>
        <w:t>Mô tả</w:t>
      </w:r>
      <w:r w:rsidR="008E4BD0">
        <w:rPr>
          <w:b/>
          <w:spacing w:val="-77"/>
          <w:position w:val="-1"/>
          <w:sz w:val="24"/>
          <w:szCs w:val="24"/>
          <w:u w:val="thick" w:color="000000"/>
        </w:rPr>
        <w:t xml:space="preserve"> </w:t>
      </w:r>
      <w:r w:rsidR="008E4BD0">
        <w:rPr>
          <w:b/>
          <w:position w:val="-1"/>
          <w:sz w:val="24"/>
          <w:szCs w:val="24"/>
          <w:u w:val="thick" w:color="000000"/>
        </w:rPr>
        <w:t>bài</w:t>
      </w:r>
      <w:r w:rsidR="008E4BD0">
        <w:rPr>
          <w:b/>
          <w:spacing w:val="-76"/>
          <w:position w:val="-1"/>
          <w:sz w:val="24"/>
          <w:szCs w:val="24"/>
          <w:u w:val="thick" w:color="000000"/>
        </w:rPr>
        <w:t xml:space="preserve"> </w:t>
      </w:r>
      <w:r w:rsidR="008E4BD0">
        <w:rPr>
          <w:b/>
          <w:spacing w:val="-1"/>
          <w:position w:val="-1"/>
          <w:sz w:val="24"/>
          <w:szCs w:val="24"/>
          <w:u w:val="thick" w:color="000000"/>
        </w:rPr>
        <w:t>l</w:t>
      </w:r>
      <w:r w:rsidR="008E4BD0">
        <w:rPr>
          <w:b/>
          <w:position w:val="-1"/>
          <w:sz w:val="24"/>
          <w:szCs w:val="24"/>
          <w:u w:val="thick" w:color="000000"/>
        </w:rPr>
        <w:t>ab</w:t>
      </w:r>
      <w:r w:rsidR="008E4BD0">
        <w:rPr>
          <w:b/>
          <w:spacing w:val="-77"/>
          <w:position w:val="-1"/>
          <w:sz w:val="24"/>
          <w:szCs w:val="24"/>
          <w:u w:val="thick" w:color="000000"/>
        </w:rPr>
        <w:t xml:space="preserve"> </w:t>
      </w:r>
      <w:r w:rsidR="008E4BD0">
        <w:rPr>
          <w:b/>
          <w:position w:val="-1"/>
          <w:sz w:val="24"/>
          <w:szCs w:val="24"/>
          <w:u w:val="thick" w:color="000000"/>
        </w:rPr>
        <w:t>và</w:t>
      </w:r>
      <w:r w:rsidR="008E4BD0">
        <w:rPr>
          <w:b/>
          <w:spacing w:val="-77"/>
          <w:position w:val="-1"/>
          <w:sz w:val="24"/>
          <w:szCs w:val="24"/>
          <w:u w:val="thick" w:color="000000"/>
        </w:rPr>
        <w:t xml:space="preserve"> </w:t>
      </w:r>
      <w:r w:rsidR="008E4BD0">
        <w:rPr>
          <w:b/>
          <w:position w:val="-1"/>
          <w:sz w:val="24"/>
          <w:szCs w:val="24"/>
          <w:u w:val="thick" w:color="000000"/>
        </w:rPr>
        <w:t>đồ</w:t>
      </w:r>
      <w:r w:rsidR="008E4BD0">
        <w:rPr>
          <w:b/>
          <w:spacing w:val="-77"/>
          <w:position w:val="-1"/>
          <w:sz w:val="24"/>
          <w:szCs w:val="24"/>
          <w:u w:val="thick" w:color="000000"/>
        </w:rPr>
        <w:t xml:space="preserve"> </w:t>
      </w:r>
      <w:r w:rsidR="008E4BD0">
        <w:rPr>
          <w:b/>
          <w:position w:val="-1"/>
          <w:sz w:val="24"/>
          <w:szCs w:val="24"/>
          <w:u w:val="thick" w:color="000000"/>
        </w:rPr>
        <w:t>hình :</w:t>
      </w:r>
    </w:p>
    <w:p w:rsidR="00F81C28" w:rsidRDefault="00F81C28">
      <w:pPr>
        <w:spacing w:before="5" w:line="120" w:lineRule="exact"/>
        <w:rPr>
          <w:sz w:val="12"/>
          <w:szCs w:val="12"/>
        </w:rPr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8E4BD0">
      <w:pPr>
        <w:spacing w:before="29"/>
        <w:ind w:left="1160"/>
        <w:rPr>
          <w:sz w:val="24"/>
          <w:szCs w:val="24"/>
        </w:rPr>
      </w:pPr>
      <w:r>
        <w:rPr>
          <w:sz w:val="24"/>
          <w:szCs w:val="24"/>
        </w:rPr>
        <w:t>Đồ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hình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à</w:t>
      </w:r>
      <w:r>
        <w:rPr>
          <w:sz w:val="24"/>
          <w:szCs w:val="24"/>
        </w:rPr>
        <w:t>i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lab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86"/>
          <w:sz w:val="24"/>
          <w:szCs w:val="24"/>
        </w:rPr>
        <w:t>h</w:t>
      </w:r>
      <w:r>
        <w:rPr>
          <w:sz w:val="24"/>
          <w:szCs w:val="24"/>
        </w:rPr>
        <w:t>ư</w:t>
      </w:r>
      <w:r>
        <w:rPr>
          <w:spacing w:val="30"/>
          <w:sz w:val="24"/>
          <w:szCs w:val="24"/>
        </w:rPr>
        <w:t xml:space="preserve"> </w:t>
      </w:r>
      <w:r>
        <w:rPr>
          <w:spacing w:val="-30"/>
          <w:sz w:val="24"/>
          <w:szCs w:val="24"/>
        </w:rPr>
        <w:t>h</w:t>
      </w:r>
      <w:r>
        <w:rPr>
          <w:spacing w:val="-1"/>
          <w:sz w:val="24"/>
          <w:szCs w:val="24"/>
        </w:rPr>
        <w:t>ì</w:t>
      </w:r>
      <w:r>
        <w:rPr>
          <w:sz w:val="24"/>
          <w:szCs w:val="24"/>
        </w:rPr>
        <w:t>nh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ên.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uter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Fra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witc</w:t>
      </w:r>
      <w:r>
        <w:rPr>
          <w:spacing w:val="-26"/>
          <w:sz w:val="24"/>
          <w:szCs w:val="24"/>
        </w:rPr>
        <w:t>h</w:t>
      </w:r>
      <w:r>
        <w:rPr>
          <w:sz w:val="24"/>
          <w:szCs w:val="24"/>
        </w:rPr>
        <w:t xml:space="preserve">đư  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ợc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cấu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hình</w:t>
      </w:r>
      <w:r>
        <w:rPr>
          <w:spacing w:val="2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à</w:t>
      </w:r>
      <w:r>
        <w:rPr>
          <w:spacing w:val="2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ột</w:t>
      </w:r>
      <w:r>
        <w:rPr>
          <w:spacing w:val="3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relay</w:t>
      </w:r>
    </w:p>
    <w:p w:rsidR="00F81C28" w:rsidRDefault="008E4BD0">
      <w:pPr>
        <w:ind w:left="440"/>
        <w:rPr>
          <w:sz w:val="24"/>
          <w:szCs w:val="24"/>
        </w:rPr>
      </w:pPr>
      <w:r>
        <w:rPr>
          <w:sz w:val="24"/>
          <w:szCs w:val="24"/>
        </w:rPr>
        <w:t>switch. Hai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đầu cáp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al nối v</w:t>
      </w:r>
      <w:r>
        <w:rPr>
          <w:spacing w:val="-1"/>
          <w:sz w:val="24"/>
          <w:szCs w:val="24"/>
        </w:rPr>
        <w:t>ớ</w:t>
      </w:r>
      <w:r>
        <w:rPr>
          <w:sz w:val="24"/>
          <w:szCs w:val="24"/>
        </w:rPr>
        <w:t>i r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uter Fra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eSwitch là D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E.</w:t>
      </w:r>
    </w:p>
    <w:p w:rsidR="00F81C28" w:rsidRDefault="00F81C28">
      <w:pPr>
        <w:spacing w:line="200" w:lineRule="exact"/>
      </w:pPr>
    </w:p>
    <w:p w:rsidR="00F81C28" w:rsidRDefault="008E4BD0">
      <w:pPr>
        <w:ind w:left="1160"/>
        <w:rPr>
          <w:sz w:val="24"/>
          <w:szCs w:val="24"/>
        </w:rPr>
      </w:pPr>
      <w:r>
        <w:rPr>
          <w:sz w:val="24"/>
          <w:szCs w:val="24"/>
        </w:rPr>
        <w:t>Router TTG1 và TTG2 sử dụng giao thức RIP.</w:t>
      </w:r>
    </w:p>
    <w:p w:rsidR="00F81C28" w:rsidRDefault="00F81C28">
      <w:pPr>
        <w:spacing w:before="2" w:line="200" w:lineRule="exact"/>
      </w:pPr>
    </w:p>
    <w:p w:rsidR="00F81C28" w:rsidRDefault="008E4BD0">
      <w:pPr>
        <w:ind w:left="114"/>
        <w:rPr>
          <w:sz w:val="24"/>
          <w:szCs w:val="24"/>
        </w:rPr>
      </w:pPr>
      <w:r>
        <w:rPr>
          <w:b/>
          <w:sz w:val="24"/>
          <w:szCs w:val="24"/>
        </w:rPr>
        <w:t xml:space="preserve">IV.      </w:t>
      </w:r>
      <w:r>
        <w:rPr>
          <w:b/>
          <w:sz w:val="24"/>
          <w:szCs w:val="24"/>
          <w:u w:val="thick" w:color="000000"/>
        </w:rPr>
        <w:t xml:space="preserve">Cấu hình </w:t>
      </w:r>
      <w:r>
        <w:rPr>
          <w:b/>
          <w:spacing w:val="1"/>
          <w:sz w:val="24"/>
          <w:szCs w:val="24"/>
          <w:u w:val="thick" w:color="000000"/>
        </w:rPr>
        <w:t>r</w:t>
      </w:r>
      <w:r>
        <w:rPr>
          <w:b/>
          <w:sz w:val="24"/>
          <w:szCs w:val="24"/>
          <w:u w:val="thick" w:color="000000"/>
        </w:rPr>
        <w:t>outer :</w:t>
      </w:r>
    </w:p>
    <w:p w:rsidR="00F81C28" w:rsidRDefault="008E4BD0">
      <w:pPr>
        <w:spacing w:line="260" w:lineRule="exact"/>
        <w:ind w:left="440"/>
        <w:rPr>
          <w:sz w:val="24"/>
          <w:szCs w:val="24"/>
        </w:rPr>
        <w:sectPr w:rsidR="00F81C28">
          <w:pgSz w:w="12240" w:h="15840"/>
          <w:pgMar w:top="1500" w:right="1320" w:bottom="280" w:left="1000" w:header="720" w:footer="589" w:gutter="0"/>
          <w:cols w:space="720"/>
        </w:sectPr>
      </w:pPr>
      <w:r>
        <w:rPr>
          <w:sz w:val="24"/>
          <w:szCs w:val="24"/>
        </w:rPr>
        <w:t xml:space="preserve">- Chúng ta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ấu hình cho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các 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ter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của rou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TTG1 và T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G2 như sau :</w:t>
      </w:r>
    </w:p>
    <w:p w:rsidR="00F81C28" w:rsidRDefault="00F81C28">
      <w:pPr>
        <w:spacing w:before="18" w:line="220" w:lineRule="exact"/>
        <w:rPr>
          <w:sz w:val="22"/>
          <w:szCs w:val="22"/>
        </w:rPr>
      </w:pPr>
    </w:p>
    <w:p w:rsidR="00F81C28" w:rsidRDefault="008E4BD0">
      <w:pPr>
        <w:spacing w:before="29" w:line="413" w:lineRule="auto"/>
        <w:ind w:left="120" w:right="6765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t>Router T</w:t>
      </w:r>
      <w:r>
        <w:rPr>
          <w:b/>
          <w:spacing w:val="1"/>
          <w:sz w:val="24"/>
          <w:szCs w:val="24"/>
          <w:u w:val="thick" w:color="000000"/>
        </w:rPr>
        <w:t>T</w:t>
      </w:r>
      <w:r>
        <w:rPr>
          <w:b/>
          <w:sz w:val="24"/>
          <w:szCs w:val="24"/>
          <w:u w:val="thick" w:color="000000"/>
        </w:rPr>
        <w:t>G1 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Router&gt;en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ble Router#con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igure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ter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inal</w:t>
      </w:r>
    </w:p>
    <w:p w:rsidR="00F81C28" w:rsidRDefault="008E4BD0">
      <w:pPr>
        <w:spacing w:before="7"/>
        <w:ind w:left="120"/>
        <w:rPr>
          <w:sz w:val="24"/>
          <w:szCs w:val="24"/>
        </w:rPr>
      </w:pPr>
      <w:r>
        <w:rPr>
          <w:sz w:val="24"/>
          <w:szCs w:val="24"/>
        </w:rPr>
        <w:t>Router(con</w:t>
      </w:r>
      <w:r>
        <w:rPr>
          <w:spacing w:val="-1"/>
          <w:sz w:val="24"/>
          <w:szCs w:val="24"/>
        </w:rPr>
        <w:t>fi</w:t>
      </w:r>
      <w:r>
        <w:rPr>
          <w:sz w:val="24"/>
          <w:szCs w:val="24"/>
        </w:rPr>
        <w:t>g)#hostna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TTG1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Loopback0</w:t>
      </w:r>
    </w:p>
    <w:p w:rsidR="00F81C28" w:rsidRDefault="00F81C28">
      <w:pPr>
        <w:spacing w:line="200" w:lineRule="exact"/>
      </w:pPr>
    </w:p>
    <w:p w:rsidR="00F81C28" w:rsidRDefault="008E4BD0">
      <w:pPr>
        <w:ind w:left="18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)#ip ad</w:t>
      </w:r>
      <w:r>
        <w:rPr>
          <w:spacing w:val="-1"/>
          <w:sz w:val="24"/>
          <w:szCs w:val="24"/>
        </w:rPr>
        <w:t>dr</w:t>
      </w:r>
      <w:r>
        <w:rPr>
          <w:sz w:val="24"/>
          <w:szCs w:val="24"/>
        </w:rPr>
        <w:t>ess 10.1.0.1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255.255.255.0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ter</w:t>
      </w:r>
      <w:r>
        <w:rPr>
          <w:spacing w:val="-1"/>
          <w:sz w:val="24"/>
          <w:szCs w:val="24"/>
        </w:rPr>
        <w:t>fa</w:t>
      </w:r>
      <w:r>
        <w:rPr>
          <w:sz w:val="24"/>
          <w:szCs w:val="24"/>
        </w:rPr>
        <w:t>ce Ser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al0/</w:t>
      </w:r>
      <w:r>
        <w:rPr>
          <w:spacing w:val="-1"/>
          <w:sz w:val="24"/>
          <w:szCs w:val="24"/>
        </w:rPr>
        <w:t>1/</w:t>
      </w:r>
      <w:r>
        <w:rPr>
          <w:sz w:val="24"/>
          <w:szCs w:val="24"/>
        </w:rPr>
        <w:t>0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 ip ad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ress 192.16</w:t>
      </w:r>
      <w:r>
        <w:rPr>
          <w:spacing w:val="-1"/>
          <w:sz w:val="24"/>
          <w:szCs w:val="24"/>
        </w:rPr>
        <w:t>8</w:t>
      </w:r>
      <w:r>
        <w:rPr>
          <w:sz w:val="24"/>
          <w:szCs w:val="24"/>
        </w:rPr>
        <w:t>.1.1 255.255.255.0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spacing w:line="414" w:lineRule="auto"/>
        <w:ind w:left="120" w:right="638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)#no sh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tdown 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)#ex</w:t>
      </w:r>
      <w:r>
        <w:rPr>
          <w:spacing w:val="-1"/>
          <w:sz w:val="24"/>
          <w:szCs w:val="24"/>
        </w:rPr>
        <w:t xml:space="preserve">it </w:t>
      </w: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ip</w:t>
      </w:r>
    </w:p>
    <w:p w:rsidR="00F81C28" w:rsidRDefault="008E4BD0">
      <w:pPr>
        <w:spacing w:before="6"/>
        <w:ind w:left="12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r)#</w:t>
      </w:r>
      <w:r>
        <w:rPr>
          <w:spacing w:val="-1"/>
          <w:sz w:val="24"/>
          <w:szCs w:val="24"/>
        </w:rPr>
        <w:t>ne</w:t>
      </w:r>
      <w:r>
        <w:rPr>
          <w:sz w:val="24"/>
          <w:szCs w:val="24"/>
        </w:rPr>
        <w:t>twork 10.0.0.0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r)#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etwork 192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168.1.0</w:t>
      </w: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before="18" w:line="260" w:lineRule="exact"/>
        <w:rPr>
          <w:sz w:val="26"/>
          <w:szCs w:val="26"/>
        </w:rPr>
      </w:pPr>
    </w:p>
    <w:p w:rsidR="00F81C28" w:rsidRDefault="008E4BD0">
      <w:pPr>
        <w:spacing w:line="413" w:lineRule="auto"/>
        <w:ind w:left="120" w:right="6765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t>Router T</w:t>
      </w:r>
      <w:r>
        <w:rPr>
          <w:b/>
          <w:spacing w:val="1"/>
          <w:sz w:val="24"/>
          <w:szCs w:val="24"/>
          <w:u w:val="thick" w:color="000000"/>
        </w:rPr>
        <w:t>T</w:t>
      </w:r>
      <w:r>
        <w:rPr>
          <w:b/>
          <w:sz w:val="24"/>
          <w:szCs w:val="24"/>
          <w:u w:val="thick" w:color="000000"/>
        </w:rPr>
        <w:t>G2 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Router&gt;en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ble Router#con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igure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ter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inal</w:t>
      </w:r>
    </w:p>
    <w:p w:rsidR="00F81C28" w:rsidRDefault="008E4BD0">
      <w:pPr>
        <w:spacing w:before="7"/>
        <w:ind w:left="120"/>
        <w:rPr>
          <w:sz w:val="24"/>
          <w:szCs w:val="24"/>
        </w:rPr>
      </w:pPr>
      <w:r>
        <w:rPr>
          <w:sz w:val="24"/>
          <w:szCs w:val="24"/>
        </w:rPr>
        <w:t>Router(con</w:t>
      </w:r>
      <w:r>
        <w:rPr>
          <w:spacing w:val="-1"/>
          <w:sz w:val="24"/>
          <w:szCs w:val="24"/>
        </w:rPr>
        <w:t>fi</w:t>
      </w:r>
      <w:r>
        <w:rPr>
          <w:sz w:val="24"/>
          <w:szCs w:val="24"/>
        </w:rPr>
        <w:t>g)#hostna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TTG2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Loopback0</w:t>
      </w:r>
    </w:p>
    <w:p w:rsidR="00F81C28" w:rsidRDefault="00F81C28">
      <w:pPr>
        <w:spacing w:line="200" w:lineRule="exact"/>
      </w:pPr>
    </w:p>
    <w:p w:rsidR="00F81C28" w:rsidRDefault="008E4BD0">
      <w:pPr>
        <w:ind w:left="18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)#ip ad</w:t>
      </w:r>
      <w:r>
        <w:rPr>
          <w:spacing w:val="-1"/>
          <w:sz w:val="24"/>
          <w:szCs w:val="24"/>
        </w:rPr>
        <w:t>dr</w:t>
      </w:r>
      <w:r>
        <w:rPr>
          <w:sz w:val="24"/>
          <w:szCs w:val="24"/>
        </w:rPr>
        <w:t>ess 11.1.0.1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255.255.255.0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ter</w:t>
      </w:r>
      <w:r>
        <w:rPr>
          <w:spacing w:val="-1"/>
          <w:sz w:val="24"/>
          <w:szCs w:val="24"/>
        </w:rPr>
        <w:t>fa</w:t>
      </w:r>
      <w:r>
        <w:rPr>
          <w:sz w:val="24"/>
          <w:szCs w:val="24"/>
        </w:rPr>
        <w:t>ce Ser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al0/</w:t>
      </w:r>
      <w:r>
        <w:rPr>
          <w:spacing w:val="-1"/>
          <w:sz w:val="24"/>
          <w:szCs w:val="24"/>
        </w:rPr>
        <w:t>1/</w:t>
      </w:r>
      <w:r>
        <w:rPr>
          <w:sz w:val="24"/>
          <w:szCs w:val="24"/>
        </w:rPr>
        <w:t>0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 ip ad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ress 192.16</w:t>
      </w:r>
      <w:r>
        <w:rPr>
          <w:spacing w:val="-1"/>
          <w:sz w:val="24"/>
          <w:szCs w:val="24"/>
        </w:rPr>
        <w:t>8</w:t>
      </w:r>
      <w:r>
        <w:rPr>
          <w:sz w:val="24"/>
          <w:szCs w:val="24"/>
        </w:rPr>
        <w:t>.1.2 255.255.255.0</w:t>
      </w:r>
    </w:p>
    <w:p w:rsidR="00F81C28" w:rsidRDefault="00F81C28">
      <w:pPr>
        <w:spacing w:line="200" w:lineRule="exact"/>
      </w:pPr>
    </w:p>
    <w:p w:rsidR="00F81C28" w:rsidRDefault="008E4BD0">
      <w:pPr>
        <w:spacing w:line="413" w:lineRule="auto"/>
        <w:ind w:left="120" w:right="6380"/>
        <w:rPr>
          <w:sz w:val="24"/>
          <w:szCs w:val="24"/>
        </w:rPr>
        <w:sectPr w:rsidR="00F81C28">
          <w:pgSz w:w="12240" w:h="15840"/>
          <w:pgMar w:top="1500" w:right="1440" w:bottom="280" w:left="1320" w:header="720" w:footer="589" w:gutter="0"/>
          <w:cols w:space="720"/>
        </w:sect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)#no sh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tdown 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)#ex</w:t>
      </w:r>
      <w:r>
        <w:rPr>
          <w:spacing w:val="-1"/>
          <w:sz w:val="24"/>
          <w:szCs w:val="24"/>
        </w:rPr>
        <w:t xml:space="preserve">it </w:t>
      </w: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ip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10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r)#</w:t>
      </w:r>
      <w:r>
        <w:rPr>
          <w:spacing w:val="-1"/>
          <w:sz w:val="24"/>
          <w:szCs w:val="24"/>
        </w:rPr>
        <w:t>ne</w:t>
      </w:r>
      <w:r>
        <w:rPr>
          <w:sz w:val="24"/>
          <w:szCs w:val="24"/>
        </w:rPr>
        <w:t>twork 11.0.0.0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r)#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etwork 192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168.1.0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 xml:space="preserve">- Chúng ta 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ến hành cấu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hình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realy cho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router TTG1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và TTG2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ae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0/1/0</w:t>
      </w:r>
    </w:p>
    <w:p w:rsidR="00F81C28" w:rsidRDefault="00F81C28">
      <w:pPr>
        <w:spacing w:before="1" w:line="180" w:lineRule="exact"/>
        <w:rPr>
          <w:sz w:val="19"/>
          <w:szCs w:val="19"/>
        </w:rPr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)#enca</w:t>
      </w:r>
      <w:r>
        <w:rPr>
          <w:spacing w:val="-1"/>
          <w:sz w:val="24"/>
          <w:szCs w:val="24"/>
        </w:rPr>
        <w:t>ps</w:t>
      </w:r>
      <w:r>
        <w:rPr>
          <w:sz w:val="24"/>
          <w:szCs w:val="24"/>
        </w:rPr>
        <w:t>ula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ion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ra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e-r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lay           </w:t>
      </w:r>
      <w:r>
        <w:rPr>
          <w:spacing w:val="30"/>
          <w:sz w:val="24"/>
          <w:szCs w:val="24"/>
        </w:rPr>
        <w:t xml:space="preserve"> </w:t>
      </w:r>
      <w:r>
        <w:rPr>
          <w:rFonts w:ascii="Symbol" w:eastAsia="Symbol" w:hAnsi="Symbol" w:cs="Symbol"/>
          <w:w w:val="157"/>
          <w:sz w:val="25"/>
          <w:szCs w:val="25"/>
        </w:rPr>
        <w:t>←</w:t>
      </w:r>
      <w:r>
        <w:rPr>
          <w:spacing w:val="-39"/>
          <w:w w:val="157"/>
          <w:sz w:val="25"/>
          <w:szCs w:val="25"/>
        </w:rPr>
        <w:t xml:space="preserve"> </w:t>
      </w:r>
      <w:r>
        <w:rPr>
          <w:i/>
          <w:sz w:val="24"/>
          <w:szCs w:val="24"/>
        </w:rPr>
        <w:t>Sử dụng giao thức đ</w:t>
      </w:r>
      <w:r>
        <w:rPr>
          <w:i/>
          <w:spacing w:val="-1"/>
          <w:sz w:val="24"/>
          <w:szCs w:val="24"/>
        </w:rPr>
        <w:t>ó</w:t>
      </w:r>
      <w:r>
        <w:rPr>
          <w:i/>
          <w:sz w:val="24"/>
          <w:szCs w:val="24"/>
        </w:rPr>
        <w:t>ng gói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right="818"/>
        <w:jc w:val="right"/>
        <w:rPr>
          <w:sz w:val="24"/>
          <w:szCs w:val="24"/>
        </w:rPr>
      </w:pPr>
      <w:r>
        <w:rPr>
          <w:i/>
          <w:sz w:val="24"/>
          <w:szCs w:val="24"/>
        </w:rPr>
        <w:t>Frame Relay cho in</w:t>
      </w:r>
      <w:r>
        <w:rPr>
          <w:i/>
          <w:spacing w:val="-1"/>
          <w:sz w:val="24"/>
          <w:szCs w:val="24"/>
        </w:rPr>
        <w:t>t</w:t>
      </w:r>
      <w:r>
        <w:rPr>
          <w:i/>
          <w:sz w:val="24"/>
          <w:szCs w:val="24"/>
        </w:rPr>
        <w:t>erf</w:t>
      </w:r>
      <w:r>
        <w:rPr>
          <w:i/>
          <w:spacing w:val="-1"/>
          <w:sz w:val="24"/>
          <w:szCs w:val="24"/>
        </w:rPr>
        <w:t>a</w:t>
      </w:r>
      <w:r>
        <w:rPr>
          <w:i/>
          <w:sz w:val="24"/>
          <w:szCs w:val="24"/>
        </w:rPr>
        <w:t>ce S0/1/0</w:t>
      </w:r>
    </w:p>
    <w:p w:rsidR="00F81C28" w:rsidRDefault="00F81C28">
      <w:pPr>
        <w:spacing w:before="9" w:line="180" w:lineRule="exact"/>
        <w:rPr>
          <w:sz w:val="18"/>
          <w:szCs w:val="18"/>
        </w:rPr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e-relay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i-type ansi      </w:t>
      </w:r>
      <w:r>
        <w:rPr>
          <w:spacing w:val="17"/>
          <w:sz w:val="24"/>
          <w:szCs w:val="24"/>
        </w:rPr>
        <w:t xml:space="preserve"> </w:t>
      </w:r>
      <w:r>
        <w:rPr>
          <w:rFonts w:ascii="Symbol" w:eastAsia="Symbol" w:hAnsi="Symbol" w:cs="Symbol"/>
          <w:w w:val="157"/>
          <w:sz w:val="25"/>
          <w:szCs w:val="25"/>
        </w:rPr>
        <w:t>←</w:t>
      </w:r>
      <w:r>
        <w:rPr>
          <w:spacing w:val="-39"/>
          <w:w w:val="157"/>
          <w:sz w:val="25"/>
          <w:szCs w:val="25"/>
        </w:rPr>
        <w:t xml:space="preserve"> </w:t>
      </w:r>
      <w:r>
        <w:rPr>
          <w:i/>
          <w:sz w:val="24"/>
          <w:szCs w:val="24"/>
        </w:rPr>
        <w:t xml:space="preserve">Cấu hình kiểu của </w:t>
      </w:r>
      <w:r>
        <w:rPr>
          <w:i/>
          <w:spacing w:val="-1"/>
          <w:sz w:val="24"/>
          <w:szCs w:val="24"/>
        </w:rPr>
        <w:t>L</w:t>
      </w:r>
      <w:r>
        <w:rPr>
          <w:i/>
          <w:sz w:val="24"/>
          <w:szCs w:val="24"/>
        </w:rPr>
        <w:t>MI là ANSI</w:t>
      </w:r>
    </w:p>
    <w:p w:rsidR="00F81C28" w:rsidRDefault="00F81C28">
      <w:pPr>
        <w:spacing w:before="7" w:line="180" w:lineRule="exact"/>
        <w:rPr>
          <w:sz w:val="19"/>
          <w:szCs w:val="19"/>
        </w:rPr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s0/1/0</w:t>
      </w:r>
    </w:p>
    <w:p w:rsidR="00F81C28" w:rsidRDefault="00F81C28">
      <w:pPr>
        <w:spacing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)#enca</w:t>
      </w:r>
      <w:r>
        <w:rPr>
          <w:spacing w:val="-1"/>
          <w:sz w:val="24"/>
          <w:szCs w:val="24"/>
        </w:rPr>
        <w:t>ps</w:t>
      </w:r>
      <w:r>
        <w:rPr>
          <w:sz w:val="24"/>
          <w:szCs w:val="24"/>
        </w:rPr>
        <w:t>ula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ion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ra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e-r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lay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e-relay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i-type ansi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Sau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khi</w:t>
      </w:r>
      <w:r>
        <w:rPr>
          <w:spacing w:val="4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ấu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hình</w:t>
      </w:r>
      <w:r>
        <w:rPr>
          <w:spacing w:val="4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relay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cho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router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G1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và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TT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2,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chúng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sẽ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cấu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hì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h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cho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Fra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wit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 trở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thành</w:t>
      </w:r>
      <w:r>
        <w:rPr>
          <w:spacing w:val="-1"/>
          <w:sz w:val="24"/>
          <w:szCs w:val="24"/>
        </w:rPr>
        <w:t xml:space="preserve"> m</w:t>
      </w:r>
      <w:r>
        <w:rPr>
          <w:sz w:val="24"/>
          <w:szCs w:val="24"/>
        </w:rPr>
        <w:t xml:space="preserve">ột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relay sw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tch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như sau :</w:t>
      </w:r>
    </w:p>
    <w:p w:rsidR="00F81C28" w:rsidRDefault="00F81C28">
      <w:pPr>
        <w:spacing w:before="2" w:line="220" w:lineRule="exact"/>
        <w:rPr>
          <w:sz w:val="22"/>
          <w:szCs w:val="22"/>
        </w:rPr>
      </w:pPr>
    </w:p>
    <w:p w:rsidR="00F81C28" w:rsidRDefault="008E4BD0">
      <w:pPr>
        <w:spacing w:line="260" w:lineRule="exact"/>
        <w:ind w:left="6332" w:right="819" w:hanging="5554"/>
        <w:jc w:val="right"/>
        <w:rPr>
          <w:sz w:val="24"/>
          <w:szCs w:val="24"/>
        </w:rPr>
      </w:pPr>
      <w:r>
        <w:rPr>
          <w:sz w:val="24"/>
          <w:szCs w:val="24"/>
        </w:rPr>
        <w:t>Fra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wit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</w:t>
      </w:r>
      <w:r>
        <w:rPr>
          <w:spacing w:val="-1"/>
          <w:sz w:val="24"/>
          <w:szCs w:val="24"/>
        </w:rPr>
        <w:t>fr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e-relay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witching      </w:t>
      </w:r>
      <w:r>
        <w:rPr>
          <w:spacing w:val="11"/>
          <w:sz w:val="24"/>
          <w:szCs w:val="24"/>
        </w:rPr>
        <w:t xml:space="preserve"> </w:t>
      </w:r>
      <w:r>
        <w:rPr>
          <w:rFonts w:ascii="Symbol" w:eastAsia="Symbol" w:hAnsi="Symbol" w:cs="Symbol"/>
          <w:w w:val="157"/>
          <w:sz w:val="25"/>
          <w:szCs w:val="25"/>
        </w:rPr>
        <w:t>←</w:t>
      </w:r>
      <w:r>
        <w:rPr>
          <w:spacing w:val="-39"/>
          <w:w w:val="157"/>
          <w:sz w:val="25"/>
          <w:szCs w:val="25"/>
        </w:rPr>
        <w:t xml:space="preserve"> </w:t>
      </w:r>
      <w:r>
        <w:rPr>
          <w:i/>
          <w:sz w:val="24"/>
          <w:szCs w:val="24"/>
        </w:rPr>
        <w:t>Cấu hình cho router</w:t>
      </w:r>
      <w:r>
        <w:rPr>
          <w:i/>
          <w:spacing w:val="-1"/>
          <w:sz w:val="24"/>
          <w:szCs w:val="24"/>
        </w:rPr>
        <w:t xml:space="preserve"> t</w:t>
      </w:r>
      <w:r>
        <w:rPr>
          <w:i/>
          <w:sz w:val="24"/>
          <w:szCs w:val="24"/>
        </w:rPr>
        <w:t>rở thành một Frame Relay Swit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>h</w:t>
      </w:r>
    </w:p>
    <w:p w:rsidR="00F81C28" w:rsidRDefault="00F81C28">
      <w:pPr>
        <w:spacing w:before="7" w:line="160" w:lineRule="exact"/>
        <w:rPr>
          <w:sz w:val="16"/>
          <w:szCs w:val="16"/>
        </w:rPr>
      </w:pPr>
    </w:p>
    <w:p w:rsidR="00F81C28" w:rsidRDefault="008E4BD0">
      <w:pPr>
        <w:spacing w:before="29"/>
        <w:ind w:left="820" w:right="5046"/>
        <w:jc w:val="both"/>
        <w:rPr>
          <w:sz w:val="24"/>
          <w:szCs w:val="24"/>
        </w:rPr>
      </w:pPr>
      <w:r>
        <w:rPr>
          <w:sz w:val="24"/>
          <w:szCs w:val="24"/>
        </w:rPr>
        <w:t>Fra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wit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ter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 s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/1</w:t>
      </w:r>
      <w:r>
        <w:rPr>
          <w:spacing w:val="-1"/>
          <w:sz w:val="24"/>
          <w:szCs w:val="24"/>
        </w:rPr>
        <w:t>/0</w:t>
      </w:r>
    </w:p>
    <w:p w:rsidR="00F81C28" w:rsidRDefault="00F81C28">
      <w:pPr>
        <w:spacing w:line="200" w:lineRule="exact"/>
      </w:pPr>
    </w:p>
    <w:p w:rsidR="00F81C28" w:rsidRDefault="008E4BD0">
      <w:pPr>
        <w:ind w:left="820" w:right="3800"/>
        <w:jc w:val="both"/>
        <w:rPr>
          <w:sz w:val="24"/>
          <w:szCs w:val="24"/>
        </w:rPr>
      </w:pPr>
      <w:r>
        <w:rPr>
          <w:sz w:val="24"/>
          <w:szCs w:val="24"/>
        </w:rPr>
        <w:t>Fra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wit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f)</w:t>
      </w:r>
      <w:r>
        <w:rPr>
          <w:sz w:val="24"/>
          <w:szCs w:val="24"/>
        </w:rPr>
        <w:t>#encapsu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at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on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e-re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ay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20" w:right="3866"/>
        <w:jc w:val="both"/>
        <w:rPr>
          <w:sz w:val="24"/>
          <w:szCs w:val="24"/>
        </w:rPr>
      </w:pPr>
      <w:r>
        <w:rPr>
          <w:sz w:val="24"/>
          <w:szCs w:val="24"/>
        </w:rPr>
        <w:t>Fra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wit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f)</w:t>
      </w:r>
      <w:r>
        <w:rPr>
          <w:sz w:val="24"/>
          <w:szCs w:val="24"/>
        </w:rPr>
        <w:t>#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e-rel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y l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i-type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nsi</w:t>
      </w:r>
    </w:p>
    <w:p w:rsidR="00F81C28" w:rsidRDefault="00F81C28">
      <w:pPr>
        <w:spacing w:before="1" w:line="180" w:lineRule="exact"/>
        <w:rPr>
          <w:sz w:val="19"/>
          <w:szCs w:val="19"/>
        </w:rPr>
      </w:pPr>
    </w:p>
    <w:p w:rsidR="00F81C28" w:rsidRDefault="008E4BD0">
      <w:pPr>
        <w:spacing w:line="395" w:lineRule="auto"/>
        <w:ind w:left="6666" w:right="819" w:hanging="5887"/>
        <w:jc w:val="right"/>
        <w:rPr>
          <w:sz w:val="24"/>
          <w:szCs w:val="24"/>
        </w:rPr>
      </w:pPr>
      <w:r>
        <w:rPr>
          <w:sz w:val="24"/>
          <w:szCs w:val="24"/>
        </w:rPr>
        <w:t>Fra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wit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f)</w:t>
      </w:r>
      <w:r>
        <w:rPr>
          <w:sz w:val="24"/>
          <w:szCs w:val="24"/>
        </w:rPr>
        <w:t>#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e-rel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y int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-type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 xml:space="preserve">ce  </w:t>
      </w:r>
      <w:r>
        <w:rPr>
          <w:spacing w:val="59"/>
          <w:sz w:val="24"/>
          <w:szCs w:val="24"/>
        </w:rPr>
        <w:t xml:space="preserve"> </w:t>
      </w:r>
      <w:r>
        <w:rPr>
          <w:rFonts w:ascii="Symbol" w:eastAsia="Symbol" w:hAnsi="Symbol" w:cs="Symbol"/>
          <w:w w:val="157"/>
          <w:sz w:val="25"/>
          <w:szCs w:val="25"/>
        </w:rPr>
        <w:t>←</w:t>
      </w:r>
      <w:r>
        <w:rPr>
          <w:spacing w:val="-39"/>
          <w:w w:val="157"/>
          <w:sz w:val="25"/>
          <w:szCs w:val="25"/>
        </w:rPr>
        <w:t xml:space="preserve"> </w:t>
      </w:r>
      <w:r>
        <w:rPr>
          <w:i/>
          <w:sz w:val="24"/>
          <w:szCs w:val="24"/>
        </w:rPr>
        <w:t>Cấu hình inte</w:t>
      </w:r>
      <w:r>
        <w:rPr>
          <w:i/>
          <w:spacing w:val="-1"/>
          <w:sz w:val="24"/>
          <w:szCs w:val="24"/>
        </w:rPr>
        <w:t>r</w:t>
      </w:r>
      <w:r>
        <w:rPr>
          <w:i/>
          <w:sz w:val="24"/>
          <w:szCs w:val="24"/>
        </w:rPr>
        <w:t xml:space="preserve">face </w:t>
      </w:r>
      <w:r>
        <w:rPr>
          <w:i/>
          <w:spacing w:val="-1"/>
          <w:sz w:val="24"/>
          <w:szCs w:val="24"/>
        </w:rPr>
        <w:t>se</w:t>
      </w:r>
      <w:r>
        <w:rPr>
          <w:i/>
          <w:sz w:val="24"/>
          <w:szCs w:val="24"/>
        </w:rPr>
        <w:t>rial 0 là Frame Relay DCE</w:t>
      </w:r>
    </w:p>
    <w:p w:rsidR="00F81C28" w:rsidRDefault="008E4BD0">
      <w:pPr>
        <w:spacing w:before="16"/>
        <w:ind w:left="820" w:right="779"/>
        <w:jc w:val="both"/>
        <w:rPr>
          <w:sz w:val="24"/>
          <w:szCs w:val="24"/>
        </w:rPr>
      </w:pPr>
      <w:r>
        <w:rPr>
          <w:sz w:val="24"/>
          <w:szCs w:val="24"/>
        </w:rPr>
        <w:t>Fra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wit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f)</w:t>
      </w:r>
      <w:r>
        <w:rPr>
          <w:sz w:val="24"/>
          <w:szCs w:val="24"/>
        </w:rPr>
        <w:t>#clock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rate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64000        </w:t>
      </w:r>
      <w:r>
        <w:rPr>
          <w:spacing w:val="12"/>
          <w:sz w:val="24"/>
          <w:szCs w:val="24"/>
        </w:rPr>
        <w:t xml:space="preserve"> </w:t>
      </w:r>
      <w:r>
        <w:rPr>
          <w:rFonts w:ascii="Symbol" w:eastAsia="Symbol" w:hAnsi="Symbol" w:cs="Symbol"/>
          <w:w w:val="157"/>
          <w:sz w:val="25"/>
          <w:szCs w:val="25"/>
        </w:rPr>
        <w:t>←</w:t>
      </w:r>
      <w:r>
        <w:rPr>
          <w:spacing w:val="-39"/>
          <w:w w:val="157"/>
          <w:sz w:val="25"/>
          <w:szCs w:val="25"/>
        </w:rPr>
        <w:t xml:space="preserve"> </w:t>
      </w:r>
      <w:r>
        <w:rPr>
          <w:i/>
          <w:sz w:val="24"/>
          <w:szCs w:val="24"/>
        </w:rPr>
        <w:t>Cung cấp xung clock</w:t>
      </w:r>
      <w:r>
        <w:rPr>
          <w:i/>
          <w:spacing w:val="-1"/>
          <w:sz w:val="24"/>
          <w:szCs w:val="24"/>
        </w:rPr>
        <w:t xml:space="preserve"> </w:t>
      </w:r>
      <w:r>
        <w:rPr>
          <w:i/>
          <w:sz w:val="24"/>
          <w:szCs w:val="24"/>
        </w:rPr>
        <w:t>64000 bps</w:t>
      </w:r>
    </w:p>
    <w:p w:rsidR="00F81C28" w:rsidRDefault="00F81C28">
      <w:pPr>
        <w:spacing w:before="7" w:line="180" w:lineRule="exact"/>
        <w:rPr>
          <w:sz w:val="19"/>
          <w:szCs w:val="19"/>
        </w:rPr>
      </w:pPr>
    </w:p>
    <w:p w:rsidR="00F81C28" w:rsidRDefault="008E4BD0">
      <w:pPr>
        <w:ind w:left="820" w:right="2247"/>
        <w:jc w:val="both"/>
        <w:rPr>
          <w:sz w:val="24"/>
          <w:szCs w:val="24"/>
        </w:rPr>
      </w:pPr>
      <w:r>
        <w:rPr>
          <w:sz w:val="24"/>
          <w:szCs w:val="24"/>
        </w:rPr>
        <w:t>Fra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wit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f)</w:t>
      </w:r>
      <w:r>
        <w:rPr>
          <w:sz w:val="24"/>
          <w:szCs w:val="24"/>
        </w:rPr>
        <w:t>#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e-rel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y route 102</w:t>
      </w:r>
      <w:r>
        <w:rPr>
          <w:spacing w:val="-1"/>
          <w:sz w:val="24"/>
          <w:szCs w:val="24"/>
        </w:rPr>
        <w:t xml:space="preserve"> i</w:t>
      </w:r>
      <w:r>
        <w:rPr>
          <w:sz w:val="24"/>
          <w:szCs w:val="24"/>
        </w:rPr>
        <w:t>nter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 s</w:t>
      </w:r>
      <w:r>
        <w:rPr>
          <w:spacing w:val="-1"/>
          <w:sz w:val="24"/>
          <w:szCs w:val="24"/>
        </w:rPr>
        <w:t>0/</w:t>
      </w:r>
      <w:r>
        <w:rPr>
          <w:sz w:val="24"/>
          <w:szCs w:val="24"/>
        </w:rPr>
        <w:t>1/1 201</w:t>
      </w:r>
    </w:p>
    <w:p w:rsidR="00F81C28" w:rsidRDefault="00F81C28">
      <w:pPr>
        <w:spacing w:line="200" w:lineRule="exact"/>
      </w:pPr>
    </w:p>
    <w:p w:rsidR="00F81C28" w:rsidRDefault="008E4BD0">
      <w:pPr>
        <w:ind w:left="820" w:right="5067"/>
        <w:jc w:val="both"/>
        <w:rPr>
          <w:sz w:val="24"/>
          <w:szCs w:val="24"/>
        </w:rPr>
      </w:pPr>
      <w:r>
        <w:rPr>
          <w:sz w:val="24"/>
          <w:szCs w:val="24"/>
        </w:rPr>
        <w:t>Fra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wit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f)</w:t>
      </w:r>
      <w:r>
        <w:rPr>
          <w:sz w:val="24"/>
          <w:szCs w:val="24"/>
        </w:rPr>
        <w:t>#no shutd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wn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20" w:right="5697"/>
        <w:jc w:val="both"/>
        <w:rPr>
          <w:sz w:val="24"/>
          <w:szCs w:val="24"/>
        </w:rPr>
      </w:pPr>
      <w:r>
        <w:rPr>
          <w:sz w:val="24"/>
          <w:szCs w:val="24"/>
        </w:rPr>
        <w:t>Fra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wit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ig)#in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s0/1/1</w:t>
      </w:r>
    </w:p>
    <w:p w:rsidR="00F81C28" w:rsidRDefault="00F81C28">
      <w:pPr>
        <w:spacing w:line="200" w:lineRule="exact"/>
      </w:pPr>
    </w:p>
    <w:p w:rsidR="00F81C28" w:rsidRDefault="008E4BD0">
      <w:pPr>
        <w:spacing w:line="413" w:lineRule="auto"/>
        <w:ind w:left="820" w:right="3800"/>
        <w:jc w:val="both"/>
        <w:rPr>
          <w:sz w:val="24"/>
          <w:szCs w:val="24"/>
        </w:rPr>
        <w:sectPr w:rsidR="00F81C28">
          <w:pgSz w:w="12240" w:h="15840"/>
          <w:pgMar w:top="1500" w:right="1340" w:bottom="280" w:left="1340" w:header="720" w:footer="589" w:gutter="0"/>
          <w:cols w:space="720"/>
        </w:sectPr>
      </w:pPr>
      <w:r>
        <w:rPr>
          <w:sz w:val="24"/>
          <w:szCs w:val="24"/>
        </w:rPr>
        <w:t>Fra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wit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f)</w:t>
      </w:r>
      <w:r>
        <w:rPr>
          <w:sz w:val="24"/>
          <w:szCs w:val="24"/>
        </w:rPr>
        <w:t>#encapsu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at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on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e-re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ay Fra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wit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f)</w:t>
      </w:r>
      <w:r>
        <w:rPr>
          <w:sz w:val="24"/>
          <w:szCs w:val="24"/>
        </w:rPr>
        <w:t>#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e-rel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y l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i-type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nsi Fra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wit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f)</w:t>
      </w:r>
      <w:r>
        <w:rPr>
          <w:sz w:val="24"/>
          <w:szCs w:val="24"/>
        </w:rPr>
        <w:t>#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e-rel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y int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-type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ce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820"/>
        <w:rPr>
          <w:sz w:val="24"/>
          <w:szCs w:val="24"/>
        </w:rPr>
      </w:pPr>
      <w:r>
        <w:rPr>
          <w:sz w:val="24"/>
          <w:szCs w:val="24"/>
        </w:rPr>
        <w:t>Fra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wit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f)</w:t>
      </w:r>
      <w:r>
        <w:rPr>
          <w:sz w:val="24"/>
          <w:szCs w:val="24"/>
        </w:rPr>
        <w:t>#clock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rate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64000</w:t>
      </w:r>
    </w:p>
    <w:p w:rsidR="00F81C28" w:rsidRDefault="00F81C28">
      <w:pPr>
        <w:spacing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Fra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wit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f)</w:t>
      </w:r>
      <w:r>
        <w:rPr>
          <w:sz w:val="24"/>
          <w:szCs w:val="24"/>
        </w:rPr>
        <w:t>#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e-rel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y route 201</w:t>
      </w:r>
      <w:r>
        <w:rPr>
          <w:spacing w:val="-1"/>
          <w:sz w:val="24"/>
          <w:szCs w:val="24"/>
        </w:rPr>
        <w:t xml:space="preserve"> i</w:t>
      </w:r>
      <w:r>
        <w:rPr>
          <w:sz w:val="24"/>
          <w:szCs w:val="24"/>
        </w:rPr>
        <w:t>nter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 s</w:t>
      </w:r>
      <w:r>
        <w:rPr>
          <w:spacing w:val="-1"/>
          <w:sz w:val="24"/>
          <w:szCs w:val="24"/>
        </w:rPr>
        <w:t>0/</w:t>
      </w:r>
      <w:r>
        <w:rPr>
          <w:sz w:val="24"/>
          <w:szCs w:val="24"/>
        </w:rPr>
        <w:t>1/0 102</w:t>
      </w:r>
    </w:p>
    <w:p w:rsidR="00F81C28" w:rsidRDefault="00F81C28">
      <w:pPr>
        <w:spacing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Fra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wit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f)</w:t>
      </w:r>
      <w:r>
        <w:rPr>
          <w:sz w:val="24"/>
          <w:szCs w:val="24"/>
        </w:rPr>
        <w:t>#no shutd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wn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 w:right="777"/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Câu lệnh </w:t>
      </w:r>
      <w:r>
        <w:rPr>
          <w:b/>
          <w:i/>
          <w:spacing w:val="-1"/>
          <w:sz w:val="24"/>
          <w:szCs w:val="24"/>
        </w:rPr>
        <w:t>f</w:t>
      </w:r>
      <w:r>
        <w:rPr>
          <w:b/>
          <w:i/>
          <w:sz w:val="24"/>
          <w:szCs w:val="24"/>
        </w:rPr>
        <w:t>rame-</w:t>
      </w:r>
      <w:r>
        <w:rPr>
          <w:b/>
          <w:i/>
          <w:spacing w:val="-1"/>
          <w:sz w:val="24"/>
          <w:szCs w:val="24"/>
        </w:rPr>
        <w:t>r</w:t>
      </w:r>
      <w:r>
        <w:rPr>
          <w:b/>
          <w:i/>
          <w:sz w:val="24"/>
          <w:szCs w:val="24"/>
        </w:rPr>
        <w:t>elay</w:t>
      </w:r>
      <w:r>
        <w:rPr>
          <w:b/>
          <w:i/>
          <w:spacing w:val="2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route</w:t>
      </w:r>
      <w:r>
        <w:rPr>
          <w:b/>
          <w:i/>
          <w:spacing w:val="3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102</w:t>
      </w:r>
      <w:r>
        <w:rPr>
          <w:b/>
          <w:i/>
          <w:spacing w:val="3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interfa</w:t>
      </w:r>
      <w:r>
        <w:rPr>
          <w:b/>
          <w:i/>
          <w:spacing w:val="-1"/>
          <w:sz w:val="24"/>
          <w:szCs w:val="24"/>
        </w:rPr>
        <w:t>c</w:t>
      </w:r>
      <w:r>
        <w:rPr>
          <w:b/>
          <w:i/>
          <w:sz w:val="24"/>
          <w:szCs w:val="24"/>
        </w:rPr>
        <w:t>e</w:t>
      </w:r>
      <w:r>
        <w:rPr>
          <w:b/>
          <w:i/>
          <w:spacing w:val="3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s0/</w:t>
      </w:r>
      <w:r>
        <w:rPr>
          <w:b/>
          <w:i/>
          <w:spacing w:val="-1"/>
          <w:sz w:val="24"/>
          <w:szCs w:val="24"/>
        </w:rPr>
        <w:t>1/</w:t>
      </w:r>
      <w:r>
        <w:rPr>
          <w:b/>
          <w:i/>
          <w:sz w:val="24"/>
          <w:szCs w:val="24"/>
        </w:rPr>
        <w:t>1</w:t>
      </w:r>
      <w:r>
        <w:rPr>
          <w:b/>
          <w:i/>
          <w:spacing w:val="3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 xml:space="preserve">201 </w:t>
      </w:r>
      <w:r>
        <w:rPr>
          <w:sz w:val="24"/>
          <w:szCs w:val="24"/>
        </w:rPr>
        <w:t>có ý ng</w:t>
      </w:r>
      <w:r>
        <w:rPr>
          <w:spacing w:val="-5"/>
          <w:sz w:val="24"/>
          <w:szCs w:val="24"/>
        </w:rPr>
        <w:t>h</w:t>
      </w:r>
      <w:r>
        <w:rPr>
          <w:sz w:val="24"/>
          <w:szCs w:val="24"/>
        </w:rPr>
        <w:t>ĩa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:</w:t>
      </w:r>
      <w:r>
        <w:rPr>
          <w:spacing w:val="1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b</w:t>
      </w:r>
      <w:r>
        <w:rPr>
          <w:spacing w:val="-1"/>
          <w:sz w:val="24"/>
          <w:szCs w:val="24"/>
        </w:rPr>
        <w:t>ấ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k</w:t>
      </w:r>
      <w:r>
        <w:rPr>
          <w:sz w:val="24"/>
          <w:szCs w:val="24"/>
        </w:rPr>
        <w:t>ỳ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ột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relay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ra</w:t>
      </w:r>
      <w:r>
        <w:rPr>
          <w:spacing w:val="-1"/>
          <w:sz w:val="24"/>
          <w:szCs w:val="24"/>
        </w:rPr>
        <w:t>ff</w:t>
      </w:r>
      <w:r>
        <w:rPr>
          <w:sz w:val="24"/>
          <w:szCs w:val="24"/>
        </w:rPr>
        <w:t>ic nào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có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DL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là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102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đến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inter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l0/1/0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của router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sẽ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đ</w:t>
      </w:r>
      <w:r>
        <w:rPr>
          <w:sz w:val="24"/>
          <w:szCs w:val="24"/>
        </w:rPr>
        <w:t>ược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gửi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inter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al0/</w:t>
      </w:r>
      <w:r>
        <w:rPr>
          <w:spacing w:val="-1"/>
          <w:sz w:val="24"/>
          <w:szCs w:val="24"/>
        </w:rPr>
        <w:t>1</w:t>
      </w:r>
      <w:r>
        <w:rPr>
          <w:sz w:val="24"/>
          <w:szCs w:val="24"/>
        </w:rPr>
        <w:t>/1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với DLCI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là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1.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Tương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tự cho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âu lệ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fra</w:t>
      </w:r>
      <w:r>
        <w:rPr>
          <w:b/>
          <w:i/>
          <w:spacing w:val="-1"/>
          <w:sz w:val="24"/>
          <w:szCs w:val="24"/>
        </w:rPr>
        <w:t>m</w:t>
      </w:r>
      <w:r>
        <w:rPr>
          <w:b/>
          <w:i/>
          <w:sz w:val="24"/>
          <w:szCs w:val="24"/>
        </w:rPr>
        <w:t>e-</w:t>
      </w:r>
      <w:r>
        <w:rPr>
          <w:b/>
          <w:i/>
          <w:spacing w:val="-1"/>
          <w:sz w:val="24"/>
          <w:szCs w:val="24"/>
        </w:rPr>
        <w:t>r</w:t>
      </w:r>
      <w:r>
        <w:rPr>
          <w:b/>
          <w:i/>
          <w:sz w:val="24"/>
          <w:szCs w:val="24"/>
        </w:rPr>
        <w:t>e</w:t>
      </w:r>
      <w:r>
        <w:rPr>
          <w:b/>
          <w:i/>
          <w:spacing w:val="-1"/>
          <w:sz w:val="24"/>
          <w:szCs w:val="24"/>
        </w:rPr>
        <w:t>l</w:t>
      </w:r>
      <w:r>
        <w:rPr>
          <w:b/>
          <w:i/>
          <w:sz w:val="24"/>
          <w:szCs w:val="24"/>
        </w:rPr>
        <w:t>ay</w:t>
      </w:r>
      <w:r>
        <w:rPr>
          <w:b/>
          <w:i/>
          <w:spacing w:val="4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route</w:t>
      </w:r>
      <w:r>
        <w:rPr>
          <w:b/>
          <w:i/>
          <w:spacing w:val="4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2</w:t>
      </w:r>
      <w:r>
        <w:rPr>
          <w:b/>
          <w:i/>
          <w:spacing w:val="-1"/>
          <w:sz w:val="24"/>
          <w:szCs w:val="24"/>
        </w:rPr>
        <w:t>0</w:t>
      </w:r>
      <w:r>
        <w:rPr>
          <w:b/>
          <w:i/>
          <w:sz w:val="24"/>
          <w:szCs w:val="24"/>
        </w:rPr>
        <w:t>1</w:t>
      </w:r>
      <w:r>
        <w:rPr>
          <w:b/>
          <w:i/>
          <w:spacing w:val="4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inte</w:t>
      </w:r>
      <w:r>
        <w:rPr>
          <w:b/>
          <w:i/>
          <w:spacing w:val="-1"/>
          <w:sz w:val="24"/>
          <w:szCs w:val="24"/>
        </w:rPr>
        <w:t>r</w:t>
      </w:r>
      <w:r>
        <w:rPr>
          <w:b/>
          <w:i/>
          <w:sz w:val="24"/>
          <w:szCs w:val="24"/>
        </w:rPr>
        <w:t>face</w:t>
      </w:r>
      <w:r>
        <w:rPr>
          <w:b/>
          <w:i/>
          <w:spacing w:val="3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s0/1/0</w:t>
      </w:r>
      <w:r>
        <w:rPr>
          <w:b/>
          <w:i/>
          <w:spacing w:val="4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 xml:space="preserve">102 </w:t>
      </w:r>
      <w:r>
        <w:rPr>
          <w:sz w:val="24"/>
          <w:szCs w:val="24"/>
        </w:rPr>
        <w:t xml:space="preserve">: bất </w:t>
      </w:r>
      <w:r>
        <w:rPr>
          <w:spacing w:val="-1"/>
          <w:sz w:val="24"/>
          <w:szCs w:val="24"/>
        </w:rPr>
        <w:t>k</w:t>
      </w:r>
      <w:r>
        <w:rPr>
          <w:sz w:val="24"/>
          <w:szCs w:val="24"/>
        </w:rPr>
        <w:t>ỳ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relay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tra</w:t>
      </w:r>
      <w:r>
        <w:rPr>
          <w:spacing w:val="-1"/>
          <w:sz w:val="24"/>
          <w:szCs w:val="24"/>
        </w:rPr>
        <w:t>ff</w:t>
      </w:r>
      <w:r>
        <w:rPr>
          <w:sz w:val="24"/>
          <w:szCs w:val="24"/>
        </w:rPr>
        <w:t>ic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nào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có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DCLI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là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201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đến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l0/1/1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sẽ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được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gửi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ra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l0/</w:t>
      </w:r>
      <w:r>
        <w:rPr>
          <w:spacing w:val="-1"/>
          <w:sz w:val="24"/>
          <w:szCs w:val="24"/>
        </w:rPr>
        <w:t>1</w:t>
      </w:r>
      <w:r>
        <w:rPr>
          <w:sz w:val="24"/>
          <w:szCs w:val="24"/>
        </w:rPr>
        <w:t>/0</w:t>
      </w:r>
      <w:r>
        <w:rPr>
          <w:spacing w:val="1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v</w:t>
      </w:r>
      <w:r>
        <w:rPr>
          <w:sz w:val="24"/>
          <w:szCs w:val="24"/>
        </w:rPr>
        <w:t>ới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DLCI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là</w:t>
      </w:r>
    </w:p>
    <w:p w:rsidR="00F81C28" w:rsidRDefault="008E4BD0">
      <w:pPr>
        <w:ind w:left="100" w:right="2601"/>
        <w:jc w:val="both"/>
        <w:rPr>
          <w:sz w:val="24"/>
          <w:szCs w:val="24"/>
        </w:rPr>
      </w:pPr>
      <w:r>
        <w:rPr>
          <w:sz w:val="24"/>
          <w:szCs w:val="24"/>
        </w:rPr>
        <w:t>102. Hai câu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lệnh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rên được sử dụng để tạo 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a </w:t>
      </w:r>
      <w:r>
        <w:rPr>
          <w:spacing w:val="-2"/>
          <w:sz w:val="24"/>
          <w:szCs w:val="24"/>
        </w:rPr>
        <w:t>m</w:t>
      </w:r>
      <w:r>
        <w:rPr>
          <w:spacing w:val="1"/>
          <w:sz w:val="24"/>
          <w:szCs w:val="24"/>
        </w:rPr>
        <w:t>ộ</w:t>
      </w:r>
      <w:r>
        <w:rPr>
          <w:sz w:val="24"/>
          <w:szCs w:val="24"/>
        </w:rPr>
        <w:t>t PVC giữa S0/1/0 và S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/1/1.</w:t>
      </w:r>
    </w:p>
    <w:p w:rsidR="00F81C28" w:rsidRDefault="00F81C28">
      <w:pPr>
        <w:spacing w:line="200" w:lineRule="exact"/>
      </w:pPr>
    </w:p>
    <w:p w:rsidR="00F81C28" w:rsidRDefault="008E4BD0">
      <w:pPr>
        <w:ind w:left="100" w:right="780"/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Để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kiểm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xem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router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Fra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eSwitch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có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hoạt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đ</w:t>
      </w:r>
      <w:r>
        <w:rPr>
          <w:spacing w:val="-1"/>
          <w:sz w:val="24"/>
          <w:szCs w:val="24"/>
        </w:rPr>
        <w:t>ộ</w:t>
      </w:r>
      <w:r>
        <w:rPr>
          <w:sz w:val="24"/>
          <w:szCs w:val="24"/>
        </w:rPr>
        <w:t>ng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như</w:t>
      </w:r>
      <w:r>
        <w:rPr>
          <w:spacing w:val="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ột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relay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switch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hay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hưa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chúng</w:t>
      </w:r>
    </w:p>
    <w:p w:rsidR="00F81C28" w:rsidRDefault="008E4BD0">
      <w:pPr>
        <w:ind w:left="100" w:right="609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 sử dụng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âu lệnh </w:t>
      </w:r>
      <w:r>
        <w:rPr>
          <w:b/>
          <w:i/>
          <w:sz w:val="24"/>
          <w:szCs w:val="24"/>
        </w:rPr>
        <w:t>sh</w:t>
      </w:r>
      <w:r>
        <w:rPr>
          <w:b/>
          <w:i/>
          <w:spacing w:val="-1"/>
          <w:sz w:val="24"/>
          <w:szCs w:val="24"/>
        </w:rPr>
        <w:t>o</w:t>
      </w:r>
      <w:r>
        <w:rPr>
          <w:b/>
          <w:i/>
          <w:sz w:val="24"/>
          <w:szCs w:val="24"/>
        </w:rPr>
        <w:t>w frame-</w:t>
      </w:r>
      <w:r>
        <w:rPr>
          <w:b/>
          <w:i/>
          <w:spacing w:val="-1"/>
          <w:sz w:val="24"/>
          <w:szCs w:val="24"/>
        </w:rPr>
        <w:t>r</w:t>
      </w:r>
      <w:r>
        <w:rPr>
          <w:b/>
          <w:i/>
          <w:sz w:val="24"/>
          <w:szCs w:val="24"/>
        </w:rPr>
        <w:t>e</w:t>
      </w:r>
      <w:r>
        <w:rPr>
          <w:b/>
          <w:i/>
          <w:spacing w:val="-1"/>
          <w:sz w:val="24"/>
          <w:szCs w:val="24"/>
        </w:rPr>
        <w:t>l</w:t>
      </w:r>
      <w:r>
        <w:rPr>
          <w:b/>
          <w:i/>
          <w:sz w:val="24"/>
          <w:szCs w:val="24"/>
        </w:rPr>
        <w:t>ay pvc</w:t>
      </w:r>
    </w:p>
    <w:p w:rsidR="00F81C28" w:rsidRDefault="00F81C28">
      <w:pPr>
        <w:spacing w:before="2" w:line="200" w:lineRule="exact"/>
      </w:pPr>
    </w:p>
    <w:p w:rsidR="00F81C28" w:rsidRDefault="008E4BD0">
      <w:pPr>
        <w:ind w:left="100" w:right="6439"/>
        <w:jc w:val="both"/>
        <w:rPr>
          <w:sz w:val="24"/>
          <w:szCs w:val="24"/>
        </w:rPr>
      </w:pPr>
      <w:r>
        <w:rPr>
          <w:b/>
          <w:sz w:val="24"/>
          <w:szCs w:val="24"/>
        </w:rPr>
        <w:t>FrameS</w:t>
      </w:r>
      <w:r>
        <w:rPr>
          <w:b/>
          <w:spacing w:val="-2"/>
          <w:sz w:val="24"/>
          <w:szCs w:val="24"/>
        </w:rPr>
        <w:t>w</w:t>
      </w:r>
      <w:r>
        <w:rPr>
          <w:b/>
          <w:sz w:val="24"/>
          <w:szCs w:val="24"/>
        </w:rPr>
        <w:t>itch#show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z w:val="24"/>
          <w:szCs w:val="24"/>
        </w:rPr>
        <w:t>f</w:t>
      </w:r>
      <w:r>
        <w:rPr>
          <w:b/>
          <w:spacing w:val="1"/>
          <w:sz w:val="24"/>
          <w:szCs w:val="24"/>
        </w:rPr>
        <w:t>r</w:t>
      </w:r>
      <w:r>
        <w:rPr>
          <w:b/>
          <w:sz w:val="24"/>
          <w:szCs w:val="24"/>
        </w:rPr>
        <w:t>ame-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 xml:space="preserve">elay </w:t>
      </w:r>
      <w:r>
        <w:rPr>
          <w:b/>
          <w:spacing w:val="-1"/>
          <w:sz w:val="24"/>
          <w:szCs w:val="24"/>
        </w:rPr>
        <w:t>p</w:t>
      </w:r>
      <w:r>
        <w:rPr>
          <w:b/>
          <w:sz w:val="24"/>
          <w:szCs w:val="24"/>
        </w:rPr>
        <w:t>vc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spacing w:line="414" w:lineRule="auto"/>
        <w:ind w:left="2260" w:right="3112" w:hanging="1440"/>
        <w:rPr>
          <w:sz w:val="24"/>
          <w:szCs w:val="24"/>
        </w:rPr>
      </w:pPr>
      <w:r>
        <w:rPr>
          <w:sz w:val="24"/>
          <w:szCs w:val="24"/>
        </w:rPr>
        <w:t>PVC Statist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cs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or 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 Ser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al0/</w:t>
      </w:r>
      <w:r>
        <w:rPr>
          <w:spacing w:val="-1"/>
          <w:sz w:val="24"/>
          <w:szCs w:val="24"/>
        </w:rPr>
        <w:t>1/</w:t>
      </w:r>
      <w:r>
        <w:rPr>
          <w:sz w:val="24"/>
          <w:szCs w:val="24"/>
        </w:rPr>
        <w:t>0 (</w:t>
      </w:r>
      <w:r>
        <w:rPr>
          <w:b/>
          <w:i/>
          <w:sz w:val="24"/>
          <w:szCs w:val="24"/>
        </w:rPr>
        <w:t>Frame Relay DCE</w:t>
      </w:r>
      <w:r>
        <w:rPr>
          <w:sz w:val="24"/>
          <w:szCs w:val="24"/>
        </w:rPr>
        <w:t xml:space="preserve">) Active           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Inac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ive          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 xml:space="preserve">Deleted         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Stat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</w:t>
      </w:r>
    </w:p>
    <w:p w:rsidR="00F81C28" w:rsidRDefault="008E4BD0">
      <w:pPr>
        <w:spacing w:before="6"/>
        <w:ind w:left="940"/>
        <w:rPr>
          <w:sz w:val="24"/>
          <w:szCs w:val="24"/>
        </w:rPr>
      </w:pPr>
      <w:r>
        <w:rPr>
          <w:sz w:val="24"/>
          <w:szCs w:val="24"/>
        </w:rPr>
        <w:t xml:space="preserve">Local           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0                      0                      0                       0</w:t>
      </w:r>
    </w:p>
    <w:p w:rsidR="00F81C28" w:rsidRDefault="00F81C28">
      <w:pPr>
        <w:spacing w:line="200" w:lineRule="exact"/>
      </w:pPr>
    </w:p>
    <w:p w:rsidR="00F81C28" w:rsidRDefault="008E4BD0">
      <w:pPr>
        <w:ind w:left="940"/>
        <w:rPr>
          <w:sz w:val="24"/>
          <w:szCs w:val="24"/>
        </w:rPr>
      </w:pPr>
      <w:r>
        <w:rPr>
          <w:sz w:val="24"/>
          <w:szCs w:val="24"/>
        </w:rPr>
        <w:t xml:space="preserve">Switched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 xml:space="preserve">1                    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0                      0                       0</w:t>
      </w:r>
    </w:p>
    <w:p w:rsidR="00F81C28" w:rsidRDefault="00F81C28">
      <w:pPr>
        <w:spacing w:line="200" w:lineRule="exact"/>
      </w:pPr>
    </w:p>
    <w:p w:rsidR="00F81C28" w:rsidRDefault="008E4BD0">
      <w:pPr>
        <w:ind w:left="940"/>
        <w:rPr>
          <w:sz w:val="24"/>
          <w:szCs w:val="24"/>
        </w:rPr>
      </w:pPr>
      <w:r>
        <w:rPr>
          <w:sz w:val="24"/>
          <w:szCs w:val="24"/>
        </w:rPr>
        <w:t xml:space="preserve">Unused        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0                      0                      0                       0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20" w:right="61"/>
        <w:rPr>
          <w:sz w:val="24"/>
          <w:szCs w:val="24"/>
        </w:rPr>
      </w:pPr>
      <w:r>
        <w:rPr>
          <w:sz w:val="24"/>
          <w:szCs w:val="24"/>
        </w:rPr>
        <w:t xml:space="preserve">DLCI=102, 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 xml:space="preserve">DLCI 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AGE 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 xml:space="preserve">= </w:t>
      </w:r>
      <w:r>
        <w:rPr>
          <w:spacing w:val="33"/>
          <w:sz w:val="24"/>
          <w:szCs w:val="24"/>
        </w:rPr>
        <w:t xml:space="preserve"> </w:t>
      </w:r>
      <w:r>
        <w:rPr>
          <w:b/>
          <w:i/>
          <w:spacing w:val="1"/>
          <w:sz w:val="24"/>
          <w:szCs w:val="24"/>
        </w:rPr>
        <w:t>S</w:t>
      </w:r>
      <w:r>
        <w:rPr>
          <w:b/>
          <w:i/>
          <w:sz w:val="24"/>
          <w:szCs w:val="24"/>
        </w:rPr>
        <w:t>WITCHED</w:t>
      </w:r>
      <w:r>
        <w:rPr>
          <w:sz w:val="24"/>
          <w:szCs w:val="24"/>
        </w:rPr>
        <w:t xml:space="preserve">, 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V</w:t>
      </w:r>
      <w:r>
        <w:rPr>
          <w:sz w:val="24"/>
          <w:szCs w:val="24"/>
        </w:rPr>
        <w:t xml:space="preserve">C 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 xml:space="preserve">TUS 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 xml:space="preserve">= </w:t>
      </w:r>
      <w:r>
        <w:rPr>
          <w:spacing w:val="33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A</w:t>
      </w:r>
      <w:r>
        <w:rPr>
          <w:b/>
          <w:i/>
          <w:spacing w:val="1"/>
          <w:sz w:val="24"/>
          <w:szCs w:val="24"/>
        </w:rPr>
        <w:t>C</w:t>
      </w:r>
      <w:r>
        <w:rPr>
          <w:b/>
          <w:i/>
          <w:sz w:val="24"/>
          <w:szCs w:val="24"/>
        </w:rPr>
        <w:t>TIVE</w:t>
      </w:r>
      <w:r>
        <w:rPr>
          <w:sz w:val="24"/>
          <w:szCs w:val="24"/>
        </w:rPr>
        <w:t xml:space="preserve">, 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ERF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CE 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= 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l0/0/0</w:t>
      </w:r>
    </w:p>
    <w:p w:rsidR="00F81C28" w:rsidRDefault="00F81C28">
      <w:pPr>
        <w:spacing w:line="200" w:lineRule="exact"/>
      </w:pPr>
    </w:p>
    <w:p w:rsidR="00F81C28" w:rsidRDefault="008E4BD0">
      <w:pPr>
        <w:ind w:left="940"/>
        <w:rPr>
          <w:sz w:val="24"/>
          <w:szCs w:val="24"/>
        </w:rPr>
      </w:pPr>
      <w:r>
        <w:rPr>
          <w:sz w:val="24"/>
          <w:szCs w:val="24"/>
        </w:rPr>
        <w:t>input pk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3             output pkts 3 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in byt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186</w:t>
      </w:r>
    </w:p>
    <w:p w:rsidR="00F81C28" w:rsidRDefault="00F81C28">
      <w:pPr>
        <w:spacing w:line="200" w:lineRule="exact"/>
      </w:pPr>
    </w:p>
    <w:p w:rsidR="00F81C28" w:rsidRDefault="008E4BD0">
      <w:pPr>
        <w:ind w:left="940"/>
        <w:rPr>
          <w:sz w:val="24"/>
          <w:szCs w:val="24"/>
        </w:rPr>
      </w:pPr>
      <w:r>
        <w:rPr>
          <w:sz w:val="24"/>
          <w:szCs w:val="24"/>
        </w:rPr>
        <w:t xml:space="preserve">out bytes </w:t>
      </w:r>
      <w:r>
        <w:rPr>
          <w:spacing w:val="-1"/>
          <w:sz w:val="24"/>
          <w:szCs w:val="24"/>
        </w:rPr>
        <w:t>1</w:t>
      </w:r>
      <w:r>
        <w:rPr>
          <w:sz w:val="24"/>
          <w:szCs w:val="24"/>
        </w:rPr>
        <w:t xml:space="preserve">66            dropped pkts 1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in FECN pkts 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spacing w:line="414" w:lineRule="auto"/>
        <w:ind w:left="940" w:right="3245"/>
        <w:rPr>
          <w:sz w:val="24"/>
          <w:szCs w:val="24"/>
        </w:rPr>
      </w:pPr>
      <w:r>
        <w:rPr>
          <w:sz w:val="24"/>
          <w:szCs w:val="24"/>
        </w:rPr>
        <w:t xml:space="preserve">in BECN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 xml:space="preserve">kts 0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 xml:space="preserve">out FECN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 xml:space="preserve">kts 0         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ut BECN p</w:t>
      </w:r>
      <w:r>
        <w:rPr>
          <w:spacing w:val="1"/>
          <w:sz w:val="24"/>
          <w:szCs w:val="24"/>
        </w:rPr>
        <w:t>k</w:t>
      </w:r>
      <w:r>
        <w:rPr>
          <w:sz w:val="24"/>
          <w:szCs w:val="24"/>
        </w:rPr>
        <w:t>ts 0 in DE pkts 0             out DE pkts 0</w:t>
      </w:r>
    </w:p>
    <w:p w:rsidR="00F81C28" w:rsidRDefault="008E4BD0">
      <w:pPr>
        <w:spacing w:before="7"/>
        <w:ind w:left="940"/>
        <w:rPr>
          <w:sz w:val="24"/>
          <w:szCs w:val="24"/>
        </w:rPr>
      </w:pPr>
      <w:r>
        <w:rPr>
          <w:sz w:val="24"/>
          <w:szCs w:val="24"/>
        </w:rPr>
        <w:t>out bca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t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 xml:space="preserve">kts 0         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ut bca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t byt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0            </w:t>
      </w:r>
      <w:r>
        <w:rPr>
          <w:b/>
          <w:i/>
          <w:sz w:val="24"/>
          <w:szCs w:val="24"/>
        </w:rPr>
        <w:t>Num Pkts Switched 3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940"/>
        <w:rPr>
          <w:sz w:val="24"/>
          <w:szCs w:val="24"/>
        </w:rPr>
      </w:pPr>
      <w:r>
        <w:rPr>
          <w:sz w:val="24"/>
          <w:szCs w:val="24"/>
        </w:rPr>
        <w:t>pvc cre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te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00:01:04, last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pvc st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tus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hanged 00: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0:40</w:t>
      </w:r>
    </w:p>
    <w:p w:rsidR="00F81C28" w:rsidRDefault="00F81C28">
      <w:pPr>
        <w:spacing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PVC Statist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cs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or 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 Ser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al1 </w:t>
      </w:r>
      <w:r>
        <w:rPr>
          <w:spacing w:val="-1"/>
          <w:sz w:val="24"/>
          <w:szCs w:val="24"/>
        </w:rPr>
        <w:t>(</w:t>
      </w:r>
      <w:r>
        <w:rPr>
          <w:b/>
          <w:i/>
          <w:sz w:val="24"/>
          <w:szCs w:val="24"/>
        </w:rPr>
        <w:t>Frame Rel</w:t>
      </w:r>
      <w:r>
        <w:rPr>
          <w:b/>
          <w:i/>
          <w:spacing w:val="-1"/>
          <w:sz w:val="24"/>
          <w:szCs w:val="24"/>
        </w:rPr>
        <w:t>a</w:t>
      </w:r>
      <w:r>
        <w:rPr>
          <w:b/>
          <w:i/>
          <w:sz w:val="24"/>
          <w:szCs w:val="24"/>
        </w:rPr>
        <w:t>y DCE</w:t>
      </w:r>
      <w:r>
        <w:rPr>
          <w:sz w:val="24"/>
          <w:szCs w:val="24"/>
        </w:rPr>
        <w:t>)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2219" w:right="3052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Active           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Inac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ive          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 xml:space="preserve">Deleted          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Stat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</w:t>
      </w:r>
    </w:p>
    <w:p w:rsidR="00F81C28" w:rsidRDefault="00F81C28">
      <w:pPr>
        <w:spacing w:line="200" w:lineRule="exact"/>
      </w:pPr>
    </w:p>
    <w:p w:rsidR="00F81C28" w:rsidRDefault="008E4BD0">
      <w:pPr>
        <w:ind w:left="940"/>
        <w:rPr>
          <w:sz w:val="24"/>
          <w:szCs w:val="24"/>
        </w:rPr>
      </w:pPr>
      <w:r>
        <w:rPr>
          <w:sz w:val="24"/>
          <w:szCs w:val="24"/>
        </w:rPr>
        <w:t xml:space="preserve">Local           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0                      0                      0                      0</w:t>
      </w:r>
    </w:p>
    <w:p w:rsidR="00F81C28" w:rsidRDefault="00F81C28">
      <w:pPr>
        <w:spacing w:line="200" w:lineRule="exact"/>
      </w:pPr>
    </w:p>
    <w:p w:rsidR="00F81C28" w:rsidRDefault="008E4BD0">
      <w:pPr>
        <w:ind w:left="940"/>
        <w:rPr>
          <w:sz w:val="24"/>
          <w:szCs w:val="24"/>
        </w:rPr>
        <w:sectPr w:rsidR="00F81C28">
          <w:pgSz w:w="12240" w:h="15840"/>
          <w:pgMar w:top="1500" w:right="620" w:bottom="280" w:left="1340" w:header="720" w:footer="589" w:gutter="0"/>
          <w:cols w:space="720"/>
        </w:sectPr>
      </w:pPr>
      <w:r>
        <w:rPr>
          <w:sz w:val="24"/>
          <w:szCs w:val="24"/>
        </w:rPr>
        <w:t xml:space="preserve">Switched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 xml:space="preserve">1                    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0                      0                      0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960"/>
        <w:rPr>
          <w:sz w:val="24"/>
          <w:szCs w:val="24"/>
        </w:rPr>
      </w:pPr>
      <w:r>
        <w:rPr>
          <w:sz w:val="24"/>
          <w:szCs w:val="24"/>
        </w:rPr>
        <w:t xml:space="preserve">Unused          0                    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0                      0                      0</w:t>
      </w:r>
    </w:p>
    <w:p w:rsidR="00F81C28" w:rsidRDefault="00F81C28">
      <w:pPr>
        <w:spacing w:line="200" w:lineRule="exact"/>
      </w:pPr>
    </w:p>
    <w:p w:rsidR="00F81C28" w:rsidRDefault="008E4BD0">
      <w:pPr>
        <w:ind w:left="840" w:right="60"/>
        <w:rPr>
          <w:sz w:val="24"/>
          <w:szCs w:val="24"/>
        </w:rPr>
      </w:pPr>
      <w:r>
        <w:rPr>
          <w:sz w:val="24"/>
          <w:szCs w:val="24"/>
        </w:rPr>
        <w:t xml:space="preserve">DLCI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 xml:space="preserve">=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1"/>
          <w:sz w:val="24"/>
          <w:szCs w:val="24"/>
        </w:rPr>
        <w:t>0</w:t>
      </w:r>
      <w:r>
        <w:rPr>
          <w:sz w:val="24"/>
          <w:szCs w:val="24"/>
        </w:rPr>
        <w:t xml:space="preserve">1,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 xml:space="preserve">DLCI </w:t>
      </w:r>
      <w:r>
        <w:rPr>
          <w:spacing w:val="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 xml:space="preserve">SAGE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 xml:space="preserve">= </w:t>
      </w:r>
      <w:r>
        <w:rPr>
          <w:spacing w:val="6"/>
          <w:sz w:val="24"/>
          <w:szCs w:val="24"/>
        </w:rPr>
        <w:t xml:space="preserve"> </w:t>
      </w:r>
      <w:r>
        <w:rPr>
          <w:b/>
          <w:i/>
          <w:spacing w:val="1"/>
          <w:sz w:val="24"/>
          <w:szCs w:val="24"/>
        </w:rPr>
        <w:t>S</w:t>
      </w:r>
      <w:r>
        <w:rPr>
          <w:b/>
          <w:i/>
          <w:sz w:val="24"/>
          <w:szCs w:val="24"/>
        </w:rPr>
        <w:t>WITCHED</w:t>
      </w:r>
      <w:r>
        <w:rPr>
          <w:sz w:val="24"/>
          <w:szCs w:val="24"/>
        </w:rPr>
        <w:t xml:space="preserve">,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 xml:space="preserve">PVC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 xml:space="preserve">TUS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 xml:space="preserve">= </w:t>
      </w:r>
      <w:r>
        <w:rPr>
          <w:spacing w:val="7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A</w:t>
      </w:r>
      <w:r>
        <w:rPr>
          <w:b/>
          <w:i/>
          <w:spacing w:val="1"/>
          <w:sz w:val="24"/>
          <w:szCs w:val="24"/>
        </w:rPr>
        <w:t>C</w:t>
      </w:r>
      <w:r>
        <w:rPr>
          <w:b/>
          <w:i/>
          <w:sz w:val="24"/>
          <w:szCs w:val="24"/>
        </w:rPr>
        <w:t>TIVE</w:t>
      </w:r>
      <w:r>
        <w:rPr>
          <w:sz w:val="24"/>
          <w:szCs w:val="24"/>
        </w:rPr>
        <w:t xml:space="preserve">,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ERF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CE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= 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l0/1/1</w:t>
      </w:r>
    </w:p>
    <w:p w:rsidR="00F81C28" w:rsidRDefault="00F81C28">
      <w:pPr>
        <w:spacing w:line="200" w:lineRule="exact"/>
      </w:pPr>
    </w:p>
    <w:p w:rsidR="00F81C28" w:rsidRDefault="008E4BD0">
      <w:pPr>
        <w:ind w:left="960"/>
        <w:rPr>
          <w:sz w:val="24"/>
          <w:szCs w:val="24"/>
        </w:rPr>
      </w:pPr>
      <w:r>
        <w:rPr>
          <w:sz w:val="24"/>
          <w:szCs w:val="24"/>
        </w:rPr>
        <w:t>input pk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4             output pkts 3 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in byt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200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960"/>
        <w:rPr>
          <w:sz w:val="24"/>
          <w:szCs w:val="24"/>
        </w:rPr>
      </w:pPr>
      <w:r>
        <w:rPr>
          <w:sz w:val="24"/>
          <w:szCs w:val="24"/>
        </w:rPr>
        <w:t xml:space="preserve">out bytes </w:t>
      </w:r>
      <w:r>
        <w:rPr>
          <w:spacing w:val="-1"/>
          <w:sz w:val="24"/>
          <w:szCs w:val="24"/>
        </w:rPr>
        <w:t>1</w:t>
      </w:r>
      <w:r>
        <w:rPr>
          <w:sz w:val="24"/>
          <w:szCs w:val="24"/>
        </w:rPr>
        <w:t xml:space="preserve">86            dropped pkts 0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in FECN pkts 0</w:t>
      </w:r>
    </w:p>
    <w:p w:rsidR="00F81C28" w:rsidRDefault="00F81C28">
      <w:pPr>
        <w:spacing w:line="200" w:lineRule="exact"/>
      </w:pPr>
    </w:p>
    <w:p w:rsidR="00F81C28" w:rsidRDefault="008E4BD0">
      <w:pPr>
        <w:spacing w:line="414" w:lineRule="auto"/>
        <w:ind w:left="960" w:right="3245"/>
        <w:rPr>
          <w:sz w:val="24"/>
          <w:szCs w:val="24"/>
        </w:rPr>
      </w:pPr>
      <w:r>
        <w:rPr>
          <w:sz w:val="24"/>
          <w:szCs w:val="24"/>
        </w:rPr>
        <w:t xml:space="preserve">in BECN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 xml:space="preserve">kts 0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 xml:space="preserve">out FECN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 xml:space="preserve">kts 0         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ut BECN p</w:t>
      </w:r>
      <w:r>
        <w:rPr>
          <w:spacing w:val="1"/>
          <w:sz w:val="24"/>
          <w:szCs w:val="24"/>
        </w:rPr>
        <w:t>k</w:t>
      </w:r>
      <w:r>
        <w:rPr>
          <w:sz w:val="24"/>
          <w:szCs w:val="24"/>
        </w:rPr>
        <w:t>ts 0 in DE pkts 0             out DE pkts 0</w:t>
      </w:r>
    </w:p>
    <w:p w:rsidR="00F81C28" w:rsidRDefault="008E4BD0">
      <w:pPr>
        <w:spacing w:before="6"/>
        <w:ind w:left="960"/>
        <w:rPr>
          <w:sz w:val="24"/>
          <w:szCs w:val="24"/>
        </w:rPr>
      </w:pPr>
      <w:r>
        <w:rPr>
          <w:sz w:val="24"/>
          <w:szCs w:val="24"/>
        </w:rPr>
        <w:t>out bca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t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 xml:space="preserve">kts 0         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ut bca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t byt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0            </w:t>
      </w:r>
      <w:r>
        <w:rPr>
          <w:b/>
          <w:i/>
          <w:sz w:val="24"/>
          <w:szCs w:val="24"/>
        </w:rPr>
        <w:t>Num Pkts Switched 3</w:t>
      </w:r>
    </w:p>
    <w:p w:rsidR="00F81C28" w:rsidRDefault="00F81C28">
      <w:pPr>
        <w:spacing w:line="200" w:lineRule="exact"/>
      </w:pPr>
    </w:p>
    <w:p w:rsidR="00F81C28" w:rsidRDefault="008E4BD0">
      <w:pPr>
        <w:ind w:left="960"/>
        <w:rPr>
          <w:sz w:val="24"/>
          <w:szCs w:val="24"/>
        </w:rPr>
      </w:pPr>
      <w:r>
        <w:rPr>
          <w:sz w:val="24"/>
          <w:szCs w:val="24"/>
        </w:rPr>
        <w:t>pvc cre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te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00:00:45, last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pvc st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tus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hanged 00: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0:43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40" w:right="778"/>
        <w:jc w:val="both"/>
        <w:rPr>
          <w:sz w:val="24"/>
          <w:szCs w:val="24"/>
        </w:rPr>
      </w:pPr>
      <w:r>
        <w:rPr>
          <w:sz w:val="24"/>
          <w:szCs w:val="24"/>
        </w:rPr>
        <w:t>DLCI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chỉ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cho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bi</w:t>
      </w:r>
      <w:r>
        <w:rPr>
          <w:spacing w:val="-1"/>
          <w:sz w:val="24"/>
          <w:szCs w:val="24"/>
        </w:rPr>
        <w:t>ế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S0/</w:t>
      </w:r>
      <w:r>
        <w:rPr>
          <w:spacing w:val="-1"/>
          <w:sz w:val="24"/>
          <w:szCs w:val="24"/>
        </w:rPr>
        <w:t>1/</w:t>
      </w:r>
      <w:r>
        <w:rPr>
          <w:sz w:val="24"/>
          <w:szCs w:val="24"/>
        </w:rPr>
        <w:t>0,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S0/1/1 h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ạt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động ở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ế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độ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elay switch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và</w:t>
      </w:r>
      <w:r>
        <w:rPr>
          <w:spacing w:val="11"/>
          <w:sz w:val="24"/>
          <w:szCs w:val="24"/>
        </w:rPr>
        <w:t xml:space="preserve"> </w:t>
      </w:r>
      <w:r>
        <w:rPr>
          <w:spacing w:val="-22"/>
          <w:sz w:val="24"/>
          <w:szCs w:val="24"/>
        </w:rPr>
        <w:t>đ</w:t>
      </w:r>
      <w:r>
        <w:rPr>
          <w:sz w:val="24"/>
          <w:szCs w:val="24"/>
        </w:rPr>
        <w:t>ã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ACTIVE.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Đ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ồng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thời</w:t>
      </w:r>
      <w:r>
        <w:rPr>
          <w:spacing w:val="1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hông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báo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của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câu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lệnh</w:t>
      </w:r>
      <w:r>
        <w:rPr>
          <w:spacing w:val="1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òn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cho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ết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được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số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gói</w:t>
      </w:r>
      <w:r>
        <w:rPr>
          <w:spacing w:val="11"/>
          <w:sz w:val="24"/>
          <w:szCs w:val="24"/>
        </w:rPr>
        <w:t xml:space="preserve"> </w:t>
      </w:r>
      <w:r>
        <w:rPr>
          <w:spacing w:val="-11"/>
          <w:sz w:val="24"/>
          <w:szCs w:val="24"/>
        </w:rPr>
        <w:t>đ</w:t>
      </w:r>
      <w:r>
        <w:rPr>
          <w:sz w:val="24"/>
          <w:szCs w:val="24"/>
        </w:rPr>
        <w:t>ã được chuy</w:t>
      </w:r>
      <w:r>
        <w:rPr>
          <w:spacing w:val="-1"/>
          <w:sz w:val="24"/>
          <w:szCs w:val="24"/>
        </w:rPr>
        <w:t>ể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ạch qua 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 (</w:t>
      </w:r>
      <w:r>
        <w:rPr>
          <w:i/>
          <w:spacing w:val="-2"/>
          <w:sz w:val="24"/>
          <w:szCs w:val="24"/>
        </w:rPr>
        <w:t>N</w:t>
      </w:r>
      <w:r>
        <w:rPr>
          <w:i/>
          <w:sz w:val="24"/>
          <w:szCs w:val="24"/>
        </w:rPr>
        <w:t>um Pkts Switched 3</w:t>
      </w:r>
      <w:r>
        <w:rPr>
          <w:sz w:val="24"/>
          <w:szCs w:val="24"/>
        </w:rPr>
        <w:t>).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Như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vậy,</w:t>
      </w:r>
      <w:r>
        <w:rPr>
          <w:spacing w:val="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ừ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kết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quả</w:t>
      </w:r>
      <w:r>
        <w:rPr>
          <w:spacing w:val="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ê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ết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đ</w:t>
      </w:r>
      <w:r>
        <w:rPr>
          <w:spacing w:val="-2"/>
          <w:sz w:val="24"/>
          <w:szCs w:val="24"/>
        </w:rPr>
        <w:t>ư</w:t>
      </w:r>
      <w:r>
        <w:rPr>
          <w:sz w:val="24"/>
          <w:szCs w:val="24"/>
        </w:rPr>
        <w:t>ợc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rằng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rou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Fra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eS</w:t>
      </w:r>
      <w:r>
        <w:rPr>
          <w:spacing w:val="1"/>
          <w:sz w:val="24"/>
          <w:szCs w:val="24"/>
        </w:rPr>
        <w:t>w</w:t>
      </w:r>
      <w:r>
        <w:rPr>
          <w:sz w:val="24"/>
          <w:szCs w:val="24"/>
        </w:rPr>
        <w:t>itch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đang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ạt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động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như</w:t>
      </w:r>
      <w:r>
        <w:rPr>
          <w:spacing w:val="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ột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Fra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e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Relay Swit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h.</w:t>
      </w:r>
    </w:p>
    <w:p w:rsidR="00F81C28" w:rsidRDefault="00F81C28">
      <w:pPr>
        <w:spacing w:line="200" w:lineRule="exact"/>
      </w:pPr>
    </w:p>
    <w:p w:rsidR="00F81C28" w:rsidRDefault="008E4BD0">
      <w:pPr>
        <w:ind w:left="120" w:right="780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Chúng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sẽ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kiểm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tra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tình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trạng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của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LMI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giữa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router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Fra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eSwitch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và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hai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TTG1,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G2 bằng câu lệ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 xml:space="preserve">h </w:t>
      </w:r>
      <w:r>
        <w:rPr>
          <w:b/>
          <w:i/>
          <w:sz w:val="24"/>
          <w:szCs w:val="24"/>
        </w:rPr>
        <w:t>show fra</w:t>
      </w:r>
      <w:r>
        <w:rPr>
          <w:b/>
          <w:i/>
          <w:spacing w:val="-1"/>
          <w:sz w:val="24"/>
          <w:szCs w:val="24"/>
        </w:rPr>
        <w:t>m</w:t>
      </w:r>
      <w:r>
        <w:rPr>
          <w:b/>
          <w:i/>
          <w:sz w:val="24"/>
          <w:szCs w:val="24"/>
        </w:rPr>
        <w:t>e l</w:t>
      </w:r>
      <w:r>
        <w:rPr>
          <w:b/>
          <w:i/>
          <w:spacing w:val="-1"/>
          <w:sz w:val="24"/>
          <w:szCs w:val="24"/>
        </w:rPr>
        <w:t>m</w:t>
      </w:r>
      <w:r>
        <w:rPr>
          <w:b/>
          <w:i/>
          <w:sz w:val="24"/>
          <w:szCs w:val="24"/>
        </w:rPr>
        <w:t>i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560"/>
        <w:rPr>
          <w:sz w:val="24"/>
          <w:szCs w:val="24"/>
        </w:rPr>
      </w:pPr>
      <w:r>
        <w:rPr>
          <w:sz w:val="24"/>
          <w:szCs w:val="24"/>
        </w:rPr>
        <w:t>Fra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wit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h#show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e </w:t>
      </w:r>
      <w:r>
        <w:rPr>
          <w:spacing w:val="2"/>
          <w:sz w:val="24"/>
          <w:szCs w:val="24"/>
        </w:rPr>
        <w:t>l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</w:t>
      </w:r>
    </w:p>
    <w:p w:rsidR="00F81C28" w:rsidRDefault="00F81C28">
      <w:pPr>
        <w:spacing w:line="200" w:lineRule="exact"/>
      </w:pPr>
    </w:p>
    <w:p w:rsidR="00F81C28" w:rsidRDefault="008E4BD0">
      <w:pPr>
        <w:spacing w:line="414" w:lineRule="auto"/>
        <w:ind w:left="960" w:right="1665" w:hanging="120"/>
        <w:rPr>
          <w:sz w:val="24"/>
          <w:szCs w:val="24"/>
        </w:rPr>
      </w:pPr>
      <w:r>
        <w:rPr>
          <w:sz w:val="24"/>
          <w:szCs w:val="24"/>
        </w:rPr>
        <w:t>LMI Sta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is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 xml:space="preserve">cs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or 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 Ser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al0/</w:t>
      </w:r>
      <w:r>
        <w:rPr>
          <w:spacing w:val="-1"/>
          <w:sz w:val="24"/>
          <w:szCs w:val="24"/>
        </w:rPr>
        <w:t>1/</w:t>
      </w:r>
      <w:r>
        <w:rPr>
          <w:sz w:val="24"/>
          <w:szCs w:val="24"/>
        </w:rPr>
        <w:t>0 (</w:t>
      </w:r>
      <w:r>
        <w:rPr>
          <w:b/>
          <w:i/>
          <w:sz w:val="24"/>
          <w:szCs w:val="24"/>
        </w:rPr>
        <w:t>Frame Relay DCE</w:t>
      </w:r>
      <w:r>
        <w:rPr>
          <w:sz w:val="24"/>
          <w:szCs w:val="24"/>
        </w:rPr>
        <w:t>) LMI TYPE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= ANSI Inva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id Unn</w:t>
      </w:r>
      <w:r>
        <w:rPr>
          <w:spacing w:val="1"/>
          <w:sz w:val="24"/>
          <w:szCs w:val="24"/>
        </w:rPr>
        <w:t>u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bered i</w:t>
      </w:r>
      <w:r>
        <w:rPr>
          <w:spacing w:val="-1"/>
          <w:sz w:val="24"/>
          <w:szCs w:val="24"/>
        </w:rPr>
        <w:t>nf</w:t>
      </w:r>
      <w:r>
        <w:rPr>
          <w:sz w:val="24"/>
          <w:szCs w:val="24"/>
        </w:rPr>
        <w:t xml:space="preserve">o 0             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Inva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id Prot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Disc 0</w:t>
      </w:r>
    </w:p>
    <w:p w:rsidR="00F81C28" w:rsidRDefault="008E4BD0">
      <w:pPr>
        <w:spacing w:before="6"/>
        <w:ind w:left="960"/>
        <w:rPr>
          <w:sz w:val="24"/>
          <w:szCs w:val="24"/>
        </w:rPr>
      </w:pPr>
      <w:r>
        <w:rPr>
          <w:sz w:val="24"/>
          <w:szCs w:val="24"/>
        </w:rPr>
        <w:t>Inva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id d</w:t>
      </w:r>
      <w:r>
        <w:rPr>
          <w:spacing w:val="-1"/>
          <w:sz w:val="24"/>
          <w:szCs w:val="24"/>
        </w:rPr>
        <w:t>umm</w:t>
      </w:r>
      <w:r>
        <w:rPr>
          <w:sz w:val="24"/>
          <w:szCs w:val="24"/>
        </w:rPr>
        <w:t>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Call Ref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0             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Inva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id Msg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Type 0</w:t>
      </w:r>
    </w:p>
    <w:p w:rsidR="00F81C28" w:rsidRDefault="00F81C28">
      <w:pPr>
        <w:spacing w:line="200" w:lineRule="exact"/>
      </w:pPr>
    </w:p>
    <w:p w:rsidR="00F81C28" w:rsidRDefault="008E4BD0">
      <w:pPr>
        <w:ind w:left="960"/>
        <w:rPr>
          <w:sz w:val="24"/>
          <w:szCs w:val="24"/>
        </w:rPr>
      </w:pPr>
      <w:r>
        <w:rPr>
          <w:sz w:val="24"/>
          <w:szCs w:val="24"/>
        </w:rPr>
        <w:t>Inva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id St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tus Mes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age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0                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Inva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id Lo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 Shi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t 0</w:t>
      </w:r>
    </w:p>
    <w:p w:rsidR="00F81C28" w:rsidRDefault="00F81C28">
      <w:pPr>
        <w:spacing w:line="200" w:lineRule="exact"/>
      </w:pPr>
    </w:p>
    <w:p w:rsidR="00F81C28" w:rsidRDefault="008E4BD0">
      <w:pPr>
        <w:ind w:left="960"/>
        <w:rPr>
          <w:sz w:val="24"/>
          <w:szCs w:val="24"/>
        </w:rPr>
      </w:pPr>
      <w:r>
        <w:rPr>
          <w:sz w:val="24"/>
          <w:szCs w:val="24"/>
        </w:rPr>
        <w:t>Inva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id In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ation ID 0                 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Inva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id Report IE Len 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960"/>
        <w:rPr>
          <w:sz w:val="24"/>
          <w:szCs w:val="24"/>
        </w:rPr>
      </w:pPr>
      <w:r>
        <w:rPr>
          <w:sz w:val="24"/>
          <w:szCs w:val="24"/>
        </w:rPr>
        <w:t>Inva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id Report Reque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0                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Inva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id Ke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 IE Len 0</w:t>
      </w:r>
    </w:p>
    <w:p w:rsidR="00F81C28" w:rsidRDefault="00F81C28">
      <w:pPr>
        <w:spacing w:line="200" w:lineRule="exact"/>
      </w:pPr>
    </w:p>
    <w:p w:rsidR="00F81C28" w:rsidRDefault="008E4BD0">
      <w:pPr>
        <w:ind w:left="960"/>
        <w:rPr>
          <w:sz w:val="24"/>
          <w:szCs w:val="24"/>
        </w:rPr>
      </w:pP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 xml:space="preserve">Status Enq. Rcvd 20               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 xml:space="preserve">Status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sgs Sent </w:t>
      </w:r>
      <w:r>
        <w:rPr>
          <w:spacing w:val="1"/>
          <w:sz w:val="24"/>
          <w:szCs w:val="24"/>
        </w:rPr>
        <w:t>2</w:t>
      </w:r>
      <w:r>
        <w:rPr>
          <w:sz w:val="24"/>
          <w:szCs w:val="24"/>
        </w:rPr>
        <w:t>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960"/>
        <w:rPr>
          <w:sz w:val="24"/>
          <w:szCs w:val="24"/>
        </w:rPr>
      </w:pP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Upd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te St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tus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nt 0              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St En</w:t>
      </w:r>
      <w:r>
        <w:rPr>
          <w:spacing w:val="1"/>
          <w:sz w:val="24"/>
          <w:szCs w:val="24"/>
        </w:rPr>
        <w:t>q</w:t>
      </w:r>
      <w:r>
        <w:rPr>
          <w:sz w:val="24"/>
          <w:szCs w:val="24"/>
        </w:rPr>
        <w:t>.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eouts 0</w:t>
      </w:r>
    </w:p>
    <w:p w:rsidR="00F81C28" w:rsidRDefault="00F81C28">
      <w:pPr>
        <w:spacing w:line="200" w:lineRule="exact"/>
      </w:pPr>
    </w:p>
    <w:p w:rsidR="00F81C28" w:rsidRDefault="008E4BD0">
      <w:pPr>
        <w:spacing w:line="414" w:lineRule="auto"/>
        <w:ind w:left="960" w:right="1665" w:hanging="120"/>
        <w:rPr>
          <w:sz w:val="24"/>
          <w:szCs w:val="24"/>
        </w:rPr>
        <w:sectPr w:rsidR="00F81C28">
          <w:pgSz w:w="12240" w:h="15840"/>
          <w:pgMar w:top="1500" w:right="620" w:bottom="280" w:left="1320" w:header="720" w:footer="589" w:gutter="0"/>
          <w:cols w:space="720"/>
        </w:sectPr>
      </w:pPr>
      <w:r>
        <w:rPr>
          <w:sz w:val="24"/>
          <w:szCs w:val="24"/>
        </w:rPr>
        <w:t>LMI Sta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is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 xml:space="preserve">cs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or 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 Ser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al0/</w:t>
      </w:r>
      <w:r>
        <w:rPr>
          <w:spacing w:val="-1"/>
          <w:sz w:val="24"/>
          <w:szCs w:val="24"/>
        </w:rPr>
        <w:t>1/</w:t>
      </w:r>
      <w:r>
        <w:rPr>
          <w:sz w:val="24"/>
          <w:szCs w:val="24"/>
        </w:rPr>
        <w:t>1 (</w:t>
      </w:r>
      <w:r>
        <w:rPr>
          <w:b/>
          <w:i/>
          <w:sz w:val="24"/>
          <w:szCs w:val="24"/>
        </w:rPr>
        <w:t>Frame Relay DCE</w:t>
      </w:r>
      <w:r>
        <w:rPr>
          <w:sz w:val="24"/>
          <w:szCs w:val="24"/>
        </w:rPr>
        <w:t>) LMI TYPE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= ANSI Inva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id Unn</w:t>
      </w:r>
      <w:r>
        <w:rPr>
          <w:spacing w:val="1"/>
          <w:sz w:val="24"/>
          <w:szCs w:val="24"/>
        </w:rPr>
        <w:t>u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bered i</w:t>
      </w:r>
      <w:r>
        <w:rPr>
          <w:spacing w:val="-1"/>
          <w:sz w:val="24"/>
          <w:szCs w:val="24"/>
        </w:rPr>
        <w:t>nf</w:t>
      </w:r>
      <w:r>
        <w:rPr>
          <w:sz w:val="24"/>
          <w:szCs w:val="24"/>
        </w:rPr>
        <w:t xml:space="preserve">o 0             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Inva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id Prot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Disc 0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960"/>
        <w:rPr>
          <w:sz w:val="24"/>
          <w:szCs w:val="24"/>
        </w:rPr>
      </w:pPr>
      <w:r>
        <w:rPr>
          <w:sz w:val="24"/>
          <w:szCs w:val="24"/>
        </w:rPr>
        <w:t>Inva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id d</w:t>
      </w:r>
      <w:r>
        <w:rPr>
          <w:spacing w:val="-1"/>
          <w:sz w:val="24"/>
          <w:szCs w:val="24"/>
        </w:rPr>
        <w:t>umm</w:t>
      </w:r>
      <w:r>
        <w:rPr>
          <w:sz w:val="24"/>
          <w:szCs w:val="24"/>
        </w:rPr>
        <w:t>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Call Ref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0             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Inva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id Msg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Type 0</w:t>
      </w:r>
    </w:p>
    <w:p w:rsidR="00F81C28" w:rsidRDefault="00F81C28">
      <w:pPr>
        <w:spacing w:line="200" w:lineRule="exact"/>
      </w:pPr>
    </w:p>
    <w:p w:rsidR="00F81C28" w:rsidRDefault="008E4BD0">
      <w:pPr>
        <w:ind w:left="960"/>
        <w:rPr>
          <w:sz w:val="24"/>
          <w:szCs w:val="24"/>
        </w:rPr>
      </w:pPr>
      <w:r>
        <w:rPr>
          <w:sz w:val="24"/>
          <w:szCs w:val="24"/>
        </w:rPr>
        <w:t>Inva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id St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tus Mes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age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0                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Inva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id Lo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 Shi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t 0</w:t>
      </w:r>
    </w:p>
    <w:p w:rsidR="00F81C28" w:rsidRDefault="00F81C28">
      <w:pPr>
        <w:spacing w:line="200" w:lineRule="exact"/>
      </w:pPr>
    </w:p>
    <w:p w:rsidR="00F81C28" w:rsidRDefault="008E4BD0">
      <w:pPr>
        <w:ind w:left="960"/>
        <w:rPr>
          <w:sz w:val="24"/>
          <w:szCs w:val="24"/>
        </w:rPr>
      </w:pPr>
      <w:r>
        <w:rPr>
          <w:sz w:val="24"/>
          <w:szCs w:val="24"/>
        </w:rPr>
        <w:t>Inva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id In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ation ID 0                 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Inva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id Report IE Len 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960"/>
        <w:rPr>
          <w:sz w:val="24"/>
          <w:szCs w:val="24"/>
        </w:rPr>
      </w:pPr>
      <w:r>
        <w:rPr>
          <w:sz w:val="24"/>
          <w:szCs w:val="24"/>
        </w:rPr>
        <w:t>Inva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id Report Reque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0                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Inva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id Ke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 IE Len 0</w:t>
      </w:r>
    </w:p>
    <w:p w:rsidR="00F81C28" w:rsidRDefault="00F81C28">
      <w:pPr>
        <w:spacing w:line="200" w:lineRule="exact"/>
      </w:pPr>
    </w:p>
    <w:p w:rsidR="00F81C28" w:rsidRDefault="008E4BD0">
      <w:pPr>
        <w:ind w:left="960"/>
        <w:rPr>
          <w:sz w:val="24"/>
          <w:szCs w:val="24"/>
        </w:rPr>
      </w:pP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 xml:space="preserve">Status Enq. Rcvd 16               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 xml:space="preserve">Status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sgs Sent </w:t>
      </w:r>
      <w:r>
        <w:rPr>
          <w:spacing w:val="1"/>
          <w:sz w:val="24"/>
          <w:szCs w:val="24"/>
        </w:rPr>
        <w:t>1</w:t>
      </w:r>
      <w:r>
        <w:rPr>
          <w:sz w:val="24"/>
          <w:szCs w:val="24"/>
        </w:rPr>
        <w:t>6</w:t>
      </w:r>
    </w:p>
    <w:p w:rsidR="00F81C28" w:rsidRDefault="00F81C28">
      <w:pPr>
        <w:spacing w:line="200" w:lineRule="exact"/>
      </w:pPr>
    </w:p>
    <w:p w:rsidR="00F81C28" w:rsidRDefault="008E4BD0">
      <w:pPr>
        <w:ind w:left="960"/>
        <w:rPr>
          <w:sz w:val="24"/>
          <w:szCs w:val="24"/>
        </w:rPr>
      </w:pP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Upd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te St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tus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nt 0              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St En</w:t>
      </w:r>
      <w:r>
        <w:rPr>
          <w:spacing w:val="1"/>
          <w:sz w:val="24"/>
          <w:szCs w:val="24"/>
        </w:rPr>
        <w:t>q</w:t>
      </w:r>
      <w:r>
        <w:rPr>
          <w:sz w:val="24"/>
          <w:szCs w:val="24"/>
        </w:rPr>
        <w:t>.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eouts 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40" w:right="659"/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Câu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lệnh</w:t>
      </w:r>
      <w:r>
        <w:rPr>
          <w:spacing w:val="1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ho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bi</w:t>
      </w:r>
      <w:r>
        <w:rPr>
          <w:spacing w:val="-1"/>
          <w:sz w:val="24"/>
          <w:szCs w:val="24"/>
        </w:rPr>
        <w:t>ế</w:t>
      </w:r>
      <w:r>
        <w:rPr>
          <w:sz w:val="24"/>
          <w:szCs w:val="24"/>
        </w:rPr>
        <w:t>t</w:t>
      </w:r>
      <w:r>
        <w:rPr>
          <w:spacing w:val="1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đ</w:t>
      </w:r>
      <w:r>
        <w:rPr>
          <w:sz w:val="24"/>
          <w:szCs w:val="24"/>
        </w:rPr>
        <w:t>ược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thông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của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tất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cả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các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của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rou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hoạt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động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ở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chế độ Fra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e relay. (Ở đây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à 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ace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0/1/0và S0/</w:t>
      </w:r>
      <w:r>
        <w:rPr>
          <w:spacing w:val="-1"/>
          <w:sz w:val="24"/>
          <w:szCs w:val="24"/>
        </w:rPr>
        <w:t>1</w:t>
      </w:r>
      <w:r>
        <w:rPr>
          <w:sz w:val="24"/>
          <w:szCs w:val="24"/>
        </w:rPr>
        <w:t>/1)</w:t>
      </w:r>
    </w:p>
    <w:p w:rsidR="00F81C28" w:rsidRDefault="00F81C28">
      <w:pPr>
        <w:spacing w:line="200" w:lineRule="exact"/>
      </w:pPr>
    </w:p>
    <w:p w:rsidR="00F81C28" w:rsidRDefault="008E4BD0">
      <w:pPr>
        <w:ind w:left="120" w:right="658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Bây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giờ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chúng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sẽ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ki</w:t>
      </w:r>
      <w:r>
        <w:rPr>
          <w:spacing w:val="-1"/>
          <w:sz w:val="24"/>
          <w:szCs w:val="24"/>
        </w:rPr>
        <w:t>ể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tra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các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relay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ro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trên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Fra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eswitch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bằng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câu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lệnh</w:t>
      </w:r>
      <w:r>
        <w:rPr>
          <w:spacing w:val="2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show frame ro</w:t>
      </w:r>
      <w:r>
        <w:rPr>
          <w:b/>
          <w:i/>
          <w:spacing w:val="-1"/>
          <w:sz w:val="24"/>
          <w:szCs w:val="24"/>
        </w:rPr>
        <w:t>u</w:t>
      </w:r>
      <w:r>
        <w:rPr>
          <w:b/>
          <w:i/>
          <w:sz w:val="24"/>
          <w:szCs w:val="24"/>
        </w:rPr>
        <w:t>te</w:t>
      </w:r>
    </w:p>
    <w:p w:rsidR="00F81C28" w:rsidRDefault="00F81C28">
      <w:pPr>
        <w:spacing w:before="7" w:line="180" w:lineRule="exact"/>
        <w:rPr>
          <w:sz w:val="19"/>
          <w:szCs w:val="19"/>
        </w:rPr>
      </w:pPr>
    </w:p>
    <w:p w:rsidR="00F81C28" w:rsidRDefault="008E4BD0">
      <w:pPr>
        <w:ind w:left="840" w:right="5705"/>
        <w:jc w:val="both"/>
        <w:rPr>
          <w:sz w:val="24"/>
          <w:szCs w:val="24"/>
        </w:rPr>
      </w:pPr>
      <w:r>
        <w:rPr>
          <w:b/>
          <w:sz w:val="24"/>
          <w:szCs w:val="24"/>
        </w:rPr>
        <w:t>FrameS</w:t>
      </w:r>
      <w:r>
        <w:rPr>
          <w:b/>
          <w:spacing w:val="-2"/>
          <w:sz w:val="24"/>
          <w:szCs w:val="24"/>
        </w:rPr>
        <w:t>w</w:t>
      </w:r>
      <w:r>
        <w:rPr>
          <w:b/>
          <w:sz w:val="24"/>
          <w:szCs w:val="24"/>
        </w:rPr>
        <w:t>itch#sh fra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e-r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lay rou</w:t>
      </w:r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e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spacing w:line="413" w:lineRule="auto"/>
        <w:ind w:left="840" w:right="2951"/>
        <w:jc w:val="both"/>
        <w:rPr>
          <w:sz w:val="24"/>
          <w:szCs w:val="24"/>
        </w:rPr>
      </w:pPr>
      <w:r>
        <w:rPr>
          <w:sz w:val="24"/>
          <w:szCs w:val="24"/>
        </w:rPr>
        <w:t>Input 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 xml:space="preserve">tf       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Input Dl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i      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 xml:space="preserve">Output Intf    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 xml:space="preserve">Output Dlci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Status 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l0/1/0       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102               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l0/1/1       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201               acti</w:t>
      </w:r>
      <w:r>
        <w:rPr>
          <w:spacing w:val="-1"/>
          <w:sz w:val="24"/>
          <w:szCs w:val="24"/>
        </w:rPr>
        <w:t>v</w:t>
      </w:r>
      <w:r>
        <w:rPr>
          <w:sz w:val="24"/>
          <w:szCs w:val="24"/>
        </w:rPr>
        <w:t>e 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l0/1/1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 xml:space="preserve">201              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l0/1/0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 xml:space="preserve">102              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acti</w:t>
      </w:r>
      <w:r>
        <w:rPr>
          <w:spacing w:val="-1"/>
          <w:sz w:val="24"/>
          <w:szCs w:val="24"/>
        </w:rPr>
        <w:t>v</w:t>
      </w:r>
      <w:r>
        <w:rPr>
          <w:sz w:val="24"/>
          <w:szCs w:val="24"/>
        </w:rPr>
        <w:t>e</w:t>
      </w:r>
    </w:p>
    <w:p w:rsidR="00F81C28" w:rsidRDefault="008E4BD0">
      <w:pPr>
        <w:spacing w:before="8"/>
        <w:ind w:left="840" w:right="658"/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Kết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q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ả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câ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lệnh cho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húng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bi</w:t>
      </w:r>
      <w:r>
        <w:rPr>
          <w:spacing w:val="-1"/>
          <w:sz w:val="24"/>
          <w:szCs w:val="24"/>
        </w:rPr>
        <w:t>ế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rằng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ra</w:t>
      </w:r>
      <w:r>
        <w:rPr>
          <w:spacing w:val="-1"/>
          <w:sz w:val="24"/>
          <w:szCs w:val="24"/>
        </w:rPr>
        <w:t>ff</w:t>
      </w:r>
      <w:r>
        <w:rPr>
          <w:sz w:val="24"/>
          <w:szCs w:val="24"/>
        </w:rPr>
        <w:t>ic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đến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ter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l0/1/0 với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DLCI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102sẽ được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chuy</w:t>
      </w:r>
      <w:r>
        <w:rPr>
          <w:spacing w:val="-1"/>
          <w:sz w:val="24"/>
          <w:szCs w:val="24"/>
        </w:rPr>
        <w:t>ể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ạch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qua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ser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al0/</w:t>
      </w:r>
      <w:r>
        <w:rPr>
          <w:spacing w:val="-1"/>
          <w:sz w:val="24"/>
          <w:szCs w:val="24"/>
        </w:rPr>
        <w:t>1</w:t>
      </w:r>
      <w:r>
        <w:rPr>
          <w:sz w:val="24"/>
          <w:szCs w:val="24"/>
        </w:rPr>
        <w:t>/1 với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DLCI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201;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ngược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ại,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ra</w:t>
      </w:r>
      <w:r>
        <w:rPr>
          <w:spacing w:val="-1"/>
          <w:sz w:val="24"/>
          <w:szCs w:val="24"/>
        </w:rPr>
        <w:t>ff</w:t>
      </w:r>
      <w:r>
        <w:rPr>
          <w:sz w:val="24"/>
          <w:szCs w:val="24"/>
        </w:rPr>
        <w:t>ic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đ</w:t>
      </w:r>
      <w:r>
        <w:rPr>
          <w:spacing w:val="-1"/>
          <w:sz w:val="24"/>
          <w:szCs w:val="24"/>
        </w:rPr>
        <w:t>ế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ser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al0/</w:t>
      </w:r>
      <w:r>
        <w:rPr>
          <w:spacing w:val="-1"/>
          <w:sz w:val="24"/>
          <w:szCs w:val="24"/>
        </w:rPr>
        <w:t>1</w:t>
      </w:r>
      <w:r>
        <w:rPr>
          <w:sz w:val="24"/>
          <w:szCs w:val="24"/>
        </w:rPr>
        <w:t>/1 với DLCI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201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sẽ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được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chu</w:t>
      </w:r>
      <w:r>
        <w:rPr>
          <w:spacing w:val="-1"/>
          <w:sz w:val="24"/>
          <w:szCs w:val="24"/>
        </w:rPr>
        <w:t>y</w:t>
      </w:r>
      <w:r>
        <w:rPr>
          <w:sz w:val="24"/>
          <w:szCs w:val="24"/>
        </w:rPr>
        <w:t>ển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ạch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q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ser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al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/1/0 với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DLCI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102.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Đồng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thời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câu lệnh </w:t>
      </w:r>
      <w:r>
        <w:rPr>
          <w:spacing w:val="-8"/>
          <w:sz w:val="24"/>
          <w:szCs w:val="24"/>
        </w:rPr>
        <w:t>c</w:t>
      </w:r>
      <w:r>
        <w:rPr>
          <w:sz w:val="24"/>
          <w:szCs w:val="24"/>
        </w:rPr>
        <w:t>ũng chỉ ra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là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 xml:space="preserve">ả 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ai DLCI đều hoạt động.</w:t>
      </w:r>
    </w:p>
    <w:p w:rsidR="00F81C28" w:rsidRDefault="00F81C28">
      <w:pPr>
        <w:spacing w:line="200" w:lineRule="exact"/>
      </w:pPr>
    </w:p>
    <w:p w:rsidR="00F81C28" w:rsidRDefault="008E4BD0">
      <w:pPr>
        <w:ind w:left="840" w:right="657"/>
        <w:jc w:val="both"/>
        <w:rPr>
          <w:sz w:val="24"/>
          <w:szCs w:val="24"/>
        </w:rPr>
      </w:pPr>
      <w:r>
        <w:rPr>
          <w:sz w:val="24"/>
          <w:szCs w:val="24"/>
        </w:rPr>
        <w:t>- Chuyển sang router T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G1, chúng ta sẽ kiểm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tra xem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CI 102 trên 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 se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ial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/0/0 có hoạt độ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g hay chưa bằng cách :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40" w:right="679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TTG1#sh </w:t>
      </w:r>
      <w:r>
        <w:rPr>
          <w:spacing w:val="-1"/>
          <w:sz w:val="24"/>
          <w:szCs w:val="24"/>
        </w:rPr>
        <w:t>f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e-relay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vc</w:t>
      </w:r>
    </w:p>
    <w:p w:rsidR="00F81C28" w:rsidRDefault="00F81C28">
      <w:pPr>
        <w:spacing w:line="200" w:lineRule="exact"/>
      </w:pPr>
    </w:p>
    <w:p w:rsidR="00F81C28" w:rsidRDefault="008E4BD0">
      <w:pPr>
        <w:spacing w:line="414" w:lineRule="auto"/>
        <w:ind w:left="2280" w:right="2992" w:hanging="1440"/>
        <w:rPr>
          <w:sz w:val="24"/>
          <w:szCs w:val="24"/>
        </w:rPr>
      </w:pPr>
      <w:r>
        <w:rPr>
          <w:sz w:val="24"/>
          <w:szCs w:val="24"/>
        </w:rPr>
        <w:t>PVC Statist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cs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or 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 Ser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al0/</w:t>
      </w:r>
      <w:r>
        <w:rPr>
          <w:spacing w:val="-1"/>
          <w:sz w:val="24"/>
          <w:szCs w:val="24"/>
        </w:rPr>
        <w:t>0/</w:t>
      </w:r>
      <w:r>
        <w:rPr>
          <w:sz w:val="24"/>
          <w:szCs w:val="24"/>
        </w:rPr>
        <w:t>0 (</w:t>
      </w:r>
      <w:r>
        <w:rPr>
          <w:b/>
          <w:i/>
          <w:sz w:val="24"/>
          <w:szCs w:val="24"/>
        </w:rPr>
        <w:t>Frame Relay DTE</w:t>
      </w:r>
      <w:r>
        <w:rPr>
          <w:sz w:val="24"/>
          <w:szCs w:val="24"/>
        </w:rPr>
        <w:t xml:space="preserve">) Active           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Inac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ive         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 xml:space="preserve">Deleted          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Stat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</w:t>
      </w:r>
    </w:p>
    <w:p w:rsidR="00F81C28" w:rsidRDefault="008E4BD0">
      <w:pPr>
        <w:spacing w:before="6"/>
        <w:ind w:left="960"/>
        <w:rPr>
          <w:sz w:val="24"/>
          <w:szCs w:val="24"/>
        </w:rPr>
      </w:pPr>
      <w:r>
        <w:rPr>
          <w:sz w:val="24"/>
          <w:szCs w:val="24"/>
        </w:rPr>
        <w:t xml:space="preserve">Local           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1                      0                      0                      0</w:t>
      </w:r>
    </w:p>
    <w:p w:rsidR="00F81C28" w:rsidRDefault="00F81C28">
      <w:pPr>
        <w:spacing w:line="200" w:lineRule="exact"/>
      </w:pPr>
    </w:p>
    <w:p w:rsidR="00F81C28" w:rsidRDefault="008E4BD0">
      <w:pPr>
        <w:ind w:left="960"/>
        <w:rPr>
          <w:sz w:val="24"/>
          <w:szCs w:val="24"/>
        </w:rPr>
      </w:pPr>
      <w:r>
        <w:rPr>
          <w:sz w:val="24"/>
          <w:szCs w:val="24"/>
        </w:rPr>
        <w:t xml:space="preserve">Switched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 xml:space="preserve">0                   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0                      0                      0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960"/>
        <w:rPr>
          <w:sz w:val="24"/>
          <w:szCs w:val="24"/>
        </w:rPr>
      </w:pPr>
      <w:r>
        <w:rPr>
          <w:sz w:val="24"/>
          <w:szCs w:val="24"/>
        </w:rPr>
        <w:t xml:space="preserve">Unused           0                   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0                      0                      0</w:t>
      </w:r>
    </w:p>
    <w:p w:rsidR="00F81C28" w:rsidRDefault="00F81C28">
      <w:pPr>
        <w:spacing w:line="200" w:lineRule="exact"/>
      </w:pPr>
    </w:p>
    <w:p w:rsidR="00F81C28" w:rsidRDefault="008E4BD0">
      <w:pPr>
        <w:spacing w:line="414" w:lineRule="auto"/>
        <w:ind w:left="960" w:right="75" w:hanging="120"/>
        <w:rPr>
          <w:sz w:val="24"/>
          <w:szCs w:val="24"/>
        </w:rPr>
        <w:sectPr w:rsidR="00F81C28">
          <w:pgSz w:w="12240" w:h="15840"/>
          <w:pgMar w:top="1500" w:right="740" w:bottom="280" w:left="1320" w:header="720" w:footer="589" w:gutter="0"/>
          <w:cols w:space="720"/>
        </w:sectPr>
      </w:pPr>
      <w:r>
        <w:rPr>
          <w:b/>
          <w:i/>
          <w:sz w:val="24"/>
          <w:szCs w:val="24"/>
        </w:rPr>
        <w:t>DLCI = 10</w:t>
      </w:r>
      <w:r>
        <w:rPr>
          <w:b/>
          <w:i/>
          <w:spacing w:val="1"/>
          <w:sz w:val="24"/>
          <w:szCs w:val="24"/>
        </w:rPr>
        <w:t>2</w:t>
      </w:r>
      <w:r>
        <w:rPr>
          <w:sz w:val="24"/>
          <w:szCs w:val="24"/>
        </w:rPr>
        <w:t>, DLCI U</w:t>
      </w:r>
      <w:r>
        <w:rPr>
          <w:spacing w:val="1"/>
          <w:sz w:val="24"/>
          <w:szCs w:val="24"/>
        </w:rPr>
        <w:t>SA</w:t>
      </w:r>
      <w:r>
        <w:rPr>
          <w:sz w:val="24"/>
          <w:szCs w:val="24"/>
        </w:rPr>
        <w:t>GE = LO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AL, P</w:t>
      </w:r>
      <w:r>
        <w:rPr>
          <w:spacing w:val="1"/>
          <w:sz w:val="24"/>
          <w:szCs w:val="24"/>
        </w:rPr>
        <w:t>V</w:t>
      </w:r>
      <w:r>
        <w:rPr>
          <w:sz w:val="24"/>
          <w:szCs w:val="24"/>
        </w:rPr>
        <w:t xml:space="preserve">C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TATUS =</w:t>
      </w:r>
      <w:r>
        <w:rPr>
          <w:spacing w:val="1"/>
          <w:sz w:val="24"/>
          <w:szCs w:val="24"/>
        </w:rPr>
        <w:t xml:space="preserve"> </w:t>
      </w:r>
      <w:r>
        <w:rPr>
          <w:b/>
          <w:i/>
          <w:spacing w:val="1"/>
          <w:sz w:val="24"/>
          <w:szCs w:val="24"/>
        </w:rPr>
        <w:t>A</w:t>
      </w:r>
      <w:r>
        <w:rPr>
          <w:b/>
          <w:i/>
          <w:sz w:val="24"/>
          <w:szCs w:val="24"/>
        </w:rPr>
        <w:t>CTIVE</w:t>
      </w:r>
      <w:r>
        <w:rPr>
          <w:sz w:val="24"/>
          <w:szCs w:val="24"/>
        </w:rPr>
        <w:t>, I</w:t>
      </w:r>
      <w:r>
        <w:rPr>
          <w:spacing w:val="1"/>
          <w:sz w:val="24"/>
          <w:szCs w:val="24"/>
        </w:rPr>
        <w:t>N</w:t>
      </w:r>
      <w:r>
        <w:rPr>
          <w:sz w:val="24"/>
          <w:szCs w:val="24"/>
        </w:rPr>
        <w:t>TERF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CE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= 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l0/</w:t>
      </w:r>
      <w:r>
        <w:rPr>
          <w:spacing w:val="-1"/>
          <w:sz w:val="24"/>
          <w:szCs w:val="24"/>
        </w:rPr>
        <w:t>0/</w:t>
      </w:r>
      <w:r>
        <w:rPr>
          <w:sz w:val="24"/>
          <w:szCs w:val="24"/>
        </w:rPr>
        <w:t>0 input pk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8             output pkts 7 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in byt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646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960"/>
        <w:rPr>
          <w:sz w:val="24"/>
          <w:szCs w:val="24"/>
        </w:rPr>
      </w:pPr>
      <w:r>
        <w:rPr>
          <w:sz w:val="24"/>
          <w:szCs w:val="24"/>
        </w:rPr>
        <w:t xml:space="preserve">out bytes </w:t>
      </w:r>
      <w:r>
        <w:rPr>
          <w:spacing w:val="-1"/>
          <w:sz w:val="24"/>
          <w:szCs w:val="24"/>
        </w:rPr>
        <w:t>5</w:t>
      </w:r>
      <w:r>
        <w:rPr>
          <w:sz w:val="24"/>
          <w:szCs w:val="24"/>
        </w:rPr>
        <w:t xml:space="preserve">70            dropped pkts 0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in FECN pkts 0</w:t>
      </w:r>
    </w:p>
    <w:p w:rsidR="00F81C28" w:rsidRDefault="00F81C28">
      <w:pPr>
        <w:spacing w:line="200" w:lineRule="exact"/>
      </w:pPr>
    </w:p>
    <w:p w:rsidR="00F81C28" w:rsidRDefault="008E4BD0">
      <w:pPr>
        <w:spacing w:line="414" w:lineRule="auto"/>
        <w:ind w:left="960" w:right="3085"/>
        <w:rPr>
          <w:sz w:val="24"/>
          <w:szCs w:val="24"/>
        </w:rPr>
      </w:pPr>
      <w:r>
        <w:rPr>
          <w:sz w:val="24"/>
          <w:szCs w:val="24"/>
        </w:rPr>
        <w:t xml:space="preserve">in BECN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 xml:space="preserve">kts 0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 xml:space="preserve">out FECN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 xml:space="preserve">kts 0         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ut BECN p</w:t>
      </w:r>
      <w:r>
        <w:rPr>
          <w:spacing w:val="1"/>
          <w:sz w:val="24"/>
          <w:szCs w:val="24"/>
        </w:rPr>
        <w:t>k</w:t>
      </w:r>
      <w:r>
        <w:rPr>
          <w:sz w:val="24"/>
          <w:szCs w:val="24"/>
        </w:rPr>
        <w:t>ts 0 in DE pkts 0             out DE pkts 0</w:t>
      </w:r>
    </w:p>
    <w:p w:rsidR="00F81C28" w:rsidRDefault="008E4BD0">
      <w:pPr>
        <w:spacing w:before="6"/>
        <w:ind w:left="960"/>
        <w:rPr>
          <w:sz w:val="24"/>
          <w:szCs w:val="24"/>
        </w:rPr>
      </w:pPr>
      <w:r>
        <w:rPr>
          <w:sz w:val="24"/>
          <w:szCs w:val="24"/>
        </w:rPr>
        <w:t>out bca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t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 xml:space="preserve">kts 7         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ut bca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t byt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570</w:t>
      </w:r>
    </w:p>
    <w:p w:rsidR="00F81C28" w:rsidRDefault="00F81C28">
      <w:pPr>
        <w:spacing w:line="200" w:lineRule="exact"/>
      </w:pPr>
    </w:p>
    <w:p w:rsidR="00F81C28" w:rsidRDefault="008E4BD0">
      <w:pPr>
        <w:ind w:left="960"/>
        <w:rPr>
          <w:sz w:val="24"/>
          <w:szCs w:val="24"/>
        </w:rPr>
      </w:pPr>
      <w:r>
        <w:rPr>
          <w:sz w:val="24"/>
          <w:szCs w:val="24"/>
        </w:rPr>
        <w:t>pvc cre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te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00:02:58, last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pvc st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tus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hanged 00: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2:38</w:t>
      </w:r>
    </w:p>
    <w:p w:rsidR="00F81C28" w:rsidRDefault="00F81C28">
      <w:pPr>
        <w:spacing w:line="200" w:lineRule="exact"/>
      </w:pPr>
    </w:p>
    <w:p w:rsidR="00F81C28" w:rsidRDefault="008E4BD0">
      <w:pPr>
        <w:ind w:left="120" w:right="621"/>
        <w:jc w:val="both"/>
        <w:rPr>
          <w:sz w:val="24"/>
          <w:szCs w:val="24"/>
        </w:rPr>
      </w:pPr>
      <w:r>
        <w:rPr>
          <w:b/>
          <w:sz w:val="24"/>
          <w:szCs w:val="24"/>
        </w:rPr>
        <w:t>-</w:t>
      </w:r>
      <w:r>
        <w:rPr>
          <w:b/>
          <w:spacing w:val="42"/>
          <w:sz w:val="24"/>
          <w:szCs w:val="24"/>
        </w:rPr>
        <w:t xml:space="preserve"> </w:t>
      </w:r>
      <w:r>
        <w:rPr>
          <w:b/>
          <w:sz w:val="24"/>
          <w:szCs w:val="24"/>
        </w:rPr>
        <w:t>Nhận</w:t>
      </w:r>
      <w:r>
        <w:rPr>
          <w:b/>
          <w:spacing w:val="42"/>
          <w:sz w:val="24"/>
          <w:szCs w:val="24"/>
        </w:rPr>
        <w:t xml:space="preserve"> </w:t>
      </w:r>
      <w:r>
        <w:rPr>
          <w:b/>
          <w:sz w:val="24"/>
          <w:szCs w:val="24"/>
        </w:rPr>
        <w:t>xét</w:t>
      </w:r>
      <w:r>
        <w:rPr>
          <w:b/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: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Inter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l0/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/0</w:t>
      </w:r>
      <w:r>
        <w:rPr>
          <w:spacing w:val="3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ủa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router</w:t>
      </w:r>
      <w:r>
        <w:rPr>
          <w:spacing w:val="3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TG1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hoạt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động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như</w:t>
      </w:r>
      <w:r>
        <w:rPr>
          <w:spacing w:val="3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ột</w:t>
      </w:r>
      <w:r>
        <w:rPr>
          <w:spacing w:val="3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relay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DTE,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và</w:t>
      </w:r>
    </w:p>
    <w:p w:rsidR="00F81C28" w:rsidRDefault="008E4BD0">
      <w:pPr>
        <w:ind w:left="120" w:right="7643"/>
        <w:jc w:val="both"/>
        <w:rPr>
          <w:sz w:val="24"/>
          <w:szCs w:val="24"/>
        </w:rPr>
      </w:pPr>
      <w:r>
        <w:rPr>
          <w:sz w:val="24"/>
          <w:szCs w:val="24"/>
        </w:rPr>
        <w:t>DLCI 102 đã h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ạt động.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 w:right="617"/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Mặc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định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Cisco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sử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dụng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Inverse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ARP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để</w:t>
      </w:r>
      <w:r>
        <w:rPr>
          <w:spacing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ap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địa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ỉ</w:t>
      </w:r>
      <w:r>
        <w:rPr>
          <w:spacing w:val="4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P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đầu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xa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của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PVC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với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DLCI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của 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đ</w:t>
      </w:r>
      <w:r>
        <w:rPr>
          <w:spacing w:val="-1"/>
          <w:sz w:val="24"/>
          <w:szCs w:val="24"/>
        </w:rPr>
        <w:t>ầ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gần.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đó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chúng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k</w:t>
      </w:r>
      <w:r>
        <w:rPr>
          <w:sz w:val="24"/>
          <w:szCs w:val="24"/>
        </w:rPr>
        <w:t>hông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cần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phải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thực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ện thêm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bước</w:t>
      </w:r>
      <w:r>
        <w:rPr>
          <w:spacing w:val="1"/>
          <w:sz w:val="24"/>
          <w:szCs w:val="24"/>
        </w:rPr>
        <w:t xml:space="preserve"> n</w:t>
      </w:r>
      <w:r>
        <w:rPr>
          <w:sz w:val="24"/>
          <w:szCs w:val="24"/>
        </w:rPr>
        <w:t>ày.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Để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kiểm tra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v</w:t>
      </w:r>
      <w:r>
        <w:rPr>
          <w:sz w:val="24"/>
          <w:szCs w:val="24"/>
        </w:rPr>
        <w:t>iệc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này chúng ta sử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dụng câu lệ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 xml:space="preserve">h </w:t>
      </w:r>
      <w:r>
        <w:rPr>
          <w:b/>
          <w:i/>
          <w:sz w:val="24"/>
          <w:szCs w:val="24"/>
        </w:rPr>
        <w:t>show fra</w:t>
      </w:r>
      <w:r>
        <w:rPr>
          <w:b/>
          <w:i/>
          <w:spacing w:val="-1"/>
          <w:sz w:val="24"/>
          <w:szCs w:val="24"/>
        </w:rPr>
        <w:t>m</w:t>
      </w:r>
      <w:r>
        <w:rPr>
          <w:b/>
          <w:i/>
          <w:sz w:val="24"/>
          <w:szCs w:val="24"/>
        </w:rPr>
        <w:t>e-rel</w:t>
      </w:r>
      <w:r>
        <w:rPr>
          <w:b/>
          <w:i/>
          <w:spacing w:val="-1"/>
          <w:sz w:val="24"/>
          <w:szCs w:val="24"/>
        </w:rPr>
        <w:t>a</w:t>
      </w:r>
      <w:r>
        <w:rPr>
          <w:b/>
          <w:i/>
          <w:sz w:val="24"/>
          <w:szCs w:val="24"/>
        </w:rPr>
        <w:t>y map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840"/>
        <w:rPr>
          <w:sz w:val="24"/>
          <w:szCs w:val="24"/>
        </w:rPr>
      </w:pPr>
      <w:r>
        <w:rPr>
          <w:b/>
          <w:sz w:val="24"/>
          <w:szCs w:val="24"/>
        </w:rPr>
        <w:t>TTG1#sh frame-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elay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map</w:t>
      </w:r>
    </w:p>
    <w:p w:rsidR="00F81C28" w:rsidRDefault="00F81C28">
      <w:pPr>
        <w:spacing w:before="7" w:line="180" w:lineRule="exact"/>
        <w:rPr>
          <w:sz w:val="19"/>
          <w:szCs w:val="19"/>
        </w:rPr>
      </w:pPr>
    </w:p>
    <w:p w:rsidR="00F81C28" w:rsidRDefault="008E4BD0">
      <w:pPr>
        <w:spacing w:line="414" w:lineRule="auto"/>
        <w:ind w:left="960" w:right="2911" w:hanging="120"/>
        <w:rPr>
          <w:sz w:val="24"/>
          <w:szCs w:val="24"/>
        </w:rPr>
      </w:pPr>
      <w:r>
        <w:rPr>
          <w:sz w:val="24"/>
          <w:szCs w:val="24"/>
        </w:rPr>
        <w:t>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l0/1/0</w:t>
      </w:r>
      <w:r>
        <w:rPr>
          <w:spacing w:val="-1"/>
          <w:sz w:val="24"/>
          <w:szCs w:val="24"/>
        </w:rPr>
        <w:t xml:space="preserve"> (</w:t>
      </w:r>
      <w:r>
        <w:rPr>
          <w:sz w:val="24"/>
          <w:szCs w:val="24"/>
        </w:rPr>
        <w:t>up): ip 192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168.1.2 dlci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102(0xC9,0x3090), </w:t>
      </w:r>
      <w:r>
        <w:rPr>
          <w:b/>
          <w:i/>
          <w:sz w:val="24"/>
          <w:szCs w:val="24"/>
        </w:rPr>
        <w:t>dynamic</w:t>
      </w:r>
      <w:r>
        <w:rPr>
          <w:sz w:val="24"/>
          <w:szCs w:val="24"/>
        </w:rPr>
        <w:t xml:space="preserve">, broadcast,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s de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ined, </w:t>
      </w:r>
      <w:r>
        <w:rPr>
          <w:b/>
          <w:i/>
          <w:sz w:val="24"/>
          <w:szCs w:val="24"/>
        </w:rPr>
        <w:t>a</w:t>
      </w:r>
      <w:r>
        <w:rPr>
          <w:b/>
          <w:i/>
          <w:spacing w:val="-1"/>
          <w:sz w:val="24"/>
          <w:szCs w:val="24"/>
        </w:rPr>
        <w:t>c</w:t>
      </w:r>
      <w:r>
        <w:rPr>
          <w:b/>
          <w:i/>
          <w:sz w:val="24"/>
          <w:szCs w:val="24"/>
        </w:rPr>
        <w:t>tive</w:t>
      </w:r>
    </w:p>
    <w:p w:rsidR="00F81C28" w:rsidRDefault="008E4BD0">
      <w:pPr>
        <w:spacing w:before="7"/>
        <w:ind w:left="120" w:right="619"/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Kết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quả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â</w:t>
      </w:r>
      <w:r>
        <w:rPr>
          <w:sz w:val="24"/>
          <w:szCs w:val="24"/>
        </w:rPr>
        <w:t>u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lệnh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cho</w:t>
      </w:r>
      <w:r>
        <w:rPr>
          <w:spacing w:val="1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biết,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DLCI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102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hoạt</w:t>
      </w:r>
      <w:r>
        <w:rPr>
          <w:spacing w:val="2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đ</w:t>
      </w:r>
      <w:r>
        <w:rPr>
          <w:sz w:val="24"/>
          <w:szCs w:val="24"/>
        </w:rPr>
        <w:t>ộng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trên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al</w:t>
      </w:r>
      <w:r>
        <w:rPr>
          <w:sz w:val="24"/>
          <w:szCs w:val="24"/>
        </w:rPr>
        <w:t>0/0/0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và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đ</w:t>
      </w:r>
      <w:r>
        <w:rPr>
          <w:spacing w:val="-2"/>
          <w:sz w:val="24"/>
          <w:szCs w:val="24"/>
        </w:rPr>
        <w:t>ư</w:t>
      </w:r>
      <w:r>
        <w:rPr>
          <w:sz w:val="24"/>
          <w:szCs w:val="24"/>
        </w:rPr>
        <w:t>ợc</w:t>
      </w:r>
      <w:r>
        <w:rPr>
          <w:spacing w:val="19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ap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với</w:t>
      </w:r>
    </w:p>
    <w:p w:rsidR="00F81C28" w:rsidRDefault="008E4BD0">
      <w:pPr>
        <w:ind w:left="120" w:right="3416"/>
        <w:jc w:val="both"/>
        <w:rPr>
          <w:sz w:val="24"/>
          <w:szCs w:val="24"/>
        </w:rPr>
      </w:pPr>
      <w:r>
        <w:rPr>
          <w:sz w:val="24"/>
          <w:szCs w:val="24"/>
        </w:rPr>
        <w:t>địa chỉ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IP 1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2.168.1.2 của 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TTG2, và việc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ap này là tự động.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 w:right="4542"/>
        <w:jc w:val="both"/>
        <w:rPr>
          <w:sz w:val="24"/>
          <w:szCs w:val="24"/>
        </w:rPr>
      </w:pPr>
      <w:r>
        <w:rPr>
          <w:sz w:val="24"/>
          <w:szCs w:val="24"/>
        </w:rPr>
        <w:t>- Lặp l</w:t>
      </w:r>
      <w:r>
        <w:rPr>
          <w:spacing w:val="-1"/>
          <w:sz w:val="24"/>
          <w:szCs w:val="24"/>
        </w:rPr>
        <w:t>ạ</w:t>
      </w:r>
      <w:r>
        <w:rPr>
          <w:sz w:val="24"/>
          <w:szCs w:val="24"/>
        </w:rPr>
        <w:t>i các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bước tương tự để kiểm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tra cho ro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TTG2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1522" w:right="5876"/>
        <w:jc w:val="center"/>
        <w:rPr>
          <w:sz w:val="24"/>
          <w:szCs w:val="24"/>
        </w:rPr>
      </w:pPr>
      <w:r>
        <w:rPr>
          <w:b/>
          <w:sz w:val="24"/>
          <w:szCs w:val="24"/>
        </w:rPr>
        <w:t>TTG2#sh frame-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 xml:space="preserve">elay </w:t>
      </w:r>
      <w:r>
        <w:rPr>
          <w:b/>
          <w:spacing w:val="-1"/>
          <w:sz w:val="24"/>
          <w:szCs w:val="24"/>
        </w:rPr>
        <w:t>p</w:t>
      </w:r>
      <w:r>
        <w:rPr>
          <w:b/>
          <w:sz w:val="24"/>
          <w:szCs w:val="24"/>
        </w:rPr>
        <w:t>vc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spacing w:line="260" w:lineRule="exact"/>
        <w:ind w:left="840"/>
        <w:rPr>
          <w:sz w:val="24"/>
          <w:szCs w:val="24"/>
        </w:rPr>
      </w:pPr>
      <w:r>
        <w:rPr>
          <w:position w:val="-1"/>
          <w:sz w:val="24"/>
          <w:szCs w:val="24"/>
        </w:rPr>
        <w:t>PVC Statist</w:t>
      </w:r>
      <w:r>
        <w:rPr>
          <w:spacing w:val="-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 xml:space="preserve">cs </w:t>
      </w:r>
      <w:r>
        <w:rPr>
          <w:spacing w:val="-1"/>
          <w:position w:val="-1"/>
          <w:sz w:val="24"/>
          <w:szCs w:val="24"/>
        </w:rPr>
        <w:t>f</w:t>
      </w:r>
      <w:r>
        <w:rPr>
          <w:position w:val="-1"/>
          <w:sz w:val="24"/>
          <w:szCs w:val="24"/>
        </w:rPr>
        <w:t>or int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r</w:t>
      </w:r>
      <w:r>
        <w:rPr>
          <w:spacing w:val="-1"/>
          <w:position w:val="-1"/>
          <w:sz w:val="24"/>
          <w:szCs w:val="24"/>
        </w:rPr>
        <w:t>f</w:t>
      </w:r>
      <w:r>
        <w:rPr>
          <w:position w:val="-1"/>
          <w:sz w:val="24"/>
          <w:szCs w:val="24"/>
        </w:rPr>
        <w:t>ace Ser</w:t>
      </w:r>
      <w:r>
        <w:rPr>
          <w:spacing w:val="-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al0/</w:t>
      </w:r>
      <w:r>
        <w:rPr>
          <w:spacing w:val="-1"/>
          <w:position w:val="-1"/>
          <w:sz w:val="24"/>
          <w:szCs w:val="24"/>
        </w:rPr>
        <w:t>0/</w:t>
      </w:r>
      <w:r>
        <w:rPr>
          <w:position w:val="-1"/>
          <w:sz w:val="24"/>
          <w:szCs w:val="24"/>
        </w:rPr>
        <w:t>0 (</w:t>
      </w:r>
      <w:r>
        <w:rPr>
          <w:b/>
          <w:i/>
          <w:position w:val="-1"/>
          <w:sz w:val="24"/>
          <w:szCs w:val="24"/>
        </w:rPr>
        <w:t>Frame Relay DTE</w:t>
      </w:r>
      <w:r>
        <w:rPr>
          <w:position w:val="-1"/>
          <w:sz w:val="24"/>
          <w:szCs w:val="24"/>
        </w:rPr>
        <w:t>)</w:t>
      </w:r>
    </w:p>
    <w:p w:rsidR="00F81C28" w:rsidRDefault="00F81C28">
      <w:pPr>
        <w:spacing w:before="5" w:line="120" w:lineRule="exact"/>
        <w:rPr>
          <w:sz w:val="13"/>
          <w:szCs w:val="13"/>
        </w:rPr>
      </w:pPr>
    </w:p>
    <w:tbl>
      <w:tblPr>
        <w:tblW w:w="0" w:type="auto"/>
        <w:tblInd w:w="9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3"/>
        <w:gridCol w:w="1257"/>
        <w:gridCol w:w="1507"/>
        <w:gridCol w:w="1427"/>
        <w:gridCol w:w="933"/>
      </w:tblGrid>
      <w:tr w:rsidR="00F81C28">
        <w:trPr>
          <w:trHeight w:hRule="exact" w:val="458"/>
        </w:trPr>
        <w:tc>
          <w:tcPr>
            <w:tcW w:w="1143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F81C28"/>
        </w:tc>
        <w:tc>
          <w:tcPr>
            <w:tcW w:w="1257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69"/>
              <w:ind w:left="21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Active</w:t>
            </w:r>
          </w:p>
        </w:tc>
        <w:tc>
          <w:tcPr>
            <w:tcW w:w="1507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69"/>
              <w:ind w:left="4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Inac</w:t>
            </w:r>
            <w:r>
              <w:rPr>
                <w:spacing w:val="-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ive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69"/>
              <w:ind w:left="33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Deleted</w:t>
            </w:r>
          </w:p>
        </w:tc>
        <w:tc>
          <w:tcPr>
            <w:tcW w:w="933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69"/>
              <w:ind w:left="34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Stat</w:t>
            </w:r>
            <w:r>
              <w:rPr>
                <w:spacing w:val="-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c</w:t>
            </w:r>
          </w:p>
        </w:tc>
      </w:tr>
      <w:tr w:rsidR="00F81C28">
        <w:trPr>
          <w:trHeight w:hRule="exact" w:val="476"/>
        </w:trPr>
        <w:tc>
          <w:tcPr>
            <w:tcW w:w="1143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87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Local</w:t>
            </w:r>
          </w:p>
        </w:tc>
        <w:tc>
          <w:tcPr>
            <w:tcW w:w="1257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87"/>
              <w:ind w:left="21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07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87"/>
              <w:ind w:left="4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87"/>
              <w:ind w:left="33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933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87"/>
              <w:ind w:left="368" w:right="36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F81C28">
        <w:trPr>
          <w:trHeight w:hRule="exact" w:val="476"/>
        </w:trPr>
        <w:tc>
          <w:tcPr>
            <w:tcW w:w="1143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87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Switched</w:t>
            </w:r>
          </w:p>
        </w:tc>
        <w:tc>
          <w:tcPr>
            <w:tcW w:w="1257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87"/>
              <w:ind w:left="20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507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87"/>
              <w:ind w:left="4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87"/>
              <w:ind w:left="33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933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87"/>
              <w:ind w:left="368" w:right="36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F81C28">
        <w:trPr>
          <w:trHeight w:hRule="exact" w:val="458"/>
        </w:trPr>
        <w:tc>
          <w:tcPr>
            <w:tcW w:w="1143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86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Unused</w:t>
            </w:r>
          </w:p>
        </w:tc>
        <w:tc>
          <w:tcPr>
            <w:tcW w:w="1257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86"/>
              <w:ind w:left="23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507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86"/>
              <w:ind w:left="4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86"/>
              <w:ind w:left="33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933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86"/>
              <w:ind w:left="368" w:right="36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:rsidR="00F81C28" w:rsidRDefault="00F81C28">
      <w:pPr>
        <w:spacing w:before="3" w:line="140" w:lineRule="exact"/>
        <w:rPr>
          <w:sz w:val="15"/>
          <w:szCs w:val="15"/>
        </w:rPr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8E4BD0">
      <w:pPr>
        <w:spacing w:before="29" w:line="413" w:lineRule="auto"/>
        <w:ind w:left="960" w:right="61" w:hanging="120"/>
        <w:rPr>
          <w:sz w:val="24"/>
          <w:szCs w:val="24"/>
        </w:rPr>
      </w:pPr>
      <w:r>
        <w:rPr>
          <w:sz w:val="24"/>
          <w:szCs w:val="24"/>
        </w:rPr>
        <w:t>DLCI = 201, DLCI U</w:t>
      </w:r>
      <w:r>
        <w:rPr>
          <w:spacing w:val="1"/>
          <w:sz w:val="24"/>
          <w:szCs w:val="24"/>
        </w:rPr>
        <w:t>SA</w:t>
      </w:r>
      <w:r>
        <w:rPr>
          <w:sz w:val="24"/>
          <w:szCs w:val="24"/>
        </w:rPr>
        <w:t xml:space="preserve">GE = </w:t>
      </w:r>
      <w:r>
        <w:rPr>
          <w:b/>
          <w:i/>
          <w:sz w:val="24"/>
          <w:szCs w:val="24"/>
        </w:rPr>
        <w:t>LO</w:t>
      </w:r>
      <w:r>
        <w:rPr>
          <w:b/>
          <w:i/>
          <w:spacing w:val="1"/>
          <w:sz w:val="24"/>
          <w:szCs w:val="24"/>
        </w:rPr>
        <w:t>CA</w:t>
      </w:r>
      <w:r>
        <w:rPr>
          <w:b/>
          <w:i/>
          <w:sz w:val="24"/>
          <w:szCs w:val="24"/>
        </w:rPr>
        <w:t>L</w:t>
      </w:r>
      <w:r>
        <w:rPr>
          <w:sz w:val="24"/>
          <w:szCs w:val="24"/>
        </w:rPr>
        <w:t xml:space="preserve">, PVC </w:t>
      </w:r>
      <w:r>
        <w:rPr>
          <w:spacing w:val="1"/>
          <w:sz w:val="24"/>
          <w:szCs w:val="24"/>
        </w:rPr>
        <w:t>ST</w:t>
      </w:r>
      <w:r>
        <w:rPr>
          <w:sz w:val="24"/>
          <w:szCs w:val="24"/>
        </w:rPr>
        <w:t xml:space="preserve">ATUS = </w:t>
      </w:r>
      <w:r>
        <w:rPr>
          <w:b/>
          <w:i/>
          <w:spacing w:val="1"/>
          <w:sz w:val="24"/>
          <w:szCs w:val="24"/>
        </w:rPr>
        <w:t>AC</w:t>
      </w:r>
      <w:r>
        <w:rPr>
          <w:b/>
          <w:i/>
          <w:sz w:val="24"/>
          <w:szCs w:val="24"/>
        </w:rPr>
        <w:t>TIVE</w:t>
      </w:r>
      <w:r>
        <w:rPr>
          <w:sz w:val="24"/>
          <w:szCs w:val="24"/>
        </w:rPr>
        <w:t>, INT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RFA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 xml:space="preserve">E =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l0/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/0 input pk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10            output pkts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11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in by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es 858</w:t>
      </w:r>
    </w:p>
    <w:p w:rsidR="00F81C28" w:rsidRDefault="008E4BD0">
      <w:pPr>
        <w:spacing w:before="8"/>
        <w:ind w:left="960"/>
        <w:rPr>
          <w:sz w:val="24"/>
          <w:szCs w:val="24"/>
        </w:rPr>
      </w:pPr>
      <w:r>
        <w:rPr>
          <w:sz w:val="24"/>
          <w:szCs w:val="24"/>
        </w:rPr>
        <w:t xml:space="preserve">out bytes </w:t>
      </w:r>
      <w:r>
        <w:rPr>
          <w:spacing w:val="-1"/>
          <w:sz w:val="24"/>
          <w:szCs w:val="24"/>
        </w:rPr>
        <w:t>9</w:t>
      </w:r>
      <w:r>
        <w:rPr>
          <w:sz w:val="24"/>
          <w:szCs w:val="24"/>
        </w:rPr>
        <w:t xml:space="preserve">34            dropped pkts 0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in FECN pkts 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960"/>
        <w:rPr>
          <w:sz w:val="24"/>
          <w:szCs w:val="24"/>
        </w:rPr>
        <w:sectPr w:rsidR="00F81C28">
          <w:pgSz w:w="12240" w:h="15840"/>
          <w:pgMar w:top="1500" w:right="780" w:bottom="280" w:left="1320" w:header="720" w:footer="589" w:gutter="0"/>
          <w:cols w:space="720"/>
        </w:sectPr>
      </w:pPr>
      <w:r>
        <w:rPr>
          <w:sz w:val="24"/>
          <w:szCs w:val="24"/>
        </w:rPr>
        <w:t xml:space="preserve">in BECN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 xml:space="preserve">kts 0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 xml:space="preserve">out FECN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 xml:space="preserve">kts 0         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ut BECN p</w:t>
      </w:r>
      <w:r>
        <w:rPr>
          <w:spacing w:val="1"/>
          <w:sz w:val="24"/>
          <w:szCs w:val="24"/>
        </w:rPr>
        <w:t>k</w:t>
      </w:r>
      <w:r>
        <w:rPr>
          <w:sz w:val="24"/>
          <w:szCs w:val="24"/>
        </w:rPr>
        <w:t>ts 0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960"/>
        <w:rPr>
          <w:sz w:val="24"/>
          <w:szCs w:val="24"/>
        </w:rPr>
      </w:pPr>
      <w:r>
        <w:rPr>
          <w:sz w:val="24"/>
          <w:szCs w:val="24"/>
        </w:rPr>
        <w:t>in DE pkts 0             out DE pkts 0</w:t>
      </w:r>
    </w:p>
    <w:p w:rsidR="00F81C28" w:rsidRDefault="00F81C28">
      <w:pPr>
        <w:spacing w:line="200" w:lineRule="exact"/>
      </w:pPr>
    </w:p>
    <w:p w:rsidR="00F81C28" w:rsidRDefault="008E4BD0">
      <w:pPr>
        <w:ind w:left="960"/>
        <w:rPr>
          <w:sz w:val="24"/>
          <w:szCs w:val="24"/>
        </w:rPr>
      </w:pPr>
      <w:r>
        <w:rPr>
          <w:sz w:val="24"/>
          <w:szCs w:val="24"/>
        </w:rPr>
        <w:t>out bca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t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 xml:space="preserve">kts 11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out bca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t by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es 934</w:t>
      </w:r>
    </w:p>
    <w:p w:rsidR="00F81C28" w:rsidRDefault="00F81C28">
      <w:pPr>
        <w:spacing w:line="200" w:lineRule="exact"/>
      </w:pPr>
    </w:p>
    <w:p w:rsidR="00F81C28" w:rsidRDefault="008E4BD0">
      <w:pPr>
        <w:ind w:left="960"/>
        <w:rPr>
          <w:sz w:val="24"/>
          <w:szCs w:val="24"/>
        </w:rPr>
      </w:pPr>
      <w:r>
        <w:rPr>
          <w:sz w:val="24"/>
          <w:szCs w:val="24"/>
        </w:rPr>
        <w:t>pvc cre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te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00:04:05, last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pvc st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tus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hanged 00: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4:05</w:t>
      </w:r>
    </w:p>
    <w:p w:rsidR="00F81C28" w:rsidRDefault="00F81C28">
      <w:pPr>
        <w:spacing w:before="2" w:line="140" w:lineRule="exact"/>
        <w:rPr>
          <w:sz w:val="15"/>
          <w:szCs w:val="15"/>
        </w:rPr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8E4BD0">
      <w:pPr>
        <w:ind w:left="1522" w:right="5136"/>
        <w:jc w:val="center"/>
        <w:rPr>
          <w:sz w:val="24"/>
          <w:szCs w:val="24"/>
        </w:rPr>
      </w:pPr>
      <w:r>
        <w:rPr>
          <w:sz w:val="24"/>
          <w:szCs w:val="24"/>
        </w:rPr>
        <w:t>TTG2#show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e-relay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ap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spacing w:line="414" w:lineRule="auto"/>
        <w:ind w:left="1680" w:right="1651" w:hanging="120"/>
        <w:rPr>
          <w:sz w:val="24"/>
          <w:szCs w:val="24"/>
        </w:rPr>
      </w:pPr>
      <w:r>
        <w:rPr>
          <w:sz w:val="24"/>
          <w:szCs w:val="24"/>
        </w:rPr>
        <w:t>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l0/0/0</w:t>
      </w:r>
      <w:r>
        <w:rPr>
          <w:spacing w:val="-1"/>
          <w:sz w:val="24"/>
          <w:szCs w:val="24"/>
        </w:rPr>
        <w:t xml:space="preserve"> (</w:t>
      </w:r>
      <w:r>
        <w:rPr>
          <w:sz w:val="24"/>
          <w:szCs w:val="24"/>
        </w:rPr>
        <w:t>up): ip 192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168.1.1 dlci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201(0xC9,0x3090), </w:t>
      </w:r>
      <w:r>
        <w:rPr>
          <w:b/>
          <w:i/>
          <w:sz w:val="24"/>
          <w:szCs w:val="24"/>
        </w:rPr>
        <w:t>dynamic</w:t>
      </w:r>
      <w:r>
        <w:rPr>
          <w:sz w:val="24"/>
          <w:szCs w:val="24"/>
        </w:rPr>
        <w:t xml:space="preserve">, broadcast,,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at</w:t>
      </w:r>
      <w:r>
        <w:rPr>
          <w:sz w:val="24"/>
          <w:szCs w:val="24"/>
        </w:rPr>
        <w:t>us de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ined, </w:t>
      </w:r>
      <w:r>
        <w:rPr>
          <w:b/>
          <w:i/>
          <w:sz w:val="24"/>
          <w:szCs w:val="24"/>
        </w:rPr>
        <w:t>acti</w:t>
      </w:r>
      <w:r>
        <w:rPr>
          <w:b/>
          <w:i/>
          <w:spacing w:val="-1"/>
          <w:sz w:val="24"/>
          <w:szCs w:val="24"/>
        </w:rPr>
        <w:t>v</w:t>
      </w:r>
      <w:r>
        <w:rPr>
          <w:b/>
          <w:i/>
          <w:sz w:val="24"/>
          <w:szCs w:val="24"/>
        </w:rPr>
        <w:t>e</w:t>
      </w:r>
    </w:p>
    <w:p w:rsidR="00F81C28" w:rsidRDefault="008E4BD0">
      <w:pPr>
        <w:spacing w:before="6"/>
        <w:ind w:left="120"/>
        <w:rPr>
          <w:sz w:val="24"/>
          <w:szCs w:val="24"/>
        </w:rPr>
      </w:pPr>
      <w:r>
        <w:rPr>
          <w:b/>
          <w:sz w:val="24"/>
          <w:szCs w:val="24"/>
        </w:rPr>
        <w:t>-</w:t>
      </w:r>
      <w:r>
        <w:rPr>
          <w:b/>
          <w:spacing w:val="6"/>
          <w:sz w:val="24"/>
          <w:szCs w:val="24"/>
        </w:rPr>
        <w:t xml:space="preserve"> </w:t>
      </w:r>
      <w:r>
        <w:rPr>
          <w:b/>
          <w:sz w:val="24"/>
          <w:szCs w:val="24"/>
        </w:rPr>
        <w:t>Nhận</w:t>
      </w:r>
      <w:r>
        <w:rPr>
          <w:b/>
          <w:spacing w:val="6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xét </w:t>
      </w:r>
      <w:r>
        <w:rPr>
          <w:sz w:val="24"/>
          <w:szCs w:val="24"/>
        </w:rPr>
        <w:t xml:space="preserve">: DLCI 201 </w:t>
      </w:r>
      <w:r>
        <w:rPr>
          <w:spacing w:val="1"/>
          <w:sz w:val="24"/>
          <w:szCs w:val="24"/>
        </w:rPr>
        <w:t>h</w:t>
      </w:r>
      <w:r>
        <w:rPr>
          <w:sz w:val="24"/>
          <w:szCs w:val="24"/>
        </w:rPr>
        <w:t xml:space="preserve">oạt động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ê</w:t>
      </w:r>
      <w:r>
        <w:rPr>
          <w:sz w:val="24"/>
          <w:szCs w:val="24"/>
        </w:rPr>
        <w:t>n 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ace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l0/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/0 c</w:t>
      </w:r>
      <w:r>
        <w:rPr>
          <w:spacing w:val="-1"/>
          <w:sz w:val="24"/>
          <w:szCs w:val="24"/>
        </w:rPr>
        <w:t>ủ</w:t>
      </w:r>
      <w:r>
        <w:rPr>
          <w:sz w:val="24"/>
          <w:szCs w:val="24"/>
        </w:rPr>
        <w:t xml:space="preserve">a TTG2 và được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ap với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địa chỉ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IP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192.168.1.1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Bây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giờ</w:t>
      </w:r>
      <w:r>
        <w:rPr>
          <w:spacing w:val="1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húng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sẽ</w:t>
      </w:r>
      <w:r>
        <w:rPr>
          <w:spacing w:val="1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k</w:t>
      </w:r>
      <w:r>
        <w:rPr>
          <w:sz w:val="24"/>
          <w:szCs w:val="24"/>
        </w:rPr>
        <w:t>iểm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tra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các</w:t>
      </w:r>
      <w:r>
        <w:rPr>
          <w:spacing w:val="1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ạng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có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thể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liên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lạc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đ</w:t>
      </w:r>
      <w:r>
        <w:rPr>
          <w:spacing w:val="-2"/>
          <w:sz w:val="24"/>
          <w:szCs w:val="24"/>
        </w:rPr>
        <w:t>ư</w:t>
      </w:r>
      <w:r>
        <w:rPr>
          <w:sz w:val="24"/>
          <w:szCs w:val="24"/>
        </w:rPr>
        <w:t>ợc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với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au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chưa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bằng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cách</w:t>
      </w:r>
      <w:r>
        <w:rPr>
          <w:spacing w:val="1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ần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lư</w:t>
      </w:r>
      <w:r>
        <w:rPr>
          <w:spacing w:val="-1"/>
          <w:sz w:val="24"/>
          <w:szCs w:val="24"/>
        </w:rPr>
        <w:t>ợ</w:t>
      </w:r>
      <w:r>
        <w:rPr>
          <w:sz w:val="24"/>
          <w:szCs w:val="24"/>
        </w:rPr>
        <w:t>t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 xml:space="preserve">đứng ở hai 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outer và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g đến các i</w:t>
      </w:r>
      <w:r>
        <w:rPr>
          <w:spacing w:val="-1"/>
          <w:sz w:val="24"/>
          <w:szCs w:val="24"/>
        </w:rPr>
        <w:t>nt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 loop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>ack của ro</w:t>
      </w:r>
      <w:r>
        <w:rPr>
          <w:spacing w:val="-1"/>
          <w:sz w:val="24"/>
          <w:szCs w:val="24"/>
        </w:rPr>
        <w:t>ut</w:t>
      </w:r>
      <w:r>
        <w:rPr>
          <w:sz w:val="24"/>
          <w:szCs w:val="24"/>
        </w:rPr>
        <w:t>er đầu xa.</w:t>
      </w:r>
    </w:p>
    <w:p w:rsidR="00F81C28" w:rsidRDefault="00F81C28">
      <w:pPr>
        <w:spacing w:line="200" w:lineRule="exact"/>
      </w:pPr>
    </w:p>
    <w:p w:rsidR="00F81C28" w:rsidRDefault="008E4BD0">
      <w:pPr>
        <w:ind w:left="840"/>
        <w:rPr>
          <w:sz w:val="24"/>
          <w:szCs w:val="24"/>
        </w:rPr>
      </w:pPr>
      <w:r>
        <w:rPr>
          <w:sz w:val="24"/>
          <w:szCs w:val="24"/>
        </w:rPr>
        <w:t>TTG1#ping 11.1.0.1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40"/>
        <w:rPr>
          <w:sz w:val="24"/>
          <w:szCs w:val="24"/>
        </w:rPr>
      </w:pPr>
      <w:r>
        <w:rPr>
          <w:sz w:val="24"/>
          <w:szCs w:val="24"/>
        </w:rPr>
        <w:t>Type escape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sequence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abort.</w:t>
      </w:r>
    </w:p>
    <w:p w:rsidR="00F81C28" w:rsidRDefault="00F81C28">
      <w:pPr>
        <w:spacing w:line="200" w:lineRule="exact"/>
      </w:pPr>
    </w:p>
    <w:p w:rsidR="00F81C28" w:rsidRDefault="008E4BD0">
      <w:pPr>
        <w:ind w:left="840"/>
        <w:rPr>
          <w:sz w:val="24"/>
          <w:szCs w:val="24"/>
        </w:rPr>
      </w:pPr>
      <w:r>
        <w:rPr>
          <w:sz w:val="24"/>
          <w:szCs w:val="24"/>
        </w:rPr>
        <w:t>Sending 5, 100-byte I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 xml:space="preserve">MP Echos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 11.1.0.1, t</w:t>
      </w:r>
      <w:r>
        <w:rPr>
          <w:spacing w:val="-1"/>
          <w:sz w:val="24"/>
          <w:szCs w:val="24"/>
        </w:rPr>
        <w:t>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eout is 2 seconds:</w:t>
      </w:r>
    </w:p>
    <w:p w:rsidR="00F81C28" w:rsidRDefault="00F81C28">
      <w:pPr>
        <w:spacing w:line="200" w:lineRule="exact"/>
      </w:pPr>
    </w:p>
    <w:p w:rsidR="00F81C28" w:rsidRDefault="008E4BD0">
      <w:pPr>
        <w:ind w:left="840"/>
        <w:rPr>
          <w:sz w:val="24"/>
          <w:szCs w:val="24"/>
        </w:rPr>
      </w:pPr>
      <w:r>
        <w:rPr>
          <w:sz w:val="24"/>
          <w:szCs w:val="24"/>
        </w:rPr>
        <w:t>!!</w:t>
      </w:r>
      <w:r>
        <w:rPr>
          <w:spacing w:val="-1"/>
          <w:sz w:val="24"/>
          <w:szCs w:val="24"/>
        </w:rPr>
        <w:t>!</w:t>
      </w:r>
      <w:r>
        <w:rPr>
          <w:sz w:val="24"/>
          <w:szCs w:val="24"/>
        </w:rPr>
        <w:t>!!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40"/>
        <w:rPr>
          <w:sz w:val="24"/>
          <w:szCs w:val="24"/>
        </w:rPr>
      </w:pPr>
      <w:r>
        <w:rPr>
          <w:sz w:val="24"/>
          <w:szCs w:val="24"/>
        </w:rPr>
        <w:t>Success 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is 100 per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nt (5/</w:t>
      </w:r>
      <w:r>
        <w:rPr>
          <w:spacing w:val="-1"/>
          <w:sz w:val="24"/>
          <w:szCs w:val="24"/>
        </w:rPr>
        <w:t>5</w:t>
      </w:r>
      <w:r>
        <w:rPr>
          <w:sz w:val="24"/>
          <w:szCs w:val="24"/>
        </w:rPr>
        <w:t>), ro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nd-t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ip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in/avg/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ax = 60/60/60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s</w:t>
      </w:r>
    </w:p>
    <w:p w:rsidR="00F81C28" w:rsidRDefault="00F81C28">
      <w:pPr>
        <w:spacing w:line="200" w:lineRule="exact"/>
      </w:pPr>
    </w:p>
    <w:p w:rsidR="00F81C28" w:rsidRDefault="008E4BD0">
      <w:pPr>
        <w:ind w:left="840"/>
        <w:rPr>
          <w:sz w:val="24"/>
          <w:szCs w:val="24"/>
        </w:rPr>
      </w:pPr>
      <w:r>
        <w:rPr>
          <w:sz w:val="24"/>
          <w:szCs w:val="24"/>
        </w:rPr>
        <w:t>TTG2#ping 10.1.0.1</w:t>
      </w:r>
    </w:p>
    <w:p w:rsidR="00F81C28" w:rsidRDefault="00F81C28">
      <w:pPr>
        <w:spacing w:line="200" w:lineRule="exact"/>
      </w:pPr>
    </w:p>
    <w:p w:rsidR="00F81C28" w:rsidRDefault="008E4BD0">
      <w:pPr>
        <w:ind w:left="840"/>
        <w:rPr>
          <w:sz w:val="24"/>
          <w:szCs w:val="24"/>
        </w:rPr>
      </w:pPr>
      <w:r>
        <w:rPr>
          <w:sz w:val="24"/>
          <w:szCs w:val="24"/>
        </w:rPr>
        <w:t>Type escape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sequence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abort.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40"/>
        <w:rPr>
          <w:sz w:val="24"/>
          <w:szCs w:val="24"/>
        </w:rPr>
      </w:pPr>
      <w:r>
        <w:rPr>
          <w:sz w:val="24"/>
          <w:szCs w:val="24"/>
        </w:rPr>
        <w:t>Sending 5, 100-byte I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 xml:space="preserve">MP Echos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 10.1.0.1, t</w:t>
      </w:r>
      <w:r>
        <w:rPr>
          <w:spacing w:val="-1"/>
          <w:sz w:val="24"/>
          <w:szCs w:val="24"/>
        </w:rPr>
        <w:t>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eout is 2 seconds:</w:t>
      </w:r>
    </w:p>
    <w:p w:rsidR="00F81C28" w:rsidRDefault="00F81C28">
      <w:pPr>
        <w:spacing w:line="200" w:lineRule="exact"/>
      </w:pPr>
    </w:p>
    <w:p w:rsidR="00F81C28" w:rsidRDefault="008E4BD0">
      <w:pPr>
        <w:ind w:left="840"/>
        <w:rPr>
          <w:sz w:val="24"/>
          <w:szCs w:val="24"/>
        </w:rPr>
      </w:pPr>
      <w:r>
        <w:rPr>
          <w:sz w:val="24"/>
          <w:szCs w:val="24"/>
        </w:rPr>
        <w:t>!!</w:t>
      </w:r>
      <w:r>
        <w:rPr>
          <w:spacing w:val="-1"/>
          <w:sz w:val="24"/>
          <w:szCs w:val="24"/>
        </w:rPr>
        <w:t>!</w:t>
      </w:r>
      <w:r>
        <w:rPr>
          <w:sz w:val="24"/>
          <w:szCs w:val="24"/>
        </w:rPr>
        <w:t>!!</w:t>
      </w:r>
    </w:p>
    <w:p w:rsidR="00F81C28" w:rsidRDefault="00F81C28">
      <w:pPr>
        <w:spacing w:line="200" w:lineRule="exact"/>
      </w:pPr>
    </w:p>
    <w:p w:rsidR="00F81C28" w:rsidRDefault="008E4BD0">
      <w:pPr>
        <w:ind w:left="840"/>
        <w:rPr>
          <w:sz w:val="24"/>
          <w:szCs w:val="24"/>
        </w:rPr>
      </w:pPr>
      <w:r>
        <w:rPr>
          <w:sz w:val="24"/>
          <w:szCs w:val="24"/>
        </w:rPr>
        <w:t>Success 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is 100 per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nt (5/</w:t>
      </w:r>
      <w:r>
        <w:rPr>
          <w:spacing w:val="-1"/>
          <w:sz w:val="24"/>
          <w:szCs w:val="24"/>
        </w:rPr>
        <w:t>5</w:t>
      </w:r>
      <w:r>
        <w:rPr>
          <w:sz w:val="24"/>
          <w:szCs w:val="24"/>
        </w:rPr>
        <w:t>), ro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nd-t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ip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in/avg/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ax = 60/60/64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s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 w:right="78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Như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vậy,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các</w:t>
      </w:r>
      <w:r>
        <w:rPr>
          <w:spacing w:val="1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ạng</w:t>
      </w:r>
      <w:r>
        <w:rPr>
          <w:spacing w:val="16"/>
          <w:sz w:val="24"/>
          <w:szCs w:val="24"/>
        </w:rPr>
        <w:t xml:space="preserve"> </w:t>
      </w:r>
      <w:r>
        <w:rPr>
          <w:spacing w:val="-16"/>
          <w:sz w:val="24"/>
          <w:szCs w:val="24"/>
        </w:rPr>
        <w:t>đ</w:t>
      </w:r>
      <w:r>
        <w:rPr>
          <w:sz w:val="24"/>
          <w:szCs w:val="24"/>
        </w:rPr>
        <w:t>ã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có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43"/>
          <w:sz w:val="24"/>
          <w:szCs w:val="24"/>
        </w:rPr>
        <w:t xml:space="preserve"> </w:t>
      </w:r>
      <w:r>
        <w:rPr>
          <w:sz w:val="24"/>
          <w:szCs w:val="24"/>
        </w:rPr>
        <w:t>ể</w:t>
      </w:r>
      <w:r>
        <w:rPr>
          <w:spacing w:val="1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iên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lạc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được</w:t>
      </w:r>
      <w:r>
        <w:rPr>
          <w:spacing w:val="1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v</w:t>
      </w:r>
      <w:r>
        <w:rPr>
          <w:sz w:val="24"/>
          <w:szCs w:val="24"/>
        </w:rPr>
        <w:t>ới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nhau.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Và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router</w:t>
      </w:r>
      <w:r>
        <w:rPr>
          <w:spacing w:val="1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ra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eSwitch</w:t>
      </w:r>
      <w:r>
        <w:rPr>
          <w:spacing w:val="16"/>
          <w:sz w:val="24"/>
          <w:szCs w:val="24"/>
        </w:rPr>
        <w:t xml:space="preserve"> </w:t>
      </w:r>
      <w:r>
        <w:rPr>
          <w:spacing w:val="-78"/>
          <w:sz w:val="24"/>
          <w:szCs w:val="24"/>
        </w:rPr>
        <w:t>đ</w:t>
      </w:r>
      <w:r>
        <w:rPr>
          <w:sz w:val="24"/>
          <w:szCs w:val="24"/>
        </w:rPr>
        <w:t>ã</w:t>
      </w:r>
      <w:r>
        <w:rPr>
          <w:spacing w:val="1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ực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hiện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 xml:space="preserve">tốt chức năng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relay switch.</w:t>
      </w:r>
    </w:p>
    <w:p w:rsidR="00F81C28" w:rsidRDefault="00F81C28">
      <w:pPr>
        <w:spacing w:before="3" w:line="200" w:lineRule="exact"/>
      </w:pPr>
    </w:p>
    <w:p w:rsidR="00F81C28" w:rsidRDefault="008E4BD0">
      <w:pPr>
        <w:spacing w:line="260" w:lineRule="exact"/>
        <w:ind w:left="120"/>
        <w:rPr>
          <w:sz w:val="24"/>
          <w:szCs w:val="24"/>
        </w:rPr>
      </w:pPr>
      <w:r>
        <w:rPr>
          <w:b/>
          <w:position w:val="-1"/>
          <w:sz w:val="24"/>
          <w:szCs w:val="24"/>
          <w:u w:val="thick" w:color="000000"/>
        </w:rPr>
        <w:t>Một số</w:t>
      </w:r>
      <w:r>
        <w:rPr>
          <w:b/>
          <w:spacing w:val="-77"/>
          <w:position w:val="-1"/>
          <w:sz w:val="24"/>
          <w:szCs w:val="24"/>
          <w:u w:val="thick" w:color="000000"/>
        </w:rPr>
        <w:t xml:space="preserve"> </w:t>
      </w:r>
      <w:r>
        <w:rPr>
          <w:b/>
          <w:position w:val="-1"/>
          <w:sz w:val="24"/>
          <w:szCs w:val="24"/>
          <w:u w:val="thick" w:color="000000"/>
        </w:rPr>
        <w:t>lệnh</w:t>
      </w:r>
      <w:r>
        <w:rPr>
          <w:b/>
          <w:spacing w:val="-78"/>
          <w:position w:val="-1"/>
          <w:sz w:val="24"/>
          <w:szCs w:val="24"/>
          <w:u w:val="thick" w:color="000000"/>
        </w:rPr>
        <w:t xml:space="preserve"> </w:t>
      </w:r>
      <w:r>
        <w:rPr>
          <w:b/>
          <w:position w:val="-1"/>
          <w:sz w:val="24"/>
          <w:szCs w:val="24"/>
          <w:u w:val="thick" w:color="000000"/>
        </w:rPr>
        <w:t>liên</w:t>
      </w:r>
      <w:r>
        <w:rPr>
          <w:b/>
          <w:spacing w:val="-77"/>
          <w:position w:val="-1"/>
          <w:sz w:val="24"/>
          <w:szCs w:val="24"/>
          <w:u w:val="thick" w:color="000000"/>
        </w:rPr>
        <w:t xml:space="preserve"> </w:t>
      </w:r>
      <w:r>
        <w:rPr>
          <w:b/>
          <w:position w:val="-1"/>
          <w:sz w:val="24"/>
          <w:szCs w:val="24"/>
          <w:u w:val="thick" w:color="000000"/>
        </w:rPr>
        <w:t>quan</w:t>
      </w:r>
      <w:r>
        <w:rPr>
          <w:b/>
          <w:spacing w:val="-77"/>
          <w:position w:val="-1"/>
          <w:sz w:val="24"/>
          <w:szCs w:val="24"/>
          <w:u w:val="thick" w:color="000000"/>
        </w:rPr>
        <w:t xml:space="preserve"> </w:t>
      </w:r>
      <w:r>
        <w:rPr>
          <w:b/>
          <w:position w:val="-1"/>
          <w:sz w:val="24"/>
          <w:szCs w:val="24"/>
          <w:u w:val="thick" w:color="000000"/>
        </w:rPr>
        <w:t>đến bài lab :</w:t>
      </w:r>
    </w:p>
    <w:p w:rsidR="00F81C28" w:rsidRDefault="00F81C28">
      <w:pPr>
        <w:spacing w:before="2" w:line="160" w:lineRule="exact"/>
        <w:rPr>
          <w:sz w:val="17"/>
          <w:szCs w:val="17"/>
        </w:rPr>
      </w:pPr>
    </w:p>
    <w:p w:rsidR="00F81C28" w:rsidRDefault="008E4BD0">
      <w:pPr>
        <w:spacing w:before="31"/>
        <w:ind w:left="480"/>
        <w:rPr>
          <w:sz w:val="22"/>
          <w:szCs w:val="22"/>
        </w:rPr>
        <w:sectPr w:rsidR="00F81C28">
          <w:pgSz w:w="12240" w:h="15840"/>
          <w:pgMar w:top="1500" w:right="1320" w:bottom="280" w:left="1320" w:header="720" w:footer="589" w:gutter="0"/>
          <w:cols w:space="720"/>
        </w:sectPr>
      </w:pPr>
      <w:r>
        <w:rPr>
          <w:b/>
          <w:spacing w:val="1"/>
          <w:sz w:val="22"/>
          <w:szCs w:val="22"/>
        </w:rPr>
        <w:t>1</w:t>
      </w:r>
      <w:r>
        <w:rPr>
          <w:b/>
          <w:sz w:val="22"/>
          <w:szCs w:val="22"/>
        </w:rPr>
        <w:t xml:space="preserve">.  </w:t>
      </w:r>
      <w:r>
        <w:rPr>
          <w:b/>
          <w:spacing w:val="28"/>
          <w:sz w:val="22"/>
          <w:szCs w:val="22"/>
        </w:rPr>
        <w:t xml:space="preserve"> </w:t>
      </w:r>
      <w:r>
        <w:rPr>
          <w:b/>
          <w:sz w:val="22"/>
          <w:szCs w:val="22"/>
          <w:u w:val="thick" w:color="000000"/>
        </w:rPr>
        <w:t>C</w:t>
      </w:r>
      <w:r>
        <w:rPr>
          <w:b/>
          <w:spacing w:val="1"/>
          <w:sz w:val="22"/>
          <w:szCs w:val="22"/>
          <w:u w:val="thick" w:color="000000"/>
        </w:rPr>
        <w:t>ấ</w:t>
      </w:r>
      <w:r>
        <w:rPr>
          <w:b/>
          <w:sz w:val="22"/>
          <w:szCs w:val="22"/>
          <w:u w:val="thick" w:color="000000"/>
        </w:rPr>
        <w:t>u</w:t>
      </w:r>
      <w:r>
        <w:rPr>
          <w:b/>
          <w:spacing w:val="-4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>hình</w:t>
      </w:r>
      <w:r>
        <w:rPr>
          <w:b/>
          <w:spacing w:val="-5"/>
          <w:sz w:val="22"/>
          <w:szCs w:val="22"/>
          <w:u w:val="thick" w:color="000000"/>
        </w:rPr>
        <w:t xml:space="preserve"> </w:t>
      </w:r>
      <w:r>
        <w:rPr>
          <w:b/>
          <w:spacing w:val="1"/>
          <w:sz w:val="22"/>
          <w:szCs w:val="22"/>
          <w:u w:val="thick" w:color="000000"/>
        </w:rPr>
        <w:t>g</w:t>
      </w:r>
      <w:r>
        <w:rPr>
          <w:b/>
          <w:sz w:val="22"/>
          <w:szCs w:val="22"/>
          <w:u w:val="thick" w:color="000000"/>
        </w:rPr>
        <w:t>i</w:t>
      </w:r>
      <w:r>
        <w:rPr>
          <w:b/>
          <w:spacing w:val="-1"/>
          <w:sz w:val="22"/>
          <w:szCs w:val="22"/>
          <w:u w:val="thick" w:color="000000"/>
        </w:rPr>
        <w:t>a</w:t>
      </w:r>
      <w:r>
        <w:rPr>
          <w:b/>
          <w:sz w:val="22"/>
          <w:szCs w:val="22"/>
          <w:u w:val="thick" w:color="000000"/>
        </w:rPr>
        <w:t>o</w:t>
      </w:r>
      <w:r>
        <w:rPr>
          <w:b/>
          <w:spacing w:val="-3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>th</w:t>
      </w:r>
      <w:r>
        <w:rPr>
          <w:b/>
          <w:spacing w:val="1"/>
          <w:sz w:val="22"/>
          <w:szCs w:val="22"/>
          <w:u w:val="thick" w:color="000000"/>
        </w:rPr>
        <w:t>ứ</w:t>
      </w:r>
      <w:r>
        <w:rPr>
          <w:b/>
          <w:sz w:val="22"/>
          <w:szCs w:val="22"/>
          <w:u w:val="thick" w:color="000000"/>
        </w:rPr>
        <w:t>c</w:t>
      </w:r>
      <w:r>
        <w:rPr>
          <w:b/>
          <w:spacing w:val="-70"/>
          <w:w w:val="99"/>
          <w:sz w:val="22"/>
          <w:szCs w:val="22"/>
          <w:u w:val="thick" w:color="000000"/>
        </w:rPr>
        <w:t xml:space="preserve"> </w:t>
      </w:r>
      <w:r>
        <w:rPr>
          <w:b/>
          <w:w w:val="99"/>
          <w:sz w:val="22"/>
          <w:szCs w:val="22"/>
          <w:u w:val="thick" w:color="000000"/>
        </w:rPr>
        <w:t>đ</w:t>
      </w:r>
      <w:r>
        <w:rPr>
          <w:b/>
          <w:spacing w:val="1"/>
          <w:w w:val="99"/>
          <w:sz w:val="22"/>
          <w:szCs w:val="22"/>
          <w:u w:val="thick" w:color="000000"/>
        </w:rPr>
        <w:t>ó</w:t>
      </w:r>
      <w:r>
        <w:rPr>
          <w:b/>
          <w:w w:val="99"/>
          <w:sz w:val="22"/>
          <w:szCs w:val="22"/>
          <w:u w:val="thick" w:color="000000"/>
        </w:rPr>
        <w:t>ng</w:t>
      </w:r>
      <w:r>
        <w:rPr>
          <w:b/>
          <w:spacing w:val="-71"/>
          <w:w w:val="99"/>
          <w:sz w:val="22"/>
          <w:szCs w:val="22"/>
          <w:u w:val="thick" w:color="000000"/>
        </w:rPr>
        <w:t xml:space="preserve"> </w:t>
      </w:r>
      <w:r>
        <w:rPr>
          <w:b/>
          <w:spacing w:val="1"/>
          <w:w w:val="99"/>
          <w:sz w:val="22"/>
          <w:szCs w:val="22"/>
          <w:u w:val="thick" w:color="000000"/>
        </w:rPr>
        <w:t>gó</w:t>
      </w:r>
      <w:r>
        <w:rPr>
          <w:b/>
          <w:sz w:val="22"/>
          <w:szCs w:val="22"/>
          <w:u w:val="thick" w:color="000000"/>
        </w:rPr>
        <w:t>i</w:t>
      </w:r>
      <w:r>
        <w:rPr>
          <w:b/>
          <w:spacing w:val="-70"/>
          <w:w w:val="99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>của</w:t>
      </w:r>
      <w:r>
        <w:rPr>
          <w:b/>
          <w:spacing w:val="-2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>Fr</w:t>
      </w:r>
      <w:r>
        <w:rPr>
          <w:b/>
          <w:spacing w:val="-1"/>
          <w:sz w:val="22"/>
          <w:szCs w:val="22"/>
          <w:u w:val="thick" w:color="000000"/>
        </w:rPr>
        <w:t>a</w:t>
      </w:r>
      <w:r>
        <w:rPr>
          <w:b/>
          <w:sz w:val="22"/>
          <w:szCs w:val="22"/>
          <w:u w:val="thick" w:color="000000"/>
        </w:rPr>
        <w:t>me</w:t>
      </w:r>
      <w:r>
        <w:rPr>
          <w:b/>
          <w:spacing w:val="-6"/>
          <w:sz w:val="22"/>
          <w:szCs w:val="22"/>
          <w:u w:val="thick" w:color="000000"/>
        </w:rPr>
        <w:t xml:space="preserve"> </w:t>
      </w:r>
      <w:r>
        <w:rPr>
          <w:b/>
          <w:spacing w:val="1"/>
          <w:sz w:val="22"/>
          <w:szCs w:val="22"/>
          <w:u w:val="thick" w:color="000000"/>
        </w:rPr>
        <w:t>R</w:t>
      </w:r>
      <w:r>
        <w:rPr>
          <w:b/>
          <w:sz w:val="22"/>
          <w:szCs w:val="22"/>
          <w:u w:val="thick" w:color="000000"/>
        </w:rPr>
        <w:t>el</w:t>
      </w:r>
      <w:r>
        <w:rPr>
          <w:b/>
          <w:spacing w:val="1"/>
          <w:sz w:val="22"/>
          <w:szCs w:val="22"/>
          <w:u w:val="thick" w:color="000000"/>
        </w:rPr>
        <w:t>a</w:t>
      </w:r>
      <w:r>
        <w:rPr>
          <w:b/>
          <w:sz w:val="22"/>
          <w:szCs w:val="22"/>
          <w:u w:val="thick" w:color="000000"/>
        </w:rPr>
        <w:t>y</w:t>
      </w:r>
    </w:p>
    <w:p w:rsidR="00F81C28" w:rsidRDefault="00F81C28">
      <w:pPr>
        <w:spacing w:before="2" w:line="260" w:lineRule="exact"/>
        <w:rPr>
          <w:sz w:val="26"/>
          <w:szCs w:val="26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28"/>
        <w:gridCol w:w="4472"/>
      </w:tblGrid>
      <w:tr w:rsidR="00F81C28" w:rsidTr="00D42320">
        <w:trPr>
          <w:trHeight w:hRule="exact" w:val="917"/>
        </w:trPr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ou</w:t>
            </w:r>
            <w:r>
              <w:rPr>
                <w:sz w:val="22"/>
                <w:szCs w:val="22"/>
              </w:rPr>
              <w:t>ter(c</w:t>
            </w:r>
            <w:r>
              <w:rPr>
                <w:spacing w:val="1"/>
                <w:sz w:val="22"/>
                <w:szCs w:val="22"/>
              </w:rPr>
              <w:t>on</w:t>
            </w:r>
            <w:r>
              <w:rPr>
                <w:sz w:val="22"/>
                <w:szCs w:val="22"/>
              </w:rPr>
              <w:t>fi</w:t>
            </w:r>
            <w:r>
              <w:rPr>
                <w:spacing w:val="1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)#</w:t>
            </w:r>
            <w:r>
              <w:rPr>
                <w:b/>
                <w:sz w:val="22"/>
                <w:szCs w:val="22"/>
              </w:rPr>
              <w:t>interf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ce</w:t>
            </w:r>
            <w:r>
              <w:rPr>
                <w:b/>
                <w:spacing w:val="-18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seri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l</w:t>
            </w:r>
          </w:p>
          <w:p w:rsidR="00F81C28" w:rsidRDefault="00F81C28">
            <w:pPr>
              <w:spacing w:before="1" w:line="200" w:lineRule="exact"/>
            </w:pPr>
          </w:p>
          <w:p w:rsidR="00F81C28" w:rsidRDefault="008E4BD0">
            <w:pPr>
              <w:ind w:left="102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0</w:t>
            </w:r>
            <w:r>
              <w:rPr>
                <w:b/>
                <w:sz w:val="22"/>
                <w:szCs w:val="22"/>
              </w:rPr>
              <w:t>/</w:t>
            </w:r>
            <w:r>
              <w:rPr>
                <w:b/>
                <w:spacing w:val="1"/>
                <w:sz w:val="22"/>
                <w:szCs w:val="22"/>
              </w:rPr>
              <w:t>0</w:t>
            </w:r>
            <w:r>
              <w:rPr>
                <w:b/>
                <w:sz w:val="22"/>
                <w:szCs w:val="22"/>
              </w:rPr>
              <w:t>/0</w:t>
            </w:r>
          </w:p>
        </w:tc>
        <w:tc>
          <w:tcPr>
            <w:tcW w:w="4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pacing w:val="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ển</w:t>
            </w:r>
            <w:r>
              <w:rPr>
                <w:spacing w:val="-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cấu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ì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5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ào</w:t>
            </w:r>
            <w:r>
              <w:rPr>
                <w:spacing w:val="5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ế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đ</w:t>
            </w:r>
            <w:r>
              <w:rPr>
                <w:sz w:val="22"/>
                <w:szCs w:val="22"/>
              </w:rPr>
              <w:t>ộ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terface</w:t>
            </w:r>
          </w:p>
          <w:p w:rsidR="00F81C28" w:rsidRDefault="00F81C28">
            <w:pPr>
              <w:spacing w:before="9" w:line="180" w:lineRule="exact"/>
              <w:rPr>
                <w:sz w:val="19"/>
                <w:szCs w:val="19"/>
              </w:rPr>
            </w:pPr>
          </w:p>
          <w:p w:rsidR="00F81C28" w:rsidRDefault="008E4BD0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/</w:t>
            </w:r>
            <w:r>
              <w:rPr>
                <w:spacing w:val="1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/</w:t>
            </w:r>
            <w:r>
              <w:rPr>
                <w:spacing w:val="1"/>
                <w:sz w:val="22"/>
                <w:szCs w:val="22"/>
              </w:rPr>
              <w:t>0.</w:t>
            </w:r>
          </w:p>
        </w:tc>
      </w:tr>
      <w:tr w:rsidR="00F81C28" w:rsidTr="00D42320">
        <w:trPr>
          <w:trHeight w:hRule="exact" w:val="1169"/>
        </w:trPr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ou</w:t>
            </w:r>
            <w:r>
              <w:rPr>
                <w:sz w:val="22"/>
                <w:szCs w:val="22"/>
              </w:rPr>
              <w:t>ter(c</w:t>
            </w:r>
            <w:r>
              <w:rPr>
                <w:spacing w:val="1"/>
                <w:sz w:val="22"/>
                <w:szCs w:val="22"/>
              </w:rPr>
              <w:t>on</w:t>
            </w:r>
            <w:r>
              <w:rPr>
                <w:sz w:val="22"/>
                <w:szCs w:val="22"/>
              </w:rPr>
              <w:t>fig-if)</w:t>
            </w:r>
            <w:r>
              <w:rPr>
                <w:spacing w:val="1"/>
                <w:sz w:val="22"/>
                <w:szCs w:val="22"/>
              </w:rPr>
              <w:t>#</w:t>
            </w:r>
            <w:r>
              <w:rPr>
                <w:b/>
                <w:sz w:val="22"/>
                <w:szCs w:val="22"/>
              </w:rPr>
              <w:t>enc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psul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ti</w:t>
            </w:r>
            <w:r>
              <w:rPr>
                <w:b/>
                <w:spacing w:val="1"/>
                <w:sz w:val="22"/>
                <w:szCs w:val="22"/>
              </w:rPr>
              <w:t>o</w:t>
            </w:r>
            <w:r>
              <w:rPr>
                <w:b/>
                <w:sz w:val="22"/>
                <w:szCs w:val="22"/>
              </w:rPr>
              <w:t>n</w:t>
            </w:r>
          </w:p>
          <w:p w:rsidR="00F81C28" w:rsidRDefault="00F81C28">
            <w:pPr>
              <w:spacing w:before="1" w:line="200" w:lineRule="exact"/>
            </w:pPr>
          </w:p>
          <w:p w:rsidR="00F81C28" w:rsidRDefault="008E4BD0">
            <w:pPr>
              <w:ind w:left="10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fr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me</w:t>
            </w:r>
            <w:r>
              <w:rPr>
                <w:b/>
                <w:spacing w:val="1"/>
                <w:sz w:val="22"/>
                <w:szCs w:val="22"/>
              </w:rPr>
              <w:t>-</w:t>
            </w:r>
            <w:r>
              <w:rPr>
                <w:b/>
                <w:sz w:val="22"/>
                <w:szCs w:val="22"/>
              </w:rPr>
              <w:t>rel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y</w:t>
            </w:r>
          </w:p>
        </w:tc>
        <w:tc>
          <w:tcPr>
            <w:tcW w:w="4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5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ph</w:t>
            </w:r>
            <w:r>
              <w:rPr>
                <w:sz w:val="22"/>
                <w:szCs w:val="22"/>
              </w:rPr>
              <w:t>ép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sử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dụn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5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Frame</w:t>
            </w:r>
            <w:r>
              <w:rPr>
                <w:spacing w:val="5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Relay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đ</w:t>
            </w:r>
            <w:r>
              <w:rPr>
                <w:sz w:val="22"/>
                <w:szCs w:val="22"/>
              </w:rPr>
              <w:t>ể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đó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g</w:t>
            </w:r>
          </w:p>
          <w:p w:rsidR="00F81C28" w:rsidRDefault="00F81C28">
            <w:pPr>
              <w:spacing w:before="9" w:line="180" w:lineRule="exact"/>
              <w:rPr>
                <w:sz w:val="19"/>
                <w:szCs w:val="19"/>
              </w:rPr>
            </w:pPr>
          </w:p>
          <w:p w:rsidR="00F81C28" w:rsidRDefault="008E4BD0">
            <w:pPr>
              <w:ind w:left="102" w:right="407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gó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ữ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liệu</w:t>
            </w:r>
            <w:r>
              <w:rPr>
                <w:spacing w:val="-1"/>
                <w:sz w:val="22"/>
                <w:szCs w:val="22"/>
              </w:rPr>
              <w:t xml:space="preserve"> v</w:t>
            </w:r>
            <w:r>
              <w:rPr>
                <w:sz w:val="22"/>
                <w:szCs w:val="22"/>
              </w:rPr>
              <w:t>ới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iao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thức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đ</w:t>
            </w:r>
            <w:r>
              <w:rPr>
                <w:spacing w:val="1"/>
                <w:sz w:val="22"/>
                <w:szCs w:val="22"/>
              </w:rPr>
              <w:t>ón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gó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ặc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đị</w:t>
            </w:r>
            <w:r>
              <w:rPr>
                <w:spacing w:val="1"/>
                <w:sz w:val="22"/>
                <w:szCs w:val="22"/>
              </w:rPr>
              <w:t xml:space="preserve">nh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ủ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cisc</w:t>
            </w:r>
            <w:r>
              <w:rPr>
                <w:spacing w:val="1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.</w:t>
            </w:r>
          </w:p>
        </w:tc>
      </w:tr>
      <w:tr w:rsidR="00F81C28" w:rsidTr="00D42320">
        <w:trPr>
          <w:trHeight w:hRule="exact" w:val="1674"/>
        </w:trPr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ou</w:t>
            </w:r>
            <w:r>
              <w:rPr>
                <w:sz w:val="22"/>
                <w:szCs w:val="22"/>
              </w:rPr>
              <w:t>ter(c</w:t>
            </w:r>
            <w:r>
              <w:rPr>
                <w:spacing w:val="1"/>
                <w:sz w:val="22"/>
                <w:szCs w:val="22"/>
              </w:rPr>
              <w:t>on</w:t>
            </w:r>
            <w:r>
              <w:rPr>
                <w:sz w:val="22"/>
                <w:szCs w:val="22"/>
              </w:rPr>
              <w:t>fig-if)</w:t>
            </w:r>
            <w:r>
              <w:rPr>
                <w:spacing w:val="1"/>
                <w:sz w:val="22"/>
                <w:szCs w:val="22"/>
              </w:rPr>
              <w:t>#</w:t>
            </w:r>
            <w:r>
              <w:rPr>
                <w:b/>
                <w:sz w:val="22"/>
                <w:szCs w:val="22"/>
              </w:rPr>
              <w:t>enc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psul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ti</w:t>
            </w:r>
            <w:r>
              <w:rPr>
                <w:b/>
                <w:spacing w:val="1"/>
                <w:sz w:val="22"/>
                <w:szCs w:val="22"/>
              </w:rPr>
              <w:t>o</w:t>
            </w:r>
            <w:r>
              <w:rPr>
                <w:b/>
                <w:sz w:val="22"/>
                <w:szCs w:val="22"/>
              </w:rPr>
              <w:t>n</w:t>
            </w:r>
          </w:p>
          <w:p w:rsidR="00F81C28" w:rsidRDefault="00F81C28">
            <w:pPr>
              <w:spacing w:before="2" w:line="200" w:lineRule="exact"/>
            </w:pPr>
          </w:p>
          <w:p w:rsidR="00F81C28" w:rsidRDefault="008E4BD0">
            <w:pPr>
              <w:ind w:left="10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fr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me</w:t>
            </w:r>
            <w:r>
              <w:rPr>
                <w:b/>
                <w:spacing w:val="1"/>
                <w:sz w:val="22"/>
                <w:szCs w:val="22"/>
              </w:rPr>
              <w:t>-</w:t>
            </w:r>
            <w:r>
              <w:rPr>
                <w:b/>
                <w:sz w:val="22"/>
                <w:szCs w:val="22"/>
              </w:rPr>
              <w:t>rel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y</w:t>
            </w:r>
            <w:r>
              <w:rPr>
                <w:b/>
                <w:spacing w:val="-7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ietf</w:t>
            </w:r>
          </w:p>
        </w:tc>
        <w:tc>
          <w:tcPr>
            <w:tcW w:w="4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5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ph</w:t>
            </w:r>
            <w:r>
              <w:rPr>
                <w:sz w:val="22"/>
                <w:szCs w:val="22"/>
              </w:rPr>
              <w:t>ép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sử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dụn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5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Frame</w:t>
            </w:r>
            <w:r>
              <w:rPr>
                <w:spacing w:val="5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Relay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đ</w:t>
            </w:r>
            <w:r>
              <w:rPr>
                <w:sz w:val="22"/>
                <w:szCs w:val="22"/>
              </w:rPr>
              <w:t>ể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đó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g</w:t>
            </w:r>
          </w:p>
          <w:p w:rsidR="00F81C28" w:rsidRDefault="00F81C28">
            <w:pPr>
              <w:spacing w:before="1" w:line="200" w:lineRule="exact"/>
            </w:pPr>
          </w:p>
          <w:p w:rsidR="00F81C28" w:rsidRDefault="008E4BD0">
            <w:pPr>
              <w:ind w:left="103" w:right="80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gó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ữ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liệu</w:t>
            </w:r>
            <w:r>
              <w:rPr>
                <w:spacing w:val="-1"/>
                <w:sz w:val="22"/>
                <w:szCs w:val="22"/>
              </w:rPr>
              <w:t xml:space="preserve"> v</w:t>
            </w:r>
            <w:r>
              <w:rPr>
                <w:sz w:val="22"/>
                <w:szCs w:val="22"/>
              </w:rPr>
              <w:t>ới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iao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ức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đó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5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ó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5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là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ietf (RFC</w:t>
            </w:r>
            <w:r>
              <w:rPr>
                <w:spacing w:val="50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1490</w:t>
            </w:r>
            <w:r>
              <w:rPr>
                <w:sz w:val="22"/>
                <w:szCs w:val="22"/>
              </w:rPr>
              <w:t>).</w:t>
            </w:r>
            <w:r>
              <w:rPr>
                <w:spacing w:val="-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Sử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dụn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5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iao</w:t>
            </w:r>
            <w:r>
              <w:rPr>
                <w:spacing w:val="5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ức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đó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5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 xml:space="preserve">gói </w:t>
            </w:r>
            <w:r>
              <w:rPr>
                <w:sz w:val="22"/>
                <w:szCs w:val="22"/>
              </w:rPr>
              <w:t>IETF</w:t>
            </w:r>
            <w:r>
              <w:rPr>
                <w:spacing w:val="5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tr</w:t>
            </w:r>
            <w:r>
              <w:rPr>
                <w:spacing w:val="1"/>
                <w:sz w:val="22"/>
                <w:szCs w:val="22"/>
              </w:rPr>
              <w:t>on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50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rườ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ợp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ết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nố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5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đ</w:t>
            </w:r>
            <w:r>
              <w:rPr>
                <w:sz w:val="22"/>
                <w:szCs w:val="22"/>
              </w:rPr>
              <w:t>ến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ộ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ou</w:t>
            </w:r>
            <w:r>
              <w:rPr>
                <w:sz w:val="22"/>
                <w:szCs w:val="22"/>
              </w:rPr>
              <w:t xml:space="preserve">ter </w:t>
            </w:r>
            <w:r>
              <w:rPr>
                <w:spacing w:val="1"/>
                <w:sz w:val="22"/>
                <w:szCs w:val="22"/>
              </w:rPr>
              <w:t>khô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ải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là c</w:t>
            </w:r>
            <w:r>
              <w:rPr>
                <w:spacing w:val="1"/>
                <w:sz w:val="22"/>
                <w:szCs w:val="22"/>
              </w:rPr>
              <w:t>ủ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Cisco</w:t>
            </w:r>
          </w:p>
        </w:tc>
      </w:tr>
      <w:tr w:rsidR="00F81C28" w:rsidTr="00D42320">
        <w:trPr>
          <w:trHeight w:hRule="exact" w:val="1622"/>
        </w:trPr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ou</w:t>
            </w:r>
            <w:r>
              <w:rPr>
                <w:sz w:val="22"/>
                <w:szCs w:val="22"/>
              </w:rPr>
              <w:t>ter(c</w:t>
            </w:r>
            <w:r>
              <w:rPr>
                <w:spacing w:val="1"/>
                <w:sz w:val="22"/>
                <w:szCs w:val="22"/>
              </w:rPr>
              <w:t>on</w:t>
            </w:r>
            <w:r>
              <w:rPr>
                <w:sz w:val="22"/>
                <w:szCs w:val="22"/>
              </w:rPr>
              <w:t>fig-if)</w:t>
            </w:r>
            <w:r>
              <w:rPr>
                <w:spacing w:val="1"/>
                <w:sz w:val="22"/>
                <w:szCs w:val="22"/>
              </w:rPr>
              <w:t>#</w:t>
            </w:r>
            <w:r>
              <w:rPr>
                <w:b/>
                <w:sz w:val="22"/>
                <w:szCs w:val="22"/>
              </w:rPr>
              <w:t>fr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me</w:t>
            </w:r>
            <w:r>
              <w:rPr>
                <w:b/>
                <w:spacing w:val="1"/>
                <w:sz w:val="22"/>
                <w:szCs w:val="22"/>
              </w:rPr>
              <w:t>-</w:t>
            </w:r>
            <w:r>
              <w:rPr>
                <w:b/>
                <w:sz w:val="22"/>
                <w:szCs w:val="22"/>
              </w:rPr>
              <w:t>rel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y</w:t>
            </w:r>
          </w:p>
          <w:p w:rsidR="00F81C28" w:rsidRDefault="00F81C28">
            <w:pPr>
              <w:spacing w:before="1" w:line="200" w:lineRule="exact"/>
            </w:pPr>
          </w:p>
          <w:p w:rsidR="00F81C28" w:rsidRDefault="008E4BD0">
            <w:pPr>
              <w:ind w:left="10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lmit</w:t>
            </w:r>
            <w:r>
              <w:rPr>
                <w:b/>
                <w:spacing w:val="1"/>
                <w:sz w:val="22"/>
                <w:szCs w:val="22"/>
              </w:rPr>
              <w:t>y</w:t>
            </w:r>
            <w:r>
              <w:rPr>
                <w:b/>
                <w:sz w:val="22"/>
                <w:szCs w:val="22"/>
              </w:rPr>
              <w:t>pe</w:t>
            </w:r>
            <w:r>
              <w:rPr>
                <w:b/>
                <w:spacing w:val="-7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{</w:t>
            </w:r>
            <w:r>
              <w:rPr>
                <w:b/>
                <w:i/>
                <w:spacing w:val="1"/>
                <w:sz w:val="22"/>
                <w:szCs w:val="22"/>
              </w:rPr>
              <w:t>a</w:t>
            </w:r>
            <w:r>
              <w:rPr>
                <w:b/>
                <w:i/>
                <w:sz w:val="22"/>
                <w:szCs w:val="22"/>
              </w:rPr>
              <w:t>n</w:t>
            </w:r>
            <w:r>
              <w:rPr>
                <w:b/>
                <w:i/>
                <w:spacing w:val="1"/>
                <w:sz w:val="22"/>
                <w:szCs w:val="22"/>
              </w:rPr>
              <w:t>s</w:t>
            </w:r>
            <w:r>
              <w:rPr>
                <w:b/>
                <w:i/>
                <w:sz w:val="22"/>
                <w:szCs w:val="22"/>
              </w:rPr>
              <w:t>i</w:t>
            </w:r>
            <w:r>
              <w:rPr>
                <w:b/>
                <w:i/>
                <w:spacing w:val="-4"/>
                <w:sz w:val="22"/>
                <w:szCs w:val="22"/>
              </w:rPr>
              <w:t xml:space="preserve"> </w:t>
            </w:r>
            <w:r>
              <w:rPr>
                <w:b/>
                <w:i/>
                <w:sz w:val="22"/>
                <w:szCs w:val="22"/>
              </w:rPr>
              <w:t>| cisco</w:t>
            </w:r>
            <w:r>
              <w:rPr>
                <w:b/>
                <w:i/>
                <w:spacing w:val="-1"/>
                <w:sz w:val="22"/>
                <w:szCs w:val="22"/>
              </w:rPr>
              <w:t xml:space="preserve"> </w:t>
            </w:r>
            <w:r>
              <w:rPr>
                <w:b/>
                <w:i/>
                <w:sz w:val="22"/>
                <w:szCs w:val="22"/>
              </w:rPr>
              <w:t xml:space="preserve">| </w:t>
            </w:r>
            <w:r>
              <w:rPr>
                <w:b/>
                <w:i/>
                <w:spacing w:val="1"/>
                <w:sz w:val="22"/>
                <w:szCs w:val="22"/>
              </w:rPr>
              <w:t>q933a</w:t>
            </w:r>
            <w:r>
              <w:rPr>
                <w:b/>
                <w:sz w:val="22"/>
                <w:szCs w:val="22"/>
              </w:rPr>
              <w:t>}</w:t>
            </w:r>
          </w:p>
        </w:tc>
        <w:tc>
          <w:tcPr>
            <w:tcW w:w="4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ụ</w:t>
            </w:r>
            <w:r>
              <w:rPr>
                <w:spacing w:val="5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uộ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5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ào</w:t>
            </w:r>
            <w:r>
              <w:rPr>
                <w:spacing w:val="5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ù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5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ch</w:t>
            </w:r>
            <w:r>
              <w:rPr>
                <w:spacing w:val="1"/>
                <w:sz w:val="22"/>
                <w:szCs w:val="22"/>
              </w:rPr>
              <w:t>ọ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mà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ạn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lựa </w:t>
            </w:r>
            <w:r>
              <w:rPr>
                <w:spacing w:val="1"/>
                <w:sz w:val="22"/>
                <w:szCs w:val="22"/>
              </w:rPr>
              <w:t>chọ</w:t>
            </w:r>
            <w:r>
              <w:rPr>
                <w:sz w:val="22"/>
                <w:szCs w:val="22"/>
              </w:rPr>
              <w:t>n</w:t>
            </w:r>
          </w:p>
          <w:p w:rsidR="00F81C28" w:rsidRDefault="008E4BD0">
            <w:pPr>
              <w:spacing w:before="41" w:line="440" w:lineRule="exact"/>
              <w:ind w:left="102" w:right="32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cấu</w:t>
            </w:r>
            <w:r>
              <w:rPr>
                <w:spacing w:val="55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ì</w:t>
            </w:r>
            <w:r>
              <w:rPr>
                <w:spacing w:val="1"/>
                <w:sz w:val="22"/>
                <w:szCs w:val="22"/>
              </w:rPr>
              <w:t>nh</w:t>
            </w:r>
            <w:r>
              <w:rPr>
                <w:sz w:val="22"/>
                <w:szCs w:val="22"/>
              </w:rPr>
              <w:t>,</w:t>
            </w:r>
            <w:r>
              <w:rPr>
                <w:spacing w:val="5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câu lệ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5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đ</w:t>
            </w:r>
            <w:r>
              <w:rPr>
                <w:sz w:val="22"/>
                <w:szCs w:val="22"/>
              </w:rPr>
              <w:t>ược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sử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dụn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5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đ</w:t>
            </w:r>
            <w:r>
              <w:rPr>
                <w:sz w:val="22"/>
                <w:szCs w:val="22"/>
              </w:rPr>
              <w:t>ể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 xml:space="preserve">ấu 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ì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5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ại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5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là c</w:t>
            </w:r>
            <w:r>
              <w:rPr>
                <w:spacing w:val="1"/>
                <w:sz w:val="22"/>
                <w:szCs w:val="22"/>
              </w:rPr>
              <w:t>hu</w:t>
            </w:r>
            <w:r>
              <w:rPr>
                <w:sz w:val="22"/>
                <w:szCs w:val="22"/>
              </w:rPr>
              <w:t>ẩn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ANSI,</w:t>
            </w:r>
            <w:r>
              <w:rPr>
                <w:spacing w:val="-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hu</w:t>
            </w:r>
            <w:r>
              <w:rPr>
                <w:sz w:val="22"/>
                <w:szCs w:val="22"/>
              </w:rPr>
              <w:t>ẩn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Cisc</w:t>
            </w:r>
            <w:r>
              <w:rPr>
                <w:spacing w:val="1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,</w:t>
            </w:r>
          </w:p>
          <w:p w:rsidR="00F81C28" w:rsidRDefault="008E4BD0">
            <w:pPr>
              <w:spacing w:line="200" w:lineRule="exact"/>
              <w:ind w:left="102"/>
              <w:rPr>
                <w:sz w:val="22"/>
                <w:szCs w:val="22"/>
              </w:rPr>
            </w:pPr>
            <w:r>
              <w:rPr>
                <w:spacing w:val="1"/>
                <w:position w:val="1"/>
                <w:sz w:val="22"/>
                <w:szCs w:val="22"/>
              </w:rPr>
              <w:t>ho</w:t>
            </w:r>
            <w:r>
              <w:rPr>
                <w:position w:val="1"/>
                <w:sz w:val="22"/>
                <w:szCs w:val="22"/>
              </w:rPr>
              <w:t>ặc</w:t>
            </w:r>
            <w:r>
              <w:rPr>
                <w:spacing w:val="-2"/>
                <w:position w:val="1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c</w:t>
            </w:r>
            <w:r>
              <w:rPr>
                <w:spacing w:val="1"/>
                <w:position w:val="1"/>
                <w:sz w:val="22"/>
                <w:szCs w:val="22"/>
              </w:rPr>
              <w:t>h</w:t>
            </w:r>
            <w:r>
              <w:rPr>
                <w:position w:val="1"/>
                <w:sz w:val="22"/>
                <w:szCs w:val="22"/>
              </w:rPr>
              <w:t>uẩn</w:t>
            </w:r>
            <w:r>
              <w:rPr>
                <w:spacing w:val="-3"/>
                <w:position w:val="1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ITU-T</w:t>
            </w:r>
            <w:r>
              <w:rPr>
                <w:spacing w:val="-6"/>
                <w:position w:val="1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Q.</w:t>
            </w:r>
            <w:r>
              <w:rPr>
                <w:spacing w:val="1"/>
                <w:position w:val="1"/>
                <w:sz w:val="22"/>
                <w:szCs w:val="22"/>
              </w:rPr>
              <w:t>93</w:t>
            </w:r>
            <w:r>
              <w:rPr>
                <w:position w:val="1"/>
                <w:sz w:val="22"/>
                <w:szCs w:val="22"/>
              </w:rPr>
              <w:t>3</w:t>
            </w:r>
            <w:r>
              <w:rPr>
                <w:spacing w:val="-5"/>
                <w:position w:val="1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A</w:t>
            </w:r>
            <w:r>
              <w:rPr>
                <w:spacing w:val="1"/>
                <w:position w:val="1"/>
                <w:sz w:val="22"/>
                <w:szCs w:val="22"/>
              </w:rPr>
              <w:t>nn</w:t>
            </w:r>
            <w:r>
              <w:rPr>
                <w:position w:val="1"/>
                <w:sz w:val="22"/>
                <w:szCs w:val="22"/>
              </w:rPr>
              <w:t>ex</w:t>
            </w:r>
            <w:r>
              <w:rPr>
                <w:spacing w:val="-5"/>
                <w:position w:val="1"/>
                <w:sz w:val="22"/>
                <w:szCs w:val="22"/>
              </w:rPr>
              <w:t xml:space="preserve"> </w:t>
            </w:r>
            <w:r>
              <w:rPr>
                <w:position w:val="1"/>
                <w:sz w:val="22"/>
                <w:szCs w:val="22"/>
              </w:rPr>
              <w:t>A.</w:t>
            </w:r>
          </w:p>
        </w:tc>
      </w:tr>
      <w:tr w:rsidR="00F81C28" w:rsidTr="00D42320">
        <w:trPr>
          <w:trHeight w:hRule="exact" w:val="968"/>
        </w:trPr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ou</w:t>
            </w:r>
            <w:r>
              <w:rPr>
                <w:sz w:val="22"/>
                <w:szCs w:val="22"/>
              </w:rPr>
              <w:t>ter(c</w:t>
            </w:r>
            <w:r>
              <w:rPr>
                <w:spacing w:val="1"/>
                <w:sz w:val="22"/>
                <w:szCs w:val="22"/>
              </w:rPr>
              <w:t>on</w:t>
            </w:r>
            <w:r>
              <w:rPr>
                <w:sz w:val="22"/>
                <w:szCs w:val="22"/>
              </w:rPr>
              <w:t>fig-if)</w:t>
            </w:r>
            <w:r>
              <w:rPr>
                <w:spacing w:val="1"/>
                <w:sz w:val="22"/>
                <w:szCs w:val="22"/>
              </w:rPr>
              <w:t>#</w:t>
            </w:r>
            <w:r>
              <w:rPr>
                <w:b/>
                <w:sz w:val="22"/>
                <w:szCs w:val="22"/>
              </w:rPr>
              <w:t>fr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me</w:t>
            </w:r>
            <w:r>
              <w:rPr>
                <w:b/>
                <w:spacing w:val="1"/>
                <w:sz w:val="22"/>
                <w:szCs w:val="22"/>
              </w:rPr>
              <w:t>−</w:t>
            </w:r>
            <w:r>
              <w:rPr>
                <w:b/>
                <w:sz w:val="22"/>
                <w:szCs w:val="22"/>
              </w:rPr>
              <w:t>rel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y</w:t>
            </w:r>
            <w:r>
              <w:rPr>
                <w:b/>
                <w:spacing w:val="-2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intf−t</w:t>
            </w:r>
            <w:r>
              <w:rPr>
                <w:b/>
                <w:spacing w:val="1"/>
                <w:sz w:val="22"/>
                <w:szCs w:val="22"/>
              </w:rPr>
              <w:t>y</w:t>
            </w:r>
            <w:r>
              <w:rPr>
                <w:b/>
                <w:sz w:val="22"/>
                <w:szCs w:val="22"/>
              </w:rPr>
              <w:t>pe</w:t>
            </w:r>
            <w:r>
              <w:rPr>
                <w:b/>
                <w:spacing w:val="-9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[</w:t>
            </w:r>
            <w:r>
              <w:rPr>
                <w:b/>
                <w:i/>
                <w:spacing w:val="1"/>
                <w:sz w:val="22"/>
                <w:szCs w:val="22"/>
              </w:rPr>
              <w:t>d</w:t>
            </w:r>
            <w:r>
              <w:rPr>
                <w:b/>
                <w:i/>
                <w:sz w:val="22"/>
                <w:szCs w:val="22"/>
              </w:rPr>
              <w:t>ce</w:t>
            </w:r>
          </w:p>
          <w:p w:rsidR="00F81C28" w:rsidRDefault="008E4BD0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b/>
                <w:i/>
                <w:sz w:val="22"/>
                <w:szCs w:val="22"/>
              </w:rPr>
              <w:t xml:space="preserve">| </w:t>
            </w:r>
            <w:r>
              <w:rPr>
                <w:b/>
                <w:i/>
                <w:spacing w:val="1"/>
                <w:sz w:val="22"/>
                <w:szCs w:val="22"/>
              </w:rPr>
              <w:t>d</w:t>
            </w:r>
            <w:r>
              <w:rPr>
                <w:b/>
                <w:i/>
                <w:sz w:val="22"/>
                <w:szCs w:val="22"/>
              </w:rPr>
              <w:t>te</w:t>
            </w:r>
            <w:r>
              <w:rPr>
                <w:b/>
                <w:i/>
                <w:spacing w:val="-1"/>
                <w:sz w:val="22"/>
                <w:szCs w:val="22"/>
              </w:rPr>
              <w:t xml:space="preserve"> </w:t>
            </w:r>
            <w:r>
              <w:rPr>
                <w:b/>
                <w:i/>
                <w:sz w:val="22"/>
                <w:szCs w:val="22"/>
              </w:rPr>
              <w:t>| nni</w:t>
            </w:r>
            <w:r>
              <w:rPr>
                <w:b/>
                <w:sz w:val="22"/>
                <w:szCs w:val="22"/>
              </w:rPr>
              <w:t>]</w:t>
            </w:r>
          </w:p>
        </w:tc>
        <w:tc>
          <w:tcPr>
            <w:tcW w:w="4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Cấu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ì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loại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Fr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elay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switch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o</w:t>
            </w:r>
          </w:p>
          <w:p w:rsidR="00F81C28" w:rsidRDefault="008E4BD0">
            <w:pPr>
              <w:ind w:left="102" w:right="37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terface.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Sử </w:t>
            </w:r>
            <w:r>
              <w:rPr>
                <w:spacing w:val="1"/>
                <w:sz w:val="22"/>
                <w:szCs w:val="22"/>
              </w:rPr>
              <w:t>dụn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er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đón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ai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5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ò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là </w:t>
            </w:r>
            <w:r>
              <w:rPr>
                <w:spacing w:val="-2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ộ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fr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me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ay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switc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.</w:t>
            </w:r>
          </w:p>
        </w:tc>
      </w:tr>
      <w:tr w:rsidR="00F81C28" w:rsidTr="00D42320">
        <w:trPr>
          <w:trHeight w:hRule="exact" w:val="716"/>
        </w:trPr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ou</w:t>
            </w:r>
            <w:r>
              <w:rPr>
                <w:sz w:val="22"/>
                <w:szCs w:val="22"/>
              </w:rPr>
              <w:t>ter(c</w:t>
            </w:r>
            <w:r>
              <w:rPr>
                <w:spacing w:val="1"/>
                <w:sz w:val="22"/>
                <w:szCs w:val="22"/>
              </w:rPr>
              <w:t>on</w:t>
            </w:r>
            <w:r>
              <w:rPr>
                <w:sz w:val="22"/>
                <w:szCs w:val="22"/>
              </w:rPr>
              <w:t>fig-if)</w:t>
            </w:r>
            <w:r>
              <w:rPr>
                <w:spacing w:val="1"/>
                <w:sz w:val="22"/>
                <w:szCs w:val="22"/>
              </w:rPr>
              <w:t>#</w:t>
            </w:r>
            <w:r>
              <w:rPr>
                <w:b/>
                <w:sz w:val="22"/>
                <w:szCs w:val="22"/>
              </w:rPr>
              <w:t>fr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me</w:t>
            </w:r>
            <w:r>
              <w:rPr>
                <w:b/>
                <w:spacing w:val="1"/>
                <w:sz w:val="22"/>
                <w:szCs w:val="22"/>
              </w:rPr>
              <w:t>−</w:t>
            </w:r>
            <w:r>
              <w:rPr>
                <w:b/>
                <w:sz w:val="22"/>
                <w:szCs w:val="22"/>
              </w:rPr>
              <w:t>rel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y</w:t>
            </w:r>
            <w:r>
              <w:rPr>
                <w:b/>
                <w:spacing w:val="-21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o</w:t>
            </w:r>
            <w:r>
              <w:rPr>
                <w:b/>
                <w:sz w:val="22"/>
                <w:szCs w:val="22"/>
              </w:rPr>
              <w:t>ute</w:t>
            </w:r>
            <w:r>
              <w:rPr>
                <w:b/>
                <w:spacing w:val="-4"/>
                <w:sz w:val="22"/>
                <w:szCs w:val="22"/>
              </w:rPr>
              <w:t xml:space="preserve"> </w:t>
            </w:r>
            <w:r>
              <w:rPr>
                <w:b/>
                <w:i/>
                <w:sz w:val="22"/>
                <w:szCs w:val="22"/>
              </w:rPr>
              <w:t>in−</w:t>
            </w:r>
            <w:r>
              <w:rPr>
                <w:b/>
                <w:i/>
                <w:spacing w:val="1"/>
                <w:sz w:val="22"/>
                <w:szCs w:val="22"/>
              </w:rPr>
              <w:t>d</w:t>
            </w:r>
            <w:r>
              <w:rPr>
                <w:b/>
                <w:i/>
                <w:sz w:val="22"/>
                <w:szCs w:val="22"/>
              </w:rPr>
              <w:t>lci</w:t>
            </w:r>
          </w:p>
          <w:p w:rsidR="00F81C28" w:rsidRDefault="008E4BD0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b/>
                <w:i/>
                <w:spacing w:val="1"/>
                <w:sz w:val="22"/>
                <w:szCs w:val="22"/>
              </w:rPr>
              <w:t>o</w:t>
            </w:r>
            <w:r>
              <w:rPr>
                <w:b/>
                <w:i/>
                <w:sz w:val="22"/>
                <w:szCs w:val="22"/>
              </w:rPr>
              <w:t>ut−interf</w:t>
            </w:r>
            <w:r>
              <w:rPr>
                <w:b/>
                <w:i/>
                <w:spacing w:val="1"/>
                <w:sz w:val="22"/>
                <w:szCs w:val="22"/>
              </w:rPr>
              <w:t>a</w:t>
            </w:r>
            <w:r>
              <w:rPr>
                <w:b/>
                <w:i/>
                <w:sz w:val="22"/>
                <w:szCs w:val="22"/>
              </w:rPr>
              <w:t>ce</w:t>
            </w:r>
            <w:r>
              <w:rPr>
                <w:b/>
                <w:i/>
                <w:spacing w:val="-7"/>
                <w:sz w:val="22"/>
                <w:szCs w:val="22"/>
              </w:rPr>
              <w:t xml:space="preserve"> </w:t>
            </w:r>
            <w:r>
              <w:rPr>
                <w:b/>
                <w:i/>
                <w:spacing w:val="1"/>
                <w:sz w:val="22"/>
                <w:szCs w:val="22"/>
              </w:rPr>
              <w:t>o</w:t>
            </w:r>
            <w:r>
              <w:rPr>
                <w:b/>
                <w:i/>
                <w:sz w:val="22"/>
                <w:szCs w:val="22"/>
              </w:rPr>
              <w:t>ut−</w:t>
            </w:r>
            <w:r>
              <w:rPr>
                <w:b/>
                <w:i/>
                <w:spacing w:val="1"/>
                <w:sz w:val="22"/>
                <w:szCs w:val="22"/>
              </w:rPr>
              <w:t>d</w:t>
            </w:r>
            <w:r>
              <w:rPr>
                <w:b/>
                <w:i/>
                <w:sz w:val="22"/>
                <w:szCs w:val="22"/>
              </w:rPr>
              <w:t>lci</w:t>
            </w:r>
          </w:p>
        </w:tc>
        <w:tc>
          <w:tcPr>
            <w:tcW w:w="4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Tạo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PVC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iữa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các i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ter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trên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ou</w:t>
            </w:r>
            <w:r>
              <w:rPr>
                <w:sz w:val="22"/>
                <w:szCs w:val="22"/>
              </w:rPr>
              <w:t>ter</w:t>
            </w:r>
            <w:r>
              <w:rPr>
                <w:spacing w:val="-5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đón</w:t>
            </w:r>
            <w:r>
              <w:rPr>
                <w:sz w:val="22"/>
                <w:szCs w:val="22"/>
              </w:rPr>
              <w:t>g</w:t>
            </w:r>
          </w:p>
          <w:p w:rsidR="00F81C28" w:rsidRDefault="008E4BD0">
            <w:pPr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ai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trò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là </w:t>
            </w:r>
            <w:r>
              <w:rPr>
                <w:spacing w:val="-2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ộ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fr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elay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switch</w:t>
            </w:r>
          </w:p>
        </w:tc>
      </w:tr>
      <w:tr w:rsidR="00F81C28" w:rsidTr="00D42320">
        <w:trPr>
          <w:trHeight w:hRule="exact" w:val="716"/>
        </w:trPr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ou</w:t>
            </w:r>
            <w:r>
              <w:rPr>
                <w:sz w:val="22"/>
                <w:szCs w:val="22"/>
              </w:rPr>
              <w:t>ter(c</w:t>
            </w:r>
            <w:r>
              <w:rPr>
                <w:spacing w:val="1"/>
                <w:sz w:val="22"/>
                <w:szCs w:val="22"/>
              </w:rPr>
              <w:t>on</w:t>
            </w:r>
            <w:r>
              <w:rPr>
                <w:sz w:val="22"/>
                <w:szCs w:val="22"/>
              </w:rPr>
              <w:t>fi</w:t>
            </w:r>
            <w:r>
              <w:rPr>
                <w:spacing w:val="1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)#</w:t>
            </w:r>
            <w:r>
              <w:rPr>
                <w:spacing w:val="-1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fr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me−</w:t>
            </w:r>
            <w:r>
              <w:rPr>
                <w:b/>
                <w:spacing w:val="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el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y</w:t>
            </w:r>
            <w:r>
              <w:rPr>
                <w:b/>
                <w:spacing w:val="-8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switching</w:t>
            </w:r>
          </w:p>
        </w:tc>
        <w:tc>
          <w:tcPr>
            <w:tcW w:w="4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Cấu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ì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ou</w:t>
            </w:r>
            <w:r>
              <w:rPr>
                <w:sz w:val="22"/>
                <w:szCs w:val="22"/>
              </w:rPr>
              <w:t>ter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ho</w:t>
            </w:r>
            <w:r>
              <w:rPr>
                <w:spacing w:val="-1"/>
                <w:sz w:val="22"/>
                <w:szCs w:val="22"/>
              </w:rPr>
              <w:t>ạ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đ</w:t>
            </w:r>
            <w:r>
              <w:rPr>
                <w:spacing w:val="1"/>
                <w:sz w:val="22"/>
                <w:szCs w:val="22"/>
              </w:rPr>
              <w:t>ộn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nh</w:t>
            </w:r>
            <w:r>
              <w:rPr>
                <w:sz w:val="22"/>
                <w:szCs w:val="22"/>
              </w:rPr>
              <w:t>ư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ộ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fr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</w:p>
          <w:p w:rsidR="00F81C28" w:rsidRDefault="008E4BD0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relay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switch</w:t>
            </w:r>
          </w:p>
        </w:tc>
      </w:tr>
    </w:tbl>
    <w:p w:rsidR="00F81C28" w:rsidRDefault="008E4BD0">
      <w:pPr>
        <w:spacing w:line="240" w:lineRule="exact"/>
        <w:ind w:left="580"/>
        <w:rPr>
          <w:sz w:val="22"/>
          <w:szCs w:val="22"/>
        </w:rPr>
      </w:pPr>
      <w:r>
        <w:rPr>
          <w:b/>
          <w:spacing w:val="1"/>
          <w:position w:val="-1"/>
          <w:sz w:val="22"/>
          <w:szCs w:val="22"/>
        </w:rPr>
        <w:t>2</w:t>
      </w:r>
      <w:r>
        <w:rPr>
          <w:b/>
          <w:position w:val="-1"/>
          <w:sz w:val="22"/>
          <w:szCs w:val="22"/>
        </w:rPr>
        <w:t xml:space="preserve">.  </w:t>
      </w:r>
      <w:r>
        <w:rPr>
          <w:b/>
          <w:spacing w:val="28"/>
          <w:position w:val="-1"/>
          <w:sz w:val="22"/>
          <w:szCs w:val="22"/>
        </w:rPr>
        <w:t xml:space="preserve"> </w:t>
      </w:r>
      <w:r>
        <w:rPr>
          <w:b/>
          <w:position w:val="-1"/>
          <w:sz w:val="22"/>
          <w:szCs w:val="22"/>
        </w:rPr>
        <w:t>Ki</w:t>
      </w:r>
      <w:r>
        <w:rPr>
          <w:b/>
          <w:spacing w:val="1"/>
          <w:position w:val="-1"/>
          <w:sz w:val="22"/>
          <w:szCs w:val="22"/>
        </w:rPr>
        <w:t>ể</w:t>
      </w:r>
      <w:r>
        <w:rPr>
          <w:b/>
          <w:position w:val="-1"/>
          <w:sz w:val="22"/>
          <w:szCs w:val="22"/>
        </w:rPr>
        <w:t>m</w:t>
      </w:r>
      <w:r>
        <w:rPr>
          <w:b/>
          <w:spacing w:val="-2"/>
          <w:position w:val="-1"/>
          <w:sz w:val="22"/>
          <w:szCs w:val="22"/>
        </w:rPr>
        <w:t xml:space="preserve"> </w:t>
      </w:r>
      <w:r>
        <w:rPr>
          <w:b/>
          <w:position w:val="-1"/>
          <w:sz w:val="22"/>
          <w:szCs w:val="22"/>
        </w:rPr>
        <w:t>tra</w:t>
      </w:r>
      <w:r>
        <w:rPr>
          <w:b/>
          <w:spacing w:val="-1"/>
          <w:position w:val="-1"/>
          <w:sz w:val="22"/>
          <w:szCs w:val="22"/>
        </w:rPr>
        <w:t xml:space="preserve"> </w:t>
      </w:r>
      <w:r>
        <w:rPr>
          <w:b/>
          <w:position w:val="-1"/>
          <w:sz w:val="22"/>
          <w:szCs w:val="22"/>
        </w:rPr>
        <w:t>c</w:t>
      </w:r>
      <w:r>
        <w:rPr>
          <w:b/>
          <w:spacing w:val="1"/>
          <w:position w:val="-1"/>
          <w:sz w:val="22"/>
          <w:szCs w:val="22"/>
        </w:rPr>
        <w:t>ấ</w:t>
      </w:r>
      <w:r>
        <w:rPr>
          <w:b/>
          <w:position w:val="-1"/>
          <w:sz w:val="22"/>
          <w:szCs w:val="22"/>
        </w:rPr>
        <w:t>u</w:t>
      </w:r>
      <w:r>
        <w:rPr>
          <w:b/>
          <w:spacing w:val="-2"/>
          <w:position w:val="-1"/>
          <w:sz w:val="22"/>
          <w:szCs w:val="22"/>
        </w:rPr>
        <w:t xml:space="preserve"> </w:t>
      </w:r>
      <w:r>
        <w:rPr>
          <w:b/>
          <w:position w:val="-1"/>
          <w:sz w:val="22"/>
          <w:szCs w:val="22"/>
        </w:rPr>
        <w:t>hình</w:t>
      </w:r>
      <w:r>
        <w:rPr>
          <w:b/>
          <w:spacing w:val="-4"/>
          <w:position w:val="-1"/>
          <w:sz w:val="22"/>
          <w:szCs w:val="22"/>
        </w:rPr>
        <w:t xml:space="preserve"> </w:t>
      </w:r>
      <w:r>
        <w:rPr>
          <w:b/>
          <w:position w:val="-1"/>
          <w:sz w:val="22"/>
          <w:szCs w:val="22"/>
        </w:rPr>
        <w:t>Fr</w:t>
      </w:r>
      <w:r>
        <w:rPr>
          <w:b/>
          <w:spacing w:val="1"/>
          <w:position w:val="-1"/>
          <w:sz w:val="22"/>
          <w:szCs w:val="22"/>
        </w:rPr>
        <w:t>a</w:t>
      </w:r>
      <w:r>
        <w:rPr>
          <w:b/>
          <w:position w:val="-1"/>
          <w:sz w:val="22"/>
          <w:szCs w:val="22"/>
        </w:rPr>
        <w:t>me</w:t>
      </w:r>
      <w:r>
        <w:rPr>
          <w:b/>
          <w:spacing w:val="-3"/>
          <w:position w:val="-1"/>
          <w:sz w:val="22"/>
          <w:szCs w:val="22"/>
        </w:rPr>
        <w:t xml:space="preserve"> </w:t>
      </w:r>
      <w:r>
        <w:rPr>
          <w:b/>
          <w:position w:val="-1"/>
          <w:sz w:val="22"/>
          <w:szCs w:val="22"/>
        </w:rPr>
        <w:t>Rel</w:t>
      </w:r>
      <w:r>
        <w:rPr>
          <w:b/>
          <w:spacing w:val="1"/>
          <w:position w:val="-1"/>
          <w:sz w:val="22"/>
          <w:szCs w:val="22"/>
        </w:rPr>
        <w:t>a</w:t>
      </w:r>
      <w:r>
        <w:rPr>
          <w:b/>
          <w:position w:val="-1"/>
          <w:sz w:val="22"/>
          <w:szCs w:val="22"/>
        </w:rPr>
        <w:t>y</w:t>
      </w:r>
    </w:p>
    <w:p w:rsidR="00F81C28" w:rsidRDefault="00F81C28">
      <w:pPr>
        <w:spacing w:line="200" w:lineRule="exact"/>
      </w:pPr>
    </w:p>
    <w:p w:rsidR="00F81C28" w:rsidRDefault="00F81C28">
      <w:pPr>
        <w:spacing w:before="13" w:line="240" w:lineRule="exact"/>
        <w:rPr>
          <w:sz w:val="24"/>
          <w:szCs w:val="24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28"/>
        <w:gridCol w:w="4428"/>
      </w:tblGrid>
      <w:tr w:rsidR="00F81C28">
        <w:trPr>
          <w:trHeight w:hRule="exact" w:val="716"/>
        </w:trPr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ou</w:t>
            </w:r>
            <w:r>
              <w:rPr>
                <w:sz w:val="22"/>
                <w:szCs w:val="22"/>
              </w:rPr>
              <w:t>ter#</w:t>
            </w:r>
            <w:r>
              <w:rPr>
                <w:b/>
                <w:sz w:val="22"/>
                <w:szCs w:val="22"/>
              </w:rPr>
              <w:t>sh</w:t>
            </w:r>
            <w:r>
              <w:rPr>
                <w:b/>
                <w:spacing w:val="1"/>
                <w:sz w:val="22"/>
                <w:szCs w:val="22"/>
              </w:rPr>
              <w:t>o</w:t>
            </w:r>
            <w:r>
              <w:rPr>
                <w:b/>
                <w:sz w:val="22"/>
                <w:szCs w:val="22"/>
              </w:rPr>
              <w:t>w</w:t>
            </w:r>
            <w:r>
              <w:rPr>
                <w:b/>
                <w:spacing w:val="-10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fr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me-</w:t>
            </w:r>
            <w:r>
              <w:rPr>
                <w:b/>
                <w:spacing w:val="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el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y</w:t>
            </w:r>
            <w:r>
              <w:rPr>
                <w:b/>
                <w:spacing w:val="-7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m</w:t>
            </w:r>
            <w:r>
              <w:rPr>
                <w:b/>
                <w:spacing w:val="1"/>
                <w:sz w:val="22"/>
                <w:szCs w:val="22"/>
              </w:rPr>
              <w:t>ap</w:t>
            </w:r>
          </w:p>
        </w:tc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 w:right="24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các t</w:t>
            </w:r>
            <w:r>
              <w:rPr>
                <w:spacing w:val="1"/>
                <w:sz w:val="22"/>
                <w:szCs w:val="22"/>
              </w:rPr>
              <w:t>hôn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số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ề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ap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iữa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DLCI</w:t>
            </w:r>
            <w:r>
              <w:rPr>
                <w:spacing w:val="-5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đ</w:t>
            </w:r>
            <w:r>
              <w:rPr>
                <w:sz w:val="22"/>
                <w:szCs w:val="22"/>
              </w:rPr>
              <w:t xml:space="preserve">ầu </w:t>
            </w:r>
            <w:r>
              <w:rPr>
                <w:spacing w:val="1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ần </w:t>
            </w:r>
            <w:r>
              <w:rPr>
                <w:spacing w:val="1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ới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IP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đ</w:t>
            </w:r>
            <w:r>
              <w:rPr>
                <w:sz w:val="22"/>
                <w:szCs w:val="22"/>
              </w:rPr>
              <w:t>ầu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xa</w:t>
            </w:r>
          </w:p>
        </w:tc>
      </w:tr>
      <w:tr w:rsidR="00F81C28">
        <w:trPr>
          <w:trHeight w:hRule="exact" w:val="716"/>
        </w:trPr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ou</w:t>
            </w:r>
            <w:r>
              <w:rPr>
                <w:sz w:val="22"/>
                <w:szCs w:val="22"/>
              </w:rPr>
              <w:t>ter#</w:t>
            </w:r>
            <w:r>
              <w:rPr>
                <w:b/>
                <w:sz w:val="22"/>
                <w:szCs w:val="22"/>
              </w:rPr>
              <w:t>sh</w:t>
            </w:r>
            <w:r>
              <w:rPr>
                <w:b/>
                <w:spacing w:val="1"/>
                <w:sz w:val="22"/>
                <w:szCs w:val="22"/>
              </w:rPr>
              <w:t>o</w:t>
            </w:r>
            <w:r>
              <w:rPr>
                <w:b/>
                <w:sz w:val="22"/>
                <w:szCs w:val="22"/>
              </w:rPr>
              <w:t>w</w:t>
            </w:r>
            <w:r>
              <w:rPr>
                <w:b/>
                <w:spacing w:val="-10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fr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me</w:t>
            </w:r>
            <w:r>
              <w:rPr>
                <w:b/>
                <w:spacing w:val="1"/>
                <w:sz w:val="22"/>
                <w:szCs w:val="22"/>
              </w:rPr>
              <w:t>−</w:t>
            </w:r>
            <w:r>
              <w:rPr>
                <w:b/>
                <w:sz w:val="22"/>
                <w:szCs w:val="22"/>
              </w:rPr>
              <w:t>rel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y</w:t>
            </w:r>
            <w:r>
              <w:rPr>
                <w:b/>
                <w:spacing w:val="-8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lmi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[</w:t>
            </w:r>
            <w:r>
              <w:rPr>
                <w:b/>
                <w:i/>
                <w:sz w:val="22"/>
                <w:szCs w:val="22"/>
              </w:rPr>
              <w:t>ty</w:t>
            </w:r>
            <w:r>
              <w:rPr>
                <w:b/>
                <w:i/>
                <w:spacing w:val="1"/>
                <w:sz w:val="22"/>
                <w:szCs w:val="22"/>
              </w:rPr>
              <w:t>p</w:t>
            </w:r>
            <w:r>
              <w:rPr>
                <w:b/>
                <w:i/>
                <w:sz w:val="22"/>
                <w:szCs w:val="22"/>
              </w:rPr>
              <w:t>e</w:t>
            </w:r>
            <w:r>
              <w:rPr>
                <w:b/>
                <w:i/>
                <w:spacing w:val="-3"/>
                <w:sz w:val="22"/>
                <w:szCs w:val="22"/>
              </w:rPr>
              <w:t xml:space="preserve"> </w:t>
            </w:r>
            <w:r>
              <w:rPr>
                <w:b/>
                <w:i/>
                <w:sz w:val="22"/>
                <w:szCs w:val="22"/>
              </w:rPr>
              <w:t>num</w:t>
            </w:r>
            <w:r>
              <w:rPr>
                <w:b/>
                <w:i/>
                <w:spacing w:val="1"/>
                <w:sz w:val="22"/>
                <w:szCs w:val="22"/>
              </w:rPr>
              <w:t>b</w:t>
            </w:r>
            <w:r>
              <w:rPr>
                <w:b/>
                <w:i/>
                <w:sz w:val="22"/>
                <w:szCs w:val="22"/>
              </w:rPr>
              <w:t>er</w:t>
            </w:r>
            <w:r>
              <w:rPr>
                <w:b/>
                <w:sz w:val="22"/>
                <w:szCs w:val="22"/>
              </w:rPr>
              <w:t>]</w:t>
            </w:r>
          </w:p>
        </w:tc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các t</w:t>
            </w:r>
            <w:r>
              <w:rPr>
                <w:spacing w:val="1"/>
                <w:sz w:val="22"/>
                <w:szCs w:val="22"/>
              </w:rPr>
              <w:t>hôn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số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ủ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LMI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iữa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ou</w:t>
            </w:r>
            <w:r>
              <w:rPr>
                <w:sz w:val="22"/>
                <w:szCs w:val="22"/>
              </w:rPr>
              <w:t>ter</w:t>
            </w:r>
            <w:r>
              <w:rPr>
                <w:spacing w:val="-5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ới</w:t>
            </w:r>
          </w:p>
          <w:p w:rsidR="00F81C28" w:rsidRDefault="008E4BD0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Fr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elay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switc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.</w:t>
            </w:r>
          </w:p>
        </w:tc>
      </w:tr>
    </w:tbl>
    <w:p w:rsidR="00F81C28" w:rsidRDefault="00F81C28">
      <w:pPr>
        <w:spacing w:before="4" w:line="180" w:lineRule="exact"/>
        <w:rPr>
          <w:sz w:val="19"/>
          <w:szCs w:val="19"/>
        </w:rPr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ind w:left="430"/>
      </w:pPr>
    </w:p>
    <w:p w:rsidR="00F81C28" w:rsidRDefault="008E4BD0">
      <w:pPr>
        <w:spacing w:line="260" w:lineRule="exact"/>
        <w:ind w:left="4695" w:right="4477"/>
        <w:jc w:val="center"/>
        <w:rPr>
          <w:rFonts w:ascii="Calibri" w:eastAsia="Calibri" w:hAnsi="Calibri" w:cs="Calibri"/>
          <w:sz w:val="22"/>
          <w:szCs w:val="22"/>
        </w:rPr>
        <w:sectPr w:rsidR="00F81C28">
          <w:headerReference w:type="default" r:id="rId27"/>
          <w:footerReference w:type="default" r:id="rId28"/>
          <w:pgSz w:w="12240" w:h="15840"/>
          <w:pgMar w:top="1500" w:right="1440" w:bottom="280" w:left="1220" w:header="720" w:footer="0" w:gutter="0"/>
          <w:cols w:space="720"/>
        </w:sectPr>
      </w:pPr>
      <w:r>
        <w:rPr>
          <w:rFonts w:ascii="Calibri" w:eastAsia="Calibri" w:hAnsi="Calibri" w:cs="Calibri"/>
          <w:w w:val="99"/>
          <w:position w:val="1"/>
          <w:sz w:val="22"/>
          <w:szCs w:val="22"/>
        </w:rPr>
        <w:t>288</w:t>
      </w:r>
    </w:p>
    <w:p w:rsidR="00F81C28" w:rsidRDefault="002C7D78">
      <w:pPr>
        <w:spacing w:before="20" w:line="240" w:lineRule="exact"/>
        <w:rPr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298501" behindDoc="1" locked="0" layoutInCell="1" allowOverlap="1">
                <wp:simplePos x="0" y="0"/>
                <wp:positionH relativeFrom="page">
                  <wp:posOffset>1023620</wp:posOffset>
                </wp:positionH>
                <wp:positionV relativeFrom="page">
                  <wp:posOffset>3627120</wp:posOffset>
                </wp:positionV>
                <wp:extent cx="6050280" cy="3930015"/>
                <wp:effectExtent l="0" t="0" r="3175" b="5715"/>
                <wp:wrapNone/>
                <wp:docPr id="30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50280" cy="3930015"/>
                          <a:chOff x="1612" y="5712"/>
                          <a:chExt cx="9528" cy="6189"/>
                        </a:xfrm>
                      </wpg:grpSpPr>
                      <pic:pic xmlns:pic="http://schemas.openxmlformats.org/drawingml/2006/picture">
                        <pic:nvPicPr>
                          <pic:cNvPr id="31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2" y="5712"/>
                            <a:ext cx="6093" cy="61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0" y="6139"/>
                            <a:ext cx="9341" cy="52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4" o:spid="_x0000_s1026" style="position:absolute;margin-left:80.6pt;margin-top:285.6pt;width:476.4pt;height:309.45pt;z-index:-17979;mso-position-horizontal-relative:page;mso-position-vertical-relative:page" coordorigin="1612,5712" coordsize="9528,61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">
                <v:shape id="Picture 126" o:spid="_x0000_s1027" type="#_x0000_t75" style="position:absolute;left:1612;top:5712;width:6093;height:61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+0DbDAAAA2wAAAA8AAABkcnMvZG93bnJldi54bWxEj82KwkAQhO/CvsPQC3szE1cIEh1FdEUP&#10;7sHoAzSZzg9mekJmNFmf3hEWPBZV9RW1WA2mEXfqXG1ZwSSKQRDnVtdcKricd+MZCOeRNTaWScEf&#10;OVgtP0YLTLXt+UT3zJciQNilqKDyvk2ldHlFBl1kW+LgFbYz6IPsSqk77APcNPI7jhNpsOawUGFL&#10;m4rya3YzCpJtvDdylxX2eJglt59++1tkD6W+Pof1HISnwb/D/+2DVjCdwOtL+AFy+QQ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/7QNsMAAADbAAAADwAAAAAAAAAAAAAAAACf&#10;AgAAZHJzL2Rvd25yZXYueG1sUEsFBgAAAAAEAAQA9wAAAI8DAAAAAA==&#10;">
                  <v:imagedata r:id="rId12" o:title=""/>
                </v:shape>
                <v:shape id="Picture 125" o:spid="_x0000_s1028" type="#_x0000_t75" style="position:absolute;left:1800;top:6139;width:9341;height:52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TI5KrBAAAA2wAAAA8AAABkcnMvZG93bnJldi54bWxEj0GLwjAUhO+C/yE8wZtNVRSpRhFBEERk&#10;3b14ezbPtti8lCRq/fdGEPY4zMw3zGLVmlo8yPnKsoJhkoIgzq2uuFDw97sdzED4gKyxtkwKXuRh&#10;tex2Fphp++QfepxCISKEfYYKyhCaTEqfl2TQJ7Yhjt7VOoMhSldI7fAZ4aaWozSdSoMVx4USG9qU&#10;lN9Od6NgysNruBwuuti77WvMk8nxbM9K9Xvteg4iUBv+w9/2TisYj+DzJf4AuXw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TI5KrBAAAA2wAAAA8AAAAAAAAAAAAAAAAAnwIA&#10;AGRycy9kb3ducmV2LnhtbFBLBQYAAAAABAAEAPcAAACNAwAAAAA=&#10;">
                  <v:imagedata r:id="rId30" o:title=""/>
                </v:shape>
                <w10:wrap anchorx="page" anchory="page"/>
              </v:group>
            </w:pict>
          </mc:Fallback>
        </mc:AlternateContent>
      </w:r>
    </w:p>
    <w:p w:rsidR="00F81C28" w:rsidRDefault="008E4BD0">
      <w:pPr>
        <w:spacing w:before="8"/>
        <w:ind w:left="1437"/>
        <w:rPr>
          <w:sz w:val="40"/>
          <w:szCs w:val="40"/>
        </w:rPr>
      </w:pPr>
      <w:r>
        <w:rPr>
          <w:b/>
          <w:color w:val="FF0000"/>
          <w:sz w:val="40"/>
          <w:szCs w:val="40"/>
        </w:rPr>
        <w:t>C</w:t>
      </w:r>
      <w:r>
        <w:rPr>
          <w:b/>
          <w:color w:val="FF0000"/>
          <w:spacing w:val="1"/>
          <w:sz w:val="40"/>
          <w:szCs w:val="40"/>
        </w:rPr>
        <w:t>Ấ</w:t>
      </w:r>
      <w:r>
        <w:rPr>
          <w:b/>
          <w:color w:val="FF0000"/>
          <w:sz w:val="40"/>
          <w:szCs w:val="40"/>
        </w:rPr>
        <w:t>U</w:t>
      </w:r>
      <w:r>
        <w:rPr>
          <w:b/>
          <w:color w:val="FF0000"/>
          <w:spacing w:val="-9"/>
          <w:sz w:val="40"/>
          <w:szCs w:val="40"/>
        </w:rPr>
        <w:t xml:space="preserve"> </w:t>
      </w:r>
      <w:r>
        <w:rPr>
          <w:b/>
          <w:color w:val="FF0000"/>
          <w:sz w:val="40"/>
          <w:szCs w:val="40"/>
        </w:rPr>
        <w:t>HÌNH</w:t>
      </w:r>
      <w:r>
        <w:rPr>
          <w:b/>
          <w:color w:val="FF0000"/>
          <w:spacing w:val="-4"/>
          <w:sz w:val="40"/>
          <w:szCs w:val="40"/>
        </w:rPr>
        <w:t xml:space="preserve"> </w:t>
      </w:r>
      <w:r>
        <w:rPr>
          <w:b/>
          <w:color w:val="FF0000"/>
          <w:sz w:val="40"/>
          <w:szCs w:val="40"/>
        </w:rPr>
        <w:t>F</w:t>
      </w:r>
      <w:r>
        <w:rPr>
          <w:b/>
          <w:color w:val="FF0000"/>
          <w:spacing w:val="1"/>
          <w:sz w:val="40"/>
          <w:szCs w:val="40"/>
        </w:rPr>
        <w:t>RAM</w:t>
      </w:r>
      <w:r>
        <w:rPr>
          <w:b/>
          <w:color w:val="FF0000"/>
          <w:sz w:val="40"/>
          <w:szCs w:val="40"/>
        </w:rPr>
        <w:t>E</w:t>
      </w:r>
      <w:r>
        <w:rPr>
          <w:b/>
          <w:color w:val="FF0000"/>
          <w:spacing w:val="-12"/>
          <w:sz w:val="40"/>
          <w:szCs w:val="40"/>
        </w:rPr>
        <w:t xml:space="preserve"> </w:t>
      </w:r>
      <w:r>
        <w:rPr>
          <w:b/>
          <w:color w:val="FF0000"/>
          <w:spacing w:val="1"/>
          <w:sz w:val="40"/>
          <w:szCs w:val="40"/>
        </w:rPr>
        <w:t>R</w:t>
      </w:r>
      <w:r>
        <w:rPr>
          <w:b/>
          <w:color w:val="FF0000"/>
          <w:sz w:val="40"/>
          <w:szCs w:val="40"/>
        </w:rPr>
        <w:t>E</w:t>
      </w:r>
      <w:r>
        <w:rPr>
          <w:b/>
          <w:color w:val="FF0000"/>
          <w:spacing w:val="1"/>
          <w:sz w:val="40"/>
          <w:szCs w:val="40"/>
        </w:rPr>
        <w:t>L</w:t>
      </w:r>
      <w:r>
        <w:rPr>
          <w:b/>
          <w:color w:val="FF0000"/>
          <w:sz w:val="40"/>
          <w:szCs w:val="40"/>
        </w:rPr>
        <w:t>AY</w:t>
      </w:r>
      <w:r>
        <w:rPr>
          <w:b/>
          <w:color w:val="FF0000"/>
          <w:spacing w:val="-11"/>
          <w:sz w:val="40"/>
          <w:szCs w:val="40"/>
        </w:rPr>
        <w:t xml:space="preserve"> </w:t>
      </w:r>
      <w:r>
        <w:rPr>
          <w:b/>
          <w:color w:val="FF0000"/>
          <w:spacing w:val="1"/>
          <w:sz w:val="40"/>
          <w:szCs w:val="40"/>
        </w:rPr>
        <w:t>N</w:t>
      </w:r>
      <w:r>
        <w:rPr>
          <w:b/>
          <w:color w:val="FF0000"/>
          <w:sz w:val="40"/>
          <w:szCs w:val="40"/>
        </w:rPr>
        <w:t>Â</w:t>
      </w:r>
      <w:r>
        <w:rPr>
          <w:b/>
          <w:color w:val="FF0000"/>
          <w:spacing w:val="1"/>
          <w:sz w:val="40"/>
          <w:szCs w:val="40"/>
        </w:rPr>
        <w:t>N</w:t>
      </w:r>
      <w:r>
        <w:rPr>
          <w:b/>
          <w:color w:val="FF0000"/>
          <w:sz w:val="40"/>
          <w:szCs w:val="40"/>
        </w:rPr>
        <w:t>G</w:t>
      </w:r>
      <w:r>
        <w:rPr>
          <w:b/>
          <w:color w:val="FF0000"/>
          <w:spacing w:val="-12"/>
          <w:sz w:val="40"/>
          <w:szCs w:val="40"/>
        </w:rPr>
        <w:t xml:space="preserve"> </w:t>
      </w:r>
      <w:r>
        <w:rPr>
          <w:b/>
          <w:color w:val="FF0000"/>
          <w:sz w:val="40"/>
          <w:szCs w:val="40"/>
        </w:rPr>
        <w:t>C</w:t>
      </w:r>
      <w:r>
        <w:rPr>
          <w:b/>
          <w:color w:val="FF0000"/>
          <w:spacing w:val="1"/>
          <w:sz w:val="40"/>
          <w:szCs w:val="40"/>
        </w:rPr>
        <w:t>AO</w:t>
      </w:r>
    </w:p>
    <w:p w:rsidR="00F81C28" w:rsidRDefault="00F81C28">
      <w:pPr>
        <w:spacing w:line="200" w:lineRule="exact"/>
      </w:pPr>
    </w:p>
    <w:p w:rsidR="00F81C28" w:rsidRDefault="00F81C28">
      <w:pPr>
        <w:spacing w:before="20" w:line="240" w:lineRule="exact"/>
        <w:rPr>
          <w:sz w:val="24"/>
          <w:szCs w:val="24"/>
        </w:rPr>
      </w:pPr>
    </w:p>
    <w:p w:rsidR="00F81C28" w:rsidRDefault="008E4BD0">
      <w:pPr>
        <w:ind w:left="286"/>
        <w:rPr>
          <w:sz w:val="24"/>
          <w:szCs w:val="24"/>
        </w:rPr>
      </w:pPr>
      <w:r>
        <w:rPr>
          <w:b/>
          <w:sz w:val="24"/>
          <w:szCs w:val="24"/>
        </w:rPr>
        <w:t xml:space="preserve">I.      </w:t>
      </w:r>
      <w:r>
        <w:rPr>
          <w:b/>
          <w:sz w:val="24"/>
          <w:szCs w:val="24"/>
          <w:u w:val="thick" w:color="000000"/>
        </w:rPr>
        <w:t>Gi</w:t>
      </w:r>
      <w:r>
        <w:rPr>
          <w:b/>
          <w:spacing w:val="-1"/>
          <w:sz w:val="24"/>
          <w:szCs w:val="24"/>
          <w:u w:val="thick" w:color="000000"/>
        </w:rPr>
        <w:t>ớ</w:t>
      </w:r>
      <w:r>
        <w:rPr>
          <w:b/>
          <w:sz w:val="24"/>
          <w:szCs w:val="24"/>
          <w:u w:val="thick" w:color="000000"/>
        </w:rPr>
        <w:t>i thiệu</w:t>
      </w:r>
      <w:r>
        <w:rPr>
          <w:b/>
          <w:spacing w:val="-1"/>
          <w:sz w:val="24"/>
          <w:szCs w:val="24"/>
          <w:u w:val="thick" w:color="000000"/>
        </w:rPr>
        <w:t xml:space="preserve"> </w:t>
      </w:r>
      <w:r>
        <w:rPr>
          <w:b/>
          <w:sz w:val="24"/>
          <w:szCs w:val="24"/>
          <w:u w:val="thick" w:color="000000"/>
        </w:rPr>
        <w:t>:</w:t>
      </w:r>
    </w:p>
    <w:p w:rsidR="00F81C28" w:rsidRDefault="008E4BD0">
      <w:pPr>
        <w:spacing w:before="1" w:line="260" w:lineRule="exact"/>
        <w:ind w:left="440" w:right="77" w:firstLine="360"/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hầu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như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ất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phổ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 xml:space="preserve">iến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rong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công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ghệ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AN</w:t>
      </w:r>
      <w:r>
        <w:rPr>
          <w:spacing w:val="1"/>
          <w:sz w:val="24"/>
          <w:szCs w:val="24"/>
        </w:rPr>
        <w:t xml:space="preserve"> .</w:t>
      </w:r>
      <w:r>
        <w:rPr>
          <w:sz w:val="24"/>
          <w:szCs w:val="24"/>
        </w:rPr>
        <w:t>Fra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Relay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cung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cấp nhiều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hơn các đặc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tính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 xml:space="preserve">và các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 xml:space="preserve">ợi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huận việc k</w:t>
      </w:r>
      <w:r>
        <w:rPr>
          <w:spacing w:val="-1"/>
          <w:sz w:val="24"/>
          <w:szCs w:val="24"/>
        </w:rPr>
        <w:t>ế</w:t>
      </w:r>
      <w:r>
        <w:rPr>
          <w:sz w:val="24"/>
          <w:szCs w:val="24"/>
        </w:rPr>
        <w:t>t nối  poi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 xml:space="preserve">t 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to- poi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 xml:space="preserve">t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AN .</w:t>
      </w:r>
    </w:p>
    <w:p w:rsidR="00F81C28" w:rsidRDefault="00F81C28">
      <w:pPr>
        <w:spacing w:before="7" w:line="180" w:lineRule="exact"/>
        <w:rPr>
          <w:sz w:val="19"/>
          <w:szCs w:val="19"/>
        </w:rPr>
      </w:pPr>
    </w:p>
    <w:p w:rsidR="00F81C28" w:rsidRDefault="002C7D78">
      <w:pPr>
        <w:ind w:left="440" w:right="77" w:firstLine="360"/>
        <w:jc w:val="both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98502" behindDoc="1" locked="0" layoutInCell="1" allowOverlap="1">
                <wp:simplePos x="0" y="0"/>
                <wp:positionH relativeFrom="page">
                  <wp:posOffset>5005070</wp:posOffset>
                </wp:positionH>
                <wp:positionV relativeFrom="paragraph">
                  <wp:posOffset>6985</wp:posOffset>
                </wp:positionV>
                <wp:extent cx="1543050" cy="1435100"/>
                <wp:effectExtent l="0" t="0" r="0" b="0"/>
                <wp:wrapNone/>
                <wp:docPr id="21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43050" cy="1435100"/>
                          <a:chOff x="7882" y="11"/>
                          <a:chExt cx="2430" cy="2260"/>
                        </a:xfrm>
                      </wpg:grpSpPr>
                      <wpg:grpSp>
                        <wpg:cNvPr id="22" name="Group 116"/>
                        <wpg:cNvGrpSpPr>
                          <a:grpSpLocks/>
                        </wpg:cNvGrpSpPr>
                        <wpg:grpSpPr bwMode="auto">
                          <a:xfrm>
                            <a:off x="7892" y="1271"/>
                            <a:ext cx="1077" cy="990"/>
                            <a:chOff x="7892" y="1271"/>
                            <a:chExt cx="1077" cy="990"/>
                          </a:xfrm>
                        </wpg:grpSpPr>
                        <wps:wsp>
                          <wps:cNvPr id="23" name="Freeform 123"/>
                          <wps:cNvSpPr>
                            <a:spLocks/>
                          </wps:cNvSpPr>
                          <wps:spPr bwMode="auto">
                            <a:xfrm>
                              <a:off x="7892" y="1271"/>
                              <a:ext cx="1077" cy="990"/>
                            </a:xfrm>
                            <a:custGeom>
                              <a:avLst/>
                              <a:gdLst>
                                <a:gd name="T0" fmla="+- 0 7895 7892"/>
                                <a:gd name="T1" fmla="*/ T0 w 1077"/>
                                <a:gd name="T2" fmla="+- 0 1658 1271"/>
                                <a:gd name="T3" fmla="*/ 1658 h 990"/>
                                <a:gd name="T4" fmla="+- 0 7893 7892"/>
                                <a:gd name="T5" fmla="*/ T4 w 1077"/>
                                <a:gd name="T6" fmla="+- 0 1675 1271"/>
                                <a:gd name="T7" fmla="*/ 1675 h 990"/>
                                <a:gd name="T8" fmla="+- 0 7898 7892"/>
                                <a:gd name="T9" fmla="*/ T8 w 1077"/>
                                <a:gd name="T10" fmla="+- 0 1686 1271"/>
                                <a:gd name="T11" fmla="*/ 1686 h 990"/>
                                <a:gd name="T12" fmla="+- 0 7961 7892"/>
                                <a:gd name="T13" fmla="*/ T12 w 1077"/>
                                <a:gd name="T14" fmla="+- 0 1749 1271"/>
                                <a:gd name="T15" fmla="*/ 1749 h 990"/>
                                <a:gd name="T16" fmla="+- 0 8078 7892"/>
                                <a:gd name="T17" fmla="*/ T16 w 1077"/>
                                <a:gd name="T18" fmla="+- 0 1867 1271"/>
                                <a:gd name="T19" fmla="*/ 1867 h 990"/>
                                <a:gd name="T20" fmla="+- 0 8196 7892"/>
                                <a:gd name="T21" fmla="*/ T20 w 1077"/>
                                <a:gd name="T22" fmla="+- 0 1984 1271"/>
                                <a:gd name="T23" fmla="*/ 1984 h 990"/>
                                <a:gd name="T24" fmla="+- 0 8302 7892"/>
                                <a:gd name="T25" fmla="*/ T24 w 1077"/>
                                <a:gd name="T26" fmla="+- 0 2090 1271"/>
                                <a:gd name="T27" fmla="*/ 2090 h 990"/>
                                <a:gd name="T28" fmla="+- 0 8395 7892"/>
                                <a:gd name="T29" fmla="*/ T28 w 1077"/>
                                <a:gd name="T30" fmla="+- 0 2172 1271"/>
                                <a:gd name="T31" fmla="*/ 2172 h 990"/>
                                <a:gd name="T32" fmla="+- 0 8484 7892"/>
                                <a:gd name="T33" fmla="*/ T32 w 1077"/>
                                <a:gd name="T34" fmla="+- 0 2230 1271"/>
                                <a:gd name="T35" fmla="*/ 2230 h 990"/>
                                <a:gd name="T36" fmla="+- 0 8591 7892"/>
                                <a:gd name="T37" fmla="*/ T36 w 1077"/>
                                <a:gd name="T38" fmla="+- 0 2261 1271"/>
                                <a:gd name="T39" fmla="*/ 2261 h 990"/>
                                <a:gd name="T40" fmla="+- 0 8665 7892"/>
                                <a:gd name="T41" fmla="*/ T40 w 1077"/>
                                <a:gd name="T42" fmla="+- 0 2253 1271"/>
                                <a:gd name="T43" fmla="*/ 2253 h 990"/>
                                <a:gd name="T44" fmla="+- 0 8764 7892"/>
                                <a:gd name="T45" fmla="*/ T44 w 1077"/>
                                <a:gd name="T46" fmla="+- 0 2184 1271"/>
                                <a:gd name="T47" fmla="*/ 2184 h 990"/>
                                <a:gd name="T48" fmla="+- 0 8805 7892"/>
                                <a:gd name="T49" fmla="*/ T48 w 1077"/>
                                <a:gd name="T50" fmla="+- 0 2081 1271"/>
                                <a:gd name="T51" fmla="*/ 2081 h 990"/>
                                <a:gd name="T52" fmla="+- 0 8807 7892"/>
                                <a:gd name="T53" fmla="*/ T52 w 1077"/>
                                <a:gd name="T54" fmla="+- 0 2008 1271"/>
                                <a:gd name="T55" fmla="*/ 2008 h 990"/>
                                <a:gd name="T56" fmla="+- 0 8799 7892"/>
                                <a:gd name="T57" fmla="*/ T56 w 1077"/>
                                <a:gd name="T58" fmla="+- 0 1944 1271"/>
                                <a:gd name="T59" fmla="*/ 1944 h 990"/>
                                <a:gd name="T60" fmla="+- 0 8884 7892"/>
                                <a:gd name="T61" fmla="*/ T60 w 1077"/>
                                <a:gd name="T62" fmla="+- 0 2010 1271"/>
                                <a:gd name="T63" fmla="*/ 2010 h 990"/>
                                <a:gd name="T64" fmla="+- 0 8899 7892"/>
                                <a:gd name="T65" fmla="*/ T64 w 1077"/>
                                <a:gd name="T66" fmla="+- 0 2016 1271"/>
                                <a:gd name="T67" fmla="*/ 2016 h 990"/>
                                <a:gd name="T68" fmla="+- 0 8915 7892"/>
                                <a:gd name="T69" fmla="*/ T68 w 1077"/>
                                <a:gd name="T70" fmla="+- 0 2011 1271"/>
                                <a:gd name="T71" fmla="*/ 2011 h 990"/>
                                <a:gd name="T72" fmla="+- 0 8934 7892"/>
                                <a:gd name="T73" fmla="*/ T72 w 1077"/>
                                <a:gd name="T74" fmla="+- 0 1997 1271"/>
                                <a:gd name="T75" fmla="*/ 1997 h 990"/>
                                <a:gd name="T76" fmla="+- 0 8955 7892"/>
                                <a:gd name="T77" fmla="*/ T76 w 1077"/>
                                <a:gd name="T78" fmla="+- 0 1974 1271"/>
                                <a:gd name="T79" fmla="*/ 1974 h 990"/>
                                <a:gd name="T80" fmla="+- 0 8967 7892"/>
                                <a:gd name="T81" fmla="*/ T80 w 1077"/>
                                <a:gd name="T82" fmla="+- 0 1957 1271"/>
                                <a:gd name="T83" fmla="*/ 1957 h 990"/>
                                <a:gd name="T84" fmla="+- 0 8969 7892"/>
                                <a:gd name="T85" fmla="*/ T84 w 1077"/>
                                <a:gd name="T86" fmla="+- 0 1942 1271"/>
                                <a:gd name="T87" fmla="*/ 1942 h 990"/>
                                <a:gd name="T88" fmla="+- 0 8963 7892"/>
                                <a:gd name="T89" fmla="*/ T88 w 1077"/>
                                <a:gd name="T90" fmla="+- 0 1930 1271"/>
                                <a:gd name="T91" fmla="*/ 1930 h 990"/>
                                <a:gd name="T92" fmla="+- 0 8895 7892"/>
                                <a:gd name="T93" fmla="*/ T92 w 1077"/>
                                <a:gd name="T94" fmla="+- 0 1862 1271"/>
                                <a:gd name="T95" fmla="*/ 1862 h 990"/>
                                <a:gd name="T96" fmla="+- 0 8798 7892"/>
                                <a:gd name="T97" fmla="*/ T96 w 1077"/>
                                <a:gd name="T98" fmla="+- 0 1765 1271"/>
                                <a:gd name="T99" fmla="*/ 1765 h 990"/>
                                <a:gd name="T100" fmla="+- 0 8701 7892"/>
                                <a:gd name="T101" fmla="*/ T100 w 1077"/>
                                <a:gd name="T102" fmla="+- 0 1668 1271"/>
                                <a:gd name="T103" fmla="*/ 1668 h 990"/>
                                <a:gd name="T104" fmla="+- 0 8603 7892"/>
                                <a:gd name="T105" fmla="*/ T104 w 1077"/>
                                <a:gd name="T106" fmla="+- 0 1571 1271"/>
                                <a:gd name="T107" fmla="*/ 1571 h 990"/>
                                <a:gd name="T108" fmla="+- 0 8506 7892"/>
                                <a:gd name="T109" fmla="*/ T108 w 1077"/>
                                <a:gd name="T110" fmla="+- 0 1474 1271"/>
                                <a:gd name="T111" fmla="*/ 1474 h 990"/>
                                <a:gd name="T112" fmla="+- 0 8409 7892"/>
                                <a:gd name="T113" fmla="*/ T112 w 1077"/>
                                <a:gd name="T114" fmla="+- 0 1377 1271"/>
                                <a:gd name="T115" fmla="*/ 1377 h 990"/>
                                <a:gd name="T116" fmla="+- 0 8312 7892"/>
                                <a:gd name="T117" fmla="*/ T116 w 1077"/>
                                <a:gd name="T118" fmla="+- 0 1280 1271"/>
                                <a:gd name="T119" fmla="*/ 1280 h 990"/>
                                <a:gd name="T120" fmla="+- 0 8291 7892"/>
                                <a:gd name="T121" fmla="*/ T120 w 1077"/>
                                <a:gd name="T122" fmla="+- 0 1271 1271"/>
                                <a:gd name="T123" fmla="*/ 1271 h 990"/>
                                <a:gd name="T124" fmla="+- 0 8274 7892"/>
                                <a:gd name="T125" fmla="*/ T124 w 1077"/>
                                <a:gd name="T126" fmla="+- 0 1276 1271"/>
                                <a:gd name="T127" fmla="*/ 1276 h 990"/>
                                <a:gd name="T128" fmla="+- 0 8254 7892"/>
                                <a:gd name="T129" fmla="*/ T128 w 1077"/>
                                <a:gd name="T130" fmla="+- 0 1293 1271"/>
                                <a:gd name="T131" fmla="*/ 1293 h 990"/>
                                <a:gd name="T132" fmla="+- 0 8230 7892"/>
                                <a:gd name="T133" fmla="*/ T132 w 1077"/>
                                <a:gd name="T134" fmla="+- 0 1317 1271"/>
                                <a:gd name="T135" fmla="*/ 1317 h 990"/>
                                <a:gd name="T136" fmla="+- 0 8217 7892"/>
                                <a:gd name="T137" fmla="*/ T136 w 1077"/>
                                <a:gd name="T138" fmla="+- 0 1335 1271"/>
                                <a:gd name="T139" fmla="*/ 1335 h 990"/>
                                <a:gd name="T140" fmla="+- 0 8215 7892"/>
                                <a:gd name="T141" fmla="*/ T140 w 1077"/>
                                <a:gd name="T142" fmla="+- 0 1352 1271"/>
                                <a:gd name="T143" fmla="*/ 1352 h 990"/>
                                <a:gd name="T144" fmla="+- 0 8221 7892"/>
                                <a:gd name="T145" fmla="*/ T144 w 1077"/>
                                <a:gd name="T146" fmla="+- 0 1364 1271"/>
                                <a:gd name="T147" fmla="*/ 1364 h 990"/>
                                <a:gd name="T148" fmla="+- 0 8270 7892"/>
                                <a:gd name="T149" fmla="*/ T148 w 1077"/>
                                <a:gd name="T150" fmla="+- 0 1413 1271"/>
                                <a:gd name="T151" fmla="*/ 1413 h 990"/>
                                <a:gd name="T152" fmla="+- 0 8337 7892"/>
                                <a:gd name="T153" fmla="*/ T152 w 1077"/>
                                <a:gd name="T154" fmla="+- 0 1480 1271"/>
                                <a:gd name="T155" fmla="*/ 1480 h 990"/>
                                <a:gd name="T156" fmla="+- 0 8405 7892"/>
                                <a:gd name="T157" fmla="*/ T156 w 1077"/>
                                <a:gd name="T158" fmla="+- 0 1548 1271"/>
                                <a:gd name="T159" fmla="*/ 1548 h 990"/>
                                <a:gd name="T160" fmla="+- 0 8473 7892"/>
                                <a:gd name="T161" fmla="*/ T160 w 1077"/>
                                <a:gd name="T162" fmla="+- 0 1616 1271"/>
                                <a:gd name="T163" fmla="*/ 1616 h 990"/>
                                <a:gd name="T164" fmla="+- 0 8541 7892"/>
                                <a:gd name="T165" fmla="*/ T164 w 1077"/>
                                <a:gd name="T166" fmla="+- 0 1684 1271"/>
                                <a:gd name="T167" fmla="*/ 1684 h 990"/>
                                <a:gd name="T168" fmla="+- 0 8609 7892"/>
                                <a:gd name="T169" fmla="*/ T168 w 1077"/>
                                <a:gd name="T170" fmla="+- 0 1752 1271"/>
                                <a:gd name="T171" fmla="*/ 1752 h 990"/>
                                <a:gd name="T172" fmla="+- 0 8677 7892"/>
                                <a:gd name="T173" fmla="*/ T172 w 1077"/>
                                <a:gd name="T174" fmla="+- 0 1820 1271"/>
                                <a:gd name="T175" fmla="*/ 1820 h 990"/>
                                <a:gd name="T176" fmla="+- 0 8698 7892"/>
                                <a:gd name="T177" fmla="*/ T176 w 1077"/>
                                <a:gd name="T178" fmla="+- 0 1930 1271"/>
                                <a:gd name="T179" fmla="*/ 1930 h 990"/>
                                <a:gd name="T180" fmla="+- 0 8701 7892"/>
                                <a:gd name="T181" fmla="*/ T180 w 1077"/>
                                <a:gd name="T182" fmla="+- 0 1985 1271"/>
                                <a:gd name="T183" fmla="*/ 1985 h 990"/>
                                <a:gd name="T184" fmla="+- 0 8667 7892"/>
                                <a:gd name="T185" fmla="*/ T184 w 1077"/>
                                <a:gd name="T186" fmla="+- 0 2079 1271"/>
                                <a:gd name="T187" fmla="*/ 2079 h 990"/>
                                <a:gd name="T188" fmla="+- 0 8580 7892"/>
                                <a:gd name="T189" fmla="*/ T188 w 1077"/>
                                <a:gd name="T190" fmla="+- 0 2111 1271"/>
                                <a:gd name="T191" fmla="*/ 2111 h 990"/>
                                <a:gd name="T192" fmla="+- 0 8500 7892"/>
                                <a:gd name="T193" fmla="*/ T192 w 1077"/>
                                <a:gd name="T194" fmla="+- 0 2086 1271"/>
                                <a:gd name="T195" fmla="*/ 2086 h 990"/>
                                <a:gd name="T196" fmla="+- 0 8400 7892"/>
                                <a:gd name="T197" fmla="*/ T196 w 1077"/>
                                <a:gd name="T198" fmla="+- 0 2012 1271"/>
                                <a:gd name="T199" fmla="*/ 2012 h 990"/>
                                <a:gd name="T200" fmla="+- 0 8329 7892"/>
                                <a:gd name="T201" fmla="*/ T200 w 1077"/>
                                <a:gd name="T202" fmla="+- 0 1941 1271"/>
                                <a:gd name="T203" fmla="*/ 1941 h 990"/>
                                <a:gd name="T204" fmla="+- 0 8272 7892"/>
                                <a:gd name="T205" fmla="*/ T204 w 1077"/>
                                <a:gd name="T206" fmla="+- 0 1885 1271"/>
                                <a:gd name="T207" fmla="*/ 1885 h 990"/>
                                <a:gd name="T208" fmla="+- 0 8216 7892"/>
                                <a:gd name="T209" fmla="*/ T208 w 1077"/>
                                <a:gd name="T210" fmla="+- 0 1828 1271"/>
                                <a:gd name="T211" fmla="*/ 1828 h 990"/>
                                <a:gd name="T212" fmla="+- 0 8159 7892"/>
                                <a:gd name="T213" fmla="*/ T212 w 1077"/>
                                <a:gd name="T214" fmla="+- 0 1772 1271"/>
                                <a:gd name="T215" fmla="*/ 1772 h 990"/>
                                <a:gd name="T216" fmla="+- 0 8103 7892"/>
                                <a:gd name="T217" fmla="*/ T216 w 1077"/>
                                <a:gd name="T218" fmla="+- 0 1715 1271"/>
                                <a:gd name="T219" fmla="*/ 1715 h 990"/>
                                <a:gd name="T220" fmla="+- 0 8046 7892"/>
                                <a:gd name="T221" fmla="*/ T220 w 1077"/>
                                <a:gd name="T222" fmla="+- 0 1659 1271"/>
                                <a:gd name="T223" fmla="*/ 1659 h 990"/>
                                <a:gd name="T224" fmla="+- 0 7990 7892"/>
                                <a:gd name="T225" fmla="*/ T224 w 1077"/>
                                <a:gd name="T226" fmla="+- 0 1602 1271"/>
                                <a:gd name="T227" fmla="*/ 1602 h 990"/>
                                <a:gd name="T228" fmla="+- 0 7977 7892"/>
                                <a:gd name="T229" fmla="*/ T228 w 1077"/>
                                <a:gd name="T230" fmla="+- 0 1594 1271"/>
                                <a:gd name="T231" fmla="*/ 1594 h 990"/>
                                <a:gd name="T232" fmla="+- 0 7963 7892"/>
                                <a:gd name="T233" fmla="*/ T232 w 1077"/>
                                <a:gd name="T234" fmla="+- 0 1594 1271"/>
                                <a:gd name="T235" fmla="*/ 1594 h 990"/>
                                <a:gd name="T236" fmla="+- 0 7945 7892"/>
                                <a:gd name="T237" fmla="*/ T236 w 1077"/>
                                <a:gd name="T238" fmla="+- 0 1603 1271"/>
                                <a:gd name="T239" fmla="*/ 1603 h 990"/>
                                <a:gd name="T240" fmla="+- 0 7923 7892"/>
                                <a:gd name="T241" fmla="*/ T240 w 1077"/>
                                <a:gd name="T242" fmla="+- 0 1624 1271"/>
                                <a:gd name="T243" fmla="*/ 1624 h 990"/>
                                <a:gd name="T244" fmla="+- 0 7903 7892"/>
                                <a:gd name="T245" fmla="*/ T244 w 1077"/>
                                <a:gd name="T246" fmla="+- 0 1646 1271"/>
                                <a:gd name="T247" fmla="*/ 1646 h 9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1077" h="990">
                                  <a:moveTo>
                                    <a:pt x="11" y="375"/>
                                  </a:moveTo>
                                  <a:lnTo>
                                    <a:pt x="6" y="381"/>
                                  </a:lnTo>
                                  <a:lnTo>
                                    <a:pt x="3" y="387"/>
                                  </a:lnTo>
                                  <a:lnTo>
                                    <a:pt x="2" y="393"/>
                                  </a:lnTo>
                                  <a:lnTo>
                                    <a:pt x="0" y="399"/>
                                  </a:lnTo>
                                  <a:lnTo>
                                    <a:pt x="1" y="404"/>
                                  </a:lnTo>
                                  <a:lnTo>
                                    <a:pt x="2" y="407"/>
                                  </a:lnTo>
                                  <a:lnTo>
                                    <a:pt x="3" y="411"/>
                                  </a:lnTo>
                                  <a:lnTo>
                                    <a:pt x="6" y="415"/>
                                  </a:lnTo>
                                  <a:lnTo>
                                    <a:pt x="10" y="419"/>
                                  </a:lnTo>
                                  <a:lnTo>
                                    <a:pt x="29" y="439"/>
                                  </a:lnTo>
                                  <a:lnTo>
                                    <a:pt x="69" y="478"/>
                                  </a:lnTo>
                                  <a:lnTo>
                                    <a:pt x="108" y="517"/>
                                  </a:lnTo>
                                  <a:lnTo>
                                    <a:pt x="147" y="556"/>
                                  </a:lnTo>
                                  <a:lnTo>
                                    <a:pt x="186" y="596"/>
                                  </a:lnTo>
                                  <a:lnTo>
                                    <a:pt x="226" y="635"/>
                                  </a:lnTo>
                                  <a:lnTo>
                                    <a:pt x="265" y="674"/>
                                  </a:lnTo>
                                  <a:lnTo>
                                    <a:pt x="304" y="713"/>
                                  </a:lnTo>
                                  <a:lnTo>
                                    <a:pt x="344" y="753"/>
                                  </a:lnTo>
                                  <a:lnTo>
                                    <a:pt x="383" y="792"/>
                                  </a:lnTo>
                                  <a:lnTo>
                                    <a:pt x="410" y="819"/>
                                  </a:lnTo>
                                  <a:lnTo>
                                    <a:pt x="442" y="850"/>
                                  </a:lnTo>
                                  <a:lnTo>
                                    <a:pt x="473" y="877"/>
                                  </a:lnTo>
                                  <a:lnTo>
                                    <a:pt x="503" y="901"/>
                                  </a:lnTo>
                                  <a:lnTo>
                                    <a:pt x="531" y="922"/>
                                  </a:lnTo>
                                  <a:lnTo>
                                    <a:pt x="557" y="939"/>
                                  </a:lnTo>
                                  <a:lnTo>
                                    <a:pt x="592" y="959"/>
                                  </a:lnTo>
                                  <a:lnTo>
                                    <a:pt x="628" y="974"/>
                                  </a:lnTo>
                                  <a:lnTo>
                                    <a:pt x="659" y="984"/>
                                  </a:lnTo>
                                  <a:lnTo>
                                    <a:pt x="699" y="990"/>
                                  </a:lnTo>
                                  <a:lnTo>
                                    <a:pt x="719" y="990"/>
                                  </a:lnTo>
                                  <a:lnTo>
                                    <a:pt x="738" y="989"/>
                                  </a:lnTo>
                                  <a:lnTo>
                                    <a:pt x="773" y="982"/>
                                  </a:lnTo>
                                  <a:lnTo>
                                    <a:pt x="809" y="967"/>
                                  </a:lnTo>
                                  <a:lnTo>
                                    <a:pt x="842" y="943"/>
                                  </a:lnTo>
                                  <a:lnTo>
                                    <a:pt x="872" y="913"/>
                                  </a:lnTo>
                                  <a:lnTo>
                                    <a:pt x="893" y="880"/>
                                  </a:lnTo>
                                  <a:lnTo>
                                    <a:pt x="907" y="841"/>
                                  </a:lnTo>
                                  <a:lnTo>
                                    <a:pt x="913" y="810"/>
                                  </a:lnTo>
                                  <a:lnTo>
                                    <a:pt x="915" y="776"/>
                                  </a:lnTo>
                                  <a:lnTo>
                                    <a:pt x="916" y="757"/>
                                  </a:lnTo>
                                  <a:lnTo>
                                    <a:pt x="915" y="737"/>
                                  </a:lnTo>
                                  <a:lnTo>
                                    <a:pt x="913" y="717"/>
                                  </a:lnTo>
                                  <a:lnTo>
                                    <a:pt x="911" y="695"/>
                                  </a:lnTo>
                                  <a:lnTo>
                                    <a:pt x="907" y="673"/>
                                  </a:lnTo>
                                  <a:lnTo>
                                    <a:pt x="903" y="650"/>
                                  </a:lnTo>
                                  <a:lnTo>
                                    <a:pt x="988" y="735"/>
                                  </a:lnTo>
                                  <a:lnTo>
                                    <a:pt x="992" y="739"/>
                                  </a:lnTo>
                                  <a:lnTo>
                                    <a:pt x="996" y="742"/>
                                  </a:lnTo>
                                  <a:lnTo>
                                    <a:pt x="1003" y="745"/>
                                  </a:lnTo>
                                  <a:lnTo>
                                    <a:pt x="1007" y="745"/>
                                  </a:lnTo>
                                  <a:lnTo>
                                    <a:pt x="1012" y="744"/>
                                  </a:lnTo>
                                  <a:lnTo>
                                    <a:pt x="1017" y="743"/>
                                  </a:lnTo>
                                  <a:lnTo>
                                    <a:pt x="1023" y="740"/>
                                  </a:lnTo>
                                  <a:lnTo>
                                    <a:pt x="1029" y="736"/>
                                  </a:lnTo>
                                  <a:lnTo>
                                    <a:pt x="1034" y="732"/>
                                  </a:lnTo>
                                  <a:lnTo>
                                    <a:pt x="1042" y="726"/>
                                  </a:lnTo>
                                  <a:lnTo>
                                    <a:pt x="1050" y="718"/>
                                  </a:lnTo>
                                  <a:lnTo>
                                    <a:pt x="1057" y="710"/>
                                  </a:lnTo>
                                  <a:lnTo>
                                    <a:pt x="1063" y="703"/>
                                  </a:lnTo>
                                  <a:lnTo>
                                    <a:pt x="1068" y="697"/>
                                  </a:lnTo>
                                  <a:lnTo>
                                    <a:pt x="1072" y="692"/>
                                  </a:lnTo>
                                  <a:lnTo>
                                    <a:pt x="1075" y="686"/>
                                  </a:lnTo>
                                  <a:lnTo>
                                    <a:pt x="1075" y="681"/>
                                  </a:lnTo>
                                  <a:lnTo>
                                    <a:pt x="1077" y="675"/>
                                  </a:lnTo>
                                  <a:lnTo>
                                    <a:pt x="1077" y="671"/>
                                  </a:lnTo>
                                  <a:lnTo>
                                    <a:pt x="1075" y="667"/>
                                  </a:lnTo>
                                  <a:lnTo>
                                    <a:pt x="1074" y="664"/>
                                  </a:lnTo>
                                  <a:lnTo>
                                    <a:pt x="1071" y="659"/>
                                  </a:lnTo>
                                  <a:lnTo>
                                    <a:pt x="1067" y="656"/>
                                  </a:lnTo>
                                  <a:lnTo>
                                    <a:pt x="1035" y="623"/>
                                  </a:lnTo>
                                  <a:lnTo>
                                    <a:pt x="1003" y="591"/>
                                  </a:lnTo>
                                  <a:lnTo>
                                    <a:pt x="970" y="559"/>
                                  </a:lnTo>
                                  <a:lnTo>
                                    <a:pt x="938" y="526"/>
                                  </a:lnTo>
                                  <a:lnTo>
                                    <a:pt x="906" y="494"/>
                                  </a:lnTo>
                                  <a:lnTo>
                                    <a:pt x="873" y="462"/>
                                  </a:lnTo>
                                  <a:lnTo>
                                    <a:pt x="841" y="429"/>
                                  </a:lnTo>
                                  <a:lnTo>
                                    <a:pt x="809" y="397"/>
                                  </a:lnTo>
                                  <a:lnTo>
                                    <a:pt x="776" y="365"/>
                                  </a:lnTo>
                                  <a:lnTo>
                                    <a:pt x="744" y="332"/>
                                  </a:lnTo>
                                  <a:lnTo>
                                    <a:pt x="711" y="300"/>
                                  </a:lnTo>
                                  <a:lnTo>
                                    <a:pt x="679" y="267"/>
                                  </a:lnTo>
                                  <a:lnTo>
                                    <a:pt x="647" y="235"/>
                                  </a:lnTo>
                                  <a:lnTo>
                                    <a:pt x="614" y="203"/>
                                  </a:lnTo>
                                  <a:lnTo>
                                    <a:pt x="582" y="170"/>
                                  </a:lnTo>
                                  <a:lnTo>
                                    <a:pt x="550" y="138"/>
                                  </a:lnTo>
                                  <a:lnTo>
                                    <a:pt x="517" y="106"/>
                                  </a:lnTo>
                                  <a:lnTo>
                                    <a:pt x="485" y="73"/>
                                  </a:lnTo>
                                  <a:lnTo>
                                    <a:pt x="453" y="41"/>
                                  </a:lnTo>
                                  <a:lnTo>
                                    <a:pt x="420" y="9"/>
                                  </a:lnTo>
                                  <a:lnTo>
                                    <a:pt x="412" y="2"/>
                                  </a:lnTo>
                                  <a:lnTo>
                                    <a:pt x="404" y="0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393" y="1"/>
                                  </a:lnTo>
                                  <a:lnTo>
                                    <a:pt x="388" y="2"/>
                                  </a:lnTo>
                                  <a:lnTo>
                                    <a:pt x="382" y="5"/>
                                  </a:lnTo>
                                  <a:lnTo>
                                    <a:pt x="376" y="10"/>
                                  </a:lnTo>
                                  <a:lnTo>
                                    <a:pt x="369" y="15"/>
                                  </a:lnTo>
                                  <a:lnTo>
                                    <a:pt x="362" y="22"/>
                                  </a:lnTo>
                                  <a:lnTo>
                                    <a:pt x="354" y="30"/>
                                  </a:lnTo>
                                  <a:lnTo>
                                    <a:pt x="345" y="39"/>
                                  </a:lnTo>
                                  <a:lnTo>
                                    <a:pt x="338" y="46"/>
                                  </a:lnTo>
                                  <a:lnTo>
                                    <a:pt x="334" y="52"/>
                                  </a:lnTo>
                                  <a:lnTo>
                                    <a:pt x="328" y="59"/>
                                  </a:lnTo>
                                  <a:lnTo>
                                    <a:pt x="325" y="64"/>
                                  </a:lnTo>
                                  <a:lnTo>
                                    <a:pt x="324" y="70"/>
                                  </a:lnTo>
                                  <a:lnTo>
                                    <a:pt x="323" y="76"/>
                                  </a:lnTo>
                                  <a:lnTo>
                                    <a:pt x="323" y="81"/>
                                  </a:lnTo>
                                  <a:lnTo>
                                    <a:pt x="324" y="84"/>
                                  </a:lnTo>
                                  <a:lnTo>
                                    <a:pt x="326" y="89"/>
                                  </a:lnTo>
                                  <a:lnTo>
                                    <a:pt x="329" y="93"/>
                                  </a:lnTo>
                                  <a:lnTo>
                                    <a:pt x="332" y="96"/>
                                  </a:lnTo>
                                  <a:lnTo>
                                    <a:pt x="355" y="119"/>
                                  </a:lnTo>
                                  <a:lnTo>
                                    <a:pt x="378" y="142"/>
                                  </a:lnTo>
                                  <a:lnTo>
                                    <a:pt x="400" y="164"/>
                                  </a:lnTo>
                                  <a:lnTo>
                                    <a:pt x="423" y="187"/>
                                  </a:lnTo>
                                  <a:lnTo>
                                    <a:pt x="445" y="209"/>
                                  </a:lnTo>
                                  <a:lnTo>
                                    <a:pt x="468" y="232"/>
                                  </a:lnTo>
                                  <a:lnTo>
                                    <a:pt x="491" y="255"/>
                                  </a:lnTo>
                                  <a:lnTo>
                                    <a:pt x="513" y="277"/>
                                  </a:lnTo>
                                  <a:lnTo>
                                    <a:pt x="536" y="300"/>
                                  </a:lnTo>
                                  <a:lnTo>
                                    <a:pt x="559" y="322"/>
                                  </a:lnTo>
                                  <a:lnTo>
                                    <a:pt x="581" y="345"/>
                                  </a:lnTo>
                                  <a:lnTo>
                                    <a:pt x="604" y="368"/>
                                  </a:lnTo>
                                  <a:lnTo>
                                    <a:pt x="626" y="390"/>
                                  </a:lnTo>
                                  <a:lnTo>
                                    <a:pt x="649" y="413"/>
                                  </a:lnTo>
                                  <a:lnTo>
                                    <a:pt x="672" y="436"/>
                                  </a:lnTo>
                                  <a:lnTo>
                                    <a:pt x="694" y="458"/>
                                  </a:lnTo>
                                  <a:lnTo>
                                    <a:pt x="717" y="481"/>
                                  </a:lnTo>
                                  <a:lnTo>
                                    <a:pt x="740" y="503"/>
                                  </a:lnTo>
                                  <a:lnTo>
                                    <a:pt x="762" y="526"/>
                                  </a:lnTo>
                                  <a:lnTo>
                                    <a:pt x="785" y="549"/>
                                  </a:lnTo>
                                  <a:lnTo>
                                    <a:pt x="792" y="576"/>
                                  </a:lnTo>
                                  <a:lnTo>
                                    <a:pt x="800" y="620"/>
                                  </a:lnTo>
                                  <a:lnTo>
                                    <a:pt x="806" y="659"/>
                                  </a:lnTo>
                                  <a:lnTo>
                                    <a:pt x="809" y="694"/>
                                  </a:lnTo>
                                  <a:lnTo>
                                    <a:pt x="809" y="710"/>
                                  </a:lnTo>
                                  <a:lnTo>
                                    <a:pt x="809" y="714"/>
                                  </a:lnTo>
                                  <a:lnTo>
                                    <a:pt x="807" y="737"/>
                                  </a:lnTo>
                                  <a:lnTo>
                                    <a:pt x="796" y="777"/>
                                  </a:lnTo>
                                  <a:lnTo>
                                    <a:pt x="775" y="808"/>
                                  </a:lnTo>
                                  <a:lnTo>
                                    <a:pt x="754" y="824"/>
                                  </a:lnTo>
                                  <a:lnTo>
                                    <a:pt x="717" y="838"/>
                                  </a:lnTo>
                                  <a:lnTo>
                                    <a:pt x="688" y="840"/>
                                  </a:lnTo>
                                  <a:lnTo>
                                    <a:pt x="669" y="838"/>
                                  </a:lnTo>
                                  <a:lnTo>
                                    <a:pt x="643" y="830"/>
                                  </a:lnTo>
                                  <a:lnTo>
                                    <a:pt x="608" y="815"/>
                                  </a:lnTo>
                                  <a:lnTo>
                                    <a:pt x="571" y="792"/>
                                  </a:lnTo>
                                  <a:lnTo>
                                    <a:pt x="539" y="768"/>
                                  </a:lnTo>
                                  <a:lnTo>
                                    <a:pt x="508" y="741"/>
                                  </a:lnTo>
                                  <a:lnTo>
                                    <a:pt x="474" y="708"/>
                                  </a:lnTo>
                                  <a:lnTo>
                                    <a:pt x="456" y="689"/>
                                  </a:lnTo>
                                  <a:lnTo>
                                    <a:pt x="437" y="670"/>
                                  </a:lnTo>
                                  <a:lnTo>
                                    <a:pt x="418" y="652"/>
                                  </a:lnTo>
                                  <a:lnTo>
                                    <a:pt x="399" y="633"/>
                                  </a:lnTo>
                                  <a:lnTo>
                                    <a:pt x="380" y="614"/>
                                  </a:lnTo>
                                  <a:lnTo>
                                    <a:pt x="361" y="595"/>
                                  </a:lnTo>
                                  <a:lnTo>
                                    <a:pt x="342" y="576"/>
                                  </a:lnTo>
                                  <a:lnTo>
                                    <a:pt x="324" y="557"/>
                                  </a:lnTo>
                                  <a:lnTo>
                                    <a:pt x="305" y="538"/>
                                  </a:lnTo>
                                  <a:lnTo>
                                    <a:pt x="286" y="520"/>
                                  </a:lnTo>
                                  <a:lnTo>
                                    <a:pt x="267" y="501"/>
                                  </a:lnTo>
                                  <a:lnTo>
                                    <a:pt x="248" y="482"/>
                                  </a:lnTo>
                                  <a:lnTo>
                                    <a:pt x="229" y="463"/>
                                  </a:lnTo>
                                  <a:lnTo>
                                    <a:pt x="211" y="444"/>
                                  </a:lnTo>
                                  <a:lnTo>
                                    <a:pt x="192" y="425"/>
                                  </a:lnTo>
                                  <a:lnTo>
                                    <a:pt x="173" y="407"/>
                                  </a:lnTo>
                                  <a:lnTo>
                                    <a:pt x="154" y="388"/>
                                  </a:lnTo>
                                  <a:lnTo>
                                    <a:pt x="135" y="369"/>
                                  </a:lnTo>
                                  <a:lnTo>
                                    <a:pt x="116" y="350"/>
                                  </a:lnTo>
                                  <a:lnTo>
                                    <a:pt x="98" y="331"/>
                                  </a:lnTo>
                                  <a:lnTo>
                                    <a:pt x="94" y="328"/>
                                  </a:lnTo>
                                  <a:lnTo>
                                    <a:pt x="90" y="325"/>
                                  </a:lnTo>
                                  <a:lnTo>
                                    <a:pt x="85" y="323"/>
                                  </a:lnTo>
                                  <a:lnTo>
                                    <a:pt x="82" y="323"/>
                                  </a:lnTo>
                                  <a:lnTo>
                                    <a:pt x="77" y="322"/>
                                  </a:lnTo>
                                  <a:lnTo>
                                    <a:pt x="71" y="323"/>
                                  </a:lnTo>
                                  <a:lnTo>
                                    <a:pt x="65" y="324"/>
                                  </a:lnTo>
                                  <a:lnTo>
                                    <a:pt x="60" y="327"/>
                                  </a:lnTo>
                                  <a:lnTo>
                                    <a:pt x="53" y="332"/>
                                  </a:lnTo>
                                  <a:lnTo>
                                    <a:pt x="47" y="337"/>
                                  </a:lnTo>
                                  <a:lnTo>
                                    <a:pt x="40" y="344"/>
                                  </a:lnTo>
                                  <a:lnTo>
                                    <a:pt x="31" y="353"/>
                                  </a:lnTo>
                                  <a:lnTo>
                                    <a:pt x="23" y="361"/>
                                  </a:lnTo>
                                  <a:lnTo>
                                    <a:pt x="16" y="368"/>
                                  </a:lnTo>
                                  <a:lnTo>
                                    <a:pt x="11" y="3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4" name="Group 117"/>
                          <wpg:cNvGrpSpPr>
                            <a:grpSpLocks/>
                          </wpg:cNvGrpSpPr>
                          <wpg:grpSpPr bwMode="auto">
                            <a:xfrm>
                              <a:off x="9006" y="1538"/>
                              <a:ext cx="223" cy="225"/>
                              <a:chOff x="9006" y="1538"/>
                              <a:chExt cx="223" cy="225"/>
                            </a:xfrm>
                          </wpg:grpSpPr>
                          <wps:wsp>
                            <wps:cNvPr id="25" name="Freeform 122"/>
                            <wps:cNvSpPr>
                              <a:spLocks/>
                            </wps:cNvSpPr>
                            <wps:spPr bwMode="auto">
                              <a:xfrm>
                                <a:off x="9006" y="1538"/>
                                <a:ext cx="223" cy="225"/>
                              </a:xfrm>
                              <a:custGeom>
                                <a:avLst/>
                                <a:gdLst>
                                  <a:gd name="T0" fmla="+- 0 9173 9006"/>
                                  <a:gd name="T1" fmla="*/ T0 w 223"/>
                                  <a:gd name="T2" fmla="+- 0 1592 1538"/>
                                  <a:gd name="T3" fmla="*/ 1592 h 225"/>
                                  <a:gd name="T4" fmla="+- 0 9158 9006"/>
                                  <a:gd name="T5" fmla="*/ T4 w 223"/>
                                  <a:gd name="T6" fmla="+- 0 1578 1538"/>
                                  <a:gd name="T7" fmla="*/ 1578 h 225"/>
                                  <a:gd name="T8" fmla="+- 0 9139 9006"/>
                                  <a:gd name="T9" fmla="*/ T8 w 223"/>
                                  <a:gd name="T10" fmla="+- 0 1562 1538"/>
                                  <a:gd name="T11" fmla="*/ 1562 h 225"/>
                                  <a:gd name="T12" fmla="+- 0 9122 9006"/>
                                  <a:gd name="T13" fmla="*/ T12 w 223"/>
                                  <a:gd name="T14" fmla="+- 0 1550 1538"/>
                                  <a:gd name="T15" fmla="*/ 1550 h 225"/>
                                  <a:gd name="T16" fmla="+- 0 9107 9006"/>
                                  <a:gd name="T17" fmla="*/ T16 w 223"/>
                                  <a:gd name="T18" fmla="+- 0 1542 1538"/>
                                  <a:gd name="T19" fmla="*/ 1542 h 225"/>
                                  <a:gd name="T20" fmla="+- 0 9095 9006"/>
                                  <a:gd name="T21" fmla="*/ T20 w 223"/>
                                  <a:gd name="T22" fmla="+- 0 1539 1538"/>
                                  <a:gd name="T23" fmla="*/ 1539 h 225"/>
                                  <a:gd name="T24" fmla="+- 0 9087 9006"/>
                                  <a:gd name="T25" fmla="*/ T24 w 223"/>
                                  <a:gd name="T26" fmla="+- 0 1538 1538"/>
                                  <a:gd name="T27" fmla="*/ 1538 h 225"/>
                                  <a:gd name="T28" fmla="+- 0 9070 9006"/>
                                  <a:gd name="T29" fmla="*/ T28 w 223"/>
                                  <a:gd name="T30" fmla="+- 0 1541 1538"/>
                                  <a:gd name="T31" fmla="*/ 1541 h 225"/>
                                  <a:gd name="T32" fmla="+- 0 9052 9006"/>
                                  <a:gd name="T33" fmla="*/ T32 w 223"/>
                                  <a:gd name="T34" fmla="+- 0 1550 1538"/>
                                  <a:gd name="T35" fmla="*/ 1550 h 225"/>
                                  <a:gd name="T36" fmla="+- 0 9034 9006"/>
                                  <a:gd name="T37" fmla="*/ T36 w 223"/>
                                  <a:gd name="T38" fmla="+- 0 1566 1538"/>
                                  <a:gd name="T39" fmla="*/ 1566 h 225"/>
                                  <a:gd name="T40" fmla="+- 0 9025 9006"/>
                                  <a:gd name="T41" fmla="*/ T40 w 223"/>
                                  <a:gd name="T42" fmla="+- 0 1576 1538"/>
                                  <a:gd name="T43" fmla="*/ 1576 h 225"/>
                                  <a:gd name="T44" fmla="+- 0 9013 9006"/>
                                  <a:gd name="T45" fmla="*/ T44 w 223"/>
                                  <a:gd name="T46" fmla="+- 0 1594 1538"/>
                                  <a:gd name="T47" fmla="*/ 1594 h 225"/>
                                  <a:gd name="T48" fmla="+- 0 9006 9006"/>
                                  <a:gd name="T49" fmla="*/ T48 w 223"/>
                                  <a:gd name="T50" fmla="+- 0 1611 1538"/>
                                  <a:gd name="T51" fmla="*/ 1611 h 225"/>
                                  <a:gd name="T52" fmla="+- 0 9006 9006"/>
                                  <a:gd name="T53" fmla="*/ T52 w 223"/>
                                  <a:gd name="T54" fmla="+- 0 1627 1538"/>
                                  <a:gd name="T55" fmla="*/ 1627 h 225"/>
                                  <a:gd name="T56" fmla="+- 0 9009 9006"/>
                                  <a:gd name="T57" fmla="*/ T56 w 223"/>
                                  <a:gd name="T58" fmla="+- 0 1639 1538"/>
                                  <a:gd name="T59" fmla="*/ 1639 h 225"/>
                                  <a:gd name="T60" fmla="+- 0 9016 9006"/>
                                  <a:gd name="T61" fmla="*/ T60 w 223"/>
                                  <a:gd name="T62" fmla="+- 0 1654 1538"/>
                                  <a:gd name="T63" fmla="*/ 1654 h 225"/>
                                  <a:gd name="T64" fmla="+- 0 9028 9006"/>
                                  <a:gd name="T65" fmla="*/ T64 w 223"/>
                                  <a:gd name="T66" fmla="+- 0 1670 1538"/>
                                  <a:gd name="T67" fmla="*/ 1670 h 225"/>
                                  <a:gd name="T68" fmla="+- 0 9043 9006"/>
                                  <a:gd name="T69" fmla="*/ T68 w 223"/>
                                  <a:gd name="T70" fmla="+- 0 1689 1538"/>
                                  <a:gd name="T71" fmla="*/ 1689 h 225"/>
                                  <a:gd name="T72" fmla="+- 0 9061 9006"/>
                                  <a:gd name="T73" fmla="*/ T72 w 223"/>
                                  <a:gd name="T74" fmla="+- 0 1708 1538"/>
                                  <a:gd name="T75" fmla="*/ 1708 h 225"/>
                                  <a:gd name="T76" fmla="+- 0 9077 9006"/>
                                  <a:gd name="T77" fmla="*/ T76 w 223"/>
                                  <a:gd name="T78" fmla="+- 0 1723 1538"/>
                                  <a:gd name="T79" fmla="*/ 1723 h 225"/>
                                  <a:gd name="T80" fmla="+- 0 9095 9006"/>
                                  <a:gd name="T81" fmla="*/ T80 w 223"/>
                                  <a:gd name="T82" fmla="+- 0 1739 1538"/>
                                  <a:gd name="T83" fmla="*/ 1739 h 225"/>
                                  <a:gd name="T84" fmla="+- 0 9112 9006"/>
                                  <a:gd name="T85" fmla="*/ T84 w 223"/>
                                  <a:gd name="T86" fmla="+- 0 1751 1538"/>
                                  <a:gd name="T87" fmla="*/ 1751 h 225"/>
                                  <a:gd name="T88" fmla="+- 0 9127 9006"/>
                                  <a:gd name="T89" fmla="*/ T88 w 223"/>
                                  <a:gd name="T90" fmla="+- 0 1758 1538"/>
                                  <a:gd name="T91" fmla="*/ 1758 h 225"/>
                                  <a:gd name="T92" fmla="+- 0 9140 9006"/>
                                  <a:gd name="T93" fmla="*/ T92 w 223"/>
                                  <a:gd name="T94" fmla="+- 0 1762 1538"/>
                                  <a:gd name="T95" fmla="*/ 1762 h 225"/>
                                  <a:gd name="T96" fmla="+- 0 9147 9006"/>
                                  <a:gd name="T97" fmla="*/ T96 w 223"/>
                                  <a:gd name="T98" fmla="+- 0 1763 1538"/>
                                  <a:gd name="T99" fmla="*/ 1763 h 225"/>
                                  <a:gd name="T100" fmla="+- 0 9164 9006"/>
                                  <a:gd name="T101" fmla="*/ T100 w 223"/>
                                  <a:gd name="T102" fmla="+- 0 1760 1538"/>
                                  <a:gd name="T103" fmla="*/ 1760 h 225"/>
                                  <a:gd name="T104" fmla="+- 0 9182 9006"/>
                                  <a:gd name="T105" fmla="*/ T104 w 223"/>
                                  <a:gd name="T106" fmla="+- 0 1750 1538"/>
                                  <a:gd name="T107" fmla="*/ 1750 h 225"/>
                                  <a:gd name="T108" fmla="+- 0 9200 9006"/>
                                  <a:gd name="T109" fmla="*/ T108 w 223"/>
                                  <a:gd name="T110" fmla="+- 0 1735 1538"/>
                                  <a:gd name="T111" fmla="*/ 1735 h 225"/>
                                  <a:gd name="T112" fmla="+- 0 9210 9006"/>
                                  <a:gd name="T113" fmla="*/ T112 w 223"/>
                                  <a:gd name="T114" fmla="+- 0 1724 1538"/>
                                  <a:gd name="T115" fmla="*/ 1724 h 225"/>
                                  <a:gd name="T116" fmla="+- 0 9222 9006"/>
                                  <a:gd name="T117" fmla="*/ T116 w 223"/>
                                  <a:gd name="T118" fmla="+- 0 1707 1538"/>
                                  <a:gd name="T119" fmla="*/ 1707 h 225"/>
                                  <a:gd name="T120" fmla="+- 0 9228 9006"/>
                                  <a:gd name="T121" fmla="*/ T120 w 223"/>
                                  <a:gd name="T122" fmla="+- 0 1689 1538"/>
                                  <a:gd name="T123" fmla="*/ 1689 h 225"/>
                                  <a:gd name="T124" fmla="+- 0 9228 9006"/>
                                  <a:gd name="T125" fmla="*/ T124 w 223"/>
                                  <a:gd name="T126" fmla="+- 0 1672 1538"/>
                                  <a:gd name="T127" fmla="*/ 1672 h 225"/>
                                  <a:gd name="T128" fmla="+- 0 9225 9006"/>
                                  <a:gd name="T129" fmla="*/ T128 w 223"/>
                                  <a:gd name="T130" fmla="+- 0 1662 1538"/>
                                  <a:gd name="T131" fmla="*/ 1662 h 225"/>
                                  <a:gd name="T132" fmla="+- 0 9218 9006"/>
                                  <a:gd name="T133" fmla="*/ T132 w 223"/>
                                  <a:gd name="T134" fmla="+- 0 1647 1538"/>
                                  <a:gd name="T135" fmla="*/ 1647 h 225"/>
                                  <a:gd name="T136" fmla="+- 0 9207 9006"/>
                                  <a:gd name="T137" fmla="*/ T136 w 223"/>
                                  <a:gd name="T138" fmla="+- 0 1631 1538"/>
                                  <a:gd name="T139" fmla="*/ 1631 h 225"/>
                                  <a:gd name="T140" fmla="+- 0 9192 9006"/>
                                  <a:gd name="T141" fmla="*/ T140 w 223"/>
                                  <a:gd name="T142" fmla="+- 0 1612 1538"/>
                                  <a:gd name="T143" fmla="*/ 1612 h 225"/>
                                  <a:gd name="T144" fmla="+- 0 9173 9006"/>
                                  <a:gd name="T145" fmla="*/ T144 w 223"/>
                                  <a:gd name="T146" fmla="+- 0 1592 1538"/>
                                  <a:gd name="T147" fmla="*/ 1592 h 225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</a:cxnLst>
                                <a:rect l="0" t="0" r="r" b="b"/>
                                <a:pathLst>
                                  <a:path w="223" h="225">
                                    <a:moveTo>
                                      <a:pt x="167" y="54"/>
                                    </a:moveTo>
                                    <a:lnTo>
                                      <a:pt x="152" y="40"/>
                                    </a:lnTo>
                                    <a:lnTo>
                                      <a:pt x="133" y="24"/>
                                    </a:lnTo>
                                    <a:lnTo>
                                      <a:pt x="116" y="12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81" y="0"/>
                                    </a:lnTo>
                                    <a:lnTo>
                                      <a:pt x="64" y="3"/>
                                    </a:lnTo>
                                    <a:lnTo>
                                      <a:pt x="46" y="12"/>
                                    </a:lnTo>
                                    <a:lnTo>
                                      <a:pt x="28" y="28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7" y="56"/>
                                    </a:lnTo>
                                    <a:lnTo>
                                      <a:pt x="0" y="73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3" y="101"/>
                                    </a:lnTo>
                                    <a:lnTo>
                                      <a:pt x="10" y="116"/>
                                    </a:lnTo>
                                    <a:lnTo>
                                      <a:pt x="22" y="132"/>
                                    </a:lnTo>
                                    <a:lnTo>
                                      <a:pt x="37" y="151"/>
                                    </a:lnTo>
                                    <a:lnTo>
                                      <a:pt x="55" y="170"/>
                                    </a:lnTo>
                                    <a:lnTo>
                                      <a:pt x="71" y="185"/>
                                    </a:lnTo>
                                    <a:lnTo>
                                      <a:pt x="89" y="201"/>
                                    </a:lnTo>
                                    <a:lnTo>
                                      <a:pt x="106" y="213"/>
                                    </a:lnTo>
                                    <a:lnTo>
                                      <a:pt x="121" y="220"/>
                                    </a:lnTo>
                                    <a:lnTo>
                                      <a:pt x="134" y="224"/>
                                    </a:lnTo>
                                    <a:lnTo>
                                      <a:pt x="141" y="225"/>
                                    </a:lnTo>
                                    <a:lnTo>
                                      <a:pt x="158" y="222"/>
                                    </a:lnTo>
                                    <a:lnTo>
                                      <a:pt x="176" y="212"/>
                                    </a:lnTo>
                                    <a:lnTo>
                                      <a:pt x="194" y="197"/>
                                    </a:lnTo>
                                    <a:lnTo>
                                      <a:pt x="204" y="186"/>
                                    </a:lnTo>
                                    <a:lnTo>
                                      <a:pt x="216" y="169"/>
                                    </a:lnTo>
                                    <a:lnTo>
                                      <a:pt x="222" y="151"/>
                                    </a:lnTo>
                                    <a:lnTo>
                                      <a:pt x="222" y="134"/>
                                    </a:lnTo>
                                    <a:lnTo>
                                      <a:pt x="219" y="124"/>
                                    </a:lnTo>
                                    <a:lnTo>
                                      <a:pt x="212" y="109"/>
                                    </a:lnTo>
                                    <a:lnTo>
                                      <a:pt x="201" y="93"/>
                                    </a:lnTo>
                                    <a:lnTo>
                                      <a:pt x="186" y="74"/>
                                    </a:lnTo>
                                    <a:lnTo>
                                      <a:pt x="167" y="5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1C1C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26" name="Group 118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73" y="444"/>
                                <a:ext cx="950" cy="948"/>
                                <a:chOff x="8673" y="444"/>
                                <a:chExt cx="950" cy="948"/>
                              </a:xfrm>
                            </wpg:grpSpPr>
                            <wps:wsp>
                              <wps:cNvPr id="27" name="Freeform 1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73" y="444"/>
                                  <a:ext cx="950" cy="948"/>
                                </a:xfrm>
                                <a:custGeom>
                                  <a:avLst/>
                                  <a:gdLst>
                                    <a:gd name="T0" fmla="+- 0 9570 8673"/>
                                    <a:gd name="T1" fmla="*/ T0 w 950"/>
                                    <a:gd name="T2" fmla="+- 0 1361 444"/>
                                    <a:gd name="T3" fmla="*/ 1361 h 948"/>
                                    <a:gd name="T4" fmla="+- 0 9600 8673"/>
                                    <a:gd name="T5" fmla="*/ T4 w 950"/>
                                    <a:gd name="T6" fmla="+- 0 1331 444"/>
                                    <a:gd name="T7" fmla="*/ 1331 h 948"/>
                                    <a:gd name="T8" fmla="+- 0 9617 8673"/>
                                    <a:gd name="T9" fmla="*/ T8 w 950"/>
                                    <a:gd name="T10" fmla="+- 0 1308 444"/>
                                    <a:gd name="T11" fmla="*/ 1308 h 948"/>
                                    <a:gd name="T12" fmla="+- 0 9623 8673"/>
                                    <a:gd name="T13" fmla="*/ T12 w 950"/>
                                    <a:gd name="T14" fmla="+- 0 1289 444"/>
                                    <a:gd name="T15" fmla="*/ 1289 h 948"/>
                                    <a:gd name="T16" fmla="+- 0 9618 8673"/>
                                    <a:gd name="T17" fmla="*/ T16 w 950"/>
                                    <a:gd name="T18" fmla="+- 0 1271 444"/>
                                    <a:gd name="T19" fmla="*/ 1271 h 948"/>
                                    <a:gd name="T20" fmla="+- 0 9569 8673"/>
                                    <a:gd name="T21" fmla="*/ T20 w 950"/>
                                    <a:gd name="T22" fmla="+- 0 1187 444"/>
                                    <a:gd name="T23" fmla="*/ 1187 h 948"/>
                                    <a:gd name="T24" fmla="+- 0 9501 8673"/>
                                    <a:gd name="T25" fmla="*/ T24 w 950"/>
                                    <a:gd name="T26" fmla="+- 0 1071 444"/>
                                    <a:gd name="T27" fmla="*/ 1071 h 948"/>
                                    <a:gd name="T28" fmla="+- 0 9433 8673"/>
                                    <a:gd name="T29" fmla="*/ T28 w 950"/>
                                    <a:gd name="T30" fmla="+- 0 954 444"/>
                                    <a:gd name="T31" fmla="*/ 954 h 948"/>
                                    <a:gd name="T32" fmla="+- 0 9365 8673"/>
                                    <a:gd name="T33" fmla="*/ T32 w 950"/>
                                    <a:gd name="T34" fmla="+- 0 837 444"/>
                                    <a:gd name="T35" fmla="*/ 837 h 948"/>
                                    <a:gd name="T36" fmla="+- 0 9298 8673"/>
                                    <a:gd name="T37" fmla="*/ T36 w 950"/>
                                    <a:gd name="T38" fmla="+- 0 721 444"/>
                                    <a:gd name="T39" fmla="*/ 721 h 948"/>
                                    <a:gd name="T40" fmla="+- 0 9230 8673"/>
                                    <a:gd name="T41" fmla="*/ T40 w 950"/>
                                    <a:gd name="T42" fmla="+- 0 604 444"/>
                                    <a:gd name="T43" fmla="*/ 604 h 948"/>
                                    <a:gd name="T44" fmla="+- 0 9162 8673"/>
                                    <a:gd name="T45" fmla="*/ T44 w 950"/>
                                    <a:gd name="T46" fmla="+- 0 488 444"/>
                                    <a:gd name="T47" fmla="*/ 488 h 948"/>
                                    <a:gd name="T48" fmla="+- 0 9149 8673"/>
                                    <a:gd name="T49" fmla="*/ T48 w 950"/>
                                    <a:gd name="T50" fmla="+- 0 470 444"/>
                                    <a:gd name="T51" fmla="*/ 470 h 948"/>
                                    <a:gd name="T52" fmla="+- 0 9136 8673"/>
                                    <a:gd name="T53" fmla="*/ T52 w 950"/>
                                    <a:gd name="T54" fmla="+- 0 453 444"/>
                                    <a:gd name="T55" fmla="*/ 453 h 948"/>
                                    <a:gd name="T56" fmla="+- 0 9120 8673"/>
                                    <a:gd name="T57" fmla="*/ T56 w 950"/>
                                    <a:gd name="T58" fmla="+- 0 444 444"/>
                                    <a:gd name="T59" fmla="*/ 444 h 948"/>
                                    <a:gd name="T60" fmla="+- 0 9106 8673"/>
                                    <a:gd name="T61" fmla="*/ T60 w 950"/>
                                    <a:gd name="T62" fmla="+- 0 445 444"/>
                                    <a:gd name="T63" fmla="*/ 445 h 948"/>
                                    <a:gd name="T64" fmla="+- 0 9089 8673"/>
                                    <a:gd name="T65" fmla="*/ T64 w 950"/>
                                    <a:gd name="T66" fmla="+- 0 458 444"/>
                                    <a:gd name="T67" fmla="*/ 458 h 948"/>
                                    <a:gd name="T68" fmla="+- 0 9065 8673"/>
                                    <a:gd name="T69" fmla="*/ T68 w 950"/>
                                    <a:gd name="T70" fmla="+- 0 483 444"/>
                                    <a:gd name="T71" fmla="*/ 483 h 948"/>
                                    <a:gd name="T72" fmla="+- 0 9047 8673"/>
                                    <a:gd name="T73" fmla="*/ T72 w 950"/>
                                    <a:gd name="T74" fmla="+- 0 503 444"/>
                                    <a:gd name="T75" fmla="*/ 503 h 948"/>
                                    <a:gd name="T76" fmla="+- 0 9041 8673"/>
                                    <a:gd name="T77" fmla="*/ T76 w 950"/>
                                    <a:gd name="T78" fmla="+- 0 520 444"/>
                                    <a:gd name="T79" fmla="*/ 520 h 948"/>
                                    <a:gd name="T80" fmla="+- 0 9043 8673"/>
                                    <a:gd name="T81" fmla="*/ T80 w 950"/>
                                    <a:gd name="T82" fmla="+- 0 534 444"/>
                                    <a:gd name="T83" fmla="*/ 534 h 948"/>
                                    <a:gd name="T84" fmla="+- 0 9069 8673"/>
                                    <a:gd name="T85" fmla="*/ T84 w 950"/>
                                    <a:gd name="T86" fmla="+- 0 577 444"/>
                                    <a:gd name="T87" fmla="*/ 577 h 948"/>
                                    <a:gd name="T88" fmla="+- 0 9130 8673"/>
                                    <a:gd name="T89" fmla="*/ T88 w 950"/>
                                    <a:gd name="T90" fmla="+- 0 677 444"/>
                                    <a:gd name="T91" fmla="*/ 677 h 948"/>
                                    <a:gd name="T92" fmla="+- 0 9190 8673"/>
                                    <a:gd name="T93" fmla="*/ T92 w 950"/>
                                    <a:gd name="T94" fmla="+- 0 777 444"/>
                                    <a:gd name="T95" fmla="*/ 777 h 948"/>
                                    <a:gd name="T96" fmla="+- 0 9249 8673"/>
                                    <a:gd name="T97" fmla="*/ T96 w 950"/>
                                    <a:gd name="T98" fmla="+- 0 877 444"/>
                                    <a:gd name="T99" fmla="*/ 877 h 948"/>
                                    <a:gd name="T100" fmla="+- 0 9309 8673"/>
                                    <a:gd name="T101" fmla="*/ T100 w 950"/>
                                    <a:gd name="T102" fmla="+- 0 977 444"/>
                                    <a:gd name="T103" fmla="*/ 977 h 948"/>
                                    <a:gd name="T104" fmla="+- 0 9369 8673"/>
                                    <a:gd name="T105" fmla="*/ T104 w 950"/>
                                    <a:gd name="T106" fmla="+- 0 1077 444"/>
                                    <a:gd name="T107" fmla="*/ 1077 h 948"/>
                                    <a:gd name="T108" fmla="+- 0 9430 8673"/>
                                    <a:gd name="T109" fmla="*/ T108 w 950"/>
                                    <a:gd name="T110" fmla="+- 0 1177 444"/>
                                    <a:gd name="T111" fmla="*/ 1177 h 948"/>
                                    <a:gd name="T112" fmla="+- 0 9453 8673"/>
                                    <a:gd name="T113" fmla="*/ T112 w 950"/>
                                    <a:gd name="T114" fmla="+- 0 1219 444"/>
                                    <a:gd name="T115" fmla="*/ 1219 h 948"/>
                                    <a:gd name="T116" fmla="+- 0 9380 8673"/>
                                    <a:gd name="T117" fmla="*/ T116 w 950"/>
                                    <a:gd name="T118" fmla="+- 0 1174 444"/>
                                    <a:gd name="T119" fmla="*/ 1174 h 948"/>
                                    <a:gd name="T120" fmla="+- 0 9279 8673"/>
                                    <a:gd name="T121" fmla="*/ T120 w 950"/>
                                    <a:gd name="T122" fmla="+- 0 1114 444"/>
                                    <a:gd name="T123" fmla="*/ 1114 h 948"/>
                                    <a:gd name="T124" fmla="+- 0 9179 8673"/>
                                    <a:gd name="T125" fmla="*/ T124 w 950"/>
                                    <a:gd name="T126" fmla="+- 0 1054 444"/>
                                    <a:gd name="T127" fmla="*/ 1054 h 948"/>
                                    <a:gd name="T128" fmla="+- 0 9079 8673"/>
                                    <a:gd name="T129" fmla="*/ T128 w 950"/>
                                    <a:gd name="T130" fmla="+- 0 995 444"/>
                                    <a:gd name="T131" fmla="*/ 995 h 948"/>
                                    <a:gd name="T132" fmla="+- 0 8979 8673"/>
                                    <a:gd name="T133" fmla="*/ T132 w 950"/>
                                    <a:gd name="T134" fmla="+- 0 935 444"/>
                                    <a:gd name="T135" fmla="*/ 935 h 948"/>
                                    <a:gd name="T136" fmla="+- 0 8878 8673"/>
                                    <a:gd name="T137" fmla="*/ T136 w 950"/>
                                    <a:gd name="T138" fmla="+- 0 875 444"/>
                                    <a:gd name="T139" fmla="*/ 875 h 948"/>
                                    <a:gd name="T140" fmla="+- 0 8778 8673"/>
                                    <a:gd name="T141" fmla="*/ T140 w 950"/>
                                    <a:gd name="T142" fmla="+- 0 815 444"/>
                                    <a:gd name="T143" fmla="*/ 815 h 948"/>
                                    <a:gd name="T144" fmla="+- 0 8763 8673"/>
                                    <a:gd name="T145" fmla="*/ T144 w 950"/>
                                    <a:gd name="T146" fmla="+- 0 808 444"/>
                                    <a:gd name="T147" fmla="*/ 808 h 948"/>
                                    <a:gd name="T148" fmla="+- 0 8749 8673"/>
                                    <a:gd name="T149" fmla="*/ T148 w 950"/>
                                    <a:gd name="T150" fmla="+- 0 809 444"/>
                                    <a:gd name="T151" fmla="*/ 809 h 948"/>
                                    <a:gd name="T152" fmla="+- 0 8730 8673"/>
                                    <a:gd name="T153" fmla="*/ T152 w 950"/>
                                    <a:gd name="T154" fmla="+- 0 819 444"/>
                                    <a:gd name="T155" fmla="*/ 819 h 948"/>
                                    <a:gd name="T156" fmla="+- 0 8704 8673"/>
                                    <a:gd name="T157" fmla="*/ T156 w 950"/>
                                    <a:gd name="T158" fmla="+- 0 843 444"/>
                                    <a:gd name="T159" fmla="*/ 843 h 948"/>
                                    <a:gd name="T160" fmla="+- 0 8685 8673"/>
                                    <a:gd name="T161" fmla="*/ T160 w 950"/>
                                    <a:gd name="T162" fmla="+- 0 863 444"/>
                                    <a:gd name="T163" fmla="*/ 863 h 948"/>
                                    <a:gd name="T164" fmla="+- 0 8675 8673"/>
                                    <a:gd name="T165" fmla="*/ T164 w 950"/>
                                    <a:gd name="T166" fmla="+- 0 880 444"/>
                                    <a:gd name="T167" fmla="*/ 880 h 948"/>
                                    <a:gd name="T168" fmla="+- 0 8675 8673"/>
                                    <a:gd name="T169" fmla="*/ T168 w 950"/>
                                    <a:gd name="T170" fmla="+- 0 894 444"/>
                                    <a:gd name="T171" fmla="*/ 894 h 948"/>
                                    <a:gd name="T172" fmla="+- 0 8685 8673"/>
                                    <a:gd name="T173" fmla="*/ T172 w 950"/>
                                    <a:gd name="T174" fmla="+- 0 909 444"/>
                                    <a:gd name="T175" fmla="*/ 909 h 948"/>
                                    <a:gd name="T176" fmla="+- 0 8700 8673"/>
                                    <a:gd name="T177" fmla="*/ T176 w 950"/>
                                    <a:gd name="T178" fmla="+- 0 919 444"/>
                                    <a:gd name="T179" fmla="*/ 919 h 948"/>
                                    <a:gd name="T180" fmla="+- 0 8718 8673"/>
                                    <a:gd name="T181" fmla="*/ T180 w 950"/>
                                    <a:gd name="T182" fmla="+- 0 931 444"/>
                                    <a:gd name="T183" fmla="*/ 931 h 948"/>
                                    <a:gd name="T184" fmla="+- 0 8834 8673"/>
                                    <a:gd name="T185" fmla="*/ T184 w 950"/>
                                    <a:gd name="T186" fmla="+- 0 1000 444"/>
                                    <a:gd name="T187" fmla="*/ 1000 h 948"/>
                                    <a:gd name="T188" fmla="+- 0 8951 8673"/>
                                    <a:gd name="T189" fmla="*/ T188 w 950"/>
                                    <a:gd name="T190" fmla="+- 0 1068 444"/>
                                    <a:gd name="T191" fmla="*/ 1068 h 948"/>
                                    <a:gd name="T192" fmla="+- 0 9067 8673"/>
                                    <a:gd name="T193" fmla="*/ T192 w 950"/>
                                    <a:gd name="T194" fmla="+- 0 1135 444"/>
                                    <a:gd name="T195" fmla="*/ 1135 h 948"/>
                                    <a:gd name="T196" fmla="+- 0 9184 8673"/>
                                    <a:gd name="T197" fmla="*/ T196 w 950"/>
                                    <a:gd name="T198" fmla="+- 0 1203 444"/>
                                    <a:gd name="T199" fmla="*/ 1203 h 948"/>
                                    <a:gd name="T200" fmla="+- 0 9301 8673"/>
                                    <a:gd name="T201" fmla="*/ T200 w 950"/>
                                    <a:gd name="T202" fmla="+- 0 1271 444"/>
                                    <a:gd name="T203" fmla="*/ 1271 h 948"/>
                                    <a:gd name="T204" fmla="+- 0 9417 8673"/>
                                    <a:gd name="T205" fmla="*/ T204 w 950"/>
                                    <a:gd name="T206" fmla="+- 0 1339 444"/>
                                    <a:gd name="T207" fmla="*/ 1339 h 948"/>
                                    <a:gd name="T208" fmla="+- 0 9501 8673"/>
                                    <a:gd name="T209" fmla="*/ T208 w 950"/>
                                    <a:gd name="T210" fmla="+- 0 1388 444"/>
                                    <a:gd name="T211" fmla="*/ 1388 h 948"/>
                                    <a:gd name="T212" fmla="+- 0 9519 8673"/>
                                    <a:gd name="T213" fmla="*/ T212 w 950"/>
                                    <a:gd name="T214" fmla="+- 0 1392 444"/>
                                    <a:gd name="T215" fmla="*/ 1392 h 948"/>
                                    <a:gd name="T216" fmla="+- 0 9538 8673"/>
                                    <a:gd name="T217" fmla="*/ T216 w 950"/>
                                    <a:gd name="T218" fmla="+- 0 1386 444"/>
                                    <a:gd name="T219" fmla="*/ 1386 h 94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  <a:cxn ang="0">
                                      <a:pos x="T197" y="T199"/>
                                    </a:cxn>
                                    <a:cxn ang="0">
                                      <a:pos x="T201" y="T203"/>
                                    </a:cxn>
                                    <a:cxn ang="0">
                                      <a:pos x="T205" y="T207"/>
                                    </a:cxn>
                                    <a:cxn ang="0">
                                      <a:pos x="T209" y="T211"/>
                                    </a:cxn>
                                    <a:cxn ang="0">
                                      <a:pos x="T213" y="T215"/>
                                    </a:cxn>
                                    <a:cxn ang="0">
                                      <a:pos x="T217" y="T219"/>
                                    </a:cxn>
                                  </a:cxnLst>
                                  <a:rect l="0" t="0" r="r" b="b"/>
                                  <a:pathLst>
                                    <a:path w="950" h="948">
                                      <a:moveTo>
                                        <a:pt x="880" y="931"/>
                                      </a:moveTo>
                                      <a:lnTo>
                                        <a:pt x="887" y="925"/>
                                      </a:lnTo>
                                      <a:lnTo>
                                        <a:pt x="897" y="917"/>
                                      </a:lnTo>
                                      <a:lnTo>
                                        <a:pt x="907" y="906"/>
                                      </a:lnTo>
                                      <a:lnTo>
                                        <a:pt x="918" y="896"/>
                                      </a:lnTo>
                                      <a:lnTo>
                                        <a:pt x="927" y="887"/>
                                      </a:lnTo>
                                      <a:lnTo>
                                        <a:pt x="933" y="879"/>
                                      </a:lnTo>
                                      <a:lnTo>
                                        <a:pt x="939" y="872"/>
                                      </a:lnTo>
                                      <a:lnTo>
                                        <a:pt x="944" y="864"/>
                                      </a:lnTo>
                                      <a:lnTo>
                                        <a:pt x="946" y="858"/>
                                      </a:lnTo>
                                      <a:lnTo>
                                        <a:pt x="949" y="851"/>
                                      </a:lnTo>
                                      <a:lnTo>
                                        <a:pt x="950" y="845"/>
                                      </a:lnTo>
                                      <a:lnTo>
                                        <a:pt x="949" y="839"/>
                                      </a:lnTo>
                                      <a:lnTo>
                                        <a:pt x="947" y="833"/>
                                      </a:lnTo>
                                      <a:lnTo>
                                        <a:pt x="945" y="827"/>
                                      </a:lnTo>
                                      <a:lnTo>
                                        <a:pt x="941" y="821"/>
                                      </a:lnTo>
                                      <a:lnTo>
                                        <a:pt x="918" y="782"/>
                                      </a:lnTo>
                                      <a:lnTo>
                                        <a:pt x="896" y="743"/>
                                      </a:lnTo>
                                      <a:lnTo>
                                        <a:pt x="873" y="704"/>
                                      </a:lnTo>
                                      <a:lnTo>
                                        <a:pt x="850" y="666"/>
                                      </a:lnTo>
                                      <a:lnTo>
                                        <a:pt x="828" y="627"/>
                                      </a:lnTo>
                                      <a:lnTo>
                                        <a:pt x="805" y="588"/>
                                      </a:lnTo>
                                      <a:lnTo>
                                        <a:pt x="783" y="549"/>
                                      </a:lnTo>
                                      <a:lnTo>
                                        <a:pt x="760" y="510"/>
                                      </a:lnTo>
                                      <a:lnTo>
                                        <a:pt x="738" y="471"/>
                                      </a:lnTo>
                                      <a:lnTo>
                                        <a:pt x="715" y="432"/>
                                      </a:lnTo>
                                      <a:lnTo>
                                        <a:pt x="692" y="393"/>
                                      </a:lnTo>
                                      <a:lnTo>
                                        <a:pt x="670" y="354"/>
                                      </a:lnTo>
                                      <a:lnTo>
                                        <a:pt x="647" y="315"/>
                                      </a:lnTo>
                                      <a:lnTo>
                                        <a:pt x="625" y="277"/>
                                      </a:lnTo>
                                      <a:lnTo>
                                        <a:pt x="602" y="238"/>
                                      </a:lnTo>
                                      <a:lnTo>
                                        <a:pt x="580" y="199"/>
                                      </a:lnTo>
                                      <a:lnTo>
                                        <a:pt x="557" y="160"/>
                                      </a:lnTo>
                                      <a:lnTo>
                                        <a:pt x="534" y="121"/>
                                      </a:lnTo>
                                      <a:lnTo>
                                        <a:pt x="512" y="82"/>
                                      </a:lnTo>
                                      <a:lnTo>
                                        <a:pt x="489" y="44"/>
                                      </a:lnTo>
                                      <a:lnTo>
                                        <a:pt x="486" y="40"/>
                                      </a:lnTo>
                                      <a:lnTo>
                                        <a:pt x="482" y="32"/>
                                      </a:lnTo>
                                      <a:lnTo>
                                        <a:pt x="476" y="26"/>
                                      </a:lnTo>
                                      <a:lnTo>
                                        <a:pt x="473" y="20"/>
                                      </a:lnTo>
                                      <a:lnTo>
                                        <a:pt x="469" y="15"/>
                                      </a:lnTo>
                                      <a:lnTo>
                                        <a:pt x="463" y="9"/>
                                      </a:lnTo>
                                      <a:lnTo>
                                        <a:pt x="459" y="6"/>
                                      </a:lnTo>
                                      <a:lnTo>
                                        <a:pt x="455" y="2"/>
                                      </a:lnTo>
                                      <a:lnTo>
                                        <a:pt x="447" y="0"/>
                                      </a:lnTo>
                                      <a:lnTo>
                                        <a:pt x="443" y="0"/>
                                      </a:lnTo>
                                      <a:lnTo>
                                        <a:pt x="438" y="1"/>
                                      </a:lnTo>
                                      <a:lnTo>
                                        <a:pt x="433" y="1"/>
                                      </a:lnTo>
                                      <a:lnTo>
                                        <a:pt x="428" y="5"/>
                                      </a:lnTo>
                                      <a:lnTo>
                                        <a:pt x="422" y="10"/>
                                      </a:lnTo>
                                      <a:lnTo>
                                        <a:pt x="416" y="14"/>
                                      </a:lnTo>
                                      <a:lnTo>
                                        <a:pt x="409" y="21"/>
                                      </a:lnTo>
                                      <a:lnTo>
                                        <a:pt x="401" y="29"/>
                                      </a:lnTo>
                                      <a:lnTo>
                                        <a:pt x="392" y="39"/>
                                      </a:lnTo>
                                      <a:lnTo>
                                        <a:pt x="384" y="46"/>
                                      </a:lnTo>
                                      <a:lnTo>
                                        <a:pt x="379" y="52"/>
                                      </a:lnTo>
                                      <a:lnTo>
                                        <a:pt x="374" y="59"/>
                                      </a:lnTo>
                                      <a:lnTo>
                                        <a:pt x="371" y="65"/>
                                      </a:lnTo>
                                      <a:lnTo>
                                        <a:pt x="370" y="71"/>
                                      </a:lnTo>
                                      <a:lnTo>
                                        <a:pt x="368" y="76"/>
                                      </a:lnTo>
                                      <a:lnTo>
                                        <a:pt x="368" y="81"/>
                                      </a:lnTo>
                                      <a:lnTo>
                                        <a:pt x="369" y="86"/>
                                      </a:lnTo>
                                      <a:lnTo>
                                        <a:pt x="370" y="90"/>
                                      </a:lnTo>
                                      <a:lnTo>
                                        <a:pt x="372" y="95"/>
                                      </a:lnTo>
                                      <a:lnTo>
                                        <a:pt x="376" y="100"/>
                                      </a:lnTo>
                                      <a:lnTo>
                                        <a:pt x="396" y="133"/>
                                      </a:lnTo>
                                      <a:lnTo>
                                        <a:pt x="416" y="167"/>
                                      </a:lnTo>
                                      <a:lnTo>
                                        <a:pt x="436" y="200"/>
                                      </a:lnTo>
                                      <a:lnTo>
                                        <a:pt x="457" y="233"/>
                                      </a:lnTo>
                                      <a:lnTo>
                                        <a:pt x="477" y="267"/>
                                      </a:lnTo>
                                      <a:lnTo>
                                        <a:pt x="497" y="300"/>
                                      </a:lnTo>
                                      <a:lnTo>
                                        <a:pt x="517" y="333"/>
                                      </a:lnTo>
                                      <a:lnTo>
                                        <a:pt x="537" y="367"/>
                                      </a:lnTo>
                                      <a:lnTo>
                                        <a:pt x="557" y="400"/>
                                      </a:lnTo>
                                      <a:lnTo>
                                        <a:pt x="576" y="433"/>
                                      </a:lnTo>
                                      <a:lnTo>
                                        <a:pt x="596" y="467"/>
                                      </a:lnTo>
                                      <a:lnTo>
                                        <a:pt x="616" y="500"/>
                                      </a:lnTo>
                                      <a:lnTo>
                                        <a:pt x="636" y="533"/>
                                      </a:lnTo>
                                      <a:lnTo>
                                        <a:pt x="656" y="567"/>
                                      </a:lnTo>
                                      <a:lnTo>
                                        <a:pt x="676" y="600"/>
                                      </a:lnTo>
                                      <a:lnTo>
                                        <a:pt x="696" y="633"/>
                                      </a:lnTo>
                                      <a:lnTo>
                                        <a:pt x="717" y="667"/>
                                      </a:lnTo>
                                      <a:lnTo>
                                        <a:pt x="737" y="700"/>
                                      </a:lnTo>
                                      <a:lnTo>
                                        <a:pt x="757" y="733"/>
                                      </a:lnTo>
                                      <a:lnTo>
                                        <a:pt x="777" y="767"/>
                                      </a:lnTo>
                                      <a:lnTo>
                                        <a:pt x="779" y="770"/>
                                      </a:lnTo>
                                      <a:lnTo>
                                        <a:pt x="780" y="775"/>
                                      </a:lnTo>
                                      <a:lnTo>
                                        <a:pt x="773" y="770"/>
                                      </a:lnTo>
                                      <a:lnTo>
                                        <a:pt x="740" y="750"/>
                                      </a:lnTo>
                                      <a:lnTo>
                                        <a:pt x="707" y="730"/>
                                      </a:lnTo>
                                      <a:lnTo>
                                        <a:pt x="673" y="710"/>
                                      </a:lnTo>
                                      <a:lnTo>
                                        <a:pt x="640" y="690"/>
                                      </a:lnTo>
                                      <a:lnTo>
                                        <a:pt x="606" y="670"/>
                                      </a:lnTo>
                                      <a:lnTo>
                                        <a:pt x="573" y="650"/>
                                      </a:lnTo>
                                      <a:lnTo>
                                        <a:pt x="540" y="630"/>
                                      </a:lnTo>
                                      <a:lnTo>
                                        <a:pt x="506" y="610"/>
                                      </a:lnTo>
                                      <a:lnTo>
                                        <a:pt x="473" y="590"/>
                                      </a:lnTo>
                                      <a:lnTo>
                                        <a:pt x="439" y="571"/>
                                      </a:lnTo>
                                      <a:lnTo>
                                        <a:pt x="406" y="551"/>
                                      </a:lnTo>
                                      <a:lnTo>
                                        <a:pt x="372" y="531"/>
                                      </a:lnTo>
                                      <a:lnTo>
                                        <a:pt x="339" y="511"/>
                                      </a:lnTo>
                                      <a:lnTo>
                                        <a:pt x="306" y="491"/>
                                      </a:lnTo>
                                      <a:lnTo>
                                        <a:pt x="272" y="471"/>
                                      </a:lnTo>
                                      <a:lnTo>
                                        <a:pt x="239" y="451"/>
                                      </a:lnTo>
                                      <a:lnTo>
                                        <a:pt x="205" y="431"/>
                                      </a:lnTo>
                                      <a:lnTo>
                                        <a:pt x="172" y="411"/>
                                      </a:lnTo>
                                      <a:lnTo>
                                        <a:pt x="139" y="391"/>
                                      </a:lnTo>
                                      <a:lnTo>
                                        <a:pt x="105" y="371"/>
                                      </a:lnTo>
                                      <a:lnTo>
                                        <a:pt x="99" y="368"/>
                                      </a:lnTo>
                                      <a:lnTo>
                                        <a:pt x="95" y="366"/>
                                      </a:lnTo>
                                      <a:lnTo>
                                        <a:pt x="90" y="364"/>
                                      </a:lnTo>
                                      <a:lnTo>
                                        <a:pt x="86" y="363"/>
                                      </a:lnTo>
                                      <a:lnTo>
                                        <a:pt x="81" y="364"/>
                                      </a:lnTo>
                                      <a:lnTo>
                                        <a:pt x="76" y="365"/>
                                      </a:lnTo>
                                      <a:lnTo>
                                        <a:pt x="70" y="366"/>
                                      </a:lnTo>
                                      <a:lnTo>
                                        <a:pt x="64" y="369"/>
                                      </a:lnTo>
                                      <a:lnTo>
                                        <a:pt x="57" y="375"/>
                                      </a:lnTo>
                                      <a:lnTo>
                                        <a:pt x="50" y="380"/>
                                      </a:lnTo>
                                      <a:lnTo>
                                        <a:pt x="42" y="389"/>
                                      </a:lnTo>
                                      <a:lnTo>
                                        <a:pt x="31" y="399"/>
                                      </a:lnTo>
                                      <a:lnTo>
                                        <a:pt x="24" y="407"/>
                                      </a:lnTo>
                                      <a:lnTo>
                                        <a:pt x="17" y="413"/>
                                      </a:lnTo>
                                      <a:lnTo>
                                        <a:pt x="12" y="419"/>
                                      </a:lnTo>
                                      <a:lnTo>
                                        <a:pt x="7" y="426"/>
                                      </a:lnTo>
                                      <a:lnTo>
                                        <a:pt x="4" y="431"/>
                                      </a:lnTo>
                                      <a:lnTo>
                                        <a:pt x="2" y="436"/>
                                      </a:lnTo>
                                      <a:lnTo>
                                        <a:pt x="0" y="441"/>
                                      </a:lnTo>
                                      <a:lnTo>
                                        <a:pt x="0" y="446"/>
                                      </a:lnTo>
                                      <a:lnTo>
                                        <a:pt x="2" y="450"/>
                                      </a:lnTo>
                                      <a:lnTo>
                                        <a:pt x="3" y="455"/>
                                      </a:lnTo>
                                      <a:lnTo>
                                        <a:pt x="6" y="459"/>
                                      </a:lnTo>
                                      <a:lnTo>
                                        <a:pt x="12" y="465"/>
                                      </a:lnTo>
                                      <a:lnTo>
                                        <a:pt x="17" y="469"/>
                                      </a:lnTo>
                                      <a:lnTo>
                                        <a:pt x="21" y="472"/>
                                      </a:lnTo>
                                      <a:lnTo>
                                        <a:pt x="27" y="475"/>
                                      </a:lnTo>
                                      <a:lnTo>
                                        <a:pt x="32" y="479"/>
                                      </a:lnTo>
                                      <a:lnTo>
                                        <a:pt x="38" y="483"/>
                                      </a:lnTo>
                                      <a:lnTo>
                                        <a:pt x="45" y="487"/>
                                      </a:lnTo>
                                      <a:lnTo>
                                        <a:pt x="84" y="510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61" y="556"/>
                                      </a:lnTo>
                                      <a:lnTo>
                                        <a:pt x="200" y="578"/>
                                      </a:lnTo>
                                      <a:lnTo>
                                        <a:pt x="239" y="601"/>
                                      </a:lnTo>
                                      <a:lnTo>
                                        <a:pt x="278" y="624"/>
                                      </a:lnTo>
                                      <a:lnTo>
                                        <a:pt x="317" y="646"/>
                                      </a:lnTo>
                                      <a:lnTo>
                                        <a:pt x="356" y="669"/>
                                      </a:lnTo>
                                      <a:lnTo>
                                        <a:pt x="394" y="691"/>
                                      </a:lnTo>
                                      <a:lnTo>
                                        <a:pt x="433" y="714"/>
                                      </a:lnTo>
                                      <a:lnTo>
                                        <a:pt x="472" y="736"/>
                                      </a:lnTo>
                                      <a:lnTo>
                                        <a:pt x="511" y="759"/>
                                      </a:lnTo>
                                      <a:lnTo>
                                        <a:pt x="550" y="782"/>
                                      </a:lnTo>
                                      <a:lnTo>
                                        <a:pt x="589" y="804"/>
                                      </a:lnTo>
                                      <a:lnTo>
                                        <a:pt x="628" y="827"/>
                                      </a:lnTo>
                                      <a:lnTo>
                                        <a:pt x="667" y="849"/>
                                      </a:lnTo>
                                      <a:lnTo>
                                        <a:pt x="705" y="872"/>
                                      </a:lnTo>
                                      <a:lnTo>
                                        <a:pt x="744" y="895"/>
                                      </a:lnTo>
                                      <a:lnTo>
                                        <a:pt x="783" y="917"/>
                                      </a:lnTo>
                                      <a:lnTo>
                                        <a:pt x="822" y="940"/>
                                      </a:lnTo>
                                      <a:lnTo>
                                        <a:pt x="828" y="944"/>
                                      </a:lnTo>
                                      <a:lnTo>
                                        <a:pt x="833" y="946"/>
                                      </a:lnTo>
                                      <a:lnTo>
                                        <a:pt x="840" y="947"/>
                                      </a:lnTo>
                                      <a:lnTo>
                                        <a:pt x="846" y="948"/>
                                      </a:lnTo>
                                      <a:lnTo>
                                        <a:pt x="851" y="947"/>
                                      </a:lnTo>
                                      <a:lnTo>
                                        <a:pt x="858" y="944"/>
                                      </a:lnTo>
                                      <a:lnTo>
                                        <a:pt x="865" y="942"/>
                                      </a:lnTo>
                                      <a:lnTo>
                                        <a:pt x="872" y="938"/>
                                      </a:lnTo>
                                      <a:lnTo>
                                        <a:pt x="880" y="9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1C1C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28" name="Group 11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226" y="21"/>
                                  <a:ext cx="1076" cy="991"/>
                                  <a:chOff x="9226" y="21"/>
                                  <a:chExt cx="1076" cy="991"/>
                                </a:xfrm>
                              </wpg:grpSpPr>
                              <wps:wsp>
                                <wps:cNvPr id="29" name="Freeform 1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226" y="21"/>
                                    <a:ext cx="1076" cy="991"/>
                                  </a:xfrm>
                                  <a:custGeom>
                                    <a:avLst/>
                                    <a:gdLst>
                                      <a:gd name="T0" fmla="+- 0 9227 9226"/>
                                      <a:gd name="T1" fmla="*/ T0 w 1076"/>
                                      <a:gd name="T2" fmla="+- 0 341 21"/>
                                      <a:gd name="T3" fmla="*/ 341 h 991"/>
                                      <a:gd name="T4" fmla="+- 0 9883 9226"/>
                                      <a:gd name="T5" fmla="*/ T4 w 1076"/>
                                      <a:gd name="T6" fmla="+- 0 1003 21"/>
                                      <a:gd name="T7" fmla="*/ 1003 h 991"/>
                                      <a:gd name="T8" fmla="+- 0 9903 9226"/>
                                      <a:gd name="T9" fmla="*/ T8 w 1076"/>
                                      <a:gd name="T10" fmla="+- 0 1012 21"/>
                                      <a:gd name="T11" fmla="*/ 1012 h 991"/>
                                      <a:gd name="T12" fmla="+- 0 9926 9226"/>
                                      <a:gd name="T13" fmla="*/ T12 w 1076"/>
                                      <a:gd name="T14" fmla="+- 0 1002 21"/>
                                      <a:gd name="T15" fmla="*/ 1002 h 991"/>
                                      <a:gd name="T16" fmla="+- 0 9958 9226"/>
                                      <a:gd name="T17" fmla="*/ T16 w 1076"/>
                                      <a:gd name="T18" fmla="+- 0 973 21"/>
                                      <a:gd name="T19" fmla="*/ 973 h 991"/>
                                      <a:gd name="T20" fmla="+- 0 9977 9226"/>
                                      <a:gd name="T21" fmla="*/ T20 w 1076"/>
                                      <a:gd name="T22" fmla="+- 0 947 21"/>
                                      <a:gd name="T23" fmla="*/ 947 h 991"/>
                                      <a:gd name="T24" fmla="+- 0 9978 9226"/>
                                      <a:gd name="T25" fmla="*/ T24 w 1076"/>
                                      <a:gd name="T26" fmla="+- 0 927 21"/>
                                      <a:gd name="T27" fmla="*/ 927 h 991"/>
                                      <a:gd name="T28" fmla="+- 0 9948 9226"/>
                                      <a:gd name="T29" fmla="*/ T28 w 1076"/>
                                      <a:gd name="T30" fmla="+- 0 893 21"/>
                                      <a:gd name="T31" fmla="*/ 893 h 991"/>
                                      <a:gd name="T32" fmla="+- 0 9858 9226"/>
                                      <a:gd name="T33" fmla="*/ T32 w 1076"/>
                                      <a:gd name="T34" fmla="+- 0 803 21"/>
                                      <a:gd name="T35" fmla="*/ 803 h 991"/>
                                      <a:gd name="T36" fmla="+- 0 9767 9226"/>
                                      <a:gd name="T37" fmla="*/ T36 w 1076"/>
                                      <a:gd name="T38" fmla="+- 0 712 21"/>
                                      <a:gd name="T39" fmla="*/ 712 h 991"/>
                                      <a:gd name="T40" fmla="+- 0 9677 9226"/>
                                      <a:gd name="T41" fmla="*/ T40 w 1076"/>
                                      <a:gd name="T42" fmla="+- 0 622 21"/>
                                      <a:gd name="T43" fmla="*/ 622 h 991"/>
                                      <a:gd name="T44" fmla="+- 0 9586 9226"/>
                                      <a:gd name="T45" fmla="*/ T44 w 1076"/>
                                      <a:gd name="T46" fmla="+- 0 531 21"/>
                                      <a:gd name="T47" fmla="*/ 531 h 991"/>
                                      <a:gd name="T48" fmla="+- 0 9517 9226"/>
                                      <a:gd name="T49" fmla="*/ T48 w 1076"/>
                                      <a:gd name="T50" fmla="+- 0 459 21"/>
                                      <a:gd name="T51" fmla="*/ 459 h 991"/>
                                      <a:gd name="T52" fmla="+- 0 9499 9226"/>
                                      <a:gd name="T53" fmla="*/ T52 w 1076"/>
                                      <a:gd name="T54" fmla="+- 0 373 21"/>
                                      <a:gd name="T55" fmla="*/ 373 h 991"/>
                                      <a:gd name="T56" fmla="+- 0 9494 9226"/>
                                      <a:gd name="T57" fmla="*/ T56 w 1076"/>
                                      <a:gd name="T58" fmla="+- 0 298 21"/>
                                      <a:gd name="T59" fmla="*/ 298 h 991"/>
                                      <a:gd name="T60" fmla="+- 0 9517 9226"/>
                                      <a:gd name="T61" fmla="*/ T60 w 1076"/>
                                      <a:gd name="T62" fmla="+- 0 219 21"/>
                                      <a:gd name="T63" fmla="*/ 219 h 991"/>
                                      <a:gd name="T64" fmla="+- 0 9586 9226"/>
                                      <a:gd name="T65" fmla="*/ T64 w 1076"/>
                                      <a:gd name="T66" fmla="+- 0 173 21"/>
                                      <a:gd name="T67" fmla="*/ 173 h 991"/>
                                      <a:gd name="T68" fmla="+- 0 9677 9226"/>
                                      <a:gd name="T69" fmla="*/ T68 w 1076"/>
                                      <a:gd name="T70" fmla="+- 0 188 21"/>
                                      <a:gd name="T71" fmla="*/ 188 h 991"/>
                                      <a:gd name="T72" fmla="+- 0 9749 9226"/>
                                      <a:gd name="T73" fmla="*/ T72 w 1076"/>
                                      <a:gd name="T74" fmla="+- 0 231 21"/>
                                      <a:gd name="T75" fmla="*/ 231 h 991"/>
                                      <a:gd name="T76" fmla="+- 0 9810 9226"/>
                                      <a:gd name="T77" fmla="*/ T76 w 1076"/>
                                      <a:gd name="T78" fmla="+- 0 285 21"/>
                                      <a:gd name="T79" fmla="*/ 285 h 991"/>
                                      <a:gd name="T80" fmla="+- 0 9884 9226"/>
                                      <a:gd name="T81" fmla="*/ T80 w 1076"/>
                                      <a:gd name="T82" fmla="+- 0 358 21"/>
                                      <a:gd name="T83" fmla="*/ 358 h 991"/>
                                      <a:gd name="T84" fmla="+- 0 9960 9226"/>
                                      <a:gd name="T85" fmla="*/ T84 w 1076"/>
                                      <a:gd name="T86" fmla="+- 0 434 21"/>
                                      <a:gd name="T87" fmla="*/ 434 h 991"/>
                                      <a:gd name="T88" fmla="+- 0 10035 9226"/>
                                      <a:gd name="T89" fmla="*/ T88 w 1076"/>
                                      <a:gd name="T90" fmla="+- 0 510 21"/>
                                      <a:gd name="T91" fmla="*/ 510 h 991"/>
                                      <a:gd name="T92" fmla="+- 0 10111 9226"/>
                                      <a:gd name="T93" fmla="*/ T92 w 1076"/>
                                      <a:gd name="T94" fmla="+- 0 586 21"/>
                                      <a:gd name="T95" fmla="*/ 586 h 991"/>
                                      <a:gd name="T96" fmla="+- 0 10187 9226"/>
                                      <a:gd name="T97" fmla="*/ T96 w 1076"/>
                                      <a:gd name="T98" fmla="+- 0 661 21"/>
                                      <a:gd name="T99" fmla="*/ 661 h 991"/>
                                      <a:gd name="T100" fmla="+- 0 10217 9226"/>
                                      <a:gd name="T101" fmla="*/ T100 w 1076"/>
                                      <a:gd name="T102" fmla="+- 0 688 21"/>
                                      <a:gd name="T103" fmla="*/ 688 h 991"/>
                                      <a:gd name="T104" fmla="+- 0 10237 9226"/>
                                      <a:gd name="T105" fmla="*/ T104 w 1076"/>
                                      <a:gd name="T106" fmla="+- 0 687 21"/>
                                      <a:gd name="T107" fmla="*/ 687 h 991"/>
                                      <a:gd name="T108" fmla="+- 0 10263 9226"/>
                                      <a:gd name="T109" fmla="*/ T108 w 1076"/>
                                      <a:gd name="T110" fmla="+- 0 668 21"/>
                                      <a:gd name="T111" fmla="*/ 668 h 991"/>
                                      <a:gd name="T112" fmla="+- 0 10292 9226"/>
                                      <a:gd name="T113" fmla="*/ T112 w 1076"/>
                                      <a:gd name="T114" fmla="+- 0 636 21"/>
                                      <a:gd name="T115" fmla="*/ 636 h 991"/>
                                      <a:gd name="T116" fmla="+- 0 10302 9226"/>
                                      <a:gd name="T117" fmla="*/ T116 w 1076"/>
                                      <a:gd name="T118" fmla="+- 0 613 21"/>
                                      <a:gd name="T119" fmla="*/ 613 h 991"/>
                                      <a:gd name="T120" fmla="+- 0 10297 9226"/>
                                      <a:gd name="T121" fmla="*/ T120 w 1076"/>
                                      <a:gd name="T122" fmla="+- 0 597 21"/>
                                      <a:gd name="T123" fmla="*/ 597 h 991"/>
                                      <a:gd name="T124" fmla="+- 0 10234 9226"/>
                                      <a:gd name="T125" fmla="*/ T124 w 1076"/>
                                      <a:gd name="T126" fmla="+- 0 534 21"/>
                                      <a:gd name="T127" fmla="*/ 534 h 991"/>
                                      <a:gd name="T128" fmla="+- 0 10155 9226"/>
                                      <a:gd name="T129" fmla="*/ T128 w 1076"/>
                                      <a:gd name="T130" fmla="+- 0 455 21"/>
                                      <a:gd name="T131" fmla="*/ 455 h 991"/>
                                      <a:gd name="T132" fmla="+- 0 9997 9226"/>
                                      <a:gd name="T133" fmla="*/ T132 w 1076"/>
                                      <a:gd name="T134" fmla="+- 0 297 21"/>
                                      <a:gd name="T135" fmla="*/ 297 h 991"/>
                                      <a:gd name="T136" fmla="+- 0 9918 9226"/>
                                      <a:gd name="T137" fmla="*/ T136 w 1076"/>
                                      <a:gd name="T138" fmla="+- 0 218 21"/>
                                      <a:gd name="T139" fmla="*/ 218 h 991"/>
                                      <a:gd name="T140" fmla="+- 0 9844 9226"/>
                                      <a:gd name="T141" fmla="*/ T140 w 1076"/>
                                      <a:gd name="T142" fmla="+- 0 147 21"/>
                                      <a:gd name="T143" fmla="*/ 147 h 991"/>
                                      <a:gd name="T144" fmla="+- 0 9785 9226"/>
                                      <a:gd name="T145" fmla="*/ T144 w 1076"/>
                                      <a:gd name="T146" fmla="+- 0 98 21"/>
                                      <a:gd name="T147" fmla="*/ 98 h 991"/>
                                      <a:gd name="T148" fmla="+- 0 9710 9226"/>
                                      <a:gd name="T149" fmla="*/ T148 w 1076"/>
                                      <a:gd name="T150" fmla="+- 0 52 21"/>
                                      <a:gd name="T151" fmla="*/ 52 h 991"/>
                                      <a:gd name="T152" fmla="+- 0 9624 9226"/>
                                      <a:gd name="T153" fmla="*/ T152 w 1076"/>
                                      <a:gd name="T154" fmla="+- 0 24 21"/>
                                      <a:gd name="T155" fmla="*/ 24 h 991"/>
                                      <a:gd name="T156" fmla="+- 0 9545 9226"/>
                                      <a:gd name="T157" fmla="*/ T156 w 1076"/>
                                      <a:gd name="T158" fmla="+- 0 25 21"/>
                                      <a:gd name="T159" fmla="*/ 25 h 991"/>
                                      <a:gd name="T160" fmla="+- 0 9460 9226"/>
                                      <a:gd name="T161" fmla="*/ T160 w 1076"/>
                                      <a:gd name="T162" fmla="+- 0 69 21"/>
                                      <a:gd name="T163" fmla="*/ 69 h 991"/>
                                      <a:gd name="T164" fmla="+- 0 9410 9226"/>
                                      <a:gd name="T165" fmla="*/ T164 w 1076"/>
                                      <a:gd name="T166" fmla="+- 0 131 21"/>
                                      <a:gd name="T167" fmla="*/ 131 h 991"/>
                                      <a:gd name="T168" fmla="+- 0 9388 9226"/>
                                      <a:gd name="T169" fmla="*/ T168 w 1076"/>
                                      <a:gd name="T170" fmla="+- 0 219 21"/>
                                      <a:gd name="T171" fmla="*/ 219 h 991"/>
                                      <a:gd name="T172" fmla="+- 0 9390 9226"/>
                                      <a:gd name="T173" fmla="*/ T172 w 1076"/>
                                      <a:gd name="T174" fmla="+- 0 296 21"/>
                                      <a:gd name="T175" fmla="*/ 296 h 991"/>
                                      <a:gd name="T176" fmla="+- 0 9400 9226"/>
                                      <a:gd name="T177" fmla="*/ T176 w 1076"/>
                                      <a:gd name="T178" fmla="+- 0 362 21"/>
                                      <a:gd name="T179" fmla="*/ 362 h 991"/>
                                      <a:gd name="T180" fmla="+- 0 9343 9226"/>
                                      <a:gd name="T181" fmla="*/ T180 w 1076"/>
                                      <a:gd name="T182" fmla="+- 0 305 21"/>
                                      <a:gd name="T183" fmla="*/ 305 h 991"/>
                                      <a:gd name="T184" fmla="+- 0 9307 9226"/>
                                      <a:gd name="T185" fmla="*/ T184 w 1076"/>
                                      <a:gd name="T186" fmla="+- 0 270 21"/>
                                      <a:gd name="T187" fmla="*/ 270 h 991"/>
                                      <a:gd name="T188" fmla="+- 0 9285 9226"/>
                                      <a:gd name="T189" fmla="*/ T188 w 1076"/>
                                      <a:gd name="T190" fmla="+- 0 268 21"/>
                                      <a:gd name="T191" fmla="*/ 268 h 991"/>
                                      <a:gd name="T192" fmla="+- 0 9261 9226"/>
                                      <a:gd name="T193" fmla="*/ T192 w 1076"/>
                                      <a:gd name="T194" fmla="+- 0 286 21"/>
                                      <a:gd name="T195" fmla="*/ 286 h 991"/>
                                      <a:gd name="T196" fmla="+- 0 9235 9226"/>
                                      <a:gd name="T197" fmla="*/ T196 w 1076"/>
                                      <a:gd name="T198" fmla="+- 0 314 21"/>
                                      <a:gd name="T199" fmla="*/ 314 h 991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  <a:cxn ang="0">
                                        <a:pos x="T33" y="T35"/>
                                      </a:cxn>
                                      <a:cxn ang="0">
                                        <a:pos x="T37" y="T39"/>
                                      </a:cxn>
                                      <a:cxn ang="0">
                                        <a:pos x="T41" y="T43"/>
                                      </a:cxn>
                                      <a:cxn ang="0">
                                        <a:pos x="T45" y="T47"/>
                                      </a:cxn>
                                      <a:cxn ang="0">
                                        <a:pos x="T49" y="T51"/>
                                      </a:cxn>
                                      <a:cxn ang="0">
                                        <a:pos x="T53" y="T55"/>
                                      </a:cxn>
                                      <a:cxn ang="0">
                                        <a:pos x="T57" y="T59"/>
                                      </a:cxn>
                                      <a:cxn ang="0">
                                        <a:pos x="T61" y="T63"/>
                                      </a:cxn>
                                      <a:cxn ang="0">
                                        <a:pos x="T65" y="T67"/>
                                      </a:cxn>
                                      <a:cxn ang="0">
                                        <a:pos x="T69" y="T71"/>
                                      </a:cxn>
                                      <a:cxn ang="0">
                                        <a:pos x="T73" y="T75"/>
                                      </a:cxn>
                                      <a:cxn ang="0">
                                        <a:pos x="T77" y="T79"/>
                                      </a:cxn>
                                      <a:cxn ang="0">
                                        <a:pos x="T81" y="T83"/>
                                      </a:cxn>
                                      <a:cxn ang="0">
                                        <a:pos x="T85" y="T87"/>
                                      </a:cxn>
                                      <a:cxn ang="0">
                                        <a:pos x="T89" y="T91"/>
                                      </a:cxn>
                                      <a:cxn ang="0">
                                        <a:pos x="T93" y="T95"/>
                                      </a:cxn>
                                      <a:cxn ang="0">
                                        <a:pos x="T97" y="T99"/>
                                      </a:cxn>
                                      <a:cxn ang="0">
                                        <a:pos x="T101" y="T103"/>
                                      </a:cxn>
                                      <a:cxn ang="0">
                                        <a:pos x="T105" y="T107"/>
                                      </a:cxn>
                                      <a:cxn ang="0">
                                        <a:pos x="T109" y="T111"/>
                                      </a:cxn>
                                      <a:cxn ang="0">
                                        <a:pos x="T113" y="T115"/>
                                      </a:cxn>
                                      <a:cxn ang="0">
                                        <a:pos x="T117" y="T119"/>
                                      </a:cxn>
                                      <a:cxn ang="0">
                                        <a:pos x="T121" y="T123"/>
                                      </a:cxn>
                                      <a:cxn ang="0">
                                        <a:pos x="T125" y="T127"/>
                                      </a:cxn>
                                      <a:cxn ang="0">
                                        <a:pos x="T129" y="T131"/>
                                      </a:cxn>
                                      <a:cxn ang="0">
                                        <a:pos x="T133" y="T135"/>
                                      </a:cxn>
                                      <a:cxn ang="0">
                                        <a:pos x="T137" y="T139"/>
                                      </a:cxn>
                                      <a:cxn ang="0">
                                        <a:pos x="T141" y="T143"/>
                                      </a:cxn>
                                      <a:cxn ang="0">
                                        <a:pos x="T145" y="T147"/>
                                      </a:cxn>
                                      <a:cxn ang="0">
                                        <a:pos x="T149" y="T151"/>
                                      </a:cxn>
                                      <a:cxn ang="0">
                                        <a:pos x="T153" y="T155"/>
                                      </a:cxn>
                                      <a:cxn ang="0">
                                        <a:pos x="T157" y="T159"/>
                                      </a:cxn>
                                      <a:cxn ang="0">
                                        <a:pos x="T161" y="T163"/>
                                      </a:cxn>
                                      <a:cxn ang="0">
                                        <a:pos x="T165" y="T167"/>
                                      </a:cxn>
                                      <a:cxn ang="0">
                                        <a:pos x="T169" y="T171"/>
                                      </a:cxn>
                                      <a:cxn ang="0">
                                        <a:pos x="T173" y="T175"/>
                                      </a:cxn>
                                      <a:cxn ang="0">
                                        <a:pos x="T177" y="T179"/>
                                      </a:cxn>
                                      <a:cxn ang="0">
                                        <a:pos x="T181" y="T183"/>
                                      </a:cxn>
                                      <a:cxn ang="0">
                                        <a:pos x="T185" y="T187"/>
                                      </a:cxn>
                                      <a:cxn ang="0">
                                        <a:pos x="T189" y="T191"/>
                                      </a:cxn>
                                      <a:cxn ang="0">
                                        <a:pos x="T193" y="T195"/>
                                      </a:cxn>
                                      <a:cxn ang="0">
                                        <a:pos x="T197" y="T199"/>
                                      </a:cxn>
                                    </a:cxnLst>
                                    <a:rect l="0" t="0" r="r" b="b"/>
                                    <a:pathLst>
                                      <a:path w="1076" h="991">
                                        <a:moveTo>
                                          <a:pt x="2" y="304"/>
                                        </a:moveTo>
                                        <a:lnTo>
                                          <a:pt x="1" y="310"/>
                                        </a:lnTo>
                                        <a:lnTo>
                                          <a:pt x="0" y="315"/>
                                        </a:lnTo>
                                        <a:lnTo>
                                          <a:pt x="1" y="320"/>
                                        </a:lnTo>
                                        <a:lnTo>
                                          <a:pt x="4" y="327"/>
                                        </a:lnTo>
                                        <a:lnTo>
                                          <a:pt x="7" y="331"/>
                                        </a:lnTo>
                                        <a:lnTo>
                                          <a:pt x="10" y="335"/>
                                        </a:lnTo>
                                        <a:lnTo>
                                          <a:pt x="657" y="982"/>
                                        </a:lnTo>
                                        <a:lnTo>
                                          <a:pt x="661" y="985"/>
                                        </a:lnTo>
                                        <a:lnTo>
                                          <a:pt x="665" y="988"/>
                                        </a:lnTo>
                                        <a:lnTo>
                                          <a:pt x="673" y="991"/>
                                        </a:lnTo>
                                        <a:lnTo>
                                          <a:pt x="677" y="991"/>
                                        </a:lnTo>
                                        <a:lnTo>
                                          <a:pt x="683" y="989"/>
                                        </a:lnTo>
                                        <a:lnTo>
                                          <a:pt x="688" y="989"/>
                                        </a:lnTo>
                                        <a:lnTo>
                                          <a:pt x="694" y="986"/>
                                        </a:lnTo>
                                        <a:lnTo>
                                          <a:pt x="700" y="981"/>
                                        </a:lnTo>
                                        <a:lnTo>
                                          <a:pt x="707" y="975"/>
                                        </a:lnTo>
                                        <a:lnTo>
                                          <a:pt x="714" y="969"/>
                                        </a:lnTo>
                                        <a:lnTo>
                                          <a:pt x="723" y="961"/>
                                        </a:lnTo>
                                        <a:lnTo>
                                          <a:pt x="732" y="952"/>
                                        </a:lnTo>
                                        <a:lnTo>
                                          <a:pt x="738" y="944"/>
                                        </a:lnTo>
                                        <a:lnTo>
                                          <a:pt x="743" y="938"/>
                                        </a:lnTo>
                                        <a:lnTo>
                                          <a:pt x="748" y="931"/>
                                        </a:lnTo>
                                        <a:lnTo>
                                          <a:pt x="751" y="926"/>
                                        </a:lnTo>
                                        <a:lnTo>
                                          <a:pt x="752" y="920"/>
                                        </a:lnTo>
                                        <a:lnTo>
                                          <a:pt x="753" y="915"/>
                                        </a:lnTo>
                                        <a:lnTo>
                                          <a:pt x="753" y="911"/>
                                        </a:lnTo>
                                        <a:lnTo>
                                          <a:pt x="752" y="906"/>
                                        </a:lnTo>
                                        <a:lnTo>
                                          <a:pt x="751" y="902"/>
                                        </a:lnTo>
                                        <a:lnTo>
                                          <a:pt x="748" y="898"/>
                                        </a:lnTo>
                                        <a:lnTo>
                                          <a:pt x="745" y="895"/>
                                        </a:lnTo>
                                        <a:lnTo>
                                          <a:pt x="722" y="872"/>
                                        </a:lnTo>
                                        <a:lnTo>
                                          <a:pt x="699" y="849"/>
                                        </a:lnTo>
                                        <a:lnTo>
                                          <a:pt x="677" y="827"/>
                                        </a:lnTo>
                                        <a:lnTo>
                                          <a:pt x="654" y="804"/>
                                        </a:lnTo>
                                        <a:lnTo>
                                          <a:pt x="632" y="782"/>
                                        </a:lnTo>
                                        <a:lnTo>
                                          <a:pt x="609" y="759"/>
                                        </a:lnTo>
                                        <a:lnTo>
                                          <a:pt x="586" y="736"/>
                                        </a:lnTo>
                                        <a:lnTo>
                                          <a:pt x="564" y="714"/>
                                        </a:lnTo>
                                        <a:lnTo>
                                          <a:pt x="541" y="691"/>
                                        </a:lnTo>
                                        <a:lnTo>
                                          <a:pt x="518" y="668"/>
                                        </a:lnTo>
                                        <a:lnTo>
                                          <a:pt x="496" y="646"/>
                                        </a:lnTo>
                                        <a:lnTo>
                                          <a:pt x="473" y="623"/>
                                        </a:lnTo>
                                        <a:lnTo>
                                          <a:pt x="451" y="601"/>
                                        </a:lnTo>
                                        <a:lnTo>
                                          <a:pt x="428" y="578"/>
                                        </a:lnTo>
                                        <a:lnTo>
                                          <a:pt x="405" y="555"/>
                                        </a:lnTo>
                                        <a:lnTo>
                                          <a:pt x="383" y="533"/>
                                        </a:lnTo>
                                        <a:lnTo>
                                          <a:pt x="360" y="510"/>
                                        </a:lnTo>
                                        <a:lnTo>
                                          <a:pt x="337" y="487"/>
                                        </a:lnTo>
                                        <a:lnTo>
                                          <a:pt x="315" y="465"/>
                                        </a:lnTo>
                                        <a:lnTo>
                                          <a:pt x="292" y="442"/>
                                        </a:lnTo>
                                        <a:lnTo>
                                          <a:pt x="291" y="438"/>
                                        </a:lnTo>
                                        <a:lnTo>
                                          <a:pt x="285" y="415"/>
                                        </a:lnTo>
                                        <a:lnTo>
                                          <a:pt x="280" y="393"/>
                                        </a:lnTo>
                                        <a:lnTo>
                                          <a:pt x="276" y="372"/>
                                        </a:lnTo>
                                        <a:lnTo>
                                          <a:pt x="273" y="352"/>
                                        </a:lnTo>
                                        <a:lnTo>
                                          <a:pt x="271" y="332"/>
                                        </a:lnTo>
                                        <a:lnTo>
                                          <a:pt x="269" y="314"/>
                                        </a:lnTo>
                                        <a:lnTo>
                                          <a:pt x="268" y="297"/>
                                        </a:lnTo>
                                        <a:lnTo>
                                          <a:pt x="268" y="277"/>
                                        </a:lnTo>
                                        <a:lnTo>
                                          <a:pt x="270" y="254"/>
                                        </a:lnTo>
                                        <a:lnTo>
                                          <a:pt x="275" y="233"/>
                                        </a:lnTo>
                                        <a:lnTo>
                                          <a:pt x="281" y="214"/>
                                        </a:lnTo>
                                        <a:lnTo>
                                          <a:pt x="291" y="198"/>
                                        </a:lnTo>
                                        <a:lnTo>
                                          <a:pt x="302" y="184"/>
                                        </a:lnTo>
                                        <a:lnTo>
                                          <a:pt x="323" y="166"/>
                                        </a:lnTo>
                                        <a:lnTo>
                                          <a:pt x="341" y="157"/>
                                        </a:lnTo>
                                        <a:lnTo>
                                          <a:pt x="360" y="152"/>
                                        </a:lnTo>
                                        <a:lnTo>
                                          <a:pt x="388" y="150"/>
                                        </a:lnTo>
                                        <a:lnTo>
                                          <a:pt x="408" y="152"/>
                                        </a:lnTo>
                                        <a:lnTo>
                                          <a:pt x="429" y="158"/>
                                        </a:lnTo>
                                        <a:lnTo>
                                          <a:pt x="451" y="167"/>
                                        </a:lnTo>
                                        <a:lnTo>
                                          <a:pt x="469" y="176"/>
                                        </a:lnTo>
                                        <a:lnTo>
                                          <a:pt x="487" y="186"/>
                                        </a:lnTo>
                                        <a:lnTo>
                                          <a:pt x="505" y="197"/>
                                        </a:lnTo>
                                        <a:lnTo>
                                          <a:pt x="523" y="210"/>
                                        </a:lnTo>
                                        <a:lnTo>
                                          <a:pt x="537" y="221"/>
                                        </a:lnTo>
                                        <a:lnTo>
                                          <a:pt x="552" y="234"/>
                                        </a:lnTo>
                                        <a:lnTo>
                                          <a:pt x="567" y="248"/>
                                        </a:lnTo>
                                        <a:lnTo>
                                          <a:pt x="584" y="264"/>
                                        </a:lnTo>
                                        <a:lnTo>
                                          <a:pt x="601" y="280"/>
                                        </a:lnTo>
                                        <a:lnTo>
                                          <a:pt x="620" y="299"/>
                                        </a:lnTo>
                                        <a:lnTo>
                                          <a:pt x="639" y="318"/>
                                        </a:lnTo>
                                        <a:lnTo>
                                          <a:pt x="658" y="337"/>
                                        </a:lnTo>
                                        <a:lnTo>
                                          <a:pt x="677" y="356"/>
                                        </a:lnTo>
                                        <a:lnTo>
                                          <a:pt x="696" y="375"/>
                                        </a:lnTo>
                                        <a:lnTo>
                                          <a:pt x="715" y="394"/>
                                        </a:lnTo>
                                        <a:lnTo>
                                          <a:pt x="734" y="413"/>
                                        </a:lnTo>
                                        <a:lnTo>
                                          <a:pt x="753" y="432"/>
                                        </a:lnTo>
                                        <a:lnTo>
                                          <a:pt x="772" y="451"/>
                                        </a:lnTo>
                                        <a:lnTo>
                                          <a:pt x="790" y="470"/>
                                        </a:lnTo>
                                        <a:lnTo>
                                          <a:pt x="809" y="489"/>
                                        </a:lnTo>
                                        <a:lnTo>
                                          <a:pt x="828" y="508"/>
                                        </a:lnTo>
                                        <a:lnTo>
                                          <a:pt x="847" y="527"/>
                                        </a:lnTo>
                                        <a:lnTo>
                                          <a:pt x="866" y="546"/>
                                        </a:lnTo>
                                        <a:lnTo>
                                          <a:pt x="885" y="565"/>
                                        </a:lnTo>
                                        <a:lnTo>
                                          <a:pt x="904" y="583"/>
                                        </a:lnTo>
                                        <a:lnTo>
                                          <a:pt x="923" y="602"/>
                                        </a:lnTo>
                                        <a:lnTo>
                                          <a:pt x="942" y="621"/>
                                        </a:lnTo>
                                        <a:lnTo>
                                          <a:pt x="961" y="640"/>
                                        </a:lnTo>
                                        <a:lnTo>
                                          <a:pt x="980" y="659"/>
                                        </a:lnTo>
                                        <a:lnTo>
                                          <a:pt x="984" y="663"/>
                                        </a:lnTo>
                                        <a:lnTo>
                                          <a:pt x="988" y="666"/>
                                        </a:lnTo>
                                        <a:lnTo>
                                          <a:pt x="991" y="667"/>
                                        </a:lnTo>
                                        <a:lnTo>
                                          <a:pt x="996" y="668"/>
                                        </a:lnTo>
                                        <a:lnTo>
                                          <a:pt x="1000" y="668"/>
                                        </a:lnTo>
                                        <a:lnTo>
                                          <a:pt x="1005" y="667"/>
                                        </a:lnTo>
                                        <a:lnTo>
                                          <a:pt x="1011" y="666"/>
                                        </a:lnTo>
                                        <a:lnTo>
                                          <a:pt x="1016" y="663"/>
                                        </a:lnTo>
                                        <a:lnTo>
                                          <a:pt x="1023" y="658"/>
                                        </a:lnTo>
                                        <a:lnTo>
                                          <a:pt x="1030" y="653"/>
                                        </a:lnTo>
                                        <a:lnTo>
                                          <a:pt x="1037" y="647"/>
                                        </a:lnTo>
                                        <a:lnTo>
                                          <a:pt x="1046" y="638"/>
                                        </a:lnTo>
                                        <a:lnTo>
                                          <a:pt x="1055" y="629"/>
                                        </a:lnTo>
                                        <a:lnTo>
                                          <a:pt x="1061" y="622"/>
                                        </a:lnTo>
                                        <a:lnTo>
                                          <a:pt x="1066" y="615"/>
                                        </a:lnTo>
                                        <a:lnTo>
                                          <a:pt x="1071" y="609"/>
                                        </a:lnTo>
                                        <a:lnTo>
                                          <a:pt x="1074" y="603"/>
                                        </a:lnTo>
                                        <a:lnTo>
                                          <a:pt x="1075" y="598"/>
                                        </a:lnTo>
                                        <a:lnTo>
                                          <a:pt x="1076" y="592"/>
                                        </a:lnTo>
                                        <a:lnTo>
                                          <a:pt x="1076" y="588"/>
                                        </a:lnTo>
                                        <a:lnTo>
                                          <a:pt x="1074" y="583"/>
                                        </a:lnTo>
                                        <a:lnTo>
                                          <a:pt x="1074" y="580"/>
                                        </a:lnTo>
                                        <a:lnTo>
                                          <a:pt x="1071" y="576"/>
                                        </a:lnTo>
                                        <a:lnTo>
                                          <a:pt x="1067" y="572"/>
                                        </a:lnTo>
                                        <a:lnTo>
                                          <a:pt x="1047" y="552"/>
                                        </a:lnTo>
                                        <a:lnTo>
                                          <a:pt x="1028" y="533"/>
                                        </a:lnTo>
                                        <a:lnTo>
                                          <a:pt x="1008" y="513"/>
                                        </a:lnTo>
                                        <a:lnTo>
                                          <a:pt x="988" y="493"/>
                                        </a:lnTo>
                                        <a:lnTo>
                                          <a:pt x="969" y="473"/>
                                        </a:lnTo>
                                        <a:lnTo>
                                          <a:pt x="949" y="454"/>
                                        </a:lnTo>
                                        <a:lnTo>
                                          <a:pt x="929" y="434"/>
                                        </a:lnTo>
                                        <a:lnTo>
                                          <a:pt x="830" y="335"/>
                                        </a:lnTo>
                                        <a:lnTo>
                                          <a:pt x="811" y="315"/>
                                        </a:lnTo>
                                        <a:lnTo>
                                          <a:pt x="791" y="296"/>
                                        </a:lnTo>
                                        <a:lnTo>
                                          <a:pt x="771" y="276"/>
                                        </a:lnTo>
                                        <a:lnTo>
                                          <a:pt x="751" y="256"/>
                                        </a:lnTo>
                                        <a:lnTo>
                                          <a:pt x="732" y="236"/>
                                        </a:lnTo>
                                        <a:lnTo>
                                          <a:pt x="712" y="217"/>
                                        </a:lnTo>
                                        <a:lnTo>
                                          <a:pt x="692" y="197"/>
                                        </a:lnTo>
                                        <a:lnTo>
                                          <a:pt x="672" y="177"/>
                                        </a:lnTo>
                                        <a:lnTo>
                                          <a:pt x="649" y="155"/>
                                        </a:lnTo>
                                        <a:lnTo>
                                          <a:pt x="634" y="140"/>
                                        </a:lnTo>
                                        <a:lnTo>
                                          <a:pt x="618" y="126"/>
                                        </a:lnTo>
                                        <a:lnTo>
                                          <a:pt x="603" y="112"/>
                                        </a:lnTo>
                                        <a:lnTo>
                                          <a:pt x="588" y="100"/>
                                        </a:lnTo>
                                        <a:lnTo>
                                          <a:pt x="574" y="88"/>
                                        </a:lnTo>
                                        <a:lnTo>
                                          <a:pt x="559" y="77"/>
                                        </a:lnTo>
                                        <a:lnTo>
                                          <a:pt x="545" y="67"/>
                                        </a:lnTo>
                                        <a:lnTo>
                                          <a:pt x="520" y="51"/>
                                        </a:lnTo>
                                        <a:lnTo>
                                          <a:pt x="502" y="41"/>
                                        </a:lnTo>
                                        <a:lnTo>
                                          <a:pt x="484" y="31"/>
                                        </a:lnTo>
                                        <a:lnTo>
                                          <a:pt x="466" y="23"/>
                                        </a:lnTo>
                                        <a:lnTo>
                                          <a:pt x="448" y="16"/>
                                        </a:lnTo>
                                        <a:lnTo>
                                          <a:pt x="431" y="11"/>
                                        </a:lnTo>
                                        <a:lnTo>
                                          <a:pt x="398" y="3"/>
                                        </a:lnTo>
                                        <a:lnTo>
                                          <a:pt x="378" y="1"/>
                                        </a:lnTo>
                                        <a:lnTo>
                                          <a:pt x="358" y="0"/>
                                        </a:lnTo>
                                        <a:lnTo>
                                          <a:pt x="339" y="1"/>
                                        </a:lnTo>
                                        <a:lnTo>
                                          <a:pt x="319" y="4"/>
                                        </a:lnTo>
                                        <a:lnTo>
                                          <a:pt x="285" y="15"/>
                                        </a:lnTo>
                                        <a:lnTo>
                                          <a:pt x="268" y="23"/>
                                        </a:lnTo>
                                        <a:lnTo>
                                          <a:pt x="250" y="34"/>
                                        </a:lnTo>
                                        <a:lnTo>
                                          <a:pt x="234" y="48"/>
                                        </a:lnTo>
                                        <a:lnTo>
                                          <a:pt x="217" y="63"/>
                                        </a:lnTo>
                                        <a:lnTo>
                                          <a:pt x="204" y="77"/>
                                        </a:lnTo>
                                        <a:lnTo>
                                          <a:pt x="193" y="93"/>
                                        </a:lnTo>
                                        <a:lnTo>
                                          <a:pt x="184" y="110"/>
                                        </a:lnTo>
                                        <a:lnTo>
                                          <a:pt x="176" y="129"/>
                                        </a:lnTo>
                                        <a:lnTo>
                                          <a:pt x="170" y="149"/>
                                        </a:lnTo>
                                        <a:lnTo>
                                          <a:pt x="165" y="171"/>
                                        </a:lnTo>
                                        <a:lnTo>
                                          <a:pt x="162" y="198"/>
                                        </a:lnTo>
                                        <a:lnTo>
                                          <a:pt x="161" y="216"/>
                                        </a:lnTo>
                                        <a:lnTo>
                                          <a:pt x="161" y="235"/>
                                        </a:lnTo>
                                        <a:lnTo>
                                          <a:pt x="162" y="254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166" y="296"/>
                                        </a:lnTo>
                                        <a:lnTo>
                                          <a:pt x="170" y="318"/>
                                        </a:lnTo>
                                        <a:lnTo>
                                          <a:pt x="174" y="342"/>
                                        </a:lnTo>
                                        <a:lnTo>
                                          <a:pt x="174" y="341"/>
                                        </a:lnTo>
                                        <a:lnTo>
                                          <a:pt x="160" y="327"/>
                                        </a:lnTo>
                                        <a:lnTo>
                                          <a:pt x="145" y="312"/>
                                        </a:lnTo>
                                        <a:lnTo>
                                          <a:pt x="131" y="298"/>
                                        </a:lnTo>
                                        <a:lnTo>
                                          <a:pt x="117" y="284"/>
                                        </a:lnTo>
                                        <a:lnTo>
                                          <a:pt x="103" y="270"/>
                                        </a:lnTo>
                                        <a:lnTo>
                                          <a:pt x="89" y="256"/>
                                        </a:lnTo>
                                        <a:lnTo>
                                          <a:pt x="85" y="252"/>
                                        </a:lnTo>
                                        <a:lnTo>
                                          <a:pt x="81" y="249"/>
                                        </a:lnTo>
                                        <a:lnTo>
                                          <a:pt x="74" y="247"/>
                                        </a:lnTo>
                                        <a:lnTo>
                                          <a:pt x="68" y="246"/>
                                        </a:lnTo>
                                        <a:lnTo>
                                          <a:pt x="64" y="247"/>
                                        </a:lnTo>
                                        <a:lnTo>
                                          <a:pt x="59" y="247"/>
                                        </a:lnTo>
                                        <a:lnTo>
                                          <a:pt x="53" y="250"/>
                                        </a:lnTo>
                                        <a:lnTo>
                                          <a:pt x="48" y="254"/>
                                        </a:lnTo>
                                        <a:lnTo>
                                          <a:pt x="42" y="258"/>
                                        </a:lnTo>
                                        <a:lnTo>
                                          <a:pt x="35" y="265"/>
                                        </a:lnTo>
                                        <a:lnTo>
                                          <a:pt x="27" y="273"/>
                                        </a:lnTo>
                                        <a:lnTo>
                                          <a:pt x="20" y="281"/>
                                        </a:lnTo>
                                        <a:lnTo>
                                          <a:pt x="13" y="288"/>
                                        </a:lnTo>
                                        <a:lnTo>
                                          <a:pt x="9" y="293"/>
                                        </a:lnTo>
                                        <a:lnTo>
                                          <a:pt x="5" y="298"/>
                                        </a:lnTo>
                                        <a:lnTo>
                                          <a:pt x="2" y="30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1C1C1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5" o:spid="_x0000_s1026" style="position:absolute;margin-left:394.1pt;margin-top:.55pt;width:121.5pt;height:113pt;z-index:-17978;mso-position-horizontal-relative:page" coordorigin="7882,11" coordsize="2430,2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">
                <v:group id="Group 116" o:spid="_x0000_s1027" style="position:absolute;left:7892;top:1271;width:1077;height:990" coordorigin="7892,1271" coordsize="1077,9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<v:shape id="Freeform 123" o:spid="_x0000_s1028" style="position:absolute;left:7892;top:1271;width:1077;height:990;visibility:visible;mso-wrap-style:square;v-text-anchor:top" coordsize="1077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upNsUA&#10;AADbAAAADwAAAGRycy9kb3ducmV2LnhtbESPT2vCQBTE74LfYXmCN92oUELqRhpbSw9FUHvx9si+&#10;/KHZtyG7MWk/fbcgeBxm5jfMdjeaRtyoc7VlBatlBII4t7rmUsHX5bCIQTiPrLGxTAp+yMEunU62&#10;mGg78IluZ1+KAGGXoILK+zaR0uUVGXRL2xIHr7CdQR9kV0rd4RDgppHrKHqSBmsOCxW2tK8o/z73&#10;RsHv2yGm7D3Go/l8HfridM2y/qrUfDa+PIPwNPpH+N7+0ArWG/j/En6AT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G6k2xQAAANsAAAAPAAAAAAAAAAAAAAAAAJgCAABkcnMv&#10;ZG93bnJldi54bWxQSwUGAAAAAAQABAD1AAAAigMAAAAA&#10;" path="m11,375r-5,6l3,387r-1,6l,399r1,5l2,407r1,4l6,415r4,4l29,439r40,39l108,517r39,39l186,596r40,39l265,674r39,39l344,753r39,39l410,819r32,31l473,877r30,24l531,922r26,17l592,959r36,15l659,984r40,6l719,990r19,-1l773,982r36,-15l842,943r30,-30l893,880r14,-39l913,810r2,-34l916,757r-1,-20l913,717r-2,-22l907,673r-4,-23l988,735r4,4l996,742r7,3l1007,745r5,-1l1017,743r6,-3l1029,736r5,-4l1042,726r8,-8l1057,710r6,-7l1068,697r4,-5l1075,686r,-5l1077,675r,-4l1075,667r-1,-3l1071,659r-4,-3l1035,623r-32,-32l970,559,938,526,906,494,873,462,841,429,809,397,776,365,744,332,711,300,679,267,647,235,614,203,582,170,550,138,517,106,485,73,453,41,420,9,412,2,404,r-5,l393,1r-5,1l382,5r-6,5l369,15r-7,7l354,30r-9,9l338,46r-4,6l328,59r-3,5l324,70r-1,6l323,81r1,3l326,89r3,4l332,96r23,23l378,142r22,22l423,187r22,22l468,232r23,23l513,277r23,23l559,322r22,23l604,368r22,22l649,413r23,23l694,458r23,23l740,503r22,23l785,549r7,27l800,620r6,39l809,694r,16l809,714r-2,23l796,777r-21,31l754,824r-37,14l688,840r-19,-2l643,830,608,815,571,792,539,768,508,741,474,708,456,689,437,670,418,652,399,633,380,614,361,595,342,576,324,557,305,538,286,520,267,501,248,482,229,463,211,444,192,425,173,407,154,388,135,369,116,350,98,331r-4,-3l90,325r-5,-2l82,323r-5,-1l71,323r-6,1l60,327r-7,5l47,337r-7,7l31,353r-8,8l16,368r-5,7xe" fillcolor="#c1c1c1" stroked="f">
                    <v:path arrowok="t" o:connecttype="custom" o:connectlocs="3,1658;1,1675;6,1686;69,1749;186,1867;304,1984;410,2090;503,2172;592,2230;699,2261;773,2253;872,2184;913,2081;915,2008;907,1944;992,2010;1007,2016;1023,2011;1042,1997;1063,1974;1075,1957;1077,1942;1071,1930;1003,1862;906,1765;809,1668;711,1571;614,1474;517,1377;420,1280;399,1271;382,1276;362,1293;338,1317;325,1335;323,1352;329,1364;378,1413;445,1480;513,1548;581,1616;649,1684;717,1752;785,1820;806,1930;809,1985;775,2079;688,2111;608,2086;508,2012;437,1941;380,1885;324,1828;267,1772;211,1715;154,1659;98,1602;85,1594;71,1594;53,1603;31,1624;11,1646" o:connectangles="0,0,0,0,0,0,0,0,0,0,0,0,0,0,0,0,0,0,0,0,0,0,0,0,0,0,0,0,0,0,0,0,0,0,0,0,0,0,0,0,0,0,0,0,0,0,0,0,0,0,0,0,0,0,0,0,0,0,0,0,0,0"/>
                  </v:shape>
                  <v:group id="Group 117" o:spid="_x0000_s1029" style="position:absolute;left:9006;top:1538;width:223;height:225" coordorigin="9006,1538" coordsize="223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  <v:shape id="Freeform 122" o:spid="_x0000_s1030" style="position:absolute;left:9006;top:1538;width:223;height:225;visibility:visible;mso-wrap-style:square;v-text-anchor:top" coordsize="223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wd7MEA&#10;AADbAAAADwAAAGRycy9kb3ducmV2LnhtbESPQWvCQBSE7wX/w/KE3ppNhRRJs0opiF6bxvtr9jUJ&#10;2X0bsqvG/HpXEDwOM/MNU2wna8SZRt85VvCepCCIa6c7bhRUv7u3NQgfkDUax6TgSh62m8VLgbl2&#10;F/6hcxkaESHsc1TQhjDkUvq6JYs+cQNx9P7daDFEOTZSj3iJcGvkKk0/pMWO40KLA323VPflySro&#10;MzM76+p5yLKyMn/X/Sk97pV6XU5fnyACTeEZfrQPWsEqg/uX+APk5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OcHezBAAAA2wAAAA8AAAAAAAAAAAAAAAAAmAIAAGRycy9kb3du&#10;cmV2LnhtbFBLBQYAAAAABAAEAPUAAACGAwAAAAA=&#10;" path="m167,54l152,40,133,24,116,12,101,4,89,1,81,,64,3,46,12,28,28,19,38,7,56,,73,,89r3,12l10,116r12,16l37,151r18,19l71,185r18,16l106,213r15,7l134,224r7,1l158,222r18,-10l194,197r10,-11l216,169r6,-18l222,134r-3,-10l212,109,201,93,186,74,167,54xe" fillcolor="#c1c1c1" stroked="f">
                      <v:path arrowok="t" o:connecttype="custom" o:connectlocs="167,1592;152,1578;133,1562;116,1550;101,1542;89,1539;81,1538;64,1541;46,1550;28,1566;19,1576;7,1594;0,1611;0,1627;3,1639;10,1654;22,1670;37,1689;55,1708;71,1723;89,1739;106,1751;121,1758;134,1762;141,1763;158,1760;176,1750;194,1735;204,1724;216,1707;222,1689;222,1672;219,1662;212,1647;201,1631;186,1612;167,1592" o:connectangles="0,0,0,0,0,0,0,0,0,0,0,0,0,0,0,0,0,0,0,0,0,0,0,0,0,0,0,0,0,0,0,0,0,0,0,0,0"/>
                    </v:shape>
                    <v:group id="Group 118" o:spid="_x0000_s1031" style="position:absolute;left:8673;top:444;width:950;height:948" coordorigin="8673,444" coordsize="950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    <v:shape id="Freeform 121" o:spid="_x0000_s1032" style="position:absolute;left:8673;top:444;width:950;height:948;visibility:visible;mso-wrap-style:square;v-text-anchor:top" coordsize="950,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NKpMQA&#10;AADbAAAADwAAAGRycy9kb3ducmV2LnhtbESPwWrDMBBE74X8g9hAb42cUNzgRAnBYNpDL3VbyHGx&#10;NpaJtTKSEjv5+qpQ6HGYmTfMdj/ZXlzJh86xguUiA0HcON1xq+Drs3pagwgRWWPvmBTcKMB+N3vY&#10;YqHdyB90rWMrEoRDgQpMjEMhZWgMWQwLNxAn7+S8xZikb6X2OCa47eUqy3JpseO0YHCg0lBzri9W&#10;Qa6f3eSG5n48VtaM5fd69K/vSj3Op8MGRKQp/of/2m9aweoFfr+kHy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6TSqTEAAAA2wAAAA8AAAAAAAAAAAAAAAAAmAIAAGRycy9k&#10;b3ducmV2LnhtbFBLBQYAAAAABAAEAPUAAACJAwAAAAA=&#10;" path="m880,931r7,-6l897,917r10,-11l918,896r9,-9l933,879r6,-7l944,864r2,-6l949,851r1,-6l949,839r-2,-6l945,827r-4,-6l918,782,896,743,873,704,850,666,828,627,805,588,783,549,760,510,738,471,715,432,692,393,670,354,647,315,625,277,602,238,580,199,557,160,534,121,512,82,489,44r-3,-4l482,32r-6,-6l473,20r-4,-5l463,9,459,6,455,2,447,r-4,l438,1r-5,l428,5r-6,5l416,14r-7,7l401,29r-9,10l384,46r-5,6l374,59r-3,6l370,71r-2,5l368,81r1,5l370,90r2,5l376,100r20,33l416,167r20,33l457,233r20,34l497,300r20,33l537,367r20,33l576,433r20,34l616,500r20,33l656,567r20,33l696,633r21,34l737,700r20,33l777,767r2,3l780,775r-7,-5l740,750,707,730,673,710,640,690,606,670,573,650,540,630,506,610,473,590,439,571,406,551,372,531,339,511,306,491,272,471,239,451,205,431,172,411,139,391,105,371r-6,-3l95,366r-5,-2l86,363r-5,1l76,365r-6,1l64,369r-7,6l50,380r-8,9l31,399r-7,8l17,413r-5,6l7,426r-3,5l2,436,,441r,5l2,450r1,5l6,459r6,6l17,469r4,3l27,475r5,4l38,483r7,4l84,510r39,23l161,556r39,22l239,601r39,23l317,646r39,23l394,691r39,23l472,736r39,23l550,782r39,22l628,827r39,22l705,872r39,23l783,917r39,23l828,944r5,2l840,947r6,1l851,947r7,-3l865,942r7,-4l880,931xe" fillcolor="#c1c1c1" stroked="f">
                        <v:path arrowok="t" o:connecttype="custom" o:connectlocs="897,1361;927,1331;944,1308;950,1289;945,1271;896,1187;828,1071;760,954;692,837;625,721;557,604;489,488;476,470;463,453;447,444;433,445;416,458;392,483;374,503;368,520;370,534;396,577;457,677;517,777;576,877;636,977;696,1077;757,1177;780,1219;707,1174;606,1114;506,1054;406,995;306,935;205,875;105,815;90,808;76,809;57,819;31,843;12,863;2,880;2,894;12,909;27,919;45,931;161,1000;278,1068;394,1135;511,1203;628,1271;744,1339;828,1388;846,1392;865,1386" o:connectangles="0,0,0,0,0,0,0,0,0,0,0,0,0,0,0,0,0,0,0,0,0,0,0,0,0,0,0,0,0,0,0,0,0,0,0,0,0,0,0,0,0,0,0,0,0,0,0,0,0,0,0,0,0,0,0"/>
                      </v:shape>
                      <v:group id="Group 119" o:spid="_x0000_s1033" style="position:absolute;left:9226;top:21;width:1076;height:991" coordorigin="9226,21" coordsize="1076,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    <v:shape id="Freeform 120" o:spid="_x0000_s1034" style="position:absolute;left:9226;top:21;width:1076;height:991;visibility:visible;mso-wrap-style:square;v-text-anchor:top" coordsize="1076,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uvZcMA&#10;AADbAAAADwAAAGRycy9kb3ducmV2LnhtbESPT2sCMRTE70K/Q3iF3jTbPYhujSIWQYQe/AN6fGxe&#10;N4vJy3aT6u63N4LgcZiZ3zCzReesuFIbas8KPkcZCOLS65orBcfDejgBESKyRuuZFPQUYDF/G8yw&#10;0P7GO7ruYyUShEOBCkyMTSFlKA05DCPfECfv17cOY5JtJXWLtwR3VuZZNpYOa04LBhtaGSov+3+n&#10;IBr78/23O/b9Jl+d12e7ndoTKvXx3i2/QETq4iv8bG+0gnwKjy/pB8j5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uvZcMAAADbAAAADwAAAAAAAAAAAAAAAACYAgAAZHJzL2Rv&#10;d25yZXYueG1sUEsFBgAAAAAEAAQA9QAAAIgDAAAAAA==&#10;" path="m2,304r-1,6l,315r1,5l4,327r3,4l10,335,657,982r4,3l665,988r8,3l677,991r6,-2l688,989r6,-3l700,981r7,-6l714,969r9,-8l732,952r6,-8l743,938r5,-7l751,926r1,-6l753,915r,-4l752,906r-1,-4l748,898r-3,-3l722,872,699,849,677,827,654,804,632,782,609,759,586,736,564,714,541,691,518,668,496,646,473,623,451,601,428,578,405,555,383,533,360,510,337,487,315,465,292,442r-1,-4l285,415r-5,-22l276,372r-3,-20l271,332r-2,-18l268,297r,-20l270,254r5,-21l281,214r10,-16l302,184r21,-18l341,157r19,-5l388,150r20,2l429,158r22,9l469,176r18,10l505,197r18,13l537,221r15,13l567,248r17,16l601,280r19,19l639,318r19,19l677,356r19,19l715,394r19,19l753,432r19,19l790,470r19,19l828,508r19,19l866,546r19,19l904,583r19,19l942,621r19,19l980,659r4,4l988,666r3,1l996,668r4,l1005,667r6,-1l1016,663r7,-5l1030,653r7,-6l1046,638r9,-9l1061,622r5,-7l1071,609r3,-6l1075,598r1,-6l1076,588r-2,-5l1074,580r-3,-4l1067,572r-20,-20l1028,533r-20,-20l988,493,969,473,949,454,929,434,830,335,811,315,791,296,771,276,751,256,732,236,712,217,692,197,672,177,649,155,634,140,618,126,603,112,588,100,574,88,559,77,545,67,520,51,502,41,484,31,466,23,448,16,431,11,398,3,378,1,358,,339,1,319,4,285,15r-17,8l250,34,234,48,217,63,204,77,193,93r-9,17l176,129r-6,20l165,171r-3,27l161,216r,19l162,254r2,21l166,296r4,22l174,342r,-1l160,327,145,312,131,298,117,284,103,270,89,256r-4,-4l81,249r-7,-2l68,246r-4,1l59,247r-6,3l48,254r-6,4l35,265r-8,8l20,281r-7,7l9,293r-4,5l2,304xe" fillcolor="#c1c1c1" stroked="f">
                          <v:path arrowok="t" o:connecttype="custom" o:connectlocs="1,341;657,1003;677,1012;700,1002;732,973;751,947;752,927;722,893;632,803;541,712;451,622;360,531;291,459;273,373;268,298;291,219;360,173;451,188;523,231;584,285;658,358;734,434;809,510;885,586;961,661;991,688;1011,687;1037,668;1066,636;1076,613;1071,597;1008,534;929,455;771,297;692,218;618,147;559,98;484,52;398,24;319,25;234,69;184,131;162,219;164,296;174,362;117,305;81,270;59,268;35,286;9,314" o:connectangles="0,0,0,0,0,0,0,0,0,0,0,0,0,0,0,0,0,0,0,0,0,0,0,0,0,0,0,0,0,0,0,0,0,0,0,0,0,0,0,0,0,0,0,0,0,0,0,0,0,0"/>
                        </v:shape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8E4BD0">
        <w:rPr>
          <w:sz w:val="24"/>
          <w:szCs w:val="24"/>
        </w:rPr>
        <w:t>-</w:t>
      </w:r>
      <w:r w:rsidR="008E4BD0">
        <w:rPr>
          <w:spacing w:val="9"/>
          <w:sz w:val="24"/>
          <w:szCs w:val="24"/>
        </w:rPr>
        <w:t xml:space="preserve"> </w:t>
      </w:r>
      <w:r w:rsidR="008E4BD0">
        <w:rPr>
          <w:sz w:val="24"/>
          <w:szCs w:val="24"/>
        </w:rPr>
        <w:t>Trong</w:t>
      </w:r>
      <w:r w:rsidR="008E4BD0">
        <w:rPr>
          <w:spacing w:val="8"/>
          <w:sz w:val="24"/>
          <w:szCs w:val="24"/>
        </w:rPr>
        <w:t xml:space="preserve"> </w:t>
      </w:r>
      <w:r w:rsidR="008E4BD0">
        <w:rPr>
          <w:spacing w:val="-2"/>
          <w:sz w:val="24"/>
          <w:szCs w:val="24"/>
        </w:rPr>
        <w:t>m</w:t>
      </w:r>
      <w:r w:rsidR="008E4BD0">
        <w:rPr>
          <w:sz w:val="24"/>
          <w:szCs w:val="24"/>
        </w:rPr>
        <w:t>ôi</w:t>
      </w:r>
      <w:r w:rsidR="008E4BD0">
        <w:rPr>
          <w:spacing w:val="9"/>
          <w:sz w:val="24"/>
          <w:szCs w:val="24"/>
        </w:rPr>
        <w:t xml:space="preserve"> </w:t>
      </w:r>
      <w:r w:rsidR="008E4BD0">
        <w:rPr>
          <w:sz w:val="24"/>
          <w:szCs w:val="24"/>
        </w:rPr>
        <w:t>trường</w:t>
      </w:r>
      <w:r w:rsidR="008E4BD0">
        <w:rPr>
          <w:spacing w:val="8"/>
          <w:sz w:val="24"/>
          <w:szCs w:val="24"/>
        </w:rPr>
        <w:t xml:space="preserve"> </w:t>
      </w:r>
      <w:r w:rsidR="008E4BD0">
        <w:rPr>
          <w:spacing w:val="-1"/>
          <w:sz w:val="24"/>
          <w:szCs w:val="24"/>
        </w:rPr>
        <w:t>F</w:t>
      </w:r>
      <w:r w:rsidR="008E4BD0">
        <w:rPr>
          <w:sz w:val="24"/>
          <w:szCs w:val="24"/>
        </w:rPr>
        <w:t>r</w:t>
      </w:r>
      <w:r w:rsidR="008E4BD0">
        <w:rPr>
          <w:spacing w:val="-1"/>
          <w:sz w:val="24"/>
          <w:szCs w:val="24"/>
        </w:rPr>
        <w:t>a</w:t>
      </w:r>
      <w:r w:rsidR="008E4BD0">
        <w:rPr>
          <w:spacing w:val="-2"/>
          <w:sz w:val="24"/>
          <w:szCs w:val="24"/>
        </w:rPr>
        <w:t>m</w:t>
      </w:r>
      <w:r w:rsidR="008E4BD0">
        <w:rPr>
          <w:sz w:val="24"/>
          <w:szCs w:val="24"/>
        </w:rPr>
        <w:t>e</w:t>
      </w:r>
      <w:r w:rsidR="008E4BD0">
        <w:rPr>
          <w:spacing w:val="9"/>
          <w:sz w:val="24"/>
          <w:szCs w:val="24"/>
        </w:rPr>
        <w:t xml:space="preserve"> </w:t>
      </w:r>
      <w:r w:rsidR="008E4BD0">
        <w:rPr>
          <w:sz w:val="24"/>
          <w:szCs w:val="24"/>
        </w:rPr>
        <w:t>Relay</w:t>
      </w:r>
      <w:r w:rsidR="008E4BD0">
        <w:rPr>
          <w:spacing w:val="8"/>
          <w:sz w:val="24"/>
          <w:szCs w:val="24"/>
        </w:rPr>
        <w:t xml:space="preserve"> </w:t>
      </w:r>
      <w:r w:rsidR="008E4BD0">
        <w:rPr>
          <w:sz w:val="24"/>
          <w:szCs w:val="24"/>
        </w:rPr>
        <w:t>hoạt</w:t>
      </w:r>
      <w:r w:rsidR="008E4BD0">
        <w:rPr>
          <w:spacing w:val="9"/>
          <w:sz w:val="24"/>
          <w:szCs w:val="24"/>
        </w:rPr>
        <w:t xml:space="preserve"> </w:t>
      </w:r>
      <w:r w:rsidR="008E4BD0">
        <w:rPr>
          <w:sz w:val="24"/>
          <w:szCs w:val="24"/>
        </w:rPr>
        <w:t xml:space="preserve">động </w:t>
      </w:r>
      <w:r w:rsidR="008E4BD0">
        <w:rPr>
          <w:spacing w:val="16"/>
          <w:sz w:val="24"/>
          <w:szCs w:val="24"/>
        </w:rPr>
        <w:t xml:space="preserve"> </w:t>
      </w:r>
      <w:r w:rsidR="008E4BD0">
        <w:rPr>
          <w:sz w:val="24"/>
          <w:szCs w:val="24"/>
        </w:rPr>
        <w:t>để</w:t>
      </w:r>
      <w:r w:rsidR="008E4BD0">
        <w:rPr>
          <w:spacing w:val="7"/>
          <w:sz w:val="24"/>
          <w:szCs w:val="24"/>
        </w:rPr>
        <w:t xml:space="preserve"> </w:t>
      </w:r>
      <w:r w:rsidR="008E4BD0">
        <w:rPr>
          <w:sz w:val="24"/>
          <w:szCs w:val="24"/>
        </w:rPr>
        <w:t>đảm</w:t>
      </w:r>
      <w:r w:rsidR="008E4BD0">
        <w:rPr>
          <w:spacing w:val="6"/>
          <w:sz w:val="24"/>
          <w:szCs w:val="24"/>
        </w:rPr>
        <w:t xml:space="preserve"> </w:t>
      </w:r>
      <w:r w:rsidR="008E4BD0">
        <w:rPr>
          <w:sz w:val="24"/>
          <w:szCs w:val="24"/>
        </w:rPr>
        <w:t>bảo</w:t>
      </w:r>
      <w:r w:rsidR="008E4BD0">
        <w:rPr>
          <w:spacing w:val="8"/>
          <w:sz w:val="24"/>
          <w:szCs w:val="24"/>
        </w:rPr>
        <w:t xml:space="preserve"> </w:t>
      </w:r>
      <w:r w:rsidR="008E4BD0">
        <w:rPr>
          <w:sz w:val="24"/>
          <w:szCs w:val="24"/>
        </w:rPr>
        <w:t>v</w:t>
      </w:r>
      <w:r w:rsidR="008E4BD0">
        <w:rPr>
          <w:spacing w:val="-1"/>
          <w:sz w:val="24"/>
          <w:szCs w:val="24"/>
        </w:rPr>
        <w:t>i</w:t>
      </w:r>
      <w:r w:rsidR="008E4BD0">
        <w:rPr>
          <w:sz w:val="24"/>
          <w:szCs w:val="24"/>
        </w:rPr>
        <w:t>ệc</w:t>
      </w:r>
      <w:r w:rsidR="008E4BD0">
        <w:rPr>
          <w:spacing w:val="9"/>
          <w:sz w:val="24"/>
          <w:szCs w:val="24"/>
        </w:rPr>
        <w:t xml:space="preserve"> </w:t>
      </w:r>
      <w:r w:rsidR="008E4BD0">
        <w:rPr>
          <w:sz w:val="24"/>
          <w:szCs w:val="24"/>
        </w:rPr>
        <w:t>k</w:t>
      </w:r>
      <w:r w:rsidR="008E4BD0">
        <w:rPr>
          <w:spacing w:val="-1"/>
          <w:sz w:val="24"/>
          <w:szCs w:val="24"/>
        </w:rPr>
        <w:t>ế</w:t>
      </w:r>
      <w:r w:rsidR="008E4BD0">
        <w:rPr>
          <w:sz w:val="24"/>
          <w:szCs w:val="24"/>
        </w:rPr>
        <w:t>t</w:t>
      </w:r>
      <w:r w:rsidR="008E4BD0">
        <w:rPr>
          <w:spacing w:val="9"/>
          <w:sz w:val="24"/>
          <w:szCs w:val="24"/>
        </w:rPr>
        <w:t xml:space="preserve"> </w:t>
      </w:r>
      <w:r w:rsidR="008E4BD0">
        <w:rPr>
          <w:sz w:val="24"/>
          <w:szCs w:val="24"/>
        </w:rPr>
        <w:t>nối</w:t>
      </w:r>
      <w:r w:rsidR="008E4BD0">
        <w:rPr>
          <w:spacing w:val="8"/>
          <w:sz w:val="24"/>
          <w:szCs w:val="24"/>
        </w:rPr>
        <w:t xml:space="preserve"> </w:t>
      </w:r>
      <w:r w:rsidR="008E4BD0">
        <w:rPr>
          <w:sz w:val="24"/>
          <w:szCs w:val="24"/>
        </w:rPr>
        <w:t>l</w:t>
      </w:r>
      <w:r w:rsidR="008E4BD0">
        <w:rPr>
          <w:spacing w:val="-1"/>
          <w:sz w:val="24"/>
          <w:szCs w:val="24"/>
        </w:rPr>
        <w:t>à</w:t>
      </w:r>
      <w:r w:rsidR="008E4BD0">
        <w:rPr>
          <w:sz w:val="24"/>
          <w:szCs w:val="24"/>
        </w:rPr>
        <w:t>m</w:t>
      </w:r>
      <w:r w:rsidR="008E4BD0">
        <w:rPr>
          <w:spacing w:val="6"/>
          <w:sz w:val="24"/>
          <w:szCs w:val="24"/>
        </w:rPr>
        <w:t xml:space="preserve"> </w:t>
      </w:r>
      <w:r w:rsidR="008E4BD0">
        <w:rPr>
          <w:sz w:val="24"/>
          <w:szCs w:val="24"/>
        </w:rPr>
        <w:t>việc</w:t>
      </w:r>
      <w:r w:rsidR="008E4BD0">
        <w:rPr>
          <w:spacing w:val="9"/>
          <w:sz w:val="24"/>
          <w:szCs w:val="24"/>
        </w:rPr>
        <w:t xml:space="preserve"> </w:t>
      </w:r>
      <w:r w:rsidR="008E4BD0">
        <w:rPr>
          <w:sz w:val="24"/>
          <w:szCs w:val="24"/>
        </w:rPr>
        <w:t>thì</w:t>
      </w:r>
      <w:r w:rsidR="008E4BD0">
        <w:rPr>
          <w:spacing w:val="9"/>
          <w:sz w:val="24"/>
          <w:szCs w:val="24"/>
        </w:rPr>
        <w:t xml:space="preserve"> </w:t>
      </w:r>
      <w:r w:rsidR="008E4BD0">
        <w:rPr>
          <w:sz w:val="24"/>
          <w:szCs w:val="24"/>
        </w:rPr>
        <w:t>2</w:t>
      </w:r>
      <w:r w:rsidR="008E4BD0">
        <w:rPr>
          <w:spacing w:val="-17"/>
          <w:sz w:val="24"/>
          <w:szCs w:val="24"/>
        </w:rPr>
        <w:t xml:space="preserve"> </w:t>
      </w:r>
      <w:r w:rsidR="008E4BD0">
        <w:rPr>
          <w:sz w:val="24"/>
          <w:szCs w:val="24"/>
        </w:rPr>
        <w:t>đ</w:t>
      </w:r>
      <w:r w:rsidR="008E4BD0">
        <w:rPr>
          <w:spacing w:val="-36"/>
          <w:sz w:val="24"/>
          <w:szCs w:val="24"/>
        </w:rPr>
        <w:t xml:space="preserve"> </w:t>
      </w:r>
      <w:r w:rsidR="008E4BD0">
        <w:rPr>
          <w:sz w:val="24"/>
          <w:szCs w:val="24"/>
        </w:rPr>
        <w:t>ầu</w:t>
      </w:r>
      <w:r w:rsidR="008E4BD0">
        <w:rPr>
          <w:spacing w:val="8"/>
          <w:sz w:val="24"/>
          <w:szCs w:val="24"/>
        </w:rPr>
        <w:t xml:space="preserve"> </w:t>
      </w:r>
      <w:r w:rsidR="008E4BD0">
        <w:rPr>
          <w:sz w:val="24"/>
          <w:szCs w:val="24"/>
        </w:rPr>
        <w:t>t</w:t>
      </w:r>
      <w:r w:rsidR="008E4BD0">
        <w:rPr>
          <w:spacing w:val="-1"/>
          <w:sz w:val="24"/>
          <w:szCs w:val="24"/>
        </w:rPr>
        <w:t>h</w:t>
      </w:r>
      <w:r w:rsidR="008E4BD0">
        <w:rPr>
          <w:sz w:val="24"/>
          <w:szCs w:val="24"/>
        </w:rPr>
        <w:t>i</w:t>
      </w:r>
      <w:r w:rsidR="008E4BD0">
        <w:rPr>
          <w:spacing w:val="-1"/>
          <w:sz w:val="24"/>
          <w:szCs w:val="24"/>
        </w:rPr>
        <w:t>ế</w:t>
      </w:r>
      <w:r w:rsidR="008E4BD0">
        <w:rPr>
          <w:sz w:val="24"/>
          <w:szCs w:val="24"/>
        </w:rPr>
        <w:t>t bị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z w:val="24"/>
          <w:szCs w:val="24"/>
        </w:rPr>
        <w:t>bên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ngo</w:t>
      </w:r>
      <w:r w:rsidR="008E4BD0">
        <w:rPr>
          <w:spacing w:val="-1"/>
          <w:sz w:val="24"/>
          <w:szCs w:val="24"/>
        </w:rPr>
        <w:t>à</w:t>
      </w:r>
      <w:r w:rsidR="008E4BD0">
        <w:rPr>
          <w:sz w:val="24"/>
          <w:szCs w:val="24"/>
        </w:rPr>
        <w:t>i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z w:val="24"/>
          <w:szCs w:val="24"/>
        </w:rPr>
        <w:t>Fra</w:t>
      </w:r>
      <w:r w:rsidR="008E4BD0">
        <w:rPr>
          <w:spacing w:val="-1"/>
          <w:sz w:val="24"/>
          <w:szCs w:val="24"/>
        </w:rPr>
        <w:t>n</w:t>
      </w:r>
      <w:r w:rsidR="008E4BD0">
        <w:rPr>
          <w:sz w:val="24"/>
          <w:szCs w:val="24"/>
        </w:rPr>
        <w:t>e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z w:val="24"/>
          <w:szCs w:val="24"/>
        </w:rPr>
        <w:t>Rel</w:t>
      </w:r>
      <w:r w:rsidR="008E4BD0">
        <w:rPr>
          <w:spacing w:val="-1"/>
          <w:sz w:val="24"/>
          <w:szCs w:val="24"/>
        </w:rPr>
        <w:t>a</w:t>
      </w:r>
      <w:r w:rsidR="008E4BD0">
        <w:rPr>
          <w:sz w:val="24"/>
          <w:szCs w:val="24"/>
        </w:rPr>
        <w:t>y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z w:val="24"/>
          <w:szCs w:val="24"/>
        </w:rPr>
        <w:t>phải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là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Data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z w:val="24"/>
          <w:szCs w:val="24"/>
        </w:rPr>
        <w:t>T</w:t>
      </w:r>
      <w:r w:rsidR="008E4BD0">
        <w:rPr>
          <w:spacing w:val="-1"/>
          <w:sz w:val="24"/>
          <w:szCs w:val="24"/>
        </w:rPr>
        <w:t>e</w:t>
      </w:r>
      <w:r w:rsidR="008E4BD0">
        <w:rPr>
          <w:sz w:val="24"/>
          <w:szCs w:val="24"/>
        </w:rPr>
        <w:t>r</w:t>
      </w:r>
      <w:r w:rsidR="008E4BD0">
        <w:rPr>
          <w:spacing w:val="-2"/>
          <w:sz w:val="24"/>
          <w:szCs w:val="24"/>
        </w:rPr>
        <w:t>m</w:t>
      </w:r>
      <w:r w:rsidR="008E4BD0">
        <w:rPr>
          <w:sz w:val="24"/>
          <w:szCs w:val="24"/>
        </w:rPr>
        <w:t>inal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z w:val="24"/>
          <w:szCs w:val="24"/>
        </w:rPr>
        <w:t>Equip</w:t>
      </w:r>
      <w:r w:rsidR="008E4BD0">
        <w:rPr>
          <w:spacing w:val="-2"/>
          <w:sz w:val="24"/>
          <w:szCs w:val="24"/>
        </w:rPr>
        <w:t>m</w:t>
      </w:r>
      <w:r w:rsidR="008E4BD0">
        <w:rPr>
          <w:sz w:val="24"/>
          <w:szCs w:val="24"/>
        </w:rPr>
        <w:t>ent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z w:val="24"/>
          <w:szCs w:val="24"/>
        </w:rPr>
        <w:t>(DTE)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z w:val="24"/>
          <w:szCs w:val="24"/>
        </w:rPr>
        <w:t xml:space="preserve">và </w:t>
      </w:r>
      <w:r w:rsidR="008E4BD0">
        <w:rPr>
          <w:spacing w:val="-1"/>
          <w:sz w:val="24"/>
          <w:szCs w:val="24"/>
        </w:rPr>
        <w:t>m</w:t>
      </w:r>
      <w:r w:rsidR="008E4BD0">
        <w:rPr>
          <w:sz w:val="24"/>
          <w:szCs w:val="24"/>
        </w:rPr>
        <w:t>ôi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z w:val="24"/>
          <w:szCs w:val="24"/>
        </w:rPr>
        <w:t>trường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Fra</w:t>
      </w:r>
      <w:r w:rsidR="008E4BD0">
        <w:rPr>
          <w:spacing w:val="-2"/>
          <w:sz w:val="24"/>
          <w:szCs w:val="24"/>
        </w:rPr>
        <w:t>m</w:t>
      </w:r>
      <w:r w:rsidR="008E4BD0">
        <w:rPr>
          <w:sz w:val="24"/>
          <w:szCs w:val="24"/>
        </w:rPr>
        <w:t>e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z w:val="24"/>
          <w:szCs w:val="24"/>
        </w:rPr>
        <w:t>relay switch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z w:val="24"/>
          <w:szCs w:val="24"/>
        </w:rPr>
        <w:t>bên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pacing w:val="-1"/>
          <w:sz w:val="24"/>
          <w:szCs w:val="24"/>
        </w:rPr>
        <w:t>t</w:t>
      </w:r>
      <w:r w:rsidR="008E4BD0">
        <w:rPr>
          <w:sz w:val="24"/>
          <w:szCs w:val="24"/>
        </w:rPr>
        <w:t>rong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z w:val="24"/>
          <w:szCs w:val="24"/>
        </w:rPr>
        <w:t>phải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là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Data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z w:val="24"/>
          <w:szCs w:val="24"/>
        </w:rPr>
        <w:t>Co</w:t>
      </w:r>
      <w:r w:rsidR="008E4BD0">
        <w:rPr>
          <w:spacing w:val="-1"/>
          <w:sz w:val="24"/>
          <w:szCs w:val="24"/>
        </w:rPr>
        <w:t>mm</w:t>
      </w:r>
      <w:r w:rsidR="008E4BD0">
        <w:rPr>
          <w:sz w:val="24"/>
          <w:szCs w:val="24"/>
        </w:rPr>
        <w:t>unication Equip</w:t>
      </w:r>
      <w:r w:rsidR="008E4BD0">
        <w:rPr>
          <w:spacing w:val="-2"/>
          <w:sz w:val="24"/>
          <w:szCs w:val="24"/>
        </w:rPr>
        <w:t>m</w:t>
      </w:r>
      <w:r w:rsidR="008E4BD0">
        <w:rPr>
          <w:sz w:val="24"/>
          <w:szCs w:val="24"/>
        </w:rPr>
        <w:t>et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z w:val="24"/>
          <w:szCs w:val="24"/>
        </w:rPr>
        <w:t>(DCE)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z w:val="24"/>
          <w:szCs w:val="24"/>
        </w:rPr>
        <w:t>.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z w:val="24"/>
          <w:szCs w:val="24"/>
        </w:rPr>
        <w:t>Subinter</w:t>
      </w:r>
      <w:r w:rsidR="008E4BD0">
        <w:rPr>
          <w:spacing w:val="-1"/>
          <w:sz w:val="24"/>
          <w:szCs w:val="24"/>
        </w:rPr>
        <w:t>f</w:t>
      </w:r>
      <w:r w:rsidR="008E4BD0">
        <w:rPr>
          <w:sz w:val="24"/>
          <w:szCs w:val="24"/>
        </w:rPr>
        <w:t>ace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ho</w:t>
      </w:r>
      <w:r w:rsidR="008E4BD0">
        <w:rPr>
          <w:spacing w:val="-1"/>
          <w:sz w:val="24"/>
          <w:szCs w:val="24"/>
        </w:rPr>
        <w:t>ạ</w:t>
      </w:r>
      <w:r w:rsidR="008E4BD0">
        <w:rPr>
          <w:sz w:val="24"/>
          <w:szCs w:val="24"/>
        </w:rPr>
        <w:t>t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z w:val="24"/>
          <w:szCs w:val="24"/>
        </w:rPr>
        <w:t>động</w:t>
      </w:r>
      <w:r w:rsidR="008E4BD0">
        <w:rPr>
          <w:spacing w:val="2"/>
          <w:sz w:val="24"/>
          <w:szCs w:val="24"/>
        </w:rPr>
        <w:t xml:space="preserve"> </w:t>
      </w:r>
      <w:r w:rsidR="008E4BD0">
        <w:rPr>
          <w:spacing w:val="-1"/>
          <w:sz w:val="24"/>
          <w:szCs w:val="24"/>
        </w:rPr>
        <w:t>g</w:t>
      </w:r>
      <w:r w:rsidR="008E4BD0">
        <w:rPr>
          <w:sz w:val="24"/>
          <w:szCs w:val="24"/>
        </w:rPr>
        <w:t>iố</w:t>
      </w:r>
      <w:r w:rsidR="008E4BD0">
        <w:rPr>
          <w:spacing w:val="-1"/>
          <w:sz w:val="24"/>
          <w:szCs w:val="24"/>
        </w:rPr>
        <w:t xml:space="preserve">ng </w:t>
      </w:r>
      <w:r w:rsidR="008E4BD0">
        <w:rPr>
          <w:sz w:val="24"/>
          <w:szCs w:val="24"/>
        </w:rPr>
        <w:t>như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lease l</w:t>
      </w:r>
      <w:r w:rsidR="008E4BD0">
        <w:rPr>
          <w:spacing w:val="-1"/>
          <w:sz w:val="24"/>
          <w:szCs w:val="24"/>
        </w:rPr>
        <w:t>i</w:t>
      </w:r>
      <w:r w:rsidR="008E4BD0">
        <w:rPr>
          <w:sz w:val="24"/>
          <w:szCs w:val="24"/>
        </w:rPr>
        <w:t>nes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pacing w:val="-2"/>
          <w:sz w:val="24"/>
          <w:szCs w:val="24"/>
        </w:rPr>
        <w:t>m</w:t>
      </w:r>
      <w:r w:rsidR="008E4BD0">
        <w:rPr>
          <w:sz w:val="24"/>
          <w:szCs w:val="24"/>
        </w:rPr>
        <w:t>ỗi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point-t</w:t>
      </w:r>
      <w:r w:rsidR="008E4BD0">
        <w:rPr>
          <w:spacing w:val="-1"/>
          <w:sz w:val="24"/>
          <w:szCs w:val="24"/>
        </w:rPr>
        <w:t>o</w:t>
      </w:r>
      <w:r w:rsidR="008E4BD0">
        <w:rPr>
          <w:sz w:val="24"/>
          <w:szCs w:val="24"/>
        </w:rPr>
        <w:t>-poi</w:t>
      </w:r>
      <w:r w:rsidR="008E4BD0">
        <w:rPr>
          <w:spacing w:val="-1"/>
          <w:sz w:val="24"/>
          <w:szCs w:val="24"/>
        </w:rPr>
        <w:t>n</w:t>
      </w:r>
      <w:r w:rsidR="008E4BD0">
        <w:rPr>
          <w:sz w:val="24"/>
          <w:szCs w:val="24"/>
        </w:rPr>
        <w:t>t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pacing w:val="-1"/>
          <w:sz w:val="24"/>
          <w:szCs w:val="24"/>
        </w:rPr>
        <w:t>s</w:t>
      </w:r>
      <w:r w:rsidR="008E4BD0">
        <w:rPr>
          <w:sz w:val="24"/>
          <w:szCs w:val="24"/>
        </w:rPr>
        <w:t>ubint</w:t>
      </w:r>
      <w:r w:rsidR="008E4BD0">
        <w:rPr>
          <w:spacing w:val="-1"/>
          <w:sz w:val="24"/>
          <w:szCs w:val="24"/>
        </w:rPr>
        <w:t>e</w:t>
      </w:r>
      <w:r w:rsidR="008E4BD0">
        <w:rPr>
          <w:sz w:val="24"/>
          <w:szCs w:val="24"/>
        </w:rPr>
        <w:t>r</w:t>
      </w:r>
      <w:r w:rsidR="008E4BD0">
        <w:rPr>
          <w:spacing w:val="-1"/>
          <w:sz w:val="24"/>
          <w:szCs w:val="24"/>
        </w:rPr>
        <w:t>f</w:t>
      </w:r>
      <w:r w:rsidR="008E4BD0">
        <w:rPr>
          <w:sz w:val="24"/>
          <w:szCs w:val="24"/>
        </w:rPr>
        <w:t xml:space="preserve">ace </w:t>
      </w:r>
      <w:r w:rsidR="008E4BD0">
        <w:rPr>
          <w:spacing w:val="-4"/>
          <w:sz w:val="24"/>
          <w:szCs w:val="24"/>
        </w:rPr>
        <w:t>đ</w:t>
      </w:r>
      <w:r w:rsidR="008E4BD0">
        <w:rPr>
          <w:sz w:val="24"/>
          <w:szCs w:val="24"/>
        </w:rPr>
        <w:t>òi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pacing w:val="4"/>
          <w:sz w:val="24"/>
          <w:szCs w:val="24"/>
        </w:rPr>
        <w:t>h</w:t>
      </w:r>
      <w:r w:rsidR="008E4BD0">
        <w:rPr>
          <w:sz w:val="24"/>
          <w:szCs w:val="24"/>
        </w:rPr>
        <w:t>ỏi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ph</w:t>
      </w:r>
      <w:r w:rsidR="008E4BD0">
        <w:rPr>
          <w:spacing w:val="-1"/>
          <w:sz w:val="24"/>
          <w:szCs w:val="24"/>
        </w:rPr>
        <w:t>ả</w:t>
      </w:r>
      <w:r w:rsidR="008E4BD0">
        <w:rPr>
          <w:sz w:val="24"/>
          <w:szCs w:val="24"/>
        </w:rPr>
        <w:t>i được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các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s</w:t>
      </w:r>
      <w:r w:rsidR="008E4BD0">
        <w:rPr>
          <w:spacing w:val="-1"/>
          <w:sz w:val="24"/>
          <w:szCs w:val="24"/>
        </w:rPr>
        <w:t>u</w:t>
      </w:r>
      <w:r w:rsidR="008E4BD0">
        <w:rPr>
          <w:sz w:val="24"/>
          <w:szCs w:val="24"/>
        </w:rPr>
        <w:t>bnet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pacing w:val="-1"/>
          <w:sz w:val="24"/>
          <w:szCs w:val="24"/>
        </w:rPr>
        <w:t>r</w:t>
      </w:r>
      <w:r w:rsidR="008E4BD0">
        <w:rPr>
          <w:sz w:val="24"/>
          <w:szCs w:val="24"/>
        </w:rPr>
        <w:t>iêng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b</w:t>
      </w:r>
      <w:r w:rsidR="008E4BD0">
        <w:rPr>
          <w:spacing w:val="-1"/>
          <w:sz w:val="24"/>
          <w:szCs w:val="24"/>
        </w:rPr>
        <w:t>i</w:t>
      </w:r>
      <w:r w:rsidR="008E4BD0">
        <w:rPr>
          <w:sz w:val="24"/>
          <w:szCs w:val="24"/>
        </w:rPr>
        <w:t>ệt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Trong</w:t>
      </w:r>
      <w:r w:rsidR="008E4BD0">
        <w:rPr>
          <w:spacing w:val="1"/>
          <w:sz w:val="24"/>
          <w:szCs w:val="24"/>
        </w:rPr>
        <w:t xml:space="preserve"> </w:t>
      </w:r>
      <w:r w:rsidR="008E4BD0">
        <w:rPr>
          <w:sz w:val="24"/>
          <w:szCs w:val="24"/>
        </w:rPr>
        <w:t>b</w:t>
      </w:r>
      <w:r w:rsidR="008E4BD0">
        <w:rPr>
          <w:spacing w:val="-1"/>
          <w:sz w:val="24"/>
          <w:szCs w:val="24"/>
        </w:rPr>
        <w:t>à</w:t>
      </w:r>
      <w:r w:rsidR="008E4BD0">
        <w:rPr>
          <w:sz w:val="24"/>
          <w:szCs w:val="24"/>
        </w:rPr>
        <w:t>i thực</w:t>
      </w:r>
      <w:r w:rsidR="008E4BD0">
        <w:rPr>
          <w:spacing w:val="4"/>
          <w:sz w:val="24"/>
          <w:szCs w:val="24"/>
        </w:rPr>
        <w:t xml:space="preserve"> </w:t>
      </w:r>
      <w:r w:rsidR="008E4BD0">
        <w:rPr>
          <w:sz w:val="24"/>
          <w:szCs w:val="24"/>
        </w:rPr>
        <w:t>hành</w:t>
      </w:r>
      <w:r w:rsidR="008E4BD0">
        <w:rPr>
          <w:spacing w:val="4"/>
          <w:sz w:val="24"/>
          <w:szCs w:val="24"/>
        </w:rPr>
        <w:t xml:space="preserve"> </w:t>
      </w:r>
      <w:r w:rsidR="008E4BD0">
        <w:rPr>
          <w:spacing w:val="-1"/>
          <w:sz w:val="24"/>
          <w:szCs w:val="24"/>
        </w:rPr>
        <w:t>t</w:t>
      </w:r>
      <w:r w:rsidR="008E4BD0">
        <w:rPr>
          <w:sz w:val="24"/>
          <w:szCs w:val="24"/>
        </w:rPr>
        <w:t>a</w:t>
      </w:r>
      <w:r w:rsidR="008E4BD0">
        <w:rPr>
          <w:spacing w:val="4"/>
          <w:sz w:val="24"/>
          <w:szCs w:val="24"/>
        </w:rPr>
        <w:t xml:space="preserve"> </w:t>
      </w:r>
      <w:r w:rsidR="008E4BD0">
        <w:rPr>
          <w:sz w:val="24"/>
          <w:szCs w:val="24"/>
        </w:rPr>
        <w:t>sử</w:t>
      </w:r>
      <w:r w:rsidR="008E4BD0">
        <w:rPr>
          <w:spacing w:val="4"/>
          <w:sz w:val="24"/>
          <w:szCs w:val="24"/>
        </w:rPr>
        <w:t xml:space="preserve"> </w:t>
      </w:r>
      <w:r w:rsidR="008E4BD0">
        <w:rPr>
          <w:sz w:val="24"/>
          <w:szCs w:val="24"/>
        </w:rPr>
        <w:t>dụng</w:t>
      </w:r>
      <w:r w:rsidR="008E4BD0">
        <w:rPr>
          <w:spacing w:val="3"/>
          <w:sz w:val="24"/>
          <w:szCs w:val="24"/>
        </w:rPr>
        <w:t xml:space="preserve"> </w:t>
      </w:r>
      <w:r w:rsidR="008E4BD0">
        <w:rPr>
          <w:spacing w:val="-1"/>
          <w:sz w:val="24"/>
          <w:szCs w:val="24"/>
        </w:rPr>
        <w:t>m</w:t>
      </w:r>
      <w:r w:rsidR="008E4BD0">
        <w:rPr>
          <w:sz w:val="24"/>
          <w:szCs w:val="24"/>
        </w:rPr>
        <w:t>ô</w:t>
      </w:r>
      <w:r w:rsidR="008E4BD0">
        <w:rPr>
          <w:spacing w:val="4"/>
          <w:sz w:val="24"/>
          <w:szCs w:val="24"/>
        </w:rPr>
        <w:t xml:space="preserve"> </w:t>
      </w:r>
      <w:r w:rsidR="008E4BD0">
        <w:rPr>
          <w:sz w:val="24"/>
          <w:szCs w:val="24"/>
        </w:rPr>
        <w:t>hình</w:t>
      </w:r>
      <w:r w:rsidR="008E4BD0">
        <w:rPr>
          <w:spacing w:val="4"/>
          <w:sz w:val="24"/>
          <w:szCs w:val="24"/>
        </w:rPr>
        <w:t xml:space="preserve"> </w:t>
      </w:r>
      <w:r w:rsidR="008E4BD0">
        <w:rPr>
          <w:sz w:val="24"/>
          <w:szCs w:val="24"/>
        </w:rPr>
        <w:t>Hub</w:t>
      </w:r>
      <w:r w:rsidR="008E4BD0">
        <w:rPr>
          <w:spacing w:val="4"/>
          <w:sz w:val="24"/>
          <w:szCs w:val="24"/>
        </w:rPr>
        <w:t xml:space="preserve"> </w:t>
      </w:r>
      <w:r w:rsidR="008E4BD0">
        <w:rPr>
          <w:sz w:val="24"/>
          <w:szCs w:val="24"/>
        </w:rPr>
        <w:t>và</w:t>
      </w:r>
      <w:r w:rsidR="008E4BD0">
        <w:rPr>
          <w:spacing w:val="4"/>
          <w:sz w:val="24"/>
          <w:szCs w:val="24"/>
        </w:rPr>
        <w:t xml:space="preserve"> </w:t>
      </w:r>
      <w:r w:rsidR="008E4BD0">
        <w:rPr>
          <w:sz w:val="24"/>
          <w:szCs w:val="24"/>
        </w:rPr>
        <w:t>Spoke.</w:t>
      </w:r>
      <w:r w:rsidR="008E4BD0">
        <w:rPr>
          <w:spacing w:val="3"/>
          <w:sz w:val="24"/>
          <w:szCs w:val="24"/>
        </w:rPr>
        <w:t xml:space="preserve"> </w:t>
      </w:r>
      <w:r w:rsidR="008E4BD0">
        <w:rPr>
          <w:sz w:val="24"/>
          <w:szCs w:val="24"/>
        </w:rPr>
        <w:t>Tron</w:t>
      </w:r>
      <w:r w:rsidR="008E4BD0">
        <w:rPr>
          <w:spacing w:val="-90"/>
          <w:sz w:val="24"/>
          <w:szCs w:val="24"/>
        </w:rPr>
        <w:t>g</w:t>
      </w:r>
      <w:r w:rsidR="008E4BD0">
        <w:rPr>
          <w:sz w:val="24"/>
          <w:szCs w:val="24"/>
        </w:rPr>
        <w:t>đó</w:t>
      </w:r>
      <w:r w:rsidR="008E4BD0">
        <w:rPr>
          <w:spacing w:val="3"/>
          <w:sz w:val="24"/>
          <w:szCs w:val="24"/>
        </w:rPr>
        <w:t xml:space="preserve"> </w:t>
      </w:r>
      <w:r w:rsidR="008E4BD0">
        <w:rPr>
          <w:sz w:val="24"/>
          <w:szCs w:val="24"/>
        </w:rPr>
        <w:t>Router    TTG</w:t>
      </w:r>
      <w:r w:rsidR="008E4BD0">
        <w:rPr>
          <w:spacing w:val="4"/>
          <w:sz w:val="24"/>
          <w:szCs w:val="24"/>
        </w:rPr>
        <w:t xml:space="preserve"> </w:t>
      </w:r>
      <w:r w:rsidR="008E4BD0">
        <w:rPr>
          <w:sz w:val="24"/>
          <w:szCs w:val="24"/>
        </w:rPr>
        <w:t>là</w:t>
      </w:r>
      <w:r w:rsidR="008E4BD0">
        <w:rPr>
          <w:spacing w:val="4"/>
          <w:sz w:val="24"/>
          <w:szCs w:val="24"/>
        </w:rPr>
        <w:t xml:space="preserve"> </w:t>
      </w:r>
      <w:r w:rsidR="008E4BD0">
        <w:rPr>
          <w:sz w:val="24"/>
          <w:szCs w:val="24"/>
        </w:rPr>
        <w:t>HUB</w:t>
      </w:r>
      <w:r w:rsidR="008E4BD0">
        <w:rPr>
          <w:spacing w:val="4"/>
          <w:sz w:val="24"/>
          <w:szCs w:val="24"/>
        </w:rPr>
        <w:t xml:space="preserve"> </w:t>
      </w:r>
      <w:r w:rsidR="008E4BD0">
        <w:rPr>
          <w:sz w:val="24"/>
          <w:szCs w:val="24"/>
        </w:rPr>
        <w:t>và</w:t>
      </w:r>
      <w:r w:rsidR="008E4BD0">
        <w:rPr>
          <w:spacing w:val="4"/>
          <w:sz w:val="24"/>
          <w:szCs w:val="24"/>
        </w:rPr>
        <w:t xml:space="preserve"> </w:t>
      </w:r>
      <w:r w:rsidR="008E4BD0">
        <w:rPr>
          <w:sz w:val="24"/>
          <w:szCs w:val="24"/>
        </w:rPr>
        <w:t>các</w:t>
      </w:r>
      <w:r w:rsidR="008E4BD0">
        <w:rPr>
          <w:spacing w:val="4"/>
          <w:sz w:val="24"/>
          <w:szCs w:val="24"/>
        </w:rPr>
        <w:t xml:space="preserve"> </w:t>
      </w:r>
      <w:r w:rsidR="008E4BD0">
        <w:rPr>
          <w:sz w:val="24"/>
          <w:szCs w:val="24"/>
        </w:rPr>
        <w:t>Spoke</w:t>
      </w:r>
      <w:r w:rsidR="008E4BD0">
        <w:rPr>
          <w:spacing w:val="3"/>
          <w:sz w:val="24"/>
          <w:szCs w:val="24"/>
        </w:rPr>
        <w:t xml:space="preserve"> </w:t>
      </w:r>
      <w:r w:rsidR="008E4BD0">
        <w:rPr>
          <w:sz w:val="24"/>
          <w:szCs w:val="24"/>
        </w:rPr>
        <w:t>là router TTG</w:t>
      </w:r>
      <w:r w:rsidR="008E4BD0">
        <w:rPr>
          <w:spacing w:val="-2"/>
          <w:sz w:val="24"/>
          <w:szCs w:val="24"/>
        </w:rPr>
        <w:t xml:space="preserve"> </w:t>
      </w:r>
      <w:r w:rsidR="008E4BD0">
        <w:rPr>
          <w:sz w:val="24"/>
          <w:szCs w:val="24"/>
        </w:rPr>
        <w:t>và TTG2.</w:t>
      </w:r>
    </w:p>
    <w:p w:rsidR="00F81C28" w:rsidRDefault="00F81C28">
      <w:pPr>
        <w:spacing w:before="3" w:line="200" w:lineRule="exact"/>
      </w:pPr>
    </w:p>
    <w:p w:rsidR="00F81C28" w:rsidRDefault="008E4BD0">
      <w:pPr>
        <w:spacing w:line="260" w:lineRule="exact"/>
        <w:ind w:left="193"/>
        <w:rPr>
          <w:sz w:val="24"/>
          <w:szCs w:val="24"/>
        </w:rPr>
      </w:pPr>
      <w:r>
        <w:rPr>
          <w:b/>
          <w:position w:val="-1"/>
          <w:sz w:val="24"/>
          <w:szCs w:val="24"/>
        </w:rPr>
        <w:t xml:space="preserve">II.      </w:t>
      </w:r>
      <w:r>
        <w:rPr>
          <w:b/>
          <w:position w:val="-1"/>
          <w:sz w:val="24"/>
          <w:szCs w:val="24"/>
          <w:u w:val="thick" w:color="000000"/>
        </w:rPr>
        <w:t>Mô tả</w:t>
      </w:r>
      <w:r>
        <w:rPr>
          <w:b/>
          <w:spacing w:val="-77"/>
          <w:position w:val="-1"/>
          <w:sz w:val="24"/>
          <w:szCs w:val="24"/>
          <w:u w:val="thick" w:color="000000"/>
        </w:rPr>
        <w:t xml:space="preserve"> </w:t>
      </w:r>
      <w:r>
        <w:rPr>
          <w:b/>
          <w:position w:val="-1"/>
          <w:sz w:val="24"/>
          <w:szCs w:val="24"/>
          <w:u w:val="thick" w:color="000000"/>
        </w:rPr>
        <w:t>bài</w:t>
      </w:r>
      <w:r>
        <w:rPr>
          <w:b/>
          <w:spacing w:val="-76"/>
          <w:position w:val="-1"/>
          <w:sz w:val="24"/>
          <w:szCs w:val="24"/>
          <w:u w:val="thick" w:color="000000"/>
        </w:rPr>
        <w:t xml:space="preserve"> </w:t>
      </w:r>
      <w:r>
        <w:rPr>
          <w:b/>
          <w:spacing w:val="-1"/>
          <w:position w:val="-1"/>
          <w:sz w:val="24"/>
          <w:szCs w:val="24"/>
          <w:u w:val="thick" w:color="000000"/>
        </w:rPr>
        <w:t>l</w:t>
      </w:r>
      <w:r>
        <w:rPr>
          <w:b/>
          <w:position w:val="-1"/>
          <w:sz w:val="24"/>
          <w:szCs w:val="24"/>
          <w:u w:val="thick" w:color="000000"/>
        </w:rPr>
        <w:t>ab</w:t>
      </w:r>
      <w:r>
        <w:rPr>
          <w:b/>
          <w:spacing w:val="-77"/>
          <w:position w:val="-1"/>
          <w:sz w:val="24"/>
          <w:szCs w:val="24"/>
          <w:u w:val="thick" w:color="000000"/>
        </w:rPr>
        <w:t xml:space="preserve"> </w:t>
      </w:r>
      <w:r>
        <w:rPr>
          <w:b/>
          <w:position w:val="-1"/>
          <w:sz w:val="24"/>
          <w:szCs w:val="24"/>
          <w:u w:val="thick" w:color="000000"/>
        </w:rPr>
        <w:t>và</w:t>
      </w:r>
      <w:r>
        <w:rPr>
          <w:b/>
          <w:spacing w:val="-77"/>
          <w:position w:val="-1"/>
          <w:sz w:val="24"/>
          <w:szCs w:val="24"/>
          <w:u w:val="thick" w:color="000000"/>
        </w:rPr>
        <w:t xml:space="preserve"> </w:t>
      </w:r>
      <w:r>
        <w:rPr>
          <w:b/>
          <w:position w:val="-1"/>
          <w:sz w:val="24"/>
          <w:szCs w:val="24"/>
          <w:u w:val="thick" w:color="000000"/>
        </w:rPr>
        <w:t>đồ</w:t>
      </w:r>
      <w:r>
        <w:rPr>
          <w:b/>
          <w:spacing w:val="-77"/>
          <w:position w:val="-1"/>
          <w:sz w:val="24"/>
          <w:szCs w:val="24"/>
          <w:u w:val="thick" w:color="000000"/>
        </w:rPr>
        <w:t xml:space="preserve"> </w:t>
      </w:r>
      <w:r>
        <w:rPr>
          <w:b/>
          <w:position w:val="-1"/>
          <w:sz w:val="24"/>
          <w:szCs w:val="24"/>
          <w:u w:val="thick" w:color="000000"/>
        </w:rPr>
        <w:t>hình :</w:t>
      </w: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before="10" w:line="240" w:lineRule="exact"/>
        <w:rPr>
          <w:sz w:val="24"/>
          <w:szCs w:val="24"/>
        </w:rPr>
      </w:pPr>
    </w:p>
    <w:p w:rsidR="00F81C28" w:rsidRDefault="008E4BD0">
      <w:pPr>
        <w:spacing w:before="29"/>
        <w:ind w:left="100"/>
        <w:rPr>
          <w:sz w:val="24"/>
          <w:szCs w:val="24"/>
        </w:rPr>
        <w:sectPr w:rsidR="00F81C28">
          <w:footerReference w:type="default" r:id="rId31"/>
          <w:pgSz w:w="12240" w:h="15840"/>
          <w:pgMar w:top="1500" w:right="1320" w:bottom="280" w:left="1000" w:header="720" w:footer="589" w:gutter="0"/>
          <w:pgNumType w:start="289"/>
          <w:cols w:space="720"/>
        </w:sectPr>
      </w:pPr>
      <w:r>
        <w:rPr>
          <w:b/>
          <w:sz w:val="24"/>
          <w:szCs w:val="24"/>
        </w:rPr>
        <w:t xml:space="preserve">III.    </w:t>
      </w:r>
      <w:r>
        <w:rPr>
          <w:b/>
          <w:spacing w:val="59"/>
          <w:sz w:val="24"/>
          <w:szCs w:val="24"/>
        </w:rPr>
        <w:t xml:space="preserve"> </w:t>
      </w:r>
      <w:r>
        <w:rPr>
          <w:b/>
          <w:sz w:val="24"/>
          <w:szCs w:val="24"/>
          <w:u w:val="thick" w:color="000000"/>
        </w:rPr>
        <w:t>Cấu hình :</w:t>
      </w:r>
    </w:p>
    <w:p w:rsidR="00F81C28" w:rsidRDefault="00F81C28">
      <w:pPr>
        <w:spacing w:before="18" w:line="220" w:lineRule="exact"/>
        <w:rPr>
          <w:sz w:val="22"/>
          <w:szCs w:val="22"/>
        </w:rPr>
      </w:pPr>
    </w:p>
    <w:p w:rsidR="00F81C28" w:rsidRDefault="008E4BD0">
      <w:pPr>
        <w:spacing w:before="29" w:line="260" w:lineRule="exact"/>
        <w:ind w:left="100"/>
        <w:rPr>
          <w:sz w:val="24"/>
          <w:szCs w:val="24"/>
        </w:rPr>
      </w:pPr>
      <w:r>
        <w:rPr>
          <w:b/>
          <w:position w:val="-1"/>
          <w:sz w:val="24"/>
          <w:szCs w:val="24"/>
          <w:u w:val="thick" w:color="000000"/>
        </w:rPr>
        <w:t>FR-SWIT</w:t>
      </w:r>
      <w:r>
        <w:rPr>
          <w:b/>
          <w:spacing w:val="1"/>
          <w:position w:val="-1"/>
          <w:sz w:val="24"/>
          <w:szCs w:val="24"/>
          <w:u w:val="thick" w:color="000000"/>
        </w:rPr>
        <w:t>C</w:t>
      </w:r>
      <w:r>
        <w:rPr>
          <w:b/>
          <w:position w:val="-1"/>
          <w:sz w:val="24"/>
          <w:szCs w:val="24"/>
          <w:u w:val="thick" w:color="000000"/>
        </w:rPr>
        <w:t>HING</w:t>
      </w:r>
      <w:r>
        <w:rPr>
          <w:b/>
          <w:spacing w:val="1"/>
          <w:position w:val="-1"/>
          <w:sz w:val="24"/>
          <w:szCs w:val="24"/>
          <w:u w:val="thick" w:color="000000"/>
        </w:rPr>
        <w:t xml:space="preserve"> </w:t>
      </w:r>
      <w:r>
        <w:rPr>
          <w:b/>
          <w:position w:val="-1"/>
          <w:sz w:val="24"/>
          <w:szCs w:val="24"/>
          <w:u w:val="thick" w:color="000000"/>
        </w:rPr>
        <w:t>:</w:t>
      </w:r>
    </w:p>
    <w:p w:rsidR="00F81C28" w:rsidRDefault="00F81C28">
      <w:pPr>
        <w:spacing w:before="10" w:line="240" w:lineRule="exact"/>
        <w:rPr>
          <w:sz w:val="24"/>
          <w:szCs w:val="24"/>
        </w:rPr>
      </w:pPr>
    </w:p>
    <w:p w:rsidR="00F81C28" w:rsidRDefault="008E4BD0">
      <w:pPr>
        <w:spacing w:before="29"/>
        <w:ind w:left="100" w:right="5893"/>
        <w:rPr>
          <w:sz w:val="24"/>
          <w:szCs w:val="24"/>
        </w:rPr>
      </w:pPr>
      <w:r>
        <w:rPr>
          <w:sz w:val="24"/>
          <w:szCs w:val="24"/>
        </w:rPr>
        <w:t>Router&gt;en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ble Router#con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igure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ter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inal Router(con</w:t>
      </w:r>
      <w:r>
        <w:rPr>
          <w:spacing w:val="-1"/>
          <w:sz w:val="24"/>
          <w:szCs w:val="24"/>
        </w:rPr>
        <w:t>fi</w:t>
      </w:r>
      <w:r>
        <w:rPr>
          <w:sz w:val="24"/>
          <w:szCs w:val="24"/>
        </w:rPr>
        <w:t>g)#hostna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 FRSwitch FRSwitch(con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 s0/</w:t>
      </w:r>
      <w:r>
        <w:rPr>
          <w:spacing w:val="-1"/>
          <w:sz w:val="24"/>
          <w:szCs w:val="24"/>
        </w:rPr>
        <w:t>1</w:t>
      </w:r>
      <w:r>
        <w:rPr>
          <w:sz w:val="24"/>
          <w:szCs w:val="24"/>
        </w:rPr>
        <w:t>/0</w:t>
      </w: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FRSwitch(con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 e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capsul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tion</w:t>
      </w:r>
      <w:r>
        <w:rPr>
          <w:spacing w:val="-1"/>
          <w:sz w:val="24"/>
          <w:szCs w:val="24"/>
        </w:rPr>
        <w:t xml:space="preserve"> f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e-relay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FRSwitch(con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 c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ockra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 64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00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FRSwitch(con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e-relay in</w:t>
      </w:r>
      <w:r>
        <w:rPr>
          <w:spacing w:val="-1"/>
          <w:sz w:val="24"/>
          <w:szCs w:val="24"/>
        </w:rPr>
        <w:t>tf</w:t>
      </w:r>
      <w:r>
        <w:rPr>
          <w:sz w:val="24"/>
          <w:szCs w:val="24"/>
        </w:rPr>
        <w:t>-type dce</w:t>
      </w:r>
    </w:p>
    <w:p w:rsidR="00F81C28" w:rsidRDefault="00F81C28">
      <w:pPr>
        <w:spacing w:before="2"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FRSwitch(con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)#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e-relay r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ute 102 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rf</w:t>
      </w:r>
      <w:r>
        <w:rPr>
          <w:sz w:val="24"/>
          <w:szCs w:val="24"/>
        </w:rPr>
        <w:t>ace 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l0</w:t>
      </w:r>
      <w:r>
        <w:rPr>
          <w:spacing w:val="-1"/>
          <w:sz w:val="24"/>
          <w:szCs w:val="24"/>
        </w:rPr>
        <w:t>/</w:t>
      </w:r>
      <w:r>
        <w:rPr>
          <w:sz w:val="24"/>
          <w:szCs w:val="24"/>
        </w:rPr>
        <w:t xml:space="preserve">1/1  201 </w:t>
      </w:r>
      <w:r>
        <w:rPr>
          <w:rFonts w:ascii="Symbol" w:eastAsia="Symbol" w:hAnsi="Symbol" w:cs="Symbol"/>
          <w:w w:val="164"/>
          <w:sz w:val="24"/>
          <w:szCs w:val="24"/>
        </w:rPr>
        <w:t>←</w:t>
      </w:r>
      <w:r>
        <w:rPr>
          <w:spacing w:val="-35"/>
          <w:w w:val="164"/>
          <w:sz w:val="24"/>
          <w:szCs w:val="24"/>
        </w:rPr>
        <w:t xml:space="preserve"> </w:t>
      </w:r>
      <w:r>
        <w:rPr>
          <w:i/>
          <w:sz w:val="24"/>
          <w:szCs w:val="24"/>
        </w:rPr>
        <w:t>thực</w:t>
      </w:r>
      <w:r>
        <w:rPr>
          <w:i/>
          <w:spacing w:val="4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h</w:t>
      </w:r>
      <w:r>
        <w:rPr>
          <w:i/>
          <w:sz w:val="24"/>
          <w:szCs w:val="24"/>
        </w:rPr>
        <w:t>iện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route</w:t>
      </w:r>
      <w:r>
        <w:rPr>
          <w:i/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cho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>ác</w:t>
      </w:r>
    </w:p>
    <w:p w:rsidR="00F81C28" w:rsidRDefault="008E4BD0">
      <w:pPr>
        <w:spacing w:line="260" w:lineRule="exact"/>
        <w:ind w:left="100"/>
        <w:rPr>
          <w:sz w:val="24"/>
          <w:szCs w:val="24"/>
        </w:rPr>
      </w:pPr>
      <w:r>
        <w:rPr>
          <w:i/>
          <w:sz w:val="24"/>
          <w:szCs w:val="24"/>
        </w:rPr>
        <w:t>PVC,</w:t>
      </w:r>
      <w:r>
        <w:rPr>
          <w:i/>
          <w:spacing w:val="14"/>
          <w:sz w:val="24"/>
          <w:szCs w:val="24"/>
        </w:rPr>
        <w:t xml:space="preserve"> </w:t>
      </w:r>
      <w:r>
        <w:rPr>
          <w:i/>
          <w:sz w:val="24"/>
          <w:szCs w:val="24"/>
        </w:rPr>
        <w:t>lệnh</w:t>
      </w:r>
      <w:r>
        <w:rPr>
          <w:i/>
          <w:spacing w:val="14"/>
          <w:sz w:val="24"/>
          <w:szCs w:val="24"/>
        </w:rPr>
        <w:t xml:space="preserve"> </w:t>
      </w:r>
      <w:r>
        <w:rPr>
          <w:i/>
          <w:spacing w:val="1"/>
          <w:sz w:val="24"/>
          <w:szCs w:val="24"/>
        </w:rPr>
        <w:t>n</w:t>
      </w:r>
      <w:r>
        <w:rPr>
          <w:i/>
          <w:sz w:val="24"/>
          <w:szCs w:val="24"/>
        </w:rPr>
        <w:t>ày</w:t>
      </w:r>
      <w:r>
        <w:rPr>
          <w:i/>
          <w:spacing w:val="15"/>
          <w:sz w:val="24"/>
          <w:szCs w:val="24"/>
        </w:rPr>
        <w:t xml:space="preserve"> </w:t>
      </w:r>
      <w:r>
        <w:rPr>
          <w:i/>
          <w:sz w:val="24"/>
          <w:szCs w:val="24"/>
        </w:rPr>
        <w:t>khi</w:t>
      </w:r>
      <w:r>
        <w:rPr>
          <w:i/>
          <w:spacing w:val="15"/>
          <w:sz w:val="24"/>
          <w:szCs w:val="24"/>
        </w:rPr>
        <w:t xml:space="preserve"> </w:t>
      </w:r>
      <w:r>
        <w:rPr>
          <w:i/>
          <w:sz w:val="24"/>
          <w:szCs w:val="24"/>
        </w:rPr>
        <w:t>thấy</w:t>
      </w:r>
      <w:r>
        <w:rPr>
          <w:i/>
          <w:spacing w:val="13"/>
          <w:sz w:val="24"/>
          <w:szCs w:val="24"/>
        </w:rPr>
        <w:t xml:space="preserve"> </w:t>
      </w:r>
      <w:r>
        <w:rPr>
          <w:i/>
          <w:sz w:val="24"/>
          <w:szCs w:val="24"/>
        </w:rPr>
        <w:t>DLCI</w:t>
      </w:r>
      <w:r>
        <w:rPr>
          <w:i/>
          <w:spacing w:val="15"/>
          <w:sz w:val="24"/>
          <w:szCs w:val="24"/>
        </w:rPr>
        <w:t xml:space="preserve"> </w:t>
      </w:r>
      <w:r>
        <w:rPr>
          <w:i/>
          <w:sz w:val="24"/>
          <w:szCs w:val="24"/>
        </w:rPr>
        <w:t>đến</w:t>
      </w:r>
      <w:r>
        <w:rPr>
          <w:i/>
          <w:spacing w:val="14"/>
          <w:sz w:val="24"/>
          <w:szCs w:val="24"/>
        </w:rPr>
        <w:t xml:space="preserve"> </w:t>
      </w:r>
      <w:r>
        <w:rPr>
          <w:i/>
          <w:spacing w:val="1"/>
          <w:sz w:val="24"/>
          <w:szCs w:val="24"/>
        </w:rPr>
        <w:t>S</w:t>
      </w:r>
      <w:r>
        <w:rPr>
          <w:i/>
          <w:sz w:val="24"/>
          <w:szCs w:val="24"/>
        </w:rPr>
        <w:t>0/1/0</w:t>
      </w:r>
      <w:r>
        <w:rPr>
          <w:i/>
          <w:spacing w:val="14"/>
          <w:sz w:val="24"/>
          <w:szCs w:val="24"/>
        </w:rPr>
        <w:t xml:space="preserve"> </w:t>
      </w:r>
      <w:r>
        <w:rPr>
          <w:i/>
          <w:sz w:val="24"/>
          <w:szCs w:val="24"/>
        </w:rPr>
        <w:t>là</w:t>
      </w:r>
      <w:r>
        <w:rPr>
          <w:i/>
          <w:spacing w:val="14"/>
          <w:sz w:val="24"/>
          <w:szCs w:val="24"/>
        </w:rPr>
        <w:t xml:space="preserve"> </w:t>
      </w:r>
      <w:r>
        <w:rPr>
          <w:i/>
          <w:sz w:val="24"/>
          <w:szCs w:val="24"/>
        </w:rPr>
        <w:t>102</w:t>
      </w:r>
      <w:r>
        <w:rPr>
          <w:i/>
          <w:spacing w:val="13"/>
          <w:sz w:val="24"/>
          <w:szCs w:val="24"/>
        </w:rPr>
        <w:t xml:space="preserve"> </w:t>
      </w:r>
      <w:r>
        <w:rPr>
          <w:i/>
          <w:sz w:val="24"/>
          <w:szCs w:val="24"/>
        </w:rPr>
        <w:t>sẽ</w:t>
      </w:r>
      <w:r>
        <w:rPr>
          <w:i/>
          <w:spacing w:val="15"/>
          <w:sz w:val="24"/>
          <w:szCs w:val="24"/>
        </w:rPr>
        <w:t xml:space="preserve"> </w:t>
      </w:r>
      <w:r>
        <w:rPr>
          <w:i/>
          <w:sz w:val="24"/>
          <w:szCs w:val="24"/>
        </w:rPr>
        <w:t>đẩy</w:t>
      </w:r>
      <w:r>
        <w:rPr>
          <w:i/>
          <w:spacing w:val="15"/>
          <w:sz w:val="24"/>
          <w:szCs w:val="24"/>
        </w:rPr>
        <w:t xml:space="preserve"> </w:t>
      </w:r>
      <w:r>
        <w:rPr>
          <w:i/>
          <w:sz w:val="24"/>
          <w:szCs w:val="24"/>
        </w:rPr>
        <w:t>frame</w:t>
      </w:r>
      <w:r>
        <w:rPr>
          <w:i/>
          <w:spacing w:val="15"/>
          <w:sz w:val="24"/>
          <w:szCs w:val="24"/>
        </w:rPr>
        <w:t xml:space="preserve"> </w:t>
      </w:r>
      <w:r>
        <w:rPr>
          <w:i/>
          <w:sz w:val="24"/>
          <w:szCs w:val="24"/>
        </w:rPr>
        <w:t>này</w:t>
      </w:r>
      <w:r>
        <w:rPr>
          <w:i/>
          <w:spacing w:val="15"/>
          <w:sz w:val="24"/>
          <w:szCs w:val="24"/>
        </w:rPr>
        <w:t xml:space="preserve"> </w:t>
      </w:r>
      <w:r>
        <w:rPr>
          <w:i/>
          <w:sz w:val="24"/>
          <w:szCs w:val="24"/>
        </w:rPr>
        <w:t>ra</w:t>
      </w:r>
      <w:r>
        <w:rPr>
          <w:i/>
          <w:spacing w:val="14"/>
          <w:sz w:val="24"/>
          <w:szCs w:val="24"/>
        </w:rPr>
        <w:t xml:space="preserve"> </w:t>
      </w:r>
      <w:r>
        <w:rPr>
          <w:i/>
          <w:sz w:val="24"/>
          <w:szCs w:val="24"/>
        </w:rPr>
        <w:t>S0/1/1</w:t>
      </w:r>
      <w:r>
        <w:rPr>
          <w:i/>
          <w:spacing w:val="14"/>
          <w:sz w:val="24"/>
          <w:szCs w:val="24"/>
        </w:rPr>
        <w:t xml:space="preserve"> </w:t>
      </w:r>
      <w:r>
        <w:rPr>
          <w:i/>
          <w:sz w:val="24"/>
          <w:szCs w:val="24"/>
        </w:rPr>
        <w:t>và</w:t>
      </w:r>
      <w:r>
        <w:rPr>
          <w:i/>
          <w:spacing w:val="14"/>
          <w:sz w:val="24"/>
          <w:szCs w:val="24"/>
        </w:rPr>
        <w:t xml:space="preserve"> </w:t>
      </w:r>
      <w:r>
        <w:rPr>
          <w:i/>
          <w:sz w:val="24"/>
          <w:szCs w:val="24"/>
        </w:rPr>
        <w:t>đổi</w:t>
      </w:r>
      <w:r>
        <w:rPr>
          <w:i/>
          <w:spacing w:val="15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t</w:t>
      </w:r>
      <w:r>
        <w:rPr>
          <w:i/>
          <w:sz w:val="24"/>
          <w:szCs w:val="24"/>
        </w:rPr>
        <w:t>hành</w:t>
      </w:r>
      <w:r>
        <w:rPr>
          <w:i/>
          <w:spacing w:val="14"/>
          <w:sz w:val="24"/>
          <w:szCs w:val="24"/>
        </w:rPr>
        <w:t xml:space="preserve"> </w:t>
      </w:r>
      <w:r>
        <w:rPr>
          <w:i/>
          <w:sz w:val="24"/>
          <w:szCs w:val="24"/>
        </w:rPr>
        <w:t>DL</w:t>
      </w:r>
      <w:r>
        <w:rPr>
          <w:i/>
          <w:spacing w:val="1"/>
          <w:sz w:val="24"/>
          <w:szCs w:val="24"/>
        </w:rPr>
        <w:t>C</w:t>
      </w:r>
      <w:r>
        <w:rPr>
          <w:i/>
          <w:sz w:val="24"/>
          <w:szCs w:val="24"/>
        </w:rPr>
        <w:t>I</w:t>
      </w:r>
    </w:p>
    <w:p w:rsidR="00F81C28" w:rsidRDefault="008E4BD0">
      <w:pPr>
        <w:ind w:left="100"/>
        <w:rPr>
          <w:sz w:val="24"/>
          <w:szCs w:val="24"/>
        </w:rPr>
      </w:pPr>
      <w:r>
        <w:rPr>
          <w:i/>
          <w:sz w:val="24"/>
          <w:szCs w:val="24"/>
        </w:rPr>
        <w:t>201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FRSwitch(con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)#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e-relay r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ute 103 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rf</w:t>
      </w:r>
      <w:r>
        <w:rPr>
          <w:sz w:val="24"/>
          <w:szCs w:val="24"/>
        </w:rPr>
        <w:t>ace 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l0</w:t>
      </w:r>
      <w:r>
        <w:rPr>
          <w:spacing w:val="-1"/>
          <w:sz w:val="24"/>
          <w:szCs w:val="24"/>
        </w:rPr>
        <w:t>/</w:t>
      </w:r>
      <w:r>
        <w:rPr>
          <w:sz w:val="24"/>
          <w:szCs w:val="24"/>
        </w:rPr>
        <w:t>2/0  301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FRSwitch(con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)#ex</w:t>
      </w:r>
      <w:r>
        <w:rPr>
          <w:spacing w:val="-1"/>
          <w:sz w:val="24"/>
          <w:szCs w:val="24"/>
        </w:rPr>
        <w:t>it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FRSwitch(con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 s0/</w:t>
      </w:r>
      <w:r>
        <w:rPr>
          <w:spacing w:val="-1"/>
          <w:sz w:val="24"/>
          <w:szCs w:val="24"/>
        </w:rPr>
        <w:t>1</w:t>
      </w:r>
      <w:r>
        <w:rPr>
          <w:sz w:val="24"/>
          <w:szCs w:val="24"/>
        </w:rPr>
        <w:t>/1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FRSwitch(con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capsul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tion</w:t>
      </w:r>
      <w:r>
        <w:rPr>
          <w:spacing w:val="-1"/>
          <w:sz w:val="24"/>
          <w:szCs w:val="24"/>
        </w:rPr>
        <w:t xml:space="preserve"> f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e-relay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FRSwitch(con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 c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ockra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 64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00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FRSwitch(con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e-relay in</w:t>
      </w:r>
      <w:r>
        <w:rPr>
          <w:spacing w:val="-1"/>
          <w:sz w:val="24"/>
          <w:szCs w:val="24"/>
        </w:rPr>
        <w:t>tf</w:t>
      </w:r>
      <w:r>
        <w:rPr>
          <w:sz w:val="24"/>
          <w:szCs w:val="24"/>
        </w:rPr>
        <w:t>-type dce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FRSwitch(con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)#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e-relay r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ute 201 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rf</w:t>
      </w:r>
      <w:r>
        <w:rPr>
          <w:sz w:val="24"/>
          <w:szCs w:val="24"/>
        </w:rPr>
        <w:t>ace 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l0</w:t>
      </w:r>
      <w:r>
        <w:rPr>
          <w:spacing w:val="-1"/>
          <w:sz w:val="24"/>
          <w:szCs w:val="24"/>
        </w:rPr>
        <w:t>/</w:t>
      </w:r>
      <w:r>
        <w:rPr>
          <w:sz w:val="24"/>
          <w:szCs w:val="24"/>
        </w:rPr>
        <w:t>1/0 102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FRSwitch(con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)#ex</w:t>
      </w:r>
      <w:r>
        <w:rPr>
          <w:spacing w:val="-1"/>
          <w:sz w:val="24"/>
          <w:szCs w:val="24"/>
        </w:rPr>
        <w:t>it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FRSwitch(con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 s0/</w:t>
      </w:r>
      <w:r>
        <w:rPr>
          <w:spacing w:val="-1"/>
          <w:sz w:val="24"/>
          <w:szCs w:val="24"/>
        </w:rPr>
        <w:t>2</w:t>
      </w:r>
      <w:r>
        <w:rPr>
          <w:sz w:val="24"/>
          <w:szCs w:val="24"/>
        </w:rPr>
        <w:t>/0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FRSwitch(con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capsul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tion</w:t>
      </w:r>
      <w:r>
        <w:rPr>
          <w:spacing w:val="-1"/>
          <w:sz w:val="24"/>
          <w:szCs w:val="24"/>
        </w:rPr>
        <w:t xml:space="preserve"> f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e-relay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FRSwitch(con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 c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ockra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 64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00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FRSwitch(con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e-relay in</w:t>
      </w:r>
      <w:r>
        <w:rPr>
          <w:spacing w:val="-1"/>
          <w:sz w:val="24"/>
          <w:szCs w:val="24"/>
        </w:rPr>
        <w:t>tf</w:t>
      </w:r>
      <w:r>
        <w:rPr>
          <w:sz w:val="24"/>
          <w:szCs w:val="24"/>
        </w:rPr>
        <w:t>-type dce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FRSwitch(con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)#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e-relay r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ute 301 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rf</w:t>
      </w:r>
      <w:r>
        <w:rPr>
          <w:sz w:val="24"/>
          <w:szCs w:val="24"/>
        </w:rPr>
        <w:t>ace 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l0</w:t>
      </w:r>
      <w:r>
        <w:rPr>
          <w:spacing w:val="-1"/>
          <w:sz w:val="24"/>
          <w:szCs w:val="24"/>
        </w:rPr>
        <w:t>/</w:t>
      </w:r>
      <w:r>
        <w:rPr>
          <w:sz w:val="24"/>
          <w:szCs w:val="24"/>
        </w:rPr>
        <w:t>1/0 103</w:t>
      </w:r>
    </w:p>
    <w:p w:rsidR="00F81C28" w:rsidRDefault="00F81C28">
      <w:pPr>
        <w:spacing w:before="2" w:line="200" w:lineRule="exact"/>
      </w:pPr>
    </w:p>
    <w:p w:rsidR="00F81C28" w:rsidRDefault="008E4BD0">
      <w:pPr>
        <w:spacing w:line="260" w:lineRule="exact"/>
        <w:ind w:left="100"/>
        <w:rPr>
          <w:sz w:val="24"/>
          <w:szCs w:val="24"/>
        </w:rPr>
      </w:pPr>
      <w:r>
        <w:rPr>
          <w:b/>
          <w:position w:val="-1"/>
          <w:sz w:val="24"/>
          <w:szCs w:val="24"/>
          <w:u w:val="thick" w:color="000000"/>
        </w:rPr>
        <w:t>Router T</w:t>
      </w:r>
      <w:r>
        <w:rPr>
          <w:b/>
          <w:spacing w:val="1"/>
          <w:position w:val="-1"/>
          <w:sz w:val="24"/>
          <w:szCs w:val="24"/>
          <w:u w:val="thick" w:color="000000"/>
        </w:rPr>
        <w:t>T</w:t>
      </w:r>
      <w:r>
        <w:rPr>
          <w:b/>
          <w:position w:val="-1"/>
          <w:sz w:val="24"/>
          <w:szCs w:val="24"/>
          <w:u w:val="thick" w:color="000000"/>
        </w:rPr>
        <w:t>G1:</w:t>
      </w:r>
    </w:p>
    <w:p w:rsidR="00F81C28" w:rsidRDefault="00F81C28">
      <w:pPr>
        <w:spacing w:before="10" w:line="240" w:lineRule="exact"/>
        <w:rPr>
          <w:sz w:val="24"/>
          <w:szCs w:val="24"/>
        </w:rPr>
      </w:pPr>
    </w:p>
    <w:p w:rsidR="00F81C28" w:rsidRDefault="008E4BD0">
      <w:pPr>
        <w:spacing w:before="29"/>
        <w:ind w:left="100" w:right="6267"/>
        <w:rPr>
          <w:sz w:val="24"/>
          <w:szCs w:val="24"/>
        </w:rPr>
      </w:pPr>
      <w:r>
        <w:rPr>
          <w:sz w:val="24"/>
          <w:szCs w:val="24"/>
        </w:rPr>
        <w:t>Router&gt;en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ble Router#con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igure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ter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inal Router(con</w:t>
      </w:r>
      <w:r>
        <w:rPr>
          <w:spacing w:val="-1"/>
          <w:sz w:val="24"/>
          <w:szCs w:val="24"/>
        </w:rPr>
        <w:t>fi</w:t>
      </w:r>
      <w:r>
        <w:rPr>
          <w:sz w:val="24"/>
          <w:szCs w:val="24"/>
        </w:rPr>
        <w:t>g)#hostna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 TTG1</w:t>
      </w:r>
    </w:p>
    <w:p w:rsidR="00F81C28" w:rsidRDefault="008E4BD0">
      <w:pPr>
        <w:ind w:left="100"/>
        <w:rPr>
          <w:sz w:val="24"/>
          <w:szCs w:val="24"/>
        </w:rPr>
        <w:sectPr w:rsidR="00F81C28">
          <w:pgSz w:w="12240" w:h="15840"/>
          <w:pgMar w:top="1500" w:right="1320" w:bottom="280" w:left="1340" w:header="720" w:footer="589" w:gutter="0"/>
          <w:cols w:space="720"/>
        </w:sect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loopback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0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12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)#ip ad</w:t>
      </w:r>
      <w:r>
        <w:rPr>
          <w:spacing w:val="-1"/>
          <w:sz w:val="24"/>
          <w:szCs w:val="24"/>
        </w:rPr>
        <w:t>dr</w:t>
      </w:r>
      <w:r>
        <w:rPr>
          <w:sz w:val="24"/>
          <w:szCs w:val="24"/>
        </w:rPr>
        <w:t>ess 192.168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1.1 255.255.255.0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)#ex</w:t>
      </w:r>
      <w:r>
        <w:rPr>
          <w:spacing w:val="-1"/>
          <w:sz w:val="24"/>
          <w:szCs w:val="24"/>
        </w:rPr>
        <w:t>it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s0/1/0</w:t>
      </w:r>
    </w:p>
    <w:p w:rsidR="00F81C28" w:rsidRDefault="00F81C28">
      <w:pPr>
        <w:spacing w:before="16" w:line="260" w:lineRule="exact"/>
        <w:rPr>
          <w:sz w:val="26"/>
          <w:szCs w:val="26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)#enca</w:t>
      </w:r>
      <w:r>
        <w:rPr>
          <w:spacing w:val="-1"/>
          <w:sz w:val="24"/>
          <w:szCs w:val="24"/>
        </w:rPr>
        <w:t>ps</w:t>
      </w:r>
      <w:r>
        <w:rPr>
          <w:sz w:val="24"/>
          <w:szCs w:val="24"/>
        </w:rPr>
        <w:t>ula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ion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ra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e-r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lay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)#no sh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tdown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)#ex</w:t>
      </w:r>
      <w:r>
        <w:rPr>
          <w:spacing w:val="-1"/>
          <w:sz w:val="24"/>
          <w:szCs w:val="24"/>
        </w:rPr>
        <w:t>it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l0/1/0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102 point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-point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 ip ad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ress 192.16</w:t>
      </w:r>
      <w:r>
        <w:rPr>
          <w:spacing w:val="-1"/>
          <w:sz w:val="24"/>
          <w:szCs w:val="24"/>
        </w:rPr>
        <w:t>8</w:t>
      </w:r>
      <w:r>
        <w:rPr>
          <w:sz w:val="24"/>
          <w:szCs w:val="24"/>
        </w:rPr>
        <w:t>.4.1 255.255.255.0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)#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ra</w:t>
      </w:r>
      <w:r>
        <w:rPr>
          <w:spacing w:val="-2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-re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ay 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ter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ace-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lci 102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)#ex</w:t>
      </w:r>
      <w:r>
        <w:rPr>
          <w:spacing w:val="-1"/>
          <w:sz w:val="24"/>
          <w:szCs w:val="24"/>
        </w:rPr>
        <w:t>it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l0/1/0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103 point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-point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 ip ad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ress 192.16</w:t>
      </w:r>
      <w:r>
        <w:rPr>
          <w:spacing w:val="-1"/>
          <w:sz w:val="24"/>
          <w:szCs w:val="24"/>
        </w:rPr>
        <w:t>8</w:t>
      </w:r>
      <w:r>
        <w:rPr>
          <w:sz w:val="24"/>
          <w:szCs w:val="24"/>
        </w:rPr>
        <w:t>.5.1 255.255.255.0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e-relay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ace-d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ci 103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)#ex</w:t>
      </w:r>
      <w:r>
        <w:rPr>
          <w:spacing w:val="-1"/>
          <w:sz w:val="24"/>
          <w:szCs w:val="24"/>
        </w:rPr>
        <w:t>it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-1"/>
          <w:sz w:val="24"/>
          <w:szCs w:val="24"/>
        </w:rPr>
        <w:t>ei</w:t>
      </w:r>
      <w:r>
        <w:rPr>
          <w:sz w:val="24"/>
          <w:szCs w:val="24"/>
        </w:rPr>
        <w:t>grp 100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r)#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etwork 192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168.1.0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r)#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etwork 192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168.4.0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r)#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etwork 192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168.5.0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120" w:right="6765"/>
        <w:rPr>
          <w:sz w:val="24"/>
          <w:szCs w:val="24"/>
        </w:rPr>
      </w:pPr>
      <w:r>
        <w:rPr>
          <w:b/>
          <w:sz w:val="24"/>
          <w:szCs w:val="24"/>
        </w:rPr>
        <w:t>Router T</w:t>
      </w:r>
      <w:r>
        <w:rPr>
          <w:b/>
          <w:spacing w:val="1"/>
          <w:sz w:val="24"/>
          <w:szCs w:val="24"/>
        </w:rPr>
        <w:t>T</w:t>
      </w:r>
      <w:r>
        <w:rPr>
          <w:b/>
          <w:sz w:val="24"/>
          <w:szCs w:val="24"/>
        </w:rPr>
        <w:t xml:space="preserve">G2 : </w:t>
      </w:r>
      <w:r>
        <w:rPr>
          <w:sz w:val="24"/>
          <w:szCs w:val="24"/>
        </w:rPr>
        <w:t>Router&gt;en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ble Router#con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igure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ter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inal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Router(con</w:t>
      </w:r>
      <w:r>
        <w:rPr>
          <w:spacing w:val="-1"/>
          <w:sz w:val="24"/>
          <w:szCs w:val="24"/>
        </w:rPr>
        <w:t>fi</w:t>
      </w:r>
      <w:r>
        <w:rPr>
          <w:sz w:val="24"/>
          <w:szCs w:val="24"/>
        </w:rPr>
        <w:t>g)#hostna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 TTG2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loopback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0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ter</w:t>
      </w:r>
      <w:r>
        <w:rPr>
          <w:spacing w:val="-1"/>
          <w:sz w:val="24"/>
          <w:szCs w:val="24"/>
        </w:rPr>
        <w:t>fa</w:t>
      </w:r>
      <w:r>
        <w:rPr>
          <w:sz w:val="24"/>
          <w:szCs w:val="24"/>
        </w:rPr>
        <w:t>ce Loopba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k0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 ip ad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ress 192.16</w:t>
      </w:r>
      <w:r>
        <w:rPr>
          <w:spacing w:val="-1"/>
          <w:sz w:val="24"/>
          <w:szCs w:val="24"/>
        </w:rPr>
        <w:t>8</w:t>
      </w:r>
      <w:r>
        <w:rPr>
          <w:sz w:val="24"/>
          <w:szCs w:val="24"/>
        </w:rPr>
        <w:t>.2.1 255.255.255.0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)#ex</w:t>
      </w:r>
      <w:r>
        <w:rPr>
          <w:spacing w:val="-1"/>
          <w:sz w:val="24"/>
          <w:szCs w:val="24"/>
        </w:rPr>
        <w:t>it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l0/1/0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  <w:sectPr w:rsidR="00F81C28">
          <w:pgSz w:w="12240" w:h="15840"/>
          <w:pgMar w:top="1500" w:right="1440" w:bottom="280" w:left="1320" w:header="720" w:footer="589" w:gutter="0"/>
          <w:cols w:space="720"/>
        </w:sect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)#enca</w:t>
      </w:r>
      <w:r>
        <w:rPr>
          <w:spacing w:val="-1"/>
          <w:sz w:val="24"/>
          <w:szCs w:val="24"/>
        </w:rPr>
        <w:t>ps</w:t>
      </w:r>
      <w:r>
        <w:rPr>
          <w:sz w:val="24"/>
          <w:szCs w:val="24"/>
        </w:rPr>
        <w:t>ula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ion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ra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e-r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lay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10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)#ex</w:t>
      </w:r>
      <w:r>
        <w:rPr>
          <w:spacing w:val="-1"/>
          <w:sz w:val="24"/>
          <w:szCs w:val="24"/>
        </w:rPr>
        <w:t>it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l0/1/0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201 point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-point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 ip ad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ress 192.16</w:t>
      </w:r>
      <w:r>
        <w:rPr>
          <w:spacing w:val="-1"/>
          <w:sz w:val="24"/>
          <w:szCs w:val="24"/>
        </w:rPr>
        <w:t>8</w:t>
      </w:r>
      <w:r>
        <w:rPr>
          <w:sz w:val="24"/>
          <w:szCs w:val="24"/>
        </w:rPr>
        <w:t>.4.2 255.255.255.0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)#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ra</w:t>
      </w:r>
      <w:r>
        <w:rPr>
          <w:spacing w:val="-2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-re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ay 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ter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ace-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lci 201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)#ex</w:t>
      </w:r>
      <w:r>
        <w:rPr>
          <w:spacing w:val="-1"/>
          <w:sz w:val="24"/>
          <w:szCs w:val="24"/>
        </w:rPr>
        <w:t>it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-1"/>
          <w:sz w:val="24"/>
          <w:szCs w:val="24"/>
        </w:rPr>
        <w:t>ei</w:t>
      </w:r>
      <w:r>
        <w:rPr>
          <w:sz w:val="24"/>
          <w:szCs w:val="24"/>
        </w:rPr>
        <w:t>grp 100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r)#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etwork 192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168.2.0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r)# 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etwork 192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168.4.0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TTG2(con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r)</w:t>
      </w:r>
      <w:r>
        <w:rPr>
          <w:spacing w:val="-1"/>
          <w:sz w:val="24"/>
          <w:szCs w:val="24"/>
        </w:rPr>
        <w:t>#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x</w:t>
      </w:r>
      <w:r>
        <w:rPr>
          <w:sz w:val="24"/>
          <w:szCs w:val="24"/>
        </w:rPr>
        <w:t>it</w:t>
      </w:r>
    </w:p>
    <w:p w:rsidR="00F81C28" w:rsidRDefault="00F81C28">
      <w:pPr>
        <w:spacing w:before="3" w:line="200" w:lineRule="exact"/>
      </w:pPr>
    </w:p>
    <w:p w:rsidR="00F81C28" w:rsidRDefault="008E4BD0">
      <w:pPr>
        <w:spacing w:line="260" w:lineRule="exact"/>
        <w:ind w:left="100"/>
        <w:rPr>
          <w:sz w:val="24"/>
          <w:szCs w:val="24"/>
        </w:rPr>
      </w:pPr>
      <w:r>
        <w:rPr>
          <w:b/>
          <w:position w:val="-1"/>
          <w:sz w:val="24"/>
          <w:szCs w:val="24"/>
          <w:u w:val="thick" w:color="000000"/>
        </w:rPr>
        <w:t>Router T</w:t>
      </w:r>
      <w:r>
        <w:rPr>
          <w:b/>
          <w:spacing w:val="1"/>
          <w:position w:val="-1"/>
          <w:sz w:val="24"/>
          <w:szCs w:val="24"/>
          <w:u w:val="thick" w:color="000000"/>
        </w:rPr>
        <w:t>T</w:t>
      </w:r>
      <w:r>
        <w:rPr>
          <w:b/>
          <w:position w:val="-1"/>
          <w:sz w:val="24"/>
          <w:szCs w:val="24"/>
          <w:u w:val="thick" w:color="000000"/>
        </w:rPr>
        <w:t>G3 :</w:t>
      </w:r>
    </w:p>
    <w:p w:rsidR="00F81C28" w:rsidRDefault="00F81C28">
      <w:pPr>
        <w:spacing w:before="10" w:line="240" w:lineRule="exact"/>
        <w:rPr>
          <w:sz w:val="24"/>
          <w:szCs w:val="24"/>
        </w:rPr>
      </w:pPr>
    </w:p>
    <w:p w:rsidR="00F81C28" w:rsidRDefault="008E4BD0">
      <w:pPr>
        <w:spacing w:before="29"/>
        <w:ind w:left="100" w:right="6147"/>
        <w:rPr>
          <w:sz w:val="24"/>
          <w:szCs w:val="24"/>
        </w:rPr>
      </w:pPr>
      <w:r>
        <w:rPr>
          <w:sz w:val="24"/>
          <w:szCs w:val="24"/>
        </w:rPr>
        <w:t>Router&gt;en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ble Router#con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igure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ter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inal Router(con</w:t>
      </w:r>
      <w:r>
        <w:rPr>
          <w:spacing w:val="-1"/>
          <w:sz w:val="24"/>
          <w:szCs w:val="24"/>
        </w:rPr>
        <w:t>fi</w:t>
      </w:r>
      <w:r>
        <w:rPr>
          <w:sz w:val="24"/>
          <w:szCs w:val="24"/>
        </w:rPr>
        <w:t>g)#hostna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 TTG3</w:t>
      </w: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TTG3(con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loopback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0</w:t>
      </w: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TTG3(con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)#ip ad</w:t>
      </w:r>
      <w:r>
        <w:rPr>
          <w:spacing w:val="-1"/>
          <w:sz w:val="24"/>
          <w:szCs w:val="24"/>
        </w:rPr>
        <w:t>dr</w:t>
      </w:r>
      <w:r>
        <w:rPr>
          <w:sz w:val="24"/>
          <w:szCs w:val="24"/>
        </w:rPr>
        <w:t>ess 192.168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3.1 255.255.255.0</w:t>
      </w: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TTG3(con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)#ex</w:t>
      </w:r>
      <w:r>
        <w:rPr>
          <w:spacing w:val="-1"/>
          <w:sz w:val="24"/>
          <w:szCs w:val="24"/>
        </w:rPr>
        <w:t>it</w:t>
      </w: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TTG3(con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s0/1/0</w:t>
      </w:r>
    </w:p>
    <w:p w:rsidR="00F81C28" w:rsidRDefault="00F81C28">
      <w:pPr>
        <w:spacing w:before="16" w:line="260" w:lineRule="exact"/>
        <w:rPr>
          <w:sz w:val="26"/>
          <w:szCs w:val="26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TTG3(con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)#enca</w:t>
      </w:r>
      <w:r>
        <w:rPr>
          <w:spacing w:val="-1"/>
          <w:sz w:val="24"/>
          <w:szCs w:val="24"/>
        </w:rPr>
        <w:t>ps</w:t>
      </w:r>
      <w:r>
        <w:rPr>
          <w:sz w:val="24"/>
          <w:szCs w:val="24"/>
        </w:rPr>
        <w:t>ula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ion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ra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e-r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lay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TTG3(con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)#no sh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tdown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TTG3(con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)#ex</w:t>
      </w:r>
      <w:r>
        <w:rPr>
          <w:spacing w:val="-1"/>
          <w:sz w:val="24"/>
          <w:szCs w:val="24"/>
        </w:rPr>
        <w:t>it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TTG3(con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l0/1/0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301 point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-point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TTG3(con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 ip ad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ress 192.16</w:t>
      </w:r>
      <w:r>
        <w:rPr>
          <w:spacing w:val="-1"/>
          <w:sz w:val="24"/>
          <w:szCs w:val="24"/>
        </w:rPr>
        <w:t>8</w:t>
      </w:r>
      <w:r>
        <w:rPr>
          <w:sz w:val="24"/>
          <w:szCs w:val="24"/>
        </w:rPr>
        <w:t>.5.2 255.255.255.0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TTG3(con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)#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ra</w:t>
      </w:r>
      <w:r>
        <w:rPr>
          <w:spacing w:val="-2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-re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ay 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ter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ace-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lci 301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TTG3(con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)#ex</w:t>
      </w:r>
      <w:r>
        <w:rPr>
          <w:spacing w:val="-1"/>
          <w:sz w:val="24"/>
          <w:szCs w:val="24"/>
        </w:rPr>
        <w:t>it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TTG3(con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-1"/>
          <w:sz w:val="24"/>
          <w:szCs w:val="24"/>
        </w:rPr>
        <w:t>ei</w:t>
      </w:r>
      <w:r>
        <w:rPr>
          <w:sz w:val="24"/>
          <w:szCs w:val="24"/>
        </w:rPr>
        <w:t>grp 100</w:t>
      </w: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before="17" w:line="260" w:lineRule="exact"/>
        <w:rPr>
          <w:sz w:val="26"/>
          <w:szCs w:val="26"/>
        </w:rPr>
      </w:pPr>
    </w:p>
    <w:p w:rsidR="00F81C28" w:rsidRDefault="008E4BD0">
      <w:pPr>
        <w:ind w:left="100"/>
        <w:rPr>
          <w:sz w:val="24"/>
          <w:szCs w:val="24"/>
        </w:rPr>
        <w:sectPr w:rsidR="00F81C28">
          <w:pgSz w:w="12240" w:h="15840"/>
          <w:pgMar w:top="1500" w:right="1440" w:bottom="280" w:left="1340" w:header="720" w:footer="589" w:gutter="0"/>
          <w:cols w:space="720"/>
        </w:sectPr>
      </w:pPr>
      <w:r>
        <w:rPr>
          <w:sz w:val="24"/>
          <w:szCs w:val="24"/>
        </w:rPr>
        <w:t>TTG3(con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r)#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etwork 192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168.3.0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120"/>
        <w:rPr>
          <w:sz w:val="24"/>
          <w:szCs w:val="24"/>
        </w:rPr>
      </w:pPr>
      <w:r>
        <w:rPr>
          <w:sz w:val="24"/>
          <w:szCs w:val="24"/>
        </w:rPr>
        <w:t>TTG3(con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r)#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etwork 192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168.5.0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TTG3(con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ig-rout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r)</w:t>
      </w:r>
      <w:r>
        <w:rPr>
          <w:spacing w:val="-1"/>
          <w:sz w:val="24"/>
          <w:szCs w:val="24"/>
        </w:rPr>
        <w:t>#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x</w:t>
      </w:r>
      <w:r>
        <w:rPr>
          <w:sz w:val="24"/>
          <w:szCs w:val="24"/>
        </w:rPr>
        <w:t>it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- Chúng ki</w:t>
      </w:r>
      <w:r>
        <w:rPr>
          <w:spacing w:val="-1"/>
          <w:sz w:val="24"/>
          <w:szCs w:val="24"/>
        </w:rPr>
        <w:t>ể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tra rou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ap của các router 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>ằng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câu lệnh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au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:</w:t>
      </w:r>
    </w:p>
    <w:p w:rsidR="00F81C28" w:rsidRDefault="00F81C28">
      <w:pPr>
        <w:spacing w:before="2"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>TTG1#show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z w:val="24"/>
          <w:szCs w:val="24"/>
        </w:rPr>
        <w:t>frame-re</w:t>
      </w:r>
      <w:r>
        <w:rPr>
          <w:b/>
          <w:spacing w:val="-1"/>
          <w:sz w:val="24"/>
          <w:szCs w:val="24"/>
        </w:rPr>
        <w:t>l</w:t>
      </w:r>
      <w:r>
        <w:rPr>
          <w:b/>
          <w:sz w:val="24"/>
          <w:szCs w:val="24"/>
        </w:rPr>
        <w:t>ay map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spacing w:line="414" w:lineRule="auto"/>
        <w:ind w:left="1440" w:right="1606" w:hanging="600"/>
        <w:rPr>
          <w:sz w:val="24"/>
          <w:szCs w:val="24"/>
        </w:rPr>
      </w:pPr>
      <w:r>
        <w:rPr>
          <w:sz w:val="24"/>
          <w:szCs w:val="24"/>
        </w:rPr>
        <w:t>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l0/1/0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103 (up): p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int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to-p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int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dlci,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lci 1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3(0x35,0xC50), broad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st status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ined, </w:t>
      </w:r>
      <w:r>
        <w:rPr>
          <w:b/>
          <w:sz w:val="24"/>
          <w:szCs w:val="24"/>
        </w:rPr>
        <w:t>act</w:t>
      </w:r>
      <w:r>
        <w:rPr>
          <w:b/>
          <w:spacing w:val="-1"/>
          <w:sz w:val="24"/>
          <w:szCs w:val="24"/>
        </w:rPr>
        <w:t>i</w:t>
      </w:r>
      <w:r>
        <w:rPr>
          <w:b/>
          <w:sz w:val="24"/>
          <w:szCs w:val="24"/>
        </w:rPr>
        <w:t>ve</w:t>
      </w:r>
    </w:p>
    <w:p w:rsidR="00F81C28" w:rsidRDefault="008E4BD0">
      <w:pPr>
        <w:spacing w:before="6" w:line="414" w:lineRule="auto"/>
        <w:ind w:left="1440" w:right="1606" w:hanging="600"/>
        <w:rPr>
          <w:sz w:val="24"/>
          <w:szCs w:val="24"/>
        </w:rPr>
      </w:pPr>
      <w:r>
        <w:rPr>
          <w:sz w:val="24"/>
          <w:szCs w:val="24"/>
        </w:rPr>
        <w:t>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l0/1/0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102 (up): p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int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to-p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int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dlci,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lci 1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2(0x34,0xC40), broad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st status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ined, </w:t>
      </w:r>
      <w:r>
        <w:rPr>
          <w:b/>
          <w:sz w:val="24"/>
          <w:szCs w:val="24"/>
        </w:rPr>
        <w:t>act</w:t>
      </w:r>
      <w:r>
        <w:rPr>
          <w:b/>
          <w:spacing w:val="-1"/>
          <w:sz w:val="24"/>
          <w:szCs w:val="24"/>
        </w:rPr>
        <w:t>i</w:t>
      </w:r>
      <w:r>
        <w:rPr>
          <w:b/>
          <w:sz w:val="24"/>
          <w:szCs w:val="24"/>
        </w:rPr>
        <w:t>ve</w:t>
      </w:r>
    </w:p>
    <w:p w:rsidR="00F81C28" w:rsidRDefault="008E4BD0">
      <w:pPr>
        <w:spacing w:before="6" w:line="414" w:lineRule="auto"/>
        <w:ind w:left="840" w:right="2708" w:hanging="720"/>
        <w:rPr>
          <w:sz w:val="24"/>
          <w:szCs w:val="24"/>
        </w:rPr>
      </w:pPr>
      <w:r>
        <w:rPr>
          <w:sz w:val="24"/>
          <w:szCs w:val="24"/>
        </w:rPr>
        <w:t xml:space="preserve">- Sử dụng câu lệnh </w:t>
      </w:r>
      <w:r>
        <w:rPr>
          <w:b/>
          <w:i/>
          <w:sz w:val="24"/>
          <w:szCs w:val="24"/>
        </w:rPr>
        <w:t>show fram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-rel</w:t>
      </w:r>
      <w:r>
        <w:rPr>
          <w:b/>
          <w:i/>
          <w:spacing w:val="-1"/>
          <w:sz w:val="24"/>
          <w:szCs w:val="24"/>
        </w:rPr>
        <w:t>a</w:t>
      </w:r>
      <w:r>
        <w:rPr>
          <w:b/>
          <w:i/>
          <w:sz w:val="24"/>
          <w:szCs w:val="24"/>
        </w:rPr>
        <w:t>y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 xml:space="preserve">pvc </w:t>
      </w:r>
      <w:r>
        <w:rPr>
          <w:sz w:val="24"/>
          <w:szCs w:val="24"/>
        </w:rPr>
        <w:t>để kiểm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 xml:space="preserve">tra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ác đườ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 xml:space="preserve">g PVC TTG2#sh </w:t>
      </w:r>
      <w:r>
        <w:rPr>
          <w:spacing w:val="-1"/>
          <w:sz w:val="24"/>
          <w:szCs w:val="24"/>
        </w:rPr>
        <w:t>f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e-relay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vc</w:t>
      </w:r>
    </w:p>
    <w:p w:rsidR="00F81C28" w:rsidRDefault="008E4BD0">
      <w:pPr>
        <w:spacing w:before="7"/>
        <w:ind w:left="840"/>
        <w:rPr>
          <w:sz w:val="24"/>
          <w:szCs w:val="24"/>
        </w:rPr>
      </w:pPr>
      <w:r>
        <w:rPr>
          <w:sz w:val="24"/>
          <w:szCs w:val="24"/>
        </w:rPr>
        <w:t>PVC Statist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cs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or 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 Ser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al0/</w:t>
      </w:r>
      <w:r>
        <w:rPr>
          <w:spacing w:val="-1"/>
          <w:sz w:val="24"/>
          <w:szCs w:val="24"/>
        </w:rPr>
        <w:t>1/</w:t>
      </w:r>
      <w:r>
        <w:rPr>
          <w:sz w:val="24"/>
          <w:szCs w:val="24"/>
        </w:rPr>
        <w:t>0 (Fra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lay DTE)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40" w:right="59"/>
        <w:rPr>
          <w:sz w:val="24"/>
          <w:szCs w:val="24"/>
        </w:rPr>
      </w:pPr>
      <w:r>
        <w:rPr>
          <w:sz w:val="24"/>
          <w:szCs w:val="24"/>
        </w:rPr>
        <w:t>DLCI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201,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DLCI</w:t>
      </w:r>
      <w:r>
        <w:rPr>
          <w:spacing w:val="4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SAGE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4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OCAL,</w:t>
      </w:r>
      <w:r>
        <w:rPr>
          <w:spacing w:val="4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PV</w:t>
      </w:r>
      <w:r>
        <w:rPr>
          <w:sz w:val="24"/>
          <w:szCs w:val="24"/>
        </w:rPr>
        <w:t>C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STA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US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ACTIV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INTERF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CE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= 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l0/1/0</w:t>
      </w:r>
    </w:p>
    <w:p w:rsidR="00F81C28" w:rsidRDefault="00F81C28">
      <w:pPr>
        <w:spacing w:line="200" w:lineRule="exact"/>
      </w:pPr>
    </w:p>
    <w:p w:rsidR="00F81C28" w:rsidRDefault="008E4BD0">
      <w:pPr>
        <w:spacing w:line="414" w:lineRule="auto"/>
        <w:ind w:left="960" w:right="3098"/>
        <w:rPr>
          <w:sz w:val="24"/>
          <w:szCs w:val="24"/>
        </w:rPr>
      </w:pPr>
      <w:r>
        <w:rPr>
          <w:sz w:val="24"/>
          <w:szCs w:val="24"/>
        </w:rPr>
        <w:t>input pk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8             output pkts 14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in byt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1448 out bytes </w:t>
      </w:r>
      <w:r>
        <w:rPr>
          <w:spacing w:val="-1"/>
          <w:sz w:val="24"/>
          <w:szCs w:val="24"/>
        </w:rPr>
        <w:t>2</w:t>
      </w:r>
      <w:r>
        <w:rPr>
          <w:sz w:val="24"/>
          <w:szCs w:val="24"/>
        </w:rPr>
        <w:t xml:space="preserve">572        dropped pkts 0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in FECN pkts 0</w:t>
      </w:r>
    </w:p>
    <w:p w:rsidR="00F81C28" w:rsidRDefault="008E4BD0">
      <w:pPr>
        <w:spacing w:before="6" w:line="414" w:lineRule="auto"/>
        <w:ind w:left="960" w:right="2823"/>
        <w:rPr>
          <w:sz w:val="24"/>
          <w:szCs w:val="24"/>
        </w:rPr>
      </w:pPr>
      <w:r>
        <w:rPr>
          <w:sz w:val="24"/>
          <w:szCs w:val="24"/>
        </w:rPr>
        <w:t xml:space="preserve">in BECN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kts 0      out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FECN pkts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0          out BECN pkts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0 in DE pkts 0            out DE pkts 0</w:t>
      </w:r>
    </w:p>
    <w:p w:rsidR="00F81C28" w:rsidRDefault="008E4BD0">
      <w:pPr>
        <w:spacing w:before="7"/>
        <w:ind w:left="960"/>
        <w:rPr>
          <w:sz w:val="24"/>
          <w:szCs w:val="24"/>
        </w:rPr>
      </w:pPr>
      <w:r>
        <w:rPr>
          <w:sz w:val="24"/>
          <w:szCs w:val="24"/>
        </w:rPr>
        <w:t>out bca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t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kts 14     out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bcast b</w:t>
      </w:r>
      <w:r>
        <w:rPr>
          <w:spacing w:val="-1"/>
          <w:sz w:val="24"/>
          <w:szCs w:val="24"/>
        </w:rPr>
        <w:t>y</w:t>
      </w:r>
      <w:r>
        <w:rPr>
          <w:sz w:val="24"/>
          <w:szCs w:val="24"/>
        </w:rPr>
        <w:t>tes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2572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960"/>
        <w:rPr>
          <w:sz w:val="24"/>
          <w:szCs w:val="24"/>
        </w:rPr>
      </w:pPr>
      <w:r>
        <w:rPr>
          <w:sz w:val="24"/>
          <w:szCs w:val="24"/>
        </w:rPr>
        <w:t>pvc cre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te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00:17:21, last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pvc st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tus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hanged 00: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4:16</w:t>
      </w:r>
    </w:p>
    <w:p w:rsidR="00F81C28" w:rsidRDefault="00F81C28">
      <w:pPr>
        <w:spacing w:line="200" w:lineRule="exact"/>
      </w:pPr>
    </w:p>
    <w:p w:rsidR="00F81C28" w:rsidRDefault="008E4BD0">
      <w:pPr>
        <w:spacing w:line="414" w:lineRule="auto"/>
        <w:ind w:left="120" w:right="3870"/>
        <w:rPr>
          <w:sz w:val="24"/>
          <w:szCs w:val="24"/>
        </w:rPr>
      </w:pPr>
      <w:r>
        <w:rPr>
          <w:sz w:val="24"/>
          <w:szCs w:val="24"/>
        </w:rPr>
        <w:t xml:space="preserve">- Chúng ta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ử dụng câu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 xml:space="preserve">ệnh sau để </w:t>
      </w:r>
      <w:r>
        <w:rPr>
          <w:spacing w:val="-1"/>
          <w:sz w:val="24"/>
          <w:szCs w:val="24"/>
        </w:rPr>
        <w:t>x</w:t>
      </w:r>
      <w:r>
        <w:rPr>
          <w:sz w:val="24"/>
          <w:szCs w:val="24"/>
        </w:rPr>
        <w:t>em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thông tin về LMI TTG1#</w:t>
      </w:r>
      <w:r>
        <w:rPr>
          <w:b/>
          <w:sz w:val="24"/>
          <w:szCs w:val="24"/>
        </w:rPr>
        <w:t>sh frame-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 xml:space="preserve">elay </w:t>
      </w:r>
      <w:r>
        <w:rPr>
          <w:b/>
          <w:spacing w:val="-1"/>
          <w:sz w:val="24"/>
          <w:szCs w:val="24"/>
        </w:rPr>
        <w:t>l</w:t>
      </w:r>
      <w:r>
        <w:rPr>
          <w:b/>
          <w:sz w:val="24"/>
          <w:szCs w:val="24"/>
        </w:rPr>
        <w:t>mi</w:t>
      </w:r>
    </w:p>
    <w:p w:rsidR="00F81C28" w:rsidRDefault="008E4BD0">
      <w:pPr>
        <w:spacing w:before="6" w:line="414" w:lineRule="auto"/>
        <w:ind w:left="960" w:right="1027" w:hanging="120"/>
        <w:rPr>
          <w:sz w:val="24"/>
          <w:szCs w:val="24"/>
        </w:rPr>
      </w:pPr>
      <w:r>
        <w:rPr>
          <w:sz w:val="24"/>
          <w:szCs w:val="24"/>
        </w:rPr>
        <w:t>LMI Sta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is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 xml:space="preserve">cs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or 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 Ser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al0/</w:t>
      </w:r>
      <w:r>
        <w:rPr>
          <w:spacing w:val="-1"/>
          <w:sz w:val="24"/>
          <w:szCs w:val="24"/>
        </w:rPr>
        <w:t>1/</w:t>
      </w:r>
      <w:r>
        <w:rPr>
          <w:sz w:val="24"/>
          <w:szCs w:val="24"/>
        </w:rPr>
        <w:t>0 (</w:t>
      </w:r>
      <w:r>
        <w:rPr>
          <w:i/>
          <w:sz w:val="24"/>
          <w:szCs w:val="24"/>
        </w:rPr>
        <w:t>Frame Relay DTE</w:t>
      </w:r>
      <w:r>
        <w:rPr>
          <w:sz w:val="24"/>
          <w:szCs w:val="24"/>
        </w:rPr>
        <w:t>) LMI TYPE = ANSI Inva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id Unn</w:t>
      </w:r>
      <w:r>
        <w:rPr>
          <w:spacing w:val="1"/>
          <w:sz w:val="24"/>
          <w:szCs w:val="24"/>
        </w:rPr>
        <w:t>u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bered i</w:t>
      </w:r>
      <w:r>
        <w:rPr>
          <w:spacing w:val="-1"/>
          <w:sz w:val="24"/>
          <w:szCs w:val="24"/>
        </w:rPr>
        <w:t>nf</w:t>
      </w:r>
      <w:r>
        <w:rPr>
          <w:sz w:val="24"/>
          <w:szCs w:val="24"/>
        </w:rPr>
        <w:t xml:space="preserve">o 0          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Inva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id Prot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Disc 0</w:t>
      </w:r>
    </w:p>
    <w:p w:rsidR="00F81C28" w:rsidRDefault="008E4BD0">
      <w:pPr>
        <w:spacing w:before="7"/>
        <w:ind w:left="960"/>
        <w:rPr>
          <w:sz w:val="24"/>
          <w:szCs w:val="24"/>
        </w:rPr>
      </w:pPr>
      <w:r>
        <w:rPr>
          <w:sz w:val="24"/>
          <w:szCs w:val="24"/>
        </w:rPr>
        <w:t>Inva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id d</w:t>
      </w:r>
      <w:r>
        <w:rPr>
          <w:spacing w:val="-1"/>
          <w:sz w:val="24"/>
          <w:szCs w:val="24"/>
        </w:rPr>
        <w:t>umm</w:t>
      </w:r>
      <w:r>
        <w:rPr>
          <w:sz w:val="24"/>
          <w:szCs w:val="24"/>
        </w:rPr>
        <w:t>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Call Ref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0            </w:t>
      </w:r>
      <w:r>
        <w:rPr>
          <w:spacing w:val="60"/>
          <w:sz w:val="24"/>
          <w:szCs w:val="24"/>
        </w:rPr>
        <w:t xml:space="preserve"> </w:t>
      </w:r>
      <w:r>
        <w:rPr>
          <w:sz w:val="24"/>
          <w:szCs w:val="24"/>
        </w:rPr>
        <w:t>Inva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id Msg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Type 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960"/>
        <w:rPr>
          <w:sz w:val="24"/>
          <w:szCs w:val="24"/>
        </w:rPr>
      </w:pPr>
      <w:r>
        <w:rPr>
          <w:sz w:val="24"/>
          <w:szCs w:val="24"/>
        </w:rPr>
        <w:t>Inva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id St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tus Mes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age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0              Invalid Lock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hi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t 0</w:t>
      </w:r>
    </w:p>
    <w:p w:rsidR="00F81C28" w:rsidRDefault="00F81C28">
      <w:pPr>
        <w:spacing w:line="200" w:lineRule="exact"/>
      </w:pPr>
    </w:p>
    <w:p w:rsidR="00F81C28" w:rsidRDefault="008E4BD0">
      <w:pPr>
        <w:ind w:left="960"/>
        <w:rPr>
          <w:sz w:val="24"/>
          <w:szCs w:val="24"/>
        </w:rPr>
        <w:sectPr w:rsidR="00F81C28">
          <w:pgSz w:w="12240" w:h="15840"/>
          <w:pgMar w:top="1500" w:right="1340" w:bottom="280" w:left="1320" w:header="720" w:footer="589" w:gutter="0"/>
          <w:cols w:space="720"/>
        </w:sectPr>
      </w:pPr>
      <w:r>
        <w:rPr>
          <w:sz w:val="24"/>
          <w:szCs w:val="24"/>
        </w:rPr>
        <w:t>Inva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id In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ation ID 0              Invalid Repo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IE Len 0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940"/>
        <w:rPr>
          <w:sz w:val="24"/>
          <w:szCs w:val="24"/>
        </w:rPr>
      </w:pPr>
      <w:r>
        <w:rPr>
          <w:sz w:val="24"/>
          <w:szCs w:val="24"/>
        </w:rPr>
        <w:t>Inva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id Report Reque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0              Invalid Keep</w:t>
      </w:r>
      <w:r>
        <w:rPr>
          <w:spacing w:val="-1"/>
          <w:sz w:val="24"/>
          <w:szCs w:val="24"/>
        </w:rPr>
        <w:t xml:space="preserve"> I</w:t>
      </w:r>
      <w:r>
        <w:rPr>
          <w:sz w:val="24"/>
          <w:szCs w:val="24"/>
        </w:rPr>
        <w:t>E Len 0</w:t>
      </w:r>
    </w:p>
    <w:p w:rsidR="00F81C28" w:rsidRDefault="00F81C28">
      <w:pPr>
        <w:spacing w:line="200" w:lineRule="exact"/>
      </w:pPr>
    </w:p>
    <w:p w:rsidR="00F81C28" w:rsidRDefault="008E4BD0">
      <w:pPr>
        <w:ind w:left="940"/>
        <w:rPr>
          <w:sz w:val="24"/>
          <w:szCs w:val="24"/>
        </w:rPr>
      </w:pP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 xml:space="preserve">Status Enq. Sent 74             </w:t>
      </w:r>
      <w:r>
        <w:rPr>
          <w:spacing w:val="60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 xml:space="preserve">Status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sgs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Rcvd 37</w:t>
      </w:r>
    </w:p>
    <w:p w:rsidR="00F81C28" w:rsidRDefault="00F81C28">
      <w:pPr>
        <w:spacing w:line="200" w:lineRule="exact"/>
      </w:pPr>
    </w:p>
    <w:p w:rsidR="00F81C28" w:rsidRDefault="008E4BD0">
      <w:pPr>
        <w:ind w:left="940"/>
        <w:rPr>
          <w:sz w:val="24"/>
          <w:szCs w:val="24"/>
        </w:rPr>
      </w:pP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Upd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te St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tus R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vd 0              N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Status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eouts 37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 xml:space="preserve">FRSwitch#show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e-relay pvc</w:t>
      </w:r>
    </w:p>
    <w:p w:rsidR="00F81C28" w:rsidRDefault="00F81C28">
      <w:pPr>
        <w:spacing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PVC Statist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cs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or 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 Ser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al0/</w:t>
      </w:r>
      <w:r>
        <w:rPr>
          <w:spacing w:val="-1"/>
          <w:sz w:val="24"/>
          <w:szCs w:val="24"/>
        </w:rPr>
        <w:t>1/</w:t>
      </w:r>
      <w:r>
        <w:rPr>
          <w:sz w:val="24"/>
          <w:szCs w:val="24"/>
        </w:rPr>
        <w:t>0 (Fra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lay DCE)</w:t>
      </w:r>
    </w:p>
    <w:p w:rsidR="00F81C28" w:rsidRDefault="00F81C28">
      <w:pPr>
        <w:spacing w:line="200" w:lineRule="exact"/>
      </w:pPr>
    </w:p>
    <w:p w:rsidR="00F81C28" w:rsidRDefault="008E4BD0">
      <w:pPr>
        <w:ind w:left="820" w:right="60"/>
        <w:rPr>
          <w:sz w:val="24"/>
          <w:szCs w:val="24"/>
        </w:rPr>
      </w:pPr>
      <w:r>
        <w:rPr>
          <w:sz w:val="24"/>
          <w:szCs w:val="24"/>
        </w:rPr>
        <w:t>DLCI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10</w:t>
      </w:r>
      <w:r>
        <w:rPr>
          <w:spacing w:val="1"/>
          <w:sz w:val="24"/>
          <w:szCs w:val="24"/>
        </w:rPr>
        <w:t>2</w:t>
      </w:r>
      <w:r>
        <w:rPr>
          <w:sz w:val="24"/>
          <w:szCs w:val="24"/>
        </w:rPr>
        <w:t>,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DLCI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AGE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1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TCH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D,</w:t>
      </w:r>
      <w:r>
        <w:rPr>
          <w:spacing w:val="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VC</w:t>
      </w:r>
      <w:r>
        <w:rPr>
          <w:spacing w:val="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TA</w:t>
      </w:r>
      <w:r>
        <w:rPr>
          <w:spacing w:val="1"/>
          <w:sz w:val="24"/>
          <w:szCs w:val="24"/>
        </w:rPr>
        <w:t>TU</w:t>
      </w:r>
      <w:r>
        <w:rPr>
          <w:sz w:val="24"/>
          <w:szCs w:val="24"/>
        </w:rPr>
        <w:t>S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TI</w:t>
      </w:r>
      <w:r>
        <w:rPr>
          <w:spacing w:val="1"/>
          <w:sz w:val="24"/>
          <w:szCs w:val="24"/>
        </w:rPr>
        <w:t>V</w:t>
      </w:r>
      <w:r>
        <w:rPr>
          <w:sz w:val="24"/>
          <w:szCs w:val="24"/>
        </w:rPr>
        <w:t>E,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INTER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= 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l0/1/0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spacing w:line="414" w:lineRule="auto"/>
        <w:ind w:left="940" w:right="2159"/>
        <w:rPr>
          <w:sz w:val="24"/>
          <w:szCs w:val="24"/>
        </w:rPr>
      </w:pPr>
      <w:r>
        <w:rPr>
          <w:sz w:val="24"/>
          <w:szCs w:val="24"/>
        </w:rPr>
        <w:t>input pk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16            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output pk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17                       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in bytes 1</w:t>
      </w:r>
      <w:r>
        <w:rPr>
          <w:spacing w:val="-1"/>
          <w:sz w:val="24"/>
          <w:szCs w:val="24"/>
        </w:rPr>
        <w:t>5</w:t>
      </w:r>
      <w:r>
        <w:rPr>
          <w:sz w:val="24"/>
          <w:szCs w:val="24"/>
        </w:rPr>
        <w:t xml:space="preserve">90 out bytes </w:t>
      </w:r>
      <w:r>
        <w:rPr>
          <w:spacing w:val="-1"/>
          <w:sz w:val="24"/>
          <w:szCs w:val="24"/>
        </w:rPr>
        <w:t>1</w:t>
      </w:r>
      <w:r>
        <w:rPr>
          <w:sz w:val="24"/>
          <w:szCs w:val="24"/>
        </w:rPr>
        <w:t>621            dropped pkts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0                     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in FECN pkts 0</w:t>
      </w:r>
    </w:p>
    <w:p w:rsidR="00F81C28" w:rsidRDefault="008E4BD0">
      <w:pPr>
        <w:spacing w:before="6" w:line="414" w:lineRule="auto"/>
        <w:ind w:left="940" w:right="1951"/>
        <w:rPr>
          <w:sz w:val="24"/>
          <w:szCs w:val="24"/>
        </w:rPr>
      </w:pPr>
      <w:r>
        <w:rPr>
          <w:sz w:val="24"/>
          <w:szCs w:val="24"/>
        </w:rPr>
        <w:t xml:space="preserve">in BECN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 xml:space="preserve">kts 0         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 xml:space="preserve">ut FECN pkts 0                   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out BECN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pkts 0 in DE pkts 0             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out DE pkts 0</w:t>
      </w:r>
    </w:p>
    <w:p w:rsidR="00F81C28" w:rsidRDefault="008E4BD0">
      <w:pPr>
        <w:spacing w:before="7" w:line="413" w:lineRule="auto"/>
        <w:ind w:left="940" w:right="1391"/>
        <w:rPr>
          <w:sz w:val="24"/>
          <w:szCs w:val="24"/>
        </w:rPr>
      </w:pPr>
      <w:r>
        <w:rPr>
          <w:sz w:val="24"/>
          <w:szCs w:val="24"/>
        </w:rPr>
        <w:t>out bca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t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 xml:space="preserve">kts 0         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ut bca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t byt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0                    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 xml:space="preserve">Pkts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witched 16 pvc cre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te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00:06:22, last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pvc st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tus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hanged 00: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7:02</w:t>
      </w:r>
    </w:p>
    <w:p w:rsidR="00F81C28" w:rsidRDefault="008E4BD0">
      <w:pPr>
        <w:spacing w:before="8"/>
        <w:ind w:left="820" w:right="60"/>
        <w:rPr>
          <w:sz w:val="24"/>
          <w:szCs w:val="24"/>
        </w:rPr>
      </w:pPr>
      <w:r>
        <w:rPr>
          <w:sz w:val="24"/>
          <w:szCs w:val="24"/>
        </w:rPr>
        <w:t>DLCI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10</w:t>
      </w:r>
      <w:r>
        <w:rPr>
          <w:spacing w:val="1"/>
          <w:sz w:val="24"/>
          <w:szCs w:val="24"/>
        </w:rPr>
        <w:t>3</w:t>
      </w:r>
      <w:r>
        <w:rPr>
          <w:sz w:val="24"/>
          <w:szCs w:val="24"/>
        </w:rPr>
        <w:t>,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DLCI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AGE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1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TCH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D,</w:t>
      </w:r>
      <w:r>
        <w:rPr>
          <w:spacing w:val="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VC</w:t>
      </w:r>
      <w:r>
        <w:rPr>
          <w:spacing w:val="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TA</w:t>
      </w:r>
      <w:r>
        <w:rPr>
          <w:spacing w:val="1"/>
          <w:sz w:val="24"/>
          <w:szCs w:val="24"/>
        </w:rPr>
        <w:t>TU</w:t>
      </w:r>
      <w:r>
        <w:rPr>
          <w:sz w:val="24"/>
          <w:szCs w:val="24"/>
        </w:rPr>
        <w:t>S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TI</w:t>
      </w:r>
      <w:r>
        <w:rPr>
          <w:spacing w:val="1"/>
          <w:sz w:val="24"/>
          <w:szCs w:val="24"/>
        </w:rPr>
        <w:t>V</w:t>
      </w:r>
      <w:r>
        <w:rPr>
          <w:sz w:val="24"/>
          <w:szCs w:val="24"/>
        </w:rPr>
        <w:t>E,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INTER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= 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l0/1/0</w:t>
      </w:r>
    </w:p>
    <w:p w:rsidR="00F81C28" w:rsidRDefault="00F81C28">
      <w:pPr>
        <w:spacing w:line="200" w:lineRule="exact"/>
      </w:pPr>
    </w:p>
    <w:p w:rsidR="00F81C28" w:rsidRDefault="008E4BD0">
      <w:pPr>
        <w:ind w:left="940"/>
        <w:rPr>
          <w:sz w:val="24"/>
          <w:szCs w:val="24"/>
        </w:rPr>
      </w:pPr>
      <w:r>
        <w:rPr>
          <w:sz w:val="24"/>
          <w:szCs w:val="24"/>
        </w:rPr>
        <w:t>input pk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1</w:t>
      </w:r>
      <w:r>
        <w:rPr>
          <w:sz w:val="24"/>
          <w:szCs w:val="24"/>
        </w:rPr>
        <w:t xml:space="preserve">7             output pkts 16 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in by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es 1620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940"/>
        <w:rPr>
          <w:sz w:val="24"/>
          <w:szCs w:val="24"/>
        </w:rPr>
      </w:pPr>
      <w:r>
        <w:rPr>
          <w:sz w:val="24"/>
          <w:szCs w:val="24"/>
        </w:rPr>
        <w:t xml:space="preserve">out bytes </w:t>
      </w:r>
      <w:r>
        <w:rPr>
          <w:spacing w:val="-1"/>
          <w:sz w:val="24"/>
          <w:szCs w:val="24"/>
        </w:rPr>
        <w:t>1</w:t>
      </w:r>
      <w:r>
        <w:rPr>
          <w:sz w:val="24"/>
          <w:szCs w:val="24"/>
        </w:rPr>
        <w:t>590              dropped pk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s 0           in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FECN pkts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0</w:t>
      </w:r>
    </w:p>
    <w:p w:rsidR="00F81C28" w:rsidRDefault="00F81C28">
      <w:pPr>
        <w:spacing w:line="200" w:lineRule="exact"/>
      </w:pPr>
    </w:p>
    <w:p w:rsidR="00F81C28" w:rsidRDefault="008E4BD0">
      <w:pPr>
        <w:spacing w:line="414" w:lineRule="auto"/>
        <w:ind w:left="940" w:right="2525"/>
        <w:rPr>
          <w:sz w:val="24"/>
          <w:szCs w:val="24"/>
        </w:rPr>
      </w:pPr>
      <w:r>
        <w:rPr>
          <w:sz w:val="24"/>
          <w:szCs w:val="24"/>
        </w:rPr>
        <w:t xml:space="preserve">in BECN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 xml:space="preserve">kts 0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 xml:space="preserve">out FECN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 xml:space="preserve">kts 0         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ut BECN p</w:t>
      </w:r>
      <w:r>
        <w:rPr>
          <w:spacing w:val="1"/>
          <w:sz w:val="24"/>
          <w:szCs w:val="24"/>
        </w:rPr>
        <w:t>k</w:t>
      </w:r>
      <w:r>
        <w:rPr>
          <w:sz w:val="24"/>
          <w:szCs w:val="24"/>
        </w:rPr>
        <w:t>ts 0 in DE pkts 0             out DE pkts 0</w:t>
      </w:r>
    </w:p>
    <w:p w:rsidR="00F81C28" w:rsidRDefault="008E4BD0">
      <w:pPr>
        <w:spacing w:before="6" w:line="414" w:lineRule="auto"/>
        <w:ind w:left="940" w:right="1946"/>
        <w:rPr>
          <w:sz w:val="24"/>
          <w:szCs w:val="24"/>
        </w:rPr>
      </w:pPr>
      <w:r>
        <w:rPr>
          <w:sz w:val="24"/>
          <w:szCs w:val="24"/>
        </w:rPr>
        <w:t>out bca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t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 xml:space="preserve">kts 0         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ut bca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t byt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0            N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Pkts Switched 17 pvc cre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te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00:06:13, last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pvc st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tus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hanged 00: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9:19</w:t>
      </w:r>
    </w:p>
    <w:p w:rsidR="00F81C28" w:rsidRDefault="008E4BD0">
      <w:pPr>
        <w:spacing w:before="7"/>
        <w:ind w:left="820"/>
        <w:rPr>
          <w:sz w:val="24"/>
          <w:szCs w:val="24"/>
        </w:rPr>
      </w:pPr>
      <w:r>
        <w:rPr>
          <w:sz w:val="24"/>
          <w:szCs w:val="24"/>
        </w:rPr>
        <w:t>PVC Statist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cs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or 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 Ser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al0/</w:t>
      </w:r>
      <w:r>
        <w:rPr>
          <w:spacing w:val="-1"/>
          <w:sz w:val="24"/>
          <w:szCs w:val="24"/>
        </w:rPr>
        <w:t>1/</w:t>
      </w:r>
      <w:r>
        <w:rPr>
          <w:sz w:val="24"/>
          <w:szCs w:val="24"/>
        </w:rPr>
        <w:t>1 (Fra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lay DCE)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20" w:right="60" w:firstLine="60"/>
        <w:rPr>
          <w:sz w:val="24"/>
          <w:szCs w:val="24"/>
        </w:rPr>
      </w:pPr>
      <w:r>
        <w:rPr>
          <w:sz w:val="24"/>
          <w:szCs w:val="24"/>
        </w:rPr>
        <w:t>DLCI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1"/>
          <w:sz w:val="24"/>
          <w:szCs w:val="24"/>
        </w:rPr>
        <w:t>0</w:t>
      </w:r>
      <w:r>
        <w:rPr>
          <w:sz w:val="24"/>
          <w:szCs w:val="24"/>
        </w:rPr>
        <w:t>1,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DLCI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US</w:t>
      </w:r>
      <w:r>
        <w:rPr>
          <w:sz w:val="24"/>
          <w:szCs w:val="24"/>
        </w:rPr>
        <w:t>AGE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W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TCH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D,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VC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AT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ACTI</w:t>
      </w:r>
      <w:r>
        <w:rPr>
          <w:spacing w:val="1"/>
          <w:sz w:val="24"/>
          <w:szCs w:val="24"/>
        </w:rPr>
        <w:t>V</w:t>
      </w:r>
      <w:r>
        <w:rPr>
          <w:sz w:val="24"/>
          <w:szCs w:val="24"/>
        </w:rPr>
        <w:t>E,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INTER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= 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l0/1/1</w:t>
      </w:r>
    </w:p>
    <w:p w:rsidR="00F81C28" w:rsidRDefault="00F81C28">
      <w:pPr>
        <w:spacing w:line="200" w:lineRule="exact"/>
      </w:pPr>
    </w:p>
    <w:p w:rsidR="00F81C28" w:rsidRDefault="008E4BD0">
      <w:pPr>
        <w:spacing w:line="413" w:lineRule="auto"/>
        <w:ind w:left="100" w:right="2160"/>
        <w:rPr>
          <w:sz w:val="24"/>
          <w:szCs w:val="24"/>
        </w:rPr>
        <w:sectPr w:rsidR="00F81C28">
          <w:pgSz w:w="12240" w:h="15840"/>
          <w:pgMar w:top="1500" w:right="1340" w:bottom="280" w:left="1340" w:header="720" w:footer="589" w:gutter="0"/>
          <w:cols w:space="720"/>
        </w:sectPr>
      </w:pPr>
      <w:r>
        <w:rPr>
          <w:sz w:val="24"/>
          <w:szCs w:val="24"/>
        </w:rPr>
        <w:t>- Đối với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lệ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 xml:space="preserve">h show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 xml:space="preserve">e pvc ta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ần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chú ý các c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ế độ sau của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PVC status : ACTIVE :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ả 2 đầu của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Fra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relay PVC ở trạng thái ho</w:t>
      </w:r>
      <w:r>
        <w:rPr>
          <w:spacing w:val="-1"/>
          <w:sz w:val="24"/>
          <w:szCs w:val="24"/>
        </w:rPr>
        <w:t>ạ</w:t>
      </w:r>
      <w:r>
        <w:rPr>
          <w:sz w:val="24"/>
          <w:szCs w:val="24"/>
        </w:rPr>
        <w:t>t đ</w:t>
      </w:r>
      <w:r>
        <w:rPr>
          <w:spacing w:val="-1"/>
          <w:sz w:val="24"/>
          <w:szCs w:val="24"/>
        </w:rPr>
        <w:t>ộ</w:t>
      </w:r>
      <w:r>
        <w:rPr>
          <w:sz w:val="24"/>
          <w:szCs w:val="24"/>
        </w:rPr>
        <w:t>ng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120"/>
        <w:rPr>
          <w:sz w:val="24"/>
          <w:szCs w:val="24"/>
        </w:rPr>
      </w:pPr>
      <w:r>
        <w:rPr>
          <w:sz w:val="24"/>
          <w:szCs w:val="24"/>
        </w:rPr>
        <w:t>INACTIVE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: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Đầu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Fra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relay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ủ</w:t>
      </w:r>
      <w:r>
        <w:rPr>
          <w:sz w:val="24"/>
          <w:szCs w:val="24"/>
        </w:rPr>
        <w:t>a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đầu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bên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kia</w:t>
      </w:r>
      <w:r>
        <w:rPr>
          <w:spacing w:val="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ủa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đ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có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vấn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đề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về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cấu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hì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h,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3"/>
          <w:sz w:val="24"/>
          <w:szCs w:val="24"/>
        </w:rPr>
        <w:t>h</w:t>
      </w:r>
      <w:r>
        <w:rPr>
          <w:sz w:val="24"/>
          <w:szCs w:val="24"/>
        </w:rPr>
        <w:t>ưng</w:t>
      </w:r>
      <w:r>
        <w:rPr>
          <w:spacing w:val="7"/>
          <w:sz w:val="24"/>
          <w:szCs w:val="24"/>
        </w:rPr>
        <w:t xml:space="preserve"> </w:t>
      </w:r>
      <w:r>
        <w:rPr>
          <w:spacing w:val="14"/>
          <w:sz w:val="24"/>
          <w:szCs w:val="24"/>
        </w:rPr>
        <w:t>t</w:t>
      </w:r>
      <w:r>
        <w:rPr>
          <w:sz w:val="24"/>
          <w:szCs w:val="24"/>
        </w:rPr>
        <w:t>ại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đầu Fra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Relay hiện</w:t>
      </w:r>
      <w:r>
        <w:rPr>
          <w:spacing w:val="-1"/>
          <w:sz w:val="24"/>
          <w:szCs w:val="24"/>
        </w:rPr>
        <w:t xml:space="preserve"> t</w:t>
      </w:r>
      <w:r>
        <w:rPr>
          <w:sz w:val="24"/>
          <w:szCs w:val="24"/>
        </w:rPr>
        <w:t>ại ro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 xml:space="preserve">ter </w:t>
      </w:r>
      <w:r>
        <w:rPr>
          <w:spacing w:val="1"/>
          <w:sz w:val="24"/>
          <w:szCs w:val="24"/>
        </w:rPr>
        <w:t>đ</w:t>
      </w:r>
      <w:r>
        <w:rPr>
          <w:sz w:val="24"/>
          <w:szCs w:val="24"/>
        </w:rPr>
        <w:t>ã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ạt động t</w:t>
      </w:r>
      <w:r>
        <w:rPr>
          <w:spacing w:val="-1"/>
          <w:sz w:val="24"/>
          <w:szCs w:val="24"/>
        </w:rPr>
        <w:t>ố</w:t>
      </w:r>
      <w:r>
        <w:rPr>
          <w:sz w:val="24"/>
          <w:szCs w:val="24"/>
        </w:rPr>
        <w:t>t.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DELET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 : Vấn đề xảy ra với Rou</w:t>
      </w:r>
      <w:r>
        <w:rPr>
          <w:spacing w:val="-1"/>
          <w:sz w:val="24"/>
          <w:szCs w:val="24"/>
        </w:rPr>
        <w:t>te</w:t>
      </w:r>
      <w:r>
        <w:rPr>
          <w:sz w:val="24"/>
          <w:szCs w:val="24"/>
        </w:rPr>
        <w:t>r hiện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tại.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MI chưa ho</w:t>
      </w:r>
      <w:r>
        <w:rPr>
          <w:spacing w:val="-1"/>
          <w:sz w:val="24"/>
          <w:szCs w:val="24"/>
        </w:rPr>
        <w:t>ạ</w:t>
      </w:r>
      <w:r>
        <w:rPr>
          <w:sz w:val="24"/>
          <w:szCs w:val="24"/>
        </w:rPr>
        <w:t>t động.</w:t>
      </w:r>
    </w:p>
    <w:p w:rsidR="00F81C28" w:rsidRDefault="00F81C28">
      <w:pPr>
        <w:spacing w:line="200" w:lineRule="exact"/>
      </w:pPr>
    </w:p>
    <w:p w:rsidR="00F81C28" w:rsidRDefault="008E4BD0">
      <w:pPr>
        <w:spacing w:line="413" w:lineRule="auto"/>
        <w:ind w:left="120" w:right="4187"/>
        <w:rPr>
          <w:sz w:val="24"/>
          <w:szCs w:val="24"/>
        </w:rPr>
      </w:pPr>
      <w:r>
        <w:rPr>
          <w:sz w:val="24"/>
          <w:szCs w:val="24"/>
        </w:rPr>
        <w:t>- Bây giờ c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 xml:space="preserve">úng ta sẽ </w:t>
      </w:r>
      <w:r>
        <w:rPr>
          <w:spacing w:val="-1"/>
          <w:sz w:val="24"/>
          <w:szCs w:val="24"/>
        </w:rPr>
        <w:t>k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ể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tra t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ạng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hái của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các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cổng: TTG2#</w:t>
      </w:r>
      <w:r>
        <w:rPr>
          <w:b/>
          <w:sz w:val="24"/>
          <w:szCs w:val="24"/>
        </w:rPr>
        <w:t>sh</w:t>
      </w:r>
      <w:r>
        <w:rPr>
          <w:b/>
          <w:spacing w:val="1"/>
          <w:sz w:val="24"/>
          <w:szCs w:val="24"/>
        </w:rPr>
        <w:t>o</w:t>
      </w:r>
      <w:r>
        <w:rPr>
          <w:b/>
          <w:sz w:val="24"/>
          <w:szCs w:val="24"/>
        </w:rPr>
        <w:t>w ip inte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face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brief</w:t>
      </w:r>
    </w:p>
    <w:p w:rsidR="00F81C28" w:rsidRDefault="008E4BD0">
      <w:pPr>
        <w:spacing w:before="8" w:line="413" w:lineRule="auto"/>
        <w:ind w:left="120" w:right="1344"/>
        <w:rPr>
          <w:sz w:val="24"/>
          <w:szCs w:val="24"/>
        </w:rPr>
      </w:pPr>
      <w:r>
        <w:rPr>
          <w:sz w:val="24"/>
          <w:szCs w:val="24"/>
        </w:rPr>
        <w:t>Inter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e       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 xml:space="preserve">IP-Address      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K?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thod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Status                              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Protocol Loopback0                </w:t>
      </w:r>
      <w:r>
        <w:rPr>
          <w:spacing w:val="60"/>
          <w:sz w:val="24"/>
          <w:szCs w:val="24"/>
        </w:rPr>
        <w:t xml:space="preserve"> </w:t>
      </w:r>
      <w:r>
        <w:rPr>
          <w:sz w:val="24"/>
          <w:szCs w:val="24"/>
        </w:rPr>
        <w:t>192.168.2.1     YES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anual up                                 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up 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l0/1/0        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 xml:space="preserve">unassigned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 xml:space="preserve">YES unset  up                                   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up 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l0/1/0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201           192.168.4.2      YES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an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 xml:space="preserve">al up                                 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up 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l0/1/1        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 xml:space="preserve">unassigned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YES unset  ad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inistra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 xml:space="preserve">vely down   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down TTG2#</w:t>
      </w:r>
      <w:r>
        <w:rPr>
          <w:b/>
          <w:sz w:val="24"/>
          <w:szCs w:val="24"/>
        </w:rPr>
        <w:t>sh</w:t>
      </w:r>
      <w:r>
        <w:rPr>
          <w:b/>
          <w:spacing w:val="1"/>
          <w:sz w:val="24"/>
          <w:szCs w:val="24"/>
        </w:rPr>
        <w:t>o</w:t>
      </w:r>
      <w:r>
        <w:rPr>
          <w:b/>
          <w:sz w:val="24"/>
          <w:szCs w:val="24"/>
        </w:rPr>
        <w:t>w fram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-r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>y map</w:t>
      </w:r>
    </w:p>
    <w:p w:rsidR="00F81C28" w:rsidRDefault="008E4BD0">
      <w:pPr>
        <w:spacing w:before="8" w:line="413" w:lineRule="auto"/>
        <w:ind w:left="1440" w:right="1606" w:hanging="600"/>
        <w:rPr>
          <w:sz w:val="24"/>
          <w:szCs w:val="24"/>
        </w:rPr>
      </w:pPr>
      <w:r>
        <w:rPr>
          <w:sz w:val="24"/>
          <w:szCs w:val="24"/>
        </w:rPr>
        <w:t>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l0/1/0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201 (up): p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int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to-p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int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dlci,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lci 2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1(0x33,0xC30), broad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st status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ined, ac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ve</w:t>
      </w:r>
    </w:p>
    <w:p w:rsidR="00F81C28" w:rsidRDefault="008E4BD0">
      <w:pPr>
        <w:spacing w:before="8"/>
        <w:ind w:left="120"/>
        <w:rPr>
          <w:sz w:val="24"/>
          <w:szCs w:val="24"/>
        </w:rPr>
      </w:pPr>
      <w:r>
        <w:rPr>
          <w:sz w:val="24"/>
          <w:szCs w:val="24"/>
        </w:rPr>
        <w:t xml:space="preserve">- Chúng ta </w:t>
      </w:r>
      <w:r>
        <w:rPr>
          <w:spacing w:val="-1"/>
          <w:sz w:val="24"/>
          <w:szCs w:val="24"/>
        </w:rPr>
        <w:t>k</w:t>
      </w:r>
      <w:r>
        <w:rPr>
          <w:sz w:val="24"/>
          <w:szCs w:val="24"/>
        </w:rPr>
        <w:t>iểm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 xml:space="preserve">tra lại 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>ảng định tu</w:t>
      </w:r>
      <w:r>
        <w:rPr>
          <w:spacing w:val="-1"/>
          <w:sz w:val="24"/>
          <w:szCs w:val="24"/>
        </w:rPr>
        <w:t>y</w:t>
      </w:r>
      <w:r>
        <w:rPr>
          <w:sz w:val="24"/>
          <w:szCs w:val="24"/>
        </w:rPr>
        <w:t>ến của các</w:t>
      </w:r>
      <w:r>
        <w:rPr>
          <w:spacing w:val="-1"/>
          <w:sz w:val="24"/>
          <w:szCs w:val="24"/>
        </w:rPr>
        <w:t xml:space="preserve"> r</w:t>
      </w:r>
      <w:r>
        <w:rPr>
          <w:sz w:val="24"/>
          <w:szCs w:val="24"/>
        </w:rPr>
        <w:t>oute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: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>TTG2#sh ip route</w:t>
      </w:r>
    </w:p>
    <w:p w:rsidR="00F81C28" w:rsidRDefault="00F81C28">
      <w:pPr>
        <w:spacing w:before="7" w:line="180" w:lineRule="exact"/>
        <w:rPr>
          <w:sz w:val="19"/>
          <w:szCs w:val="19"/>
        </w:rPr>
      </w:pPr>
    </w:p>
    <w:p w:rsidR="00F81C28" w:rsidRDefault="008E4BD0">
      <w:pPr>
        <w:spacing w:line="414" w:lineRule="auto"/>
        <w:ind w:left="819" w:right="1756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Codes: C -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onnected, 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- st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tic,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 -</w:t>
      </w:r>
      <w:r>
        <w:rPr>
          <w:spacing w:val="-1"/>
          <w:sz w:val="24"/>
          <w:szCs w:val="24"/>
        </w:rPr>
        <w:t xml:space="preserve"> I</w:t>
      </w:r>
      <w:r>
        <w:rPr>
          <w:sz w:val="24"/>
          <w:szCs w:val="24"/>
        </w:rPr>
        <w:t>GRP, R - R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 xml:space="preserve">P, M -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obile, B - BGP D - IGRP, EX - IG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P extern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O - OSPF, 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A - OSPF i</w:t>
      </w:r>
      <w:r>
        <w:rPr>
          <w:spacing w:val="1"/>
          <w:sz w:val="24"/>
          <w:szCs w:val="24"/>
        </w:rPr>
        <w:t>n</w:t>
      </w:r>
      <w:r>
        <w:rPr>
          <w:sz w:val="24"/>
          <w:szCs w:val="24"/>
        </w:rPr>
        <w:t xml:space="preserve">ter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rea</w:t>
      </w:r>
    </w:p>
    <w:p w:rsidR="00F81C28" w:rsidRDefault="008E4BD0">
      <w:pPr>
        <w:spacing w:before="7"/>
        <w:ind w:left="1260"/>
        <w:rPr>
          <w:sz w:val="24"/>
          <w:szCs w:val="24"/>
        </w:rPr>
      </w:pPr>
      <w:r>
        <w:rPr>
          <w:sz w:val="24"/>
          <w:szCs w:val="24"/>
        </w:rPr>
        <w:t>N1 - O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PF NS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A e</w:t>
      </w:r>
      <w:r>
        <w:rPr>
          <w:spacing w:val="1"/>
          <w:sz w:val="24"/>
          <w:szCs w:val="24"/>
        </w:rPr>
        <w:t>x</w:t>
      </w:r>
      <w:r>
        <w:rPr>
          <w:sz w:val="24"/>
          <w:szCs w:val="24"/>
        </w:rPr>
        <w:t>tern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 type </w:t>
      </w:r>
      <w:r>
        <w:rPr>
          <w:spacing w:val="-1"/>
          <w:sz w:val="24"/>
          <w:szCs w:val="24"/>
        </w:rPr>
        <w:t>1</w:t>
      </w:r>
      <w:r>
        <w:rPr>
          <w:sz w:val="24"/>
          <w:szCs w:val="24"/>
        </w:rPr>
        <w:t>, N2 - OSPF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NSSA external type 2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60"/>
        <w:rPr>
          <w:sz w:val="24"/>
          <w:szCs w:val="24"/>
        </w:rPr>
      </w:pPr>
      <w:r>
        <w:rPr>
          <w:sz w:val="24"/>
          <w:szCs w:val="24"/>
        </w:rPr>
        <w:t>E1 - OSPF extern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ype 1, E2 - OSPF external type 2, 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- EGP</w:t>
      </w:r>
    </w:p>
    <w:p w:rsidR="00F81C28" w:rsidRDefault="00F81C28">
      <w:pPr>
        <w:spacing w:line="200" w:lineRule="exact"/>
      </w:pPr>
    </w:p>
    <w:p w:rsidR="00F81C28" w:rsidRDefault="008E4BD0">
      <w:pPr>
        <w:ind w:left="1260"/>
        <w:rPr>
          <w:sz w:val="24"/>
          <w:szCs w:val="24"/>
        </w:rPr>
      </w:pPr>
      <w:r>
        <w:rPr>
          <w:sz w:val="24"/>
          <w:szCs w:val="24"/>
        </w:rPr>
        <w:t>i - IS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, L1 - IS-IS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evel-1, L2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IS-IS le</w:t>
      </w:r>
      <w:r>
        <w:rPr>
          <w:spacing w:val="-1"/>
          <w:sz w:val="24"/>
          <w:szCs w:val="24"/>
        </w:rPr>
        <w:t>v</w:t>
      </w:r>
      <w:r>
        <w:rPr>
          <w:sz w:val="24"/>
          <w:szCs w:val="24"/>
        </w:rPr>
        <w:t>el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2, ia - 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-IS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ar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a</w:t>
      </w:r>
    </w:p>
    <w:p w:rsidR="00F81C28" w:rsidRDefault="00F81C28">
      <w:pPr>
        <w:spacing w:line="200" w:lineRule="exact"/>
      </w:pPr>
    </w:p>
    <w:p w:rsidR="00F81C28" w:rsidRDefault="008E4BD0">
      <w:pPr>
        <w:spacing w:line="413" w:lineRule="auto"/>
        <w:ind w:left="1260" w:right="2967"/>
        <w:rPr>
          <w:sz w:val="24"/>
          <w:szCs w:val="24"/>
        </w:rPr>
      </w:pPr>
      <w:r>
        <w:rPr>
          <w:sz w:val="24"/>
          <w:szCs w:val="24"/>
        </w:rPr>
        <w:t>* - can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 xml:space="preserve">idate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aul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, U - per-us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st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tic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, o - ODR P - per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odic downl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aded st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tic</w:t>
      </w:r>
      <w:r>
        <w:rPr>
          <w:spacing w:val="-1"/>
          <w:sz w:val="24"/>
          <w:szCs w:val="24"/>
        </w:rPr>
        <w:t xml:space="preserve"> r</w:t>
      </w:r>
      <w:r>
        <w:rPr>
          <w:sz w:val="24"/>
          <w:szCs w:val="24"/>
        </w:rPr>
        <w:t>oute</w:t>
      </w:r>
    </w:p>
    <w:p w:rsidR="00F81C28" w:rsidRDefault="008E4BD0">
      <w:pPr>
        <w:spacing w:before="8"/>
        <w:ind w:left="840"/>
        <w:rPr>
          <w:sz w:val="24"/>
          <w:szCs w:val="24"/>
        </w:rPr>
      </w:pPr>
      <w:r>
        <w:rPr>
          <w:sz w:val="24"/>
          <w:szCs w:val="24"/>
        </w:rPr>
        <w:t>Gateway of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last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reso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t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not set</w:t>
      </w:r>
    </w:p>
    <w:p w:rsidR="00F81C28" w:rsidRDefault="00F81C28">
      <w:pPr>
        <w:spacing w:line="200" w:lineRule="exact"/>
      </w:pPr>
    </w:p>
    <w:p w:rsidR="00F81C28" w:rsidRDefault="008E4BD0">
      <w:pPr>
        <w:ind w:left="840"/>
        <w:rPr>
          <w:sz w:val="24"/>
          <w:szCs w:val="24"/>
        </w:rPr>
      </w:pPr>
      <w:r>
        <w:rPr>
          <w:sz w:val="24"/>
          <w:szCs w:val="24"/>
        </w:rPr>
        <w:t xml:space="preserve">C    192.168.4.0/24 is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ectly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conne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ted, Se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ial</w:t>
      </w:r>
      <w:r>
        <w:rPr>
          <w:spacing w:val="-1"/>
          <w:sz w:val="24"/>
          <w:szCs w:val="24"/>
        </w:rPr>
        <w:t>0/</w:t>
      </w:r>
      <w:r>
        <w:rPr>
          <w:sz w:val="24"/>
          <w:szCs w:val="24"/>
        </w:rPr>
        <w:t>1/0.201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02" w:right="1596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D    192.168.5.0/24 </w:t>
      </w:r>
      <w:r>
        <w:rPr>
          <w:spacing w:val="-1"/>
          <w:sz w:val="24"/>
          <w:szCs w:val="24"/>
        </w:rPr>
        <w:t>[</w:t>
      </w:r>
      <w:r>
        <w:rPr>
          <w:sz w:val="24"/>
          <w:szCs w:val="24"/>
        </w:rPr>
        <w:t>90/10476]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via 192.168.4.1, 00:00:25,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l0/1/0.2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1</w:t>
      </w:r>
    </w:p>
    <w:p w:rsidR="00F81C28" w:rsidRDefault="00F81C28">
      <w:pPr>
        <w:spacing w:line="200" w:lineRule="exact"/>
      </w:pPr>
    </w:p>
    <w:p w:rsidR="00F81C28" w:rsidRDefault="008E4BD0">
      <w:pPr>
        <w:ind w:left="802" w:right="1714"/>
        <w:jc w:val="center"/>
        <w:rPr>
          <w:sz w:val="24"/>
          <w:szCs w:val="24"/>
        </w:rPr>
        <w:sectPr w:rsidR="00F81C28">
          <w:pgSz w:w="12240" w:h="15840"/>
          <w:pgMar w:top="1500" w:right="1340" w:bottom="280" w:left="1320" w:header="720" w:footer="589" w:gutter="0"/>
          <w:cols w:space="720"/>
        </w:sectPr>
      </w:pPr>
      <w:r>
        <w:rPr>
          <w:sz w:val="24"/>
          <w:szCs w:val="24"/>
        </w:rPr>
        <w:t xml:space="preserve">D    192.168.1.0/24 </w:t>
      </w:r>
      <w:r>
        <w:rPr>
          <w:spacing w:val="-1"/>
          <w:sz w:val="24"/>
          <w:szCs w:val="24"/>
        </w:rPr>
        <w:t>[</w:t>
      </w:r>
      <w:r>
        <w:rPr>
          <w:sz w:val="24"/>
          <w:szCs w:val="24"/>
        </w:rPr>
        <w:t>90/8976]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via 192.168.4.1, 00:00:25, Se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ial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/1/0.201</w:t>
      </w:r>
    </w:p>
    <w:p w:rsidR="00F81C28" w:rsidRDefault="002C7D78">
      <w:pPr>
        <w:spacing w:before="16" w:line="220" w:lineRule="exact"/>
        <w:rPr>
          <w:sz w:val="22"/>
          <w:szCs w:val="2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298517" behindDoc="1" locked="0" layoutInCell="1" allowOverlap="1">
                <wp:simplePos x="0" y="0"/>
                <wp:positionH relativeFrom="page">
                  <wp:posOffset>842010</wp:posOffset>
                </wp:positionH>
                <wp:positionV relativeFrom="page">
                  <wp:posOffset>8382635</wp:posOffset>
                </wp:positionV>
                <wp:extent cx="5631180" cy="307340"/>
                <wp:effectExtent l="3810" t="10160" r="3810" b="6350"/>
                <wp:wrapNone/>
                <wp:docPr id="4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31180" cy="307340"/>
                          <a:chOff x="1326" y="13201"/>
                          <a:chExt cx="8868" cy="484"/>
                        </a:xfrm>
                      </wpg:grpSpPr>
                      <wpg:grpSp>
                        <wpg:cNvPr id="5" name="Group 38"/>
                        <wpg:cNvGrpSpPr>
                          <a:grpSpLocks/>
                        </wpg:cNvGrpSpPr>
                        <wpg:grpSpPr bwMode="auto">
                          <a:xfrm>
                            <a:off x="1337" y="13212"/>
                            <a:ext cx="4418" cy="0"/>
                            <a:chOff x="1337" y="13212"/>
                            <a:chExt cx="4418" cy="0"/>
                          </a:xfrm>
                        </wpg:grpSpPr>
                        <wps:wsp>
                          <wps:cNvPr id="6" name="Freeform 51"/>
                          <wps:cNvSpPr>
                            <a:spLocks/>
                          </wps:cNvSpPr>
                          <wps:spPr bwMode="auto">
                            <a:xfrm>
                              <a:off x="1337" y="13212"/>
                              <a:ext cx="4418" cy="0"/>
                            </a:xfrm>
                            <a:custGeom>
                              <a:avLst/>
                              <a:gdLst>
                                <a:gd name="T0" fmla="+- 0 1337 1337"/>
                                <a:gd name="T1" fmla="*/ T0 w 4418"/>
                                <a:gd name="T2" fmla="+- 0 5755 1337"/>
                                <a:gd name="T3" fmla="*/ T2 w 441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418">
                                  <a:moveTo>
                                    <a:pt x="0" y="0"/>
                                  </a:moveTo>
                                  <a:lnTo>
                                    <a:pt x="4418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7" name="Group 39"/>
                          <wpg:cNvGrpSpPr>
                            <a:grpSpLocks/>
                          </wpg:cNvGrpSpPr>
                          <wpg:grpSpPr bwMode="auto">
                            <a:xfrm>
                              <a:off x="5765" y="13212"/>
                              <a:ext cx="4418" cy="0"/>
                              <a:chOff x="5765" y="13212"/>
                              <a:chExt cx="4418" cy="0"/>
                            </a:xfrm>
                          </wpg:grpSpPr>
                          <wps:wsp>
                            <wps:cNvPr id="10" name="Freeform 50"/>
                            <wps:cNvSpPr>
                              <a:spLocks/>
                            </wps:cNvSpPr>
                            <wps:spPr bwMode="auto">
                              <a:xfrm>
                                <a:off x="5765" y="13212"/>
                                <a:ext cx="4418" cy="0"/>
                              </a:xfrm>
                              <a:custGeom>
                                <a:avLst/>
                                <a:gdLst>
                                  <a:gd name="T0" fmla="+- 0 5765 5765"/>
                                  <a:gd name="T1" fmla="*/ T0 w 4418"/>
                                  <a:gd name="T2" fmla="+- 0 10183 5765"/>
                                  <a:gd name="T3" fmla="*/ T2 w 4418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4418">
                                    <a:moveTo>
                                      <a:pt x="0" y="0"/>
                                    </a:moveTo>
                                    <a:lnTo>
                                      <a:pt x="4418" y="0"/>
                                    </a:lnTo>
                                  </a:path>
                                </a:pathLst>
                              </a:custGeom>
                              <a:noFill/>
                              <a:ln w="7366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1" name="Group 4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332" y="13207"/>
                                <a:ext cx="0" cy="473"/>
                                <a:chOff x="1332" y="13207"/>
                                <a:chExt cx="0" cy="473"/>
                              </a:xfrm>
                            </wpg:grpSpPr>
                            <wps:wsp>
                              <wps:cNvPr id="12" name="Freeform 4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332" y="13207"/>
                                  <a:ext cx="0" cy="473"/>
                                </a:xfrm>
                                <a:custGeom>
                                  <a:avLst/>
                                  <a:gdLst>
                                    <a:gd name="T0" fmla="+- 0 13207 13207"/>
                                    <a:gd name="T1" fmla="*/ 13207 h 473"/>
                                    <a:gd name="T2" fmla="+- 0 13680 13207"/>
                                    <a:gd name="T3" fmla="*/ 13680 h 473"/>
                                  </a:gdLst>
                                  <a:ahLst/>
                                  <a:cxnLst>
                                    <a:cxn ang="0">
                                      <a:pos x="0" y="T1"/>
                                    </a:cxn>
                                    <a:cxn ang="0">
                                      <a:pos x="0" y="T3"/>
                                    </a:cxn>
                                  </a:cxnLst>
                                  <a:rect l="0" t="0" r="r" b="b"/>
                                  <a:pathLst>
                                    <a:path h="473">
                                      <a:moveTo>
                                        <a:pt x="0" y="0"/>
                                      </a:moveTo>
                                      <a:lnTo>
                                        <a:pt x="0" y="473"/>
                                      </a:lnTo>
                                    </a:path>
                                  </a:pathLst>
                                </a:custGeom>
                                <a:noFill/>
                                <a:ln w="7366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3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337" y="13675"/>
                                  <a:ext cx="4418" cy="0"/>
                                  <a:chOff x="1337" y="13675"/>
                                  <a:chExt cx="4418" cy="0"/>
                                </a:xfrm>
                              </wpg:grpSpPr>
                              <wps:wsp>
                                <wps:cNvPr id="14" name="Freeform 4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337" y="13675"/>
                                    <a:ext cx="4418" cy="0"/>
                                  </a:xfrm>
                                  <a:custGeom>
                                    <a:avLst/>
                                    <a:gdLst>
                                      <a:gd name="T0" fmla="+- 0 1337 1337"/>
                                      <a:gd name="T1" fmla="*/ T0 w 4418"/>
                                      <a:gd name="T2" fmla="+- 0 5755 1337"/>
                                      <a:gd name="T3" fmla="*/ T2 w 4418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4418">
                                        <a:moveTo>
                                          <a:pt x="0" y="0"/>
                                        </a:moveTo>
                                        <a:lnTo>
                                          <a:pt x="4418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736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5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5760" y="13207"/>
                                    <a:ext cx="0" cy="473"/>
                                    <a:chOff x="5760" y="13207"/>
                                    <a:chExt cx="0" cy="473"/>
                                  </a:xfrm>
                                </wpg:grpSpPr>
                                <wps:wsp>
                                  <wps:cNvPr id="16" name="Freeform 4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760" y="13207"/>
                                      <a:ext cx="0" cy="473"/>
                                    </a:xfrm>
                                    <a:custGeom>
                                      <a:avLst/>
                                      <a:gdLst>
                                        <a:gd name="T0" fmla="+- 0 13207 13207"/>
                                        <a:gd name="T1" fmla="*/ 13207 h 473"/>
                                        <a:gd name="T2" fmla="+- 0 13680 13207"/>
                                        <a:gd name="T3" fmla="*/ 13680 h 473"/>
                                      </a:gdLst>
                                      <a:ahLst/>
                                      <a:cxnLst>
                                        <a:cxn ang="0">
                                          <a:pos x="0" y="T1"/>
                                        </a:cxn>
                                        <a:cxn ang="0">
                                          <a:pos x="0" y="T3"/>
                                        </a:cxn>
                                      </a:cxnLst>
                                      <a:rect l="0" t="0" r="r" b="b"/>
                                      <a:pathLst>
                                        <a:path h="473">
                                          <a:moveTo>
                                            <a:pt x="0" y="0"/>
                                          </a:moveTo>
                                          <a:lnTo>
                                            <a:pt x="0" y="473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7366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17" name="Group 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5765" y="13675"/>
                                      <a:ext cx="4418" cy="0"/>
                                      <a:chOff x="5765" y="13675"/>
                                      <a:chExt cx="4418" cy="0"/>
                                    </a:xfrm>
                                  </wpg:grpSpPr>
                                  <wps:wsp>
                                    <wps:cNvPr id="18" name="Freeform 46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5765" y="13675"/>
                                        <a:ext cx="4418" cy="0"/>
                                      </a:xfrm>
                                      <a:custGeom>
                                        <a:avLst/>
                                        <a:gdLst>
                                          <a:gd name="T0" fmla="+- 0 5765 5765"/>
                                          <a:gd name="T1" fmla="*/ T0 w 4418"/>
                                          <a:gd name="T2" fmla="+- 0 10183 5765"/>
                                          <a:gd name="T3" fmla="*/ T2 w 4418"/>
                                        </a:gdLst>
                                        <a:ahLst/>
                                        <a:cxnLst>
                                          <a:cxn ang="0">
                                            <a:pos x="T1" y="0"/>
                                          </a:cxn>
                                          <a:cxn ang="0">
                                            <a:pos x="T3" y="0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4418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4418" y="0"/>
                                            </a:lnTo>
                                          </a:path>
                                        </a:pathLst>
                                      </a:custGeom>
                                      <a:noFill/>
                                      <a:ln w="7366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19" name="Group 44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0188" y="13207"/>
                                        <a:ext cx="0" cy="473"/>
                                        <a:chOff x="10188" y="13207"/>
                                        <a:chExt cx="0" cy="473"/>
                                      </a:xfrm>
                                    </wpg:grpSpPr>
                                    <wps:wsp>
                                      <wps:cNvPr id="20" name="Freeform 45"/>
                                      <wps:cNvSpPr>
                                        <a:spLocks/>
                                      </wps:cNvSpPr>
                                      <wps:spPr bwMode="auto">
                                        <a:xfrm>
                                          <a:off x="10188" y="13207"/>
                                          <a:ext cx="0" cy="473"/>
                                        </a:xfrm>
                                        <a:custGeom>
                                          <a:avLst/>
                                          <a:gdLst>
                                            <a:gd name="T0" fmla="+- 0 13207 13207"/>
                                            <a:gd name="T1" fmla="*/ 13207 h 473"/>
                                            <a:gd name="T2" fmla="+- 0 13680 13207"/>
                                            <a:gd name="T3" fmla="*/ 13680 h 473"/>
                                          </a:gdLst>
                                          <a:ahLst/>
                                          <a:cxnLst>
                                            <a:cxn ang="0">
                                              <a:pos x="0" y="T1"/>
                                            </a:cxn>
                                            <a:cxn ang="0">
                                              <a:pos x="0" y="T3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h="473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0" y="473"/>
                                              </a:lnTo>
                                            </a:path>
                                          </a:pathLst>
                                        </a:custGeom>
                                        <a:noFill/>
                                        <a:ln w="7366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7" o:spid="_x0000_s1026" style="position:absolute;margin-left:66.3pt;margin-top:660.05pt;width:443.4pt;height:24.2pt;z-index:-17963;mso-position-horizontal-relative:page;mso-position-vertical-relative:page" coordorigin="1326,13201" coordsize="8868,4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">
                <v:group id="Group 38" o:spid="_x0000_s1027" style="position:absolute;left:1337;top:13212;width:4418;height:0" coordorigin="1337,13212" coordsize="441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<v:shape id="Freeform 51" o:spid="_x0000_s1028" style="position:absolute;left:1337;top:13212;width:4418;height:0;visibility:visible;mso-wrap-style:square;v-text-anchor:top" coordsize="44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a51cMA&#10;AADaAAAADwAAAGRycy9kb3ducmV2LnhtbESPQWvCQBSE7wX/w/IKvdVNPcQSXUUDtgoKrYrnZ/aZ&#10;BLNvw+7WxH/vFgo9DjPzDTOd96YRN3K+tqzgbZiAIC6srrlUcDysXt9B+ICssbFMCu7kYT4bPE0x&#10;07bjb7rtQykihH2GCqoQ2kxKX1Rk0A9tSxy9i3UGQ5SulNphF+GmkaMkSaXBmuNChS3lFRXX/Y9R&#10;ILtdev7Mv3Jy5XaVjzcfh93ypNTLc7+YgAjUh//wX3utFaTweyXeADl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Na51cMAAADaAAAADwAAAAAAAAAAAAAAAACYAgAAZHJzL2Rv&#10;d25yZXYueG1sUEsFBgAAAAAEAAQA9QAAAIgDAAAAAA==&#10;" path="m,l4418,e" filled="f" strokeweight=".58pt">
                    <v:path arrowok="t" o:connecttype="custom" o:connectlocs="0,0;4418,0" o:connectangles="0,0"/>
                  </v:shape>
                  <v:group id="Group 39" o:spid="_x0000_s1029" style="position:absolute;left:5765;top:13212;width:4418;height:0" coordorigin="5765,13212" coordsize="441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<v:shape id="Freeform 50" o:spid="_x0000_s1030" style="position:absolute;left:5765;top:13212;width:4418;height:0;visibility:visible;mso-wrap-style:square;v-text-anchor:top" coordsize="44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dE2cUA&#10;AADbAAAADwAAAGRycy9kb3ducmV2LnhtbESPT2vDMAzF74V9B6PBbqvTHbqR1i1roFsHK/TP2FmN&#10;1SQsloPtNtm3nw6D3iTe03s/zZeDa9WVQmw8G5iMM1DEpbcNVwa+juvHF1AxIVtsPZOBX4qwXNyN&#10;5phb3/OerodUKQnhmKOBOqUu1zqWNTmMY98Ri3b2wWGSNVTaBuwl3LX6Kcum2mHD0lBjR0VN5c/h&#10;4gzofjs9vRe7gkL1uS6eP96O29W3MQ/3w+sMVKIh3cz/1xsr+EIvv8gAe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F0TZxQAAANsAAAAPAAAAAAAAAAAAAAAAAJgCAABkcnMv&#10;ZG93bnJldi54bWxQSwUGAAAAAAQABAD1AAAAigMAAAAA&#10;" path="m,l4418,e" filled="f" strokeweight=".58pt">
                      <v:path arrowok="t" o:connecttype="custom" o:connectlocs="0,0;4418,0" o:connectangles="0,0"/>
                    </v:shape>
                    <v:group id="Group 40" o:spid="_x0000_s1031" style="position:absolute;left:1332;top:13207;width:0;height:473" coordorigin="1332,13207" coordsize="0,4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    <v:shape id="Freeform 49" o:spid="_x0000_s1032" style="position:absolute;left:1332;top:13207;width:0;height:473;visibility:visible;mso-wrap-style:square;v-text-anchor:top" coordsize="0,4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XRBMIA&#10;AADbAAAADwAAAGRycy9kb3ducmV2LnhtbESPzWrDMBCE74W+g9hAb7Fs04bEsRKaQkvJLT8PsFgb&#10;28RaGUmxnbevAoHedpn5ZmfL7WQ6MZDzrWUFWZKCIK6sbrlWcD59z5cgfEDW2FkmBXfysN28vpRY&#10;aDvygYZjqEUMYV+ggiaEvpDSVw0Z9IntiaN2sc5giKurpXY4xnDTyTxNF9Jgy/FCgz19NVRdjzcT&#10;awztPXMV1+OHXr3v9mczpvij1Nts+lyDCDSFf/OT/tWRy+HxSxxA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VdEEwgAAANsAAAAPAAAAAAAAAAAAAAAAAJgCAABkcnMvZG93&#10;bnJldi54bWxQSwUGAAAAAAQABAD1AAAAhwMAAAAA&#10;" path="m,l,473e" filled="f" strokeweight=".58pt">
                        <v:path arrowok="t" o:connecttype="custom" o:connectlocs="0,13207;0,13680" o:connectangles="0,0"/>
                      </v:shape>
                      <v:group id="Group 41" o:spid="_x0000_s1033" style="position:absolute;left:1337;top:13675;width:4418;height:0" coordorigin="1337,13675" coordsize="441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    <v:shape id="Freeform 48" o:spid="_x0000_s1034" style="position:absolute;left:1337;top:13675;width:4418;height:0;visibility:visible;mso-wrap-style:square;v-text-anchor:top" coordsize="44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xC2sIA&#10;AADbAAAADwAAAGRycy9kb3ducmV2LnhtbERP32vCMBB+H/g/hBN8m6kiTjqjaEE3YYLTseezOdti&#10;cylJZrv/3gyEvd3H9/Pmy87U4kbOV5YVjIYJCOLc6ooLBV+nzfMMhA/IGmvLpOCXPCwXvac5ptq2&#10;/Em3YyhEDGGfooIyhCaV0uclGfRD2xBH7mKdwRChK6R22MZwU8txkkylwYpjQ4kNZSXl1+OPUSDb&#10;/fT8lh0ycsXHJnvZbU/79bdSg363egURqAv/4of7Xcf5E/j7JR4gF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LELawgAAANsAAAAPAAAAAAAAAAAAAAAAAJgCAABkcnMvZG93&#10;bnJldi54bWxQSwUGAAAAAAQABAD1AAAAhwMAAAAA&#10;" path="m,l4418,e" filled="f" strokeweight=".58pt">
                          <v:path arrowok="t" o:connecttype="custom" o:connectlocs="0,0;4418,0" o:connectangles="0,0"/>
                        </v:shape>
                        <v:group id="Group 42" o:spid="_x0000_s1035" style="position:absolute;left:5760;top:13207;width:0;height:473" coordorigin="5760,13207" coordsize="0,4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        <v:shape id="Freeform 47" o:spid="_x0000_s1036" style="position:absolute;left:5760;top:13207;width:0;height:473;visibility:visible;mso-wrap-style:square;v-text-anchor:top" coordsize="0,4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7XB8AA&#10;AADbAAAADwAAAGRycy9kb3ducmV2LnhtbESP3YrCMBCF7xd8hzCCd2uqqGg1igqKeOfPAwzN2Bab&#10;SUliW9/eCAt7N8M535kzq01nKtGQ86VlBaNhAoI4s7rkXMH9dvidg/ABWWNlmRS8ycNm3ftZYapt&#10;yxdqriEXMYR9igqKEOpUSp8VZNAPbU0ctYd1BkNcXS61wzaGm0qOk2QmDZYcLxRY076g7Hl9mVij&#10;Kd8jl3HeTvVisjvfTZvgUalBv9suQQTqwr/5jz7pyM3g+0scQK4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27XB8AAAADbAAAADwAAAAAAAAAAAAAAAACYAgAAZHJzL2Rvd25y&#10;ZXYueG1sUEsFBgAAAAAEAAQA9QAAAIUDAAAAAA==&#10;" path="m,l,473e" filled="f" strokeweight=".58pt">
                            <v:path arrowok="t" o:connecttype="custom" o:connectlocs="0,13207;0,13680" o:connectangles="0,0"/>
                          </v:shape>
                          <v:group id="Group 43" o:spid="_x0000_s1037" style="position:absolute;left:5765;top:13675;width:4418;height:0" coordorigin="5765,13675" coordsize="441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          <v:shape id="Freeform 46" o:spid="_x0000_s1038" style="position:absolute;left:5765;top:13675;width:4418;height:0;visibility:visible;mso-wrap-style:square;v-text-anchor:top" coordsize="44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FI38UA&#10;AADbAAAADwAAAGRycy9kb3ducmV2LnhtbESPT2vDMAzF74V9B6PBbqvTHbqR1i1roFsHK/TP2FmN&#10;1SQsloPtNtm3nw6D3iTe03s/zZeDa9WVQmw8G5iMM1DEpbcNVwa+juvHF1AxIVtsPZOBX4qwXNyN&#10;5phb3/OerodUKQnhmKOBOqUu1zqWNTmMY98Ri3b2wWGSNVTaBuwl3LX6Kcum2mHD0lBjR0VN5c/h&#10;4gzofjs9vRe7gkL1uS6eP96O29W3MQ/3w+sMVKIh3cz/1xsr+AIrv8gAe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YUjfxQAAANsAAAAPAAAAAAAAAAAAAAAAAJgCAABkcnMv&#10;ZG93bnJldi54bWxQSwUGAAAAAAQABAD1AAAAigMAAAAA&#10;" path="m,l4418,e" filled="f" strokeweight=".58pt">
                              <v:path arrowok="t" o:connecttype="custom" o:connectlocs="0,0;4418,0" o:connectangles="0,0"/>
                            </v:shape>
                            <v:group id="Group 44" o:spid="_x0000_s1039" style="position:absolute;left:10188;top:13207;width:0;height:473" coordorigin="10188,13207" coordsize="0,4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            <v:shape id="Freeform 45" o:spid="_x0000_s1040" style="position:absolute;left:10188;top:13207;width:0;height:473;visibility:visible;mso-wrap-style:square;v-text-anchor:top" coordsize="0,4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cgVcEA&#10;AADbAAAADwAAAGRycy9kb3ducmV2LnhtbESPwW7CMAyG75N4h8hI3EYKgol1BARIIMRtwANYjddW&#10;a5wqCW15e3yYtKP1+//8eb0dXKM6CrH2bGA2zUARF97WXBq4347vK1AxIVtsPJOBJ0XYbkZva8yt&#10;7/mbumsqlUA45migSqnNtY5FRQ7j1LfEkv344DDJGEptA/YCd42eZ9mHdlizXKiwpUNFxe/14USj&#10;q5+zUHDZL+3nYn+5uz7DkzGT8bD7ApVoSP/Lf+2zNTAXe/lFAKA3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mnIFXBAAAA2wAAAA8AAAAAAAAAAAAAAAAAmAIAAGRycy9kb3du&#10;cmV2LnhtbFBLBQYAAAAABAAEAPUAAACGAwAAAAA=&#10;" path="m,l,473e" filled="f" strokeweight=".58pt">
                                <v:path arrowok="t" o:connecttype="custom" o:connectlocs="0,13207;0,13680" o:connectangles="0,0"/>
                              </v:shape>
                            </v:group>
                          </v:group>
                        </v:group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:rsidR="00F81C28" w:rsidRDefault="008E4BD0">
      <w:pPr>
        <w:spacing w:before="29"/>
        <w:ind w:left="820"/>
        <w:rPr>
          <w:sz w:val="24"/>
          <w:szCs w:val="24"/>
        </w:rPr>
      </w:pPr>
      <w:r>
        <w:rPr>
          <w:sz w:val="24"/>
          <w:szCs w:val="24"/>
        </w:rPr>
        <w:t xml:space="preserve">C    192.168.2.0/24 is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ectly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conne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ted, Loopb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ck0</w:t>
      </w:r>
    </w:p>
    <w:p w:rsidR="00F81C28" w:rsidRDefault="00F81C28">
      <w:pPr>
        <w:spacing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 xml:space="preserve">D    192.168.3.0/24 </w:t>
      </w:r>
      <w:r>
        <w:rPr>
          <w:spacing w:val="-1"/>
          <w:sz w:val="24"/>
          <w:szCs w:val="24"/>
        </w:rPr>
        <w:t>[</w:t>
      </w:r>
      <w:r>
        <w:rPr>
          <w:sz w:val="24"/>
          <w:szCs w:val="24"/>
        </w:rPr>
        <w:t>90/10976]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via 192.168.4.1, 00:00:25,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l0/1/0.2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1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b/>
          <w:sz w:val="24"/>
          <w:szCs w:val="24"/>
        </w:rPr>
        <w:t>TTG2#ping 192.168.4.2</w:t>
      </w:r>
    </w:p>
    <w:p w:rsidR="00F81C28" w:rsidRDefault="00F81C28">
      <w:pPr>
        <w:spacing w:before="7" w:line="180" w:lineRule="exact"/>
        <w:rPr>
          <w:sz w:val="19"/>
          <w:szCs w:val="19"/>
        </w:rPr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Type escape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sequence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abort.</w:t>
      </w:r>
    </w:p>
    <w:p w:rsidR="00F81C28" w:rsidRDefault="00F81C28">
      <w:pPr>
        <w:spacing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Sending 5, 100-byte I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 xml:space="preserve">MP Echos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 192.168.4.2,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eout is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2 seconds:</w:t>
      </w:r>
    </w:p>
    <w:p w:rsidR="00F81C28" w:rsidRDefault="00F81C28">
      <w:pPr>
        <w:spacing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!!</w:t>
      </w:r>
      <w:r>
        <w:rPr>
          <w:spacing w:val="-1"/>
          <w:sz w:val="24"/>
          <w:szCs w:val="24"/>
        </w:rPr>
        <w:t>!</w:t>
      </w:r>
      <w:r>
        <w:rPr>
          <w:sz w:val="24"/>
          <w:szCs w:val="24"/>
        </w:rPr>
        <w:t>!!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Success 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is 100 per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nt (5/</w:t>
      </w:r>
      <w:r>
        <w:rPr>
          <w:spacing w:val="-1"/>
          <w:sz w:val="24"/>
          <w:szCs w:val="24"/>
        </w:rPr>
        <w:t>5</w:t>
      </w:r>
      <w:r>
        <w:rPr>
          <w:sz w:val="24"/>
          <w:szCs w:val="24"/>
        </w:rPr>
        <w:t>), ro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nd-t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ip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in/avg/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ax = 116/118/128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s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b/>
          <w:sz w:val="24"/>
          <w:szCs w:val="24"/>
        </w:rPr>
        <w:t>TTG2#ping 192.168.4.1</w:t>
      </w:r>
    </w:p>
    <w:p w:rsidR="00F81C28" w:rsidRDefault="00F81C28">
      <w:pPr>
        <w:spacing w:before="7" w:line="180" w:lineRule="exact"/>
        <w:rPr>
          <w:sz w:val="19"/>
          <w:szCs w:val="19"/>
        </w:rPr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Type escape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sequence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abort.</w:t>
      </w:r>
    </w:p>
    <w:p w:rsidR="00F81C28" w:rsidRDefault="00F81C28">
      <w:pPr>
        <w:spacing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Sending 5, 100-byte I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 xml:space="preserve">MP Echos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 192.168.4.1,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eout is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2 seconds:</w:t>
      </w:r>
    </w:p>
    <w:p w:rsidR="00F81C28" w:rsidRDefault="00F81C28">
      <w:pPr>
        <w:spacing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!!</w:t>
      </w:r>
      <w:r>
        <w:rPr>
          <w:spacing w:val="-1"/>
          <w:sz w:val="24"/>
          <w:szCs w:val="24"/>
        </w:rPr>
        <w:t>!</w:t>
      </w:r>
      <w:r>
        <w:rPr>
          <w:sz w:val="24"/>
          <w:szCs w:val="24"/>
        </w:rPr>
        <w:t>!!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Success 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is 100 per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nt (5/</w:t>
      </w:r>
      <w:r>
        <w:rPr>
          <w:spacing w:val="-1"/>
          <w:sz w:val="24"/>
          <w:szCs w:val="24"/>
        </w:rPr>
        <w:t>5</w:t>
      </w:r>
      <w:r>
        <w:rPr>
          <w:sz w:val="24"/>
          <w:szCs w:val="24"/>
        </w:rPr>
        <w:t>), ro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nd-t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ip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in/avg/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ax = 60/64/80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s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b/>
          <w:sz w:val="24"/>
          <w:szCs w:val="24"/>
        </w:rPr>
        <w:t>TTG3#ping 192.168.5.1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Type escape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sequence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abort.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Sending 5, 100-byte I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 xml:space="preserve">MP Echos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 192.168.5.1,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eout is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2 seconds:</w:t>
      </w:r>
    </w:p>
    <w:p w:rsidR="00F81C28" w:rsidRDefault="00F81C28">
      <w:pPr>
        <w:spacing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!!</w:t>
      </w:r>
      <w:r>
        <w:rPr>
          <w:spacing w:val="-1"/>
          <w:sz w:val="24"/>
          <w:szCs w:val="24"/>
        </w:rPr>
        <w:t>!</w:t>
      </w:r>
      <w:r>
        <w:rPr>
          <w:sz w:val="24"/>
          <w:szCs w:val="24"/>
        </w:rPr>
        <w:t>!!</w:t>
      </w:r>
    </w:p>
    <w:p w:rsidR="00F81C28" w:rsidRDefault="00F81C28">
      <w:pPr>
        <w:spacing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Success 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is 100 per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nt (5/</w:t>
      </w:r>
      <w:r>
        <w:rPr>
          <w:spacing w:val="-1"/>
          <w:sz w:val="24"/>
          <w:szCs w:val="24"/>
        </w:rPr>
        <w:t>5</w:t>
      </w:r>
      <w:r>
        <w:rPr>
          <w:sz w:val="24"/>
          <w:szCs w:val="24"/>
        </w:rPr>
        <w:t>), ro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nd-t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ip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in/avg/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ax = 60/60/60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s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b/>
          <w:sz w:val="24"/>
          <w:szCs w:val="24"/>
        </w:rPr>
        <w:t>TTG2#ping 192.168.3.1</w:t>
      </w:r>
    </w:p>
    <w:p w:rsidR="00F81C28" w:rsidRDefault="00F81C28">
      <w:pPr>
        <w:spacing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Type escape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sequence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abort.</w:t>
      </w:r>
    </w:p>
    <w:p w:rsidR="00F81C28" w:rsidRDefault="00F81C28">
      <w:pPr>
        <w:spacing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Sending 5, 100-byte I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 xml:space="preserve">MP Echos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 192.168.3.1,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eout is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2 seconds: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!!</w:t>
      </w:r>
      <w:r>
        <w:rPr>
          <w:spacing w:val="-1"/>
          <w:sz w:val="24"/>
          <w:szCs w:val="24"/>
        </w:rPr>
        <w:t>!</w:t>
      </w:r>
      <w:r>
        <w:rPr>
          <w:sz w:val="24"/>
          <w:szCs w:val="24"/>
        </w:rPr>
        <w:t>!!</w:t>
      </w:r>
    </w:p>
    <w:p w:rsidR="00F81C28" w:rsidRDefault="00F81C28">
      <w:pPr>
        <w:spacing w:line="200" w:lineRule="exact"/>
      </w:pPr>
    </w:p>
    <w:p w:rsidR="00F81C28" w:rsidRDefault="008E4BD0">
      <w:pPr>
        <w:ind w:left="820"/>
        <w:rPr>
          <w:sz w:val="24"/>
          <w:szCs w:val="24"/>
        </w:rPr>
      </w:pPr>
      <w:r>
        <w:rPr>
          <w:sz w:val="24"/>
          <w:szCs w:val="24"/>
        </w:rPr>
        <w:t>Success 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is 100 per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nt (5/</w:t>
      </w:r>
      <w:r>
        <w:rPr>
          <w:spacing w:val="-1"/>
          <w:sz w:val="24"/>
          <w:szCs w:val="24"/>
        </w:rPr>
        <w:t>5</w:t>
      </w:r>
      <w:r>
        <w:rPr>
          <w:sz w:val="24"/>
          <w:szCs w:val="24"/>
        </w:rPr>
        <w:t>), ro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nd-t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ip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in/avg/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ax = 116/116/120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s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- Như vậy ta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đ</w:t>
      </w:r>
      <w:r>
        <w:rPr>
          <w:sz w:val="24"/>
          <w:szCs w:val="24"/>
        </w:rPr>
        <w:t>ã hoàn th</w:t>
      </w:r>
      <w:r>
        <w:rPr>
          <w:spacing w:val="-1"/>
          <w:sz w:val="24"/>
          <w:szCs w:val="24"/>
        </w:rPr>
        <w:t>à</w:t>
      </w:r>
      <w:r>
        <w:rPr>
          <w:sz w:val="24"/>
          <w:szCs w:val="24"/>
        </w:rPr>
        <w:t>nh v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ệc định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tuyến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trên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ạng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Fra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Relay</w:t>
      </w:r>
    </w:p>
    <w:p w:rsidR="00F81C28" w:rsidRDefault="00F81C28">
      <w:pPr>
        <w:spacing w:before="2" w:line="200" w:lineRule="exact"/>
      </w:pPr>
    </w:p>
    <w:p w:rsidR="00F81C28" w:rsidRDefault="008E4BD0">
      <w:pPr>
        <w:spacing w:line="260" w:lineRule="exact"/>
        <w:ind w:left="100"/>
        <w:rPr>
          <w:sz w:val="24"/>
          <w:szCs w:val="24"/>
        </w:rPr>
      </w:pPr>
      <w:r>
        <w:rPr>
          <w:b/>
          <w:position w:val="-1"/>
          <w:sz w:val="24"/>
          <w:szCs w:val="24"/>
          <w:u w:val="thick" w:color="000000"/>
        </w:rPr>
        <w:t>Một số</w:t>
      </w:r>
      <w:r>
        <w:rPr>
          <w:b/>
          <w:spacing w:val="-77"/>
          <w:position w:val="-1"/>
          <w:sz w:val="24"/>
          <w:szCs w:val="24"/>
          <w:u w:val="thick" w:color="000000"/>
        </w:rPr>
        <w:t xml:space="preserve"> </w:t>
      </w:r>
      <w:r>
        <w:rPr>
          <w:b/>
          <w:position w:val="-1"/>
          <w:sz w:val="24"/>
          <w:szCs w:val="24"/>
          <w:u w:val="thick" w:color="000000"/>
        </w:rPr>
        <w:t>lệnh</w:t>
      </w:r>
      <w:r>
        <w:rPr>
          <w:b/>
          <w:spacing w:val="-78"/>
          <w:position w:val="-1"/>
          <w:sz w:val="24"/>
          <w:szCs w:val="24"/>
          <w:u w:val="thick" w:color="000000"/>
        </w:rPr>
        <w:t xml:space="preserve"> </w:t>
      </w:r>
      <w:r>
        <w:rPr>
          <w:b/>
          <w:position w:val="-1"/>
          <w:sz w:val="24"/>
          <w:szCs w:val="24"/>
          <w:u w:val="thick" w:color="000000"/>
        </w:rPr>
        <w:t>liên</w:t>
      </w:r>
      <w:r>
        <w:rPr>
          <w:b/>
          <w:spacing w:val="-77"/>
          <w:position w:val="-1"/>
          <w:sz w:val="24"/>
          <w:szCs w:val="24"/>
          <w:u w:val="thick" w:color="000000"/>
        </w:rPr>
        <w:t xml:space="preserve"> </w:t>
      </w:r>
      <w:r>
        <w:rPr>
          <w:b/>
          <w:position w:val="-1"/>
          <w:sz w:val="24"/>
          <w:szCs w:val="24"/>
          <w:u w:val="thick" w:color="000000"/>
        </w:rPr>
        <w:t>quan</w:t>
      </w:r>
      <w:r>
        <w:rPr>
          <w:b/>
          <w:spacing w:val="-77"/>
          <w:position w:val="-1"/>
          <w:sz w:val="24"/>
          <w:szCs w:val="24"/>
          <w:u w:val="thick" w:color="000000"/>
        </w:rPr>
        <w:t xml:space="preserve"> </w:t>
      </w:r>
      <w:r>
        <w:rPr>
          <w:b/>
          <w:position w:val="-1"/>
          <w:sz w:val="24"/>
          <w:szCs w:val="24"/>
          <w:u w:val="thick" w:color="000000"/>
        </w:rPr>
        <w:t>đến bài lab :</w:t>
      </w:r>
    </w:p>
    <w:p w:rsidR="00F81C28" w:rsidRDefault="00F81C28">
      <w:pPr>
        <w:spacing w:before="2" w:line="180" w:lineRule="exact"/>
        <w:rPr>
          <w:sz w:val="18"/>
          <w:szCs w:val="18"/>
        </w:rPr>
      </w:pPr>
    </w:p>
    <w:p w:rsidR="00F81C28" w:rsidRDefault="008E4BD0">
      <w:pPr>
        <w:spacing w:before="31"/>
        <w:ind w:left="100"/>
        <w:rPr>
          <w:sz w:val="22"/>
          <w:szCs w:val="22"/>
        </w:rPr>
        <w:sectPr w:rsidR="00F81C28">
          <w:pgSz w:w="12240" w:h="15840"/>
          <w:pgMar w:top="1500" w:right="1440" w:bottom="280" w:left="1340" w:header="720" w:footer="589" w:gutter="0"/>
          <w:cols w:space="720"/>
        </w:sectPr>
      </w:pP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>ou</w:t>
      </w:r>
      <w:r>
        <w:rPr>
          <w:sz w:val="22"/>
          <w:szCs w:val="22"/>
        </w:rPr>
        <w:t>ter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(c</w:t>
      </w:r>
      <w:r>
        <w:rPr>
          <w:spacing w:val="1"/>
          <w:sz w:val="22"/>
          <w:szCs w:val="22"/>
        </w:rPr>
        <w:t>on</w:t>
      </w:r>
      <w:r>
        <w:rPr>
          <w:sz w:val="22"/>
          <w:szCs w:val="22"/>
        </w:rPr>
        <w:t>fi</w:t>
      </w:r>
      <w:r>
        <w:rPr>
          <w:spacing w:val="1"/>
          <w:sz w:val="22"/>
          <w:szCs w:val="22"/>
        </w:rPr>
        <w:t>g</w:t>
      </w:r>
      <w:r>
        <w:rPr>
          <w:sz w:val="22"/>
          <w:szCs w:val="22"/>
        </w:rPr>
        <w:t>)#</w:t>
      </w:r>
      <w:r>
        <w:rPr>
          <w:b/>
          <w:sz w:val="22"/>
          <w:szCs w:val="22"/>
        </w:rPr>
        <w:t>interf</w:t>
      </w:r>
      <w:r>
        <w:rPr>
          <w:b/>
          <w:spacing w:val="1"/>
          <w:sz w:val="22"/>
          <w:szCs w:val="22"/>
        </w:rPr>
        <w:t>a</w:t>
      </w:r>
      <w:r>
        <w:rPr>
          <w:b/>
          <w:sz w:val="22"/>
          <w:szCs w:val="22"/>
        </w:rPr>
        <w:t>ce</w:t>
      </w:r>
      <w:r>
        <w:rPr>
          <w:b/>
          <w:spacing w:val="-13"/>
          <w:sz w:val="22"/>
          <w:szCs w:val="22"/>
        </w:rPr>
        <w:t xml:space="preserve"> </w:t>
      </w:r>
      <w:r>
        <w:rPr>
          <w:b/>
          <w:sz w:val="22"/>
          <w:szCs w:val="22"/>
        </w:rPr>
        <w:t>Seri</w:t>
      </w:r>
      <w:r>
        <w:rPr>
          <w:b/>
          <w:spacing w:val="1"/>
          <w:sz w:val="22"/>
          <w:szCs w:val="22"/>
        </w:rPr>
        <w:t>a</w:t>
      </w:r>
      <w:r>
        <w:rPr>
          <w:b/>
          <w:sz w:val="22"/>
          <w:szCs w:val="22"/>
        </w:rPr>
        <w:t>l</w:t>
      </w:r>
      <w:r>
        <w:rPr>
          <w:b/>
          <w:spacing w:val="1"/>
          <w:sz w:val="22"/>
          <w:szCs w:val="22"/>
        </w:rPr>
        <w:t>0</w:t>
      </w:r>
      <w:r>
        <w:rPr>
          <w:b/>
          <w:sz w:val="22"/>
          <w:szCs w:val="22"/>
        </w:rPr>
        <w:t>/</w:t>
      </w:r>
      <w:r>
        <w:rPr>
          <w:b/>
          <w:spacing w:val="1"/>
          <w:sz w:val="22"/>
          <w:szCs w:val="22"/>
        </w:rPr>
        <w:t>1</w:t>
      </w:r>
      <w:r>
        <w:rPr>
          <w:b/>
          <w:sz w:val="22"/>
          <w:szCs w:val="22"/>
        </w:rPr>
        <w:t>/</w:t>
      </w:r>
      <w:r>
        <w:rPr>
          <w:b/>
          <w:spacing w:val="1"/>
          <w:sz w:val="22"/>
          <w:szCs w:val="22"/>
        </w:rPr>
        <w:t>0</w:t>
      </w:r>
      <w:r>
        <w:rPr>
          <w:b/>
          <w:sz w:val="22"/>
          <w:szCs w:val="22"/>
        </w:rPr>
        <w:t>.</w:t>
      </w:r>
      <w:r>
        <w:rPr>
          <w:b/>
          <w:spacing w:val="-1"/>
          <w:sz w:val="22"/>
          <w:szCs w:val="22"/>
        </w:rPr>
        <w:t>1</w:t>
      </w:r>
      <w:r>
        <w:rPr>
          <w:b/>
          <w:spacing w:val="1"/>
          <w:sz w:val="22"/>
          <w:szCs w:val="22"/>
        </w:rPr>
        <w:t>0</w:t>
      </w:r>
      <w:r>
        <w:rPr>
          <w:b/>
          <w:sz w:val="22"/>
          <w:szCs w:val="22"/>
        </w:rPr>
        <w:t xml:space="preserve">2           </w:t>
      </w:r>
      <w:r>
        <w:rPr>
          <w:b/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Tạo</w:t>
      </w:r>
      <w:r>
        <w:rPr>
          <w:spacing w:val="-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m</w:t>
      </w:r>
      <w:r>
        <w:rPr>
          <w:spacing w:val="1"/>
          <w:sz w:val="22"/>
          <w:szCs w:val="22"/>
        </w:rPr>
        <w:t>ộ</w:t>
      </w:r>
      <w:r>
        <w:rPr>
          <w:sz w:val="22"/>
          <w:szCs w:val="22"/>
        </w:rPr>
        <w:t>t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ub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terface</w:t>
      </w:r>
      <w:r>
        <w:rPr>
          <w:spacing w:val="4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po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t-t</w:t>
      </w:r>
      <w:r>
        <w:rPr>
          <w:spacing w:val="1"/>
          <w:sz w:val="22"/>
          <w:szCs w:val="22"/>
        </w:rPr>
        <w:t>o</w:t>
      </w:r>
      <w:r>
        <w:rPr>
          <w:sz w:val="22"/>
          <w:szCs w:val="22"/>
        </w:rPr>
        <w:t>-</w:t>
      </w:r>
      <w:r>
        <w:rPr>
          <w:spacing w:val="1"/>
          <w:sz w:val="22"/>
          <w:szCs w:val="22"/>
        </w:rPr>
        <w:t>po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có</w:t>
      </w:r>
    </w:p>
    <w:p w:rsidR="00F81C28" w:rsidRDefault="00F81C28">
      <w:pPr>
        <w:spacing w:line="100" w:lineRule="exact"/>
        <w:rPr>
          <w:sz w:val="10"/>
          <w:szCs w:val="10"/>
        </w:rPr>
      </w:pPr>
    </w:p>
    <w:p w:rsidR="00F81C28" w:rsidRDefault="00F81C28">
      <w:pPr>
        <w:ind w:left="370"/>
      </w:pPr>
    </w:p>
    <w:p w:rsidR="00F81C28" w:rsidRDefault="00F81C28">
      <w:pPr>
        <w:spacing w:before="2" w:line="260" w:lineRule="exact"/>
        <w:rPr>
          <w:sz w:val="26"/>
          <w:szCs w:val="26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28"/>
        <w:gridCol w:w="4428"/>
      </w:tblGrid>
      <w:tr w:rsidR="00F81C28">
        <w:trPr>
          <w:trHeight w:hRule="exact" w:val="463"/>
        </w:trPr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1"/>
                <w:sz w:val="22"/>
                <w:szCs w:val="22"/>
              </w:rPr>
              <w:t>o</w:t>
            </w:r>
            <w:r>
              <w:rPr>
                <w:b/>
                <w:sz w:val="22"/>
                <w:szCs w:val="22"/>
              </w:rPr>
              <w:t>int-t</w:t>
            </w:r>
            <w:r>
              <w:rPr>
                <w:b/>
                <w:spacing w:val="1"/>
                <w:sz w:val="22"/>
                <w:szCs w:val="22"/>
              </w:rPr>
              <w:t>o</w:t>
            </w:r>
            <w:r>
              <w:rPr>
                <w:b/>
                <w:sz w:val="22"/>
                <w:szCs w:val="22"/>
              </w:rPr>
              <w:t>-p</w:t>
            </w:r>
            <w:r>
              <w:rPr>
                <w:b/>
                <w:spacing w:val="1"/>
                <w:sz w:val="22"/>
                <w:szCs w:val="22"/>
              </w:rPr>
              <w:t>o</w:t>
            </w:r>
            <w:r>
              <w:rPr>
                <w:b/>
                <w:spacing w:val="-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nt</w:t>
            </w:r>
          </w:p>
        </w:tc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ỉ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số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là </w:t>
            </w:r>
            <w:r>
              <w:rPr>
                <w:spacing w:val="1"/>
                <w:sz w:val="22"/>
                <w:szCs w:val="22"/>
              </w:rPr>
              <w:t>103</w:t>
            </w:r>
          </w:p>
        </w:tc>
      </w:tr>
      <w:tr w:rsidR="00F81C28">
        <w:trPr>
          <w:trHeight w:hRule="exact" w:val="916"/>
        </w:trPr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ou</w:t>
            </w:r>
            <w:r>
              <w:rPr>
                <w:sz w:val="22"/>
                <w:szCs w:val="22"/>
              </w:rPr>
              <w:t>ter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(c</w:t>
            </w:r>
            <w:r>
              <w:rPr>
                <w:spacing w:val="1"/>
                <w:sz w:val="22"/>
                <w:szCs w:val="22"/>
              </w:rPr>
              <w:t>on</w:t>
            </w:r>
            <w:r>
              <w:rPr>
                <w:sz w:val="22"/>
                <w:szCs w:val="22"/>
              </w:rPr>
              <w:t>fig-if)#</w:t>
            </w:r>
            <w:r>
              <w:rPr>
                <w:spacing w:val="-9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ip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d</w:t>
            </w: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ress</w:t>
            </w:r>
            <w:r>
              <w:rPr>
                <w:b/>
                <w:spacing w:val="-5"/>
                <w:sz w:val="22"/>
                <w:szCs w:val="22"/>
              </w:rPr>
              <w:t xml:space="preserve"> </w:t>
            </w:r>
            <w:r>
              <w:rPr>
                <w:b/>
                <w:spacing w:val="1"/>
                <w:sz w:val="22"/>
                <w:szCs w:val="22"/>
              </w:rPr>
              <w:t>192</w:t>
            </w:r>
            <w:r>
              <w:rPr>
                <w:b/>
                <w:sz w:val="22"/>
                <w:szCs w:val="22"/>
              </w:rPr>
              <w:t>.</w:t>
            </w:r>
            <w:r>
              <w:rPr>
                <w:b/>
                <w:spacing w:val="1"/>
                <w:sz w:val="22"/>
                <w:szCs w:val="22"/>
              </w:rPr>
              <w:t>168</w:t>
            </w:r>
            <w:r>
              <w:rPr>
                <w:b/>
                <w:spacing w:val="-1"/>
                <w:sz w:val="22"/>
                <w:szCs w:val="22"/>
              </w:rPr>
              <w:t>.</w:t>
            </w:r>
            <w:r>
              <w:rPr>
                <w:b/>
                <w:spacing w:val="1"/>
                <w:sz w:val="22"/>
                <w:szCs w:val="22"/>
              </w:rPr>
              <w:t>4</w:t>
            </w:r>
            <w:r>
              <w:rPr>
                <w:b/>
                <w:sz w:val="22"/>
                <w:szCs w:val="22"/>
              </w:rPr>
              <w:t>.2</w:t>
            </w:r>
          </w:p>
          <w:p w:rsidR="00F81C28" w:rsidRDefault="008E4BD0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255</w:t>
            </w:r>
            <w:r>
              <w:rPr>
                <w:b/>
                <w:spacing w:val="-1"/>
                <w:sz w:val="22"/>
                <w:szCs w:val="22"/>
              </w:rPr>
              <w:t>.</w:t>
            </w:r>
            <w:r>
              <w:rPr>
                <w:b/>
                <w:spacing w:val="1"/>
                <w:sz w:val="22"/>
                <w:szCs w:val="22"/>
              </w:rPr>
              <w:t>255</w:t>
            </w:r>
            <w:r>
              <w:rPr>
                <w:b/>
                <w:spacing w:val="-1"/>
                <w:sz w:val="22"/>
                <w:szCs w:val="22"/>
              </w:rPr>
              <w:t>.</w:t>
            </w:r>
            <w:r>
              <w:rPr>
                <w:b/>
                <w:spacing w:val="1"/>
                <w:sz w:val="22"/>
                <w:szCs w:val="22"/>
              </w:rPr>
              <w:t>25</w:t>
            </w:r>
            <w:r>
              <w:rPr>
                <w:b/>
                <w:spacing w:val="-1"/>
                <w:sz w:val="22"/>
                <w:szCs w:val="22"/>
              </w:rPr>
              <w:t>5.</w:t>
            </w:r>
            <w:r>
              <w:rPr>
                <w:b/>
                <w:sz w:val="22"/>
                <w:szCs w:val="22"/>
              </w:rPr>
              <w:t>0</w:t>
            </w:r>
          </w:p>
        </w:tc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Gán</w:t>
            </w:r>
            <w:r>
              <w:rPr>
                <w:spacing w:val="5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đ</w:t>
            </w:r>
            <w:r>
              <w:rPr>
                <w:sz w:val="22"/>
                <w:szCs w:val="22"/>
              </w:rPr>
              <w:t>ịa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ỉ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IP</w:t>
            </w:r>
            <w:r>
              <w:rPr>
                <w:spacing w:val="5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à</w:t>
            </w:r>
            <w:r>
              <w:rPr>
                <w:spacing w:val="5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ubn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5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mask</w:t>
            </w:r>
            <w:r>
              <w:rPr>
                <w:spacing w:val="5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ho</w:t>
            </w:r>
          </w:p>
          <w:p w:rsidR="00F81C28" w:rsidRDefault="00F81C28">
            <w:pPr>
              <w:spacing w:before="1" w:line="200" w:lineRule="exact"/>
            </w:pPr>
          </w:p>
          <w:p w:rsidR="00F81C28" w:rsidRDefault="008E4BD0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ub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terface.</w:t>
            </w:r>
          </w:p>
        </w:tc>
      </w:tr>
      <w:tr w:rsidR="00F81C28">
        <w:trPr>
          <w:trHeight w:hRule="exact" w:val="716"/>
        </w:trPr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ou</w:t>
            </w:r>
            <w:r>
              <w:rPr>
                <w:sz w:val="22"/>
                <w:szCs w:val="22"/>
              </w:rPr>
              <w:t>ter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(c</w:t>
            </w:r>
            <w:r>
              <w:rPr>
                <w:spacing w:val="1"/>
                <w:sz w:val="22"/>
                <w:szCs w:val="22"/>
              </w:rPr>
              <w:t>on</w:t>
            </w:r>
            <w:r>
              <w:rPr>
                <w:sz w:val="22"/>
                <w:szCs w:val="22"/>
              </w:rPr>
              <w:t>fig-if)#</w:t>
            </w:r>
            <w:r>
              <w:rPr>
                <w:spacing w:val="-9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fr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me-rel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y</w:t>
            </w:r>
            <w:r>
              <w:rPr>
                <w:b/>
                <w:spacing w:val="-7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interf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z w:val="22"/>
                <w:szCs w:val="22"/>
              </w:rPr>
              <w:t>-dlci</w:t>
            </w:r>
          </w:p>
          <w:p w:rsidR="00F81C28" w:rsidRDefault="008E4BD0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102</w:t>
            </w:r>
          </w:p>
        </w:tc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Gán</w:t>
            </w:r>
            <w:r>
              <w:rPr>
                <w:spacing w:val="-2"/>
                <w:sz w:val="22"/>
                <w:szCs w:val="22"/>
              </w:rPr>
              <w:t xml:space="preserve"> m</w:t>
            </w:r>
            <w:r>
              <w:rPr>
                <w:spacing w:val="1"/>
                <w:sz w:val="22"/>
                <w:szCs w:val="22"/>
              </w:rPr>
              <w:t>ộ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5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iá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trị</w:t>
            </w:r>
            <w:r>
              <w:rPr>
                <w:spacing w:val="5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DLCI</w:t>
            </w:r>
            <w:r>
              <w:rPr>
                <w:spacing w:val="5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5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ub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terface</w:t>
            </w:r>
            <w:r>
              <w:rPr>
                <w:spacing w:val="-7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ày</w:t>
            </w:r>
          </w:p>
        </w:tc>
      </w:tr>
    </w:tbl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before="18" w:line="200" w:lineRule="exact"/>
      </w:pPr>
    </w:p>
    <w:p w:rsidR="00F81C28" w:rsidRDefault="00F81C28">
      <w:pPr>
        <w:ind w:left="392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before="2" w:line="220" w:lineRule="exact"/>
        <w:rPr>
          <w:sz w:val="22"/>
          <w:szCs w:val="22"/>
        </w:rPr>
      </w:pPr>
    </w:p>
    <w:p w:rsidR="00F81C28" w:rsidRDefault="00F81C28">
      <w:pPr>
        <w:ind w:left="430"/>
      </w:pPr>
    </w:p>
    <w:p w:rsidR="001F186C" w:rsidRDefault="001F186C">
      <w:pPr>
        <w:ind w:left="430"/>
      </w:pPr>
    </w:p>
    <w:p w:rsidR="001F186C" w:rsidRDefault="001F186C">
      <w:pPr>
        <w:ind w:left="430"/>
      </w:pPr>
    </w:p>
    <w:p w:rsidR="00F81C28" w:rsidRDefault="00F81C28" w:rsidP="00B761AF">
      <w:pPr>
        <w:spacing w:line="260" w:lineRule="exact"/>
        <w:ind w:right="4477"/>
        <w:rPr>
          <w:rFonts w:ascii="Calibri" w:eastAsia="Calibri" w:hAnsi="Calibri" w:cs="Calibri"/>
          <w:sz w:val="22"/>
          <w:szCs w:val="22"/>
        </w:rPr>
        <w:sectPr w:rsidR="00F81C28">
          <w:headerReference w:type="default" r:id="rId32"/>
          <w:footerReference w:type="default" r:id="rId33"/>
          <w:pgSz w:w="12240" w:h="15840"/>
          <w:pgMar w:top="620" w:right="1440" w:bottom="280" w:left="1220" w:header="0" w:footer="0" w:gutter="0"/>
          <w:cols w:space="720"/>
        </w:sectPr>
      </w:pPr>
    </w:p>
    <w:p w:rsidR="00F81C28" w:rsidRDefault="00F81C28" w:rsidP="00B761AF">
      <w:pPr>
        <w:spacing w:before="15"/>
        <w:ind w:right="4197"/>
        <w:rPr>
          <w:rFonts w:ascii="Calibri" w:eastAsia="Calibri" w:hAnsi="Calibri" w:cs="Calibri"/>
          <w:sz w:val="22"/>
          <w:szCs w:val="22"/>
        </w:rPr>
      </w:pPr>
    </w:p>
    <w:sectPr w:rsidR="00F81C28">
      <w:headerReference w:type="default" r:id="rId34"/>
      <w:footerReference w:type="default" r:id="rId35"/>
      <w:pgSz w:w="12240" w:h="15840"/>
      <w:pgMar w:top="1480" w:right="1720" w:bottom="280" w:left="17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700B" w:rsidRDefault="0052700B">
      <w:r>
        <w:separator/>
      </w:r>
    </w:p>
  </w:endnote>
  <w:endnote w:type="continuationSeparator" w:id="0">
    <w:p w:rsidR="0052700B" w:rsidRDefault="005270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2C7D78">
    <w:pPr>
      <w:spacing w:line="20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503298063" behindDoc="1" locked="0" layoutInCell="1" allowOverlap="1">
              <wp:simplePos x="0" y="0"/>
              <wp:positionH relativeFrom="page">
                <wp:posOffset>3754120</wp:posOffset>
              </wp:positionH>
              <wp:positionV relativeFrom="page">
                <wp:posOffset>9445625</wp:posOffset>
              </wp:positionV>
              <wp:extent cx="263525" cy="165100"/>
              <wp:effectExtent l="1270" t="0" r="1905" b="0"/>
              <wp:wrapNone/>
              <wp:docPr id="3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352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42320" w:rsidRDefault="00D42320">
                          <w:pPr>
                            <w:spacing w:line="240" w:lineRule="exact"/>
                            <w:ind w:left="40"/>
                            <w:rPr>
                              <w:rFonts w:ascii="Calibri" w:eastAsia="Calibri" w:hAnsi="Calibri" w:cs="Calibri"/>
                              <w:sz w:val="22"/>
                              <w:szCs w:val="2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C7D78">
                            <w:rPr>
                              <w:rFonts w:ascii="Calibri" w:eastAsia="Calibri" w:hAnsi="Calibri" w:cs="Calibri"/>
                              <w:noProof/>
                              <w:position w:val="1"/>
                              <w:sz w:val="22"/>
                              <w:szCs w:val="22"/>
                            </w:rPr>
                            <w:t>266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6" type="#_x0000_t202" style="position:absolute;margin-left:295.6pt;margin-top:743.75pt;width:20.75pt;height:13pt;z-index:-1841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" filled="f" stroked="f">
              <v:textbox inset="0,0,0,0">
                <w:txbxContent>
                  <w:p w:rsidR="00D42320" w:rsidRDefault="00D42320">
                    <w:pPr>
                      <w:spacing w:line="240" w:lineRule="exact"/>
                      <w:ind w:left="40"/>
                      <w:rPr>
                        <w:rFonts w:ascii="Calibri" w:eastAsia="Calibri" w:hAnsi="Calibri" w:cs="Calibri"/>
                        <w:sz w:val="22"/>
                        <w:szCs w:val="22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C7D78">
                      <w:rPr>
                        <w:rFonts w:ascii="Calibri" w:eastAsia="Calibri" w:hAnsi="Calibri" w:cs="Calibri"/>
                        <w:noProof/>
                        <w:position w:val="1"/>
                        <w:sz w:val="22"/>
                        <w:szCs w:val="22"/>
                      </w:rPr>
                      <w:t>266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D42320">
    <w:pPr>
      <w:spacing w:line="0" w:lineRule="atLeast"/>
      <w:rPr>
        <w:sz w:val="0"/>
        <w:szCs w:val="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D42320">
    <w:pPr>
      <w:spacing w:line="0" w:lineRule="atLeast"/>
      <w:rPr>
        <w:sz w:val="0"/>
        <w:szCs w:val="0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2C7D78">
    <w:pPr>
      <w:spacing w:line="20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503298067" behindDoc="1" locked="0" layoutInCell="1" allowOverlap="1">
              <wp:simplePos x="0" y="0"/>
              <wp:positionH relativeFrom="page">
                <wp:posOffset>3754120</wp:posOffset>
              </wp:positionH>
              <wp:positionV relativeFrom="page">
                <wp:posOffset>9445625</wp:posOffset>
              </wp:positionV>
              <wp:extent cx="263525" cy="165100"/>
              <wp:effectExtent l="1270" t="0" r="1905" b="0"/>
              <wp:wrapNone/>
              <wp:docPr id="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352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42320" w:rsidRDefault="00D42320">
                          <w:pPr>
                            <w:spacing w:line="240" w:lineRule="exact"/>
                            <w:ind w:left="40"/>
                            <w:rPr>
                              <w:rFonts w:ascii="Calibri" w:eastAsia="Calibri" w:hAnsi="Calibri" w:cs="Calibri"/>
                              <w:sz w:val="22"/>
                              <w:szCs w:val="2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C7D78">
                            <w:rPr>
                              <w:rFonts w:ascii="Calibri" w:eastAsia="Calibri" w:hAnsi="Calibri" w:cs="Calibri"/>
                              <w:noProof/>
                              <w:position w:val="1"/>
                              <w:sz w:val="22"/>
                              <w:szCs w:val="22"/>
                            </w:rPr>
                            <w:t>287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style="position:absolute;margin-left:295.6pt;margin-top:743.75pt;width:20.75pt;height:13pt;z-index:-1841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" filled="f" stroked="f">
              <v:textbox inset="0,0,0,0">
                <w:txbxContent>
                  <w:p w:rsidR="00D42320" w:rsidRDefault="00D42320">
                    <w:pPr>
                      <w:spacing w:line="240" w:lineRule="exact"/>
                      <w:ind w:left="40"/>
                      <w:rPr>
                        <w:rFonts w:ascii="Calibri" w:eastAsia="Calibri" w:hAnsi="Calibri" w:cs="Calibri"/>
                        <w:sz w:val="22"/>
                        <w:szCs w:val="22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C7D78">
                      <w:rPr>
                        <w:rFonts w:ascii="Calibri" w:eastAsia="Calibri" w:hAnsi="Calibri" w:cs="Calibri"/>
                        <w:noProof/>
                        <w:position w:val="1"/>
                        <w:sz w:val="22"/>
                        <w:szCs w:val="22"/>
                      </w:rPr>
                      <w:t>287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D42320">
    <w:pPr>
      <w:spacing w:line="0" w:lineRule="atLeast"/>
      <w:rPr>
        <w:sz w:val="0"/>
        <w:szCs w:val="0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2C7D78">
    <w:pPr>
      <w:spacing w:line="20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503298071" behindDoc="1" locked="0" layoutInCell="1" allowOverlap="1">
              <wp:simplePos x="0" y="0"/>
              <wp:positionH relativeFrom="page">
                <wp:posOffset>3754120</wp:posOffset>
              </wp:positionH>
              <wp:positionV relativeFrom="page">
                <wp:posOffset>9445625</wp:posOffset>
              </wp:positionV>
              <wp:extent cx="263525" cy="165100"/>
              <wp:effectExtent l="1270" t="0" r="1905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352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42320" w:rsidRDefault="00D42320">
                          <w:pPr>
                            <w:spacing w:line="240" w:lineRule="exact"/>
                            <w:ind w:left="40"/>
                            <w:rPr>
                              <w:rFonts w:ascii="Calibri" w:eastAsia="Calibri" w:hAnsi="Calibri" w:cs="Calibri"/>
                              <w:sz w:val="22"/>
                              <w:szCs w:val="2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C7D78">
                            <w:rPr>
                              <w:rFonts w:ascii="Calibri" w:eastAsia="Calibri" w:hAnsi="Calibri" w:cs="Calibri"/>
                              <w:noProof/>
                              <w:position w:val="1"/>
                              <w:sz w:val="22"/>
                              <w:szCs w:val="22"/>
                            </w:rPr>
                            <w:t>296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295.6pt;margin-top:743.75pt;width:20.75pt;height:13pt;z-index:-1840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" filled="f" stroked="f">
              <v:textbox inset="0,0,0,0">
                <w:txbxContent>
                  <w:p w:rsidR="00D42320" w:rsidRDefault="00D42320">
                    <w:pPr>
                      <w:spacing w:line="240" w:lineRule="exact"/>
                      <w:ind w:left="40"/>
                      <w:rPr>
                        <w:rFonts w:ascii="Calibri" w:eastAsia="Calibri" w:hAnsi="Calibri" w:cs="Calibri"/>
                        <w:sz w:val="22"/>
                        <w:szCs w:val="22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C7D78">
                      <w:rPr>
                        <w:rFonts w:ascii="Calibri" w:eastAsia="Calibri" w:hAnsi="Calibri" w:cs="Calibri"/>
                        <w:noProof/>
                        <w:position w:val="1"/>
                        <w:sz w:val="22"/>
                        <w:szCs w:val="22"/>
                      </w:rPr>
                      <w:t>296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D42320">
    <w:pPr>
      <w:spacing w:line="0" w:lineRule="atLeast"/>
      <w:rPr>
        <w:sz w:val="0"/>
        <w:szCs w:val="0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D42320">
    <w:pPr>
      <w:spacing w:line="0" w:lineRule="atLeast"/>
      <w:rPr>
        <w:sz w:val="0"/>
        <w:szCs w:val="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700B" w:rsidRDefault="0052700B">
      <w:r>
        <w:separator/>
      </w:r>
    </w:p>
  </w:footnote>
  <w:footnote w:type="continuationSeparator" w:id="0">
    <w:p w:rsidR="0052700B" w:rsidRDefault="0052700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D42320">
    <w:pPr>
      <w:spacing w:line="200" w:lineRule="exac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D42320">
    <w:pPr>
      <w:spacing w:line="200" w:lineRule="exac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D42320">
    <w:pPr>
      <w:spacing w:line="200" w:lineRule="exac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D42320">
    <w:pPr>
      <w:spacing w:line="200" w:lineRule="exact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D42320">
    <w:pPr>
      <w:spacing w:line="0" w:lineRule="atLeast"/>
      <w:rPr>
        <w:sz w:val="0"/>
        <w:szCs w:val="0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D42320">
    <w:pPr>
      <w:spacing w:line="0" w:lineRule="atLeast"/>
      <w:rPr>
        <w:sz w:val="0"/>
        <w:szCs w:val="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357A09"/>
    <w:multiLevelType w:val="multilevel"/>
    <w:tmpl w:val="E26A95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1C28"/>
    <w:rsid w:val="000E7722"/>
    <w:rsid w:val="001674F2"/>
    <w:rsid w:val="001D157D"/>
    <w:rsid w:val="001F186C"/>
    <w:rsid w:val="00220AD6"/>
    <w:rsid w:val="002C7D78"/>
    <w:rsid w:val="003174AA"/>
    <w:rsid w:val="0032381D"/>
    <w:rsid w:val="004B2CB0"/>
    <w:rsid w:val="0052700B"/>
    <w:rsid w:val="005A0CE7"/>
    <w:rsid w:val="008670BA"/>
    <w:rsid w:val="008E4BD0"/>
    <w:rsid w:val="009C0C33"/>
    <w:rsid w:val="009F37AF"/>
    <w:rsid w:val="00B2483E"/>
    <w:rsid w:val="00B761AF"/>
    <w:rsid w:val="00D42320"/>
    <w:rsid w:val="00F81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tabs>
        <w:tab w:val="num" w:pos="720"/>
      </w:tabs>
      <w:spacing w:before="240" w:after="60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8E4B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4BD0"/>
  </w:style>
  <w:style w:type="paragraph" w:styleId="Footer">
    <w:name w:val="footer"/>
    <w:basedOn w:val="Normal"/>
    <w:link w:val="FooterChar"/>
    <w:uiPriority w:val="99"/>
    <w:unhideWhenUsed/>
    <w:rsid w:val="008E4B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4BD0"/>
  </w:style>
  <w:style w:type="paragraph" w:styleId="BalloonText">
    <w:name w:val="Balloon Text"/>
    <w:basedOn w:val="Normal"/>
    <w:link w:val="BalloonTextChar"/>
    <w:uiPriority w:val="99"/>
    <w:semiHidden/>
    <w:unhideWhenUsed/>
    <w:rsid w:val="008E4BD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4BD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tabs>
        <w:tab w:val="num" w:pos="720"/>
      </w:tabs>
      <w:spacing w:before="240" w:after="60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8E4B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4BD0"/>
  </w:style>
  <w:style w:type="paragraph" w:styleId="Footer">
    <w:name w:val="footer"/>
    <w:basedOn w:val="Normal"/>
    <w:link w:val="FooterChar"/>
    <w:uiPriority w:val="99"/>
    <w:unhideWhenUsed/>
    <w:rsid w:val="008E4B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4BD0"/>
  </w:style>
  <w:style w:type="paragraph" w:styleId="BalloonText">
    <w:name w:val="Balloon Text"/>
    <w:basedOn w:val="Normal"/>
    <w:link w:val="BalloonTextChar"/>
    <w:uiPriority w:val="99"/>
    <w:semiHidden/>
    <w:unhideWhenUsed/>
    <w:rsid w:val="008E4BD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4BD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34" Type="http://schemas.openxmlformats.org/officeDocument/2006/relationships/header" Target="header6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footer" Target="footer7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footer" Target="footer3.xm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eader" Target="header3.xml"/><Relationship Id="rId32" Type="http://schemas.openxmlformats.org/officeDocument/2006/relationships/header" Target="header5.xm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23" Type="http://schemas.openxmlformats.org/officeDocument/2006/relationships/image" Target="media/image9.png"/><Relationship Id="rId28" Type="http://schemas.openxmlformats.org/officeDocument/2006/relationships/footer" Target="footer5.xml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31" Type="http://schemas.openxmlformats.org/officeDocument/2006/relationships/footer" Target="footer6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8.png"/><Relationship Id="rId27" Type="http://schemas.openxmlformats.org/officeDocument/2006/relationships/header" Target="header4.xml"/><Relationship Id="rId30" Type="http://schemas.openxmlformats.org/officeDocument/2006/relationships/image" Target="media/image13.png"/><Relationship Id="rId35" Type="http://schemas.openxmlformats.org/officeDocument/2006/relationships/footer" Target="footer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E977A7-A884-4747-9A4D-F597B6E981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34</Pages>
  <Words>6291</Words>
  <Characters>35861</Characters>
  <Application>Microsoft Office Word</Application>
  <DocSecurity>0</DocSecurity>
  <Lines>298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HXDC</dc:creator>
  <cp:lastModifiedBy>HXDC</cp:lastModifiedBy>
  <cp:revision>2</cp:revision>
  <dcterms:created xsi:type="dcterms:W3CDTF">2015-01-09T08:34:00Z</dcterms:created>
  <dcterms:modified xsi:type="dcterms:W3CDTF">2015-01-09T08:34:00Z</dcterms:modified>
</cp:coreProperties>
</file>