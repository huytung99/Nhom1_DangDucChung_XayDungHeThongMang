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C28" w:rsidRDefault="008E4BD0">
      <w:pPr>
        <w:spacing w:before="8"/>
        <w:ind w:left="2092"/>
        <w:rPr>
          <w:sz w:val="40"/>
          <w:szCs w:val="40"/>
        </w:rPr>
      </w:pPr>
      <w:r>
        <w:rPr>
          <w:b/>
          <w:color w:val="FF0000"/>
          <w:sz w:val="40"/>
          <w:szCs w:val="40"/>
        </w:rPr>
        <w:t>LAB</w:t>
      </w:r>
      <w:r>
        <w:rPr>
          <w:b/>
          <w:color w:val="FF0000"/>
          <w:spacing w:val="-6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19</w:t>
      </w:r>
      <w:r>
        <w:rPr>
          <w:b/>
          <w:color w:val="FF0000"/>
          <w:spacing w:val="-4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:</w:t>
      </w:r>
      <w:r>
        <w:rPr>
          <w:b/>
          <w:color w:val="FF0000"/>
          <w:spacing w:val="-1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V</w:t>
      </w:r>
      <w:r>
        <w:rPr>
          <w:b/>
          <w:color w:val="FF0000"/>
          <w:spacing w:val="1"/>
          <w:sz w:val="40"/>
          <w:szCs w:val="40"/>
        </w:rPr>
        <w:t>T</w:t>
      </w:r>
      <w:r>
        <w:rPr>
          <w:b/>
          <w:color w:val="FF0000"/>
          <w:sz w:val="40"/>
          <w:szCs w:val="40"/>
        </w:rPr>
        <w:t>P,</w:t>
      </w:r>
      <w:r>
        <w:rPr>
          <w:b/>
          <w:color w:val="FF0000"/>
          <w:spacing w:val="-6"/>
          <w:sz w:val="40"/>
          <w:szCs w:val="40"/>
        </w:rPr>
        <w:t xml:space="preserve"> </w:t>
      </w:r>
      <w:r>
        <w:rPr>
          <w:b/>
          <w:color w:val="FF0000"/>
          <w:spacing w:val="1"/>
          <w:sz w:val="40"/>
          <w:szCs w:val="40"/>
        </w:rPr>
        <w:t>P</w:t>
      </w:r>
      <w:r>
        <w:rPr>
          <w:b/>
          <w:color w:val="FF0000"/>
          <w:sz w:val="40"/>
          <w:szCs w:val="40"/>
        </w:rPr>
        <w:t>V</w:t>
      </w:r>
      <w:r>
        <w:rPr>
          <w:b/>
          <w:color w:val="FF0000"/>
          <w:spacing w:val="1"/>
          <w:sz w:val="40"/>
          <w:szCs w:val="40"/>
        </w:rPr>
        <w:t>S</w:t>
      </w:r>
      <w:r>
        <w:rPr>
          <w:b/>
          <w:color w:val="FF0000"/>
          <w:sz w:val="40"/>
          <w:szCs w:val="40"/>
        </w:rPr>
        <w:t>T+,</w:t>
      </w:r>
      <w:r>
        <w:rPr>
          <w:b/>
          <w:color w:val="FF0000"/>
          <w:spacing w:val="-9"/>
          <w:sz w:val="40"/>
          <w:szCs w:val="40"/>
        </w:rPr>
        <w:t xml:space="preserve"> </w:t>
      </w:r>
      <w:r>
        <w:rPr>
          <w:b/>
          <w:color w:val="FF0000"/>
          <w:sz w:val="40"/>
          <w:szCs w:val="40"/>
        </w:rPr>
        <w:t>P</w:t>
      </w:r>
      <w:r>
        <w:rPr>
          <w:b/>
          <w:color w:val="FF0000"/>
          <w:spacing w:val="1"/>
          <w:sz w:val="40"/>
          <w:szCs w:val="40"/>
        </w:rPr>
        <w:t>V</w:t>
      </w:r>
      <w:r>
        <w:rPr>
          <w:b/>
          <w:color w:val="FF0000"/>
          <w:sz w:val="40"/>
          <w:szCs w:val="40"/>
        </w:rPr>
        <w:t>RST</w:t>
      </w:r>
    </w:p>
    <w:p w:rsidR="00F81C28" w:rsidRDefault="00F81C28">
      <w:pPr>
        <w:spacing w:before="1" w:line="200" w:lineRule="exact"/>
      </w:pPr>
    </w:p>
    <w:p w:rsidR="00F81C28" w:rsidRDefault="008E4BD0">
      <w:pPr>
        <w:spacing w:line="260" w:lineRule="exact"/>
        <w:ind w:left="120"/>
        <w:rPr>
          <w:sz w:val="24"/>
          <w:szCs w:val="24"/>
        </w:rPr>
      </w:pPr>
      <w:r>
        <w:rPr>
          <w:b/>
          <w:position w:val="-1"/>
          <w:sz w:val="24"/>
          <w:szCs w:val="24"/>
          <w:u w:val="thick" w:color="000000"/>
        </w:rPr>
        <w:t>I. Mô hình bài lab :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7" w:line="240" w:lineRule="exact"/>
        <w:rPr>
          <w:sz w:val="24"/>
          <w:szCs w:val="24"/>
        </w:rPr>
      </w:pPr>
    </w:p>
    <w:p w:rsidR="00F81C28" w:rsidRDefault="006A02C5">
      <w:pPr>
        <w:spacing w:before="29"/>
        <w:ind w:left="120" w:right="6253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303" behindDoc="1" locked="0" layoutInCell="1" allowOverlap="1">
                <wp:simplePos x="0" y="0"/>
                <wp:positionH relativeFrom="page">
                  <wp:posOffset>906780</wp:posOffset>
                </wp:positionH>
                <wp:positionV relativeFrom="page">
                  <wp:posOffset>1854200</wp:posOffset>
                </wp:positionV>
                <wp:extent cx="5763895" cy="5703570"/>
                <wp:effectExtent l="1905" t="6350" r="0" b="5080"/>
                <wp:wrapNone/>
                <wp:docPr id="23" name="Group 1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3895" cy="5703570"/>
                          <a:chOff x="1428" y="2920"/>
                          <a:chExt cx="9077" cy="8982"/>
                        </a:xfrm>
                      </wpg:grpSpPr>
                      <pic:pic xmlns:pic="http://schemas.openxmlformats.org/drawingml/2006/picture">
                        <pic:nvPicPr>
                          <pic:cNvPr id="24" name="Picture 1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5" name="Group 1435"/>
                        <wpg:cNvGrpSpPr>
                          <a:grpSpLocks/>
                        </wpg:cNvGrpSpPr>
                        <wpg:grpSpPr bwMode="auto">
                          <a:xfrm>
                            <a:off x="1440" y="10061"/>
                            <a:ext cx="3071" cy="0"/>
                            <a:chOff x="1440" y="10061"/>
                            <a:chExt cx="3071" cy="0"/>
                          </a:xfrm>
                        </wpg:grpSpPr>
                        <wps:wsp>
                          <wps:cNvPr id="26" name="Freeform 1445"/>
                          <wps:cNvSpPr>
                            <a:spLocks/>
                          </wps:cNvSpPr>
                          <wps:spPr bwMode="auto">
                            <a:xfrm>
                              <a:off x="1440" y="10061"/>
                              <a:ext cx="3071" cy="0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3071"/>
                                <a:gd name="T2" fmla="+- 0 4511 1440"/>
                                <a:gd name="T3" fmla="*/ T2 w 307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071">
                                  <a:moveTo>
                                    <a:pt x="0" y="0"/>
                                  </a:moveTo>
                                  <a:lnTo>
                                    <a:pt x="3071" y="0"/>
                                  </a:lnTo>
                                </a:path>
                              </a:pathLst>
                            </a:custGeom>
                            <a:noFill/>
                            <a:ln w="1574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7" name="Group 1436"/>
                          <wpg:cNvGrpSpPr>
                            <a:grpSpLocks/>
                          </wpg:cNvGrpSpPr>
                          <wpg:grpSpPr bwMode="auto">
                            <a:xfrm>
                              <a:off x="7892" y="5000"/>
                              <a:ext cx="1077" cy="990"/>
                              <a:chOff x="7892" y="5000"/>
                              <a:chExt cx="1077" cy="990"/>
                            </a:xfrm>
                          </wpg:grpSpPr>
                          <wps:wsp>
                            <wps:cNvPr id="28" name="Freeform 1444"/>
                            <wps:cNvSpPr>
                              <a:spLocks/>
                            </wps:cNvSpPr>
                            <wps:spPr bwMode="auto">
                              <a:xfrm>
                                <a:off x="7892" y="5000"/>
                                <a:ext cx="1077" cy="990"/>
                              </a:xfrm>
                              <a:custGeom>
                                <a:avLst/>
                                <a:gdLst>
                                  <a:gd name="T0" fmla="+- 0 7895 7892"/>
                                  <a:gd name="T1" fmla="*/ T0 w 1077"/>
                                  <a:gd name="T2" fmla="+- 0 5387 5000"/>
                                  <a:gd name="T3" fmla="*/ 5387 h 990"/>
                                  <a:gd name="T4" fmla="+- 0 7893 7892"/>
                                  <a:gd name="T5" fmla="*/ T4 w 1077"/>
                                  <a:gd name="T6" fmla="+- 0 5404 5000"/>
                                  <a:gd name="T7" fmla="*/ 5404 h 990"/>
                                  <a:gd name="T8" fmla="+- 0 7898 7892"/>
                                  <a:gd name="T9" fmla="*/ T8 w 1077"/>
                                  <a:gd name="T10" fmla="+- 0 5415 5000"/>
                                  <a:gd name="T11" fmla="*/ 5415 h 990"/>
                                  <a:gd name="T12" fmla="+- 0 7961 7892"/>
                                  <a:gd name="T13" fmla="*/ T12 w 1077"/>
                                  <a:gd name="T14" fmla="+- 0 5478 5000"/>
                                  <a:gd name="T15" fmla="*/ 5478 h 990"/>
                                  <a:gd name="T16" fmla="+- 0 8078 7892"/>
                                  <a:gd name="T17" fmla="*/ T16 w 1077"/>
                                  <a:gd name="T18" fmla="+- 0 5596 5000"/>
                                  <a:gd name="T19" fmla="*/ 5596 h 990"/>
                                  <a:gd name="T20" fmla="+- 0 8196 7892"/>
                                  <a:gd name="T21" fmla="*/ T20 w 1077"/>
                                  <a:gd name="T22" fmla="+- 0 5713 5000"/>
                                  <a:gd name="T23" fmla="*/ 5713 h 990"/>
                                  <a:gd name="T24" fmla="+- 0 8302 7892"/>
                                  <a:gd name="T25" fmla="*/ T24 w 1077"/>
                                  <a:gd name="T26" fmla="+- 0 5819 5000"/>
                                  <a:gd name="T27" fmla="*/ 5819 h 990"/>
                                  <a:gd name="T28" fmla="+- 0 8395 7892"/>
                                  <a:gd name="T29" fmla="*/ T28 w 1077"/>
                                  <a:gd name="T30" fmla="+- 0 5901 5000"/>
                                  <a:gd name="T31" fmla="*/ 5901 h 990"/>
                                  <a:gd name="T32" fmla="+- 0 8484 7892"/>
                                  <a:gd name="T33" fmla="*/ T32 w 1077"/>
                                  <a:gd name="T34" fmla="+- 0 5959 5000"/>
                                  <a:gd name="T35" fmla="*/ 5959 h 990"/>
                                  <a:gd name="T36" fmla="+- 0 8591 7892"/>
                                  <a:gd name="T37" fmla="*/ T36 w 1077"/>
                                  <a:gd name="T38" fmla="+- 0 5990 5000"/>
                                  <a:gd name="T39" fmla="*/ 5990 h 990"/>
                                  <a:gd name="T40" fmla="+- 0 8665 7892"/>
                                  <a:gd name="T41" fmla="*/ T40 w 1077"/>
                                  <a:gd name="T42" fmla="+- 0 5982 5000"/>
                                  <a:gd name="T43" fmla="*/ 5982 h 990"/>
                                  <a:gd name="T44" fmla="+- 0 8764 7892"/>
                                  <a:gd name="T45" fmla="*/ T44 w 1077"/>
                                  <a:gd name="T46" fmla="+- 0 5913 5000"/>
                                  <a:gd name="T47" fmla="*/ 5913 h 990"/>
                                  <a:gd name="T48" fmla="+- 0 8805 7892"/>
                                  <a:gd name="T49" fmla="*/ T48 w 1077"/>
                                  <a:gd name="T50" fmla="+- 0 5810 5000"/>
                                  <a:gd name="T51" fmla="*/ 5810 h 990"/>
                                  <a:gd name="T52" fmla="+- 0 8807 7892"/>
                                  <a:gd name="T53" fmla="*/ T52 w 1077"/>
                                  <a:gd name="T54" fmla="+- 0 5737 5000"/>
                                  <a:gd name="T55" fmla="*/ 5737 h 990"/>
                                  <a:gd name="T56" fmla="+- 0 8799 7892"/>
                                  <a:gd name="T57" fmla="*/ T56 w 1077"/>
                                  <a:gd name="T58" fmla="+- 0 5673 5000"/>
                                  <a:gd name="T59" fmla="*/ 5673 h 990"/>
                                  <a:gd name="T60" fmla="+- 0 8884 7892"/>
                                  <a:gd name="T61" fmla="*/ T60 w 1077"/>
                                  <a:gd name="T62" fmla="+- 0 5739 5000"/>
                                  <a:gd name="T63" fmla="*/ 5739 h 990"/>
                                  <a:gd name="T64" fmla="+- 0 8899 7892"/>
                                  <a:gd name="T65" fmla="*/ T64 w 1077"/>
                                  <a:gd name="T66" fmla="+- 0 5745 5000"/>
                                  <a:gd name="T67" fmla="*/ 5745 h 990"/>
                                  <a:gd name="T68" fmla="+- 0 8915 7892"/>
                                  <a:gd name="T69" fmla="*/ T68 w 1077"/>
                                  <a:gd name="T70" fmla="+- 0 5740 5000"/>
                                  <a:gd name="T71" fmla="*/ 5740 h 990"/>
                                  <a:gd name="T72" fmla="+- 0 8934 7892"/>
                                  <a:gd name="T73" fmla="*/ T72 w 1077"/>
                                  <a:gd name="T74" fmla="+- 0 5726 5000"/>
                                  <a:gd name="T75" fmla="*/ 5726 h 990"/>
                                  <a:gd name="T76" fmla="+- 0 8955 7892"/>
                                  <a:gd name="T77" fmla="*/ T76 w 1077"/>
                                  <a:gd name="T78" fmla="+- 0 5703 5000"/>
                                  <a:gd name="T79" fmla="*/ 5703 h 990"/>
                                  <a:gd name="T80" fmla="+- 0 8967 7892"/>
                                  <a:gd name="T81" fmla="*/ T80 w 1077"/>
                                  <a:gd name="T82" fmla="+- 0 5686 5000"/>
                                  <a:gd name="T83" fmla="*/ 5686 h 990"/>
                                  <a:gd name="T84" fmla="+- 0 8969 7892"/>
                                  <a:gd name="T85" fmla="*/ T84 w 1077"/>
                                  <a:gd name="T86" fmla="+- 0 5671 5000"/>
                                  <a:gd name="T87" fmla="*/ 5671 h 990"/>
                                  <a:gd name="T88" fmla="+- 0 8963 7892"/>
                                  <a:gd name="T89" fmla="*/ T88 w 1077"/>
                                  <a:gd name="T90" fmla="+- 0 5659 5000"/>
                                  <a:gd name="T91" fmla="*/ 5659 h 990"/>
                                  <a:gd name="T92" fmla="+- 0 8895 7892"/>
                                  <a:gd name="T93" fmla="*/ T92 w 1077"/>
                                  <a:gd name="T94" fmla="+- 0 5591 5000"/>
                                  <a:gd name="T95" fmla="*/ 5591 h 990"/>
                                  <a:gd name="T96" fmla="+- 0 8798 7892"/>
                                  <a:gd name="T97" fmla="*/ T96 w 1077"/>
                                  <a:gd name="T98" fmla="+- 0 5494 5000"/>
                                  <a:gd name="T99" fmla="*/ 5494 h 990"/>
                                  <a:gd name="T100" fmla="+- 0 8701 7892"/>
                                  <a:gd name="T101" fmla="*/ T100 w 1077"/>
                                  <a:gd name="T102" fmla="+- 0 5397 5000"/>
                                  <a:gd name="T103" fmla="*/ 5397 h 990"/>
                                  <a:gd name="T104" fmla="+- 0 8603 7892"/>
                                  <a:gd name="T105" fmla="*/ T104 w 1077"/>
                                  <a:gd name="T106" fmla="+- 0 5300 5000"/>
                                  <a:gd name="T107" fmla="*/ 5300 h 990"/>
                                  <a:gd name="T108" fmla="+- 0 8506 7892"/>
                                  <a:gd name="T109" fmla="*/ T108 w 1077"/>
                                  <a:gd name="T110" fmla="+- 0 5203 5000"/>
                                  <a:gd name="T111" fmla="*/ 5203 h 990"/>
                                  <a:gd name="T112" fmla="+- 0 8409 7892"/>
                                  <a:gd name="T113" fmla="*/ T112 w 1077"/>
                                  <a:gd name="T114" fmla="+- 0 5106 5000"/>
                                  <a:gd name="T115" fmla="*/ 5106 h 990"/>
                                  <a:gd name="T116" fmla="+- 0 8312 7892"/>
                                  <a:gd name="T117" fmla="*/ T116 w 1077"/>
                                  <a:gd name="T118" fmla="+- 0 5009 5000"/>
                                  <a:gd name="T119" fmla="*/ 5009 h 990"/>
                                  <a:gd name="T120" fmla="+- 0 8291 7892"/>
                                  <a:gd name="T121" fmla="*/ T120 w 1077"/>
                                  <a:gd name="T122" fmla="+- 0 5000 5000"/>
                                  <a:gd name="T123" fmla="*/ 5000 h 990"/>
                                  <a:gd name="T124" fmla="+- 0 8274 7892"/>
                                  <a:gd name="T125" fmla="*/ T124 w 1077"/>
                                  <a:gd name="T126" fmla="+- 0 5005 5000"/>
                                  <a:gd name="T127" fmla="*/ 5005 h 990"/>
                                  <a:gd name="T128" fmla="+- 0 8254 7892"/>
                                  <a:gd name="T129" fmla="*/ T128 w 1077"/>
                                  <a:gd name="T130" fmla="+- 0 5022 5000"/>
                                  <a:gd name="T131" fmla="*/ 5022 h 990"/>
                                  <a:gd name="T132" fmla="+- 0 8230 7892"/>
                                  <a:gd name="T133" fmla="*/ T132 w 1077"/>
                                  <a:gd name="T134" fmla="+- 0 5046 5000"/>
                                  <a:gd name="T135" fmla="*/ 5046 h 990"/>
                                  <a:gd name="T136" fmla="+- 0 8217 7892"/>
                                  <a:gd name="T137" fmla="*/ T136 w 1077"/>
                                  <a:gd name="T138" fmla="+- 0 5064 5000"/>
                                  <a:gd name="T139" fmla="*/ 5064 h 990"/>
                                  <a:gd name="T140" fmla="+- 0 8215 7892"/>
                                  <a:gd name="T141" fmla="*/ T140 w 1077"/>
                                  <a:gd name="T142" fmla="+- 0 5081 5000"/>
                                  <a:gd name="T143" fmla="*/ 5081 h 990"/>
                                  <a:gd name="T144" fmla="+- 0 8221 7892"/>
                                  <a:gd name="T145" fmla="*/ T144 w 1077"/>
                                  <a:gd name="T146" fmla="+- 0 5093 5000"/>
                                  <a:gd name="T147" fmla="*/ 5093 h 990"/>
                                  <a:gd name="T148" fmla="+- 0 8270 7892"/>
                                  <a:gd name="T149" fmla="*/ T148 w 1077"/>
                                  <a:gd name="T150" fmla="+- 0 5142 5000"/>
                                  <a:gd name="T151" fmla="*/ 5142 h 990"/>
                                  <a:gd name="T152" fmla="+- 0 8337 7892"/>
                                  <a:gd name="T153" fmla="*/ T152 w 1077"/>
                                  <a:gd name="T154" fmla="+- 0 5209 5000"/>
                                  <a:gd name="T155" fmla="*/ 5209 h 990"/>
                                  <a:gd name="T156" fmla="+- 0 8405 7892"/>
                                  <a:gd name="T157" fmla="*/ T156 w 1077"/>
                                  <a:gd name="T158" fmla="+- 0 5277 5000"/>
                                  <a:gd name="T159" fmla="*/ 5277 h 990"/>
                                  <a:gd name="T160" fmla="+- 0 8473 7892"/>
                                  <a:gd name="T161" fmla="*/ T160 w 1077"/>
                                  <a:gd name="T162" fmla="+- 0 5345 5000"/>
                                  <a:gd name="T163" fmla="*/ 5345 h 990"/>
                                  <a:gd name="T164" fmla="+- 0 8541 7892"/>
                                  <a:gd name="T165" fmla="*/ T164 w 1077"/>
                                  <a:gd name="T166" fmla="+- 0 5413 5000"/>
                                  <a:gd name="T167" fmla="*/ 5413 h 990"/>
                                  <a:gd name="T168" fmla="+- 0 8609 7892"/>
                                  <a:gd name="T169" fmla="*/ T168 w 1077"/>
                                  <a:gd name="T170" fmla="+- 0 5481 5000"/>
                                  <a:gd name="T171" fmla="*/ 5481 h 990"/>
                                  <a:gd name="T172" fmla="+- 0 8677 7892"/>
                                  <a:gd name="T173" fmla="*/ T172 w 1077"/>
                                  <a:gd name="T174" fmla="+- 0 5549 5000"/>
                                  <a:gd name="T175" fmla="*/ 5549 h 990"/>
                                  <a:gd name="T176" fmla="+- 0 8698 7892"/>
                                  <a:gd name="T177" fmla="*/ T176 w 1077"/>
                                  <a:gd name="T178" fmla="+- 0 5659 5000"/>
                                  <a:gd name="T179" fmla="*/ 5659 h 990"/>
                                  <a:gd name="T180" fmla="+- 0 8701 7892"/>
                                  <a:gd name="T181" fmla="*/ T180 w 1077"/>
                                  <a:gd name="T182" fmla="+- 0 5714 5000"/>
                                  <a:gd name="T183" fmla="*/ 5714 h 990"/>
                                  <a:gd name="T184" fmla="+- 0 8667 7892"/>
                                  <a:gd name="T185" fmla="*/ T184 w 1077"/>
                                  <a:gd name="T186" fmla="+- 0 5808 5000"/>
                                  <a:gd name="T187" fmla="*/ 5808 h 990"/>
                                  <a:gd name="T188" fmla="+- 0 8580 7892"/>
                                  <a:gd name="T189" fmla="*/ T188 w 1077"/>
                                  <a:gd name="T190" fmla="+- 0 5840 5000"/>
                                  <a:gd name="T191" fmla="*/ 5840 h 990"/>
                                  <a:gd name="T192" fmla="+- 0 8500 7892"/>
                                  <a:gd name="T193" fmla="*/ T192 w 1077"/>
                                  <a:gd name="T194" fmla="+- 0 5815 5000"/>
                                  <a:gd name="T195" fmla="*/ 5815 h 990"/>
                                  <a:gd name="T196" fmla="+- 0 8400 7892"/>
                                  <a:gd name="T197" fmla="*/ T196 w 1077"/>
                                  <a:gd name="T198" fmla="+- 0 5741 5000"/>
                                  <a:gd name="T199" fmla="*/ 5741 h 990"/>
                                  <a:gd name="T200" fmla="+- 0 8329 7892"/>
                                  <a:gd name="T201" fmla="*/ T200 w 1077"/>
                                  <a:gd name="T202" fmla="+- 0 5670 5000"/>
                                  <a:gd name="T203" fmla="*/ 5670 h 990"/>
                                  <a:gd name="T204" fmla="+- 0 8272 7892"/>
                                  <a:gd name="T205" fmla="*/ T204 w 1077"/>
                                  <a:gd name="T206" fmla="+- 0 5614 5000"/>
                                  <a:gd name="T207" fmla="*/ 5614 h 990"/>
                                  <a:gd name="T208" fmla="+- 0 8216 7892"/>
                                  <a:gd name="T209" fmla="*/ T208 w 1077"/>
                                  <a:gd name="T210" fmla="+- 0 5557 5000"/>
                                  <a:gd name="T211" fmla="*/ 5557 h 990"/>
                                  <a:gd name="T212" fmla="+- 0 8159 7892"/>
                                  <a:gd name="T213" fmla="*/ T212 w 1077"/>
                                  <a:gd name="T214" fmla="+- 0 5501 5000"/>
                                  <a:gd name="T215" fmla="*/ 5501 h 990"/>
                                  <a:gd name="T216" fmla="+- 0 8103 7892"/>
                                  <a:gd name="T217" fmla="*/ T216 w 1077"/>
                                  <a:gd name="T218" fmla="+- 0 5444 5000"/>
                                  <a:gd name="T219" fmla="*/ 5444 h 990"/>
                                  <a:gd name="T220" fmla="+- 0 8046 7892"/>
                                  <a:gd name="T221" fmla="*/ T220 w 1077"/>
                                  <a:gd name="T222" fmla="+- 0 5388 5000"/>
                                  <a:gd name="T223" fmla="*/ 5388 h 990"/>
                                  <a:gd name="T224" fmla="+- 0 7990 7892"/>
                                  <a:gd name="T225" fmla="*/ T224 w 1077"/>
                                  <a:gd name="T226" fmla="+- 0 5331 5000"/>
                                  <a:gd name="T227" fmla="*/ 5331 h 990"/>
                                  <a:gd name="T228" fmla="+- 0 7977 7892"/>
                                  <a:gd name="T229" fmla="*/ T228 w 1077"/>
                                  <a:gd name="T230" fmla="+- 0 5323 5000"/>
                                  <a:gd name="T231" fmla="*/ 5323 h 990"/>
                                  <a:gd name="T232" fmla="+- 0 7963 7892"/>
                                  <a:gd name="T233" fmla="*/ T232 w 1077"/>
                                  <a:gd name="T234" fmla="+- 0 5323 5000"/>
                                  <a:gd name="T235" fmla="*/ 5323 h 990"/>
                                  <a:gd name="T236" fmla="+- 0 7945 7892"/>
                                  <a:gd name="T237" fmla="*/ T236 w 1077"/>
                                  <a:gd name="T238" fmla="+- 0 5332 5000"/>
                                  <a:gd name="T239" fmla="*/ 5332 h 990"/>
                                  <a:gd name="T240" fmla="+- 0 7923 7892"/>
                                  <a:gd name="T241" fmla="*/ T240 w 1077"/>
                                  <a:gd name="T242" fmla="+- 0 5353 5000"/>
                                  <a:gd name="T243" fmla="*/ 5353 h 990"/>
                                  <a:gd name="T244" fmla="+- 0 7903 7892"/>
                                  <a:gd name="T245" fmla="*/ T244 w 1077"/>
                                  <a:gd name="T246" fmla="+- 0 5375 5000"/>
                                  <a:gd name="T247" fmla="*/ 5375 h 99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  <a:cxn ang="0">
                                    <a:pos x="T149" y="T151"/>
                                  </a:cxn>
                                  <a:cxn ang="0">
                                    <a:pos x="T153" y="T155"/>
                                  </a:cxn>
                                  <a:cxn ang="0">
                                    <a:pos x="T157" y="T159"/>
                                  </a:cxn>
                                  <a:cxn ang="0">
                                    <a:pos x="T161" y="T163"/>
                                  </a:cxn>
                                  <a:cxn ang="0">
                                    <a:pos x="T165" y="T167"/>
                                  </a:cxn>
                                  <a:cxn ang="0">
                                    <a:pos x="T169" y="T171"/>
                                  </a:cxn>
                                  <a:cxn ang="0">
                                    <a:pos x="T173" y="T175"/>
                                  </a:cxn>
                                  <a:cxn ang="0">
                                    <a:pos x="T177" y="T179"/>
                                  </a:cxn>
                                  <a:cxn ang="0">
                                    <a:pos x="T181" y="T183"/>
                                  </a:cxn>
                                  <a:cxn ang="0">
                                    <a:pos x="T185" y="T187"/>
                                  </a:cxn>
                                  <a:cxn ang="0">
                                    <a:pos x="T189" y="T191"/>
                                  </a:cxn>
                                  <a:cxn ang="0">
                                    <a:pos x="T193" y="T195"/>
                                  </a:cxn>
                                  <a:cxn ang="0">
                                    <a:pos x="T197" y="T199"/>
                                  </a:cxn>
                                  <a:cxn ang="0">
                                    <a:pos x="T201" y="T203"/>
                                  </a:cxn>
                                  <a:cxn ang="0">
                                    <a:pos x="T205" y="T207"/>
                                  </a:cxn>
                                  <a:cxn ang="0">
                                    <a:pos x="T209" y="T211"/>
                                  </a:cxn>
                                  <a:cxn ang="0">
                                    <a:pos x="T213" y="T215"/>
                                  </a:cxn>
                                  <a:cxn ang="0">
                                    <a:pos x="T217" y="T219"/>
                                  </a:cxn>
                                  <a:cxn ang="0">
                                    <a:pos x="T221" y="T223"/>
                                  </a:cxn>
                                  <a:cxn ang="0">
                                    <a:pos x="T225" y="T227"/>
                                  </a:cxn>
                                  <a:cxn ang="0">
                                    <a:pos x="T229" y="T231"/>
                                  </a:cxn>
                                  <a:cxn ang="0">
                                    <a:pos x="T233" y="T235"/>
                                  </a:cxn>
                                  <a:cxn ang="0">
                                    <a:pos x="T237" y="T239"/>
                                  </a:cxn>
                                  <a:cxn ang="0">
                                    <a:pos x="T241" y="T243"/>
                                  </a:cxn>
                                  <a:cxn ang="0">
                                    <a:pos x="T245" y="T247"/>
                                  </a:cxn>
                                </a:cxnLst>
                                <a:rect l="0" t="0" r="r" b="b"/>
                                <a:pathLst>
                                  <a:path w="1077" h="990">
                                    <a:moveTo>
                                      <a:pt x="11" y="375"/>
                                    </a:moveTo>
                                    <a:lnTo>
                                      <a:pt x="6" y="381"/>
                                    </a:lnTo>
                                    <a:lnTo>
                                      <a:pt x="3" y="387"/>
                                    </a:lnTo>
                                    <a:lnTo>
                                      <a:pt x="2" y="393"/>
                                    </a:lnTo>
                                    <a:lnTo>
                                      <a:pt x="0" y="399"/>
                                    </a:lnTo>
                                    <a:lnTo>
                                      <a:pt x="1" y="404"/>
                                    </a:lnTo>
                                    <a:lnTo>
                                      <a:pt x="2" y="407"/>
                                    </a:lnTo>
                                    <a:lnTo>
                                      <a:pt x="3" y="411"/>
                                    </a:lnTo>
                                    <a:lnTo>
                                      <a:pt x="6" y="415"/>
                                    </a:lnTo>
                                    <a:lnTo>
                                      <a:pt x="10" y="419"/>
                                    </a:lnTo>
                                    <a:lnTo>
                                      <a:pt x="29" y="439"/>
                                    </a:lnTo>
                                    <a:lnTo>
                                      <a:pt x="69" y="478"/>
                                    </a:lnTo>
                                    <a:lnTo>
                                      <a:pt x="108" y="517"/>
                                    </a:lnTo>
                                    <a:lnTo>
                                      <a:pt x="147" y="556"/>
                                    </a:lnTo>
                                    <a:lnTo>
                                      <a:pt x="186" y="596"/>
                                    </a:lnTo>
                                    <a:lnTo>
                                      <a:pt x="226" y="635"/>
                                    </a:lnTo>
                                    <a:lnTo>
                                      <a:pt x="265" y="674"/>
                                    </a:lnTo>
                                    <a:lnTo>
                                      <a:pt x="304" y="713"/>
                                    </a:lnTo>
                                    <a:lnTo>
                                      <a:pt x="344" y="753"/>
                                    </a:lnTo>
                                    <a:lnTo>
                                      <a:pt x="383" y="792"/>
                                    </a:lnTo>
                                    <a:lnTo>
                                      <a:pt x="410" y="819"/>
                                    </a:lnTo>
                                    <a:lnTo>
                                      <a:pt x="442" y="850"/>
                                    </a:lnTo>
                                    <a:lnTo>
                                      <a:pt x="473" y="877"/>
                                    </a:lnTo>
                                    <a:lnTo>
                                      <a:pt x="503" y="901"/>
                                    </a:lnTo>
                                    <a:lnTo>
                                      <a:pt x="531" y="922"/>
                                    </a:lnTo>
                                    <a:lnTo>
                                      <a:pt x="557" y="939"/>
                                    </a:lnTo>
                                    <a:lnTo>
                                      <a:pt x="592" y="959"/>
                                    </a:lnTo>
                                    <a:lnTo>
                                      <a:pt x="628" y="974"/>
                                    </a:lnTo>
                                    <a:lnTo>
                                      <a:pt x="659" y="984"/>
                                    </a:lnTo>
                                    <a:lnTo>
                                      <a:pt x="699" y="990"/>
                                    </a:lnTo>
                                    <a:lnTo>
                                      <a:pt x="719" y="990"/>
                                    </a:lnTo>
                                    <a:lnTo>
                                      <a:pt x="738" y="989"/>
                                    </a:lnTo>
                                    <a:lnTo>
                                      <a:pt x="773" y="982"/>
                                    </a:lnTo>
                                    <a:lnTo>
                                      <a:pt x="809" y="967"/>
                                    </a:lnTo>
                                    <a:lnTo>
                                      <a:pt x="842" y="943"/>
                                    </a:lnTo>
                                    <a:lnTo>
                                      <a:pt x="872" y="913"/>
                                    </a:lnTo>
                                    <a:lnTo>
                                      <a:pt x="893" y="880"/>
                                    </a:lnTo>
                                    <a:lnTo>
                                      <a:pt x="907" y="841"/>
                                    </a:lnTo>
                                    <a:lnTo>
                                      <a:pt x="913" y="810"/>
                                    </a:lnTo>
                                    <a:lnTo>
                                      <a:pt x="915" y="776"/>
                                    </a:lnTo>
                                    <a:lnTo>
                                      <a:pt x="916" y="757"/>
                                    </a:lnTo>
                                    <a:lnTo>
                                      <a:pt x="915" y="737"/>
                                    </a:lnTo>
                                    <a:lnTo>
                                      <a:pt x="913" y="717"/>
                                    </a:lnTo>
                                    <a:lnTo>
                                      <a:pt x="911" y="695"/>
                                    </a:lnTo>
                                    <a:lnTo>
                                      <a:pt x="907" y="673"/>
                                    </a:lnTo>
                                    <a:lnTo>
                                      <a:pt x="903" y="650"/>
                                    </a:lnTo>
                                    <a:lnTo>
                                      <a:pt x="988" y="735"/>
                                    </a:lnTo>
                                    <a:lnTo>
                                      <a:pt x="992" y="739"/>
                                    </a:lnTo>
                                    <a:lnTo>
                                      <a:pt x="996" y="742"/>
                                    </a:lnTo>
                                    <a:lnTo>
                                      <a:pt x="1003" y="745"/>
                                    </a:lnTo>
                                    <a:lnTo>
                                      <a:pt x="1007" y="745"/>
                                    </a:lnTo>
                                    <a:lnTo>
                                      <a:pt x="1012" y="744"/>
                                    </a:lnTo>
                                    <a:lnTo>
                                      <a:pt x="1017" y="743"/>
                                    </a:lnTo>
                                    <a:lnTo>
                                      <a:pt x="1023" y="740"/>
                                    </a:lnTo>
                                    <a:lnTo>
                                      <a:pt x="1029" y="736"/>
                                    </a:lnTo>
                                    <a:lnTo>
                                      <a:pt x="1034" y="732"/>
                                    </a:lnTo>
                                    <a:lnTo>
                                      <a:pt x="1042" y="726"/>
                                    </a:lnTo>
                                    <a:lnTo>
                                      <a:pt x="1050" y="718"/>
                                    </a:lnTo>
                                    <a:lnTo>
                                      <a:pt x="1057" y="710"/>
                                    </a:lnTo>
                                    <a:lnTo>
                                      <a:pt x="1063" y="703"/>
                                    </a:lnTo>
                                    <a:lnTo>
                                      <a:pt x="1068" y="697"/>
                                    </a:lnTo>
                                    <a:lnTo>
                                      <a:pt x="1072" y="692"/>
                                    </a:lnTo>
                                    <a:lnTo>
                                      <a:pt x="1075" y="686"/>
                                    </a:lnTo>
                                    <a:lnTo>
                                      <a:pt x="1075" y="681"/>
                                    </a:lnTo>
                                    <a:lnTo>
                                      <a:pt x="1077" y="675"/>
                                    </a:lnTo>
                                    <a:lnTo>
                                      <a:pt x="1077" y="671"/>
                                    </a:lnTo>
                                    <a:lnTo>
                                      <a:pt x="1075" y="667"/>
                                    </a:lnTo>
                                    <a:lnTo>
                                      <a:pt x="1074" y="664"/>
                                    </a:lnTo>
                                    <a:lnTo>
                                      <a:pt x="1071" y="659"/>
                                    </a:lnTo>
                                    <a:lnTo>
                                      <a:pt x="1067" y="656"/>
                                    </a:lnTo>
                                    <a:lnTo>
                                      <a:pt x="1035" y="623"/>
                                    </a:lnTo>
                                    <a:lnTo>
                                      <a:pt x="1003" y="591"/>
                                    </a:lnTo>
                                    <a:lnTo>
                                      <a:pt x="970" y="559"/>
                                    </a:lnTo>
                                    <a:lnTo>
                                      <a:pt x="938" y="526"/>
                                    </a:lnTo>
                                    <a:lnTo>
                                      <a:pt x="906" y="494"/>
                                    </a:lnTo>
                                    <a:lnTo>
                                      <a:pt x="873" y="462"/>
                                    </a:lnTo>
                                    <a:lnTo>
                                      <a:pt x="841" y="429"/>
                                    </a:lnTo>
                                    <a:lnTo>
                                      <a:pt x="809" y="397"/>
                                    </a:lnTo>
                                    <a:lnTo>
                                      <a:pt x="776" y="365"/>
                                    </a:lnTo>
                                    <a:lnTo>
                                      <a:pt x="744" y="332"/>
                                    </a:lnTo>
                                    <a:lnTo>
                                      <a:pt x="711" y="300"/>
                                    </a:lnTo>
                                    <a:lnTo>
                                      <a:pt x="679" y="267"/>
                                    </a:lnTo>
                                    <a:lnTo>
                                      <a:pt x="647" y="235"/>
                                    </a:lnTo>
                                    <a:lnTo>
                                      <a:pt x="614" y="203"/>
                                    </a:lnTo>
                                    <a:lnTo>
                                      <a:pt x="582" y="170"/>
                                    </a:lnTo>
                                    <a:lnTo>
                                      <a:pt x="550" y="138"/>
                                    </a:lnTo>
                                    <a:lnTo>
                                      <a:pt x="517" y="106"/>
                                    </a:lnTo>
                                    <a:lnTo>
                                      <a:pt x="485" y="73"/>
                                    </a:lnTo>
                                    <a:lnTo>
                                      <a:pt x="453" y="41"/>
                                    </a:lnTo>
                                    <a:lnTo>
                                      <a:pt x="420" y="9"/>
                                    </a:lnTo>
                                    <a:lnTo>
                                      <a:pt x="412" y="2"/>
                                    </a:lnTo>
                                    <a:lnTo>
                                      <a:pt x="404" y="0"/>
                                    </a:lnTo>
                                    <a:lnTo>
                                      <a:pt x="399" y="0"/>
                                    </a:lnTo>
                                    <a:lnTo>
                                      <a:pt x="393" y="1"/>
                                    </a:lnTo>
                                    <a:lnTo>
                                      <a:pt x="388" y="2"/>
                                    </a:lnTo>
                                    <a:lnTo>
                                      <a:pt x="382" y="5"/>
                                    </a:lnTo>
                                    <a:lnTo>
                                      <a:pt x="376" y="10"/>
                                    </a:lnTo>
                                    <a:lnTo>
                                      <a:pt x="369" y="15"/>
                                    </a:lnTo>
                                    <a:lnTo>
                                      <a:pt x="362" y="22"/>
                                    </a:lnTo>
                                    <a:lnTo>
                                      <a:pt x="354" y="30"/>
                                    </a:lnTo>
                                    <a:lnTo>
                                      <a:pt x="345" y="39"/>
                                    </a:lnTo>
                                    <a:lnTo>
                                      <a:pt x="338" y="46"/>
                                    </a:lnTo>
                                    <a:lnTo>
                                      <a:pt x="334" y="52"/>
                                    </a:lnTo>
                                    <a:lnTo>
                                      <a:pt x="328" y="59"/>
                                    </a:lnTo>
                                    <a:lnTo>
                                      <a:pt x="325" y="64"/>
                                    </a:lnTo>
                                    <a:lnTo>
                                      <a:pt x="324" y="70"/>
                                    </a:lnTo>
                                    <a:lnTo>
                                      <a:pt x="323" y="76"/>
                                    </a:lnTo>
                                    <a:lnTo>
                                      <a:pt x="323" y="81"/>
                                    </a:lnTo>
                                    <a:lnTo>
                                      <a:pt x="324" y="84"/>
                                    </a:lnTo>
                                    <a:lnTo>
                                      <a:pt x="326" y="89"/>
                                    </a:lnTo>
                                    <a:lnTo>
                                      <a:pt x="329" y="93"/>
                                    </a:lnTo>
                                    <a:lnTo>
                                      <a:pt x="332" y="96"/>
                                    </a:lnTo>
                                    <a:lnTo>
                                      <a:pt x="355" y="119"/>
                                    </a:lnTo>
                                    <a:lnTo>
                                      <a:pt x="378" y="142"/>
                                    </a:lnTo>
                                    <a:lnTo>
                                      <a:pt x="400" y="164"/>
                                    </a:lnTo>
                                    <a:lnTo>
                                      <a:pt x="423" y="187"/>
                                    </a:lnTo>
                                    <a:lnTo>
                                      <a:pt x="445" y="209"/>
                                    </a:lnTo>
                                    <a:lnTo>
                                      <a:pt x="468" y="232"/>
                                    </a:lnTo>
                                    <a:lnTo>
                                      <a:pt x="491" y="255"/>
                                    </a:lnTo>
                                    <a:lnTo>
                                      <a:pt x="513" y="277"/>
                                    </a:lnTo>
                                    <a:lnTo>
                                      <a:pt x="536" y="300"/>
                                    </a:lnTo>
                                    <a:lnTo>
                                      <a:pt x="559" y="322"/>
                                    </a:lnTo>
                                    <a:lnTo>
                                      <a:pt x="581" y="345"/>
                                    </a:lnTo>
                                    <a:lnTo>
                                      <a:pt x="604" y="368"/>
                                    </a:lnTo>
                                    <a:lnTo>
                                      <a:pt x="626" y="390"/>
                                    </a:lnTo>
                                    <a:lnTo>
                                      <a:pt x="649" y="413"/>
                                    </a:lnTo>
                                    <a:lnTo>
                                      <a:pt x="672" y="436"/>
                                    </a:lnTo>
                                    <a:lnTo>
                                      <a:pt x="694" y="458"/>
                                    </a:lnTo>
                                    <a:lnTo>
                                      <a:pt x="717" y="481"/>
                                    </a:lnTo>
                                    <a:lnTo>
                                      <a:pt x="740" y="503"/>
                                    </a:lnTo>
                                    <a:lnTo>
                                      <a:pt x="762" y="526"/>
                                    </a:lnTo>
                                    <a:lnTo>
                                      <a:pt x="785" y="549"/>
                                    </a:lnTo>
                                    <a:lnTo>
                                      <a:pt x="792" y="576"/>
                                    </a:lnTo>
                                    <a:lnTo>
                                      <a:pt x="800" y="619"/>
                                    </a:lnTo>
                                    <a:lnTo>
                                      <a:pt x="806" y="659"/>
                                    </a:lnTo>
                                    <a:lnTo>
                                      <a:pt x="809" y="694"/>
                                    </a:lnTo>
                                    <a:lnTo>
                                      <a:pt x="809" y="710"/>
                                    </a:lnTo>
                                    <a:lnTo>
                                      <a:pt x="809" y="714"/>
                                    </a:lnTo>
                                    <a:lnTo>
                                      <a:pt x="807" y="737"/>
                                    </a:lnTo>
                                    <a:lnTo>
                                      <a:pt x="796" y="777"/>
                                    </a:lnTo>
                                    <a:lnTo>
                                      <a:pt x="775" y="808"/>
                                    </a:lnTo>
                                    <a:lnTo>
                                      <a:pt x="754" y="824"/>
                                    </a:lnTo>
                                    <a:lnTo>
                                      <a:pt x="717" y="838"/>
                                    </a:lnTo>
                                    <a:lnTo>
                                      <a:pt x="688" y="840"/>
                                    </a:lnTo>
                                    <a:lnTo>
                                      <a:pt x="669" y="838"/>
                                    </a:lnTo>
                                    <a:lnTo>
                                      <a:pt x="643" y="830"/>
                                    </a:lnTo>
                                    <a:lnTo>
                                      <a:pt x="608" y="815"/>
                                    </a:lnTo>
                                    <a:lnTo>
                                      <a:pt x="571" y="792"/>
                                    </a:lnTo>
                                    <a:lnTo>
                                      <a:pt x="539" y="768"/>
                                    </a:lnTo>
                                    <a:lnTo>
                                      <a:pt x="508" y="741"/>
                                    </a:lnTo>
                                    <a:lnTo>
                                      <a:pt x="474" y="708"/>
                                    </a:lnTo>
                                    <a:lnTo>
                                      <a:pt x="456" y="689"/>
                                    </a:lnTo>
                                    <a:lnTo>
                                      <a:pt x="437" y="670"/>
                                    </a:lnTo>
                                    <a:lnTo>
                                      <a:pt x="418" y="651"/>
                                    </a:lnTo>
                                    <a:lnTo>
                                      <a:pt x="399" y="633"/>
                                    </a:lnTo>
                                    <a:lnTo>
                                      <a:pt x="380" y="614"/>
                                    </a:lnTo>
                                    <a:lnTo>
                                      <a:pt x="361" y="595"/>
                                    </a:lnTo>
                                    <a:lnTo>
                                      <a:pt x="342" y="576"/>
                                    </a:lnTo>
                                    <a:lnTo>
                                      <a:pt x="324" y="557"/>
                                    </a:lnTo>
                                    <a:lnTo>
                                      <a:pt x="305" y="538"/>
                                    </a:lnTo>
                                    <a:lnTo>
                                      <a:pt x="286" y="520"/>
                                    </a:lnTo>
                                    <a:lnTo>
                                      <a:pt x="267" y="501"/>
                                    </a:lnTo>
                                    <a:lnTo>
                                      <a:pt x="248" y="482"/>
                                    </a:lnTo>
                                    <a:lnTo>
                                      <a:pt x="229" y="463"/>
                                    </a:lnTo>
                                    <a:lnTo>
                                      <a:pt x="211" y="444"/>
                                    </a:lnTo>
                                    <a:lnTo>
                                      <a:pt x="192" y="425"/>
                                    </a:lnTo>
                                    <a:lnTo>
                                      <a:pt x="173" y="407"/>
                                    </a:lnTo>
                                    <a:lnTo>
                                      <a:pt x="154" y="388"/>
                                    </a:lnTo>
                                    <a:lnTo>
                                      <a:pt x="135" y="369"/>
                                    </a:lnTo>
                                    <a:lnTo>
                                      <a:pt x="116" y="350"/>
                                    </a:lnTo>
                                    <a:lnTo>
                                      <a:pt x="98" y="331"/>
                                    </a:lnTo>
                                    <a:lnTo>
                                      <a:pt x="94" y="328"/>
                                    </a:lnTo>
                                    <a:lnTo>
                                      <a:pt x="90" y="325"/>
                                    </a:lnTo>
                                    <a:lnTo>
                                      <a:pt x="85" y="323"/>
                                    </a:lnTo>
                                    <a:lnTo>
                                      <a:pt x="82" y="323"/>
                                    </a:lnTo>
                                    <a:lnTo>
                                      <a:pt x="77" y="322"/>
                                    </a:lnTo>
                                    <a:lnTo>
                                      <a:pt x="71" y="323"/>
                                    </a:lnTo>
                                    <a:lnTo>
                                      <a:pt x="65" y="324"/>
                                    </a:lnTo>
                                    <a:lnTo>
                                      <a:pt x="60" y="327"/>
                                    </a:lnTo>
                                    <a:lnTo>
                                      <a:pt x="53" y="332"/>
                                    </a:lnTo>
                                    <a:lnTo>
                                      <a:pt x="47" y="337"/>
                                    </a:lnTo>
                                    <a:lnTo>
                                      <a:pt x="40" y="344"/>
                                    </a:lnTo>
                                    <a:lnTo>
                                      <a:pt x="31" y="353"/>
                                    </a:lnTo>
                                    <a:lnTo>
                                      <a:pt x="23" y="361"/>
                                    </a:lnTo>
                                    <a:lnTo>
                                      <a:pt x="16" y="368"/>
                                    </a:lnTo>
                                    <a:lnTo>
                                      <a:pt x="11" y="3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9" name="Group 1437"/>
                            <wpg:cNvGrpSpPr>
                              <a:grpSpLocks/>
                            </wpg:cNvGrpSpPr>
                            <wpg:grpSpPr bwMode="auto">
                              <a:xfrm>
                                <a:off x="9006" y="5267"/>
                                <a:ext cx="223" cy="225"/>
                                <a:chOff x="9006" y="5267"/>
                                <a:chExt cx="223" cy="225"/>
                              </a:xfrm>
                            </wpg:grpSpPr>
                            <wps:wsp>
                              <wps:cNvPr id="30" name="Freeform 14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06" y="5267"/>
                                  <a:ext cx="223" cy="225"/>
                                </a:xfrm>
                                <a:custGeom>
                                  <a:avLst/>
                                  <a:gdLst>
                                    <a:gd name="T0" fmla="+- 0 9173 9006"/>
                                    <a:gd name="T1" fmla="*/ T0 w 223"/>
                                    <a:gd name="T2" fmla="+- 0 5321 5267"/>
                                    <a:gd name="T3" fmla="*/ 5321 h 225"/>
                                    <a:gd name="T4" fmla="+- 0 9158 9006"/>
                                    <a:gd name="T5" fmla="*/ T4 w 223"/>
                                    <a:gd name="T6" fmla="+- 0 5307 5267"/>
                                    <a:gd name="T7" fmla="*/ 5307 h 225"/>
                                    <a:gd name="T8" fmla="+- 0 9139 9006"/>
                                    <a:gd name="T9" fmla="*/ T8 w 223"/>
                                    <a:gd name="T10" fmla="+- 0 5291 5267"/>
                                    <a:gd name="T11" fmla="*/ 5291 h 225"/>
                                    <a:gd name="T12" fmla="+- 0 9122 9006"/>
                                    <a:gd name="T13" fmla="*/ T12 w 223"/>
                                    <a:gd name="T14" fmla="+- 0 5279 5267"/>
                                    <a:gd name="T15" fmla="*/ 5279 h 225"/>
                                    <a:gd name="T16" fmla="+- 0 9107 9006"/>
                                    <a:gd name="T17" fmla="*/ T16 w 223"/>
                                    <a:gd name="T18" fmla="+- 0 5271 5267"/>
                                    <a:gd name="T19" fmla="*/ 5271 h 225"/>
                                    <a:gd name="T20" fmla="+- 0 9095 9006"/>
                                    <a:gd name="T21" fmla="*/ T20 w 223"/>
                                    <a:gd name="T22" fmla="+- 0 5268 5267"/>
                                    <a:gd name="T23" fmla="*/ 5268 h 225"/>
                                    <a:gd name="T24" fmla="+- 0 9087 9006"/>
                                    <a:gd name="T25" fmla="*/ T24 w 223"/>
                                    <a:gd name="T26" fmla="+- 0 5267 5267"/>
                                    <a:gd name="T27" fmla="*/ 5267 h 225"/>
                                    <a:gd name="T28" fmla="+- 0 9070 9006"/>
                                    <a:gd name="T29" fmla="*/ T28 w 223"/>
                                    <a:gd name="T30" fmla="+- 0 5270 5267"/>
                                    <a:gd name="T31" fmla="*/ 5270 h 225"/>
                                    <a:gd name="T32" fmla="+- 0 9052 9006"/>
                                    <a:gd name="T33" fmla="*/ T32 w 223"/>
                                    <a:gd name="T34" fmla="+- 0 5279 5267"/>
                                    <a:gd name="T35" fmla="*/ 5279 h 225"/>
                                    <a:gd name="T36" fmla="+- 0 9034 9006"/>
                                    <a:gd name="T37" fmla="*/ T36 w 223"/>
                                    <a:gd name="T38" fmla="+- 0 5295 5267"/>
                                    <a:gd name="T39" fmla="*/ 5295 h 225"/>
                                    <a:gd name="T40" fmla="+- 0 9025 9006"/>
                                    <a:gd name="T41" fmla="*/ T40 w 223"/>
                                    <a:gd name="T42" fmla="+- 0 5304 5267"/>
                                    <a:gd name="T43" fmla="*/ 5304 h 225"/>
                                    <a:gd name="T44" fmla="+- 0 9013 9006"/>
                                    <a:gd name="T45" fmla="*/ T44 w 223"/>
                                    <a:gd name="T46" fmla="+- 0 5322 5267"/>
                                    <a:gd name="T47" fmla="*/ 5322 h 225"/>
                                    <a:gd name="T48" fmla="+- 0 9006 9006"/>
                                    <a:gd name="T49" fmla="*/ T48 w 223"/>
                                    <a:gd name="T50" fmla="+- 0 5340 5267"/>
                                    <a:gd name="T51" fmla="*/ 5340 h 225"/>
                                    <a:gd name="T52" fmla="+- 0 9006 9006"/>
                                    <a:gd name="T53" fmla="*/ T52 w 223"/>
                                    <a:gd name="T54" fmla="+- 0 5356 5267"/>
                                    <a:gd name="T55" fmla="*/ 5356 h 225"/>
                                    <a:gd name="T56" fmla="+- 0 9009 9006"/>
                                    <a:gd name="T57" fmla="*/ T56 w 223"/>
                                    <a:gd name="T58" fmla="+- 0 5368 5267"/>
                                    <a:gd name="T59" fmla="*/ 5368 h 225"/>
                                    <a:gd name="T60" fmla="+- 0 9016 9006"/>
                                    <a:gd name="T61" fmla="*/ T60 w 223"/>
                                    <a:gd name="T62" fmla="+- 0 5383 5267"/>
                                    <a:gd name="T63" fmla="*/ 5383 h 225"/>
                                    <a:gd name="T64" fmla="+- 0 9028 9006"/>
                                    <a:gd name="T65" fmla="*/ T64 w 223"/>
                                    <a:gd name="T66" fmla="+- 0 5399 5267"/>
                                    <a:gd name="T67" fmla="*/ 5399 h 225"/>
                                    <a:gd name="T68" fmla="+- 0 9043 9006"/>
                                    <a:gd name="T69" fmla="*/ T68 w 223"/>
                                    <a:gd name="T70" fmla="+- 0 5417 5267"/>
                                    <a:gd name="T71" fmla="*/ 5417 h 225"/>
                                    <a:gd name="T72" fmla="+- 0 9061 9006"/>
                                    <a:gd name="T73" fmla="*/ T72 w 223"/>
                                    <a:gd name="T74" fmla="+- 0 5437 5267"/>
                                    <a:gd name="T75" fmla="*/ 5437 h 225"/>
                                    <a:gd name="T76" fmla="+- 0 9077 9006"/>
                                    <a:gd name="T77" fmla="*/ T76 w 223"/>
                                    <a:gd name="T78" fmla="+- 0 5452 5267"/>
                                    <a:gd name="T79" fmla="*/ 5452 h 225"/>
                                    <a:gd name="T80" fmla="+- 0 9095 9006"/>
                                    <a:gd name="T81" fmla="*/ T80 w 223"/>
                                    <a:gd name="T82" fmla="+- 0 5468 5267"/>
                                    <a:gd name="T83" fmla="*/ 5468 h 225"/>
                                    <a:gd name="T84" fmla="+- 0 9112 9006"/>
                                    <a:gd name="T85" fmla="*/ T84 w 223"/>
                                    <a:gd name="T86" fmla="+- 0 5480 5267"/>
                                    <a:gd name="T87" fmla="*/ 5480 h 225"/>
                                    <a:gd name="T88" fmla="+- 0 9127 9006"/>
                                    <a:gd name="T89" fmla="*/ T88 w 223"/>
                                    <a:gd name="T90" fmla="+- 0 5487 5267"/>
                                    <a:gd name="T91" fmla="*/ 5487 h 225"/>
                                    <a:gd name="T92" fmla="+- 0 9140 9006"/>
                                    <a:gd name="T93" fmla="*/ T92 w 223"/>
                                    <a:gd name="T94" fmla="+- 0 5491 5267"/>
                                    <a:gd name="T95" fmla="*/ 5491 h 225"/>
                                    <a:gd name="T96" fmla="+- 0 9147 9006"/>
                                    <a:gd name="T97" fmla="*/ T96 w 223"/>
                                    <a:gd name="T98" fmla="+- 0 5492 5267"/>
                                    <a:gd name="T99" fmla="*/ 5492 h 225"/>
                                    <a:gd name="T100" fmla="+- 0 9164 9006"/>
                                    <a:gd name="T101" fmla="*/ T100 w 223"/>
                                    <a:gd name="T102" fmla="+- 0 5489 5267"/>
                                    <a:gd name="T103" fmla="*/ 5489 h 225"/>
                                    <a:gd name="T104" fmla="+- 0 9182 9006"/>
                                    <a:gd name="T105" fmla="*/ T104 w 223"/>
                                    <a:gd name="T106" fmla="+- 0 5479 5267"/>
                                    <a:gd name="T107" fmla="*/ 5479 h 225"/>
                                    <a:gd name="T108" fmla="+- 0 9200 9006"/>
                                    <a:gd name="T109" fmla="*/ T108 w 223"/>
                                    <a:gd name="T110" fmla="+- 0 5464 5267"/>
                                    <a:gd name="T111" fmla="*/ 5464 h 225"/>
                                    <a:gd name="T112" fmla="+- 0 9210 9006"/>
                                    <a:gd name="T113" fmla="*/ T112 w 223"/>
                                    <a:gd name="T114" fmla="+- 0 5453 5267"/>
                                    <a:gd name="T115" fmla="*/ 5453 h 225"/>
                                    <a:gd name="T116" fmla="+- 0 9222 9006"/>
                                    <a:gd name="T117" fmla="*/ T116 w 223"/>
                                    <a:gd name="T118" fmla="+- 0 5436 5267"/>
                                    <a:gd name="T119" fmla="*/ 5436 h 225"/>
                                    <a:gd name="T120" fmla="+- 0 9228 9006"/>
                                    <a:gd name="T121" fmla="*/ T120 w 223"/>
                                    <a:gd name="T122" fmla="+- 0 5418 5267"/>
                                    <a:gd name="T123" fmla="*/ 5418 h 225"/>
                                    <a:gd name="T124" fmla="+- 0 9228 9006"/>
                                    <a:gd name="T125" fmla="*/ T124 w 223"/>
                                    <a:gd name="T126" fmla="+- 0 5401 5267"/>
                                    <a:gd name="T127" fmla="*/ 5401 h 225"/>
                                    <a:gd name="T128" fmla="+- 0 9225 9006"/>
                                    <a:gd name="T129" fmla="*/ T128 w 223"/>
                                    <a:gd name="T130" fmla="+- 0 5390 5267"/>
                                    <a:gd name="T131" fmla="*/ 5390 h 225"/>
                                    <a:gd name="T132" fmla="+- 0 9218 9006"/>
                                    <a:gd name="T133" fmla="*/ T132 w 223"/>
                                    <a:gd name="T134" fmla="+- 0 5376 5267"/>
                                    <a:gd name="T135" fmla="*/ 5376 h 225"/>
                                    <a:gd name="T136" fmla="+- 0 9207 9006"/>
                                    <a:gd name="T137" fmla="*/ T136 w 223"/>
                                    <a:gd name="T138" fmla="+- 0 5360 5267"/>
                                    <a:gd name="T139" fmla="*/ 5360 h 225"/>
                                    <a:gd name="T140" fmla="+- 0 9192 9006"/>
                                    <a:gd name="T141" fmla="*/ T140 w 223"/>
                                    <a:gd name="T142" fmla="+- 0 5341 5267"/>
                                    <a:gd name="T143" fmla="*/ 5341 h 225"/>
                                    <a:gd name="T144" fmla="+- 0 9173 9006"/>
                                    <a:gd name="T145" fmla="*/ T144 w 223"/>
                                    <a:gd name="T146" fmla="+- 0 5321 5267"/>
                                    <a:gd name="T147" fmla="*/ 5321 h 22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</a:cxnLst>
                                  <a:rect l="0" t="0" r="r" b="b"/>
                                  <a:pathLst>
                                    <a:path w="223" h="225">
                                      <a:moveTo>
                                        <a:pt x="167" y="54"/>
                                      </a:moveTo>
                                      <a:lnTo>
                                        <a:pt x="152" y="40"/>
                                      </a:lnTo>
                                      <a:lnTo>
                                        <a:pt x="133" y="24"/>
                                      </a:lnTo>
                                      <a:lnTo>
                                        <a:pt x="116" y="12"/>
                                      </a:lnTo>
                                      <a:lnTo>
                                        <a:pt x="101" y="4"/>
                                      </a:lnTo>
                                      <a:lnTo>
                                        <a:pt x="89" y="1"/>
                                      </a:lnTo>
                                      <a:lnTo>
                                        <a:pt x="81" y="0"/>
                                      </a:lnTo>
                                      <a:lnTo>
                                        <a:pt x="64" y="3"/>
                                      </a:lnTo>
                                      <a:lnTo>
                                        <a:pt x="46" y="12"/>
                                      </a:lnTo>
                                      <a:lnTo>
                                        <a:pt x="28" y="28"/>
                                      </a:lnTo>
                                      <a:lnTo>
                                        <a:pt x="19" y="37"/>
                                      </a:lnTo>
                                      <a:lnTo>
                                        <a:pt x="7" y="55"/>
                                      </a:lnTo>
                                      <a:lnTo>
                                        <a:pt x="0" y="73"/>
                                      </a:lnTo>
                                      <a:lnTo>
                                        <a:pt x="0" y="89"/>
                                      </a:lnTo>
                                      <a:lnTo>
                                        <a:pt x="3" y="101"/>
                                      </a:lnTo>
                                      <a:lnTo>
                                        <a:pt x="10" y="116"/>
                                      </a:lnTo>
                                      <a:lnTo>
                                        <a:pt x="22" y="132"/>
                                      </a:lnTo>
                                      <a:lnTo>
                                        <a:pt x="37" y="150"/>
                                      </a:lnTo>
                                      <a:lnTo>
                                        <a:pt x="55" y="170"/>
                                      </a:lnTo>
                                      <a:lnTo>
                                        <a:pt x="71" y="185"/>
                                      </a:lnTo>
                                      <a:lnTo>
                                        <a:pt x="89" y="201"/>
                                      </a:lnTo>
                                      <a:lnTo>
                                        <a:pt x="106" y="213"/>
                                      </a:lnTo>
                                      <a:lnTo>
                                        <a:pt x="121" y="220"/>
                                      </a:lnTo>
                                      <a:lnTo>
                                        <a:pt x="134" y="224"/>
                                      </a:lnTo>
                                      <a:lnTo>
                                        <a:pt x="141" y="225"/>
                                      </a:lnTo>
                                      <a:lnTo>
                                        <a:pt x="158" y="222"/>
                                      </a:lnTo>
                                      <a:lnTo>
                                        <a:pt x="176" y="212"/>
                                      </a:lnTo>
                                      <a:lnTo>
                                        <a:pt x="194" y="197"/>
                                      </a:lnTo>
                                      <a:lnTo>
                                        <a:pt x="204" y="186"/>
                                      </a:lnTo>
                                      <a:lnTo>
                                        <a:pt x="216" y="169"/>
                                      </a:lnTo>
                                      <a:lnTo>
                                        <a:pt x="222" y="151"/>
                                      </a:lnTo>
                                      <a:lnTo>
                                        <a:pt x="222" y="134"/>
                                      </a:lnTo>
                                      <a:lnTo>
                                        <a:pt x="219" y="123"/>
                                      </a:lnTo>
                                      <a:lnTo>
                                        <a:pt x="212" y="109"/>
                                      </a:lnTo>
                                      <a:lnTo>
                                        <a:pt x="201" y="93"/>
                                      </a:lnTo>
                                      <a:lnTo>
                                        <a:pt x="186" y="74"/>
                                      </a:lnTo>
                                      <a:lnTo>
                                        <a:pt x="167" y="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1" name="Group 143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73" y="4173"/>
                                  <a:ext cx="950" cy="948"/>
                                  <a:chOff x="8673" y="4173"/>
                                  <a:chExt cx="950" cy="948"/>
                                </a:xfrm>
                              </wpg:grpSpPr>
                              <wps:wsp>
                                <wps:cNvPr id="32" name="Freeform 14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673" y="4173"/>
                                    <a:ext cx="950" cy="948"/>
                                  </a:xfrm>
                                  <a:custGeom>
                                    <a:avLst/>
                                    <a:gdLst>
                                      <a:gd name="T0" fmla="+- 0 9570 8673"/>
                                      <a:gd name="T1" fmla="*/ T0 w 950"/>
                                      <a:gd name="T2" fmla="+- 0 5090 4173"/>
                                      <a:gd name="T3" fmla="*/ 5090 h 948"/>
                                      <a:gd name="T4" fmla="+- 0 9600 8673"/>
                                      <a:gd name="T5" fmla="*/ T4 w 950"/>
                                      <a:gd name="T6" fmla="+- 0 5060 4173"/>
                                      <a:gd name="T7" fmla="*/ 5060 h 948"/>
                                      <a:gd name="T8" fmla="+- 0 9617 8673"/>
                                      <a:gd name="T9" fmla="*/ T8 w 950"/>
                                      <a:gd name="T10" fmla="+- 0 5037 4173"/>
                                      <a:gd name="T11" fmla="*/ 5037 h 948"/>
                                      <a:gd name="T12" fmla="+- 0 9623 8673"/>
                                      <a:gd name="T13" fmla="*/ T12 w 950"/>
                                      <a:gd name="T14" fmla="+- 0 5018 4173"/>
                                      <a:gd name="T15" fmla="*/ 5018 h 948"/>
                                      <a:gd name="T16" fmla="+- 0 9618 8673"/>
                                      <a:gd name="T17" fmla="*/ T16 w 950"/>
                                      <a:gd name="T18" fmla="+- 0 5000 4173"/>
                                      <a:gd name="T19" fmla="*/ 5000 h 948"/>
                                      <a:gd name="T20" fmla="+- 0 9569 8673"/>
                                      <a:gd name="T21" fmla="*/ T20 w 950"/>
                                      <a:gd name="T22" fmla="+- 0 4916 4173"/>
                                      <a:gd name="T23" fmla="*/ 4916 h 948"/>
                                      <a:gd name="T24" fmla="+- 0 9501 8673"/>
                                      <a:gd name="T25" fmla="*/ T24 w 950"/>
                                      <a:gd name="T26" fmla="+- 0 4800 4173"/>
                                      <a:gd name="T27" fmla="*/ 4800 h 948"/>
                                      <a:gd name="T28" fmla="+- 0 9433 8673"/>
                                      <a:gd name="T29" fmla="*/ T28 w 950"/>
                                      <a:gd name="T30" fmla="+- 0 4683 4173"/>
                                      <a:gd name="T31" fmla="*/ 4683 h 948"/>
                                      <a:gd name="T32" fmla="+- 0 9365 8673"/>
                                      <a:gd name="T33" fmla="*/ T32 w 950"/>
                                      <a:gd name="T34" fmla="+- 0 4566 4173"/>
                                      <a:gd name="T35" fmla="*/ 4566 h 948"/>
                                      <a:gd name="T36" fmla="+- 0 9298 8673"/>
                                      <a:gd name="T37" fmla="*/ T36 w 950"/>
                                      <a:gd name="T38" fmla="+- 0 4449 4173"/>
                                      <a:gd name="T39" fmla="*/ 4449 h 948"/>
                                      <a:gd name="T40" fmla="+- 0 9230 8673"/>
                                      <a:gd name="T41" fmla="*/ T40 w 950"/>
                                      <a:gd name="T42" fmla="+- 0 4333 4173"/>
                                      <a:gd name="T43" fmla="*/ 4333 h 948"/>
                                      <a:gd name="T44" fmla="+- 0 9162 8673"/>
                                      <a:gd name="T45" fmla="*/ T44 w 950"/>
                                      <a:gd name="T46" fmla="+- 0 4217 4173"/>
                                      <a:gd name="T47" fmla="*/ 4217 h 948"/>
                                      <a:gd name="T48" fmla="+- 0 9149 8673"/>
                                      <a:gd name="T49" fmla="*/ T48 w 950"/>
                                      <a:gd name="T50" fmla="+- 0 4199 4173"/>
                                      <a:gd name="T51" fmla="*/ 4199 h 948"/>
                                      <a:gd name="T52" fmla="+- 0 9136 8673"/>
                                      <a:gd name="T53" fmla="*/ T52 w 950"/>
                                      <a:gd name="T54" fmla="+- 0 4182 4173"/>
                                      <a:gd name="T55" fmla="*/ 4182 h 948"/>
                                      <a:gd name="T56" fmla="+- 0 9120 8673"/>
                                      <a:gd name="T57" fmla="*/ T56 w 950"/>
                                      <a:gd name="T58" fmla="+- 0 4173 4173"/>
                                      <a:gd name="T59" fmla="*/ 4173 h 948"/>
                                      <a:gd name="T60" fmla="+- 0 9106 8673"/>
                                      <a:gd name="T61" fmla="*/ T60 w 950"/>
                                      <a:gd name="T62" fmla="+- 0 4174 4173"/>
                                      <a:gd name="T63" fmla="*/ 4174 h 948"/>
                                      <a:gd name="T64" fmla="+- 0 9089 8673"/>
                                      <a:gd name="T65" fmla="*/ T64 w 950"/>
                                      <a:gd name="T66" fmla="+- 0 4187 4173"/>
                                      <a:gd name="T67" fmla="*/ 4187 h 948"/>
                                      <a:gd name="T68" fmla="+- 0 9065 8673"/>
                                      <a:gd name="T69" fmla="*/ T68 w 950"/>
                                      <a:gd name="T70" fmla="+- 0 4212 4173"/>
                                      <a:gd name="T71" fmla="*/ 4212 h 948"/>
                                      <a:gd name="T72" fmla="+- 0 9047 8673"/>
                                      <a:gd name="T73" fmla="*/ T72 w 950"/>
                                      <a:gd name="T74" fmla="+- 0 4232 4173"/>
                                      <a:gd name="T75" fmla="*/ 4232 h 948"/>
                                      <a:gd name="T76" fmla="+- 0 9041 8673"/>
                                      <a:gd name="T77" fmla="*/ T76 w 950"/>
                                      <a:gd name="T78" fmla="+- 0 4249 4173"/>
                                      <a:gd name="T79" fmla="*/ 4249 h 948"/>
                                      <a:gd name="T80" fmla="+- 0 9043 8673"/>
                                      <a:gd name="T81" fmla="*/ T80 w 950"/>
                                      <a:gd name="T82" fmla="+- 0 4263 4173"/>
                                      <a:gd name="T83" fmla="*/ 4263 h 948"/>
                                      <a:gd name="T84" fmla="+- 0 9069 8673"/>
                                      <a:gd name="T85" fmla="*/ T84 w 950"/>
                                      <a:gd name="T86" fmla="+- 0 4306 4173"/>
                                      <a:gd name="T87" fmla="*/ 4306 h 948"/>
                                      <a:gd name="T88" fmla="+- 0 9130 8673"/>
                                      <a:gd name="T89" fmla="*/ T88 w 950"/>
                                      <a:gd name="T90" fmla="+- 0 4406 4173"/>
                                      <a:gd name="T91" fmla="*/ 4406 h 948"/>
                                      <a:gd name="T92" fmla="+- 0 9190 8673"/>
                                      <a:gd name="T93" fmla="*/ T92 w 950"/>
                                      <a:gd name="T94" fmla="+- 0 4506 4173"/>
                                      <a:gd name="T95" fmla="*/ 4506 h 948"/>
                                      <a:gd name="T96" fmla="+- 0 9249 8673"/>
                                      <a:gd name="T97" fmla="*/ T96 w 950"/>
                                      <a:gd name="T98" fmla="+- 0 4606 4173"/>
                                      <a:gd name="T99" fmla="*/ 4606 h 948"/>
                                      <a:gd name="T100" fmla="+- 0 9309 8673"/>
                                      <a:gd name="T101" fmla="*/ T100 w 950"/>
                                      <a:gd name="T102" fmla="+- 0 4706 4173"/>
                                      <a:gd name="T103" fmla="*/ 4706 h 948"/>
                                      <a:gd name="T104" fmla="+- 0 9369 8673"/>
                                      <a:gd name="T105" fmla="*/ T104 w 950"/>
                                      <a:gd name="T106" fmla="+- 0 4806 4173"/>
                                      <a:gd name="T107" fmla="*/ 4806 h 948"/>
                                      <a:gd name="T108" fmla="+- 0 9430 8673"/>
                                      <a:gd name="T109" fmla="*/ T108 w 950"/>
                                      <a:gd name="T110" fmla="+- 0 4906 4173"/>
                                      <a:gd name="T111" fmla="*/ 4906 h 948"/>
                                      <a:gd name="T112" fmla="+- 0 9453 8673"/>
                                      <a:gd name="T113" fmla="*/ T112 w 950"/>
                                      <a:gd name="T114" fmla="+- 0 4948 4173"/>
                                      <a:gd name="T115" fmla="*/ 4948 h 948"/>
                                      <a:gd name="T116" fmla="+- 0 9380 8673"/>
                                      <a:gd name="T117" fmla="*/ T116 w 950"/>
                                      <a:gd name="T118" fmla="+- 0 4903 4173"/>
                                      <a:gd name="T119" fmla="*/ 4903 h 948"/>
                                      <a:gd name="T120" fmla="+- 0 9279 8673"/>
                                      <a:gd name="T121" fmla="*/ T120 w 950"/>
                                      <a:gd name="T122" fmla="+- 0 4843 4173"/>
                                      <a:gd name="T123" fmla="*/ 4843 h 948"/>
                                      <a:gd name="T124" fmla="+- 0 9179 8673"/>
                                      <a:gd name="T125" fmla="*/ T124 w 950"/>
                                      <a:gd name="T126" fmla="+- 0 4783 4173"/>
                                      <a:gd name="T127" fmla="*/ 4783 h 948"/>
                                      <a:gd name="T128" fmla="+- 0 9079 8673"/>
                                      <a:gd name="T129" fmla="*/ T128 w 950"/>
                                      <a:gd name="T130" fmla="+- 0 4724 4173"/>
                                      <a:gd name="T131" fmla="*/ 4724 h 948"/>
                                      <a:gd name="T132" fmla="+- 0 8979 8673"/>
                                      <a:gd name="T133" fmla="*/ T132 w 950"/>
                                      <a:gd name="T134" fmla="+- 0 4664 4173"/>
                                      <a:gd name="T135" fmla="*/ 4664 h 948"/>
                                      <a:gd name="T136" fmla="+- 0 8878 8673"/>
                                      <a:gd name="T137" fmla="*/ T136 w 950"/>
                                      <a:gd name="T138" fmla="+- 0 4604 4173"/>
                                      <a:gd name="T139" fmla="*/ 4604 h 948"/>
                                      <a:gd name="T140" fmla="+- 0 8778 8673"/>
                                      <a:gd name="T141" fmla="*/ T140 w 950"/>
                                      <a:gd name="T142" fmla="+- 0 4544 4173"/>
                                      <a:gd name="T143" fmla="*/ 4544 h 948"/>
                                      <a:gd name="T144" fmla="+- 0 8763 8673"/>
                                      <a:gd name="T145" fmla="*/ T144 w 950"/>
                                      <a:gd name="T146" fmla="+- 0 4537 4173"/>
                                      <a:gd name="T147" fmla="*/ 4537 h 948"/>
                                      <a:gd name="T148" fmla="+- 0 8749 8673"/>
                                      <a:gd name="T149" fmla="*/ T148 w 950"/>
                                      <a:gd name="T150" fmla="+- 0 4537 4173"/>
                                      <a:gd name="T151" fmla="*/ 4537 h 948"/>
                                      <a:gd name="T152" fmla="+- 0 8730 8673"/>
                                      <a:gd name="T153" fmla="*/ T152 w 950"/>
                                      <a:gd name="T154" fmla="+- 0 4548 4173"/>
                                      <a:gd name="T155" fmla="*/ 4548 h 948"/>
                                      <a:gd name="T156" fmla="+- 0 8704 8673"/>
                                      <a:gd name="T157" fmla="*/ T156 w 950"/>
                                      <a:gd name="T158" fmla="+- 0 4572 4173"/>
                                      <a:gd name="T159" fmla="*/ 4572 h 948"/>
                                      <a:gd name="T160" fmla="+- 0 8685 8673"/>
                                      <a:gd name="T161" fmla="*/ T160 w 950"/>
                                      <a:gd name="T162" fmla="+- 0 4592 4173"/>
                                      <a:gd name="T163" fmla="*/ 4592 h 948"/>
                                      <a:gd name="T164" fmla="+- 0 8675 8673"/>
                                      <a:gd name="T165" fmla="*/ T164 w 950"/>
                                      <a:gd name="T166" fmla="+- 0 4609 4173"/>
                                      <a:gd name="T167" fmla="*/ 4609 h 948"/>
                                      <a:gd name="T168" fmla="+- 0 8675 8673"/>
                                      <a:gd name="T169" fmla="*/ T168 w 950"/>
                                      <a:gd name="T170" fmla="+- 0 4623 4173"/>
                                      <a:gd name="T171" fmla="*/ 4623 h 948"/>
                                      <a:gd name="T172" fmla="+- 0 8685 8673"/>
                                      <a:gd name="T173" fmla="*/ T172 w 950"/>
                                      <a:gd name="T174" fmla="+- 0 4638 4173"/>
                                      <a:gd name="T175" fmla="*/ 4638 h 948"/>
                                      <a:gd name="T176" fmla="+- 0 8700 8673"/>
                                      <a:gd name="T177" fmla="*/ T176 w 950"/>
                                      <a:gd name="T178" fmla="+- 0 4648 4173"/>
                                      <a:gd name="T179" fmla="*/ 4648 h 948"/>
                                      <a:gd name="T180" fmla="+- 0 8718 8673"/>
                                      <a:gd name="T181" fmla="*/ T180 w 950"/>
                                      <a:gd name="T182" fmla="+- 0 4660 4173"/>
                                      <a:gd name="T183" fmla="*/ 4660 h 948"/>
                                      <a:gd name="T184" fmla="+- 0 8834 8673"/>
                                      <a:gd name="T185" fmla="*/ T184 w 950"/>
                                      <a:gd name="T186" fmla="+- 0 4729 4173"/>
                                      <a:gd name="T187" fmla="*/ 4729 h 948"/>
                                      <a:gd name="T188" fmla="+- 0 8951 8673"/>
                                      <a:gd name="T189" fmla="*/ T188 w 950"/>
                                      <a:gd name="T190" fmla="+- 0 4796 4173"/>
                                      <a:gd name="T191" fmla="*/ 4796 h 948"/>
                                      <a:gd name="T192" fmla="+- 0 9067 8673"/>
                                      <a:gd name="T193" fmla="*/ T192 w 950"/>
                                      <a:gd name="T194" fmla="+- 0 4864 4173"/>
                                      <a:gd name="T195" fmla="*/ 4864 h 948"/>
                                      <a:gd name="T196" fmla="+- 0 9184 8673"/>
                                      <a:gd name="T197" fmla="*/ T196 w 950"/>
                                      <a:gd name="T198" fmla="+- 0 4932 4173"/>
                                      <a:gd name="T199" fmla="*/ 4932 h 948"/>
                                      <a:gd name="T200" fmla="+- 0 9301 8673"/>
                                      <a:gd name="T201" fmla="*/ T200 w 950"/>
                                      <a:gd name="T202" fmla="+- 0 5000 4173"/>
                                      <a:gd name="T203" fmla="*/ 5000 h 948"/>
                                      <a:gd name="T204" fmla="+- 0 9417 8673"/>
                                      <a:gd name="T205" fmla="*/ T204 w 950"/>
                                      <a:gd name="T206" fmla="+- 0 5068 4173"/>
                                      <a:gd name="T207" fmla="*/ 5068 h 948"/>
                                      <a:gd name="T208" fmla="+- 0 9501 8673"/>
                                      <a:gd name="T209" fmla="*/ T208 w 950"/>
                                      <a:gd name="T210" fmla="+- 0 5117 4173"/>
                                      <a:gd name="T211" fmla="*/ 5117 h 948"/>
                                      <a:gd name="T212" fmla="+- 0 9519 8673"/>
                                      <a:gd name="T213" fmla="*/ T212 w 950"/>
                                      <a:gd name="T214" fmla="+- 0 5121 4173"/>
                                      <a:gd name="T215" fmla="*/ 5121 h 948"/>
                                      <a:gd name="T216" fmla="+- 0 9538 8673"/>
                                      <a:gd name="T217" fmla="*/ T216 w 950"/>
                                      <a:gd name="T218" fmla="+- 0 5115 4173"/>
                                      <a:gd name="T219" fmla="*/ 5115 h 94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  <a:cxn ang="0">
                                        <a:pos x="T201" y="T203"/>
                                      </a:cxn>
                                      <a:cxn ang="0">
                                        <a:pos x="T205" y="T207"/>
                                      </a:cxn>
                                      <a:cxn ang="0">
                                        <a:pos x="T209" y="T211"/>
                                      </a:cxn>
                                      <a:cxn ang="0">
                                        <a:pos x="T213" y="T215"/>
                                      </a:cxn>
                                      <a:cxn ang="0">
                                        <a:pos x="T217" y="T219"/>
                                      </a:cxn>
                                    </a:cxnLst>
                                    <a:rect l="0" t="0" r="r" b="b"/>
                                    <a:pathLst>
                                      <a:path w="950" h="948">
                                        <a:moveTo>
                                          <a:pt x="880" y="931"/>
                                        </a:moveTo>
                                        <a:lnTo>
                                          <a:pt x="887" y="925"/>
                                        </a:lnTo>
                                        <a:lnTo>
                                          <a:pt x="897" y="917"/>
                                        </a:lnTo>
                                        <a:lnTo>
                                          <a:pt x="907" y="906"/>
                                        </a:lnTo>
                                        <a:lnTo>
                                          <a:pt x="918" y="896"/>
                                        </a:lnTo>
                                        <a:lnTo>
                                          <a:pt x="927" y="887"/>
                                        </a:lnTo>
                                        <a:lnTo>
                                          <a:pt x="933" y="879"/>
                                        </a:lnTo>
                                        <a:lnTo>
                                          <a:pt x="939" y="872"/>
                                        </a:lnTo>
                                        <a:lnTo>
                                          <a:pt x="944" y="864"/>
                                        </a:lnTo>
                                        <a:lnTo>
                                          <a:pt x="946" y="858"/>
                                        </a:lnTo>
                                        <a:lnTo>
                                          <a:pt x="949" y="851"/>
                                        </a:lnTo>
                                        <a:lnTo>
                                          <a:pt x="950" y="845"/>
                                        </a:lnTo>
                                        <a:lnTo>
                                          <a:pt x="949" y="839"/>
                                        </a:lnTo>
                                        <a:lnTo>
                                          <a:pt x="947" y="833"/>
                                        </a:lnTo>
                                        <a:lnTo>
                                          <a:pt x="945" y="827"/>
                                        </a:lnTo>
                                        <a:lnTo>
                                          <a:pt x="941" y="821"/>
                                        </a:lnTo>
                                        <a:lnTo>
                                          <a:pt x="918" y="782"/>
                                        </a:lnTo>
                                        <a:lnTo>
                                          <a:pt x="896" y="743"/>
                                        </a:lnTo>
                                        <a:lnTo>
                                          <a:pt x="873" y="704"/>
                                        </a:lnTo>
                                        <a:lnTo>
                                          <a:pt x="850" y="665"/>
                                        </a:lnTo>
                                        <a:lnTo>
                                          <a:pt x="828" y="627"/>
                                        </a:lnTo>
                                        <a:lnTo>
                                          <a:pt x="805" y="588"/>
                                        </a:lnTo>
                                        <a:lnTo>
                                          <a:pt x="783" y="549"/>
                                        </a:lnTo>
                                        <a:lnTo>
                                          <a:pt x="760" y="510"/>
                                        </a:lnTo>
                                        <a:lnTo>
                                          <a:pt x="738" y="471"/>
                                        </a:lnTo>
                                        <a:lnTo>
                                          <a:pt x="715" y="432"/>
                                        </a:lnTo>
                                        <a:lnTo>
                                          <a:pt x="692" y="393"/>
                                        </a:lnTo>
                                        <a:lnTo>
                                          <a:pt x="670" y="354"/>
                                        </a:lnTo>
                                        <a:lnTo>
                                          <a:pt x="647" y="315"/>
                                        </a:lnTo>
                                        <a:lnTo>
                                          <a:pt x="625" y="276"/>
                                        </a:lnTo>
                                        <a:lnTo>
                                          <a:pt x="602" y="238"/>
                                        </a:lnTo>
                                        <a:lnTo>
                                          <a:pt x="580" y="199"/>
                                        </a:lnTo>
                                        <a:lnTo>
                                          <a:pt x="557" y="160"/>
                                        </a:lnTo>
                                        <a:lnTo>
                                          <a:pt x="534" y="121"/>
                                        </a:lnTo>
                                        <a:lnTo>
                                          <a:pt x="512" y="82"/>
                                        </a:lnTo>
                                        <a:lnTo>
                                          <a:pt x="489" y="44"/>
                                        </a:lnTo>
                                        <a:lnTo>
                                          <a:pt x="486" y="39"/>
                                        </a:lnTo>
                                        <a:lnTo>
                                          <a:pt x="482" y="32"/>
                                        </a:lnTo>
                                        <a:lnTo>
                                          <a:pt x="476" y="26"/>
                                        </a:lnTo>
                                        <a:lnTo>
                                          <a:pt x="473" y="20"/>
                                        </a:lnTo>
                                        <a:lnTo>
                                          <a:pt x="469" y="15"/>
                                        </a:lnTo>
                                        <a:lnTo>
                                          <a:pt x="463" y="9"/>
                                        </a:lnTo>
                                        <a:lnTo>
                                          <a:pt x="459" y="6"/>
                                        </a:lnTo>
                                        <a:lnTo>
                                          <a:pt x="455" y="2"/>
                                        </a:lnTo>
                                        <a:lnTo>
                                          <a:pt x="447" y="0"/>
                                        </a:lnTo>
                                        <a:lnTo>
                                          <a:pt x="443" y="0"/>
                                        </a:lnTo>
                                        <a:lnTo>
                                          <a:pt x="438" y="0"/>
                                        </a:lnTo>
                                        <a:lnTo>
                                          <a:pt x="433" y="1"/>
                                        </a:lnTo>
                                        <a:lnTo>
                                          <a:pt x="428" y="5"/>
                                        </a:lnTo>
                                        <a:lnTo>
                                          <a:pt x="422" y="10"/>
                                        </a:lnTo>
                                        <a:lnTo>
                                          <a:pt x="416" y="14"/>
                                        </a:lnTo>
                                        <a:lnTo>
                                          <a:pt x="409" y="21"/>
                                        </a:lnTo>
                                        <a:lnTo>
                                          <a:pt x="401" y="29"/>
                                        </a:lnTo>
                                        <a:lnTo>
                                          <a:pt x="392" y="39"/>
                                        </a:lnTo>
                                        <a:lnTo>
                                          <a:pt x="384" y="46"/>
                                        </a:lnTo>
                                        <a:lnTo>
                                          <a:pt x="379" y="52"/>
                                        </a:lnTo>
                                        <a:lnTo>
                                          <a:pt x="374" y="59"/>
                                        </a:lnTo>
                                        <a:lnTo>
                                          <a:pt x="371" y="65"/>
                                        </a:lnTo>
                                        <a:lnTo>
                                          <a:pt x="370" y="71"/>
                                        </a:lnTo>
                                        <a:lnTo>
                                          <a:pt x="368" y="76"/>
                                        </a:lnTo>
                                        <a:lnTo>
                                          <a:pt x="368" y="81"/>
                                        </a:lnTo>
                                        <a:lnTo>
                                          <a:pt x="369" y="86"/>
                                        </a:lnTo>
                                        <a:lnTo>
                                          <a:pt x="370" y="90"/>
                                        </a:lnTo>
                                        <a:lnTo>
                                          <a:pt x="372" y="95"/>
                                        </a:lnTo>
                                        <a:lnTo>
                                          <a:pt x="376" y="100"/>
                                        </a:lnTo>
                                        <a:lnTo>
                                          <a:pt x="396" y="133"/>
                                        </a:lnTo>
                                        <a:lnTo>
                                          <a:pt x="416" y="167"/>
                                        </a:lnTo>
                                        <a:lnTo>
                                          <a:pt x="436" y="200"/>
                                        </a:lnTo>
                                        <a:lnTo>
                                          <a:pt x="457" y="233"/>
                                        </a:lnTo>
                                        <a:lnTo>
                                          <a:pt x="477" y="267"/>
                                        </a:lnTo>
                                        <a:lnTo>
                                          <a:pt x="497" y="300"/>
                                        </a:lnTo>
                                        <a:lnTo>
                                          <a:pt x="517" y="333"/>
                                        </a:lnTo>
                                        <a:lnTo>
                                          <a:pt x="537" y="367"/>
                                        </a:lnTo>
                                        <a:lnTo>
                                          <a:pt x="557" y="400"/>
                                        </a:lnTo>
                                        <a:lnTo>
                                          <a:pt x="576" y="433"/>
                                        </a:lnTo>
                                        <a:lnTo>
                                          <a:pt x="596" y="467"/>
                                        </a:lnTo>
                                        <a:lnTo>
                                          <a:pt x="616" y="500"/>
                                        </a:lnTo>
                                        <a:lnTo>
                                          <a:pt x="636" y="533"/>
                                        </a:lnTo>
                                        <a:lnTo>
                                          <a:pt x="656" y="567"/>
                                        </a:lnTo>
                                        <a:lnTo>
                                          <a:pt x="676" y="600"/>
                                        </a:lnTo>
                                        <a:lnTo>
                                          <a:pt x="696" y="633"/>
                                        </a:lnTo>
                                        <a:lnTo>
                                          <a:pt x="717" y="667"/>
                                        </a:lnTo>
                                        <a:lnTo>
                                          <a:pt x="737" y="700"/>
                                        </a:lnTo>
                                        <a:lnTo>
                                          <a:pt x="757" y="733"/>
                                        </a:lnTo>
                                        <a:lnTo>
                                          <a:pt x="777" y="767"/>
                                        </a:lnTo>
                                        <a:lnTo>
                                          <a:pt x="779" y="770"/>
                                        </a:lnTo>
                                        <a:lnTo>
                                          <a:pt x="780" y="775"/>
                                        </a:lnTo>
                                        <a:lnTo>
                                          <a:pt x="773" y="770"/>
                                        </a:lnTo>
                                        <a:lnTo>
                                          <a:pt x="740" y="750"/>
                                        </a:lnTo>
                                        <a:lnTo>
                                          <a:pt x="707" y="730"/>
                                        </a:lnTo>
                                        <a:lnTo>
                                          <a:pt x="673" y="710"/>
                                        </a:lnTo>
                                        <a:lnTo>
                                          <a:pt x="640" y="690"/>
                                        </a:lnTo>
                                        <a:lnTo>
                                          <a:pt x="606" y="670"/>
                                        </a:lnTo>
                                        <a:lnTo>
                                          <a:pt x="573" y="650"/>
                                        </a:lnTo>
                                        <a:lnTo>
                                          <a:pt x="540" y="630"/>
                                        </a:lnTo>
                                        <a:lnTo>
                                          <a:pt x="506" y="610"/>
                                        </a:lnTo>
                                        <a:lnTo>
                                          <a:pt x="473" y="590"/>
                                        </a:lnTo>
                                        <a:lnTo>
                                          <a:pt x="439" y="570"/>
                                        </a:lnTo>
                                        <a:lnTo>
                                          <a:pt x="406" y="551"/>
                                        </a:lnTo>
                                        <a:lnTo>
                                          <a:pt x="372" y="531"/>
                                        </a:lnTo>
                                        <a:lnTo>
                                          <a:pt x="339" y="511"/>
                                        </a:lnTo>
                                        <a:lnTo>
                                          <a:pt x="306" y="491"/>
                                        </a:lnTo>
                                        <a:lnTo>
                                          <a:pt x="272" y="471"/>
                                        </a:lnTo>
                                        <a:lnTo>
                                          <a:pt x="239" y="451"/>
                                        </a:lnTo>
                                        <a:lnTo>
                                          <a:pt x="205" y="431"/>
                                        </a:lnTo>
                                        <a:lnTo>
                                          <a:pt x="172" y="411"/>
                                        </a:lnTo>
                                        <a:lnTo>
                                          <a:pt x="139" y="391"/>
                                        </a:lnTo>
                                        <a:lnTo>
                                          <a:pt x="105" y="371"/>
                                        </a:lnTo>
                                        <a:lnTo>
                                          <a:pt x="99" y="368"/>
                                        </a:lnTo>
                                        <a:lnTo>
                                          <a:pt x="95" y="366"/>
                                        </a:lnTo>
                                        <a:lnTo>
                                          <a:pt x="90" y="364"/>
                                        </a:lnTo>
                                        <a:lnTo>
                                          <a:pt x="86" y="363"/>
                                        </a:lnTo>
                                        <a:lnTo>
                                          <a:pt x="81" y="364"/>
                                        </a:lnTo>
                                        <a:lnTo>
                                          <a:pt x="76" y="364"/>
                                        </a:lnTo>
                                        <a:lnTo>
                                          <a:pt x="70" y="366"/>
                                        </a:lnTo>
                                        <a:lnTo>
                                          <a:pt x="64" y="369"/>
                                        </a:lnTo>
                                        <a:lnTo>
                                          <a:pt x="57" y="375"/>
                                        </a:lnTo>
                                        <a:lnTo>
                                          <a:pt x="50" y="380"/>
                                        </a:lnTo>
                                        <a:lnTo>
                                          <a:pt x="42" y="389"/>
                                        </a:lnTo>
                                        <a:lnTo>
                                          <a:pt x="31" y="399"/>
                                        </a:lnTo>
                                        <a:lnTo>
                                          <a:pt x="24" y="407"/>
                                        </a:lnTo>
                                        <a:lnTo>
                                          <a:pt x="17" y="413"/>
                                        </a:lnTo>
                                        <a:lnTo>
                                          <a:pt x="12" y="419"/>
                                        </a:lnTo>
                                        <a:lnTo>
                                          <a:pt x="7" y="426"/>
                                        </a:lnTo>
                                        <a:lnTo>
                                          <a:pt x="4" y="431"/>
                                        </a:lnTo>
                                        <a:lnTo>
                                          <a:pt x="2" y="436"/>
                                        </a:lnTo>
                                        <a:lnTo>
                                          <a:pt x="0" y="441"/>
                                        </a:lnTo>
                                        <a:lnTo>
                                          <a:pt x="0" y="446"/>
                                        </a:lnTo>
                                        <a:lnTo>
                                          <a:pt x="2" y="450"/>
                                        </a:lnTo>
                                        <a:lnTo>
                                          <a:pt x="3" y="455"/>
                                        </a:lnTo>
                                        <a:lnTo>
                                          <a:pt x="6" y="459"/>
                                        </a:lnTo>
                                        <a:lnTo>
                                          <a:pt x="12" y="465"/>
                                        </a:lnTo>
                                        <a:lnTo>
                                          <a:pt x="17" y="469"/>
                                        </a:lnTo>
                                        <a:lnTo>
                                          <a:pt x="21" y="472"/>
                                        </a:lnTo>
                                        <a:lnTo>
                                          <a:pt x="27" y="475"/>
                                        </a:lnTo>
                                        <a:lnTo>
                                          <a:pt x="32" y="479"/>
                                        </a:lnTo>
                                        <a:lnTo>
                                          <a:pt x="38" y="483"/>
                                        </a:lnTo>
                                        <a:lnTo>
                                          <a:pt x="45" y="487"/>
                                        </a:lnTo>
                                        <a:lnTo>
                                          <a:pt x="84" y="510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61" y="556"/>
                                        </a:lnTo>
                                        <a:lnTo>
                                          <a:pt x="200" y="578"/>
                                        </a:lnTo>
                                        <a:lnTo>
                                          <a:pt x="239" y="601"/>
                                        </a:lnTo>
                                        <a:lnTo>
                                          <a:pt x="278" y="623"/>
                                        </a:lnTo>
                                        <a:lnTo>
                                          <a:pt x="317" y="646"/>
                                        </a:lnTo>
                                        <a:lnTo>
                                          <a:pt x="356" y="669"/>
                                        </a:lnTo>
                                        <a:lnTo>
                                          <a:pt x="394" y="691"/>
                                        </a:lnTo>
                                        <a:lnTo>
                                          <a:pt x="433" y="714"/>
                                        </a:lnTo>
                                        <a:lnTo>
                                          <a:pt x="472" y="736"/>
                                        </a:lnTo>
                                        <a:lnTo>
                                          <a:pt x="511" y="759"/>
                                        </a:lnTo>
                                        <a:lnTo>
                                          <a:pt x="550" y="781"/>
                                        </a:lnTo>
                                        <a:lnTo>
                                          <a:pt x="589" y="804"/>
                                        </a:lnTo>
                                        <a:lnTo>
                                          <a:pt x="628" y="827"/>
                                        </a:lnTo>
                                        <a:lnTo>
                                          <a:pt x="667" y="849"/>
                                        </a:lnTo>
                                        <a:lnTo>
                                          <a:pt x="705" y="872"/>
                                        </a:lnTo>
                                        <a:lnTo>
                                          <a:pt x="744" y="895"/>
                                        </a:lnTo>
                                        <a:lnTo>
                                          <a:pt x="783" y="917"/>
                                        </a:lnTo>
                                        <a:lnTo>
                                          <a:pt x="822" y="940"/>
                                        </a:lnTo>
                                        <a:lnTo>
                                          <a:pt x="828" y="944"/>
                                        </a:lnTo>
                                        <a:lnTo>
                                          <a:pt x="833" y="946"/>
                                        </a:lnTo>
                                        <a:lnTo>
                                          <a:pt x="840" y="947"/>
                                        </a:lnTo>
                                        <a:lnTo>
                                          <a:pt x="846" y="948"/>
                                        </a:lnTo>
                                        <a:lnTo>
                                          <a:pt x="851" y="947"/>
                                        </a:lnTo>
                                        <a:lnTo>
                                          <a:pt x="858" y="944"/>
                                        </a:lnTo>
                                        <a:lnTo>
                                          <a:pt x="865" y="942"/>
                                        </a:lnTo>
                                        <a:lnTo>
                                          <a:pt x="872" y="938"/>
                                        </a:lnTo>
                                        <a:lnTo>
                                          <a:pt x="880" y="93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3" name="Group 14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226" y="3750"/>
                                    <a:ext cx="1076" cy="991"/>
                                    <a:chOff x="9226" y="3750"/>
                                    <a:chExt cx="1076" cy="991"/>
                                  </a:xfrm>
                                </wpg:grpSpPr>
                                <wps:wsp>
                                  <wps:cNvPr id="34" name="Freeform 144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9226" y="3750"/>
                                      <a:ext cx="1076" cy="991"/>
                                    </a:xfrm>
                                    <a:custGeom>
                                      <a:avLst/>
                                      <a:gdLst>
                                        <a:gd name="T0" fmla="+- 0 9227 9226"/>
                                        <a:gd name="T1" fmla="*/ T0 w 1076"/>
                                        <a:gd name="T2" fmla="+- 0 4070 3750"/>
                                        <a:gd name="T3" fmla="*/ 4070 h 991"/>
                                        <a:gd name="T4" fmla="+- 0 9883 9226"/>
                                        <a:gd name="T5" fmla="*/ T4 w 1076"/>
                                        <a:gd name="T6" fmla="+- 0 4732 3750"/>
                                        <a:gd name="T7" fmla="*/ 4732 h 991"/>
                                        <a:gd name="T8" fmla="+- 0 9903 9226"/>
                                        <a:gd name="T9" fmla="*/ T8 w 1076"/>
                                        <a:gd name="T10" fmla="+- 0 4741 3750"/>
                                        <a:gd name="T11" fmla="*/ 4741 h 991"/>
                                        <a:gd name="T12" fmla="+- 0 9926 9226"/>
                                        <a:gd name="T13" fmla="*/ T12 w 1076"/>
                                        <a:gd name="T14" fmla="+- 0 4731 3750"/>
                                        <a:gd name="T15" fmla="*/ 4731 h 991"/>
                                        <a:gd name="T16" fmla="+- 0 9958 9226"/>
                                        <a:gd name="T17" fmla="*/ T16 w 1076"/>
                                        <a:gd name="T18" fmla="+- 0 4702 3750"/>
                                        <a:gd name="T19" fmla="*/ 4702 h 991"/>
                                        <a:gd name="T20" fmla="+- 0 9977 9226"/>
                                        <a:gd name="T21" fmla="*/ T20 w 1076"/>
                                        <a:gd name="T22" fmla="+- 0 4675 3750"/>
                                        <a:gd name="T23" fmla="*/ 4675 h 991"/>
                                        <a:gd name="T24" fmla="+- 0 9978 9226"/>
                                        <a:gd name="T25" fmla="*/ T24 w 1076"/>
                                        <a:gd name="T26" fmla="+- 0 4656 3750"/>
                                        <a:gd name="T27" fmla="*/ 4656 h 991"/>
                                        <a:gd name="T28" fmla="+- 0 9948 9226"/>
                                        <a:gd name="T29" fmla="*/ T28 w 1076"/>
                                        <a:gd name="T30" fmla="+- 0 4622 3750"/>
                                        <a:gd name="T31" fmla="*/ 4622 h 991"/>
                                        <a:gd name="T32" fmla="+- 0 9858 9226"/>
                                        <a:gd name="T33" fmla="*/ T32 w 1076"/>
                                        <a:gd name="T34" fmla="+- 0 4532 3750"/>
                                        <a:gd name="T35" fmla="*/ 4532 h 991"/>
                                        <a:gd name="T36" fmla="+- 0 9767 9226"/>
                                        <a:gd name="T37" fmla="*/ T36 w 1076"/>
                                        <a:gd name="T38" fmla="+- 0 4441 3750"/>
                                        <a:gd name="T39" fmla="*/ 4441 h 991"/>
                                        <a:gd name="T40" fmla="+- 0 9677 9226"/>
                                        <a:gd name="T41" fmla="*/ T40 w 1076"/>
                                        <a:gd name="T42" fmla="+- 0 4351 3750"/>
                                        <a:gd name="T43" fmla="*/ 4351 h 991"/>
                                        <a:gd name="T44" fmla="+- 0 9586 9226"/>
                                        <a:gd name="T45" fmla="*/ T44 w 1076"/>
                                        <a:gd name="T46" fmla="+- 0 4260 3750"/>
                                        <a:gd name="T47" fmla="*/ 4260 h 991"/>
                                        <a:gd name="T48" fmla="+- 0 9517 9226"/>
                                        <a:gd name="T49" fmla="*/ T48 w 1076"/>
                                        <a:gd name="T50" fmla="+- 0 4188 3750"/>
                                        <a:gd name="T51" fmla="*/ 4188 h 991"/>
                                        <a:gd name="T52" fmla="+- 0 9499 9226"/>
                                        <a:gd name="T53" fmla="*/ T52 w 1076"/>
                                        <a:gd name="T54" fmla="+- 0 4102 3750"/>
                                        <a:gd name="T55" fmla="*/ 4102 h 991"/>
                                        <a:gd name="T56" fmla="+- 0 9494 9226"/>
                                        <a:gd name="T57" fmla="*/ T56 w 1076"/>
                                        <a:gd name="T58" fmla="+- 0 4027 3750"/>
                                        <a:gd name="T59" fmla="*/ 4027 h 991"/>
                                        <a:gd name="T60" fmla="+- 0 9517 9226"/>
                                        <a:gd name="T61" fmla="*/ T60 w 1076"/>
                                        <a:gd name="T62" fmla="+- 0 3947 3750"/>
                                        <a:gd name="T63" fmla="*/ 3947 h 991"/>
                                        <a:gd name="T64" fmla="+- 0 9586 9226"/>
                                        <a:gd name="T65" fmla="*/ T64 w 1076"/>
                                        <a:gd name="T66" fmla="+- 0 3902 3750"/>
                                        <a:gd name="T67" fmla="*/ 3902 h 991"/>
                                        <a:gd name="T68" fmla="+- 0 9677 9226"/>
                                        <a:gd name="T69" fmla="*/ T68 w 1076"/>
                                        <a:gd name="T70" fmla="+- 0 3917 3750"/>
                                        <a:gd name="T71" fmla="*/ 3917 h 991"/>
                                        <a:gd name="T72" fmla="+- 0 9749 9226"/>
                                        <a:gd name="T73" fmla="*/ T72 w 1076"/>
                                        <a:gd name="T74" fmla="+- 0 3960 3750"/>
                                        <a:gd name="T75" fmla="*/ 3960 h 991"/>
                                        <a:gd name="T76" fmla="+- 0 9810 9226"/>
                                        <a:gd name="T77" fmla="*/ T76 w 1076"/>
                                        <a:gd name="T78" fmla="+- 0 4013 3750"/>
                                        <a:gd name="T79" fmla="*/ 4013 h 991"/>
                                        <a:gd name="T80" fmla="+- 0 9884 9226"/>
                                        <a:gd name="T81" fmla="*/ T80 w 1076"/>
                                        <a:gd name="T82" fmla="+- 0 4087 3750"/>
                                        <a:gd name="T83" fmla="*/ 4087 h 991"/>
                                        <a:gd name="T84" fmla="+- 0 9960 9226"/>
                                        <a:gd name="T85" fmla="*/ T84 w 1076"/>
                                        <a:gd name="T86" fmla="+- 0 4163 3750"/>
                                        <a:gd name="T87" fmla="*/ 4163 h 991"/>
                                        <a:gd name="T88" fmla="+- 0 10035 9226"/>
                                        <a:gd name="T89" fmla="*/ T88 w 1076"/>
                                        <a:gd name="T90" fmla="+- 0 4239 3750"/>
                                        <a:gd name="T91" fmla="*/ 4239 h 991"/>
                                        <a:gd name="T92" fmla="+- 0 10111 9226"/>
                                        <a:gd name="T93" fmla="*/ T92 w 1076"/>
                                        <a:gd name="T94" fmla="+- 0 4314 3750"/>
                                        <a:gd name="T95" fmla="*/ 4314 h 991"/>
                                        <a:gd name="T96" fmla="+- 0 10187 9226"/>
                                        <a:gd name="T97" fmla="*/ T96 w 1076"/>
                                        <a:gd name="T98" fmla="+- 0 4390 3750"/>
                                        <a:gd name="T99" fmla="*/ 4390 h 991"/>
                                        <a:gd name="T100" fmla="+- 0 10217 9226"/>
                                        <a:gd name="T101" fmla="*/ T100 w 1076"/>
                                        <a:gd name="T102" fmla="+- 0 4417 3750"/>
                                        <a:gd name="T103" fmla="*/ 4417 h 991"/>
                                        <a:gd name="T104" fmla="+- 0 10237 9226"/>
                                        <a:gd name="T105" fmla="*/ T104 w 1076"/>
                                        <a:gd name="T106" fmla="+- 0 4416 3750"/>
                                        <a:gd name="T107" fmla="*/ 4416 h 991"/>
                                        <a:gd name="T108" fmla="+- 0 10263 9226"/>
                                        <a:gd name="T109" fmla="*/ T108 w 1076"/>
                                        <a:gd name="T110" fmla="+- 0 4397 3750"/>
                                        <a:gd name="T111" fmla="*/ 4397 h 991"/>
                                        <a:gd name="T112" fmla="+- 0 10292 9226"/>
                                        <a:gd name="T113" fmla="*/ T112 w 1076"/>
                                        <a:gd name="T114" fmla="+- 0 4365 3750"/>
                                        <a:gd name="T115" fmla="*/ 4365 h 991"/>
                                        <a:gd name="T116" fmla="+- 0 10302 9226"/>
                                        <a:gd name="T117" fmla="*/ T116 w 1076"/>
                                        <a:gd name="T118" fmla="+- 0 4342 3750"/>
                                        <a:gd name="T119" fmla="*/ 4342 h 991"/>
                                        <a:gd name="T120" fmla="+- 0 10297 9226"/>
                                        <a:gd name="T121" fmla="*/ T120 w 1076"/>
                                        <a:gd name="T122" fmla="+- 0 4326 3750"/>
                                        <a:gd name="T123" fmla="*/ 4326 h 991"/>
                                        <a:gd name="T124" fmla="+- 0 10234 9226"/>
                                        <a:gd name="T125" fmla="*/ T124 w 1076"/>
                                        <a:gd name="T126" fmla="+- 0 4263 3750"/>
                                        <a:gd name="T127" fmla="*/ 4263 h 991"/>
                                        <a:gd name="T128" fmla="+- 0 10155 9226"/>
                                        <a:gd name="T129" fmla="*/ T128 w 1076"/>
                                        <a:gd name="T130" fmla="+- 0 4184 3750"/>
                                        <a:gd name="T131" fmla="*/ 4184 h 991"/>
                                        <a:gd name="T132" fmla="+- 0 9997 9226"/>
                                        <a:gd name="T133" fmla="*/ T132 w 1076"/>
                                        <a:gd name="T134" fmla="+- 0 4026 3750"/>
                                        <a:gd name="T135" fmla="*/ 4026 h 991"/>
                                        <a:gd name="T136" fmla="+- 0 9918 9226"/>
                                        <a:gd name="T137" fmla="*/ T136 w 1076"/>
                                        <a:gd name="T138" fmla="+- 0 3947 3750"/>
                                        <a:gd name="T139" fmla="*/ 3947 h 991"/>
                                        <a:gd name="T140" fmla="+- 0 9844 9226"/>
                                        <a:gd name="T141" fmla="*/ T140 w 1076"/>
                                        <a:gd name="T142" fmla="+- 0 3876 3750"/>
                                        <a:gd name="T143" fmla="*/ 3876 h 991"/>
                                        <a:gd name="T144" fmla="+- 0 9785 9226"/>
                                        <a:gd name="T145" fmla="*/ T144 w 1076"/>
                                        <a:gd name="T146" fmla="+- 0 3827 3750"/>
                                        <a:gd name="T147" fmla="*/ 3827 h 991"/>
                                        <a:gd name="T148" fmla="+- 0 9710 9226"/>
                                        <a:gd name="T149" fmla="*/ T148 w 1076"/>
                                        <a:gd name="T150" fmla="+- 0 3781 3750"/>
                                        <a:gd name="T151" fmla="*/ 3781 h 991"/>
                                        <a:gd name="T152" fmla="+- 0 9624 9226"/>
                                        <a:gd name="T153" fmla="*/ T152 w 1076"/>
                                        <a:gd name="T154" fmla="+- 0 3753 3750"/>
                                        <a:gd name="T155" fmla="*/ 3753 h 991"/>
                                        <a:gd name="T156" fmla="+- 0 9545 9226"/>
                                        <a:gd name="T157" fmla="*/ T156 w 1076"/>
                                        <a:gd name="T158" fmla="+- 0 3754 3750"/>
                                        <a:gd name="T159" fmla="*/ 3754 h 991"/>
                                        <a:gd name="T160" fmla="+- 0 9460 9226"/>
                                        <a:gd name="T161" fmla="*/ T160 w 1076"/>
                                        <a:gd name="T162" fmla="+- 0 3798 3750"/>
                                        <a:gd name="T163" fmla="*/ 3798 h 991"/>
                                        <a:gd name="T164" fmla="+- 0 9410 9226"/>
                                        <a:gd name="T165" fmla="*/ T164 w 1076"/>
                                        <a:gd name="T166" fmla="+- 0 3860 3750"/>
                                        <a:gd name="T167" fmla="*/ 3860 h 991"/>
                                        <a:gd name="T168" fmla="+- 0 9388 9226"/>
                                        <a:gd name="T169" fmla="*/ T168 w 1076"/>
                                        <a:gd name="T170" fmla="+- 0 3948 3750"/>
                                        <a:gd name="T171" fmla="*/ 3948 h 991"/>
                                        <a:gd name="T172" fmla="+- 0 9390 9226"/>
                                        <a:gd name="T173" fmla="*/ T172 w 1076"/>
                                        <a:gd name="T174" fmla="+- 0 4025 3750"/>
                                        <a:gd name="T175" fmla="*/ 4025 h 991"/>
                                        <a:gd name="T176" fmla="+- 0 9400 9226"/>
                                        <a:gd name="T177" fmla="*/ T176 w 1076"/>
                                        <a:gd name="T178" fmla="+- 0 4091 3750"/>
                                        <a:gd name="T179" fmla="*/ 4091 h 991"/>
                                        <a:gd name="T180" fmla="+- 0 9343 9226"/>
                                        <a:gd name="T181" fmla="*/ T180 w 1076"/>
                                        <a:gd name="T182" fmla="+- 0 4034 3750"/>
                                        <a:gd name="T183" fmla="*/ 4034 h 991"/>
                                        <a:gd name="T184" fmla="+- 0 9307 9226"/>
                                        <a:gd name="T185" fmla="*/ T184 w 1076"/>
                                        <a:gd name="T186" fmla="+- 0 3999 3750"/>
                                        <a:gd name="T187" fmla="*/ 3999 h 991"/>
                                        <a:gd name="T188" fmla="+- 0 9285 9226"/>
                                        <a:gd name="T189" fmla="*/ T188 w 1076"/>
                                        <a:gd name="T190" fmla="+- 0 3997 3750"/>
                                        <a:gd name="T191" fmla="*/ 3997 h 991"/>
                                        <a:gd name="T192" fmla="+- 0 9261 9226"/>
                                        <a:gd name="T193" fmla="*/ T192 w 1076"/>
                                        <a:gd name="T194" fmla="+- 0 4015 3750"/>
                                        <a:gd name="T195" fmla="*/ 4015 h 991"/>
                                        <a:gd name="T196" fmla="+- 0 9235 9226"/>
                                        <a:gd name="T197" fmla="*/ T196 w 1076"/>
                                        <a:gd name="T198" fmla="+- 0 4043 3750"/>
                                        <a:gd name="T199" fmla="*/ 4043 h 991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  <a:cxn ang="0">
                                          <a:pos x="T21" y="T23"/>
                                        </a:cxn>
                                        <a:cxn ang="0">
                                          <a:pos x="T25" y="T27"/>
                                        </a:cxn>
                                        <a:cxn ang="0">
                                          <a:pos x="T29" y="T31"/>
                                        </a:cxn>
                                        <a:cxn ang="0">
                                          <a:pos x="T33" y="T35"/>
                                        </a:cxn>
                                        <a:cxn ang="0">
                                          <a:pos x="T37" y="T39"/>
                                        </a:cxn>
                                        <a:cxn ang="0">
                                          <a:pos x="T41" y="T43"/>
                                        </a:cxn>
                                        <a:cxn ang="0">
                                          <a:pos x="T45" y="T47"/>
                                        </a:cxn>
                                        <a:cxn ang="0">
                                          <a:pos x="T49" y="T51"/>
                                        </a:cxn>
                                        <a:cxn ang="0">
                                          <a:pos x="T53" y="T55"/>
                                        </a:cxn>
                                        <a:cxn ang="0">
                                          <a:pos x="T57" y="T59"/>
                                        </a:cxn>
                                        <a:cxn ang="0">
                                          <a:pos x="T61" y="T63"/>
                                        </a:cxn>
                                        <a:cxn ang="0">
                                          <a:pos x="T65" y="T67"/>
                                        </a:cxn>
                                        <a:cxn ang="0">
                                          <a:pos x="T69" y="T71"/>
                                        </a:cxn>
                                        <a:cxn ang="0">
                                          <a:pos x="T73" y="T75"/>
                                        </a:cxn>
                                        <a:cxn ang="0">
                                          <a:pos x="T77" y="T79"/>
                                        </a:cxn>
                                        <a:cxn ang="0">
                                          <a:pos x="T81" y="T83"/>
                                        </a:cxn>
                                        <a:cxn ang="0">
                                          <a:pos x="T85" y="T87"/>
                                        </a:cxn>
                                        <a:cxn ang="0">
                                          <a:pos x="T89" y="T91"/>
                                        </a:cxn>
                                        <a:cxn ang="0">
                                          <a:pos x="T93" y="T95"/>
                                        </a:cxn>
                                        <a:cxn ang="0">
                                          <a:pos x="T97" y="T99"/>
                                        </a:cxn>
                                        <a:cxn ang="0">
                                          <a:pos x="T101" y="T103"/>
                                        </a:cxn>
                                        <a:cxn ang="0">
                                          <a:pos x="T105" y="T107"/>
                                        </a:cxn>
                                        <a:cxn ang="0">
                                          <a:pos x="T109" y="T111"/>
                                        </a:cxn>
                                        <a:cxn ang="0">
                                          <a:pos x="T113" y="T115"/>
                                        </a:cxn>
                                        <a:cxn ang="0">
                                          <a:pos x="T117" y="T119"/>
                                        </a:cxn>
                                        <a:cxn ang="0">
                                          <a:pos x="T121" y="T123"/>
                                        </a:cxn>
                                        <a:cxn ang="0">
                                          <a:pos x="T125" y="T127"/>
                                        </a:cxn>
                                        <a:cxn ang="0">
                                          <a:pos x="T129" y="T131"/>
                                        </a:cxn>
                                        <a:cxn ang="0">
                                          <a:pos x="T133" y="T135"/>
                                        </a:cxn>
                                        <a:cxn ang="0">
                                          <a:pos x="T137" y="T139"/>
                                        </a:cxn>
                                        <a:cxn ang="0">
                                          <a:pos x="T141" y="T143"/>
                                        </a:cxn>
                                        <a:cxn ang="0">
                                          <a:pos x="T145" y="T147"/>
                                        </a:cxn>
                                        <a:cxn ang="0">
                                          <a:pos x="T149" y="T151"/>
                                        </a:cxn>
                                        <a:cxn ang="0">
                                          <a:pos x="T153" y="T155"/>
                                        </a:cxn>
                                        <a:cxn ang="0">
                                          <a:pos x="T157" y="T159"/>
                                        </a:cxn>
                                        <a:cxn ang="0">
                                          <a:pos x="T161" y="T163"/>
                                        </a:cxn>
                                        <a:cxn ang="0">
                                          <a:pos x="T165" y="T167"/>
                                        </a:cxn>
                                        <a:cxn ang="0">
                                          <a:pos x="T169" y="T171"/>
                                        </a:cxn>
                                        <a:cxn ang="0">
                                          <a:pos x="T173" y="T175"/>
                                        </a:cxn>
                                        <a:cxn ang="0">
                                          <a:pos x="T177" y="T179"/>
                                        </a:cxn>
                                        <a:cxn ang="0">
                                          <a:pos x="T181" y="T183"/>
                                        </a:cxn>
                                        <a:cxn ang="0">
                                          <a:pos x="T185" y="T187"/>
                                        </a:cxn>
                                        <a:cxn ang="0">
                                          <a:pos x="T189" y="T191"/>
                                        </a:cxn>
                                        <a:cxn ang="0">
                                          <a:pos x="T193" y="T195"/>
                                        </a:cxn>
                                        <a:cxn ang="0">
                                          <a:pos x="T197" y="T199"/>
                                        </a:cxn>
                                      </a:cxnLst>
                                      <a:rect l="0" t="0" r="r" b="b"/>
                                      <a:pathLst>
                                        <a:path w="1076" h="991">
                                          <a:moveTo>
                                            <a:pt x="2" y="304"/>
                                          </a:moveTo>
                                          <a:lnTo>
                                            <a:pt x="1" y="309"/>
                                          </a:lnTo>
                                          <a:lnTo>
                                            <a:pt x="0" y="315"/>
                                          </a:lnTo>
                                          <a:lnTo>
                                            <a:pt x="1" y="320"/>
                                          </a:lnTo>
                                          <a:lnTo>
                                            <a:pt x="4" y="327"/>
                                          </a:lnTo>
                                          <a:lnTo>
                                            <a:pt x="7" y="331"/>
                                          </a:lnTo>
                                          <a:lnTo>
                                            <a:pt x="10" y="335"/>
                                          </a:lnTo>
                                          <a:lnTo>
                                            <a:pt x="657" y="982"/>
                                          </a:lnTo>
                                          <a:lnTo>
                                            <a:pt x="661" y="985"/>
                                          </a:lnTo>
                                          <a:lnTo>
                                            <a:pt x="665" y="988"/>
                                          </a:lnTo>
                                          <a:lnTo>
                                            <a:pt x="673" y="991"/>
                                          </a:lnTo>
                                          <a:lnTo>
                                            <a:pt x="677" y="991"/>
                                          </a:lnTo>
                                          <a:lnTo>
                                            <a:pt x="683" y="989"/>
                                          </a:lnTo>
                                          <a:lnTo>
                                            <a:pt x="688" y="989"/>
                                          </a:lnTo>
                                          <a:lnTo>
                                            <a:pt x="694" y="986"/>
                                          </a:lnTo>
                                          <a:lnTo>
                                            <a:pt x="700" y="981"/>
                                          </a:lnTo>
                                          <a:lnTo>
                                            <a:pt x="707" y="975"/>
                                          </a:lnTo>
                                          <a:lnTo>
                                            <a:pt x="714" y="969"/>
                                          </a:lnTo>
                                          <a:lnTo>
                                            <a:pt x="723" y="961"/>
                                          </a:lnTo>
                                          <a:lnTo>
                                            <a:pt x="732" y="952"/>
                                          </a:lnTo>
                                          <a:lnTo>
                                            <a:pt x="738" y="944"/>
                                          </a:lnTo>
                                          <a:lnTo>
                                            <a:pt x="743" y="938"/>
                                          </a:lnTo>
                                          <a:lnTo>
                                            <a:pt x="748" y="931"/>
                                          </a:lnTo>
                                          <a:lnTo>
                                            <a:pt x="751" y="925"/>
                                          </a:lnTo>
                                          <a:lnTo>
                                            <a:pt x="752" y="920"/>
                                          </a:lnTo>
                                          <a:lnTo>
                                            <a:pt x="753" y="915"/>
                                          </a:lnTo>
                                          <a:lnTo>
                                            <a:pt x="753" y="911"/>
                                          </a:lnTo>
                                          <a:lnTo>
                                            <a:pt x="752" y="906"/>
                                          </a:lnTo>
                                          <a:lnTo>
                                            <a:pt x="751" y="902"/>
                                          </a:lnTo>
                                          <a:lnTo>
                                            <a:pt x="748" y="898"/>
                                          </a:lnTo>
                                          <a:lnTo>
                                            <a:pt x="745" y="895"/>
                                          </a:lnTo>
                                          <a:lnTo>
                                            <a:pt x="722" y="872"/>
                                          </a:lnTo>
                                          <a:lnTo>
                                            <a:pt x="699" y="849"/>
                                          </a:lnTo>
                                          <a:lnTo>
                                            <a:pt x="677" y="827"/>
                                          </a:lnTo>
                                          <a:lnTo>
                                            <a:pt x="654" y="804"/>
                                          </a:lnTo>
                                          <a:lnTo>
                                            <a:pt x="632" y="782"/>
                                          </a:lnTo>
                                          <a:lnTo>
                                            <a:pt x="609" y="759"/>
                                          </a:lnTo>
                                          <a:lnTo>
                                            <a:pt x="586" y="736"/>
                                          </a:lnTo>
                                          <a:lnTo>
                                            <a:pt x="564" y="714"/>
                                          </a:lnTo>
                                          <a:lnTo>
                                            <a:pt x="541" y="691"/>
                                          </a:lnTo>
                                          <a:lnTo>
                                            <a:pt x="518" y="668"/>
                                          </a:lnTo>
                                          <a:lnTo>
                                            <a:pt x="496" y="646"/>
                                          </a:lnTo>
                                          <a:lnTo>
                                            <a:pt x="473" y="623"/>
                                          </a:lnTo>
                                          <a:lnTo>
                                            <a:pt x="451" y="601"/>
                                          </a:lnTo>
                                          <a:lnTo>
                                            <a:pt x="428" y="578"/>
                                          </a:lnTo>
                                          <a:lnTo>
                                            <a:pt x="405" y="555"/>
                                          </a:lnTo>
                                          <a:lnTo>
                                            <a:pt x="383" y="533"/>
                                          </a:lnTo>
                                          <a:lnTo>
                                            <a:pt x="360" y="510"/>
                                          </a:lnTo>
                                          <a:lnTo>
                                            <a:pt x="337" y="487"/>
                                          </a:lnTo>
                                          <a:lnTo>
                                            <a:pt x="315" y="465"/>
                                          </a:lnTo>
                                          <a:lnTo>
                                            <a:pt x="292" y="442"/>
                                          </a:lnTo>
                                          <a:lnTo>
                                            <a:pt x="291" y="438"/>
                                          </a:lnTo>
                                          <a:lnTo>
                                            <a:pt x="285" y="415"/>
                                          </a:lnTo>
                                          <a:lnTo>
                                            <a:pt x="280" y="393"/>
                                          </a:lnTo>
                                          <a:lnTo>
                                            <a:pt x="276" y="372"/>
                                          </a:lnTo>
                                          <a:lnTo>
                                            <a:pt x="273" y="352"/>
                                          </a:lnTo>
                                          <a:lnTo>
                                            <a:pt x="271" y="332"/>
                                          </a:lnTo>
                                          <a:lnTo>
                                            <a:pt x="269" y="314"/>
                                          </a:lnTo>
                                          <a:lnTo>
                                            <a:pt x="268" y="297"/>
                                          </a:lnTo>
                                          <a:lnTo>
                                            <a:pt x="268" y="277"/>
                                          </a:lnTo>
                                          <a:lnTo>
                                            <a:pt x="270" y="254"/>
                                          </a:lnTo>
                                          <a:lnTo>
                                            <a:pt x="275" y="233"/>
                                          </a:lnTo>
                                          <a:lnTo>
                                            <a:pt x="281" y="214"/>
                                          </a:lnTo>
                                          <a:lnTo>
                                            <a:pt x="291" y="197"/>
                                          </a:lnTo>
                                          <a:lnTo>
                                            <a:pt x="302" y="184"/>
                                          </a:lnTo>
                                          <a:lnTo>
                                            <a:pt x="323" y="166"/>
                                          </a:lnTo>
                                          <a:lnTo>
                                            <a:pt x="341" y="157"/>
                                          </a:lnTo>
                                          <a:lnTo>
                                            <a:pt x="360" y="152"/>
                                          </a:lnTo>
                                          <a:lnTo>
                                            <a:pt x="388" y="150"/>
                                          </a:lnTo>
                                          <a:lnTo>
                                            <a:pt x="408" y="152"/>
                                          </a:lnTo>
                                          <a:lnTo>
                                            <a:pt x="429" y="158"/>
                                          </a:lnTo>
                                          <a:lnTo>
                                            <a:pt x="451" y="167"/>
                                          </a:lnTo>
                                          <a:lnTo>
                                            <a:pt x="469" y="176"/>
                                          </a:lnTo>
                                          <a:lnTo>
                                            <a:pt x="487" y="186"/>
                                          </a:lnTo>
                                          <a:lnTo>
                                            <a:pt x="505" y="197"/>
                                          </a:lnTo>
                                          <a:lnTo>
                                            <a:pt x="523" y="210"/>
                                          </a:lnTo>
                                          <a:lnTo>
                                            <a:pt x="537" y="221"/>
                                          </a:lnTo>
                                          <a:lnTo>
                                            <a:pt x="552" y="234"/>
                                          </a:lnTo>
                                          <a:lnTo>
                                            <a:pt x="567" y="248"/>
                                          </a:lnTo>
                                          <a:lnTo>
                                            <a:pt x="584" y="263"/>
                                          </a:lnTo>
                                          <a:lnTo>
                                            <a:pt x="601" y="280"/>
                                          </a:lnTo>
                                          <a:lnTo>
                                            <a:pt x="620" y="299"/>
                                          </a:lnTo>
                                          <a:lnTo>
                                            <a:pt x="639" y="318"/>
                                          </a:lnTo>
                                          <a:lnTo>
                                            <a:pt x="658" y="337"/>
                                          </a:lnTo>
                                          <a:lnTo>
                                            <a:pt x="677" y="356"/>
                                          </a:lnTo>
                                          <a:lnTo>
                                            <a:pt x="696" y="375"/>
                                          </a:lnTo>
                                          <a:lnTo>
                                            <a:pt x="715" y="394"/>
                                          </a:lnTo>
                                          <a:lnTo>
                                            <a:pt x="734" y="413"/>
                                          </a:lnTo>
                                          <a:lnTo>
                                            <a:pt x="753" y="432"/>
                                          </a:lnTo>
                                          <a:lnTo>
                                            <a:pt x="772" y="451"/>
                                          </a:lnTo>
                                          <a:lnTo>
                                            <a:pt x="790" y="470"/>
                                          </a:lnTo>
                                          <a:lnTo>
                                            <a:pt x="809" y="489"/>
                                          </a:lnTo>
                                          <a:lnTo>
                                            <a:pt x="828" y="508"/>
                                          </a:lnTo>
                                          <a:lnTo>
                                            <a:pt x="847" y="527"/>
                                          </a:lnTo>
                                          <a:lnTo>
                                            <a:pt x="866" y="546"/>
                                          </a:lnTo>
                                          <a:lnTo>
                                            <a:pt x="885" y="564"/>
                                          </a:lnTo>
                                          <a:lnTo>
                                            <a:pt x="904" y="583"/>
                                          </a:lnTo>
                                          <a:lnTo>
                                            <a:pt x="923" y="602"/>
                                          </a:lnTo>
                                          <a:lnTo>
                                            <a:pt x="942" y="621"/>
                                          </a:lnTo>
                                          <a:lnTo>
                                            <a:pt x="961" y="640"/>
                                          </a:lnTo>
                                          <a:lnTo>
                                            <a:pt x="980" y="659"/>
                                          </a:lnTo>
                                          <a:lnTo>
                                            <a:pt x="984" y="663"/>
                                          </a:lnTo>
                                          <a:lnTo>
                                            <a:pt x="988" y="666"/>
                                          </a:lnTo>
                                          <a:lnTo>
                                            <a:pt x="991" y="667"/>
                                          </a:lnTo>
                                          <a:lnTo>
                                            <a:pt x="996" y="668"/>
                                          </a:lnTo>
                                          <a:lnTo>
                                            <a:pt x="1000" y="668"/>
                                          </a:lnTo>
                                          <a:lnTo>
                                            <a:pt x="1005" y="667"/>
                                          </a:lnTo>
                                          <a:lnTo>
                                            <a:pt x="1011" y="666"/>
                                          </a:lnTo>
                                          <a:lnTo>
                                            <a:pt x="1016" y="663"/>
                                          </a:lnTo>
                                          <a:lnTo>
                                            <a:pt x="1023" y="658"/>
                                          </a:lnTo>
                                          <a:lnTo>
                                            <a:pt x="1030" y="653"/>
                                          </a:lnTo>
                                          <a:lnTo>
                                            <a:pt x="1037" y="647"/>
                                          </a:lnTo>
                                          <a:lnTo>
                                            <a:pt x="1046" y="638"/>
                                          </a:lnTo>
                                          <a:lnTo>
                                            <a:pt x="1055" y="629"/>
                                          </a:lnTo>
                                          <a:lnTo>
                                            <a:pt x="1061" y="622"/>
                                          </a:lnTo>
                                          <a:lnTo>
                                            <a:pt x="1066" y="615"/>
                                          </a:lnTo>
                                          <a:lnTo>
                                            <a:pt x="1071" y="608"/>
                                          </a:lnTo>
                                          <a:lnTo>
                                            <a:pt x="1074" y="603"/>
                                          </a:lnTo>
                                          <a:lnTo>
                                            <a:pt x="1075" y="597"/>
                                          </a:lnTo>
                                          <a:lnTo>
                                            <a:pt x="1076" y="592"/>
                                          </a:lnTo>
                                          <a:lnTo>
                                            <a:pt x="1076" y="588"/>
                                          </a:lnTo>
                                          <a:lnTo>
                                            <a:pt x="1074" y="583"/>
                                          </a:lnTo>
                                          <a:lnTo>
                                            <a:pt x="1074" y="580"/>
                                          </a:lnTo>
                                          <a:lnTo>
                                            <a:pt x="1071" y="576"/>
                                          </a:lnTo>
                                          <a:lnTo>
                                            <a:pt x="1067" y="572"/>
                                          </a:lnTo>
                                          <a:lnTo>
                                            <a:pt x="1047" y="552"/>
                                          </a:lnTo>
                                          <a:lnTo>
                                            <a:pt x="1028" y="532"/>
                                          </a:lnTo>
                                          <a:lnTo>
                                            <a:pt x="1008" y="513"/>
                                          </a:lnTo>
                                          <a:lnTo>
                                            <a:pt x="988" y="493"/>
                                          </a:lnTo>
                                          <a:lnTo>
                                            <a:pt x="969" y="473"/>
                                          </a:lnTo>
                                          <a:lnTo>
                                            <a:pt x="949" y="454"/>
                                          </a:lnTo>
                                          <a:lnTo>
                                            <a:pt x="929" y="434"/>
                                          </a:lnTo>
                                          <a:lnTo>
                                            <a:pt x="830" y="335"/>
                                          </a:lnTo>
                                          <a:lnTo>
                                            <a:pt x="811" y="315"/>
                                          </a:lnTo>
                                          <a:lnTo>
                                            <a:pt x="791" y="296"/>
                                          </a:lnTo>
                                          <a:lnTo>
                                            <a:pt x="771" y="276"/>
                                          </a:lnTo>
                                          <a:lnTo>
                                            <a:pt x="751" y="256"/>
                                          </a:lnTo>
                                          <a:lnTo>
                                            <a:pt x="732" y="236"/>
                                          </a:lnTo>
                                          <a:lnTo>
                                            <a:pt x="712" y="217"/>
                                          </a:lnTo>
                                          <a:lnTo>
                                            <a:pt x="692" y="197"/>
                                          </a:lnTo>
                                          <a:lnTo>
                                            <a:pt x="672" y="177"/>
                                          </a:lnTo>
                                          <a:lnTo>
                                            <a:pt x="649" y="155"/>
                                          </a:lnTo>
                                          <a:lnTo>
                                            <a:pt x="634" y="140"/>
                                          </a:lnTo>
                                          <a:lnTo>
                                            <a:pt x="618" y="126"/>
                                          </a:lnTo>
                                          <a:lnTo>
                                            <a:pt x="603" y="112"/>
                                          </a:lnTo>
                                          <a:lnTo>
                                            <a:pt x="588" y="100"/>
                                          </a:lnTo>
                                          <a:lnTo>
                                            <a:pt x="574" y="88"/>
                                          </a:lnTo>
                                          <a:lnTo>
                                            <a:pt x="559" y="77"/>
                                          </a:lnTo>
                                          <a:lnTo>
                                            <a:pt x="545" y="67"/>
                                          </a:lnTo>
                                          <a:lnTo>
                                            <a:pt x="520" y="51"/>
                                          </a:lnTo>
                                          <a:lnTo>
                                            <a:pt x="502" y="40"/>
                                          </a:lnTo>
                                          <a:lnTo>
                                            <a:pt x="484" y="31"/>
                                          </a:lnTo>
                                          <a:lnTo>
                                            <a:pt x="466" y="23"/>
                                          </a:lnTo>
                                          <a:lnTo>
                                            <a:pt x="448" y="16"/>
                                          </a:lnTo>
                                          <a:lnTo>
                                            <a:pt x="431" y="11"/>
                                          </a:lnTo>
                                          <a:lnTo>
                                            <a:pt x="398" y="3"/>
                                          </a:lnTo>
                                          <a:lnTo>
                                            <a:pt x="378" y="1"/>
                                          </a:lnTo>
                                          <a:lnTo>
                                            <a:pt x="358" y="0"/>
                                          </a:lnTo>
                                          <a:lnTo>
                                            <a:pt x="339" y="1"/>
                                          </a:lnTo>
                                          <a:lnTo>
                                            <a:pt x="319" y="4"/>
                                          </a:lnTo>
                                          <a:lnTo>
                                            <a:pt x="285" y="15"/>
                                          </a:lnTo>
                                          <a:lnTo>
                                            <a:pt x="268" y="23"/>
                                          </a:lnTo>
                                          <a:lnTo>
                                            <a:pt x="250" y="34"/>
                                          </a:lnTo>
                                          <a:lnTo>
                                            <a:pt x="234" y="48"/>
                                          </a:lnTo>
                                          <a:lnTo>
                                            <a:pt x="217" y="63"/>
                                          </a:lnTo>
                                          <a:lnTo>
                                            <a:pt x="204" y="77"/>
                                          </a:lnTo>
                                          <a:lnTo>
                                            <a:pt x="193" y="93"/>
                                          </a:lnTo>
                                          <a:lnTo>
                                            <a:pt x="184" y="110"/>
                                          </a:lnTo>
                                          <a:lnTo>
                                            <a:pt x="176" y="129"/>
                                          </a:lnTo>
                                          <a:lnTo>
                                            <a:pt x="170" y="149"/>
                                          </a:lnTo>
                                          <a:lnTo>
                                            <a:pt x="165" y="171"/>
                                          </a:lnTo>
                                          <a:lnTo>
                                            <a:pt x="162" y="198"/>
                                          </a:lnTo>
                                          <a:lnTo>
                                            <a:pt x="161" y="216"/>
                                          </a:lnTo>
                                          <a:lnTo>
                                            <a:pt x="161" y="235"/>
                                          </a:lnTo>
                                          <a:lnTo>
                                            <a:pt x="162" y="254"/>
                                          </a:lnTo>
                                          <a:lnTo>
                                            <a:pt x="164" y="275"/>
                                          </a:lnTo>
                                          <a:lnTo>
                                            <a:pt x="166" y="296"/>
                                          </a:lnTo>
                                          <a:lnTo>
                                            <a:pt x="170" y="318"/>
                                          </a:lnTo>
                                          <a:lnTo>
                                            <a:pt x="174" y="341"/>
                                          </a:lnTo>
                                          <a:lnTo>
                                            <a:pt x="160" y="327"/>
                                          </a:lnTo>
                                          <a:lnTo>
                                            <a:pt x="145" y="312"/>
                                          </a:lnTo>
                                          <a:lnTo>
                                            <a:pt x="131" y="298"/>
                                          </a:lnTo>
                                          <a:lnTo>
                                            <a:pt x="117" y="284"/>
                                          </a:lnTo>
                                          <a:lnTo>
                                            <a:pt x="103" y="270"/>
                                          </a:lnTo>
                                          <a:lnTo>
                                            <a:pt x="89" y="256"/>
                                          </a:lnTo>
                                          <a:lnTo>
                                            <a:pt x="85" y="252"/>
                                          </a:lnTo>
                                          <a:lnTo>
                                            <a:pt x="81" y="249"/>
                                          </a:lnTo>
                                          <a:lnTo>
                                            <a:pt x="74" y="247"/>
                                          </a:lnTo>
                                          <a:lnTo>
                                            <a:pt x="68" y="246"/>
                                          </a:lnTo>
                                          <a:lnTo>
                                            <a:pt x="64" y="247"/>
                                          </a:lnTo>
                                          <a:lnTo>
                                            <a:pt x="59" y="247"/>
                                          </a:lnTo>
                                          <a:lnTo>
                                            <a:pt x="53" y="250"/>
                                          </a:lnTo>
                                          <a:lnTo>
                                            <a:pt x="48" y="254"/>
                                          </a:lnTo>
                                          <a:lnTo>
                                            <a:pt x="42" y="258"/>
                                          </a:lnTo>
                                          <a:lnTo>
                                            <a:pt x="35" y="265"/>
                                          </a:lnTo>
                                          <a:lnTo>
                                            <a:pt x="27" y="273"/>
                                          </a:lnTo>
                                          <a:lnTo>
                                            <a:pt x="20" y="281"/>
                                          </a:lnTo>
                                          <a:lnTo>
                                            <a:pt x="13" y="288"/>
                                          </a:lnTo>
                                          <a:lnTo>
                                            <a:pt x="9" y="293"/>
                                          </a:lnTo>
                                          <a:lnTo>
                                            <a:pt x="5" y="298"/>
                                          </a:lnTo>
                                          <a:lnTo>
                                            <a:pt x="2" y="30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C1C1C1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pic:pic xmlns:pic="http://schemas.openxmlformats.org/drawingml/2006/picture">
                                  <pic:nvPicPr>
                                    <pic:cNvPr id="35" name="Picture 144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1769" y="2919"/>
                                      <a:ext cx="8736" cy="66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pic:spPr>
                                </pic:pic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34" o:spid="_x0000_s1026" style="position:absolute;margin-left:71.4pt;margin-top:146pt;width:453.85pt;height:449.1pt;z-index:-18177;mso-position-horizontal-relative:page;mso-position-vertical-relative:page" coordorigin="1428,2920" coordsize="9077,8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46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Q5XPEAAAA2wAAAA8AAABkcnMvZG93bnJldi54bWxEj81qwzAQhO+BvoPYQm+xXFNMcKOEkDQ0&#10;h/YQJQ+wWOsfaq2MJcdun74qFHIcZuYbZr2dbSduNPjWsYLnJAVBXDrTcq3gejkuVyB8QDbYOSYF&#10;3+Rhu3lYrLEwbuIz3XSoRYSwL1BBE0JfSOnLhiz6xPXE0avcYDFEOdTSDDhFuO1klqa5tNhyXGiw&#10;p31D5ZcerYL8kL5bedSV+zit8vFtOnxW+kepp8d59woi0Bzu4f/2ySjIXuDvS/wB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ZQ5XPEAAAA2wAAAA8AAAAAAAAAAAAAAAAA&#10;nwIAAGRycy9kb3ducmV2LnhtbFBLBQYAAAAABAAEAPcAAACQAwAAAAA=&#10;">
                  <v:imagedata r:id="rId11" o:title=""/>
                </v:shape>
                <v:group id="Group 1435" o:spid="_x0000_s1028" style="position:absolute;left:1440;top:10061;width:3071;height:0" coordorigin="1440,10061" coordsize="30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Freeform 1445" o:spid="_x0000_s1029" style="position:absolute;left:1440;top:10061;width:3071;height:0;visibility:visible;mso-wrap-style:square;v-text-anchor:top" coordsize="30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MBpcIA&#10;AADbAAAADwAAAGRycy9kb3ducmV2LnhtbESPT4vCMBTE78J+h/AEb5qqUKRrFBEWxMv677DHR/Pa&#10;FJuXkmRr/fZmYcHjMDO/YdbbwbaiJx8axwrmswwEcel0w7WC2/VrugIRIrLG1jEpeFKA7eZjtMZC&#10;uwefqb/EWiQIhwIVmBi7QspQGrIYZq4jTl7lvMWYpK+l9vhIcNvKRZbl0mLDacFgR3tD5f3yaxV8&#10;L5+naphfj77ND9Ksjn3W/1RKTcbD7hNEpCG+w//tg1awyOHvS/oB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YwGlwgAAANsAAAAPAAAAAAAAAAAAAAAAAJgCAABkcnMvZG93&#10;bnJldi54bWxQSwUGAAAAAAQABAD1AAAAhwMAAAAA&#10;" path="m,l3071,e" filled="f" strokeweight="1.24pt">
                    <v:path arrowok="t" o:connecttype="custom" o:connectlocs="0,0;3071,0" o:connectangles="0,0"/>
                  </v:shape>
                  <v:group id="Group 1436" o:spid="_x0000_s1030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shape id="Freeform 1444" o:spid="_x0000_s1031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87R8EA&#10;AADbAAAADwAAAGRycy9kb3ducmV2LnhtbERPTYvCMBC9C/sfwizsTdP1sJRqlK2r4kEE6168Dc3Y&#10;FptJaVJb/fXmIHh8vO/5cjC1uFHrKssKvicRCOLc6ooLBf+nzTgG4TyyxtoyKbiTg+XiYzTHRNue&#10;j3TLfCFCCLsEFZTeN4mULi/JoJvYhjhwF9sa9AG2hdQt9iHc1HIaRT/SYMWhocSGViXl16wzCh7r&#10;TUzpNsaD2f/13eV4TtPurNTX5/A7A+Fp8G/xy73TCqZhbPgSfoB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/O0fBAAAA2wAAAA8AAAAAAAAAAAAAAAAAmAIAAGRycy9kb3du&#10;cmV2LnhtbFBLBQYAAAAABAAEAPUAAACGAwAAAAA=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  </v:shape>
                    <v:group id="Group 1437" o:spid="_x0000_s1032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<v:shape id="Freeform 1443" o:spid="_x0000_s1033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Ioqb0A&#10;AADbAAAADwAAAGRycy9kb3ducmV2LnhtbERPTYvCMBC9C/6HMII3m65Ska5RFkH0atX72My2xWRS&#10;mqjVX28OgsfH+16ue2vEnTrfOFbwk6QgiEunG64UnI7byQKED8gajWNS8CQP69VwsMRcuwcf6F6E&#10;SsQQ9jkqqENocyl9WZNFn7iWOHL/rrMYIuwqqTt8xHBr5DRN59Jiw7GhxpY2NZXX4mYVXDPzctaV&#10;rzbLipO5PHe39LxTajzq/35BBOrDV/xx77WCWVwfv8QfIFd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jIoqb0AAADbAAAADwAAAAAAAAAAAAAAAACYAgAAZHJzL2Rvd25yZXYu&#10;eG1sUEsFBgAAAAAEAAQA9QAAAIIDAAAAAA=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  </v:shape>
                      <v:group id="Group 1438" o:spid="_x0000_s1034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  <v:shape id="Freeform 1442" o:spid="_x0000_s1035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/4cQA&#10;AADbAAAADwAAAGRycy9kb3ducmV2LnhtbESPwWrDMBBE74H+g9hCb4nctJjgRgnBYJJDLnUTyHGx&#10;tpaJtTKSGrv9+qhQ6HGYmTfMejvZXtzIh86xgudFBoK4cbrjVsHpo5qvQISIrLF3TAq+KcB28zBb&#10;Y6HdyO90q2MrEoRDgQpMjEMhZWgMWQwLNxAn79N5izFJ30rtcUxw28tlluXSYsdpweBApaHmWn9Z&#10;Bbl+dZMbmp/LpbJmLM+r0e+PSj09Trs3EJGm+B/+ax+0gpcl/H5JP0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9f+HEAAAA2wAAAA8AAAAAAAAAAAAAAAAAmAIAAGRycy9k&#10;b3ducmV2LnhtbFBLBQYAAAAABAAEAPUAAACJAwAAAAA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  </v:shape>
                        <v:group id="Group 1439" o:spid="_x0000_s1036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      <v:shape id="Freeform 1441" o:spid="_x0000_s1037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WJsMA&#10;AADbAAAADwAAAGRycy9kb3ducmV2LnhtbESPQWsCMRSE7wX/Q3hCbzWrlaKrUcQiSMGDVtDjY/Pc&#10;LCYv202qu//eCIUeh5n5hpkvW2fFjZpQeVYwHGQgiAuvKy4VHL83bxMQISJrtJ5JQUcBloveyxxz&#10;7e+8p9shliJBOOSowMRY51KGwpDDMPA1cfIuvnEYk2xKqRu8J7izcpRlH9JhxWnBYE1rQ8X18OsU&#10;RGN3nz/7Y9dtR+vz5my/pvaESr3229UMRKQ2/of/2lut4H0Mzy/p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OWJs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  </v:shape>
                          <v:shape id="Picture 1440" o:spid="_x0000_s1038" type="#_x0000_t75" style="position:absolute;left:1769;top:2919;width:8736;height:6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bpdjCAAAA2wAAAA8AAABkcnMvZG93bnJldi54bWxEj0uLAjEQhO/C/ofQC3vTjK9FRqMsC4Nz&#10;9bHgsZn0PHDSGZKoo79+Iwgei6r6ilptetOKKznfWFYwHiUgiAurG64UHA/ZcAHCB2SNrWVScCcP&#10;m/XHYIWptjfe0XUfKhEh7FNUUIfQpVL6oiaDfmQ74uiV1hkMUbpKaoe3CDetnCTJtzTYcFyosaPf&#10;morz/mIUtI/Myfl26k9Jmd/5b3J65Ham1Ndn/7MEEagP7/CrnWsF0zk8v8QfIN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W6XYwgAAANsAAAAPAAAAAAAAAAAAAAAAAJ8C&#10;AABkcnMvZG93bnJldi54bWxQSwUGAAAAAAQABAD3AAAAjgMAAAAA&#10;">
                            <v:imagedata r:id="rId12" o:title=""/>
                          </v:shape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b/>
          <w:sz w:val="24"/>
          <w:szCs w:val="24"/>
        </w:rPr>
        <w:t>II. Các bước cấu hình bài lab: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 w:right="1434"/>
        <w:jc w:val="both"/>
        <w:rPr>
          <w:sz w:val="24"/>
          <w:szCs w:val="24"/>
        </w:rPr>
      </w:pPr>
      <w:r>
        <w:rPr>
          <w:sz w:val="24"/>
          <w:szCs w:val="24"/>
        </w:rPr>
        <w:t>Bước 1: B</w:t>
      </w:r>
      <w:r>
        <w:rPr>
          <w:spacing w:val="1"/>
          <w:sz w:val="24"/>
          <w:szCs w:val="24"/>
        </w:rPr>
        <w:t>ư</w:t>
      </w:r>
      <w:r>
        <w:rPr>
          <w:sz w:val="24"/>
          <w:szCs w:val="24"/>
        </w:rPr>
        <w:t>ớc 2:Cấu h</w:t>
      </w:r>
      <w:r>
        <w:rPr>
          <w:spacing w:val="-1"/>
          <w:sz w:val="24"/>
          <w:szCs w:val="24"/>
        </w:rPr>
        <w:t>ì</w:t>
      </w:r>
      <w:r>
        <w:rPr>
          <w:sz w:val="24"/>
          <w:szCs w:val="24"/>
        </w:rPr>
        <w:t>nh các lo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ật khẩu cho cổng con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ole,vty,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ode pri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il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ege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5703"/>
        <w:jc w:val="both"/>
        <w:rPr>
          <w:sz w:val="24"/>
          <w:szCs w:val="24"/>
        </w:rPr>
      </w:pPr>
      <w:r>
        <w:rPr>
          <w:sz w:val="24"/>
          <w:szCs w:val="24"/>
        </w:rPr>
        <w:t>Bước 3 : Cấu hình VTP trên 3 Swi</w:t>
      </w:r>
      <w:r>
        <w:rPr>
          <w:spacing w:val="-1"/>
          <w:sz w:val="24"/>
          <w:szCs w:val="24"/>
        </w:rPr>
        <w:t>tc</w:t>
      </w:r>
      <w:r>
        <w:rPr>
          <w:sz w:val="24"/>
          <w:szCs w:val="24"/>
        </w:rPr>
        <w:t>h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6607"/>
        <w:jc w:val="both"/>
        <w:rPr>
          <w:sz w:val="24"/>
          <w:szCs w:val="24"/>
        </w:rPr>
      </w:pPr>
      <w:r>
        <w:rPr>
          <w:sz w:val="24"/>
          <w:szCs w:val="24"/>
        </w:rPr>
        <w:t>Bước 4 : Cấu hình Tru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king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20" w:right="1743"/>
        <w:jc w:val="both"/>
        <w:rPr>
          <w:sz w:val="24"/>
          <w:szCs w:val="24"/>
        </w:rPr>
      </w:pPr>
      <w:r>
        <w:rPr>
          <w:sz w:val="24"/>
          <w:szCs w:val="24"/>
        </w:rPr>
        <w:t>Bước 5 : Tạo thông tin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VLAN theo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yêu cầu của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bài lab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trên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VTP server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 xml:space="preserve">1) Bước 6 : Gán các cổng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rên 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</w:t>
      </w:r>
      <w:r>
        <w:rPr>
          <w:spacing w:val="1"/>
          <w:sz w:val="24"/>
          <w:szCs w:val="24"/>
        </w:rPr>
        <w:t>,S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3 vào các VLAN tươ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 xml:space="preserve">g ứng theo yêu cầu Bước 7 : Cấu hình địa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hỉ IP cho c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c Switch để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có thể quản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lý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ừ xa</w:t>
      </w:r>
    </w:p>
    <w:p w:rsidR="00F81C28" w:rsidRDefault="008E4BD0">
      <w:pPr>
        <w:spacing w:before="6"/>
        <w:ind w:left="120" w:right="6540"/>
        <w:jc w:val="both"/>
        <w:rPr>
          <w:sz w:val="24"/>
          <w:szCs w:val="24"/>
        </w:rPr>
        <w:sectPr w:rsidR="00F81C28">
          <w:footerReference w:type="default" r:id="rId13"/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Bước 8 : S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1 là RootBridge</w:t>
      </w:r>
    </w:p>
    <w:p w:rsidR="00F81C28" w:rsidRDefault="00F81C28">
      <w:pPr>
        <w:spacing w:before="18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Bước 1: Xóa thông tin</w:t>
      </w:r>
      <w:r>
        <w:rPr>
          <w:b/>
          <w:spacing w:val="-1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VL</w:t>
      </w:r>
      <w:r>
        <w:rPr>
          <w:b/>
          <w:spacing w:val="1"/>
          <w:sz w:val="24"/>
          <w:szCs w:val="24"/>
          <w:u w:val="thick" w:color="000000"/>
        </w:rPr>
        <w:t>A</w:t>
      </w:r>
      <w:r>
        <w:rPr>
          <w:b/>
          <w:sz w:val="24"/>
          <w:szCs w:val="24"/>
          <w:u w:val="thick" w:color="000000"/>
        </w:rPr>
        <w:t xml:space="preserve">N và </w:t>
      </w:r>
      <w:r>
        <w:rPr>
          <w:b/>
          <w:spacing w:val="1"/>
          <w:sz w:val="24"/>
          <w:szCs w:val="24"/>
          <w:u w:val="thick" w:color="000000"/>
        </w:rPr>
        <w:t>V</w:t>
      </w:r>
      <w:r>
        <w:rPr>
          <w:b/>
          <w:sz w:val="24"/>
          <w:szCs w:val="24"/>
          <w:u w:val="thick" w:color="000000"/>
        </w:rPr>
        <w:t>TP trên các</w:t>
      </w:r>
      <w:r>
        <w:rPr>
          <w:b/>
          <w:spacing w:val="-1"/>
          <w:sz w:val="24"/>
          <w:szCs w:val="24"/>
          <w:u w:val="thick" w:color="000000"/>
        </w:rPr>
        <w:t xml:space="preserve"> </w:t>
      </w:r>
      <w:r>
        <w:rPr>
          <w:b/>
          <w:spacing w:val="1"/>
          <w:sz w:val="24"/>
          <w:szCs w:val="24"/>
          <w:u w:val="thick" w:color="000000"/>
        </w:rPr>
        <w:t>S</w:t>
      </w:r>
      <w:r>
        <w:rPr>
          <w:b/>
          <w:spacing w:val="-2"/>
          <w:sz w:val="24"/>
          <w:szCs w:val="24"/>
          <w:u w:val="thick" w:color="000000"/>
        </w:rPr>
        <w:t>w</w:t>
      </w:r>
      <w:r>
        <w:rPr>
          <w:b/>
          <w:sz w:val="24"/>
          <w:szCs w:val="24"/>
          <w:u w:val="thick" w:color="000000"/>
        </w:rPr>
        <w:t>itch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 w:right="245"/>
        <w:rPr>
          <w:sz w:val="24"/>
          <w:szCs w:val="24"/>
        </w:rPr>
      </w:pPr>
      <w:r>
        <w:rPr>
          <w:sz w:val="24"/>
          <w:szCs w:val="24"/>
        </w:rPr>
        <w:t>-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 switch đã có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cấu hình hay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 xml:space="preserve">ưa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 xml:space="preserve">ằng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ác lệnh </w:t>
      </w:r>
      <w:r>
        <w:rPr>
          <w:b/>
          <w:sz w:val="24"/>
          <w:szCs w:val="24"/>
        </w:rPr>
        <w:t>sh</w:t>
      </w:r>
      <w:r>
        <w:rPr>
          <w:b/>
          <w:spacing w:val="-1"/>
          <w:sz w:val="24"/>
          <w:szCs w:val="24"/>
        </w:rPr>
        <w:t>o</w:t>
      </w:r>
      <w:r>
        <w:rPr>
          <w:b/>
          <w:sz w:val="24"/>
          <w:szCs w:val="24"/>
        </w:rPr>
        <w:t>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start-up configure </w:t>
      </w:r>
      <w:r>
        <w:rPr>
          <w:sz w:val="24"/>
          <w:szCs w:val="24"/>
        </w:rPr>
        <w:t>,</w:t>
      </w:r>
      <w:r>
        <w:rPr>
          <w:b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h</w:t>
      </w:r>
      <w:r>
        <w:rPr>
          <w:b/>
          <w:sz w:val="24"/>
          <w:szCs w:val="24"/>
        </w:rPr>
        <w:t>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vlan brief </w:t>
      </w:r>
      <w:r>
        <w:rPr>
          <w:sz w:val="24"/>
          <w:szCs w:val="24"/>
        </w:rPr>
        <w:t>nếu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có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tiến hành 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 xml:space="preserve">óa thông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VLAN và c</w:t>
      </w:r>
      <w:r>
        <w:rPr>
          <w:spacing w:val="1"/>
          <w:sz w:val="24"/>
          <w:szCs w:val="24"/>
        </w:rPr>
        <w:t>ấ</w:t>
      </w:r>
      <w:r>
        <w:rPr>
          <w:sz w:val="24"/>
          <w:szCs w:val="24"/>
        </w:rPr>
        <w:t>u hình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6247"/>
        <w:rPr>
          <w:sz w:val="24"/>
          <w:szCs w:val="24"/>
        </w:rPr>
      </w:pPr>
      <w:r>
        <w:rPr>
          <w:sz w:val="24"/>
          <w:szCs w:val="24"/>
        </w:rPr>
        <w:t>Switch#del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 vlan.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at Delete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[</w:t>
      </w:r>
      <w:r>
        <w:rPr>
          <w:sz w:val="24"/>
          <w:szCs w:val="24"/>
        </w:rPr>
        <w:t>vlan.dat</w:t>
      </w:r>
      <w:r>
        <w:rPr>
          <w:spacing w:val="-1"/>
          <w:sz w:val="24"/>
          <w:szCs w:val="24"/>
        </w:rPr>
        <w:t>]</w:t>
      </w:r>
      <w:r>
        <w:rPr>
          <w:sz w:val="24"/>
          <w:szCs w:val="24"/>
        </w:rPr>
        <w:t xml:space="preserve">? Delete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las</w:t>
      </w:r>
      <w:r>
        <w:rPr>
          <w:spacing w:val="-1"/>
          <w:sz w:val="24"/>
          <w:szCs w:val="24"/>
        </w:rPr>
        <w:t>h:</w:t>
      </w:r>
      <w:r>
        <w:rPr>
          <w:sz w:val="24"/>
          <w:szCs w:val="24"/>
        </w:rPr>
        <w:t>vlan.da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? </w:t>
      </w:r>
      <w:r>
        <w:rPr>
          <w:spacing w:val="-1"/>
          <w:sz w:val="24"/>
          <w:szCs w:val="24"/>
        </w:rPr>
        <w:t>[</w:t>
      </w: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ir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]</w:t>
      </w:r>
    </w:p>
    <w:p w:rsidR="00F81C28" w:rsidRDefault="008E4BD0">
      <w:pPr>
        <w:spacing w:before="13" w:line="260" w:lineRule="exact"/>
        <w:ind w:left="120" w:right="272"/>
        <w:rPr>
          <w:sz w:val="24"/>
          <w:szCs w:val="24"/>
        </w:rPr>
      </w:pPr>
      <w:r>
        <w:rPr>
          <w:sz w:val="24"/>
          <w:szCs w:val="24"/>
        </w:rPr>
        <w:t xml:space="preserve">- Do thông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in VTP và </w:t>
      </w:r>
      <w:r>
        <w:rPr>
          <w:spacing w:val="1"/>
          <w:sz w:val="24"/>
          <w:szCs w:val="24"/>
        </w:rPr>
        <w:t>V</w:t>
      </w:r>
      <w:r>
        <w:rPr>
          <w:sz w:val="24"/>
          <w:szCs w:val="24"/>
        </w:rPr>
        <w:t>LAN n</w:t>
      </w:r>
      <w:r>
        <w:rPr>
          <w:spacing w:val="1"/>
          <w:sz w:val="24"/>
          <w:szCs w:val="24"/>
        </w:rPr>
        <w:t>ằ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ở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tập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in vlan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dat ở bộ nhớ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Flash: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ê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l</w:t>
      </w:r>
      <w:r>
        <w:rPr>
          <w:sz w:val="24"/>
          <w:szCs w:val="24"/>
        </w:rPr>
        <w:t xml:space="preserve">ệnh này có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ác dụng xóa thông </w:t>
      </w:r>
      <w:r>
        <w:rPr>
          <w:spacing w:val="-1"/>
          <w:sz w:val="24"/>
          <w:szCs w:val="24"/>
        </w:rPr>
        <w:t>ti</w:t>
      </w:r>
      <w:r>
        <w:rPr>
          <w:sz w:val="24"/>
          <w:szCs w:val="24"/>
        </w:rPr>
        <w:t>n VLAN và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VTP trên switch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1#erase sta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tup-con</w:t>
      </w:r>
      <w:r>
        <w:rPr>
          <w:spacing w:val="-1"/>
          <w:sz w:val="24"/>
          <w:szCs w:val="24"/>
        </w:rPr>
        <w:t>fig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1069"/>
        <w:rPr>
          <w:sz w:val="24"/>
          <w:szCs w:val="24"/>
        </w:rPr>
      </w:pPr>
      <w:r>
        <w:rPr>
          <w:sz w:val="24"/>
          <w:szCs w:val="24"/>
        </w:rPr>
        <w:t>Erasing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nvram</w:t>
      </w:r>
      <w:r>
        <w:rPr>
          <w:spacing w:val="-1"/>
          <w:sz w:val="24"/>
          <w:szCs w:val="24"/>
        </w:rPr>
        <w:t xml:space="preserve"> f</w:t>
      </w:r>
      <w:r>
        <w:rPr>
          <w:sz w:val="24"/>
          <w:szCs w:val="24"/>
        </w:rPr>
        <w:t>iles</w:t>
      </w:r>
      <w:r>
        <w:rPr>
          <w:spacing w:val="-1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will r</w:t>
      </w:r>
      <w:r>
        <w:rPr>
          <w:spacing w:val="-1"/>
          <w:sz w:val="24"/>
          <w:szCs w:val="24"/>
        </w:rPr>
        <w:t>em</w:t>
      </w:r>
      <w:r>
        <w:rPr>
          <w:sz w:val="24"/>
          <w:szCs w:val="24"/>
        </w:rPr>
        <w:t>ove all 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iguration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ile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! Conti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ue?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[</w:t>
      </w: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rm</w:t>
      </w:r>
      <w:r>
        <w:rPr>
          <w:sz w:val="24"/>
          <w:szCs w:val="24"/>
        </w:rPr>
        <w:t xml:space="preserve">] </w:t>
      </w:r>
      <w:r>
        <w:rPr>
          <w:spacing w:val="-1"/>
          <w:sz w:val="24"/>
          <w:szCs w:val="24"/>
        </w:rPr>
        <w:t>[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]</w:t>
      </w:r>
    </w:p>
    <w:p w:rsidR="00F81C28" w:rsidRDefault="008E4BD0">
      <w:pPr>
        <w:spacing w:before="8"/>
        <w:ind w:left="120"/>
        <w:rPr>
          <w:sz w:val="24"/>
          <w:szCs w:val="24"/>
        </w:rPr>
      </w:pPr>
      <w:r>
        <w:rPr>
          <w:sz w:val="24"/>
          <w:szCs w:val="24"/>
        </w:rPr>
        <w:t>Erase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nv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: c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plete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Switch#r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ad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Proceed wi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 reloa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? </w:t>
      </w:r>
      <w:r>
        <w:rPr>
          <w:spacing w:val="-1"/>
          <w:sz w:val="24"/>
          <w:szCs w:val="24"/>
        </w:rPr>
        <w:t>[</w:t>
      </w: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ir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]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System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configur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tion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been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ied. Sav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?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[</w:t>
      </w:r>
      <w:r>
        <w:rPr>
          <w:sz w:val="24"/>
          <w:szCs w:val="24"/>
        </w:rPr>
        <w:t>yes/no</w:t>
      </w:r>
      <w:r>
        <w:rPr>
          <w:spacing w:val="-1"/>
          <w:sz w:val="24"/>
          <w:szCs w:val="24"/>
        </w:rPr>
        <w:t>]</w:t>
      </w:r>
      <w:r>
        <w:rPr>
          <w:sz w:val="24"/>
          <w:szCs w:val="24"/>
        </w:rPr>
        <w:t>: n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Bước 2: Cấu hình mật 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hẩu cho c</w:t>
      </w:r>
      <w:r>
        <w:rPr>
          <w:b/>
          <w:spacing w:val="-1"/>
          <w:sz w:val="24"/>
          <w:szCs w:val="24"/>
        </w:rPr>
        <w:t>ổ</w:t>
      </w:r>
      <w:r>
        <w:rPr>
          <w:b/>
          <w:sz w:val="24"/>
          <w:szCs w:val="24"/>
        </w:rPr>
        <w:t xml:space="preserve">ng Console,line vty </w:t>
      </w:r>
      <w:r>
        <w:rPr>
          <w:b/>
          <w:spacing w:val="-1"/>
          <w:sz w:val="24"/>
          <w:szCs w:val="24"/>
        </w:rPr>
        <w:t>,</w:t>
      </w:r>
      <w:r>
        <w:rPr>
          <w:b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o</w:t>
      </w:r>
      <w:r>
        <w:rPr>
          <w:b/>
          <w:sz w:val="24"/>
          <w:szCs w:val="24"/>
        </w:rPr>
        <w:t>de privi</w:t>
      </w:r>
      <w:r>
        <w:rPr>
          <w:b/>
          <w:spacing w:val="-1"/>
          <w:sz w:val="24"/>
          <w:szCs w:val="24"/>
        </w:rPr>
        <w:t>l</w:t>
      </w:r>
      <w:r>
        <w:rPr>
          <w:b/>
          <w:sz w:val="24"/>
          <w:szCs w:val="24"/>
        </w:rPr>
        <w:t>ege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1&gt;enable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5881"/>
        <w:rPr>
          <w:sz w:val="24"/>
          <w:szCs w:val="24"/>
        </w:rPr>
      </w:pPr>
      <w:r>
        <w:rPr>
          <w:sz w:val="24"/>
          <w:szCs w:val="24"/>
        </w:rPr>
        <w:t>Enter 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ura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 co</w:t>
      </w:r>
      <w:r>
        <w:rPr>
          <w:spacing w:val="-1"/>
          <w:sz w:val="24"/>
          <w:szCs w:val="24"/>
        </w:rPr>
        <w:t>m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ands, one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)#enab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 se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ret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isco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 cons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le 0</w:t>
      </w:r>
    </w:p>
    <w:p w:rsidR="00F81C28" w:rsidRDefault="008E4BD0">
      <w:pPr>
        <w:spacing w:before="8" w:line="413" w:lineRule="auto"/>
        <w:ind w:left="120" w:right="6044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e)#pass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 xml:space="preserve">ord cisco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e)#lo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 vty 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</w:t>
      </w:r>
    </w:p>
    <w:p w:rsidR="00F81C28" w:rsidRDefault="008E4BD0">
      <w:pPr>
        <w:spacing w:before="6"/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e)#pass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 cisco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-li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e)#lo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in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>- Lặp l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i bước 2 cho các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switch còn</w:t>
      </w:r>
      <w:r>
        <w:rPr>
          <w:spacing w:val="-1"/>
          <w:sz w:val="24"/>
          <w:szCs w:val="24"/>
        </w:rPr>
        <w:t xml:space="preserve"> l</w:t>
      </w:r>
      <w:r>
        <w:rPr>
          <w:sz w:val="24"/>
          <w:szCs w:val="24"/>
        </w:rPr>
        <w:t>ại và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ter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Bước 3: Cấu hình VTP</w:t>
      </w:r>
      <w:r>
        <w:rPr>
          <w:b/>
          <w:spacing w:val="1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trên 3 S</w:t>
      </w:r>
      <w:r>
        <w:rPr>
          <w:b/>
          <w:spacing w:val="-2"/>
          <w:sz w:val="24"/>
          <w:szCs w:val="24"/>
          <w:u w:val="thick" w:color="000000"/>
        </w:rPr>
        <w:t>w</w:t>
      </w:r>
      <w:r>
        <w:rPr>
          <w:b/>
          <w:sz w:val="24"/>
          <w:szCs w:val="24"/>
          <w:u w:val="thick" w:color="000000"/>
        </w:rPr>
        <w:t>itch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 Mặc định</w:t>
      </w:r>
      <w:r>
        <w:rPr>
          <w:spacing w:val="-1"/>
          <w:sz w:val="24"/>
          <w:szCs w:val="24"/>
        </w:rPr>
        <w:t xml:space="preserve"> c</w:t>
      </w:r>
      <w:r>
        <w:rPr>
          <w:sz w:val="24"/>
          <w:szCs w:val="24"/>
        </w:rPr>
        <w:t>ác Switch C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sco có cấu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ình VTP n</w:t>
      </w:r>
      <w:r>
        <w:rPr>
          <w:spacing w:val="1"/>
          <w:sz w:val="24"/>
          <w:szCs w:val="24"/>
        </w:rPr>
        <w:t>h</w:t>
      </w:r>
      <w:r>
        <w:rPr>
          <w:sz w:val="24"/>
          <w:szCs w:val="24"/>
        </w:rPr>
        <w:t>ư sau :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color w:val="0185B8"/>
          <w:sz w:val="24"/>
          <w:szCs w:val="24"/>
        </w:rPr>
        <w:t xml:space="preserve">– </w:t>
      </w:r>
      <w:r>
        <w:rPr>
          <w:color w:val="000000"/>
          <w:sz w:val="24"/>
          <w:szCs w:val="24"/>
        </w:rPr>
        <w:t>VTP d</w:t>
      </w:r>
      <w:r>
        <w:rPr>
          <w:color w:val="000000"/>
          <w:spacing w:val="1"/>
          <w:sz w:val="24"/>
          <w:szCs w:val="24"/>
        </w:rPr>
        <w:t>o</w:t>
      </w:r>
      <w:r>
        <w:rPr>
          <w:color w:val="000000"/>
          <w:spacing w:val="-2"/>
          <w:sz w:val="24"/>
          <w:szCs w:val="24"/>
        </w:rPr>
        <w:t>m</w:t>
      </w:r>
      <w:r>
        <w:rPr>
          <w:color w:val="000000"/>
          <w:spacing w:val="1"/>
          <w:sz w:val="24"/>
          <w:szCs w:val="24"/>
        </w:rPr>
        <w:t>a</w:t>
      </w:r>
      <w:r>
        <w:rPr>
          <w:color w:val="000000"/>
          <w:sz w:val="24"/>
          <w:szCs w:val="24"/>
        </w:rPr>
        <w:t>in na</w:t>
      </w:r>
      <w:r>
        <w:rPr>
          <w:color w:val="000000"/>
          <w:spacing w:val="-2"/>
          <w:sz w:val="24"/>
          <w:szCs w:val="24"/>
        </w:rPr>
        <w:t>m</w:t>
      </w:r>
      <w:r>
        <w:rPr>
          <w:color w:val="000000"/>
          <w:sz w:val="24"/>
          <w:szCs w:val="24"/>
        </w:rPr>
        <w:t>e: N</w:t>
      </w:r>
      <w:r>
        <w:rPr>
          <w:color w:val="000000"/>
          <w:spacing w:val="1"/>
          <w:sz w:val="24"/>
          <w:szCs w:val="24"/>
        </w:rPr>
        <w:t>o</w:t>
      </w:r>
      <w:r>
        <w:rPr>
          <w:color w:val="000000"/>
          <w:sz w:val="24"/>
          <w:szCs w:val="24"/>
        </w:rPr>
        <w:t>ne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color w:val="0185B8"/>
          <w:sz w:val="24"/>
          <w:szCs w:val="24"/>
        </w:rPr>
        <w:t xml:space="preserve">– </w:t>
      </w:r>
      <w:r>
        <w:rPr>
          <w:color w:val="000000"/>
          <w:sz w:val="24"/>
          <w:szCs w:val="24"/>
        </w:rPr>
        <w:t>VTP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pacing w:val="-2"/>
          <w:sz w:val="24"/>
          <w:szCs w:val="24"/>
        </w:rPr>
        <w:t>m</w:t>
      </w:r>
      <w:r>
        <w:rPr>
          <w:color w:val="000000"/>
          <w:sz w:val="24"/>
          <w:szCs w:val="24"/>
        </w:rPr>
        <w:t>od</w:t>
      </w:r>
      <w:r>
        <w:rPr>
          <w:color w:val="000000"/>
          <w:spacing w:val="1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: Server </w:t>
      </w:r>
      <w:r>
        <w:rPr>
          <w:color w:val="000000"/>
          <w:spacing w:val="-2"/>
          <w:sz w:val="24"/>
          <w:szCs w:val="24"/>
        </w:rPr>
        <w:t>m</w:t>
      </w:r>
      <w:r>
        <w:rPr>
          <w:color w:val="000000"/>
          <w:sz w:val="24"/>
          <w:szCs w:val="24"/>
        </w:rPr>
        <w:t>ode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color w:val="0185B8"/>
          <w:sz w:val="24"/>
          <w:szCs w:val="24"/>
        </w:rPr>
        <w:t xml:space="preserve">– </w:t>
      </w:r>
      <w:r>
        <w:rPr>
          <w:color w:val="000000"/>
          <w:sz w:val="24"/>
          <w:szCs w:val="24"/>
        </w:rPr>
        <w:t>VTP pruning: Enabled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or disa</w:t>
      </w:r>
      <w:r>
        <w:rPr>
          <w:color w:val="000000"/>
          <w:spacing w:val="-1"/>
          <w:sz w:val="24"/>
          <w:szCs w:val="24"/>
        </w:rPr>
        <w:t>b</w:t>
      </w:r>
      <w:r>
        <w:rPr>
          <w:color w:val="000000"/>
          <w:sz w:val="24"/>
          <w:szCs w:val="24"/>
        </w:rPr>
        <w:t xml:space="preserve">led </w:t>
      </w:r>
      <w:r>
        <w:rPr>
          <w:color w:val="000000"/>
          <w:spacing w:val="-1"/>
          <w:sz w:val="24"/>
          <w:szCs w:val="24"/>
        </w:rPr>
        <w:t>(m</w:t>
      </w:r>
      <w:r>
        <w:rPr>
          <w:color w:val="000000"/>
          <w:sz w:val="24"/>
          <w:szCs w:val="24"/>
        </w:rPr>
        <w:t>odel spec</w:t>
      </w:r>
      <w:r>
        <w:rPr>
          <w:color w:val="000000"/>
          <w:spacing w:val="-1"/>
          <w:sz w:val="24"/>
          <w:szCs w:val="24"/>
        </w:rPr>
        <w:t>if</w:t>
      </w:r>
      <w:r>
        <w:rPr>
          <w:color w:val="000000"/>
          <w:sz w:val="24"/>
          <w:szCs w:val="24"/>
        </w:rPr>
        <w:t>ic)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color w:val="0185B8"/>
          <w:sz w:val="24"/>
          <w:szCs w:val="24"/>
        </w:rPr>
        <w:t xml:space="preserve">– </w:t>
      </w:r>
      <w:r>
        <w:rPr>
          <w:color w:val="000000"/>
          <w:sz w:val="24"/>
          <w:szCs w:val="24"/>
        </w:rPr>
        <w:t>VTP password: Null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color w:val="0185B8"/>
          <w:sz w:val="24"/>
          <w:szCs w:val="24"/>
        </w:rPr>
        <w:t xml:space="preserve">– </w:t>
      </w:r>
      <w:r>
        <w:rPr>
          <w:color w:val="000000"/>
          <w:sz w:val="24"/>
          <w:szCs w:val="24"/>
        </w:rPr>
        <w:t>VTP version: Version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613"/>
        <w:rPr>
          <w:sz w:val="24"/>
          <w:szCs w:val="24"/>
        </w:rPr>
      </w:pPr>
      <w:r>
        <w:rPr>
          <w:sz w:val="24"/>
          <w:szCs w:val="24"/>
        </w:rPr>
        <w:t>- Để đồng bộ được thô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tin VTP 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ì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đòi </w:t>
      </w:r>
      <w:r>
        <w:rPr>
          <w:spacing w:val="-2"/>
          <w:sz w:val="24"/>
          <w:szCs w:val="24"/>
        </w:rPr>
        <w:t>h</w:t>
      </w:r>
      <w:r>
        <w:rPr>
          <w:sz w:val="24"/>
          <w:szCs w:val="24"/>
        </w:rPr>
        <w:t>ỏi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các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switch ph</w:t>
      </w:r>
      <w:r>
        <w:rPr>
          <w:spacing w:val="-1"/>
          <w:sz w:val="24"/>
          <w:szCs w:val="24"/>
        </w:rPr>
        <w:t>ả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giống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về  VTP D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ain, password</w:t>
      </w:r>
    </w:p>
    <w:p w:rsidR="00F81C28" w:rsidRDefault="00F81C28">
      <w:pPr>
        <w:spacing w:before="3" w:line="200" w:lineRule="exact"/>
      </w:pPr>
    </w:p>
    <w:p w:rsidR="00F81C28" w:rsidRDefault="008E4BD0">
      <w:pPr>
        <w:spacing w:line="412" w:lineRule="auto"/>
        <w:ind w:left="120" w:right="7059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SW1: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Switch&gt;en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Switch#con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</w:t>
      </w:r>
    </w:p>
    <w:p w:rsidR="00F81C28" w:rsidRDefault="008E4BD0">
      <w:pPr>
        <w:spacing w:before="9"/>
        <w:ind w:left="120"/>
        <w:rPr>
          <w:sz w:val="24"/>
          <w:szCs w:val="24"/>
        </w:rPr>
      </w:pPr>
      <w:r>
        <w:rPr>
          <w:sz w:val="24"/>
          <w:szCs w:val="24"/>
        </w:rPr>
        <w:t>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ig)#host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 Xem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thông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tin VTP tr</w:t>
      </w:r>
      <w:r>
        <w:rPr>
          <w:spacing w:val="-1"/>
          <w:sz w:val="24"/>
          <w:szCs w:val="24"/>
        </w:rPr>
        <w:t>ê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 xml:space="preserve">1 trước khi cấu </w:t>
      </w:r>
      <w:r>
        <w:rPr>
          <w:spacing w:val="-1"/>
          <w:sz w:val="24"/>
          <w:szCs w:val="24"/>
        </w:rPr>
        <w:t>hì</w:t>
      </w:r>
      <w:r>
        <w:rPr>
          <w:sz w:val="24"/>
          <w:szCs w:val="24"/>
        </w:rPr>
        <w:t>nh bằng lệ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h show vtp status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SW1#sh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w vtp status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VTP Version                                    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: 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igurati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n Revision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: 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Maxi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VLANs su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ported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loca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y : 250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ber of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xisting VLANs             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: 5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VTP Operating Mode                     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: Se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ver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VTP D</w:t>
      </w:r>
      <w:r>
        <w:rPr>
          <w:spacing w:val="1"/>
          <w:sz w:val="24"/>
          <w:szCs w:val="24"/>
        </w:rPr>
        <w:t>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ain N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                     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4738"/>
        <w:jc w:val="both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 xml:space="preserve">VTP Pruning Mode                          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: Di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abled VTP V2 M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de                                    : Disab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ed VTP Traps Genera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ion 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: Disab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ed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MD5 digest                   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: 0x57 0xCD 0x40 0x65 0x63 0x59 0x47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igurati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n last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ied by 0.0.0.0 at 0-0-00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00:00:00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Local upda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 ID is 0.0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0.0 (no 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ound)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6" w:line="260" w:lineRule="exact"/>
        <w:rPr>
          <w:sz w:val="26"/>
          <w:szCs w:val="26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)#vtp ve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 2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)#vtp do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ain TTG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20" w:right="4514"/>
        <w:rPr>
          <w:sz w:val="24"/>
          <w:szCs w:val="24"/>
        </w:rPr>
      </w:pPr>
      <w:r>
        <w:rPr>
          <w:sz w:val="24"/>
          <w:szCs w:val="24"/>
        </w:rPr>
        <w:t>Changing VTP d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ain 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to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TG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)#vtp pass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 cisco</w:t>
      </w:r>
    </w:p>
    <w:p w:rsidR="00F81C28" w:rsidRDefault="008E4BD0">
      <w:pPr>
        <w:spacing w:before="6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Setting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ce VLAN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tabase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as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word to cis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 xml:space="preserve">)#vtp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ode server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Device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e al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eady VTP SE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 Thông tin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VTP trên S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1 sau khi cấu hình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SW1#sh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w vtp status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VTP Version                                     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: 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igurati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n Revision                  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: 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Maxi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VLANs su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ported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loca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y  : 250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ber of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xisting VLANs              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: 5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20" w:right="4678"/>
        <w:rPr>
          <w:sz w:val="24"/>
          <w:szCs w:val="24"/>
        </w:rPr>
      </w:pPr>
      <w:r>
        <w:rPr>
          <w:sz w:val="24"/>
          <w:szCs w:val="24"/>
        </w:rPr>
        <w:t xml:space="preserve">VTP Operating Mode                      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: Server VTP D</w:t>
      </w:r>
      <w:r>
        <w:rPr>
          <w:spacing w:val="1"/>
          <w:sz w:val="24"/>
          <w:szCs w:val="24"/>
        </w:rPr>
        <w:t>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ain N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                      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: TTG VTP Pruning Mode                           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: Disab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ed VTP V2 M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 xml:space="preserve">de                                   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: Enabled VTP Traps Genera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ion                  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: Disab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ed</w:t>
      </w:r>
    </w:p>
    <w:p w:rsidR="00F81C28" w:rsidRDefault="008E4BD0">
      <w:pPr>
        <w:spacing w:before="7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MD5 digest                    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: 0x14 0x8E 0xDA 0</w:t>
      </w:r>
      <w:r>
        <w:rPr>
          <w:spacing w:val="1"/>
          <w:sz w:val="24"/>
          <w:szCs w:val="24"/>
        </w:rPr>
        <w:t>x</w:t>
      </w:r>
      <w:r>
        <w:rPr>
          <w:sz w:val="24"/>
          <w:szCs w:val="24"/>
        </w:rPr>
        <w:t>C9 0x0A 0</w:t>
      </w:r>
      <w:r>
        <w:rPr>
          <w:spacing w:val="1"/>
          <w:sz w:val="24"/>
          <w:szCs w:val="24"/>
        </w:rPr>
        <w:t>x</w:t>
      </w:r>
      <w:r>
        <w:rPr>
          <w:sz w:val="24"/>
          <w:szCs w:val="24"/>
        </w:rPr>
        <w:t>42 0xAF 0</w:t>
      </w:r>
      <w:r>
        <w:rPr>
          <w:spacing w:val="1"/>
          <w:sz w:val="24"/>
          <w:szCs w:val="24"/>
        </w:rPr>
        <w:t>x</w:t>
      </w:r>
      <w:r>
        <w:rPr>
          <w:sz w:val="24"/>
          <w:szCs w:val="24"/>
        </w:rPr>
        <w:t>E7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igurati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n last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ied by 0.0.0.0 at 3-1-93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00:05:26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Local upda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 ID is 0.0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0.0 (no 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ound)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 w:line="415" w:lineRule="auto"/>
        <w:ind w:left="120" w:right="6879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1#show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vtp passwo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d </w:t>
      </w:r>
      <w:r>
        <w:rPr>
          <w:b/>
          <w:sz w:val="24"/>
          <w:szCs w:val="24"/>
        </w:rPr>
        <w:t>VTP Pas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 xml:space="preserve">word: cisco </w:t>
      </w:r>
      <w:r>
        <w:rPr>
          <w:b/>
          <w:sz w:val="24"/>
          <w:szCs w:val="24"/>
          <w:u w:val="thick" w:color="000000"/>
        </w:rPr>
        <w:t>SW2:</w:t>
      </w:r>
    </w:p>
    <w:p w:rsidR="00F81C28" w:rsidRDefault="008E4BD0">
      <w:pPr>
        <w:spacing w:before="2" w:line="414" w:lineRule="auto"/>
        <w:ind w:left="120" w:right="6299"/>
        <w:rPr>
          <w:sz w:val="24"/>
          <w:szCs w:val="24"/>
        </w:rPr>
      </w:pPr>
      <w:r>
        <w:rPr>
          <w:sz w:val="24"/>
          <w:szCs w:val="24"/>
        </w:rPr>
        <w:t>Switch&gt;en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Switch#con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 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ig)#host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</w:t>
      </w:r>
    </w:p>
    <w:p w:rsidR="00F81C28" w:rsidRDefault="008E4BD0">
      <w:pPr>
        <w:spacing w:before="6"/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)#vtp ve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 2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5626"/>
        <w:rPr>
          <w:sz w:val="24"/>
          <w:szCs w:val="24"/>
        </w:rPr>
      </w:pPr>
      <w:r>
        <w:rPr>
          <w:sz w:val="24"/>
          <w:szCs w:val="24"/>
        </w:rPr>
        <w:t xml:space="preserve">Setting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ce to VTP CLIENT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 xml:space="preserve">e.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)#vtp do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ain TTG</w:t>
      </w:r>
    </w:p>
    <w:p w:rsidR="00F81C28" w:rsidRDefault="008E4BD0">
      <w:pPr>
        <w:spacing w:before="8" w:line="414" w:lineRule="auto"/>
        <w:ind w:left="120" w:right="4514"/>
        <w:rPr>
          <w:sz w:val="24"/>
          <w:szCs w:val="24"/>
        </w:rPr>
      </w:pPr>
      <w:r>
        <w:rPr>
          <w:sz w:val="24"/>
          <w:szCs w:val="24"/>
        </w:rPr>
        <w:t>Changing VTP d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ain 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to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TG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)#vtp pass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 cisco</w:t>
      </w:r>
    </w:p>
    <w:p w:rsidR="00F81C28" w:rsidRDefault="008E4BD0">
      <w:pPr>
        <w:spacing w:before="6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Setting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ce VLAN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tabase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as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word to cis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 xml:space="preserve">)#vtp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ode clie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 l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 xml:space="preserve">i thông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in VTP trên S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2#show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vtp 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tus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VTP Version                                       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: 2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igurati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n Revision                    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: 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Maxi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VLANs su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ported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loca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y    : 250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ber of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xisting VLANs                  : 5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4558"/>
        <w:rPr>
          <w:sz w:val="24"/>
          <w:szCs w:val="24"/>
        </w:rPr>
      </w:pPr>
      <w:r>
        <w:rPr>
          <w:sz w:val="24"/>
          <w:szCs w:val="24"/>
        </w:rPr>
        <w:t xml:space="preserve">VTP Operating Mode                        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: Clie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 VTP D</w:t>
      </w:r>
      <w:r>
        <w:rPr>
          <w:spacing w:val="1"/>
          <w:sz w:val="24"/>
          <w:szCs w:val="24"/>
        </w:rPr>
        <w:t>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ain N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                        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: TTG VTP Pruning Mode                             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: Disab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ed VTP V2 M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 xml:space="preserve">de                                     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: Enabled VTP Traps Genera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ion                    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: Disab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ed</w:t>
      </w:r>
    </w:p>
    <w:p w:rsidR="00F81C28" w:rsidRDefault="008E4BD0">
      <w:pPr>
        <w:spacing w:before="8"/>
        <w:ind w:left="12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 xml:space="preserve">MD5 digest                      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: 0x14 0x8E 0xDA 0</w:t>
      </w:r>
      <w:r>
        <w:rPr>
          <w:spacing w:val="1"/>
          <w:sz w:val="24"/>
          <w:szCs w:val="24"/>
        </w:rPr>
        <w:t>x</w:t>
      </w:r>
      <w:r>
        <w:rPr>
          <w:sz w:val="24"/>
          <w:szCs w:val="24"/>
        </w:rPr>
        <w:t>C9 0x0A 0</w:t>
      </w:r>
      <w:r>
        <w:rPr>
          <w:spacing w:val="1"/>
          <w:sz w:val="24"/>
          <w:szCs w:val="24"/>
        </w:rPr>
        <w:t>x</w:t>
      </w:r>
      <w:r>
        <w:rPr>
          <w:sz w:val="24"/>
          <w:szCs w:val="24"/>
        </w:rPr>
        <w:t>42 0xAF 0</w:t>
      </w:r>
      <w:r>
        <w:rPr>
          <w:spacing w:val="1"/>
          <w:sz w:val="24"/>
          <w:szCs w:val="24"/>
        </w:rPr>
        <w:t>x</w:t>
      </w:r>
      <w:r>
        <w:rPr>
          <w:sz w:val="24"/>
          <w:szCs w:val="24"/>
        </w:rPr>
        <w:t>E7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igurati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n last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ied by 0.0.0.0 at 3-1-93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00:05:26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120" w:right="6879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2#show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vtp passwo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d </w:t>
      </w:r>
      <w:r>
        <w:rPr>
          <w:b/>
          <w:sz w:val="24"/>
          <w:szCs w:val="24"/>
        </w:rPr>
        <w:t>VTP Pas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 xml:space="preserve">word: cisco </w:t>
      </w:r>
      <w:r>
        <w:rPr>
          <w:b/>
          <w:sz w:val="24"/>
          <w:szCs w:val="24"/>
          <w:u w:val="thick" w:color="000000"/>
        </w:rPr>
        <w:t>SW3:</w:t>
      </w:r>
    </w:p>
    <w:p w:rsidR="00F81C28" w:rsidRDefault="008E4BD0">
      <w:pPr>
        <w:spacing w:before="4" w:line="413" w:lineRule="auto"/>
        <w:ind w:left="120" w:right="6299"/>
        <w:rPr>
          <w:sz w:val="24"/>
          <w:szCs w:val="24"/>
        </w:rPr>
      </w:pPr>
      <w:r>
        <w:rPr>
          <w:sz w:val="24"/>
          <w:szCs w:val="24"/>
        </w:rPr>
        <w:t>Switch&gt;en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 Switch#con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 Switch(con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ig)#host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</w:t>
      </w:r>
    </w:p>
    <w:p w:rsidR="00F81C28" w:rsidRDefault="008E4BD0">
      <w:pPr>
        <w:spacing w:before="8"/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)#vtp ve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 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)#vtp do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ain TTG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120" w:right="4514"/>
        <w:rPr>
          <w:sz w:val="24"/>
          <w:szCs w:val="24"/>
        </w:rPr>
      </w:pPr>
      <w:r>
        <w:rPr>
          <w:sz w:val="24"/>
          <w:szCs w:val="24"/>
        </w:rPr>
        <w:t>Changing VTP d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ain na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NULL to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TG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)#vtp pass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ord cisco</w:t>
      </w:r>
    </w:p>
    <w:p w:rsidR="00F81C28" w:rsidRDefault="008E4BD0">
      <w:pPr>
        <w:spacing w:before="6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Setting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ce VLAN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tabase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as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word to cis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 xml:space="preserve">)#vtp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ode clie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Setting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ev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ce to VTP CLIENT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e.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SW3#sh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w vtp status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VTP Version                                          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: 2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igurati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n Revision                       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: 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Maxi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VLANs su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ported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loca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y       : 250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ber of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xisting VLANs                   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: 5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4379"/>
        <w:rPr>
          <w:sz w:val="24"/>
          <w:szCs w:val="24"/>
        </w:rPr>
      </w:pPr>
      <w:r>
        <w:rPr>
          <w:sz w:val="24"/>
          <w:szCs w:val="24"/>
        </w:rPr>
        <w:t xml:space="preserve">VTP Operating Mode                           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: Clie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 VTP D</w:t>
      </w:r>
      <w:r>
        <w:rPr>
          <w:spacing w:val="1"/>
          <w:sz w:val="24"/>
          <w:szCs w:val="24"/>
        </w:rPr>
        <w:t>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ain N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                           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: TTG VTP Pruning Mode                                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: Disab</w:t>
      </w:r>
      <w:r>
        <w:rPr>
          <w:spacing w:val="-1"/>
          <w:sz w:val="24"/>
          <w:szCs w:val="24"/>
        </w:rPr>
        <w:t>le</w:t>
      </w:r>
      <w:r>
        <w:rPr>
          <w:sz w:val="24"/>
          <w:szCs w:val="24"/>
        </w:rPr>
        <w:t>d VTP V2 M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 xml:space="preserve">de                                      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: Enabled VTP Traps Genera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ion                     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: Disab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ed</w:t>
      </w:r>
    </w:p>
    <w:p w:rsidR="00F81C28" w:rsidRDefault="008E4BD0">
      <w:pPr>
        <w:spacing w:before="8"/>
        <w:ind w:left="12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 xml:space="preserve">MD5 digest                       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: 0x14 0x8E 0xDA 0</w:t>
      </w:r>
      <w:r>
        <w:rPr>
          <w:spacing w:val="1"/>
          <w:sz w:val="24"/>
          <w:szCs w:val="24"/>
        </w:rPr>
        <w:t>x</w:t>
      </w:r>
      <w:r>
        <w:rPr>
          <w:sz w:val="24"/>
          <w:szCs w:val="24"/>
        </w:rPr>
        <w:t>C9 0x0A 0</w:t>
      </w:r>
      <w:r>
        <w:rPr>
          <w:spacing w:val="1"/>
          <w:sz w:val="24"/>
          <w:szCs w:val="24"/>
        </w:rPr>
        <w:t>x</w:t>
      </w:r>
      <w:r>
        <w:rPr>
          <w:sz w:val="24"/>
          <w:szCs w:val="24"/>
        </w:rPr>
        <w:t>42 0xAF 0</w:t>
      </w:r>
      <w:r>
        <w:rPr>
          <w:spacing w:val="1"/>
          <w:sz w:val="24"/>
          <w:szCs w:val="24"/>
        </w:rPr>
        <w:t>x</w:t>
      </w:r>
      <w:r>
        <w:rPr>
          <w:sz w:val="24"/>
          <w:szCs w:val="24"/>
        </w:rPr>
        <w:t>E7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igurati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n last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ied by 0.0.0.0 at 3-1-93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00:12:56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3#show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vtp passwo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VTP Pas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word: cisco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Bước 4: Cấu hình Tr</w:t>
      </w:r>
      <w:r>
        <w:rPr>
          <w:b/>
          <w:spacing w:val="1"/>
          <w:sz w:val="24"/>
          <w:szCs w:val="24"/>
          <w:u w:val="thick" w:color="000000"/>
        </w:rPr>
        <w:t>u</w:t>
      </w:r>
      <w:r>
        <w:rPr>
          <w:b/>
          <w:sz w:val="24"/>
          <w:szCs w:val="24"/>
          <w:u w:val="thick" w:color="000000"/>
        </w:rPr>
        <w:t>n</w:t>
      </w:r>
      <w:r>
        <w:rPr>
          <w:b/>
          <w:spacing w:val="1"/>
          <w:sz w:val="24"/>
          <w:szCs w:val="24"/>
          <w:u w:val="thick" w:color="000000"/>
        </w:rPr>
        <w:t>k</w:t>
      </w:r>
      <w:r>
        <w:rPr>
          <w:b/>
          <w:sz w:val="24"/>
          <w:szCs w:val="24"/>
          <w:u w:val="thick" w:color="000000"/>
        </w:rPr>
        <w:t>ing cho 3</w:t>
      </w:r>
      <w:r>
        <w:rPr>
          <w:b/>
          <w:spacing w:val="-1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s</w:t>
      </w:r>
      <w:r>
        <w:rPr>
          <w:b/>
          <w:spacing w:val="-2"/>
          <w:sz w:val="24"/>
          <w:szCs w:val="24"/>
          <w:u w:val="thick" w:color="000000"/>
        </w:rPr>
        <w:t>w</w:t>
      </w:r>
      <w:r>
        <w:rPr>
          <w:b/>
          <w:sz w:val="24"/>
          <w:szCs w:val="24"/>
          <w:u w:val="thick" w:color="000000"/>
        </w:rPr>
        <w:t>itch S</w:t>
      </w:r>
      <w:r>
        <w:rPr>
          <w:b/>
          <w:spacing w:val="1"/>
          <w:sz w:val="24"/>
          <w:szCs w:val="24"/>
          <w:u w:val="thick" w:color="000000"/>
        </w:rPr>
        <w:t>W</w:t>
      </w:r>
      <w:r>
        <w:rPr>
          <w:b/>
          <w:sz w:val="24"/>
          <w:szCs w:val="24"/>
          <w:u w:val="thick" w:color="000000"/>
        </w:rPr>
        <w:t>1,SW2,SW3 và Router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 w:right="207"/>
        <w:rPr>
          <w:sz w:val="24"/>
          <w:szCs w:val="24"/>
        </w:rPr>
      </w:pPr>
      <w:r>
        <w:rPr>
          <w:sz w:val="24"/>
          <w:szCs w:val="24"/>
        </w:rPr>
        <w:t>Chú ý: Đối với Switch</w:t>
      </w:r>
      <w:r>
        <w:rPr>
          <w:spacing w:val="-1"/>
          <w:sz w:val="24"/>
          <w:szCs w:val="24"/>
        </w:rPr>
        <w:t xml:space="preserve"> l</w:t>
      </w:r>
      <w:r>
        <w:rPr>
          <w:sz w:val="24"/>
          <w:szCs w:val="24"/>
        </w:rPr>
        <w:t>ayer 3 do hổ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trợ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ả 2 ch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ẩn 802.1Q và ISL nên 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ước khi cấu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hình Trunking c</w:t>
      </w:r>
      <w:r>
        <w:rPr>
          <w:spacing w:val="-1"/>
          <w:sz w:val="24"/>
          <w:szCs w:val="24"/>
        </w:rPr>
        <w:t>ầ</w:t>
      </w:r>
      <w:r>
        <w:rPr>
          <w:sz w:val="24"/>
          <w:szCs w:val="24"/>
        </w:rPr>
        <w:t>n thêm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lệnh switchpo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tr</w:t>
      </w:r>
      <w:r>
        <w:rPr>
          <w:sz w:val="24"/>
          <w:szCs w:val="24"/>
        </w:rPr>
        <w:t>unk encaps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la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 dot1q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ở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ode 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 ,Switch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layer 2 thì 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ỉ hỗ 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ợ 802.1Q nên không cần nhập lệnh </w:t>
      </w:r>
      <w:r>
        <w:rPr>
          <w:spacing w:val="-1"/>
          <w:sz w:val="24"/>
          <w:szCs w:val="24"/>
        </w:rPr>
        <w:t>tr</w:t>
      </w:r>
      <w:r>
        <w:rPr>
          <w:sz w:val="24"/>
          <w:szCs w:val="24"/>
        </w:rPr>
        <w:t>ên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- SW1: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a0/20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ort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runk 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apsul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tion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ot1q  </w:t>
      </w:r>
      <w:r>
        <w:rPr>
          <w:color w:val="0000FF"/>
          <w:sz w:val="24"/>
          <w:szCs w:val="24"/>
        </w:rPr>
        <w:t>/</w:t>
      </w:r>
      <w:r>
        <w:rPr>
          <w:color w:val="0000FF"/>
          <w:spacing w:val="-1"/>
          <w:sz w:val="24"/>
          <w:szCs w:val="24"/>
        </w:rPr>
        <w:t>/</w:t>
      </w:r>
      <w:r>
        <w:rPr>
          <w:color w:val="0000FF"/>
          <w:sz w:val="24"/>
          <w:szCs w:val="24"/>
        </w:rPr>
        <w:t xml:space="preserve">chỉ </w:t>
      </w:r>
      <w:r>
        <w:rPr>
          <w:color w:val="0000FF"/>
          <w:spacing w:val="-1"/>
          <w:sz w:val="24"/>
          <w:szCs w:val="24"/>
        </w:rPr>
        <w:t>d</w:t>
      </w:r>
      <w:r>
        <w:rPr>
          <w:color w:val="0000FF"/>
          <w:sz w:val="24"/>
          <w:szCs w:val="24"/>
        </w:rPr>
        <w:t>ùng cho lay</w:t>
      </w:r>
      <w:r>
        <w:rPr>
          <w:color w:val="0000FF"/>
          <w:spacing w:val="-1"/>
          <w:sz w:val="24"/>
          <w:szCs w:val="24"/>
        </w:rPr>
        <w:t>e</w:t>
      </w:r>
      <w:r>
        <w:rPr>
          <w:color w:val="0000FF"/>
          <w:sz w:val="24"/>
          <w:szCs w:val="24"/>
        </w:rPr>
        <w:t>r3 Switch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ort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ode trunk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ort noneg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ate                   </w:t>
      </w:r>
      <w:r>
        <w:rPr>
          <w:spacing w:val="46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// vô h</w:t>
      </w:r>
      <w:r>
        <w:rPr>
          <w:color w:val="0000FF"/>
          <w:spacing w:val="-1"/>
          <w:sz w:val="24"/>
          <w:szCs w:val="24"/>
        </w:rPr>
        <w:t>i</w:t>
      </w:r>
      <w:r>
        <w:rPr>
          <w:color w:val="0000FF"/>
          <w:sz w:val="24"/>
          <w:szCs w:val="24"/>
        </w:rPr>
        <w:t>ệu h</w:t>
      </w:r>
      <w:r>
        <w:rPr>
          <w:color w:val="0000FF"/>
          <w:spacing w:val="-1"/>
          <w:sz w:val="24"/>
          <w:szCs w:val="24"/>
        </w:rPr>
        <w:t>ó</w:t>
      </w:r>
      <w:r>
        <w:rPr>
          <w:color w:val="0000FF"/>
          <w:sz w:val="24"/>
          <w:szCs w:val="24"/>
        </w:rPr>
        <w:t>a chức năng</w:t>
      </w:r>
      <w:r>
        <w:rPr>
          <w:color w:val="0000FF"/>
          <w:spacing w:val="-1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DTP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6431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down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 xml:space="preserve">it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a0/22</w:t>
      </w:r>
    </w:p>
    <w:p w:rsidR="00F81C28" w:rsidRDefault="008E4BD0">
      <w:pPr>
        <w:spacing w:before="8"/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ort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runk 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apsul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tion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ot1q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20" w:right="5524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ort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ode trunk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ort noneg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ate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down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 xml:space="preserve">it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a0/23</w:t>
      </w:r>
    </w:p>
    <w:p w:rsidR="00F81C28" w:rsidRDefault="008E4BD0">
      <w:pPr>
        <w:spacing w:before="7"/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ort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runk 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apsul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tion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ot1q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3" w:lineRule="auto"/>
        <w:ind w:left="120" w:right="5524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ort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ode trunk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ort noneg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ate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down</w:t>
      </w:r>
    </w:p>
    <w:p w:rsidR="00F81C28" w:rsidRDefault="008E4BD0">
      <w:pPr>
        <w:spacing w:before="10"/>
        <w:ind w:left="12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b/>
          <w:sz w:val="24"/>
          <w:szCs w:val="24"/>
          <w:u w:val="thick" w:color="000000"/>
        </w:rPr>
        <w:t>- SW2: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 w:right="6437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a0/22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409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switc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 xml:space="preserve">port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runk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ncapsul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dot1q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5524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ort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ode trunk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ort noneg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ate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down</w:t>
      </w:r>
    </w:p>
    <w:p w:rsidR="00F81C28" w:rsidRDefault="008E4BD0">
      <w:pPr>
        <w:spacing w:before="10"/>
        <w:ind w:left="120" w:right="8610"/>
        <w:jc w:val="both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- SW3: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20" w:right="6437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a0/23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409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switc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 xml:space="preserve">port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runk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ncapsul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dot1q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20" w:right="5524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ort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ode trunk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ort noneg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ate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down</w:t>
      </w:r>
    </w:p>
    <w:p w:rsidR="00F81C28" w:rsidRDefault="00F81C28">
      <w:pPr>
        <w:spacing w:line="200" w:lineRule="exact"/>
      </w:pPr>
    </w:p>
    <w:p w:rsidR="00F81C28" w:rsidRDefault="00F81C28">
      <w:pPr>
        <w:spacing w:before="3" w:line="280" w:lineRule="exact"/>
        <w:rPr>
          <w:sz w:val="28"/>
          <w:szCs w:val="28"/>
        </w:rPr>
      </w:pPr>
    </w:p>
    <w:p w:rsidR="00F81C28" w:rsidRDefault="008E4BD0">
      <w:pPr>
        <w:ind w:left="120" w:right="2504"/>
        <w:jc w:val="both"/>
        <w:rPr>
          <w:sz w:val="24"/>
          <w:szCs w:val="24"/>
        </w:rPr>
      </w:pPr>
      <w:r>
        <w:rPr>
          <w:sz w:val="24"/>
          <w:szCs w:val="24"/>
        </w:rPr>
        <w:t>- Sử dụng lệnh show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runk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để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tra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ại cấu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hình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Trunking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 w:right="6485"/>
        <w:jc w:val="both"/>
        <w:rPr>
          <w:sz w:val="24"/>
          <w:szCs w:val="24"/>
        </w:rPr>
      </w:pPr>
      <w:r>
        <w:rPr>
          <w:b/>
          <w:sz w:val="24"/>
          <w:szCs w:val="24"/>
        </w:rPr>
        <w:t>SW1#sh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w interf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ces</w:t>
      </w:r>
      <w:r>
        <w:rPr>
          <w:b/>
          <w:spacing w:val="-1"/>
          <w:sz w:val="24"/>
          <w:szCs w:val="24"/>
        </w:rPr>
        <w:t xml:space="preserve"> t</w:t>
      </w:r>
      <w:r>
        <w:rPr>
          <w:b/>
          <w:sz w:val="24"/>
          <w:szCs w:val="24"/>
        </w:rPr>
        <w:t>runk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20" w:right="3679"/>
        <w:jc w:val="both"/>
        <w:rPr>
          <w:sz w:val="24"/>
          <w:szCs w:val="24"/>
        </w:rPr>
      </w:pPr>
      <w:r>
        <w:rPr>
          <w:sz w:val="24"/>
          <w:szCs w:val="24"/>
        </w:rPr>
        <w:t>Port        M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de         Encapsul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tion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Status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Native v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an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443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Fa0/20      on                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 xml:space="preserve">802.1q         trunking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443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Fa0/22      on                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 xml:space="preserve">802.1q         trunking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443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Fa0/23      on                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 xml:space="preserve">802.1q         trunking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6311"/>
        <w:jc w:val="both"/>
        <w:rPr>
          <w:sz w:val="24"/>
          <w:szCs w:val="24"/>
        </w:rPr>
      </w:pPr>
      <w:r>
        <w:rPr>
          <w:sz w:val="24"/>
          <w:szCs w:val="24"/>
        </w:rPr>
        <w:t>Port      Vla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s allowed 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trunk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7618"/>
        <w:jc w:val="both"/>
        <w:rPr>
          <w:sz w:val="24"/>
          <w:szCs w:val="24"/>
        </w:rPr>
      </w:pPr>
      <w:r>
        <w:rPr>
          <w:sz w:val="24"/>
          <w:szCs w:val="24"/>
        </w:rPr>
        <w:t>Fa0/20      1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4094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7618"/>
        <w:jc w:val="both"/>
        <w:rPr>
          <w:sz w:val="24"/>
          <w:szCs w:val="24"/>
        </w:rPr>
      </w:pPr>
      <w:r>
        <w:rPr>
          <w:sz w:val="24"/>
          <w:szCs w:val="24"/>
        </w:rPr>
        <w:t>Fa0/22      1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4094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7618"/>
        <w:jc w:val="both"/>
        <w:rPr>
          <w:sz w:val="24"/>
          <w:szCs w:val="24"/>
        </w:rPr>
      </w:pPr>
      <w:r>
        <w:rPr>
          <w:sz w:val="24"/>
          <w:szCs w:val="24"/>
        </w:rPr>
        <w:t>Fa0/23      1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4094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3706"/>
        <w:jc w:val="both"/>
        <w:rPr>
          <w:sz w:val="24"/>
          <w:szCs w:val="24"/>
        </w:rPr>
      </w:pPr>
      <w:r>
        <w:rPr>
          <w:sz w:val="24"/>
          <w:szCs w:val="24"/>
        </w:rPr>
        <w:t>Port        Vl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ns allowed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acti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 in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anag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ain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8177"/>
        <w:jc w:val="both"/>
        <w:rPr>
          <w:sz w:val="24"/>
          <w:szCs w:val="24"/>
        </w:rPr>
      </w:pPr>
      <w:r>
        <w:rPr>
          <w:sz w:val="24"/>
          <w:szCs w:val="24"/>
        </w:rPr>
        <w:t>Fa0/20      1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8177"/>
        <w:jc w:val="both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Fa0/22      1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>Fa0/23      1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Port        Vl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 in spann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ng tree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 xml:space="preserve">arding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 not pru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ed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Fa0/20      none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Fa0/22      1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Fa0/23      1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Router: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Router#con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inal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00" w:right="3820"/>
        <w:rPr>
          <w:sz w:val="24"/>
          <w:szCs w:val="24"/>
        </w:rPr>
      </w:pPr>
      <w:r>
        <w:rPr>
          <w:sz w:val="24"/>
          <w:szCs w:val="24"/>
        </w:rPr>
        <w:t>Enter 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ura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 co</w:t>
      </w:r>
      <w:r>
        <w:rPr>
          <w:spacing w:val="-1"/>
          <w:sz w:val="24"/>
          <w:szCs w:val="24"/>
        </w:rPr>
        <w:t>m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ands, one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per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ine.  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d with C 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f</w:t>
      </w:r>
      <w:r>
        <w:rPr>
          <w:sz w:val="24"/>
          <w:szCs w:val="24"/>
        </w:rPr>
        <w:t>a0/0</w:t>
      </w:r>
    </w:p>
    <w:p w:rsidR="00F81C28" w:rsidRDefault="008E4BD0">
      <w:pPr>
        <w:spacing w:before="8"/>
        <w:ind w:left="10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)#des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ption Gate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ay cho VL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N1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dr</w:t>
      </w:r>
      <w:r>
        <w:rPr>
          <w:sz w:val="24"/>
          <w:szCs w:val="24"/>
        </w:rPr>
        <w:t>ess 192.168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1.1 255.255.255.0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00" w:right="620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tdown 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 xml:space="preserve">it </w:t>
      </w: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f</w:t>
      </w:r>
      <w:r>
        <w:rPr>
          <w:sz w:val="24"/>
          <w:szCs w:val="24"/>
        </w:rPr>
        <w:t>a0/0.2</w:t>
      </w:r>
    </w:p>
    <w:p w:rsidR="00F81C28" w:rsidRDefault="008E4BD0">
      <w:pPr>
        <w:spacing w:before="6"/>
        <w:ind w:left="10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g-subi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)#de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cri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tion Ga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eway cho VLAN2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g-subi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apsul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tion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ot1Q 2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g-subi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address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168.2.1 255.255.255.0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f</w:t>
      </w:r>
      <w:r>
        <w:rPr>
          <w:sz w:val="24"/>
          <w:szCs w:val="24"/>
        </w:rPr>
        <w:t>a0/0.3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g-subi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)#de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cri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tion Ga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eway cho VLAN3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g-subi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apsul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tion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ot1Q 3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g-subi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address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192.168.3.1 255.255.255.0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f</w:t>
      </w:r>
      <w:r>
        <w:rPr>
          <w:sz w:val="24"/>
          <w:szCs w:val="24"/>
        </w:rPr>
        <w:t>a0/0.4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  <w:sectPr w:rsidR="00F81C28">
          <w:pgSz w:w="12240" w:h="15840"/>
          <w:pgMar w:top="1500" w:right="1440" w:bottom="280" w:left="1340" w:header="720" w:footer="589" w:gutter="0"/>
          <w:cols w:space="720"/>
        </w:sect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g-subi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)#de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cri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tion Ga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eway cho VLAN4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g-subi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apsul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tion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ot1Q 4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Router(con</w:t>
      </w:r>
      <w:r>
        <w:rPr>
          <w:spacing w:val="-1"/>
          <w:sz w:val="24"/>
          <w:szCs w:val="24"/>
        </w:rPr>
        <w:t>fi</w:t>
      </w:r>
      <w:r>
        <w:rPr>
          <w:sz w:val="24"/>
          <w:szCs w:val="24"/>
        </w:rPr>
        <w:t>g-subi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address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168.4.1 255.255.255.0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Router#show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ip interface bri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f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00" w:right="1831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IP-Address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OK? 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Method St</w:t>
      </w:r>
      <w:r>
        <w:rPr>
          <w:spacing w:val="-1"/>
          <w:sz w:val="24"/>
          <w:szCs w:val="24"/>
        </w:rPr>
        <w:t>at</w:t>
      </w:r>
      <w:r>
        <w:rPr>
          <w:sz w:val="24"/>
          <w:szCs w:val="24"/>
        </w:rPr>
        <w:t>us                Protocol FastEth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0/0            192.168.1.1     YES     </w:t>
      </w:r>
      <w:r>
        <w:rPr>
          <w:spacing w:val="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anual up                    up FastEth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0/0.2         192.168.2.1     YES     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nual up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up FastEth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0/0.3         192.168.3.1     YES     </w:t>
      </w:r>
      <w:r>
        <w:rPr>
          <w:spacing w:val="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anual up                    up FastEth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0/0.4         192.168.4.1     YES     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nual up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up FastEth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0/1            unassigned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YES   a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inis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down  down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l0/1/0                 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 xml:space="preserve">unassigned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YES   a</w:t>
      </w:r>
      <w:r>
        <w:rPr>
          <w:spacing w:val="1"/>
          <w:sz w:val="24"/>
          <w:szCs w:val="24"/>
        </w:rPr>
        <w:t>d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inistrati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y down  down Seri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l0/1/1                 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 xml:space="preserve">unassigned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YES   a</w:t>
      </w:r>
      <w:r>
        <w:rPr>
          <w:spacing w:val="1"/>
          <w:sz w:val="24"/>
          <w:szCs w:val="24"/>
        </w:rPr>
        <w:t>d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inistrati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y down  down </w:t>
      </w:r>
      <w:r>
        <w:rPr>
          <w:b/>
          <w:sz w:val="24"/>
          <w:szCs w:val="24"/>
        </w:rPr>
        <w:t>Bước 5: Tạo VL</w:t>
      </w:r>
      <w:r>
        <w:rPr>
          <w:b/>
          <w:spacing w:val="1"/>
          <w:sz w:val="24"/>
          <w:szCs w:val="24"/>
        </w:rPr>
        <w:t>A</w:t>
      </w:r>
      <w:r>
        <w:rPr>
          <w:b/>
          <w:sz w:val="24"/>
          <w:szCs w:val="24"/>
        </w:rPr>
        <w:t>N trên VTP ser</w:t>
      </w:r>
      <w:r>
        <w:rPr>
          <w:b/>
          <w:spacing w:val="1"/>
          <w:sz w:val="24"/>
          <w:szCs w:val="24"/>
        </w:rPr>
        <w:t>v</w:t>
      </w:r>
      <w:r>
        <w:rPr>
          <w:b/>
          <w:sz w:val="24"/>
          <w:szCs w:val="24"/>
        </w:rPr>
        <w:t>er  ở SW1</w:t>
      </w:r>
    </w:p>
    <w:p w:rsidR="00F81C28" w:rsidRDefault="008E4BD0">
      <w:pPr>
        <w:spacing w:before="5"/>
        <w:ind w:left="100"/>
        <w:rPr>
          <w:sz w:val="24"/>
          <w:szCs w:val="24"/>
        </w:rPr>
      </w:pPr>
      <w:r>
        <w:rPr>
          <w:sz w:val="24"/>
          <w:szCs w:val="24"/>
        </w:rPr>
        <w:t>-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tra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hông tin VLAN hiện tại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trên 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</w:t>
      </w:r>
    </w:p>
    <w:p w:rsidR="00F81C28" w:rsidRDefault="00F81C28">
      <w:pPr>
        <w:spacing w:before="2" w:line="140" w:lineRule="exact"/>
        <w:rPr>
          <w:sz w:val="15"/>
          <w:szCs w:val="15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1#show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vlan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VLAN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                             Stat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s                  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Ports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1    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acti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 xml:space="preserve">e                     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Fa0/1, Fa0/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, Fa0/3,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4</w:t>
      </w:r>
    </w:p>
    <w:p w:rsidR="00F81C28" w:rsidRDefault="00F81C28">
      <w:pPr>
        <w:spacing w:line="200" w:lineRule="exact"/>
      </w:pPr>
    </w:p>
    <w:p w:rsidR="00F81C28" w:rsidRDefault="008E4BD0">
      <w:pPr>
        <w:ind w:left="5140"/>
        <w:rPr>
          <w:sz w:val="24"/>
          <w:szCs w:val="24"/>
        </w:rPr>
      </w:pPr>
      <w:r>
        <w:rPr>
          <w:sz w:val="24"/>
          <w:szCs w:val="24"/>
        </w:rPr>
        <w:t>Fa0/5, Fa0/</w:t>
      </w:r>
      <w:r>
        <w:rPr>
          <w:spacing w:val="-1"/>
          <w:sz w:val="24"/>
          <w:szCs w:val="24"/>
        </w:rPr>
        <w:t>6</w:t>
      </w:r>
      <w:r>
        <w:rPr>
          <w:sz w:val="24"/>
          <w:szCs w:val="24"/>
        </w:rPr>
        <w:t>, Fa0/7,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8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5140"/>
        <w:rPr>
          <w:sz w:val="24"/>
          <w:szCs w:val="24"/>
        </w:rPr>
      </w:pPr>
      <w:r>
        <w:rPr>
          <w:sz w:val="24"/>
          <w:szCs w:val="24"/>
        </w:rPr>
        <w:t>Fa0/9, Fa0/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0, Fa0/11,Fa0/12</w:t>
      </w:r>
    </w:p>
    <w:p w:rsidR="00F81C28" w:rsidRDefault="00F81C28">
      <w:pPr>
        <w:spacing w:line="200" w:lineRule="exact"/>
      </w:pPr>
    </w:p>
    <w:p w:rsidR="00F81C28" w:rsidRDefault="008E4BD0">
      <w:pPr>
        <w:ind w:left="5140"/>
        <w:rPr>
          <w:sz w:val="24"/>
          <w:szCs w:val="24"/>
        </w:rPr>
      </w:pPr>
      <w:r>
        <w:rPr>
          <w:sz w:val="24"/>
          <w:szCs w:val="24"/>
        </w:rPr>
        <w:t>Fa0/13,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14, Fa0/15, Fa0/16</w:t>
      </w:r>
    </w:p>
    <w:p w:rsidR="00F81C28" w:rsidRDefault="00F81C28">
      <w:pPr>
        <w:spacing w:line="200" w:lineRule="exact"/>
      </w:pPr>
    </w:p>
    <w:p w:rsidR="00F81C28" w:rsidRDefault="008E4BD0">
      <w:pPr>
        <w:ind w:left="5140"/>
        <w:rPr>
          <w:sz w:val="24"/>
          <w:szCs w:val="24"/>
        </w:rPr>
      </w:pPr>
      <w:r>
        <w:rPr>
          <w:sz w:val="24"/>
          <w:szCs w:val="24"/>
        </w:rPr>
        <w:t>Fa0/17,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18, Fa0/19, Fa0/20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260" w:lineRule="exact"/>
        <w:ind w:left="5140"/>
        <w:rPr>
          <w:sz w:val="24"/>
          <w:szCs w:val="24"/>
        </w:rPr>
      </w:pPr>
      <w:r>
        <w:rPr>
          <w:position w:val="-1"/>
          <w:sz w:val="24"/>
          <w:szCs w:val="24"/>
        </w:rPr>
        <w:t>Fa0/21, Fa0</w:t>
      </w:r>
      <w:r>
        <w:rPr>
          <w:spacing w:val="-1"/>
          <w:position w:val="-1"/>
          <w:sz w:val="24"/>
          <w:szCs w:val="24"/>
        </w:rPr>
        <w:t>/</w:t>
      </w:r>
      <w:r>
        <w:rPr>
          <w:position w:val="-1"/>
          <w:sz w:val="24"/>
          <w:szCs w:val="24"/>
        </w:rPr>
        <w:t>24, Gi0/1, Gi0/2</w:t>
      </w:r>
    </w:p>
    <w:p w:rsidR="00F81C28" w:rsidRDefault="00F81C28">
      <w:pPr>
        <w:spacing w:before="6" w:line="160" w:lineRule="exact"/>
        <w:rPr>
          <w:sz w:val="17"/>
          <w:szCs w:val="17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  <w:sectPr w:rsidR="00F81C28">
          <w:pgSz w:w="12240" w:h="15840"/>
          <w:pgMar w:top="1500" w:right="1440" w:bottom="280" w:left="1340" w:header="720" w:footer="589" w:gutter="0"/>
          <w:cols w:space="720"/>
        </w:sectPr>
      </w:pPr>
      <w:r>
        <w:rPr>
          <w:sz w:val="24"/>
          <w:szCs w:val="24"/>
        </w:rPr>
        <w:t xml:space="preserve">1002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ddi-de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act/u</w:t>
      </w:r>
      <w:r>
        <w:rPr>
          <w:spacing w:val="-1"/>
          <w:sz w:val="24"/>
          <w:szCs w:val="24"/>
        </w:rPr>
        <w:t>ns</w:t>
      </w:r>
      <w:r>
        <w:rPr>
          <w:sz w:val="24"/>
          <w:szCs w:val="24"/>
        </w:rPr>
        <w:t>up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>1003 trcr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act/u</w:t>
      </w:r>
      <w:r>
        <w:rPr>
          <w:spacing w:val="-1"/>
          <w:sz w:val="24"/>
          <w:szCs w:val="24"/>
        </w:rPr>
        <w:t>ns</w:t>
      </w:r>
      <w:r>
        <w:rPr>
          <w:sz w:val="24"/>
          <w:szCs w:val="24"/>
        </w:rPr>
        <w:t>up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1004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ddine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-de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act/u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p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1005 trbr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act/u</w:t>
      </w:r>
      <w:r>
        <w:rPr>
          <w:spacing w:val="-1"/>
          <w:sz w:val="24"/>
          <w:szCs w:val="24"/>
        </w:rPr>
        <w:t>ns</w:t>
      </w:r>
      <w:r>
        <w:rPr>
          <w:sz w:val="24"/>
          <w:szCs w:val="24"/>
        </w:rPr>
        <w:t>up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20" w:right="7133"/>
        <w:rPr>
          <w:sz w:val="24"/>
          <w:szCs w:val="24"/>
        </w:rPr>
      </w:pPr>
      <w:r>
        <w:rPr>
          <w:sz w:val="24"/>
          <w:szCs w:val="24"/>
        </w:rPr>
        <w:t>- Tiến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à</w:t>
      </w:r>
      <w:r>
        <w:rPr>
          <w:sz w:val="24"/>
          <w:szCs w:val="24"/>
        </w:rPr>
        <w:t>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tạo VLAN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)#vlan 2</w:t>
      </w:r>
    </w:p>
    <w:p w:rsidR="00F81C28" w:rsidRDefault="008E4BD0">
      <w:pPr>
        <w:spacing w:before="7"/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-vlan)#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Accountin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_Network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-vlan)</w:t>
      </w:r>
      <w:r>
        <w:rPr>
          <w:spacing w:val="-1"/>
          <w:sz w:val="24"/>
          <w:szCs w:val="24"/>
        </w:rPr>
        <w:t>#</w:t>
      </w:r>
      <w:r>
        <w:rPr>
          <w:sz w:val="24"/>
          <w:szCs w:val="24"/>
        </w:rPr>
        <w:t>ex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)#vlan 3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-vlan)#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Enginee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g_Network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-vlan)</w:t>
      </w:r>
      <w:r>
        <w:rPr>
          <w:spacing w:val="-1"/>
          <w:sz w:val="24"/>
          <w:szCs w:val="24"/>
        </w:rPr>
        <w:t>#</w:t>
      </w:r>
      <w:r>
        <w:rPr>
          <w:sz w:val="24"/>
          <w:szCs w:val="24"/>
        </w:rPr>
        <w:t>ex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)#vlan 4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-vlan)#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Marke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tin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_Network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-vlan)</w:t>
      </w:r>
      <w:r>
        <w:rPr>
          <w:spacing w:val="-1"/>
          <w:sz w:val="24"/>
          <w:szCs w:val="24"/>
        </w:rPr>
        <w:t>#</w:t>
      </w:r>
      <w:r>
        <w:rPr>
          <w:sz w:val="24"/>
          <w:szCs w:val="24"/>
        </w:rPr>
        <w:t>ex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 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thông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in </w:t>
      </w:r>
      <w:r>
        <w:rPr>
          <w:spacing w:val="-1"/>
          <w:sz w:val="24"/>
          <w:szCs w:val="24"/>
        </w:rPr>
        <w:t>tr</w:t>
      </w:r>
      <w:r>
        <w:rPr>
          <w:sz w:val="24"/>
          <w:szCs w:val="24"/>
        </w:rPr>
        <w:t xml:space="preserve">ên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1,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W2,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 xml:space="preserve">3 sau 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 xml:space="preserve">hi cấu hình </w:t>
      </w:r>
      <w:r>
        <w:rPr>
          <w:spacing w:val="-1"/>
          <w:sz w:val="24"/>
          <w:szCs w:val="24"/>
        </w:rPr>
        <w:t>đ</w:t>
      </w:r>
      <w:r>
        <w:rPr>
          <w:sz w:val="24"/>
          <w:szCs w:val="24"/>
        </w:rPr>
        <w:t>ể đảm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bảo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thông tin </w:t>
      </w:r>
      <w:r>
        <w:rPr>
          <w:spacing w:val="-2"/>
          <w:sz w:val="24"/>
          <w:szCs w:val="24"/>
        </w:rPr>
        <w:t>V</w:t>
      </w:r>
      <w:r>
        <w:rPr>
          <w:sz w:val="24"/>
          <w:szCs w:val="24"/>
        </w:rPr>
        <w:t>LAN  và</w:t>
      </w: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VTP được </w:t>
      </w:r>
      <w:r>
        <w:rPr>
          <w:spacing w:val="1"/>
          <w:sz w:val="24"/>
          <w:szCs w:val="24"/>
        </w:rPr>
        <w:t>đ</w:t>
      </w:r>
      <w:r>
        <w:rPr>
          <w:sz w:val="24"/>
          <w:szCs w:val="24"/>
        </w:rPr>
        <w:t>ồng bộ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SW1#sh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w vlan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VLAN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e                             Stat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s    Ports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1    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            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acti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    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0/1, Fa0/2,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a0/3, Fa0/4</w:t>
      </w:r>
    </w:p>
    <w:p w:rsidR="00F81C28" w:rsidRDefault="00F81C28">
      <w:pPr>
        <w:spacing w:line="200" w:lineRule="exact"/>
      </w:pPr>
    </w:p>
    <w:p w:rsidR="00F81C28" w:rsidRDefault="008E4BD0">
      <w:pPr>
        <w:ind w:left="3900"/>
        <w:rPr>
          <w:sz w:val="24"/>
          <w:szCs w:val="24"/>
        </w:rPr>
      </w:pPr>
      <w:r>
        <w:rPr>
          <w:sz w:val="24"/>
          <w:szCs w:val="24"/>
        </w:rPr>
        <w:t>Fa0/5, Fa0/6, Fa0/7, 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0/8</w:t>
      </w:r>
    </w:p>
    <w:p w:rsidR="00F81C28" w:rsidRDefault="00F81C28">
      <w:pPr>
        <w:spacing w:line="200" w:lineRule="exact"/>
      </w:pPr>
    </w:p>
    <w:p w:rsidR="00F81C28" w:rsidRDefault="008E4BD0">
      <w:pPr>
        <w:ind w:left="3900"/>
        <w:rPr>
          <w:sz w:val="24"/>
          <w:szCs w:val="24"/>
        </w:rPr>
      </w:pPr>
      <w:r>
        <w:rPr>
          <w:sz w:val="24"/>
          <w:szCs w:val="24"/>
        </w:rPr>
        <w:t>Fa0/9, Fa0/10,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a0/11,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Fa0/12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3900"/>
        <w:rPr>
          <w:sz w:val="24"/>
          <w:szCs w:val="24"/>
        </w:rPr>
      </w:pPr>
      <w:r>
        <w:rPr>
          <w:sz w:val="24"/>
          <w:szCs w:val="24"/>
        </w:rPr>
        <w:t>Fa0/13, Fa0/14, Fa0/15, Fa0/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6</w:t>
      </w:r>
    </w:p>
    <w:p w:rsidR="00F81C28" w:rsidRDefault="00F81C28">
      <w:pPr>
        <w:spacing w:line="200" w:lineRule="exact"/>
      </w:pPr>
    </w:p>
    <w:p w:rsidR="00F81C28" w:rsidRDefault="008E4BD0">
      <w:pPr>
        <w:ind w:left="3900"/>
        <w:rPr>
          <w:sz w:val="24"/>
          <w:szCs w:val="24"/>
        </w:rPr>
      </w:pPr>
      <w:r>
        <w:rPr>
          <w:sz w:val="24"/>
          <w:szCs w:val="24"/>
        </w:rPr>
        <w:t>Fa0/17,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18, Fa0/19, Fa0/21</w:t>
      </w:r>
    </w:p>
    <w:p w:rsidR="00F81C28" w:rsidRDefault="00F81C28">
      <w:pPr>
        <w:spacing w:line="200" w:lineRule="exact"/>
      </w:pPr>
    </w:p>
    <w:p w:rsidR="00F81C28" w:rsidRDefault="008E4BD0">
      <w:pPr>
        <w:spacing w:line="260" w:lineRule="exact"/>
        <w:ind w:left="3862" w:right="3542"/>
        <w:jc w:val="center"/>
        <w:rPr>
          <w:sz w:val="24"/>
          <w:szCs w:val="24"/>
        </w:rPr>
      </w:pPr>
      <w:r>
        <w:rPr>
          <w:position w:val="-1"/>
          <w:sz w:val="24"/>
          <w:szCs w:val="24"/>
        </w:rPr>
        <w:t>Fa0/24,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i0/1,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Gi0/2</w:t>
      </w:r>
    </w:p>
    <w:p w:rsidR="00F81C28" w:rsidRDefault="00F81C28">
      <w:pPr>
        <w:spacing w:before="5" w:line="160" w:lineRule="exact"/>
        <w:rPr>
          <w:sz w:val="17"/>
          <w:szCs w:val="17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>2    Accounting_Netwo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         acti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3    Enginee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ing_Netwo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        acti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>4    Marke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ng_Network         acti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1002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ddi-de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act/u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sup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1003 trcr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act/u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sup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1004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ddine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-de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act/u</w:t>
      </w:r>
      <w:r>
        <w:rPr>
          <w:spacing w:val="-1"/>
          <w:sz w:val="24"/>
          <w:szCs w:val="24"/>
        </w:rPr>
        <w:t>ns</w:t>
      </w:r>
      <w:r>
        <w:rPr>
          <w:sz w:val="24"/>
          <w:szCs w:val="24"/>
        </w:rPr>
        <w:t>up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1005 trbr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act/u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sup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SW1#sh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w vtp status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VTP Version                                    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: 2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  <w:highlight w:val="yellow"/>
        </w:rPr>
        <w:t>Con</w:t>
      </w:r>
      <w:r>
        <w:rPr>
          <w:spacing w:val="-1"/>
          <w:sz w:val="24"/>
          <w:szCs w:val="24"/>
          <w:highlight w:val="yellow"/>
        </w:rPr>
        <w:t>f</w:t>
      </w:r>
      <w:r>
        <w:rPr>
          <w:sz w:val="24"/>
          <w:szCs w:val="24"/>
          <w:highlight w:val="yellow"/>
        </w:rPr>
        <w:t>igurati</w:t>
      </w:r>
      <w:r>
        <w:rPr>
          <w:spacing w:val="-1"/>
          <w:sz w:val="24"/>
          <w:szCs w:val="24"/>
          <w:highlight w:val="yellow"/>
        </w:rPr>
        <w:t>o</w:t>
      </w:r>
      <w:r>
        <w:rPr>
          <w:sz w:val="24"/>
          <w:szCs w:val="24"/>
          <w:highlight w:val="yellow"/>
        </w:rPr>
        <w:t xml:space="preserve">n Revision                     </w:t>
      </w:r>
      <w:r>
        <w:rPr>
          <w:spacing w:val="19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: 4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Maxi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VLANs su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ported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loca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y : 250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  <w:highlight w:val="yellow"/>
        </w:rPr>
        <w:t>N</w:t>
      </w:r>
      <w:r>
        <w:rPr>
          <w:spacing w:val="1"/>
          <w:sz w:val="24"/>
          <w:szCs w:val="24"/>
          <w:highlight w:val="yellow"/>
        </w:rPr>
        <w:t>u</w:t>
      </w:r>
      <w:r>
        <w:rPr>
          <w:spacing w:val="-2"/>
          <w:sz w:val="24"/>
          <w:szCs w:val="24"/>
          <w:highlight w:val="yellow"/>
        </w:rPr>
        <w:t>m</w:t>
      </w:r>
      <w:r>
        <w:rPr>
          <w:sz w:val="24"/>
          <w:szCs w:val="24"/>
          <w:highlight w:val="yellow"/>
        </w:rPr>
        <w:t>ber of</w:t>
      </w:r>
      <w:r>
        <w:rPr>
          <w:spacing w:val="-1"/>
          <w:sz w:val="24"/>
          <w:szCs w:val="24"/>
          <w:highlight w:val="yellow"/>
        </w:rPr>
        <w:t xml:space="preserve"> </w:t>
      </w:r>
      <w:r>
        <w:rPr>
          <w:spacing w:val="1"/>
          <w:sz w:val="24"/>
          <w:szCs w:val="24"/>
          <w:highlight w:val="yellow"/>
        </w:rPr>
        <w:t>e</w:t>
      </w:r>
      <w:r>
        <w:rPr>
          <w:sz w:val="24"/>
          <w:szCs w:val="24"/>
          <w:highlight w:val="yellow"/>
        </w:rPr>
        <w:t xml:space="preserve">xisting VLANs              </w:t>
      </w:r>
      <w:r>
        <w:rPr>
          <w:spacing w:val="13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: 8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4738"/>
        <w:rPr>
          <w:sz w:val="24"/>
          <w:szCs w:val="24"/>
        </w:rPr>
      </w:pPr>
      <w:r>
        <w:rPr>
          <w:sz w:val="24"/>
          <w:szCs w:val="24"/>
        </w:rPr>
        <w:t xml:space="preserve">VTP Operating Mode                     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: Server VTP D</w:t>
      </w:r>
      <w:r>
        <w:rPr>
          <w:spacing w:val="1"/>
          <w:sz w:val="24"/>
          <w:szCs w:val="24"/>
        </w:rPr>
        <w:t>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ain N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                     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: TTG VTP Pruning Mode                          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: Disab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ed VTP V2 M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 xml:space="preserve">de                                  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: Enabled VTP Traps Genera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ion                 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: Disab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ed</w:t>
      </w:r>
    </w:p>
    <w:p w:rsidR="00F81C28" w:rsidRDefault="008E4BD0">
      <w:pPr>
        <w:spacing w:before="8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MD5 digest                   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: 0x23 0x1C 0x6A 0xEB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0x65 0xD2 0xA5 0x51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igurati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n last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ied by 0.0.0.0 at 3-1-93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00:41:55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Local upda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 ID is 0.0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0.0 (no va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ound)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SW2#sh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w vlan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VLAN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                                  Status    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Ports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1    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                  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acti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 xml:space="preserve">e    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Fa0/1, Fa0/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, Fa0/3,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4</w:t>
      </w:r>
    </w:p>
    <w:p w:rsidR="00F81C28" w:rsidRDefault="00F81C28">
      <w:pPr>
        <w:spacing w:line="200" w:lineRule="exact"/>
      </w:pPr>
    </w:p>
    <w:p w:rsidR="00F81C28" w:rsidRDefault="008E4BD0">
      <w:pPr>
        <w:ind w:left="4440"/>
        <w:rPr>
          <w:sz w:val="24"/>
          <w:szCs w:val="24"/>
        </w:rPr>
      </w:pPr>
      <w:r>
        <w:rPr>
          <w:sz w:val="24"/>
          <w:szCs w:val="24"/>
        </w:rPr>
        <w:t>Fa0/5, Fa0/</w:t>
      </w:r>
      <w:r>
        <w:rPr>
          <w:spacing w:val="-1"/>
          <w:sz w:val="24"/>
          <w:szCs w:val="24"/>
        </w:rPr>
        <w:t>6</w:t>
      </w:r>
      <w:r>
        <w:rPr>
          <w:sz w:val="24"/>
          <w:szCs w:val="24"/>
        </w:rPr>
        <w:t>, Fa0/7,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8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4440"/>
        <w:rPr>
          <w:sz w:val="24"/>
          <w:szCs w:val="24"/>
        </w:rPr>
      </w:pPr>
      <w:r>
        <w:rPr>
          <w:sz w:val="24"/>
          <w:szCs w:val="24"/>
        </w:rPr>
        <w:t>Fa0/9, Fa0/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0, Fa0/11, Fa0/12</w:t>
      </w:r>
    </w:p>
    <w:p w:rsidR="00F81C28" w:rsidRDefault="00F81C28">
      <w:pPr>
        <w:spacing w:line="200" w:lineRule="exact"/>
      </w:pPr>
    </w:p>
    <w:p w:rsidR="00F81C28" w:rsidRDefault="008E4BD0">
      <w:pPr>
        <w:ind w:left="444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Fa0/13,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14, Fa0/15, Fa0/16</w:t>
      </w:r>
    </w:p>
    <w:p w:rsidR="00F81C28" w:rsidRDefault="00F81C28">
      <w:pPr>
        <w:spacing w:before="16" w:line="220" w:lineRule="exact"/>
        <w:rPr>
          <w:sz w:val="22"/>
          <w:szCs w:val="22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7" w:line="240" w:lineRule="exact"/>
        <w:rPr>
          <w:sz w:val="24"/>
          <w:szCs w:val="24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2    Accounting_Netwo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               active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3    Enginee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ing_Netwo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              active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4    Marke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ng_Network               ac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ive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1002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ddi-de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     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act/u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p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1003 trcr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act/unsup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1004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ddine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-de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act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unsup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1005 trbr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/unsup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SW2#sh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w vtp status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VTP Version                                    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: 2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  <w:highlight w:val="yellow"/>
        </w:rPr>
        <w:t>Con</w:t>
      </w:r>
      <w:r>
        <w:rPr>
          <w:spacing w:val="-1"/>
          <w:sz w:val="24"/>
          <w:szCs w:val="24"/>
          <w:highlight w:val="yellow"/>
        </w:rPr>
        <w:t>f</w:t>
      </w:r>
      <w:r>
        <w:rPr>
          <w:sz w:val="24"/>
          <w:szCs w:val="24"/>
          <w:highlight w:val="yellow"/>
        </w:rPr>
        <w:t>igurati</w:t>
      </w:r>
      <w:r>
        <w:rPr>
          <w:spacing w:val="-1"/>
          <w:sz w:val="24"/>
          <w:szCs w:val="24"/>
          <w:highlight w:val="yellow"/>
        </w:rPr>
        <w:t>o</w:t>
      </w:r>
      <w:r>
        <w:rPr>
          <w:sz w:val="24"/>
          <w:szCs w:val="24"/>
          <w:highlight w:val="yellow"/>
        </w:rPr>
        <w:t xml:space="preserve">n Revision                     </w:t>
      </w:r>
      <w:r>
        <w:rPr>
          <w:spacing w:val="19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: 4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Maxi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VLANs su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ported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loca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y : 250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u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ber of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xisting VLANs             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: 8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-61"/>
        <w:rPr>
          <w:sz w:val="24"/>
          <w:szCs w:val="24"/>
        </w:rPr>
      </w:pPr>
      <w:r>
        <w:rPr>
          <w:sz w:val="24"/>
          <w:szCs w:val="24"/>
        </w:rPr>
        <w:t xml:space="preserve">VTP Operating Mode                     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: Clie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</w:t>
      </w:r>
    </w:p>
    <w:p w:rsidR="00F81C28" w:rsidRDefault="00F81C28">
      <w:pPr>
        <w:spacing w:line="200" w:lineRule="exact"/>
      </w:pPr>
    </w:p>
    <w:p w:rsidR="00F81C28" w:rsidRDefault="008E4BD0">
      <w:pPr>
        <w:spacing w:line="260" w:lineRule="exact"/>
        <w:ind w:left="120"/>
        <w:rPr>
          <w:sz w:val="24"/>
          <w:szCs w:val="24"/>
        </w:rPr>
      </w:pPr>
      <w:r>
        <w:rPr>
          <w:position w:val="-1"/>
          <w:sz w:val="24"/>
          <w:szCs w:val="24"/>
        </w:rPr>
        <w:t>VTP D</w:t>
      </w:r>
      <w:r>
        <w:rPr>
          <w:spacing w:val="1"/>
          <w:position w:val="-1"/>
          <w:sz w:val="24"/>
          <w:szCs w:val="24"/>
        </w:rPr>
        <w:t>o</w:t>
      </w:r>
      <w:r>
        <w:rPr>
          <w:spacing w:val="-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ain N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2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 xml:space="preserve">e                           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: TTG</w:t>
      </w:r>
    </w:p>
    <w:p w:rsidR="00F81C28" w:rsidRDefault="008E4BD0">
      <w:pPr>
        <w:spacing w:before="29"/>
        <w:rPr>
          <w:sz w:val="24"/>
          <w:szCs w:val="24"/>
        </w:rPr>
      </w:pPr>
      <w:r>
        <w:br w:type="column"/>
      </w:r>
      <w:r>
        <w:rPr>
          <w:sz w:val="24"/>
          <w:szCs w:val="24"/>
        </w:rPr>
        <w:lastRenderedPageBreak/>
        <w:t>Fa0/17,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18, Fa0/19, Fa0/20</w:t>
      </w:r>
    </w:p>
    <w:p w:rsidR="00F81C28" w:rsidRDefault="00F81C28">
      <w:pPr>
        <w:spacing w:line="200" w:lineRule="exact"/>
      </w:pPr>
    </w:p>
    <w:p w:rsidR="00F81C28" w:rsidRDefault="008E4BD0">
      <w:pPr>
        <w:rPr>
          <w:sz w:val="24"/>
          <w:szCs w:val="24"/>
        </w:rPr>
      </w:pPr>
      <w:r>
        <w:rPr>
          <w:sz w:val="24"/>
          <w:szCs w:val="24"/>
        </w:rPr>
        <w:t>Fa0/21,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23, Fa0/24, Gi0/1</w:t>
      </w:r>
    </w:p>
    <w:p w:rsidR="00F81C28" w:rsidRDefault="00F81C28">
      <w:pPr>
        <w:spacing w:line="200" w:lineRule="exact"/>
      </w:pPr>
    </w:p>
    <w:p w:rsidR="00F81C28" w:rsidRDefault="008E4BD0">
      <w:pPr>
        <w:rPr>
          <w:sz w:val="24"/>
          <w:szCs w:val="24"/>
        </w:rPr>
        <w:sectPr w:rsidR="00F81C28">
          <w:type w:val="continuous"/>
          <w:pgSz w:w="12240" w:h="15840"/>
          <w:pgMar w:top="1480" w:right="1440" w:bottom="280" w:left="1320" w:header="720" w:footer="720" w:gutter="0"/>
          <w:cols w:num="2" w:space="720" w:equalWidth="0">
            <w:col w:w="4434" w:space="6"/>
            <w:col w:w="5040"/>
          </w:cols>
        </w:sectPr>
      </w:pPr>
      <w:r>
        <w:rPr>
          <w:sz w:val="24"/>
          <w:szCs w:val="24"/>
        </w:rPr>
        <w:t>Gi0/2</w:t>
      </w:r>
    </w:p>
    <w:p w:rsidR="00F81C28" w:rsidRDefault="00F81C28">
      <w:pPr>
        <w:spacing w:before="5" w:line="160" w:lineRule="exact"/>
        <w:rPr>
          <w:sz w:val="17"/>
          <w:szCs w:val="17"/>
        </w:rPr>
      </w:pPr>
    </w:p>
    <w:p w:rsidR="00F81C28" w:rsidRDefault="008E4BD0">
      <w:pPr>
        <w:spacing w:before="29" w:line="414" w:lineRule="auto"/>
        <w:ind w:left="120" w:right="473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VTP Pruning Mode                          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: Disab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ed VTP V2 M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 xml:space="preserve">de                                  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: Enabled VTP Traps Genera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ion                 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: Disab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ed</w:t>
      </w:r>
    </w:p>
    <w:p w:rsidR="00F81C28" w:rsidRDefault="008E4BD0">
      <w:pPr>
        <w:spacing w:before="6"/>
        <w:ind w:left="120" w:right="107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MD5 digest                   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: 0x23 0x1C 0x6A 0xEB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0x65 0xD2 0xA5 0x51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3790"/>
        <w:jc w:val="both"/>
        <w:rPr>
          <w:sz w:val="24"/>
          <w:szCs w:val="24"/>
        </w:rPr>
      </w:pP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igurati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n last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ied by 0.0.0.0 at 3-1-93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00:41:55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20" w:right="7135"/>
        <w:jc w:val="both"/>
        <w:rPr>
          <w:sz w:val="24"/>
          <w:szCs w:val="24"/>
        </w:rPr>
      </w:pPr>
      <w:r>
        <w:rPr>
          <w:b/>
          <w:sz w:val="24"/>
          <w:szCs w:val="24"/>
        </w:rPr>
        <w:t>SW3#sh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w vtp status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20" w:right="547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VTP Version                                    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: 2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5477"/>
        <w:jc w:val="both"/>
        <w:rPr>
          <w:sz w:val="24"/>
          <w:szCs w:val="24"/>
        </w:rPr>
        <w:sectPr w:rsidR="00F81C28">
          <w:type w:val="continuous"/>
          <w:pgSz w:w="12240" w:h="15840"/>
          <w:pgMar w:top="1480" w:right="1440" w:bottom="280" w:left="1320" w:header="720" w:footer="720" w:gutter="0"/>
          <w:cols w:space="720"/>
        </w:sectPr>
      </w:pPr>
      <w:r>
        <w:rPr>
          <w:sz w:val="24"/>
          <w:szCs w:val="24"/>
          <w:highlight w:val="yellow"/>
        </w:rPr>
        <w:t>Con</w:t>
      </w:r>
      <w:r>
        <w:rPr>
          <w:spacing w:val="-1"/>
          <w:sz w:val="24"/>
          <w:szCs w:val="24"/>
          <w:highlight w:val="yellow"/>
        </w:rPr>
        <w:t>f</w:t>
      </w:r>
      <w:r>
        <w:rPr>
          <w:sz w:val="24"/>
          <w:szCs w:val="24"/>
          <w:highlight w:val="yellow"/>
        </w:rPr>
        <w:t>igurati</w:t>
      </w:r>
      <w:r>
        <w:rPr>
          <w:spacing w:val="-1"/>
          <w:sz w:val="24"/>
          <w:szCs w:val="24"/>
          <w:highlight w:val="yellow"/>
        </w:rPr>
        <w:t>o</w:t>
      </w:r>
      <w:r>
        <w:rPr>
          <w:sz w:val="24"/>
          <w:szCs w:val="24"/>
          <w:highlight w:val="yellow"/>
        </w:rPr>
        <w:t xml:space="preserve">n Revision                     </w:t>
      </w:r>
      <w:r>
        <w:rPr>
          <w:spacing w:val="19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: 4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>Maxi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VLANs su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ported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loca</w:t>
      </w:r>
      <w:r>
        <w:rPr>
          <w:spacing w:val="-1"/>
          <w:sz w:val="24"/>
          <w:szCs w:val="24"/>
        </w:rPr>
        <w:t>ll</w:t>
      </w:r>
      <w:r>
        <w:rPr>
          <w:sz w:val="24"/>
          <w:szCs w:val="24"/>
        </w:rPr>
        <w:t>y : 250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  <w:highlight w:val="yellow"/>
        </w:rPr>
        <w:t>N</w:t>
      </w:r>
      <w:r>
        <w:rPr>
          <w:spacing w:val="1"/>
          <w:sz w:val="24"/>
          <w:szCs w:val="24"/>
          <w:highlight w:val="yellow"/>
        </w:rPr>
        <w:t>u</w:t>
      </w:r>
      <w:r>
        <w:rPr>
          <w:spacing w:val="-2"/>
          <w:sz w:val="24"/>
          <w:szCs w:val="24"/>
          <w:highlight w:val="yellow"/>
        </w:rPr>
        <w:t>m</w:t>
      </w:r>
      <w:r>
        <w:rPr>
          <w:sz w:val="24"/>
          <w:szCs w:val="24"/>
          <w:highlight w:val="yellow"/>
        </w:rPr>
        <w:t>ber of</w:t>
      </w:r>
      <w:r>
        <w:rPr>
          <w:spacing w:val="-1"/>
          <w:sz w:val="24"/>
          <w:szCs w:val="24"/>
          <w:highlight w:val="yellow"/>
        </w:rPr>
        <w:t xml:space="preserve"> </w:t>
      </w:r>
      <w:r>
        <w:rPr>
          <w:spacing w:val="1"/>
          <w:sz w:val="24"/>
          <w:szCs w:val="24"/>
          <w:highlight w:val="yellow"/>
        </w:rPr>
        <w:t>e</w:t>
      </w:r>
      <w:r>
        <w:rPr>
          <w:sz w:val="24"/>
          <w:szCs w:val="24"/>
          <w:highlight w:val="yellow"/>
        </w:rPr>
        <w:t xml:space="preserve">xisting VLANs              </w:t>
      </w:r>
      <w:r>
        <w:rPr>
          <w:spacing w:val="13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: 8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00" w:right="4738"/>
        <w:rPr>
          <w:sz w:val="24"/>
          <w:szCs w:val="24"/>
        </w:rPr>
      </w:pPr>
      <w:r>
        <w:rPr>
          <w:sz w:val="24"/>
          <w:szCs w:val="24"/>
        </w:rPr>
        <w:t xml:space="preserve">VTP Operating Mode                     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: Clie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t VTP D</w:t>
      </w:r>
      <w:r>
        <w:rPr>
          <w:spacing w:val="1"/>
          <w:sz w:val="24"/>
          <w:szCs w:val="24"/>
        </w:rPr>
        <w:t>o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ain N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                      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: TTG VTP Pruning Mode                          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: Disab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ed VTP V2 M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 xml:space="preserve">de                                  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: Enabled VTP Traps Genera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ion                 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: Disab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ed</w:t>
      </w:r>
    </w:p>
    <w:p w:rsidR="00F81C28" w:rsidRDefault="008E4BD0">
      <w:pPr>
        <w:spacing w:before="8"/>
        <w:ind w:left="100"/>
        <w:rPr>
          <w:sz w:val="24"/>
          <w:szCs w:val="24"/>
        </w:rPr>
      </w:pPr>
      <w:r>
        <w:rPr>
          <w:sz w:val="24"/>
          <w:szCs w:val="24"/>
        </w:rPr>
        <w:t xml:space="preserve">MD5 digest                   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: 0x23 0x1C 0x6A 0xEB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0x65 0xD2 0xA5 0x51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igurati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n last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ied by 0.0.0.0 at 3-1-93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00:41:55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SW3#sh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w vlan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VLAN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                                  Status    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Ports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1    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                  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acti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 xml:space="preserve">e    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Fa0/1, Fa0/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, Fa0/3,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4</w:t>
      </w:r>
    </w:p>
    <w:p w:rsidR="00F81C28" w:rsidRDefault="00F81C28">
      <w:pPr>
        <w:spacing w:line="200" w:lineRule="exact"/>
      </w:pPr>
    </w:p>
    <w:p w:rsidR="00F81C28" w:rsidRDefault="008E4BD0">
      <w:pPr>
        <w:ind w:left="4420"/>
        <w:rPr>
          <w:sz w:val="24"/>
          <w:szCs w:val="24"/>
        </w:rPr>
      </w:pPr>
      <w:r>
        <w:rPr>
          <w:sz w:val="24"/>
          <w:szCs w:val="24"/>
        </w:rPr>
        <w:t>Fa0/5, Fa0/</w:t>
      </w:r>
      <w:r>
        <w:rPr>
          <w:spacing w:val="-1"/>
          <w:sz w:val="24"/>
          <w:szCs w:val="24"/>
        </w:rPr>
        <w:t>6</w:t>
      </w:r>
      <w:r>
        <w:rPr>
          <w:sz w:val="24"/>
          <w:szCs w:val="24"/>
        </w:rPr>
        <w:t>, Fa0/7,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8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4420"/>
        <w:rPr>
          <w:sz w:val="24"/>
          <w:szCs w:val="24"/>
        </w:rPr>
      </w:pPr>
      <w:r>
        <w:rPr>
          <w:sz w:val="24"/>
          <w:szCs w:val="24"/>
        </w:rPr>
        <w:t>Fa0/9, Fa0/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0, Fa0/11, Fa0/12</w:t>
      </w:r>
    </w:p>
    <w:p w:rsidR="00F81C28" w:rsidRDefault="00F81C28">
      <w:pPr>
        <w:spacing w:line="200" w:lineRule="exact"/>
      </w:pPr>
    </w:p>
    <w:p w:rsidR="00F81C28" w:rsidRDefault="008E4BD0">
      <w:pPr>
        <w:ind w:left="4420"/>
        <w:rPr>
          <w:sz w:val="24"/>
          <w:szCs w:val="24"/>
        </w:rPr>
      </w:pPr>
      <w:r>
        <w:rPr>
          <w:sz w:val="24"/>
          <w:szCs w:val="24"/>
        </w:rPr>
        <w:t>Fa0/13,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14, Fa0/15, Fa0/16</w:t>
      </w:r>
    </w:p>
    <w:p w:rsidR="00F81C28" w:rsidRDefault="00F81C28">
      <w:pPr>
        <w:spacing w:line="200" w:lineRule="exact"/>
      </w:pPr>
    </w:p>
    <w:p w:rsidR="00F81C28" w:rsidRDefault="008E4BD0">
      <w:pPr>
        <w:ind w:left="4420"/>
        <w:rPr>
          <w:sz w:val="24"/>
          <w:szCs w:val="24"/>
        </w:rPr>
      </w:pPr>
      <w:r>
        <w:rPr>
          <w:sz w:val="24"/>
          <w:szCs w:val="24"/>
        </w:rPr>
        <w:t>Fa0/17,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18, Fa0/19, Fa0/20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4420"/>
        <w:rPr>
          <w:sz w:val="24"/>
          <w:szCs w:val="24"/>
        </w:rPr>
      </w:pPr>
      <w:r>
        <w:rPr>
          <w:sz w:val="24"/>
          <w:szCs w:val="24"/>
        </w:rPr>
        <w:t>Fa0/21,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23, Fa0/24, Gi0/1</w:t>
      </w:r>
    </w:p>
    <w:p w:rsidR="00F81C28" w:rsidRDefault="00F81C28">
      <w:pPr>
        <w:spacing w:line="200" w:lineRule="exact"/>
      </w:pPr>
    </w:p>
    <w:p w:rsidR="00F81C28" w:rsidRDefault="008E4BD0">
      <w:pPr>
        <w:spacing w:line="260" w:lineRule="exact"/>
        <w:ind w:left="4382" w:right="4454"/>
        <w:jc w:val="center"/>
        <w:rPr>
          <w:sz w:val="24"/>
          <w:szCs w:val="24"/>
        </w:rPr>
      </w:pPr>
      <w:r>
        <w:rPr>
          <w:position w:val="-1"/>
          <w:sz w:val="24"/>
          <w:szCs w:val="24"/>
        </w:rPr>
        <w:t>Gi0/2</w:t>
      </w:r>
    </w:p>
    <w:p w:rsidR="00F81C28" w:rsidRDefault="00F81C28">
      <w:pPr>
        <w:spacing w:before="6" w:line="160" w:lineRule="exact"/>
        <w:rPr>
          <w:sz w:val="17"/>
          <w:szCs w:val="17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>2    Accounting_Netwo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               active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3    Enginee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ing_Netwo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              active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4    Marke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ng_Network               ac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ive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1002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ddi-de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     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act/u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1003 trcr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act/unsup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  <w:sectPr w:rsidR="00F81C28">
          <w:pgSz w:w="12240" w:h="15840"/>
          <w:pgMar w:top="1500" w:right="1440" w:bottom="280" w:left="1340" w:header="720" w:footer="589" w:gutter="0"/>
          <w:cols w:space="720"/>
        </w:sectPr>
      </w:pPr>
      <w:r>
        <w:rPr>
          <w:sz w:val="24"/>
          <w:szCs w:val="24"/>
        </w:rPr>
        <w:t xml:space="preserve">1004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ddine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-de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act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unsup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>1005 trbr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ac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/unsup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Bước 6: G</w:t>
      </w:r>
      <w:r>
        <w:rPr>
          <w:b/>
          <w:spacing w:val="-1"/>
          <w:sz w:val="24"/>
          <w:szCs w:val="24"/>
          <w:u w:val="thick" w:color="000000"/>
        </w:rPr>
        <w:t>á</w:t>
      </w:r>
      <w:r>
        <w:rPr>
          <w:b/>
          <w:sz w:val="24"/>
          <w:szCs w:val="24"/>
          <w:u w:val="thick" w:color="000000"/>
        </w:rPr>
        <w:t xml:space="preserve">n các port </w:t>
      </w:r>
      <w:r>
        <w:rPr>
          <w:b/>
          <w:spacing w:val="-1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rên từng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S</w:t>
      </w:r>
      <w:r>
        <w:rPr>
          <w:b/>
          <w:spacing w:val="-2"/>
          <w:sz w:val="24"/>
          <w:szCs w:val="24"/>
          <w:u w:val="thick" w:color="000000"/>
        </w:rPr>
        <w:t>w</w:t>
      </w:r>
      <w:r>
        <w:rPr>
          <w:b/>
          <w:sz w:val="24"/>
          <w:szCs w:val="24"/>
          <w:u w:val="thick" w:color="000000"/>
        </w:rPr>
        <w:t>itch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vào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pacing w:val="1"/>
          <w:sz w:val="24"/>
          <w:szCs w:val="24"/>
          <w:u w:val="thick" w:color="000000"/>
        </w:rPr>
        <w:t>V</w:t>
      </w:r>
      <w:r>
        <w:rPr>
          <w:b/>
          <w:sz w:val="24"/>
          <w:szCs w:val="24"/>
          <w:u w:val="thick" w:color="000000"/>
        </w:rPr>
        <w:t>LAN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tương</w:t>
      </w:r>
      <w:r>
        <w:rPr>
          <w:b/>
          <w:spacing w:val="-76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ứng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- SW1: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ange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a0/1 -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5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-ran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e)#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witchpo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cess vlan 2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-ran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e)#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xit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ange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a0/6 -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-ran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e)#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witchpo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cess vlan 3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-ran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e)#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xit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ange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a0/11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- 15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-ran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e)#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witchpo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cess vlan 4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-ran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e)#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xit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 Lặp l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i bước 6 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ên các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Switch còn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lại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 l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>i bằng lệnh</w:t>
      </w:r>
      <w:r>
        <w:rPr>
          <w:spacing w:val="-1"/>
          <w:sz w:val="24"/>
          <w:szCs w:val="24"/>
        </w:rPr>
        <w:t xml:space="preserve"> </w:t>
      </w:r>
      <w:r>
        <w:rPr>
          <w:color w:val="0000FF"/>
          <w:spacing w:val="-1"/>
          <w:sz w:val="24"/>
          <w:szCs w:val="24"/>
        </w:rPr>
        <w:t>s</w:t>
      </w:r>
      <w:r>
        <w:rPr>
          <w:color w:val="0000FF"/>
          <w:sz w:val="24"/>
          <w:szCs w:val="24"/>
        </w:rPr>
        <w:t xml:space="preserve">how vlan </w:t>
      </w:r>
      <w:r>
        <w:rPr>
          <w:color w:val="000000"/>
          <w:sz w:val="24"/>
          <w:szCs w:val="24"/>
        </w:rPr>
        <w:t>tr</w:t>
      </w:r>
      <w:r>
        <w:rPr>
          <w:color w:val="000000"/>
          <w:spacing w:val="-1"/>
          <w:sz w:val="24"/>
          <w:szCs w:val="24"/>
        </w:rPr>
        <w:t>ê</w:t>
      </w:r>
      <w:r>
        <w:rPr>
          <w:color w:val="000000"/>
          <w:sz w:val="24"/>
          <w:szCs w:val="24"/>
        </w:rPr>
        <w:t>n cả 3 Swit</w:t>
      </w:r>
      <w:r>
        <w:rPr>
          <w:color w:val="000000"/>
          <w:spacing w:val="-1"/>
          <w:sz w:val="24"/>
          <w:szCs w:val="24"/>
        </w:rPr>
        <w:t>c</w:t>
      </w:r>
      <w:r>
        <w:rPr>
          <w:color w:val="000000"/>
          <w:sz w:val="24"/>
          <w:szCs w:val="24"/>
        </w:rPr>
        <w:t>h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SW1#sh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w vlan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VLAN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 xml:space="preserve">e                                     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 xml:space="preserve">Status           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Ports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---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1    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ault                                        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acti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 xml:space="preserve">e            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Fa0/16,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17, Fa0/18, Fa0/19</w:t>
      </w:r>
    </w:p>
    <w:p w:rsidR="00F81C28" w:rsidRDefault="00F81C28">
      <w:pPr>
        <w:spacing w:line="200" w:lineRule="exact"/>
      </w:pPr>
    </w:p>
    <w:p w:rsidR="00F81C28" w:rsidRDefault="008E4BD0">
      <w:pPr>
        <w:ind w:left="5140"/>
        <w:rPr>
          <w:sz w:val="24"/>
          <w:szCs w:val="24"/>
        </w:rPr>
      </w:pPr>
      <w:r>
        <w:rPr>
          <w:sz w:val="24"/>
          <w:szCs w:val="24"/>
        </w:rPr>
        <w:t>Fa0/21,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24, Gi0/1, Gi0/2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2    Accounting_Netwo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                   acti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 xml:space="preserve">e            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Fa0/1, Fa0/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, Fa0/3,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4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5102" w:right="3735"/>
        <w:jc w:val="center"/>
        <w:rPr>
          <w:sz w:val="24"/>
          <w:szCs w:val="24"/>
        </w:rPr>
      </w:pPr>
      <w:r>
        <w:rPr>
          <w:sz w:val="24"/>
          <w:szCs w:val="24"/>
        </w:rPr>
        <w:t>Fa0/5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3    Enginee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ing_Netwo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                  acti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 xml:space="preserve">e             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Fa0/6, Fa0/</w:t>
      </w:r>
      <w:r>
        <w:rPr>
          <w:spacing w:val="-1"/>
          <w:sz w:val="24"/>
          <w:szCs w:val="24"/>
        </w:rPr>
        <w:t>7</w:t>
      </w:r>
      <w:r>
        <w:rPr>
          <w:sz w:val="24"/>
          <w:szCs w:val="24"/>
        </w:rPr>
        <w:t>, Fa0/8,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9</w:t>
      </w:r>
    </w:p>
    <w:p w:rsidR="00F81C28" w:rsidRDefault="00F81C28">
      <w:pPr>
        <w:spacing w:line="200" w:lineRule="exact"/>
      </w:pPr>
    </w:p>
    <w:p w:rsidR="00F81C28" w:rsidRDefault="008E4BD0">
      <w:pPr>
        <w:ind w:left="5102" w:right="3615"/>
        <w:jc w:val="center"/>
        <w:rPr>
          <w:sz w:val="24"/>
          <w:szCs w:val="24"/>
        </w:rPr>
      </w:pPr>
      <w:r>
        <w:rPr>
          <w:sz w:val="24"/>
          <w:szCs w:val="24"/>
        </w:rPr>
        <w:t>Fa0/10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4    Marke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ng_Network                   acti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e               Fa0/11, Fa0</w:t>
      </w:r>
      <w:r>
        <w:rPr>
          <w:spacing w:val="-1"/>
          <w:sz w:val="24"/>
          <w:szCs w:val="24"/>
        </w:rPr>
        <w:t>/</w:t>
      </w:r>
      <w:r>
        <w:rPr>
          <w:sz w:val="24"/>
          <w:szCs w:val="24"/>
        </w:rPr>
        <w:t>12, Fa0/13, Fa0/14</w:t>
      </w:r>
    </w:p>
    <w:p w:rsidR="00F81C28" w:rsidRDefault="00F81C28">
      <w:pPr>
        <w:spacing w:line="200" w:lineRule="exact"/>
      </w:pPr>
    </w:p>
    <w:p w:rsidR="00F81C28" w:rsidRDefault="008E4BD0">
      <w:pPr>
        <w:ind w:left="5102" w:right="3615"/>
        <w:jc w:val="center"/>
        <w:rPr>
          <w:sz w:val="24"/>
          <w:szCs w:val="24"/>
        </w:rPr>
        <w:sectPr w:rsidR="00F81C28">
          <w:pgSz w:w="12240" w:h="15840"/>
          <w:pgMar w:top="1500" w:right="1440" w:bottom="280" w:left="1340" w:header="720" w:footer="589" w:gutter="0"/>
          <w:cols w:space="720"/>
        </w:sectPr>
      </w:pPr>
      <w:r>
        <w:rPr>
          <w:sz w:val="24"/>
          <w:szCs w:val="24"/>
        </w:rPr>
        <w:t>Fa0/15</w:t>
      </w:r>
    </w:p>
    <w:p w:rsidR="00F81C28" w:rsidRDefault="00F81C28">
      <w:pPr>
        <w:spacing w:before="18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Bước 7 : Cấu hình địa chỉ</w:t>
      </w:r>
      <w:r>
        <w:rPr>
          <w:b/>
          <w:spacing w:val="-76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IP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cho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các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S</w:t>
      </w:r>
      <w:r>
        <w:rPr>
          <w:b/>
          <w:spacing w:val="-2"/>
          <w:sz w:val="24"/>
          <w:szCs w:val="24"/>
          <w:u w:val="thick" w:color="000000"/>
        </w:rPr>
        <w:t>w</w:t>
      </w:r>
      <w:r>
        <w:rPr>
          <w:b/>
          <w:sz w:val="24"/>
          <w:szCs w:val="24"/>
          <w:u w:val="thick" w:color="000000"/>
        </w:rPr>
        <w:t>itch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để</w:t>
      </w:r>
      <w:r>
        <w:rPr>
          <w:b/>
          <w:spacing w:val="-75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có thể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quản lý từ</w:t>
      </w:r>
      <w:r>
        <w:rPr>
          <w:b/>
          <w:spacing w:val="-77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xa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VLAN1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 192.168.1.11 255.255.255.0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down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)#ip 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gateway 19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.168.1.1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SW1#sh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w ip inte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face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brief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spacing w:line="413" w:lineRule="auto"/>
        <w:ind w:left="100" w:right="2088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IP-Address      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 xml:space="preserve">K?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thod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Status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l Vlan1                      192.168.1.11    YES 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anu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l    up                    up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VLAN1</w:t>
      </w:r>
    </w:p>
    <w:p w:rsidR="00F81C28" w:rsidRDefault="008E4BD0">
      <w:pPr>
        <w:spacing w:before="8"/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 192.168.1.12 255.255.255.0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down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)#ip 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gateway 19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.168.1.1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SW2#sh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w ip inte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face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brief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spacing w:line="413" w:lineRule="auto"/>
        <w:ind w:left="100" w:right="2088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IP-Address      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 xml:space="preserve">K?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thod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Status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 xml:space="preserve">l Vlan1                      192.168.1.12    YES 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anu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l    up                    up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VLAN1</w:t>
      </w:r>
    </w:p>
    <w:p w:rsidR="00F81C28" w:rsidRDefault="008E4BD0">
      <w:pPr>
        <w:spacing w:before="8"/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)#ip ad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 192.168.1.13 255.255.255.0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down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)#ex</w:t>
      </w:r>
      <w:r>
        <w:rPr>
          <w:spacing w:val="-1"/>
          <w:sz w:val="24"/>
          <w:szCs w:val="24"/>
        </w:rPr>
        <w:t>it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)#ip 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gateway 19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.168.1.1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>SW3#sh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w ip inte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face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brief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IP-Address      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 xml:space="preserve">K?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thod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Status 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  <w:sectPr w:rsidR="00F81C28">
          <w:pgSz w:w="12240" w:h="15840"/>
          <w:pgMar w:top="1500" w:right="1440" w:bottom="280" w:left="1340" w:header="720" w:footer="589" w:gutter="0"/>
          <w:cols w:space="720"/>
        </w:sectPr>
      </w:pPr>
      <w:r>
        <w:rPr>
          <w:sz w:val="24"/>
          <w:szCs w:val="24"/>
        </w:rPr>
        <w:t xml:space="preserve">Vlan1                      192.168.1.13    YES 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anu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    up                    up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>- Từ các Switch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thử ping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đến rout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 xml:space="preserve">1#ping </w:t>
      </w:r>
      <w:r>
        <w:rPr>
          <w:spacing w:val="1"/>
          <w:sz w:val="24"/>
          <w:szCs w:val="24"/>
        </w:rPr>
        <w:t>1</w:t>
      </w:r>
      <w:r>
        <w:rPr>
          <w:sz w:val="24"/>
          <w:szCs w:val="24"/>
        </w:rPr>
        <w:t>92.168.1.1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Type escape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abort.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Sending 5, 100-byte I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MP Echos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192.168.1.1,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eout is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 seconds: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!!</w:t>
      </w:r>
      <w:r>
        <w:rPr>
          <w:spacing w:val="-1"/>
          <w:sz w:val="24"/>
          <w:szCs w:val="24"/>
        </w:rPr>
        <w:t>!</w:t>
      </w:r>
      <w:r>
        <w:rPr>
          <w:sz w:val="24"/>
          <w:szCs w:val="24"/>
        </w:rPr>
        <w:t>!!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Success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 100 per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nt (5/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),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nd-t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in/avg/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ax = 1/202/1000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s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 xml:space="preserve">1#ping </w:t>
      </w:r>
      <w:r>
        <w:rPr>
          <w:spacing w:val="1"/>
          <w:sz w:val="24"/>
          <w:szCs w:val="24"/>
        </w:rPr>
        <w:t>1</w:t>
      </w:r>
      <w:r>
        <w:rPr>
          <w:sz w:val="24"/>
          <w:szCs w:val="24"/>
        </w:rPr>
        <w:t>92.168.2.1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Type escape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abort.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Sending 5, 100-byte I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MP Echos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 192.168.2.1,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eout is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 seconds: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!!</w:t>
      </w:r>
      <w:r>
        <w:rPr>
          <w:spacing w:val="-1"/>
          <w:sz w:val="24"/>
          <w:szCs w:val="24"/>
        </w:rPr>
        <w:t>!</w:t>
      </w:r>
      <w:r>
        <w:rPr>
          <w:sz w:val="24"/>
          <w:szCs w:val="24"/>
        </w:rPr>
        <w:t>!!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Success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 100 per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nt (5/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), ro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nd-t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ip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in/avg/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ax = 1/202/1000 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s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- Sau đó từ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outer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thử te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net đến c</w:t>
      </w:r>
      <w:r>
        <w:rPr>
          <w:spacing w:val="-1"/>
          <w:sz w:val="24"/>
          <w:szCs w:val="24"/>
        </w:rPr>
        <w:t>á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Switch</w:t>
      </w:r>
    </w:p>
    <w:p w:rsidR="00F81C28" w:rsidRDefault="00F81C28">
      <w:pPr>
        <w:spacing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sz w:val="24"/>
          <w:szCs w:val="24"/>
        </w:rPr>
        <w:t>Router#t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 192.168.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.11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00" w:right="6526"/>
        <w:rPr>
          <w:sz w:val="24"/>
          <w:szCs w:val="24"/>
        </w:rPr>
      </w:pPr>
      <w:r>
        <w:rPr>
          <w:sz w:val="24"/>
          <w:szCs w:val="24"/>
        </w:rPr>
        <w:t>Trying 192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168.1.11 ... Open User Access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Veri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ica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ion Password:</w:t>
      </w:r>
    </w:p>
    <w:p w:rsidR="00F81C28" w:rsidRDefault="008E4BD0">
      <w:pPr>
        <w:spacing w:before="8" w:line="413" w:lineRule="auto"/>
        <w:ind w:left="100" w:right="8077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 xml:space="preserve">1&gt;enable Password: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1#</w:t>
      </w:r>
    </w:p>
    <w:p w:rsidR="00F81C28" w:rsidRDefault="008E4BD0">
      <w:pPr>
        <w:spacing w:before="10"/>
        <w:ind w:left="100"/>
        <w:rPr>
          <w:sz w:val="24"/>
          <w:szCs w:val="24"/>
        </w:rPr>
      </w:pPr>
      <w:r>
        <w:rPr>
          <w:b/>
          <w:sz w:val="24"/>
          <w:szCs w:val="24"/>
        </w:rPr>
        <w:t>Bước 8: Cấu hình cho SW1 là RootBrigde</w:t>
      </w:r>
    </w:p>
    <w:p w:rsidR="00F81C28" w:rsidRDefault="00F81C28">
      <w:pPr>
        <w:spacing w:before="7" w:line="180" w:lineRule="exact"/>
        <w:rPr>
          <w:sz w:val="19"/>
          <w:szCs w:val="19"/>
        </w:rPr>
      </w:pPr>
    </w:p>
    <w:p w:rsidR="00F81C28" w:rsidRDefault="008E4BD0">
      <w:pPr>
        <w:ind w:left="100"/>
        <w:rPr>
          <w:sz w:val="24"/>
          <w:szCs w:val="24"/>
        </w:rPr>
        <w:sectPr w:rsidR="00F81C28">
          <w:pgSz w:w="12240" w:h="15840"/>
          <w:pgMar w:top="1500" w:right="1440" w:bottom="280" w:left="1340" w:header="720" w:footer="589" w:gutter="0"/>
          <w:cols w:space="720"/>
        </w:sectPr>
      </w:pPr>
      <w:r>
        <w:rPr>
          <w:sz w:val="24"/>
          <w:szCs w:val="24"/>
        </w:rPr>
        <w:t>- Tiến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à</w:t>
      </w:r>
      <w:r>
        <w:rPr>
          <w:sz w:val="24"/>
          <w:szCs w:val="24"/>
        </w:rPr>
        <w:t>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gắn thêm</w:t>
      </w:r>
      <w:r>
        <w:rPr>
          <w:spacing w:val="-1"/>
          <w:sz w:val="24"/>
          <w:szCs w:val="24"/>
        </w:rPr>
        <w:t xml:space="preserve"> m</w:t>
      </w:r>
      <w:r>
        <w:rPr>
          <w:sz w:val="24"/>
          <w:szCs w:val="24"/>
        </w:rPr>
        <w:t>ột đường kết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nối giữa </w:t>
      </w:r>
      <w:r>
        <w:rPr>
          <w:spacing w:val="-1"/>
          <w:sz w:val="24"/>
          <w:szCs w:val="24"/>
        </w:rPr>
        <w:t>SW</w:t>
      </w:r>
      <w:r>
        <w:rPr>
          <w:sz w:val="24"/>
          <w:szCs w:val="24"/>
        </w:rPr>
        <w:t xml:space="preserve">2 và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3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như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ô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ình bên d</w:t>
      </w:r>
      <w:r>
        <w:rPr>
          <w:spacing w:val="1"/>
          <w:sz w:val="24"/>
          <w:szCs w:val="24"/>
        </w:rPr>
        <w:t>ư</w:t>
      </w:r>
      <w:r>
        <w:rPr>
          <w:sz w:val="24"/>
          <w:szCs w:val="24"/>
        </w:rPr>
        <w:t>ới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1" w:line="240" w:lineRule="exact"/>
        <w:rPr>
          <w:sz w:val="24"/>
          <w:szCs w:val="24"/>
        </w:rPr>
      </w:pPr>
    </w:p>
    <w:p w:rsidR="00F81C28" w:rsidRDefault="006A02C5">
      <w:pPr>
        <w:spacing w:before="29"/>
        <w:ind w:left="100" w:right="1172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336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ge">
                  <wp:posOffset>1132840</wp:posOffset>
                </wp:positionV>
                <wp:extent cx="5614670" cy="6424295"/>
                <wp:effectExtent l="0" t="0" r="0" b="5715"/>
                <wp:wrapNone/>
                <wp:docPr id="12" name="Group 1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4670" cy="6424295"/>
                          <a:chOff x="1470" y="1784"/>
                          <a:chExt cx="8842" cy="10117"/>
                        </a:xfrm>
                      </wpg:grpSpPr>
                      <pic:pic xmlns:pic="http://schemas.openxmlformats.org/drawingml/2006/picture">
                        <pic:nvPicPr>
                          <pic:cNvPr id="13" name="Picture 1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" name="Group 1247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15" name="Freeform 1255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6" name="Group 1248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17" name="Freeform 1254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8" name="Group 1249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19" name="Freeform 12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0" name="Group 12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21" name="Freeform 12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22" name="Picture 125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1784"/>
                                    <a:ext cx="8640" cy="66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6" o:spid="_x0000_s1026" style="position:absolute;margin-left:73.5pt;margin-top:89.2pt;width:442.1pt;height:505.85pt;z-index:-18144;mso-position-horizontal-relative:page;mso-position-vertical-relative:page" coordorigin="1470,1784" coordsize="8842,10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">
                <v:shape id="Picture 1256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Vt7rAAAAA2wAAAA8AAABkcnMvZG93bnJldi54bWxET9uKwjAQfRf8hzDCvmmqQpFqFPGCPujD&#10;Vj9gaKYXbCaliba7X78RhH2bw7nOatObWryodZVlBdNJBII4s7riQsH9dhwvQDiPrLG2TAp+yMFm&#10;PRysMNG24296pb4QIYRdggpK75tESpeVZNBNbEMcuNy2Bn2AbSF1i10IN7WcRVEsDVYcGkpsaFdS&#10;9kifRkG8j05GHtPcXs6L+Hno9tc8/VXqa9RvlyA89f5f/HGfdZg/h/cv4QC5/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9W3usAAAADbAAAADwAAAAAAAAAAAAAAAACfAgAA&#10;ZHJzL2Rvd25yZXYueG1sUEsFBgAAAAAEAAQA9wAAAIwDAAAAAA==&#10;">
                  <v:imagedata r:id="rId11" o:title=""/>
                </v:shape>
                <v:group id="Group 1247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1255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JeZMMA&#10;AADbAAAADwAAAGRycy9kb3ducmV2LnhtbERPS2vCQBC+F/wPywje6saCJUQ3YrSWHkrBx8XbkJ08&#10;MDsbshuT9td3CwVv8/E9Z70ZTSPu1LnasoLFPAJBnFtdc6ngcj48xyCcR9bYWCYF3+Rgk06e1pho&#10;O/CR7idfihDCLkEFlfdtIqXLKzLo5rYlDlxhO4M+wK6UusMhhJtGvkTRqzRYc2iosKVdRfnt1BsF&#10;P2+HmLL3GL/M537oi+M1y/qrUrPpuF2B8DT6h/jf/aHD/CX8/RIOkO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JeZMMAAADbAAAADwAAAAAAAAAAAAAAAACYAgAAZHJzL2Rv&#10;d25yZXYueG1sUEsFBgAAAAAEAAQA9QAAAIgDAAAAAA==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1248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shape id="Freeform 1254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7svb0A&#10;AADbAAAADwAAAGRycy9kb3ducmV2LnhtbERPTYvCMBC9C/6HMII3TRWqUo2yCKLXrXofm9m2mExK&#10;E7X66zeC4G0e73NWm84acafW144VTMYJCOLC6ZpLBafjbrQA4QOyRuOYFDzJw2bd760w0+7Bv3TP&#10;QyliCPsMFVQhNJmUvqjIoh+7hjhyf661GCJsS6lbfMRwa+Q0SWbSYs2xocKGthUV1/xmFVxT83LW&#10;Fa8mTfOTuTz3t+S8V2o46H6WIAJ14Sv+uA86zp/D+5d4gFz/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m7svb0AAADbAAAADwAAAAAAAAAAAAAAAACYAgAAZHJzL2Rvd25yZXYu&#10;eG1sUEsFBgAAAAAEAAQA9QAAAIIDAAAAAA==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1249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shape id="Freeform 1253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yx8MAA&#10;AADbAAAADwAAAGRycy9kb3ducmV2LnhtbERPS4vCMBC+L/gfwgje1lQR0WoUEWQ97MUXeByasSk2&#10;k5Jkbd1fbxYWvM3H95zlurO1eJAPlWMFo2EGgrhwuuJSwfm0+5yBCBFZY+2YFDwpwHrV+1hirl3L&#10;B3ocYylSCIccFZgYm1zKUBiyGIauIU7czXmLMUFfSu2xTeG2luMsm0qLFacGgw1tDRX3449VMNUT&#10;17mm+L1ed9a028us9V/fSg363WYBIlIX3+J/916n+XP4+yUd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iyx8MAAAADbAAAADwAAAAAAAAAAAAAAAACYAgAAZHJzL2Rvd25y&#10;ZXYueG1sUEsFBgAAAAAEAAQA9QAAAIUDAAAAAA=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1250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v:shape id="Freeform 1252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2jY8MA&#10;AADbAAAADwAAAGRycy9kb3ducmV2LnhtbESPQWsCMRSE7wX/Q3iCt5p1D9KuRimKIEIPWkGPj81z&#10;szR5WTdRd/99UxA8DjPzDTNfds6KO7Wh9qxgMs5AEJde11wpOP5s3j9AhIis0XomBT0FWC4Gb3Ms&#10;tH/wnu6HWIkE4VCgAhNjU0gZSkMOw9g3xMm7+NZhTLKtpG7xkeDOyjzLptJhzWnBYEMrQ+Xv4eYU&#10;RGO/19f9se+3+eq8Odvdpz2hUqNh9zUDEamLr/CzvdUK8gn8f0k/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2jY8MAAADbAAAADwAAAAAAAAAAAAAAAACYAgAAZHJzL2Rv&#10;d25yZXYueG1sUEsFBgAAAAAEAAQA9QAAAIgDAAAAAA=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1251" o:spid="_x0000_s1036" type="#_x0000_t75" style="position:absolute;left:1470;top:1784;width:8640;height:66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kqCfDAAAA2wAAAA8AAABkcnMvZG93bnJldi54bWxEj0FrwkAUhO+C/2F5Qi+im+ZQJGYVLbT0&#10;lBojnh/ZZxLMvg3ZbZL213eFQo/DzHzDpPvJtGKg3jWWFTyvIxDEpdUNVwouxdtqA8J5ZI2tZVLw&#10;TQ72u/ksxUTbkXMazr4SAcIuQQW1910ipStrMujWtiMO3s32Bn2QfSV1j2OAm1bGUfQiDTYcFmrs&#10;6LWm8n7+MgocL/Hk3+2myobMHD+LY379yZV6WkyHLQhPk/8P/7U/tII4hseX8APk7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iSoJ8MAAADbAAAADwAAAAAAAAAAAAAAAACf&#10;AgAAZHJzL2Rvd25yZXYueG1sUEsFBgAAAAAEAAQA9wAAAI8DAAAAAA==&#10;">
                          <v:imagedata r:id="rId15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z w:val="24"/>
          <w:szCs w:val="24"/>
        </w:rPr>
        <w:t xml:space="preserve">- Cấu hình </w:t>
      </w:r>
      <w:r w:rsidR="008E4BD0">
        <w:rPr>
          <w:spacing w:val="-1"/>
          <w:sz w:val="24"/>
          <w:szCs w:val="24"/>
        </w:rPr>
        <w:t>đ</w:t>
      </w:r>
      <w:r w:rsidR="008E4BD0">
        <w:rPr>
          <w:sz w:val="24"/>
          <w:szCs w:val="24"/>
        </w:rPr>
        <w:t>ường kết nối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>giữa hai s</w:t>
      </w:r>
      <w:r w:rsidR="008E4BD0">
        <w:rPr>
          <w:spacing w:val="-2"/>
          <w:sz w:val="24"/>
          <w:szCs w:val="24"/>
        </w:rPr>
        <w:t>w</w:t>
      </w:r>
      <w:r w:rsidR="008E4BD0">
        <w:rPr>
          <w:sz w:val="24"/>
          <w:szCs w:val="24"/>
        </w:rPr>
        <w:t>itch S</w:t>
      </w:r>
      <w:r w:rsidR="008E4BD0">
        <w:rPr>
          <w:spacing w:val="-2"/>
          <w:sz w:val="24"/>
          <w:szCs w:val="24"/>
        </w:rPr>
        <w:t>W</w:t>
      </w:r>
      <w:r w:rsidR="008E4BD0">
        <w:rPr>
          <w:sz w:val="24"/>
          <w:szCs w:val="24"/>
        </w:rPr>
        <w:t>2 và</w:t>
      </w:r>
      <w:r w:rsidR="008E4BD0">
        <w:rPr>
          <w:spacing w:val="1"/>
          <w:sz w:val="24"/>
          <w:szCs w:val="24"/>
        </w:rPr>
        <w:t xml:space="preserve"> S</w:t>
      </w:r>
      <w:r w:rsidR="008E4BD0">
        <w:rPr>
          <w:spacing w:val="-2"/>
          <w:sz w:val="24"/>
          <w:szCs w:val="24"/>
        </w:rPr>
        <w:t>W</w:t>
      </w:r>
      <w:r w:rsidR="008E4BD0">
        <w:rPr>
          <w:sz w:val="24"/>
          <w:szCs w:val="24"/>
        </w:rPr>
        <w:t>3 là hoạt động ở chế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 xml:space="preserve">độ </w:t>
      </w:r>
      <w:r w:rsidR="008E4BD0">
        <w:rPr>
          <w:b/>
          <w:sz w:val="24"/>
          <w:szCs w:val="24"/>
        </w:rPr>
        <w:t>Trunk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00" w:right="8610"/>
        <w:jc w:val="both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- SW2: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00" w:right="6437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a0/24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 w:right="409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switc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 xml:space="preserve">port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runk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ncapsul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dot1q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00" w:right="5524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ort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ode trunk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ort noneg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ate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down</w:t>
      </w:r>
    </w:p>
    <w:p w:rsidR="00F81C28" w:rsidRDefault="008E4BD0">
      <w:pPr>
        <w:spacing w:before="10"/>
        <w:ind w:left="100" w:right="8610"/>
        <w:jc w:val="both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- SW3: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00" w:right="6437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)#in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ace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a0/24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 w:right="409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 switc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 xml:space="preserve">port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runk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ncapsul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dot1q</w:t>
      </w:r>
    </w:p>
    <w:p w:rsidR="00F81C28" w:rsidRDefault="00F81C28">
      <w:pPr>
        <w:spacing w:line="200" w:lineRule="exact"/>
      </w:pPr>
    </w:p>
    <w:p w:rsidR="00F81C28" w:rsidRDefault="008E4BD0">
      <w:pPr>
        <w:ind w:left="100" w:right="5550"/>
        <w:jc w:val="both"/>
        <w:rPr>
          <w:sz w:val="24"/>
          <w:szCs w:val="24"/>
        </w:rPr>
        <w:sectPr w:rsidR="00F81C28">
          <w:headerReference w:type="default" r:id="rId16"/>
          <w:pgSz w:w="12240" w:h="15840"/>
          <w:pgMar w:top="1500" w:right="1440" w:bottom="280" w:left="1340" w:header="720" w:footer="589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ort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ode trunk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 w:right="5524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)#switch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ort noneg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ate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649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-i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)#no shu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down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1629"/>
        <w:jc w:val="both"/>
        <w:rPr>
          <w:sz w:val="24"/>
          <w:szCs w:val="24"/>
        </w:rPr>
      </w:pPr>
      <w:r>
        <w:rPr>
          <w:sz w:val="24"/>
          <w:szCs w:val="24"/>
        </w:rPr>
        <w:t>-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 S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1 hiện tại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có phải 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à 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otbrid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 xml:space="preserve">e chưa bằn lệnh </w:t>
      </w:r>
      <w:r>
        <w:rPr>
          <w:color w:val="0000FF"/>
          <w:spacing w:val="-1"/>
          <w:sz w:val="24"/>
          <w:szCs w:val="24"/>
        </w:rPr>
        <w:t>s</w:t>
      </w:r>
      <w:r>
        <w:rPr>
          <w:color w:val="0000FF"/>
          <w:sz w:val="24"/>
          <w:szCs w:val="24"/>
        </w:rPr>
        <w:t>how spanning-tr</w:t>
      </w:r>
      <w:r>
        <w:rPr>
          <w:color w:val="0000FF"/>
          <w:spacing w:val="-1"/>
          <w:sz w:val="24"/>
          <w:szCs w:val="24"/>
        </w:rPr>
        <w:t>e</w:t>
      </w:r>
      <w:r>
        <w:rPr>
          <w:color w:val="0000FF"/>
          <w:sz w:val="24"/>
          <w:szCs w:val="24"/>
        </w:rPr>
        <w:t>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6846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1#show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spanning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8179"/>
        <w:jc w:val="both"/>
        <w:rPr>
          <w:sz w:val="24"/>
          <w:szCs w:val="24"/>
        </w:rPr>
      </w:pPr>
      <w:r>
        <w:rPr>
          <w:sz w:val="24"/>
          <w:szCs w:val="24"/>
        </w:rPr>
        <w:t>VLAN0001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240" w:right="1995"/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Spanning </w:t>
      </w:r>
      <w:r>
        <w:rPr>
          <w:spacing w:val="-1"/>
          <w:sz w:val="24"/>
          <w:szCs w:val="24"/>
          <w:highlight w:val="yellow"/>
        </w:rPr>
        <w:t>t</w:t>
      </w:r>
      <w:r>
        <w:rPr>
          <w:sz w:val="24"/>
          <w:szCs w:val="24"/>
          <w:highlight w:val="yellow"/>
        </w:rPr>
        <w:t>ree ena</w:t>
      </w:r>
      <w:r>
        <w:rPr>
          <w:spacing w:val="-1"/>
          <w:sz w:val="24"/>
          <w:szCs w:val="24"/>
          <w:highlight w:val="yellow"/>
        </w:rPr>
        <w:t>b</w:t>
      </w:r>
      <w:r>
        <w:rPr>
          <w:sz w:val="24"/>
          <w:szCs w:val="24"/>
          <w:highlight w:val="yellow"/>
        </w:rPr>
        <w:t>led</w:t>
      </w:r>
      <w:r>
        <w:rPr>
          <w:spacing w:val="-1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protoc</w:t>
      </w:r>
      <w:r>
        <w:rPr>
          <w:spacing w:val="-1"/>
          <w:sz w:val="24"/>
          <w:szCs w:val="24"/>
          <w:highlight w:val="yellow"/>
        </w:rPr>
        <w:t>o</w:t>
      </w:r>
      <w:r>
        <w:rPr>
          <w:sz w:val="24"/>
          <w:szCs w:val="24"/>
          <w:highlight w:val="yellow"/>
        </w:rPr>
        <w:t>l ie</w:t>
      </w:r>
      <w:r>
        <w:rPr>
          <w:spacing w:val="-1"/>
          <w:sz w:val="24"/>
          <w:szCs w:val="24"/>
          <w:highlight w:val="yellow"/>
        </w:rPr>
        <w:t>e</w:t>
      </w:r>
      <w:r>
        <w:rPr>
          <w:sz w:val="24"/>
          <w:szCs w:val="24"/>
          <w:highlight w:val="yellow"/>
        </w:rPr>
        <w:t>e</w:t>
      </w:r>
      <w:r>
        <w:rPr>
          <w:sz w:val="24"/>
          <w:szCs w:val="24"/>
        </w:rPr>
        <w:t xml:space="preserve">   </w:t>
      </w:r>
      <w:r>
        <w:rPr>
          <w:color w:val="FE6600"/>
          <w:sz w:val="24"/>
          <w:szCs w:val="24"/>
        </w:rPr>
        <w:t>(Giao th</w:t>
      </w:r>
      <w:r>
        <w:rPr>
          <w:color w:val="FE6600"/>
          <w:spacing w:val="-2"/>
          <w:sz w:val="24"/>
          <w:szCs w:val="24"/>
        </w:rPr>
        <w:t>ứ</w:t>
      </w:r>
      <w:r>
        <w:rPr>
          <w:color w:val="FE6600"/>
          <w:sz w:val="24"/>
          <w:szCs w:val="24"/>
        </w:rPr>
        <w:t xml:space="preserve">c chạy </w:t>
      </w:r>
      <w:r>
        <w:rPr>
          <w:color w:val="FE6600"/>
          <w:spacing w:val="-2"/>
          <w:sz w:val="24"/>
          <w:szCs w:val="24"/>
        </w:rPr>
        <w:t>m</w:t>
      </w:r>
      <w:r>
        <w:rPr>
          <w:color w:val="FE6600"/>
          <w:sz w:val="24"/>
          <w:szCs w:val="24"/>
        </w:rPr>
        <w:t xml:space="preserve">ặc định là PVST+) </w:t>
      </w:r>
      <w:r>
        <w:rPr>
          <w:color w:val="000000"/>
          <w:sz w:val="24"/>
          <w:szCs w:val="24"/>
          <w:highlight w:val="yellow"/>
        </w:rPr>
        <w:t>Root ID    Prior</w:t>
      </w:r>
      <w:r>
        <w:rPr>
          <w:color w:val="000000"/>
          <w:spacing w:val="-1"/>
          <w:sz w:val="24"/>
          <w:szCs w:val="24"/>
          <w:highlight w:val="yellow"/>
        </w:rPr>
        <w:t>i</w:t>
      </w:r>
      <w:r>
        <w:rPr>
          <w:color w:val="000000"/>
          <w:sz w:val="24"/>
          <w:szCs w:val="24"/>
          <w:highlight w:val="yellow"/>
        </w:rPr>
        <w:t>ty    3</w:t>
      </w:r>
      <w:r>
        <w:rPr>
          <w:color w:val="000000"/>
          <w:spacing w:val="-1"/>
          <w:sz w:val="24"/>
          <w:szCs w:val="24"/>
          <w:highlight w:val="yellow"/>
        </w:rPr>
        <w:t>2</w:t>
      </w:r>
      <w:r>
        <w:rPr>
          <w:color w:val="000000"/>
          <w:sz w:val="24"/>
          <w:szCs w:val="24"/>
          <w:highlight w:val="yellow"/>
        </w:rPr>
        <w:t>769</w:t>
      </w:r>
      <w:r>
        <w:rPr>
          <w:color w:val="000000"/>
          <w:sz w:val="24"/>
          <w:szCs w:val="24"/>
        </w:rPr>
        <w:t xml:space="preserve">                </w:t>
      </w:r>
      <w:r>
        <w:rPr>
          <w:color w:val="000000"/>
          <w:spacing w:val="47"/>
          <w:sz w:val="24"/>
          <w:szCs w:val="24"/>
        </w:rPr>
        <w:t xml:space="preserve"> </w:t>
      </w:r>
      <w:r>
        <w:rPr>
          <w:color w:val="FE6600"/>
          <w:sz w:val="24"/>
          <w:szCs w:val="24"/>
        </w:rPr>
        <w:t>(Roo tBri</w:t>
      </w:r>
      <w:r>
        <w:rPr>
          <w:color w:val="FE6600"/>
          <w:spacing w:val="-1"/>
          <w:sz w:val="24"/>
          <w:szCs w:val="24"/>
        </w:rPr>
        <w:t>g</w:t>
      </w:r>
      <w:r>
        <w:rPr>
          <w:color w:val="FE6600"/>
          <w:sz w:val="24"/>
          <w:szCs w:val="24"/>
        </w:rPr>
        <w:t>deID)</w:t>
      </w:r>
    </w:p>
    <w:p w:rsidR="00F81C28" w:rsidRDefault="008E4BD0">
      <w:pPr>
        <w:spacing w:before="8"/>
        <w:ind w:left="900"/>
        <w:rPr>
          <w:sz w:val="24"/>
          <w:szCs w:val="24"/>
        </w:rPr>
      </w:pPr>
      <w:r>
        <w:rPr>
          <w:sz w:val="24"/>
          <w:szCs w:val="24"/>
          <w:highlight w:val="yellow"/>
        </w:rPr>
        <w:t>Address     000a</w:t>
      </w:r>
      <w:r>
        <w:rPr>
          <w:spacing w:val="-1"/>
          <w:sz w:val="24"/>
          <w:szCs w:val="24"/>
          <w:highlight w:val="yellow"/>
        </w:rPr>
        <w:t>.</w:t>
      </w:r>
      <w:r>
        <w:rPr>
          <w:sz w:val="24"/>
          <w:szCs w:val="24"/>
          <w:highlight w:val="yellow"/>
        </w:rPr>
        <w:t>b8</w:t>
      </w:r>
      <w:r>
        <w:rPr>
          <w:spacing w:val="-1"/>
          <w:sz w:val="24"/>
          <w:szCs w:val="24"/>
          <w:highlight w:val="yellow"/>
        </w:rPr>
        <w:t>f</w:t>
      </w:r>
      <w:r>
        <w:rPr>
          <w:sz w:val="24"/>
          <w:szCs w:val="24"/>
          <w:highlight w:val="yellow"/>
        </w:rPr>
        <w:t>3.ec40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Cost        19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Port      </w:t>
      </w:r>
      <w:r>
        <w:rPr>
          <w:spacing w:val="59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22 (Fa</w:t>
      </w:r>
      <w:r>
        <w:rPr>
          <w:spacing w:val="-1"/>
          <w:sz w:val="24"/>
          <w:szCs w:val="24"/>
          <w:highlight w:val="yellow"/>
        </w:rPr>
        <w:t>s</w:t>
      </w:r>
      <w:r>
        <w:rPr>
          <w:sz w:val="24"/>
          <w:szCs w:val="24"/>
          <w:highlight w:val="yellow"/>
        </w:rPr>
        <w:t>tEther</w:t>
      </w:r>
      <w:r>
        <w:rPr>
          <w:spacing w:val="-1"/>
          <w:sz w:val="24"/>
          <w:szCs w:val="24"/>
          <w:highlight w:val="yellow"/>
        </w:rPr>
        <w:t>n</w:t>
      </w:r>
      <w:r>
        <w:rPr>
          <w:sz w:val="24"/>
          <w:szCs w:val="24"/>
          <w:highlight w:val="yellow"/>
        </w:rPr>
        <w:t>et0/</w:t>
      </w:r>
      <w:r>
        <w:rPr>
          <w:spacing w:val="-1"/>
          <w:sz w:val="24"/>
          <w:szCs w:val="24"/>
          <w:highlight w:val="yellow"/>
        </w:rPr>
        <w:t>2</w:t>
      </w:r>
      <w:r>
        <w:rPr>
          <w:sz w:val="24"/>
          <w:szCs w:val="24"/>
          <w:highlight w:val="yellow"/>
        </w:rPr>
        <w:t>2)</w:t>
      </w:r>
      <w:r>
        <w:rPr>
          <w:sz w:val="24"/>
          <w:szCs w:val="24"/>
        </w:rPr>
        <w:t xml:space="preserve"> (</w:t>
      </w:r>
      <w:r>
        <w:rPr>
          <w:color w:val="FE6600"/>
          <w:sz w:val="24"/>
          <w:szCs w:val="24"/>
        </w:rPr>
        <w:t>Root Po</w:t>
      </w:r>
      <w:r>
        <w:rPr>
          <w:color w:val="FE6600"/>
          <w:spacing w:val="-1"/>
          <w:sz w:val="24"/>
          <w:szCs w:val="24"/>
        </w:rPr>
        <w:t>r</w:t>
      </w:r>
      <w:r>
        <w:rPr>
          <w:color w:val="FE6600"/>
          <w:sz w:val="24"/>
          <w:szCs w:val="24"/>
        </w:rPr>
        <w:t>t của S</w:t>
      </w:r>
      <w:r>
        <w:rPr>
          <w:color w:val="FE6600"/>
          <w:spacing w:val="-2"/>
          <w:sz w:val="24"/>
          <w:szCs w:val="24"/>
        </w:rPr>
        <w:t>W</w:t>
      </w:r>
      <w:r>
        <w:rPr>
          <w:color w:val="FE6600"/>
          <w:sz w:val="24"/>
          <w:szCs w:val="24"/>
        </w:rPr>
        <w:t>1)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900" w:right="996" w:hanging="660"/>
        <w:rPr>
          <w:sz w:val="24"/>
          <w:szCs w:val="24"/>
        </w:rPr>
      </w:pPr>
      <w:r>
        <w:rPr>
          <w:sz w:val="24"/>
          <w:szCs w:val="24"/>
        </w:rPr>
        <w:t>Bridge ID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ty    </w:t>
      </w:r>
      <w:r>
        <w:rPr>
          <w:sz w:val="24"/>
          <w:szCs w:val="24"/>
          <w:highlight w:val="yellow"/>
        </w:rPr>
        <w:t>3</w:t>
      </w:r>
      <w:r>
        <w:rPr>
          <w:spacing w:val="-1"/>
          <w:sz w:val="24"/>
          <w:szCs w:val="24"/>
          <w:highlight w:val="yellow"/>
        </w:rPr>
        <w:t>2</w:t>
      </w:r>
      <w:r>
        <w:rPr>
          <w:sz w:val="24"/>
          <w:szCs w:val="24"/>
          <w:highlight w:val="yellow"/>
        </w:rPr>
        <w:t>769</w:t>
      </w:r>
      <w:r>
        <w:rPr>
          <w:sz w:val="24"/>
          <w:szCs w:val="24"/>
        </w:rPr>
        <w:t xml:space="preserve">  (pri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y 32768 sys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id-e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 xml:space="preserve">t 1) </w:t>
      </w:r>
      <w:r>
        <w:rPr>
          <w:color w:val="FE6600"/>
          <w:sz w:val="24"/>
          <w:szCs w:val="24"/>
        </w:rPr>
        <w:t>(P</w:t>
      </w:r>
      <w:r>
        <w:rPr>
          <w:color w:val="FE6600"/>
          <w:spacing w:val="-1"/>
          <w:sz w:val="24"/>
          <w:szCs w:val="24"/>
        </w:rPr>
        <w:t>r</w:t>
      </w:r>
      <w:r>
        <w:rPr>
          <w:color w:val="FE6600"/>
          <w:sz w:val="24"/>
          <w:szCs w:val="24"/>
        </w:rPr>
        <w:t>ior</w:t>
      </w:r>
      <w:r>
        <w:rPr>
          <w:color w:val="FE6600"/>
          <w:spacing w:val="-1"/>
          <w:sz w:val="24"/>
          <w:szCs w:val="24"/>
        </w:rPr>
        <w:t>i</w:t>
      </w:r>
      <w:r>
        <w:rPr>
          <w:color w:val="FE6600"/>
          <w:sz w:val="24"/>
          <w:szCs w:val="24"/>
        </w:rPr>
        <w:t xml:space="preserve">ty </w:t>
      </w:r>
      <w:r>
        <w:rPr>
          <w:color w:val="FE6600"/>
          <w:spacing w:val="-2"/>
          <w:sz w:val="24"/>
          <w:szCs w:val="24"/>
        </w:rPr>
        <w:t>m</w:t>
      </w:r>
      <w:r>
        <w:rPr>
          <w:color w:val="FE6600"/>
          <w:sz w:val="24"/>
          <w:szCs w:val="24"/>
        </w:rPr>
        <w:t xml:space="preserve">ặc định của </w:t>
      </w:r>
      <w:r>
        <w:rPr>
          <w:color w:val="FE6600"/>
          <w:spacing w:val="-2"/>
          <w:sz w:val="24"/>
          <w:szCs w:val="24"/>
        </w:rPr>
        <w:t>W</w:t>
      </w:r>
      <w:r>
        <w:rPr>
          <w:color w:val="FE6600"/>
          <w:sz w:val="24"/>
          <w:szCs w:val="24"/>
        </w:rPr>
        <w:t xml:space="preserve">1) </w:t>
      </w:r>
      <w:r>
        <w:rPr>
          <w:color w:val="000000"/>
          <w:sz w:val="24"/>
          <w:szCs w:val="24"/>
        </w:rPr>
        <w:t>Address     0018</w:t>
      </w:r>
      <w:r>
        <w:rPr>
          <w:color w:val="000000"/>
          <w:spacing w:val="-1"/>
          <w:sz w:val="24"/>
          <w:szCs w:val="24"/>
        </w:rPr>
        <w:t>.</w:t>
      </w:r>
      <w:r>
        <w:rPr>
          <w:color w:val="000000"/>
          <w:sz w:val="24"/>
          <w:szCs w:val="24"/>
        </w:rPr>
        <w:t>192e.ddc0</w:t>
      </w:r>
    </w:p>
    <w:p w:rsidR="00F81C28" w:rsidRDefault="008E4BD0">
      <w:pPr>
        <w:spacing w:before="7"/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Aging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300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4938"/>
        <w:jc w:val="both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Role Sts Cost      Prio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Nbr Type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3265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-- </w:t>
      </w:r>
      <w:r>
        <w:rPr>
          <w:sz w:val="24"/>
          <w:szCs w:val="24"/>
        </w:rPr>
        <w:t xml:space="preserve">Fa0/20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128.20   P2p</w:t>
      </w:r>
    </w:p>
    <w:p w:rsidR="00F81C28" w:rsidRDefault="008E4BD0">
      <w:pPr>
        <w:spacing w:before="8" w:line="413" w:lineRule="auto"/>
        <w:ind w:left="120" w:right="49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Fa0/22           Root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19        128.22   P2p Fa0/23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128.23   P2p VLAN0002</w:t>
      </w:r>
    </w:p>
    <w:p w:rsidR="00F81C28" w:rsidRDefault="008E4BD0">
      <w:pPr>
        <w:spacing w:before="8"/>
        <w:ind w:left="240"/>
        <w:rPr>
          <w:sz w:val="24"/>
          <w:szCs w:val="24"/>
        </w:rPr>
      </w:pPr>
      <w:r>
        <w:rPr>
          <w:sz w:val="24"/>
          <w:szCs w:val="24"/>
        </w:rPr>
        <w:t xml:space="preserve">Spanning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ena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 ie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</w:p>
    <w:p w:rsidR="00F81C28" w:rsidRDefault="00F81C28">
      <w:pPr>
        <w:spacing w:line="200" w:lineRule="exact"/>
      </w:pPr>
    </w:p>
    <w:p w:rsidR="00F81C28" w:rsidRDefault="008E4BD0">
      <w:pPr>
        <w:ind w:left="202" w:right="6609"/>
        <w:jc w:val="center"/>
        <w:rPr>
          <w:sz w:val="24"/>
          <w:szCs w:val="24"/>
        </w:rPr>
      </w:pPr>
      <w:r>
        <w:rPr>
          <w:sz w:val="24"/>
          <w:szCs w:val="24"/>
        </w:rPr>
        <w:t>Root ID    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ty  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770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Address     000a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b8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3.ec40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Cost        19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880"/>
        <w:rPr>
          <w:sz w:val="24"/>
          <w:szCs w:val="24"/>
        </w:rPr>
      </w:pPr>
      <w:r>
        <w:rPr>
          <w:sz w:val="24"/>
          <w:szCs w:val="24"/>
        </w:rPr>
        <w:t xml:space="preserve">Port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22 (Fa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tEther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et0/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2)</w:t>
      </w:r>
    </w:p>
    <w:p w:rsidR="00F81C28" w:rsidRDefault="00F81C28">
      <w:pPr>
        <w:spacing w:line="200" w:lineRule="exact"/>
      </w:pPr>
    </w:p>
    <w:p w:rsidR="00F81C28" w:rsidRDefault="008E4BD0">
      <w:pPr>
        <w:ind w:left="88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6" w:line="260" w:lineRule="exact"/>
        <w:rPr>
          <w:sz w:val="26"/>
          <w:szCs w:val="26"/>
        </w:rPr>
      </w:pPr>
    </w:p>
    <w:p w:rsidR="00F81C28" w:rsidRDefault="008E4BD0">
      <w:pPr>
        <w:spacing w:line="414" w:lineRule="auto"/>
        <w:ind w:left="880" w:right="3693" w:hanging="660"/>
        <w:rPr>
          <w:sz w:val="24"/>
          <w:szCs w:val="24"/>
        </w:rPr>
      </w:pPr>
      <w:r>
        <w:rPr>
          <w:sz w:val="24"/>
          <w:szCs w:val="24"/>
        </w:rPr>
        <w:t>Bridge ID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3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770  (pri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y 32768 sys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id-e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t 2) 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8E4BD0">
      <w:pPr>
        <w:spacing w:before="7"/>
        <w:ind w:left="88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80"/>
        <w:rPr>
          <w:sz w:val="24"/>
          <w:szCs w:val="24"/>
        </w:rPr>
      </w:pPr>
      <w:r>
        <w:rPr>
          <w:sz w:val="24"/>
          <w:szCs w:val="24"/>
        </w:rPr>
        <w:t>Aging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300</w:t>
      </w:r>
    </w:p>
    <w:p w:rsidR="00F81C28" w:rsidRDefault="00F81C28">
      <w:pPr>
        <w:spacing w:line="200" w:lineRule="exact"/>
      </w:pPr>
    </w:p>
    <w:p w:rsidR="00F81C28" w:rsidRDefault="008E4BD0">
      <w:pPr>
        <w:ind w:left="100" w:right="4938"/>
        <w:jc w:val="both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Role Sts Cost      Prio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Nbr Type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00" w:right="3264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Fa0/20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128.20   P2p</w:t>
      </w:r>
    </w:p>
    <w:p w:rsidR="00F81C28" w:rsidRDefault="008E4BD0">
      <w:pPr>
        <w:spacing w:before="7" w:line="413" w:lineRule="auto"/>
        <w:ind w:left="100" w:right="49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Fa0/22           Root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19        128.22   P2p Fa0/23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128.23   P2p VLAN0003</w:t>
      </w:r>
    </w:p>
    <w:p w:rsidR="00F81C28" w:rsidRDefault="008E4BD0">
      <w:pPr>
        <w:spacing w:before="8"/>
        <w:ind w:left="220"/>
        <w:rPr>
          <w:sz w:val="24"/>
          <w:szCs w:val="24"/>
        </w:rPr>
      </w:pPr>
      <w:r>
        <w:rPr>
          <w:sz w:val="24"/>
          <w:szCs w:val="24"/>
        </w:rPr>
        <w:t xml:space="preserve">Spanning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ena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 ie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220"/>
        <w:rPr>
          <w:sz w:val="24"/>
          <w:szCs w:val="24"/>
        </w:rPr>
      </w:pPr>
      <w:r>
        <w:rPr>
          <w:sz w:val="24"/>
          <w:szCs w:val="24"/>
        </w:rPr>
        <w:t>Root ID    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3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771</w:t>
      </w:r>
    </w:p>
    <w:p w:rsidR="00F81C28" w:rsidRDefault="00F81C28">
      <w:pPr>
        <w:spacing w:line="200" w:lineRule="exact"/>
      </w:pPr>
    </w:p>
    <w:p w:rsidR="00F81C28" w:rsidRDefault="008E4BD0">
      <w:pPr>
        <w:ind w:left="880"/>
        <w:rPr>
          <w:sz w:val="24"/>
          <w:szCs w:val="24"/>
        </w:rPr>
      </w:pPr>
      <w:r>
        <w:rPr>
          <w:sz w:val="24"/>
          <w:szCs w:val="24"/>
        </w:rPr>
        <w:t>Address     000a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b8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3.ec40</w:t>
      </w:r>
    </w:p>
    <w:p w:rsidR="00F81C28" w:rsidRDefault="00F81C28">
      <w:pPr>
        <w:spacing w:line="200" w:lineRule="exact"/>
      </w:pPr>
    </w:p>
    <w:p w:rsidR="00F81C28" w:rsidRDefault="008E4BD0">
      <w:pPr>
        <w:ind w:left="880"/>
        <w:rPr>
          <w:sz w:val="24"/>
          <w:szCs w:val="24"/>
        </w:rPr>
      </w:pPr>
      <w:r>
        <w:rPr>
          <w:sz w:val="24"/>
          <w:szCs w:val="24"/>
        </w:rPr>
        <w:t>Cost        19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880"/>
        <w:rPr>
          <w:sz w:val="24"/>
          <w:szCs w:val="24"/>
        </w:rPr>
      </w:pPr>
      <w:r>
        <w:rPr>
          <w:sz w:val="24"/>
          <w:szCs w:val="24"/>
        </w:rPr>
        <w:t xml:space="preserve">Port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22 (Fa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tEther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et0/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2)</w:t>
      </w:r>
    </w:p>
    <w:p w:rsidR="00F81C28" w:rsidRDefault="00F81C28">
      <w:pPr>
        <w:spacing w:line="200" w:lineRule="exact"/>
      </w:pPr>
    </w:p>
    <w:p w:rsidR="00F81C28" w:rsidRDefault="008E4BD0">
      <w:pPr>
        <w:ind w:left="88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880" w:right="3693" w:hanging="660"/>
        <w:rPr>
          <w:sz w:val="24"/>
          <w:szCs w:val="24"/>
        </w:rPr>
      </w:pPr>
      <w:r>
        <w:rPr>
          <w:sz w:val="24"/>
          <w:szCs w:val="24"/>
        </w:rPr>
        <w:t>Bridge ID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3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771  (pri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y 32768 sys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id-e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t 3) 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8E4BD0">
      <w:pPr>
        <w:spacing w:before="8"/>
        <w:ind w:left="88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line="200" w:lineRule="exact"/>
      </w:pPr>
    </w:p>
    <w:p w:rsidR="00F81C28" w:rsidRDefault="008E4BD0">
      <w:pPr>
        <w:ind w:left="880"/>
        <w:rPr>
          <w:sz w:val="24"/>
          <w:szCs w:val="24"/>
        </w:rPr>
      </w:pPr>
      <w:r>
        <w:rPr>
          <w:sz w:val="24"/>
          <w:szCs w:val="24"/>
        </w:rPr>
        <w:t>Aging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300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00" w:right="4938"/>
        <w:jc w:val="both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Role Sts Cost      Prio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Nbr Type</w:t>
      </w:r>
    </w:p>
    <w:p w:rsidR="00F81C28" w:rsidRDefault="00F81C28">
      <w:pPr>
        <w:spacing w:line="200" w:lineRule="exact"/>
      </w:pPr>
    </w:p>
    <w:p w:rsidR="00F81C28" w:rsidRDefault="008E4BD0">
      <w:pPr>
        <w:ind w:left="100" w:right="3269"/>
        <w:jc w:val="both"/>
        <w:rPr>
          <w:sz w:val="24"/>
          <w:szCs w:val="24"/>
        </w:rPr>
        <w:sectPr w:rsidR="00F81C28">
          <w:pgSz w:w="12240" w:h="15840"/>
          <w:pgMar w:top="1500" w:right="1440" w:bottom="280" w:left="1340" w:header="720" w:footer="589" w:gutter="0"/>
          <w:cols w:space="720"/>
        </w:sect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</w:p>
    <w:p w:rsidR="00F81C28" w:rsidRDefault="00F81C28">
      <w:pPr>
        <w:spacing w:before="6" w:line="180" w:lineRule="exact"/>
        <w:rPr>
          <w:sz w:val="19"/>
          <w:szCs w:val="1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7"/>
        <w:gridCol w:w="1943"/>
        <w:gridCol w:w="990"/>
        <w:gridCol w:w="516"/>
      </w:tblGrid>
      <w:tr w:rsidR="00F81C28">
        <w:trPr>
          <w:trHeight w:hRule="exact" w:val="458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69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Fa0/20</w:t>
            </w:r>
          </w:p>
        </w:tc>
        <w:tc>
          <w:tcPr>
            <w:tcW w:w="194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69"/>
              <w:ind w:left="33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Desg 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69"/>
              <w:ind w:left="2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128.20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69"/>
              <w:ind w:left="10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P2p</w:t>
            </w:r>
          </w:p>
        </w:tc>
      </w:tr>
      <w:tr w:rsidR="00F81C28">
        <w:trPr>
          <w:trHeight w:hRule="exact" w:val="476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Fa0/22</w:t>
            </w:r>
          </w:p>
        </w:tc>
        <w:tc>
          <w:tcPr>
            <w:tcW w:w="194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33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Root 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22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128.22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7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P2p</w:t>
            </w:r>
          </w:p>
        </w:tc>
      </w:tr>
      <w:tr w:rsidR="00F81C28">
        <w:trPr>
          <w:trHeight w:hRule="exact" w:val="458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Fa0/23</w:t>
            </w:r>
          </w:p>
        </w:tc>
        <w:tc>
          <w:tcPr>
            <w:tcW w:w="194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33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Desg 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25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128.23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10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P2p</w:t>
            </w:r>
          </w:p>
        </w:tc>
      </w:tr>
    </w:tbl>
    <w:p w:rsidR="00F81C28" w:rsidRDefault="00F81C28">
      <w:pPr>
        <w:spacing w:before="2" w:line="140" w:lineRule="exact"/>
        <w:rPr>
          <w:sz w:val="15"/>
          <w:szCs w:val="15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spacing w:before="29"/>
        <w:ind w:left="140"/>
        <w:rPr>
          <w:sz w:val="24"/>
          <w:szCs w:val="24"/>
        </w:rPr>
      </w:pPr>
      <w:r>
        <w:rPr>
          <w:sz w:val="24"/>
          <w:szCs w:val="24"/>
        </w:rPr>
        <w:t>VLAN0004</w:t>
      </w:r>
    </w:p>
    <w:p w:rsidR="00F81C28" w:rsidRDefault="00F81C28">
      <w:pPr>
        <w:spacing w:line="200" w:lineRule="exact"/>
      </w:pPr>
    </w:p>
    <w:p w:rsidR="00F81C28" w:rsidRDefault="008E4BD0">
      <w:pPr>
        <w:ind w:left="260"/>
        <w:rPr>
          <w:sz w:val="24"/>
          <w:szCs w:val="24"/>
        </w:rPr>
      </w:pPr>
      <w:r>
        <w:rPr>
          <w:sz w:val="24"/>
          <w:szCs w:val="24"/>
        </w:rPr>
        <w:t xml:space="preserve">Spanning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ena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 ie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260"/>
        <w:rPr>
          <w:sz w:val="24"/>
          <w:szCs w:val="24"/>
        </w:rPr>
      </w:pPr>
      <w:r>
        <w:rPr>
          <w:sz w:val="24"/>
          <w:szCs w:val="24"/>
        </w:rPr>
        <w:t>Root ID    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3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772</w:t>
      </w:r>
    </w:p>
    <w:p w:rsidR="00F81C28" w:rsidRDefault="00F81C28">
      <w:pPr>
        <w:spacing w:line="200" w:lineRule="exact"/>
      </w:pPr>
    </w:p>
    <w:p w:rsidR="00F81C28" w:rsidRDefault="008E4BD0">
      <w:pPr>
        <w:ind w:left="920"/>
        <w:rPr>
          <w:sz w:val="24"/>
          <w:szCs w:val="24"/>
        </w:rPr>
      </w:pPr>
      <w:r>
        <w:rPr>
          <w:sz w:val="24"/>
          <w:szCs w:val="24"/>
        </w:rPr>
        <w:t>Address     000a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b8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3.ec40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20"/>
        <w:rPr>
          <w:sz w:val="24"/>
          <w:szCs w:val="24"/>
        </w:rPr>
      </w:pPr>
      <w:r>
        <w:rPr>
          <w:sz w:val="24"/>
          <w:szCs w:val="24"/>
        </w:rPr>
        <w:t>Cost        19</w:t>
      </w:r>
    </w:p>
    <w:p w:rsidR="00F81C28" w:rsidRDefault="00F81C28">
      <w:pPr>
        <w:spacing w:line="200" w:lineRule="exact"/>
      </w:pPr>
    </w:p>
    <w:p w:rsidR="00F81C28" w:rsidRDefault="008E4BD0">
      <w:pPr>
        <w:ind w:left="920"/>
        <w:rPr>
          <w:sz w:val="24"/>
          <w:szCs w:val="24"/>
        </w:rPr>
      </w:pPr>
      <w:r>
        <w:rPr>
          <w:sz w:val="24"/>
          <w:szCs w:val="24"/>
        </w:rPr>
        <w:t xml:space="preserve">Port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22 (Fa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tEther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et0/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2)</w:t>
      </w:r>
    </w:p>
    <w:p w:rsidR="00F81C28" w:rsidRDefault="00F81C28">
      <w:pPr>
        <w:spacing w:line="200" w:lineRule="exact"/>
      </w:pPr>
    </w:p>
    <w:p w:rsidR="00F81C28" w:rsidRDefault="008E4BD0">
      <w:pPr>
        <w:ind w:left="92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920" w:right="3693" w:hanging="660"/>
        <w:rPr>
          <w:sz w:val="24"/>
          <w:szCs w:val="24"/>
        </w:rPr>
      </w:pPr>
      <w:r>
        <w:rPr>
          <w:sz w:val="24"/>
          <w:szCs w:val="24"/>
        </w:rPr>
        <w:t>Bridge ID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3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772  (pri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y 32768 sys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id-e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t 4) 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8E4BD0">
      <w:pPr>
        <w:spacing w:before="7"/>
        <w:ind w:left="92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20"/>
        <w:rPr>
          <w:sz w:val="24"/>
          <w:szCs w:val="24"/>
        </w:rPr>
      </w:pPr>
      <w:r>
        <w:rPr>
          <w:sz w:val="24"/>
          <w:szCs w:val="24"/>
        </w:rPr>
        <w:t>Aging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300</w:t>
      </w:r>
    </w:p>
    <w:p w:rsidR="00F81C28" w:rsidRDefault="00F81C28">
      <w:pPr>
        <w:spacing w:line="200" w:lineRule="exact"/>
      </w:pPr>
    </w:p>
    <w:p w:rsidR="00F81C28" w:rsidRDefault="008E4BD0">
      <w:pPr>
        <w:ind w:left="140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Role Sts Cost      Prio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Nbr Type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40" w:right="3264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Fa0/20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128.20   P2p</w:t>
      </w:r>
    </w:p>
    <w:p w:rsidR="00F81C28" w:rsidRDefault="008E4BD0">
      <w:pPr>
        <w:spacing w:before="8"/>
        <w:ind w:left="140"/>
        <w:rPr>
          <w:sz w:val="24"/>
          <w:szCs w:val="24"/>
        </w:rPr>
      </w:pPr>
      <w:r>
        <w:rPr>
          <w:sz w:val="24"/>
          <w:szCs w:val="24"/>
        </w:rPr>
        <w:t xml:space="preserve">Fa0/22           Root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128.22   P2p</w:t>
      </w:r>
    </w:p>
    <w:p w:rsidR="00F81C28" w:rsidRDefault="00F81C28">
      <w:pPr>
        <w:spacing w:line="200" w:lineRule="exact"/>
      </w:pPr>
    </w:p>
    <w:p w:rsidR="00F81C28" w:rsidRDefault="008E4BD0">
      <w:pPr>
        <w:ind w:left="140"/>
        <w:rPr>
          <w:sz w:val="24"/>
          <w:szCs w:val="24"/>
        </w:rPr>
      </w:pPr>
      <w:r>
        <w:rPr>
          <w:sz w:val="24"/>
          <w:szCs w:val="24"/>
        </w:rPr>
        <w:t xml:space="preserve">Fa0/23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128.23   P2p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40" w:right="150"/>
        <w:rPr>
          <w:sz w:val="24"/>
          <w:szCs w:val="24"/>
        </w:rPr>
      </w:pPr>
      <w:r>
        <w:rPr>
          <w:sz w:val="24"/>
          <w:szCs w:val="24"/>
        </w:rPr>
        <w:t>- Để cấu hì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h cho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 là Root Bri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ge cho t</w:t>
      </w:r>
      <w:r>
        <w:rPr>
          <w:spacing w:val="-1"/>
          <w:sz w:val="24"/>
          <w:szCs w:val="24"/>
        </w:rPr>
        <w:t>ấ</w:t>
      </w:r>
      <w:r>
        <w:rPr>
          <w:sz w:val="24"/>
          <w:szCs w:val="24"/>
        </w:rPr>
        <w:t>t cả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VLAN ta tiến hành thay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đổi Prio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ity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của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W1 </w:t>
      </w:r>
      <w:r>
        <w:rPr>
          <w:sz w:val="24"/>
          <w:szCs w:val="24"/>
        </w:rPr>
        <w:t>thành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á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ị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thấp hơn g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á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trị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ặc định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32768 của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ác switch k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ác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40"/>
        <w:rPr>
          <w:sz w:val="24"/>
          <w:szCs w:val="24"/>
        </w:rPr>
      </w:pPr>
      <w:r>
        <w:rPr>
          <w:b/>
          <w:sz w:val="24"/>
          <w:szCs w:val="24"/>
        </w:rPr>
        <w:t>Chú ý : Giá trị của P</w:t>
      </w:r>
      <w:r>
        <w:rPr>
          <w:b/>
          <w:spacing w:val="-1"/>
          <w:sz w:val="24"/>
          <w:szCs w:val="24"/>
        </w:rPr>
        <w:t>ri</w:t>
      </w:r>
      <w:r>
        <w:rPr>
          <w:b/>
          <w:sz w:val="24"/>
          <w:szCs w:val="24"/>
        </w:rPr>
        <w:t>ority phải</w:t>
      </w:r>
      <w:r>
        <w:rPr>
          <w:b/>
          <w:spacing w:val="-1"/>
          <w:sz w:val="24"/>
          <w:szCs w:val="24"/>
        </w:rPr>
        <w:t xml:space="preserve"> l</w:t>
      </w:r>
      <w:r>
        <w:rPr>
          <w:b/>
          <w:sz w:val="24"/>
          <w:szCs w:val="24"/>
        </w:rPr>
        <w:t>à bội số của 4096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4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)#spannin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v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an 1-4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prio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ity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4096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40"/>
        <w:rPr>
          <w:sz w:val="24"/>
          <w:szCs w:val="24"/>
        </w:rPr>
      </w:pPr>
      <w:r>
        <w:rPr>
          <w:sz w:val="24"/>
          <w:szCs w:val="24"/>
        </w:rPr>
        <w:t>-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 l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 xml:space="preserve">i thông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in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TP sau khi đổi Prio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ity</w:t>
      </w:r>
    </w:p>
    <w:p w:rsidR="00F81C28" w:rsidRDefault="00F81C28">
      <w:pPr>
        <w:spacing w:line="200" w:lineRule="exact"/>
      </w:pPr>
    </w:p>
    <w:p w:rsidR="00F81C28" w:rsidRDefault="008E4BD0">
      <w:pPr>
        <w:ind w:left="140"/>
        <w:rPr>
          <w:sz w:val="24"/>
          <w:szCs w:val="24"/>
        </w:rPr>
        <w:sectPr w:rsidR="00F81C28">
          <w:pgSz w:w="12240" w:h="15840"/>
          <w:pgMar w:top="1500" w:right="1440" w:bottom="280" w:left="1300" w:header="720" w:footer="589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1#show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spanning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 w:right="8179"/>
        <w:jc w:val="both"/>
        <w:rPr>
          <w:sz w:val="24"/>
          <w:szCs w:val="24"/>
        </w:rPr>
      </w:pPr>
      <w:r>
        <w:rPr>
          <w:sz w:val="24"/>
          <w:szCs w:val="24"/>
        </w:rPr>
        <w:t>VLAN0001</w:t>
      </w:r>
    </w:p>
    <w:p w:rsidR="00F81C28" w:rsidRDefault="00F81C28">
      <w:pPr>
        <w:spacing w:line="200" w:lineRule="exact"/>
      </w:pPr>
    </w:p>
    <w:p w:rsidR="00F81C28" w:rsidRDefault="008E4BD0">
      <w:pPr>
        <w:ind w:left="240"/>
        <w:rPr>
          <w:sz w:val="24"/>
          <w:szCs w:val="24"/>
        </w:rPr>
      </w:pPr>
      <w:r>
        <w:rPr>
          <w:sz w:val="24"/>
          <w:szCs w:val="24"/>
        </w:rPr>
        <w:t xml:space="preserve">Spanning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ena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 ie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</w:p>
    <w:p w:rsidR="00F81C28" w:rsidRDefault="00F81C28">
      <w:pPr>
        <w:spacing w:line="200" w:lineRule="exact"/>
      </w:pPr>
    </w:p>
    <w:p w:rsidR="00F81C28" w:rsidRDefault="008E4BD0">
      <w:pPr>
        <w:ind w:left="240"/>
        <w:rPr>
          <w:sz w:val="24"/>
          <w:szCs w:val="24"/>
        </w:rPr>
      </w:pPr>
      <w:r>
        <w:rPr>
          <w:sz w:val="24"/>
          <w:szCs w:val="24"/>
        </w:rPr>
        <w:t>Root ID    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4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97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  <w:highlight w:val="yellow"/>
        </w:rPr>
        <w:t>This bridge</w:t>
      </w:r>
      <w:r>
        <w:rPr>
          <w:spacing w:val="-1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is t</w:t>
      </w:r>
      <w:r>
        <w:rPr>
          <w:spacing w:val="-1"/>
          <w:sz w:val="24"/>
          <w:szCs w:val="24"/>
          <w:highlight w:val="yellow"/>
        </w:rPr>
        <w:t>h</w:t>
      </w:r>
      <w:r>
        <w:rPr>
          <w:sz w:val="24"/>
          <w:szCs w:val="24"/>
          <w:highlight w:val="yellow"/>
        </w:rPr>
        <w:t>e root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900" w:right="3872" w:hanging="660"/>
        <w:rPr>
          <w:sz w:val="24"/>
          <w:szCs w:val="24"/>
        </w:rPr>
      </w:pPr>
      <w:r>
        <w:rPr>
          <w:sz w:val="24"/>
          <w:szCs w:val="24"/>
        </w:rPr>
        <w:t>Bridge ID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4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97   (pri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4096 sys-i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-ext 1) 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8E4BD0">
      <w:pPr>
        <w:spacing w:before="6"/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Aging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300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4938"/>
        <w:jc w:val="both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Role Sts Cost      Prio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Nbr Type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20" w:right="3264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Fa0/20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128.20   P2p</w:t>
      </w:r>
    </w:p>
    <w:p w:rsidR="00F81C28" w:rsidRDefault="008E4BD0">
      <w:pPr>
        <w:spacing w:before="7" w:line="413" w:lineRule="auto"/>
        <w:ind w:left="120" w:right="49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Fa0/22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19        128.22   P2p Fa0/23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128.23   P2p VLAN0002</w:t>
      </w:r>
    </w:p>
    <w:p w:rsidR="00F81C28" w:rsidRDefault="008E4BD0">
      <w:pPr>
        <w:spacing w:before="8"/>
        <w:ind w:left="240"/>
        <w:rPr>
          <w:sz w:val="24"/>
          <w:szCs w:val="24"/>
        </w:rPr>
      </w:pPr>
      <w:r>
        <w:rPr>
          <w:sz w:val="24"/>
          <w:szCs w:val="24"/>
        </w:rPr>
        <w:t xml:space="preserve">Spanning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ena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 ie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240"/>
        <w:rPr>
          <w:sz w:val="24"/>
          <w:szCs w:val="24"/>
        </w:rPr>
      </w:pPr>
      <w:r>
        <w:rPr>
          <w:sz w:val="24"/>
          <w:szCs w:val="24"/>
        </w:rPr>
        <w:t>Root ID    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4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98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This bridge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 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e root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900" w:right="3872" w:hanging="660"/>
        <w:rPr>
          <w:sz w:val="24"/>
          <w:szCs w:val="24"/>
        </w:rPr>
      </w:pPr>
      <w:r>
        <w:rPr>
          <w:sz w:val="24"/>
          <w:szCs w:val="24"/>
        </w:rPr>
        <w:t>Bridge ID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4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98   (pri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4096 sys-i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-ext 2) 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8E4BD0">
      <w:pPr>
        <w:spacing w:before="6"/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Aging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300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 w:right="4938"/>
        <w:jc w:val="both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Role Sts Cost      Prio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Nbr Type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120" w:right="3264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Fa0/20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128.20   P2p</w:t>
      </w:r>
    </w:p>
    <w:p w:rsidR="00F81C28" w:rsidRDefault="008E4BD0">
      <w:pPr>
        <w:spacing w:before="6" w:line="414" w:lineRule="auto"/>
        <w:ind w:left="120" w:right="49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Fa0/22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19        128.22   P2p Fa0/23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128.23   P2p VLAN0003</w:t>
      </w:r>
    </w:p>
    <w:p w:rsidR="00F81C28" w:rsidRDefault="008E4BD0">
      <w:pPr>
        <w:spacing w:before="6"/>
        <w:ind w:left="240"/>
        <w:rPr>
          <w:sz w:val="24"/>
          <w:szCs w:val="24"/>
        </w:rPr>
      </w:pPr>
      <w:r>
        <w:rPr>
          <w:sz w:val="24"/>
          <w:szCs w:val="24"/>
        </w:rPr>
        <w:t xml:space="preserve">Spanning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ena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 ie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</w:p>
    <w:p w:rsidR="00F81C28" w:rsidRDefault="00F81C28">
      <w:pPr>
        <w:spacing w:line="200" w:lineRule="exact"/>
      </w:pPr>
    </w:p>
    <w:p w:rsidR="00F81C28" w:rsidRDefault="008E4BD0">
      <w:pPr>
        <w:ind w:left="240"/>
        <w:rPr>
          <w:sz w:val="24"/>
          <w:szCs w:val="24"/>
        </w:rPr>
      </w:pPr>
      <w:r>
        <w:rPr>
          <w:sz w:val="24"/>
          <w:szCs w:val="24"/>
        </w:rPr>
        <w:t>Root ID    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4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99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  <w:highlight w:val="yellow"/>
        </w:rPr>
        <w:t>This bridge</w:t>
      </w:r>
      <w:r>
        <w:rPr>
          <w:spacing w:val="-1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is t</w:t>
      </w:r>
      <w:r>
        <w:rPr>
          <w:spacing w:val="-1"/>
          <w:sz w:val="24"/>
          <w:szCs w:val="24"/>
          <w:highlight w:val="yellow"/>
        </w:rPr>
        <w:t>h</w:t>
      </w:r>
      <w:r>
        <w:rPr>
          <w:sz w:val="24"/>
          <w:szCs w:val="24"/>
          <w:highlight w:val="yellow"/>
        </w:rPr>
        <w:t>e root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900" w:right="3872" w:hanging="660"/>
        <w:rPr>
          <w:sz w:val="24"/>
          <w:szCs w:val="24"/>
        </w:rPr>
      </w:pPr>
      <w:r>
        <w:rPr>
          <w:sz w:val="24"/>
          <w:szCs w:val="24"/>
        </w:rPr>
        <w:t>Bridge ID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4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99   (pri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4096 sys-i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-ext 3) 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8E4BD0">
      <w:pPr>
        <w:spacing w:before="7"/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Aging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300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4938"/>
        <w:jc w:val="both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Role Sts Cost      Prio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Nbr Type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3264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Fa0/20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128.20   P2p</w:t>
      </w:r>
    </w:p>
    <w:p w:rsidR="00F81C28" w:rsidRDefault="008E4BD0">
      <w:pPr>
        <w:spacing w:before="8" w:line="413" w:lineRule="auto"/>
        <w:ind w:left="120" w:right="49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Fa0/22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19        128.22   P2p Fa0/23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128.23   P2p VLAN0004</w:t>
      </w:r>
    </w:p>
    <w:p w:rsidR="00F81C28" w:rsidRDefault="008E4BD0">
      <w:pPr>
        <w:spacing w:before="8"/>
        <w:ind w:left="240"/>
        <w:rPr>
          <w:sz w:val="24"/>
          <w:szCs w:val="24"/>
        </w:rPr>
      </w:pPr>
      <w:r>
        <w:rPr>
          <w:sz w:val="24"/>
          <w:szCs w:val="24"/>
        </w:rPr>
        <w:t xml:space="preserve">Spanning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ena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 ie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</w:p>
    <w:p w:rsidR="00F81C28" w:rsidRDefault="00F81C28">
      <w:pPr>
        <w:spacing w:line="200" w:lineRule="exact"/>
      </w:pPr>
    </w:p>
    <w:p w:rsidR="00F81C28" w:rsidRDefault="008E4BD0">
      <w:pPr>
        <w:ind w:left="240"/>
        <w:rPr>
          <w:sz w:val="24"/>
          <w:szCs w:val="24"/>
        </w:rPr>
      </w:pPr>
      <w:r>
        <w:rPr>
          <w:sz w:val="24"/>
          <w:szCs w:val="24"/>
        </w:rPr>
        <w:t>Root ID    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4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00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  <w:highlight w:val="yellow"/>
        </w:rPr>
        <w:t>This bridge</w:t>
      </w:r>
      <w:r>
        <w:rPr>
          <w:spacing w:val="-1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is t</w:t>
      </w:r>
      <w:r>
        <w:rPr>
          <w:spacing w:val="-1"/>
          <w:sz w:val="24"/>
          <w:szCs w:val="24"/>
          <w:highlight w:val="yellow"/>
        </w:rPr>
        <w:t>h</w:t>
      </w:r>
      <w:r>
        <w:rPr>
          <w:sz w:val="24"/>
          <w:szCs w:val="24"/>
          <w:highlight w:val="yellow"/>
        </w:rPr>
        <w:t>e root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94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940" w:right="3872" w:hanging="660"/>
        <w:rPr>
          <w:sz w:val="24"/>
          <w:szCs w:val="24"/>
        </w:rPr>
      </w:pPr>
      <w:r>
        <w:rPr>
          <w:sz w:val="24"/>
          <w:szCs w:val="24"/>
        </w:rPr>
        <w:t>Bridge ID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4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00   (pri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4096 sys-i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-ext 4) 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8E4BD0">
      <w:pPr>
        <w:spacing w:before="6"/>
        <w:ind w:left="94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Aging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300</w:t>
      </w:r>
    </w:p>
    <w:p w:rsidR="00F81C28" w:rsidRDefault="00F81C28">
      <w:pPr>
        <w:spacing w:line="200" w:lineRule="exact"/>
      </w:pPr>
    </w:p>
    <w:p w:rsidR="00F81C28" w:rsidRDefault="008E4BD0">
      <w:pPr>
        <w:ind w:left="160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Role Sts Cost      Prio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Nbr Type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260" w:lineRule="exact"/>
        <w:ind w:left="160"/>
        <w:rPr>
          <w:sz w:val="24"/>
          <w:szCs w:val="24"/>
        </w:rPr>
      </w:pP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 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 xml:space="preserve">-- 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 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 xml:space="preserve">- 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</w:p>
    <w:p w:rsidR="00F81C28" w:rsidRDefault="00F81C28">
      <w:pPr>
        <w:spacing w:before="6" w:line="120" w:lineRule="exact"/>
        <w:rPr>
          <w:sz w:val="13"/>
          <w:szCs w:val="13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7"/>
        <w:gridCol w:w="1956"/>
        <w:gridCol w:w="990"/>
        <w:gridCol w:w="503"/>
      </w:tblGrid>
      <w:tr w:rsidR="00F81C28">
        <w:trPr>
          <w:trHeight w:hRule="exact" w:val="458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69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Fa0/20</w:t>
            </w:r>
          </w:p>
        </w:tc>
        <w:tc>
          <w:tcPr>
            <w:tcW w:w="1956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69"/>
              <w:ind w:left="33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Desg 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69"/>
              <w:ind w:left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128.20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69"/>
              <w:ind w:left="9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P2p</w:t>
            </w:r>
          </w:p>
        </w:tc>
      </w:tr>
      <w:tr w:rsidR="00F81C28">
        <w:trPr>
          <w:trHeight w:hRule="exact" w:val="476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6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Fa0/22</w:t>
            </w:r>
          </w:p>
        </w:tc>
        <w:tc>
          <w:tcPr>
            <w:tcW w:w="1956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6"/>
              <w:ind w:left="33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Desg 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6"/>
              <w:ind w:left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128.22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6"/>
              <w:ind w:left="9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P2p</w:t>
            </w:r>
          </w:p>
        </w:tc>
      </w:tr>
      <w:tr w:rsidR="00F81C28">
        <w:trPr>
          <w:trHeight w:hRule="exact" w:val="458"/>
        </w:trPr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Fa0/23</w:t>
            </w:r>
          </w:p>
        </w:tc>
        <w:tc>
          <w:tcPr>
            <w:tcW w:w="1956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33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Desg 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128.23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9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P2p</w:t>
            </w:r>
          </w:p>
        </w:tc>
      </w:tr>
    </w:tbl>
    <w:p w:rsidR="00F81C28" w:rsidRDefault="00F81C28">
      <w:pPr>
        <w:spacing w:before="2" w:line="140" w:lineRule="exact"/>
        <w:rPr>
          <w:sz w:val="15"/>
          <w:szCs w:val="15"/>
        </w:rPr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8E4BD0">
      <w:pPr>
        <w:spacing w:before="29"/>
        <w:ind w:left="160"/>
        <w:rPr>
          <w:sz w:val="24"/>
          <w:szCs w:val="24"/>
        </w:rPr>
      </w:pPr>
      <w:r>
        <w:rPr>
          <w:sz w:val="24"/>
          <w:szCs w:val="24"/>
        </w:rPr>
        <w:t xml:space="preserve">- Như chúng ta thấy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iện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tại 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 đã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là Root Bri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ge cho cả 4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VLAN</w:t>
      </w:r>
    </w:p>
    <w:p w:rsidR="00F81C28" w:rsidRDefault="00F81C28">
      <w:pPr>
        <w:spacing w:before="3" w:line="200" w:lineRule="exact"/>
      </w:pPr>
    </w:p>
    <w:p w:rsidR="00F81C28" w:rsidRDefault="008E4BD0">
      <w:pPr>
        <w:ind w:left="160"/>
        <w:rPr>
          <w:sz w:val="24"/>
          <w:szCs w:val="24"/>
        </w:rPr>
      </w:pPr>
      <w:r>
        <w:rPr>
          <w:b/>
          <w:sz w:val="24"/>
          <w:szCs w:val="24"/>
        </w:rPr>
        <w:t>Bước 9: K</w:t>
      </w:r>
      <w:r>
        <w:rPr>
          <w:b/>
          <w:spacing w:val="-1"/>
          <w:sz w:val="24"/>
          <w:szCs w:val="24"/>
        </w:rPr>
        <w:t>iể</w:t>
      </w:r>
      <w:r>
        <w:rPr>
          <w:b/>
          <w:sz w:val="24"/>
          <w:szCs w:val="24"/>
        </w:rPr>
        <w:t>m tra l</w:t>
      </w:r>
      <w:r>
        <w:rPr>
          <w:b/>
          <w:spacing w:val="-1"/>
          <w:sz w:val="24"/>
          <w:szCs w:val="24"/>
        </w:rPr>
        <w:t>ạ</w:t>
      </w:r>
      <w:r>
        <w:rPr>
          <w:b/>
          <w:sz w:val="24"/>
          <w:szCs w:val="24"/>
        </w:rPr>
        <w:t>i sự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định tuyến giữa các VLAN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spacing w:line="413" w:lineRule="auto"/>
        <w:ind w:left="160" w:right="5970"/>
        <w:rPr>
          <w:sz w:val="24"/>
          <w:szCs w:val="24"/>
        </w:rPr>
      </w:pPr>
      <w:r>
        <w:rPr>
          <w:sz w:val="24"/>
          <w:szCs w:val="24"/>
        </w:rPr>
        <w:t xml:space="preserve">- Cấu hình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p cho các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C n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ư sau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r>
        <w:rPr>
          <w:color w:val="FF0000"/>
          <w:sz w:val="24"/>
          <w:szCs w:val="24"/>
        </w:rPr>
        <w:t>PC-VL</w:t>
      </w:r>
      <w:r>
        <w:rPr>
          <w:color w:val="FF0000"/>
          <w:spacing w:val="1"/>
          <w:sz w:val="24"/>
          <w:szCs w:val="24"/>
        </w:rPr>
        <w:t>A</w:t>
      </w:r>
      <w:r>
        <w:rPr>
          <w:color w:val="FF0000"/>
          <w:sz w:val="24"/>
          <w:szCs w:val="24"/>
        </w:rPr>
        <w:t>N1</w:t>
      </w:r>
      <w:r>
        <w:rPr>
          <w:color w:val="FF0000"/>
          <w:spacing w:val="1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:</w:t>
      </w:r>
    </w:p>
    <w:p w:rsidR="00F81C28" w:rsidRDefault="008E4BD0">
      <w:pPr>
        <w:spacing w:before="8"/>
        <w:ind w:left="160"/>
        <w:rPr>
          <w:sz w:val="24"/>
          <w:szCs w:val="24"/>
        </w:rPr>
      </w:pPr>
      <w:r>
        <w:rPr>
          <w:sz w:val="24"/>
          <w:szCs w:val="24"/>
        </w:rPr>
        <w:t xml:space="preserve">IP 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:  192.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68.1.10</w:t>
      </w:r>
    </w:p>
    <w:p w:rsidR="00F81C28" w:rsidRDefault="00F81C28">
      <w:pPr>
        <w:spacing w:line="200" w:lineRule="exact"/>
      </w:pPr>
    </w:p>
    <w:p w:rsidR="00F81C28" w:rsidRDefault="008E4BD0">
      <w:pPr>
        <w:ind w:left="160"/>
        <w:rPr>
          <w:sz w:val="24"/>
          <w:szCs w:val="24"/>
        </w:rPr>
      </w:pPr>
      <w:r>
        <w:rPr>
          <w:sz w:val="24"/>
          <w:szCs w:val="24"/>
        </w:rPr>
        <w:t>SM  :  255.255.255.0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160" w:right="4409"/>
        <w:rPr>
          <w:sz w:val="24"/>
          <w:szCs w:val="24"/>
        </w:rPr>
      </w:pP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W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: 192.</w:t>
      </w:r>
      <w:r>
        <w:rPr>
          <w:spacing w:val="1"/>
          <w:sz w:val="24"/>
          <w:szCs w:val="24"/>
        </w:rPr>
        <w:t>1</w:t>
      </w:r>
      <w:r>
        <w:rPr>
          <w:sz w:val="24"/>
          <w:szCs w:val="24"/>
        </w:rPr>
        <w:t>68.1.1   (cổ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Fa0/0 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ên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router TTG</w:t>
      </w:r>
      <w:r>
        <w:rPr>
          <w:spacing w:val="-1"/>
          <w:sz w:val="24"/>
          <w:szCs w:val="24"/>
        </w:rPr>
        <w:t xml:space="preserve">1) </w:t>
      </w:r>
      <w:r>
        <w:rPr>
          <w:sz w:val="24"/>
          <w:szCs w:val="24"/>
        </w:rPr>
        <w:t>Port : Fa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6</w:t>
      </w:r>
    </w:p>
    <w:p w:rsidR="00F81C28" w:rsidRDefault="008E4BD0">
      <w:pPr>
        <w:spacing w:before="7"/>
        <w:ind w:left="160"/>
        <w:rPr>
          <w:sz w:val="24"/>
          <w:szCs w:val="24"/>
        </w:rPr>
      </w:pPr>
      <w:r>
        <w:rPr>
          <w:color w:val="FF0000"/>
          <w:sz w:val="24"/>
          <w:szCs w:val="24"/>
        </w:rPr>
        <w:t>PC-VL</w:t>
      </w:r>
      <w:r>
        <w:rPr>
          <w:color w:val="FF0000"/>
          <w:spacing w:val="1"/>
          <w:sz w:val="24"/>
          <w:szCs w:val="24"/>
        </w:rPr>
        <w:t>A</w:t>
      </w:r>
      <w:r>
        <w:rPr>
          <w:color w:val="FF0000"/>
          <w:sz w:val="24"/>
          <w:szCs w:val="24"/>
        </w:rPr>
        <w:t>N2</w:t>
      </w:r>
      <w:r>
        <w:rPr>
          <w:color w:val="FF0000"/>
          <w:spacing w:val="1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: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60"/>
        <w:rPr>
          <w:sz w:val="24"/>
          <w:szCs w:val="24"/>
        </w:rPr>
      </w:pPr>
      <w:r>
        <w:rPr>
          <w:sz w:val="24"/>
          <w:szCs w:val="24"/>
        </w:rPr>
        <w:t xml:space="preserve">IP 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:  192.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68.2.10</w:t>
      </w:r>
    </w:p>
    <w:p w:rsidR="00F81C28" w:rsidRDefault="00F81C28">
      <w:pPr>
        <w:spacing w:line="200" w:lineRule="exact"/>
      </w:pPr>
    </w:p>
    <w:p w:rsidR="00F81C28" w:rsidRDefault="008E4BD0">
      <w:pPr>
        <w:ind w:left="160"/>
        <w:rPr>
          <w:sz w:val="24"/>
          <w:szCs w:val="24"/>
        </w:rPr>
      </w:pPr>
      <w:r>
        <w:rPr>
          <w:sz w:val="24"/>
          <w:szCs w:val="24"/>
        </w:rPr>
        <w:t>SM  :  255.255.255.0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60" w:right="4227"/>
        <w:rPr>
          <w:sz w:val="24"/>
          <w:szCs w:val="24"/>
        </w:rPr>
      </w:pP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W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: 192.</w:t>
      </w:r>
      <w:r>
        <w:rPr>
          <w:spacing w:val="1"/>
          <w:sz w:val="24"/>
          <w:szCs w:val="24"/>
        </w:rPr>
        <w:t>1</w:t>
      </w:r>
      <w:r>
        <w:rPr>
          <w:sz w:val="24"/>
          <w:szCs w:val="24"/>
        </w:rPr>
        <w:t>68.2.1   (cổ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Fa0/0.2 t</w:t>
      </w:r>
      <w:r>
        <w:rPr>
          <w:spacing w:val="-1"/>
          <w:sz w:val="24"/>
          <w:szCs w:val="24"/>
        </w:rPr>
        <w:t>rê</w:t>
      </w:r>
      <w:r>
        <w:rPr>
          <w:sz w:val="24"/>
          <w:szCs w:val="24"/>
        </w:rPr>
        <w:t>n router T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G1) Port : Fa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/1</w:t>
      </w:r>
    </w:p>
    <w:p w:rsidR="00F81C28" w:rsidRDefault="008E4BD0">
      <w:pPr>
        <w:spacing w:before="8"/>
        <w:ind w:left="160"/>
        <w:rPr>
          <w:sz w:val="24"/>
          <w:szCs w:val="24"/>
        </w:rPr>
        <w:sectPr w:rsidR="00F81C28">
          <w:pgSz w:w="12240" w:h="15840"/>
          <w:pgMar w:top="1500" w:right="1440" w:bottom="280" w:left="1280" w:header="720" w:footer="589" w:gutter="0"/>
          <w:cols w:space="720"/>
        </w:sectPr>
      </w:pPr>
      <w:r>
        <w:rPr>
          <w:color w:val="FF0000"/>
          <w:sz w:val="24"/>
          <w:szCs w:val="24"/>
        </w:rPr>
        <w:t>PC-VL</w:t>
      </w:r>
      <w:r>
        <w:rPr>
          <w:color w:val="FF0000"/>
          <w:spacing w:val="1"/>
          <w:sz w:val="24"/>
          <w:szCs w:val="24"/>
        </w:rPr>
        <w:t>A</w:t>
      </w:r>
      <w:r>
        <w:rPr>
          <w:color w:val="FF0000"/>
          <w:sz w:val="24"/>
          <w:szCs w:val="24"/>
        </w:rPr>
        <w:t>N3</w:t>
      </w:r>
      <w:r>
        <w:rPr>
          <w:color w:val="FF0000"/>
          <w:spacing w:val="1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: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IP 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:  192.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68.3.10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SM  :  255.255.255.0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4227"/>
        <w:rPr>
          <w:sz w:val="24"/>
          <w:szCs w:val="24"/>
        </w:rPr>
      </w:pP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W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: 192.</w:t>
      </w:r>
      <w:r>
        <w:rPr>
          <w:spacing w:val="1"/>
          <w:sz w:val="24"/>
          <w:szCs w:val="24"/>
        </w:rPr>
        <w:t>1</w:t>
      </w:r>
      <w:r>
        <w:rPr>
          <w:sz w:val="24"/>
          <w:szCs w:val="24"/>
        </w:rPr>
        <w:t>68.3.1   (cổ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Fa0/0.3 t</w:t>
      </w:r>
      <w:r>
        <w:rPr>
          <w:spacing w:val="-1"/>
          <w:sz w:val="24"/>
          <w:szCs w:val="24"/>
        </w:rPr>
        <w:t>rê</w:t>
      </w:r>
      <w:r>
        <w:rPr>
          <w:sz w:val="24"/>
          <w:szCs w:val="24"/>
        </w:rPr>
        <w:t>n router T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G1) Port : Fa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/6</w:t>
      </w:r>
    </w:p>
    <w:p w:rsidR="00F81C28" w:rsidRDefault="008E4BD0">
      <w:pPr>
        <w:spacing w:before="8"/>
        <w:ind w:left="120"/>
        <w:rPr>
          <w:sz w:val="24"/>
          <w:szCs w:val="24"/>
        </w:rPr>
      </w:pPr>
      <w:r>
        <w:rPr>
          <w:color w:val="FF0000"/>
          <w:sz w:val="24"/>
          <w:szCs w:val="24"/>
        </w:rPr>
        <w:t>PC-VL</w:t>
      </w:r>
      <w:r>
        <w:rPr>
          <w:color w:val="FF0000"/>
          <w:spacing w:val="1"/>
          <w:sz w:val="24"/>
          <w:szCs w:val="24"/>
        </w:rPr>
        <w:t>A</w:t>
      </w:r>
      <w:r>
        <w:rPr>
          <w:color w:val="FF0000"/>
          <w:sz w:val="24"/>
          <w:szCs w:val="24"/>
        </w:rPr>
        <w:t>N4</w:t>
      </w:r>
      <w:r>
        <w:rPr>
          <w:color w:val="FF0000"/>
          <w:spacing w:val="1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: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IP 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:  192.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68.4.10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SM  :  255.255.255.0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4227"/>
        <w:rPr>
          <w:sz w:val="24"/>
          <w:szCs w:val="24"/>
        </w:rPr>
      </w:pP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W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: 192.</w:t>
      </w:r>
      <w:r>
        <w:rPr>
          <w:spacing w:val="1"/>
          <w:sz w:val="24"/>
          <w:szCs w:val="24"/>
        </w:rPr>
        <w:t>1</w:t>
      </w:r>
      <w:r>
        <w:rPr>
          <w:sz w:val="24"/>
          <w:szCs w:val="24"/>
        </w:rPr>
        <w:t>68.4.1   (cổ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 Fa0/0.4 t</w:t>
      </w:r>
      <w:r>
        <w:rPr>
          <w:spacing w:val="-1"/>
          <w:sz w:val="24"/>
          <w:szCs w:val="24"/>
        </w:rPr>
        <w:t>rê</w:t>
      </w:r>
      <w:r>
        <w:rPr>
          <w:sz w:val="24"/>
          <w:szCs w:val="24"/>
        </w:rPr>
        <w:t>n router T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G1) Port : Fa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/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>1</w:t>
      </w:r>
    </w:p>
    <w:p w:rsidR="00F81C28" w:rsidRDefault="008E4BD0">
      <w:pPr>
        <w:spacing w:before="8"/>
        <w:ind w:left="120"/>
        <w:rPr>
          <w:sz w:val="24"/>
          <w:szCs w:val="24"/>
        </w:rPr>
      </w:pPr>
      <w:r>
        <w:rPr>
          <w:sz w:val="24"/>
          <w:szCs w:val="24"/>
        </w:rPr>
        <w:t>- Từ các PC của VLAN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1,2,3,4 phải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ping được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hau ,có thể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ử dụng thêm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lệnh </w:t>
      </w:r>
      <w:r>
        <w:rPr>
          <w:b/>
          <w:sz w:val="24"/>
          <w:szCs w:val="24"/>
        </w:rPr>
        <w:t>tr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ce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 xml:space="preserve">t </w:t>
      </w:r>
      <w:r>
        <w:rPr>
          <w:sz w:val="24"/>
          <w:szCs w:val="24"/>
        </w:rPr>
        <w:t>để kiểm</w:t>
      </w:r>
    </w:p>
    <w:p w:rsidR="00F81C28" w:rsidRDefault="008E4BD0">
      <w:pPr>
        <w:ind w:left="12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tra đường đi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của gói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in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ừ VL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à</w:t>
      </w:r>
      <w:r>
        <w:rPr>
          <w:sz w:val="24"/>
          <w:szCs w:val="24"/>
        </w:rPr>
        <w:t>y qua VL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khác</w:t>
      </w:r>
    </w:p>
    <w:p w:rsidR="00F81C28" w:rsidRDefault="00F81C28">
      <w:pPr>
        <w:spacing w:before="18" w:line="220" w:lineRule="exact"/>
        <w:rPr>
          <w:sz w:val="22"/>
          <w:szCs w:val="22"/>
        </w:rPr>
      </w:pPr>
    </w:p>
    <w:p w:rsidR="00F81C28" w:rsidRDefault="008E4BD0">
      <w:pPr>
        <w:spacing w:before="29" w:line="260" w:lineRule="exact"/>
        <w:ind w:left="100"/>
        <w:rPr>
          <w:sz w:val="24"/>
          <w:szCs w:val="24"/>
        </w:rPr>
      </w:pPr>
      <w:r>
        <w:rPr>
          <w:b/>
          <w:position w:val="-1"/>
          <w:sz w:val="24"/>
          <w:szCs w:val="24"/>
          <w:u w:val="thick" w:color="000000"/>
        </w:rPr>
        <w:t>Bước 10: Cấu hình P</w:t>
      </w:r>
      <w:r>
        <w:rPr>
          <w:b/>
          <w:spacing w:val="1"/>
          <w:position w:val="-1"/>
          <w:sz w:val="24"/>
          <w:szCs w:val="24"/>
          <w:u w:val="thick" w:color="000000"/>
        </w:rPr>
        <w:t>V</w:t>
      </w:r>
      <w:r>
        <w:rPr>
          <w:b/>
          <w:position w:val="-1"/>
          <w:sz w:val="24"/>
          <w:szCs w:val="24"/>
          <w:u w:val="thick" w:color="000000"/>
        </w:rPr>
        <w:t>RST+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5" w:line="240" w:lineRule="exact"/>
        <w:rPr>
          <w:sz w:val="24"/>
          <w:szCs w:val="24"/>
        </w:rPr>
      </w:pPr>
    </w:p>
    <w:p w:rsidR="00F81C28" w:rsidRDefault="006A02C5">
      <w:pPr>
        <w:spacing w:before="29"/>
        <w:ind w:left="100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8351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ge">
                  <wp:posOffset>1737360</wp:posOffset>
                </wp:positionV>
                <wp:extent cx="5614670" cy="5819775"/>
                <wp:effectExtent l="0" t="3810" r="0" b="5715"/>
                <wp:wrapNone/>
                <wp:docPr id="1" name="Group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4670" cy="5819775"/>
                          <a:chOff x="1470" y="2736"/>
                          <a:chExt cx="8842" cy="9165"/>
                        </a:xfrm>
                      </wpg:grpSpPr>
                      <pic:pic xmlns:pic="http://schemas.openxmlformats.org/drawingml/2006/picture">
                        <pic:nvPicPr>
                          <pic:cNvPr id="2" name="Picture 1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2" y="5712"/>
                            <a:ext cx="6093" cy="61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" name="Group 1160"/>
                        <wpg:cNvGrpSpPr>
                          <a:grpSpLocks/>
                        </wpg:cNvGrpSpPr>
                        <wpg:grpSpPr bwMode="auto">
                          <a:xfrm>
                            <a:off x="7892" y="5000"/>
                            <a:ext cx="1077" cy="990"/>
                            <a:chOff x="7892" y="5000"/>
                            <a:chExt cx="1077" cy="990"/>
                          </a:xfrm>
                        </wpg:grpSpPr>
                        <wps:wsp>
                          <wps:cNvPr id="4" name="Freeform 1168"/>
                          <wps:cNvSpPr>
                            <a:spLocks/>
                          </wps:cNvSpPr>
                          <wps:spPr bwMode="auto">
                            <a:xfrm>
                              <a:off x="7892" y="5000"/>
                              <a:ext cx="1077" cy="990"/>
                            </a:xfrm>
                            <a:custGeom>
                              <a:avLst/>
                              <a:gdLst>
                                <a:gd name="T0" fmla="+- 0 7895 7892"/>
                                <a:gd name="T1" fmla="*/ T0 w 1077"/>
                                <a:gd name="T2" fmla="+- 0 5387 5000"/>
                                <a:gd name="T3" fmla="*/ 5387 h 990"/>
                                <a:gd name="T4" fmla="+- 0 7893 7892"/>
                                <a:gd name="T5" fmla="*/ T4 w 1077"/>
                                <a:gd name="T6" fmla="+- 0 5404 5000"/>
                                <a:gd name="T7" fmla="*/ 5404 h 990"/>
                                <a:gd name="T8" fmla="+- 0 7898 7892"/>
                                <a:gd name="T9" fmla="*/ T8 w 1077"/>
                                <a:gd name="T10" fmla="+- 0 5415 5000"/>
                                <a:gd name="T11" fmla="*/ 5415 h 990"/>
                                <a:gd name="T12" fmla="+- 0 7961 7892"/>
                                <a:gd name="T13" fmla="*/ T12 w 1077"/>
                                <a:gd name="T14" fmla="+- 0 5478 5000"/>
                                <a:gd name="T15" fmla="*/ 5478 h 990"/>
                                <a:gd name="T16" fmla="+- 0 8078 7892"/>
                                <a:gd name="T17" fmla="*/ T16 w 1077"/>
                                <a:gd name="T18" fmla="+- 0 5596 5000"/>
                                <a:gd name="T19" fmla="*/ 5596 h 990"/>
                                <a:gd name="T20" fmla="+- 0 8196 7892"/>
                                <a:gd name="T21" fmla="*/ T20 w 1077"/>
                                <a:gd name="T22" fmla="+- 0 5713 5000"/>
                                <a:gd name="T23" fmla="*/ 5713 h 990"/>
                                <a:gd name="T24" fmla="+- 0 8302 7892"/>
                                <a:gd name="T25" fmla="*/ T24 w 1077"/>
                                <a:gd name="T26" fmla="+- 0 5819 5000"/>
                                <a:gd name="T27" fmla="*/ 5819 h 990"/>
                                <a:gd name="T28" fmla="+- 0 8395 7892"/>
                                <a:gd name="T29" fmla="*/ T28 w 1077"/>
                                <a:gd name="T30" fmla="+- 0 5901 5000"/>
                                <a:gd name="T31" fmla="*/ 5901 h 990"/>
                                <a:gd name="T32" fmla="+- 0 8484 7892"/>
                                <a:gd name="T33" fmla="*/ T32 w 1077"/>
                                <a:gd name="T34" fmla="+- 0 5959 5000"/>
                                <a:gd name="T35" fmla="*/ 5959 h 990"/>
                                <a:gd name="T36" fmla="+- 0 8591 7892"/>
                                <a:gd name="T37" fmla="*/ T36 w 1077"/>
                                <a:gd name="T38" fmla="+- 0 5990 5000"/>
                                <a:gd name="T39" fmla="*/ 5990 h 990"/>
                                <a:gd name="T40" fmla="+- 0 8665 7892"/>
                                <a:gd name="T41" fmla="*/ T40 w 1077"/>
                                <a:gd name="T42" fmla="+- 0 5982 5000"/>
                                <a:gd name="T43" fmla="*/ 5982 h 990"/>
                                <a:gd name="T44" fmla="+- 0 8764 7892"/>
                                <a:gd name="T45" fmla="*/ T44 w 1077"/>
                                <a:gd name="T46" fmla="+- 0 5913 5000"/>
                                <a:gd name="T47" fmla="*/ 5913 h 990"/>
                                <a:gd name="T48" fmla="+- 0 8805 7892"/>
                                <a:gd name="T49" fmla="*/ T48 w 1077"/>
                                <a:gd name="T50" fmla="+- 0 5810 5000"/>
                                <a:gd name="T51" fmla="*/ 5810 h 990"/>
                                <a:gd name="T52" fmla="+- 0 8807 7892"/>
                                <a:gd name="T53" fmla="*/ T52 w 1077"/>
                                <a:gd name="T54" fmla="+- 0 5737 5000"/>
                                <a:gd name="T55" fmla="*/ 5737 h 990"/>
                                <a:gd name="T56" fmla="+- 0 8799 7892"/>
                                <a:gd name="T57" fmla="*/ T56 w 1077"/>
                                <a:gd name="T58" fmla="+- 0 5673 5000"/>
                                <a:gd name="T59" fmla="*/ 5673 h 990"/>
                                <a:gd name="T60" fmla="+- 0 8884 7892"/>
                                <a:gd name="T61" fmla="*/ T60 w 1077"/>
                                <a:gd name="T62" fmla="+- 0 5739 5000"/>
                                <a:gd name="T63" fmla="*/ 5739 h 990"/>
                                <a:gd name="T64" fmla="+- 0 8899 7892"/>
                                <a:gd name="T65" fmla="*/ T64 w 1077"/>
                                <a:gd name="T66" fmla="+- 0 5745 5000"/>
                                <a:gd name="T67" fmla="*/ 5745 h 990"/>
                                <a:gd name="T68" fmla="+- 0 8915 7892"/>
                                <a:gd name="T69" fmla="*/ T68 w 1077"/>
                                <a:gd name="T70" fmla="+- 0 5740 5000"/>
                                <a:gd name="T71" fmla="*/ 5740 h 990"/>
                                <a:gd name="T72" fmla="+- 0 8934 7892"/>
                                <a:gd name="T73" fmla="*/ T72 w 1077"/>
                                <a:gd name="T74" fmla="+- 0 5726 5000"/>
                                <a:gd name="T75" fmla="*/ 5726 h 990"/>
                                <a:gd name="T76" fmla="+- 0 8955 7892"/>
                                <a:gd name="T77" fmla="*/ T76 w 1077"/>
                                <a:gd name="T78" fmla="+- 0 5703 5000"/>
                                <a:gd name="T79" fmla="*/ 5703 h 990"/>
                                <a:gd name="T80" fmla="+- 0 8967 7892"/>
                                <a:gd name="T81" fmla="*/ T80 w 1077"/>
                                <a:gd name="T82" fmla="+- 0 5686 5000"/>
                                <a:gd name="T83" fmla="*/ 5686 h 990"/>
                                <a:gd name="T84" fmla="+- 0 8969 7892"/>
                                <a:gd name="T85" fmla="*/ T84 w 1077"/>
                                <a:gd name="T86" fmla="+- 0 5671 5000"/>
                                <a:gd name="T87" fmla="*/ 5671 h 990"/>
                                <a:gd name="T88" fmla="+- 0 8963 7892"/>
                                <a:gd name="T89" fmla="*/ T88 w 1077"/>
                                <a:gd name="T90" fmla="+- 0 5659 5000"/>
                                <a:gd name="T91" fmla="*/ 5659 h 990"/>
                                <a:gd name="T92" fmla="+- 0 8895 7892"/>
                                <a:gd name="T93" fmla="*/ T92 w 1077"/>
                                <a:gd name="T94" fmla="+- 0 5591 5000"/>
                                <a:gd name="T95" fmla="*/ 5591 h 990"/>
                                <a:gd name="T96" fmla="+- 0 8798 7892"/>
                                <a:gd name="T97" fmla="*/ T96 w 1077"/>
                                <a:gd name="T98" fmla="+- 0 5494 5000"/>
                                <a:gd name="T99" fmla="*/ 5494 h 990"/>
                                <a:gd name="T100" fmla="+- 0 8701 7892"/>
                                <a:gd name="T101" fmla="*/ T100 w 1077"/>
                                <a:gd name="T102" fmla="+- 0 5397 5000"/>
                                <a:gd name="T103" fmla="*/ 5397 h 990"/>
                                <a:gd name="T104" fmla="+- 0 8603 7892"/>
                                <a:gd name="T105" fmla="*/ T104 w 1077"/>
                                <a:gd name="T106" fmla="+- 0 5300 5000"/>
                                <a:gd name="T107" fmla="*/ 5300 h 990"/>
                                <a:gd name="T108" fmla="+- 0 8506 7892"/>
                                <a:gd name="T109" fmla="*/ T108 w 1077"/>
                                <a:gd name="T110" fmla="+- 0 5203 5000"/>
                                <a:gd name="T111" fmla="*/ 5203 h 990"/>
                                <a:gd name="T112" fmla="+- 0 8409 7892"/>
                                <a:gd name="T113" fmla="*/ T112 w 1077"/>
                                <a:gd name="T114" fmla="+- 0 5106 5000"/>
                                <a:gd name="T115" fmla="*/ 5106 h 990"/>
                                <a:gd name="T116" fmla="+- 0 8312 7892"/>
                                <a:gd name="T117" fmla="*/ T116 w 1077"/>
                                <a:gd name="T118" fmla="+- 0 5009 5000"/>
                                <a:gd name="T119" fmla="*/ 5009 h 990"/>
                                <a:gd name="T120" fmla="+- 0 8291 7892"/>
                                <a:gd name="T121" fmla="*/ T120 w 1077"/>
                                <a:gd name="T122" fmla="+- 0 5000 5000"/>
                                <a:gd name="T123" fmla="*/ 5000 h 990"/>
                                <a:gd name="T124" fmla="+- 0 8274 7892"/>
                                <a:gd name="T125" fmla="*/ T124 w 1077"/>
                                <a:gd name="T126" fmla="+- 0 5005 5000"/>
                                <a:gd name="T127" fmla="*/ 5005 h 990"/>
                                <a:gd name="T128" fmla="+- 0 8254 7892"/>
                                <a:gd name="T129" fmla="*/ T128 w 1077"/>
                                <a:gd name="T130" fmla="+- 0 5022 5000"/>
                                <a:gd name="T131" fmla="*/ 5022 h 990"/>
                                <a:gd name="T132" fmla="+- 0 8230 7892"/>
                                <a:gd name="T133" fmla="*/ T132 w 1077"/>
                                <a:gd name="T134" fmla="+- 0 5046 5000"/>
                                <a:gd name="T135" fmla="*/ 5046 h 990"/>
                                <a:gd name="T136" fmla="+- 0 8217 7892"/>
                                <a:gd name="T137" fmla="*/ T136 w 1077"/>
                                <a:gd name="T138" fmla="+- 0 5064 5000"/>
                                <a:gd name="T139" fmla="*/ 5064 h 990"/>
                                <a:gd name="T140" fmla="+- 0 8215 7892"/>
                                <a:gd name="T141" fmla="*/ T140 w 1077"/>
                                <a:gd name="T142" fmla="+- 0 5081 5000"/>
                                <a:gd name="T143" fmla="*/ 5081 h 990"/>
                                <a:gd name="T144" fmla="+- 0 8221 7892"/>
                                <a:gd name="T145" fmla="*/ T144 w 1077"/>
                                <a:gd name="T146" fmla="+- 0 5093 5000"/>
                                <a:gd name="T147" fmla="*/ 5093 h 990"/>
                                <a:gd name="T148" fmla="+- 0 8270 7892"/>
                                <a:gd name="T149" fmla="*/ T148 w 1077"/>
                                <a:gd name="T150" fmla="+- 0 5142 5000"/>
                                <a:gd name="T151" fmla="*/ 5142 h 990"/>
                                <a:gd name="T152" fmla="+- 0 8337 7892"/>
                                <a:gd name="T153" fmla="*/ T152 w 1077"/>
                                <a:gd name="T154" fmla="+- 0 5209 5000"/>
                                <a:gd name="T155" fmla="*/ 5209 h 990"/>
                                <a:gd name="T156" fmla="+- 0 8405 7892"/>
                                <a:gd name="T157" fmla="*/ T156 w 1077"/>
                                <a:gd name="T158" fmla="+- 0 5277 5000"/>
                                <a:gd name="T159" fmla="*/ 5277 h 990"/>
                                <a:gd name="T160" fmla="+- 0 8473 7892"/>
                                <a:gd name="T161" fmla="*/ T160 w 1077"/>
                                <a:gd name="T162" fmla="+- 0 5345 5000"/>
                                <a:gd name="T163" fmla="*/ 5345 h 990"/>
                                <a:gd name="T164" fmla="+- 0 8541 7892"/>
                                <a:gd name="T165" fmla="*/ T164 w 1077"/>
                                <a:gd name="T166" fmla="+- 0 5413 5000"/>
                                <a:gd name="T167" fmla="*/ 5413 h 990"/>
                                <a:gd name="T168" fmla="+- 0 8609 7892"/>
                                <a:gd name="T169" fmla="*/ T168 w 1077"/>
                                <a:gd name="T170" fmla="+- 0 5481 5000"/>
                                <a:gd name="T171" fmla="*/ 5481 h 990"/>
                                <a:gd name="T172" fmla="+- 0 8677 7892"/>
                                <a:gd name="T173" fmla="*/ T172 w 1077"/>
                                <a:gd name="T174" fmla="+- 0 5549 5000"/>
                                <a:gd name="T175" fmla="*/ 5549 h 990"/>
                                <a:gd name="T176" fmla="+- 0 8698 7892"/>
                                <a:gd name="T177" fmla="*/ T176 w 1077"/>
                                <a:gd name="T178" fmla="+- 0 5659 5000"/>
                                <a:gd name="T179" fmla="*/ 5659 h 990"/>
                                <a:gd name="T180" fmla="+- 0 8701 7892"/>
                                <a:gd name="T181" fmla="*/ T180 w 1077"/>
                                <a:gd name="T182" fmla="+- 0 5714 5000"/>
                                <a:gd name="T183" fmla="*/ 5714 h 990"/>
                                <a:gd name="T184" fmla="+- 0 8667 7892"/>
                                <a:gd name="T185" fmla="*/ T184 w 1077"/>
                                <a:gd name="T186" fmla="+- 0 5808 5000"/>
                                <a:gd name="T187" fmla="*/ 5808 h 990"/>
                                <a:gd name="T188" fmla="+- 0 8580 7892"/>
                                <a:gd name="T189" fmla="*/ T188 w 1077"/>
                                <a:gd name="T190" fmla="+- 0 5840 5000"/>
                                <a:gd name="T191" fmla="*/ 5840 h 990"/>
                                <a:gd name="T192" fmla="+- 0 8500 7892"/>
                                <a:gd name="T193" fmla="*/ T192 w 1077"/>
                                <a:gd name="T194" fmla="+- 0 5815 5000"/>
                                <a:gd name="T195" fmla="*/ 5815 h 990"/>
                                <a:gd name="T196" fmla="+- 0 8400 7892"/>
                                <a:gd name="T197" fmla="*/ T196 w 1077"/>
                                <a:gd name="T198" fmla="+- 0 5741 5000"/>
                                <a:gd name="T199" fmla="*/ 5741 h 990"/>
                                <a:gd name="T200" fmla="+- 0 8329 7892"/>
                                <a:gd name="T201" fmla="*/ T200 w 1077"/>
                                <a:gd name="T202" fmla="+- 0 5670 5000"/>
                                <a:gd name="T203" fmla="*/ 5670 h 990"/>
                                <a:gd name="T204" fmla="+- 0 8272 7892"/>
                                <a:gd name="T205" fmla="*/ T204 w 1077"/>
                                <a:gd name="T206" fmla="+- 0 5614 5000"/>
                                <a:gd name="T207" fmla="*/ 5614 h 990"/>
                                <a:gd name="T208" fmla="+- 0 8216 7892"/>
                                <a:gd name="T209" fmla="*/ T208 w 1077"/>
                                <a:gd name="T210" fmla="+- 0 5557 5000"/>
                                <a:gd name="T211" fmla="*/ 5557 h 990"/>
                                <a:gd name="T212" fmla="+- 0 8159 7892"/>
                                <a:gd name="T213" fmla="*/ T212 w 1077"/>
                                <a:gd name="T214" fmla="+- 0 5501 5000"/>
                                <a:gd name="T215" fmla="*/ 5501 h 990"/>
                                <a:gd name="T216" fmla="+- 0 8103 7892"/>
                                <a:gd name="T217" fmla="*/ T216 w 1077"/>
                                <a:gd name="T218" fmla="+- 0 5444 5000"/>
                                <a:gd name="T219" fmla="*/ 5444 h 990"/>
                                <a:gd name="T220" fmla="+- 0 8046 7892"/>
                                <a:gd name="T221" fmla="*/ T220 w 1077"/>
                                <a:gd name="T222" fmla="+- 0 5388 5000"/>
                                <a:gd name="T223" fmla="*/ 5388 h 990"/>
                                <a:gd name="T224" fmla="+- 0 7990 7892"/>
                                <a:gd name="T225" fmla="*/ T224 w 1077"/>
                                <a:gd name="T226" fmla="+- 0 5331 5000"/>
                                <a:gd name="T227" fmla="*/ 5331 h 990"/>
                                <a:gd name="T228" fmla="+- 0 7977 7892"/>
                                <a:gd name="T229" fmla="*/ T228 w 1077"/>
                                <a:gd name="T230" fmla="+- 0 5323 5000"/>
                                <a:gd name="T231" fmla="*/ 5323 h 990"/>
                                <a:gd name="T232" fmla="+- 0 7963 7892"/>
                                <a:gd name="T233" fmla="*/ T232 w 1077"/>
                                <a:gd name="T234" fmla="+- 0 5323 5000"/>
                                <a:gd name="T235" fmla="*/ 5323 h 990"/>
                                <a:gd name="T236" fmla="+- 0 7945 7892"/>
                                <a:gd name="T237" fmla="*/ T236 w 1077"/>
                                <a:gd name="T238" fmla="+- 0 5332 5000"/>
                                <a:gd name="T239" fmla="*/ 5332 h 990"/>
                                <a:gd name="T240" fmla="+- 0 7923 7892"/>
                                <a:gd name="T241" fmla="*/ T240 w 1077"/>
                                <a:gd name="T242" fmla="+- 0 5353 5000"/>
                                <a:gd name="T243" fmla="*/ 5353 h 990"/>
                                <a:gd name="T244" fmla="+- 0 7903 7892"/>
                                <a:gd name="T245" fmla="*/ T244 w 1077"/>
                                <a:gd name="T246" fmla="+- 0 5375 5000"/>
                                <a:gd name="T247" fmla="*/ 5375 h 9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077" h="990">
                                  <a:moveTo>
                                    <a:pt x="11" y="375"/>
                                  </a:moveTo>
                                  <a:lnTo>
                                    <a:pt x="6" y="381"/>
                                  </a:lnTo>
                                  <a:lnTo>
                                    <a:pt x="3" y="387"/>
                                  </a:lnTo>
                                  <a:lnTo>
                                    <a:pt x="2" y="39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" y="404"/>
                                  </a:lnTo>
                                  <a:lnTo>
                                    <a:pt x="2" y="407"/>
                                  </a:lnTo>
                                  <a:lnTo>
                                    <a:pt x="3" y="411"/>
                                  </a:lnTo>
                                  <a:lnTo>
                                    <a:pt x="6" y="415"/>
                                  </a:lnTo>
                                  <a:lnTo>
                                    <a:pt x="10" y="419"/>
                                  </a:lnTo>
                                  <a:lnTo>
                                    <a:pt x="29" y="439"/>
                                  </a:lnTo>
                                  <a:lnTo>
                                    <a:pt x="69" y="478"/>
                                  </a:lnTo>
                                  <a:lnTo>
                                    <a:pt x="108" y="517"/>
                                  </a:lnTo>
                                  <a:lnTo>
                                    <a:pt x="147" y="556"/>
                                  </a:lnTo>
                                  <a:lnTo>
                                    <a:pt x="186" y="596"/>
                                  </a:lnTo>
                                  <a:lnTo>
                                    <a:pt x="226" y="635"/>
                                  </a:lnTo>
                                  <a:lnTo>
                                    <a:pt x="265" y="674"/>
                                  </a:lnTo>
                                  <a:lnTo>
                                    <a:pt x="304" y="713"/>
                                  </a:lnTo>
                                  <a:lnTo>
                                    <a:pt x="344" y="753"/>
                                  </a:lnTo>
                                  <a:lnTo>
                                    <a:pt x="383" y="792"/>
                                  </a:lnTo>
                                  <a:lnTo>
                                    <a:pt x="410" y="819"/>
                                  </a:lnTo>
                                  <a:lnTo>
                                    <a:pt x="442" y="850"/>
                                  </a:lnTo>
                                  <a:lnTo>
                                    <a:pt x="473" y="877"/>
                                  </a:lnTo>
                                  <a:lnTo>
                                    <a:pt x="503" y="901"/>
                                  </a:lnTo>
                                  <a:lnTo>
                                    <a:pt x="531" y="922"/>
                                  </a:lnTo>
                                  <a:lnTo>
                                    <a:pt x="557" y="939"/>
                                  </a:lnTo>
                                  <a:lnTo>
                                    <a:pt x="592" y="959"/>
                                  </a:lnTo>
                                  <a:lnTo>
                                    <a:pt x="628" y="974"/>
                                  </a:lnTo>
                                  <a:lnTo>
                                    <a:pt x="659" y="984"/>
                                  </a:lnTo>
                                  <a:lnTo>
                                    <a:pt x="699" y="990"/>
                                  </a:lnTo>
                                  <a:lnTo>
                                    <a:pt x="719" y="990"/>
                                  </a:lnTo>
                                  <a:lnTo>
                                    <a:pt x="738" y="989"/>
                                  </a:lnTo>
                                  <a:lnTo>
                                    <a:pt x="773" y="982"/>
                                  </a:lnTo>
                                  <a:lnTo>
                                    <a:pt x="809" y="967"/>
                                  </a:lnTo>
                                  <a:lnTo>
                                    <a:pt x="842" y="943"/>
                                  </a:lnTo>
                                  <a:lnTo>
                                    <a:pt x="872" y="913"/>
                                  </a:lnTo>
                                  <a:lnTo>
                                    <a:pt x="893" y="880"/>
                                  </a:lnTo>
                                  <a:lnTo>
                                    <a:pt x="907" y="841"/>
                                  </a:lnTo>
                                  <a:lnTo>
                                    <a:pt x="913" y="810"/>
                                  </a:lnTo>
                                  <a:lnTo>
                                    <a:pt x="915" y="776"/>
                                  </a:lnTo>
                                  <a:lnTo>
                                    <a:pt x="916" y="757"/>
                                  </a:lnTo>
                                  <a:lnTo>
                                    <a:pt x="915" y="737"/>
                                  </a:lnTo>
                                  <a:lnTo>
                                    <a:pt x="913" y="717"/>
                                  </a:lnTo>
                                  <a:lnTo>
                                    <a:pt x="911" y="695"/>
                                  </a:lnTo>
                                  <a:lnTo>
                                    <a:pt x="907" y="673"/>
                                  </a:lnTo>
                                  <a:lnTo>
                                    <a:pt x="903" y="650"/>
                                  </a:lnTo>
                                  <a:lnTo>
                                    <a:pt x="988" y="735"/>
                                  </a:lnTo>
                                  <a:lnTo>
                                    <a:pt x="992" y="739"/>
                                  </a:lnTo>
                                  <a:lnTo>
                                    <a:pt x="996" y="742"/>
                                  </a:lnTo>
                                  <a:lnTo>
                                    <a:pt x="1003" y="745"/>
                                  </a:lnTo>
                                  <a:lnTo>
                                    <a:pt x="1007" y="745"/>
                                  </a:lnTo>
                                  <a:lnTo>
                                    <a:pt x="1012" y="744"/>
                                  </a:lnTo>
                                  <a:lnTo>
                                    <a:pt x="1017" y="743"/>
                                  </a:lnTo>
                                  <a:lnTo>
                                    <a:pt x="1023" y="740"/>
                                  </a:lnTo>
                                  <a:lnTo>
                                    <a:pt x="1029" y="736"/>
                                  </a:lnTo>
                                  <a:lnTo>
                                    <a:pt x="1034" y="732"/>
                                  </a:lnTo>
                                  <a:lnTo>
                                    <a:pt x="1042" y="726"/>
                                  </a:lnTo>
                                  <a:lnTo>
                                    <a:pt x="1050" y="718"/>
                                  </a:lnTo>
                                  <a:lnTo>
                                    <a:pt x="1057" y="710"/>
                                  </a:lnTo>
                                  <a:lnTo>
                                    <a:pt x="1063" y="703"/>
                                  </a:lnTo>
                                  <a:lnTo>
                                    <a:pt x="1068" y="697"/>
                                  </a:lnTo>
                                  <a:lnTo>
                                    <a:pt x="1072" y="692"/>
                                  </a:lnTo>
                                  <a:lnTo>
                                    <a:pt x="1075" y="686"/>
                                  </a:lnTo>
                                  <a:lnTo>
                                    <a:pt x="1075" y="681"/>
                                  </a:lnTo>
                                  <a:lnTo>
                                    <a:pt x="1077" y="675"/>
                                  </a:lnTo>
                                  <a:lnTo>
                                    <a:pt x="1077" y="671"/>
                                  </a:lnTo>
                                  <a:lnTo>
                                    <a:pt x="1075" y="667"/>
                                  </a:lnTo>
                                  <a:lnTo>
                                    <a:pt x="1074" y="664"/>
                                  </a:lnTo>
                                  <a:lnTo>
                                    <a:pt x="1071" y="659"/>
                                  </a:lnTo>
                                  <a:lnTo>
                                    <a:pt x="1067" y="656"/>
                                  </a:lnTo>
                                  <a:lnTo>
                                    <a:pt x="1035" y="623"/>
                                  </a:lnTo>
                                  <a:lnTo>
                                    <a:pt x="1003" y="591"/>
                                  </a:lnTo>
                                  <a:lnTo>
                                    <a:pt x="970" y="559"/>
                                  </a:lnTo>
                                  <a:lnTo>
                                    <a:pt x="938" y="526"/>
                                  </a:lnTo>
                                  <a:lnTo>
                                    <a:pt x="906" y="494"/>
                                  </a:lnTo>
                                  <a:lnTo>
                                    <a:pt x="873" y="462"/>
                                  </a:lnTo>
                                  <a:lnTo>
                                    <a:pt x="841" y="429"/>
                                  </a:lnTo>
                                  <a:lnTo>
                                    <a:pt x="809" y="397"/>
                                  </a:lnTo>
                                  <a:lnTo>
                                    <a:pt x="776" y="365"/>
                                  </a:lnTo>
                                  <a:lnTo>
                                    <a:pt x="744" y="332"/>
                                  </a:lnTo>
                                  <a:lnTo>
                                    <a:pt x="711" y="300"/>
                                  </a:lnTo>
                                  <a:lnTo>
                                    <a:pt x="679" y="267"/>
                                  </a:lnTo>
                                  <a:lnTo>
                                    <a:pt x="647" y="235"/>
                                  </a:lnTo>
                                  <a:lnTo>
                                    <a:pt x="614" y="203"/>
                                  </a:lnTo>
                                  <a:lnTo>
                                    <a:pt x="582" y="170"/>
                                  </a:lnTo>
                                  <a:lnTo>
                                    <a:pt x="550" y="138"/>
                                  </a:lnTo>
                                  <a:lnTo>
                                    <a:pt x="517" y="106"/>
                                  </a:lnTo>
                                  <a:lnTo>
                                    <a:pt x="485" y="73"/>
                                  </a:lnTo>
                                  <a:lnTo>
                                    <a:pt x="453" y="41"/>
                                  </a:lnTo>
                                  <a:lnTo>
                                    <a:pt x="420" y="9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393" y="1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69" y="15"/>
                                  </a:lnTo>
                                  <a:lnTo>
                                    <a:pt x="362" y="22"/>
                                  </a:lnTo>
                                  <a:lnTo>
                                    <a:pt x="354" y="30"/>
                                  </a:lnTo>
                                  <a:lnTo>
                                    <a:pt x="345" y="39"/>
                                  </a:lnTo>
                                  <a:lnTo>
                                    <a:pt x="338" y="46"/>
                                  </a:lnTo>
                                  <a:lnTo>
                                    <a:pt x="334" y="52"/>
                                  </a:lnTo>
                                  <a:lnTo>
                                    <a:pt x="328" y="59"/>
                                  </a:lnTo>
                                  <a:lnTo>
                                    <a:pt x="325" y="64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81"/>
                                  </a:lnTo>
                                  <a:lnTo>
                                    <a:pt x="324" y="84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32" y="96"/>
                                  </a:lnTo>
                                  <a:lnTo>
                                    <a:pt x="355" y="119"/>
                                  </a:lnTo>
                                  <a:lnTo>
                                    <a:pt x="378" y="142"/>
                                  </a:lnTo>
                                  <a:lnTo>
                                    <a:pt x="400" y="164"/>
                                  </a:lnTo>
                                  <a:lnTo>
                                    <a:pt x="423" y="187"/>
                                  </a:lnTo>
                                  <a:lnTo>
                                    <a:pt x="445" y="209"/>
                                  </a:lnTo>
                                  <a:lnTo>
                                    <a:pt x="468" y="232"/>
                                  </a:lnTo>
                                  <a:lnTo>
                                    <a:pt x="491" y="255"/>
                                  </a:lnTo>
                                  <a:lnTo>
                                    <a:pt x="513" y="277"/>
                                  </a:lnTo>
                                  <a:lnTo>
                                    <a:pt x="536" y="300"/>
                                  </a:lnTo>
                                  <a:lnTo>
                                    <a:pt x="559" y="322"/>
                                  </a:lnTo>
                                  <a:lnTo>
                                    <a:pt x="581" y="345"/>
                                  </a:lnTo>
                                  <a:lnTo>
                                    <a:pt x="604" y="368"/>
                                  </a:lnTo>
                                  <a:lnTo>
                                    <a:pt x="626" y="390"/>
                                  </a:lnTo>
                                  <a:lnTo>
                                    <a:pt x="649" y="413"/>
                                  </a:lnTo>
                                  <a:lnTo>
                                    <a:pt x="672" y="436"/>
                                  </a:lnTo>
                                  <a:lnTo>
                                    <a:pt x="694" y="458"/>
                                  </a:lnTo>
                                  <a:lnTo>
                                    <a:pt x="717" y="481"/>
                                  </a:lnTo>
                                  <a:lnTo>
                                    <a:pt x="740" y="503"/>
                                  </a:lnTo>
                                  <a:lnTo>
                                    <a:pt x="762" y="526"/>
                                  </a:lnTo>
                                  <a:lnTo>
                                    <a:pt x="785" y="549"/>
                                  </a:lnTo>
                                  <a:lnTo>
                                    <a:pt x="792" y="576"/>
                                  </a:lnTo>
                                  <a:lnTo>
                                    <a:pt x="800" y="619"/>
                                  </a:lnTo>
                                  <a:lnTo>
                                    <a:pt x="806" y="659"/>
                                  </a:lnTo>
                                  <a:lnTo>
                                    <a:pt x="809" y="694"/>
                                  </a:lnTo>
                                  <a:lnTo>
                                    <a:pt x="809" y="710"/>
                                  </a:lnTo>
                                  <a:lnTo>
                                    <a:pt x="809" y="714"/>
                                  </a:lnTo>
                                  <a:lnTo>
                                    <a:pt x="807" y="737"/>
                                  </a:lnTo>
                                  <a:lnTo>
                                    <a:pt x="796" y="777"/>
                                  </a:lnTo>
                                  <a:lnTo>
                                    <a:pt x="775" y="808"/>
                                  </a:lnTo>
                                  <a:lnTo>
                                    <a:pt x="754" y="824"/>
                                  </a:lnTo>
                                  <a:lnTo>
                                    <a:pt x="717" y="838"/>
                                  </a:lnTo>
                                  <a:lnTo>
                                    <a:pt x="688" y="840"/>
                                  </a:lnTo>
                                  <a:lnTo>
                                    <a:pt x="669" y="838"/>
                                  </a:lnTo>
                                  <a:lnTo>
                                    <a:pt x="643" y="830"/>
                                  </a:lnTo>
                                  <a:lnTo>
                                    <a:pt x="608" y="815"/>
                                  </a:lnTo>
                                  <a:lnTo>
                                    <a:pt x="571" y="792"/>
                                  </a:lnTo>
                                  <a:lnTo>
                                    <a:pt x="539" y="768"/>
                                  </a:lnTo>
                                  <a:lnTo>
                                    <a:pt x="508" y="741"/>
                                  </a:lnTo>
                                  <a:lnTo>
                                    <a:pt x="474" y="708"/>
                                  </a:lnTo>
                                  <a:lnTo>
                                    <a:pt x="456" y="689"/>
                                  </a:lnTo>
                                  <a:lnTo>
                                    <a:pt x="437" y="670"/>
                                  </a:lnTo>
                                  <a:lnTo>
                                    <a:pt x="418" y="651"/>
                                  </a:lnTo>
                                  <a:lnTo>
                                    <a:pt x="399" y="633"/>
                                  </a:lnTo>
                                  <a:lnTo>
                                    <a:pt x="380" y="614"/>
                                  </a:lnTo>
                                  <a:lnTo>
                                    <a:pt x="361" y="595"/>
                                  </a:lnTo>
                                  <a:lnTo>
                                    <a:pt x="342" y="576"/>
                                  </a:lnTo>
                                  <a:lnTo>
                                    <a:pt x="324" y="557"/>
                                  </a:lnTo>
                                  <a:lnTo>
                                    <a:pt x="305" y="538"/>
                                  </a:lnTo>
                                  <a:lnTo>
                                    <a:pt x="286" y="520"/>
                                  </a:lnTo>
                                  <a:lnTo>
                                    <a:pt x="267" y="501"/>
                                  </a:lnTo>
                                  <a:lnTo>
                                    <a:pt x="248" y="482"/>
                                  </a:lnTo>
                                  <a:lnTo>
                                    <a:pt x="229" y="463"/>
                                  </a:lnTo>
                                  <a:lnTo>
                                    <a:pt x="211" y="444"/>
                                  </a:lnTo>
                                  <a:lnTo>
                                    <a:pt x="192" y="425"/>
                                  </a:lnTo>
                                  <a:lnTo>
                                    <a:pt x="173" y="407"/>
                                  </a:lnTo>
                                  <a:lnTo>
                                    <a:pt x="154" y="388"/>
                                  </a:lnTo>
                                  <a:lnTo>
                                    <a:pt x="135" y="369"/>
                                  </a:lnTo>
                                  <a:lnTo>
                                    <a:pt x="116" y="350"/>
                                  </a:lnTo>
                                  <a:lnTo>
                                    <a:pt x="98" y="331"/>
                                  </a:lnTo>
                                  <a:lnTo>
                                    <a:pt x="94" y="328"/>
                                  </a:lnTo>
                                  <a:lnTo>
                                    <a:pt x="90" y="325"/>
                                  </a:lnTo>
                                  <a:lnTo>
                                    <a:pt x="85" y="323"/>
                                  </a:lnTo>
                                  <a:lnTo>
                                    <a:pt x="82" y="323"/>
                                  </a:lnTo>
                                  <a:lnTo>
                                    <a:pt x="77" y="322"/>
                                  </a:lnTo>
                                  <a:lnTo>
                                    <a:pt x="71" y="323"/>
                                  </a:lnTo>
                                  <a:lnTo>
                                    <a:pt x="65" y="324"/>
                                  </a:lnTo>
                                  <a:lnTo>
                                    <a:pt x="60" y="327"/>
                                  </a:lnTo>
                                  <a:lnTo>
                                    <a:pt x="53" y="332"/>
                                  </a:lnTo>
                                  <a:lnTo>
                                    <a:pt x="47" y="337"/>
                                  </a:lnTo>
                                  <a:lnTo>
                                    <a:pt x="40" y="344"/>
                                  </a:lnTo>
                                  <a:lnTo>
                                    <a:pt x="31" y="353"/>
                                  </a:lnTo>
                                  <a:lnTo>
                                    <a:pt x="23" y="361"/>
                                  </a:lnTo>
                                  <a:lnTo>
                                    <a:pt x="16" y="368"/>
                                  </a:lnTo>
                                  <a:lnTo>
                                    <a:pt x="11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1C1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" name="Group 1161"/>
                          <wpg:cNvGrpSpPr>
                            <a:grpSpLocks/>
                          </wpg:cNvGrpSpPr>
                          <wpg:grpSpPr bwMode="auto">
                            <a:xfrm>
                              <a:off x="9006" y="5267"/>
                              <a:ext cx="223" cy="225"/>
                              <a:chOff x="9006" y="5267"/>
                              <a:chExt cx="223" cy="225"/>
                            </a:xfrm>
                          </wpg:grpSpPr>
                          <wps:wsp>
                            <wps:cNvPr id="6" name="Freeform 1167"/>
                            <wps:cNvSpPr>
                              <a:spLocks/>
                            </wps:cNvSpPr>
                            <wps:spPr bwMode="auto">
                              <a:xfrm>
                                <a:off x="9006" y="5267"/>
                                <a:ext cx="223" cy="225"/>
                              </a:xfrm>
                              <a:custGeom>
                                <a:avLst/>
                                <a:gdLst>
                                  <a:gd name="T0" fmla="+- 0 9173 9006"/>
                                  <a:gd name="T1" fmla="*/ T0 w 223"/>
                                  <a:gd name="T2" fmla="+- 0 5321 5267"/>
                                  <a:gd name="T3" fmla="*/ 5321 h 225"/>
                                  <a:gd name="T4" fmla="+- 0 9158 9006"/>
                                  <a:gd name="T5" fmla="*/ T4 w 223"/>
                                  <a:gd name="T6" fmla="+- 0 5307 5267"/>
                                  <a:gd name="T7" fmla="*/ 5307 h 225"/>
                                  <a:gd name="T8" fmla="+- 0 9139 9006"/>
                                  <a:gd name="T9" fmla="*/ T8 w 223"/>
                                  <a:gd name="T10" fmla="+- 0 5291 5267"/>
                                  <a:gd name="T11" fmla="*/ 5291 h 225"/>
                                  <a:gd name="T12" fmla="+- 0 9122 9006"/>
                                  <a:gd name="T13" fmla="*/ T12 w 223"/>
                                  <a:gd name="T14" fmla="+- 0 5279 5267"/>
                                  <a:gd name="T15" fmla="*/ 5279 h 225"/>
                                  <a:gd name="T16" fmla="+- 0 9107 9006"/>
                                  <a:gd name="T17" fmla="*/ T16 w 223"/>
                                  <a:gd name="T18" fmla="+- 0 5271 5267"/>
                                  <a:gd name="T19" fmla="*/ 5271 h 225"/>
                                  <a:gd name="T20" fmla="+- 0 9095 9006"/>
                                  <a:gd name="T21" fmla="*/ T20 w 223"/>
                                  <a:gd name="T22" fmla="+- 0 5268 5267"/>
                                  <a:gd name="T23" fmla="*/ 5268 h 225"/>
                                  <a:gd name="T24" fmla="+- 0 9087 9006"/>
                                  <a:gd name="T25" fmla="*/ T24 w 223"/>
                                  <a:gd name="T26" fmla="+- 0 5267 5267"/>
                                  <a:gd name="T27" fmla="*/ 5267 h 225"/>
                                  <a:gd name="T28" fmla="+- 0 9070 9006"/>
                                  <a:gd name="T29" fmla="*/ T28 w 223"/>
                                  <a:gd name="T30" fmla="+- 0 5270 5267"/>
                                  <a:gd name="T31" fmla="*/ 5270 h 225"/>
                                  <a:gd name="T32" fmla="+- 0 9052 9006"/>
                                  <a:gd name="T33" fmla="*/ T32 w 223"/>
                                  <a:gd name="T34" fmla="+- 0 5279 5267"/>
                                  <a:gd name="T35" fmla="*/ 5279 h 225"/>
                                  <a:gd name="T36" fmla="+- 0 9034 9006"/>
                                  <a:gd name="T37" fmla="*/ T36 w 223"/>
                                  <a:gd name="T38" fmla="+- 0 5295 5267"/>
                                  <a:gd name="T39" fmla="*/ 5295 h 225"/>
                                  <a:gd name="T40" fmla="+- 0 9025 9006"/>
                                  <a:gd name="T41" fmla="*/ T40 w 223"/>
                                  <a:gd name="T42" fmla="+- 0 5304 5267"/>
                                  <a:gd name="T43" fmla="*/ 5304 h 225"/>
                                  <a:gd name="T44" fmla="+- 0 9013 9006"/>
                                  <a:gd name="T45" fmla="*/ T44 w 223"/>
                                  <a:gd name="T46" fmla="+- 0 5322 5267"/>
                                  <a:gd name="T47" fmla="*/ 5322 h 225"/>
                                  <a:gd name="T48" fmla="+- 0 9006 9006"/>
                                  <a:gd name="T49" fmla="*/ T48 w 223"/>
                                  <a:gd name="T50" fmla="+- 0 5340 5267"/>
                                  <a:gd name="T51" fmla="*/ 5340 h 225"/>
                                  <a:gd name="T52" fmla="+- 0 9006 9006"/>
                                  <a:gd name="T53" fmla="*/ T52 w 223"/>
                                  <a:gd name="T54" fmla="+- 0 5356 5267"/>
                                  <a:gd name="T55" fmla="*/ 5356 h 225"/>
                                  <a:gd name="T56" fmla="+- 0 9009 9006"/>
                                  <a:gd name="T57" fmla="*/ T56 w 223"/>
                                  <a:gd name="T58" fmla="+- 0 5368 5267"/>
                                  <a:gd name="T59" fmla="*/ 5368 h 225"/>
                                  <a:gd name="T60" fmla="+- 0 9016 9006"/>
                                  <a:gd name="T61" fmla="*/ T60 w 223"/>
                                  <a:gd name="T62" fmla="+- 0 5383 5267"/>
                                  <a:gd name="T63" fmla="*/ 5383 h 225"/>
                                  <a:gd name="T64" fmla="+- 0 9028 9006"/>
                                  <a:gd name="T65" fmla="*/ T64 w 223"/>
                                  <a:gd name="T66" fmla="+- 0 5399 5267"/>
                                  <a:gd name="T67" fmla="*/ 5399 h 225"/>
                                  <a:gd name="T68" fmla="+- 0 9043 9006"/>
                                  <a:gd name="T69" fmla="*/ T68 w 223"/>
                                  <a:gd name="T70" fmla="+- 0 5417 5267"/>
                                  <a:gd name="T71" fmla="*/ 5417 h 225"/>
                                  <a:gd name="T72" fmla="+- 0 9061 9006"/>
                                  <a:gd name="T73" fmla="*/ T72 w 223"/>
                                  <a:gd name="T74" fmla="+- 0 5437 5267"/>
                                  <a:gd name="T75" fmla="*/ 5437 h 225"/>
                                  <a:gd name="T76" fmla="+- 0 9077 9006"/>
                                  <a:gd name="T77" fmla="*/ T76 w 223"/>
                                  <a:gd name="T78" fmla="+- 0 5452 5267"/>
                                  <a:gd name="T79" fmla="*/ 5452 h 225"/>
                                  <a:gd name="T80" fmla="+- 0 9095 9006"/>
                                  <a:gd name="T81" fmla="*/ T80 w 223"/>
                                  <a:gd name="T82" fmla="+- 0 5468 5267"/>
                                  <a:gd name="T83" fmla="*/ 5468 h 225"/>
                                  <a:gd name="T84" fmla="+- 0 9112 9006"/>
                                  <a:gd name="T85" fmla="*/ T84 w 223"/>
                                  <a:gd name="T86" fmla="+- 0 5480 5267"/>
                                  <a:gd name="T87" fmla="*/ 5480 h 225"/>
                                  <a:gd name="T88" fmla="+- 0 9127 9006"/>
                                  <a:gd name="T89" fmla="*/ T88 w 223"/>
                                  <a:gd name="T90" fmla="+- 0 5487 5267"/>
                                  <a:gd name="T91" fmla="*/ 5487 h 225"/>
                                  <a:gd name="T92" fmla="+- 0 9140 9006"/>
                                  <a:gd name="T93" fmla="*/ T92 w 223"/>
                                  <a:gd name="T94" fmla="+- 0 5491 5267"/>
                                  <a:gd name="T95" fmla="*/ 5491 h 225"/>
                                  <a:gd name="T96" fmla="+- 0 9147 9006"/>
                                  <a:gd name="T97" fmla="*/ T96 w 223"/>
                                  <a:gd name="T98" fmla="+- 0 5492 5267"/>
                                  <a:gd name="T99" fmla="*/ 5492 h 225"/>
                                  <a:gd name="T100" fmla="+- 0 9164 9006"/>
                                  <a:gd name="T101" fmla="*/ T100 w 223"/>
                                  <a:gd name="T102" fmla="+- 0 5489 5267"/>
                                  <a:gd name="T103" fmla="*/ 5489 h 225"/>
                                  <a:gd name="T104" fmla="+- 0 9182 9006"/>
                                  <a:gd name="T105" fmla="*/ T104 w 223"/>
                                  <a:gd name="T106" fmla="+- 0 5479 5267"/>
                                  <a:gd name="T107" fmla="*/ 5479 h 225"/>
                                  <a:gd name="T108" fmla="+- 0 9200 9006"/>
                                  <a:gd name="T109" fmla="*/ T108 w 223"/>
                                  <a:gd name="T110" fmla="+- 0 5464 5267"/>
                                  <a:gd name="T111" fmla="*/ 5464 h 225"/>
                                  <a:gd name="T112" fmla="+- 0 9210 9006"/>
                                  <a:gd name="T113" fmla="*/ T112 w 223"/>
                                  <a:gd name="T114" fmla="+- 0 5453 5267"/>
                                  <a:gd name="T115" fmla="*/ 5453 h 225"/>
                                  <a:gd name="T116" fmla="+- 0 9222 9006"/>
                                  <a:gd name="T117" fmla="*/ T116 w 223"/>
                                  <a:gd name="T118" fmla="+- 0 5436 5267"/>
                                  <a:gd name="T119" fmla="*/ 5436 h 225"/>
                                  <a:gd name="T120" fmla="+- 0 9228 9006"/>
                                  <a:gd name="T121" fmla="*/ T120 w 223"/>
                                  <a:gd name="T122" fmla="+- 0 5418 5267"/>
                                  <a:gd name="T123" fmla="*/ 5418 h 225"/>
                                  <a:gd name="T124" fmla="+- 0 9228 9006"/>
                                  <a:gd name="T125" fmla="*/ T124 w 223"/>
                                  <a:gd name="T126" fmla="+- 0 5401 5267"/>
                                  <a:gd name="T127" fmla="*/ 5401 h 225"/>
                                  <a:gd name="T128" fmla="+- 0 9225 9006"/>
                                  <a:gd name="T129" fmla="*/ T128 w 223"/>
                                  <a:gd name="T130" fmla="+- 0 5390 5267"/>
                                  <a:gd name="T131" fmla="*/ 5390 h 225"/>
                                  <a:gd name="T132" fmla="+- 0 9218 9006"/>
                                  <a:gd name="T133" fmla="*/ T132 w 223"/>
                                  <a:gd name="T134" fmla="+- 0 5376 5267"/>
                                  <a:gd name="T135" fmla="*/ 5376 h 225"/>
                                  <a:gd name="T136" fmla="+- 0 9207 9006"/>
                                  <a:gd name="T137" fmla="*/ T136 w 223"/>
                                  <a:gd name="T138" fmla="+- 0 5360 5267"/>
                                  <a:gd name="T139" fmla="*/ 5360 h 225"/>
                                  <a:gd name="T140" fmla="+- 0 9192 9006"/>
                                  <a:gd name="T141" fmla="*/ T140 w 223"/>
                                  <a:gd name="T142" fmla="+- 0 5341 5267"/>
                                  <a:gd name="T143" fmla="*/ 5341 h 225"/>
                                  <a:gd name="T144" fmla="+- 0 9173 9006"/>
                                  <a:gd name="T145" fmla="*/ T144 w 223"/>
                                  <a:gd name="T146" fmla="+- 0 5321 5267"/>
                                  <a:gd name="T147" fmla="*/ 5321 h 22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223" h="225">
                                    <a:moveTo>
                                      <a:pt x="167" y="54"/>
                                    </a:moveTo>
                                    <a:lnTo>
                                      <a:pt x="152" y="40"/>
                                    </a:lnTo>
                                    <a:lnTo>
                                      <a:pt x="133" y="24"/>
                                    </a:lnTo>
                                    <a:lnTo>
                                      <a:pt x="116" y="12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81" y="0"/>
                                    </a:lnTo>
                                    <a:lnTo>
                                      <a:pt x="64" y="3"/>
                                    </a:lnTo>
                                    <a:lnTo>
                                      <a:pt x="46" y="12"/>
                                    </a:lnTo>
                                    <a:lnTo>
                                      <a:pt x="28" y="28"/>
                                    </a:lnTo>
                                    <a:lnTo>
                                      <a:pt x="19" y="37"/>
                                    </a:lnTo>
                                    <a:lnTo>
                                      <a:pt x="7" y="55"/>
                                    </a:lnTo>
                                    <a:lnTo>
                                      <a:pt x="0" y="73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3" y="101"/>
                                    </a:lnTo>
                                    <a:lnTo>
                                      <a:pt x="10" y="116"/>
                                    </a:lnTo>
                                    <a:lnTo>
                                      <a:pt x="22" y="132"/>
                                    </a:lnTo>
                                    <a:lnTo>
                                      <a:pt x="37" y="150"/>
                                    </a:lnTo>
                                    <a:lnTo>
                                      <a:pt x="55" y="170"/>
                                    </a:lnTo>
                                    <a:lnTo>
                                      <a:pt x="71" y="185"/>
                                    </a:lnTo>
                                    <a:lnTo>
                                      <a:pt x="89" y="201"/>
                                    </a:lnTo>
                                    <a:lnTo>
                                      <a:pt x="106" y="213"/>
                                    </a:lnTo>
                                    <a:lnTo>
                                      <a:pt x="121" y="220"/>
                                    </a:lnTo>
                                    <a:lnTo>
                                      <a:pt x="134" y="224"/>
                                    </a:lnTo>
                                    <a:lnTo>
                                      <a:pt x="141" y="225"/>
                                    </a:lnTo>
                                    <a:lnTo>
                                      <a:pt x="158" y="222"/>
                                    </a:lnTo>
                                    <a:lnTo>
                                      <a:pt x="176" y="212"/>
                                    </a:lnTo>
                                    <a:lnTo>
                                      <a:pt x="194" y="197"/>
                                    </a:lnTo>
                                    <a:lnTo>
                                      <a:pt x="204" y="186"/>
                                    </a:lnTo>
                                    <a:lnTo>
                                      <a:pt x="216" y="169"/>
                                    </a:lnTo>
                                    <a:lnTo>
                                      <a:pt x="222" y="151"/>
                                    </a:lnTo>
                                    <a:lnTo>
                                      <a:pt x="222" y="134"/>
                                    </a:lnTo>
                                    <a:lnTo>
                                      <a:pt x="219" y="123"/>
                                    </a:lnTo>
                                    <a:lnTo>
                                      <a:pt x="212" y="109"/>
                                    </a:lnTo>
                                    <a:lnTo>
                                      <a:pt x="201" y="93"/>
                                    </a:lnTo>
                                    <a:lnTo>
                                      <a:pt x="186" y="74"/>
                                    </a:lnTo>
                                    <a:lnTo>
                                      <a:pt x="167" y="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1C1C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" name="Group 11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73" y="4173"/>
                                <a:ext cx="950" cy="948"/>
                                <a:chOff x="8673" y="4173"/>
                                <a:chExt cx="950" cy="948"/>
                              </a:xfrm>
                            </wpg:grpSpPr>
                            <wps:wsp>
                              <wps:cNvPr id="8" name="Freeform 11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673" y="4173"/>
                                  <a:ext cx="950" cy="948"/>
                                </a:xfrm>
                                <a:custGeom>
                                  <a:avLst/>
                                  <a:gdLst>
                                    <a:gd name="T0" fmla="+- 0 9570 8673"/>
                                    <a:gd name="T1" fmla="*/ T0 w 950"/>
                                    <a:gd name="T2" fmla="+- 0 5090 4173"/>
                                    <a:gd name="T3" fmla="*/ 5090 h 948"/>
                                    <a:gd name="T4" fmla="+- 0 9600 8673"/>
                                    <a:gd name="T5" fmla="*/ T4 w 950"/>
                                    <a:gd name="T6" fmla="+- 0 5060 4173"/>
                                    <a:gd name="T7" fmla="*/ 5060 h 948"/>
                                    <a:gd name="T8" fmla="+- 0 9617 8673"/>
                                    <a:gd name="T9" fmla="*/ T8 w 950"/>
                                    <a:gd name="T10" fmla="+- 0 5037 4173"/>
                                    <a:gd name="T11" fmla="*/ 5037 h 948"/>
                                    <a:gd name="T12" fmla="+- 0 9623 8673"/>
                                    <a:gd name="T13" fmla="*/ T12 w 950"/>
                                    <a:gd name="T14" fmla="+- 0 5018 4173"/>
                                    <a:gd name="T15" fmla="*/ 5018 h 948"/>
                                    <a:gd name="T16" fmla="+- 0 9618 8673"/>
                                    <a:gd name="T17" fmla="*/ T16 w 950"/>
                                    <a:gd name="T18" fmla="+- 0 5000 4173"/>
                                    <a:gd name="T19" fmla="*/ 5000 h 948"/>
                                    <a:gd name="T20" fmla="+- 0 9569 8673"/>
                                    <a:gd name="T21" fmla="*/ T20 w 950"/>
                                    <a:gd name="T22" fmla="+- 0 4916 4173"/>
                                    <a:gd name="T23" fmla="*/ 4916 h 948"/>
                                    <a:gd name="T24" fmla="+- 0 9501 8673"/>
                                    <a:gd name="T25" fmla="*/ T24 w 950"/>
                                    <a:gd name="T26" fmla="+- 0 4800 4173"/>
                                    <a:gd name="T27" fmla="*/ 4800 h 948"/>
                                    <a:gd name="T28" fmla="+- 0 9433 8673"/>
                                    <a:gd name="T29" fmla="*/ T28 w 950"/>
                                    <a:gd name="T30" fmla="+- 0 4683 4173"/>
                                    <a:gd name="T31" fmla="*/ 4683 h 948"/>
                                    <a:gd name="T32" fmla="+- 0 9365 8673"/>
                                    <a:gd name="T33" fmla="*/ T32 w 950"/>
                                    <a:gd name="T34" fmla="+- 0 4566 4173"/>
                                    <a:gd name="T35" fmla="*/ 4566 h 948"/>
                                    <a:gd name="T36" fmla="+- 0 9298 8673"/>
                                    <a:gd name="T37" fmla="*/ T36 w 950"/>
                                    <a:gd name="T38" fmla="+- 0 4449 4173"/>
                                    <a:gd name="T39" fmla="*/ 4449 h 948"/>
                                    <a:gd name="T40" fmla="+- 0 9230 8673"/>
                                    <a:gd name="T41" fmla="*/ T40 w 950"/>
                                    <a:gd name="T42" fmla="+- 0 4333 4173"/>
                                    <a:gd name="T43" fmla="*/ 4333 h 948"/>
                                    <a:gd name="T44" fmla="+- 0 9162 8673"/>
                                    <a:gd name="T45" fmla="*/ T44 w 950"/>
                                    <a:gd name="T46" fmla="+- 0 4217 4173"/>
                                    <a:gd name="T47" fmla="*/ 4217 h 948"/>
                                    <a:gd name="T48" fmla="+- 0 9149 8673"/>
                                    <a:gd name="T49" fmla="*/ T48 w 950"/>
                                    <a:gd name="T50" fmla="+- 0 4199 4173"/>
                                    <a:gd name="T51" fmla="*/ 4199 h 948"/>
                                    <a:gd name="T52" fmla="+- 0 9136 8673"/>
                                    <a:gd name="T53" fmla="*/ T52 w 950"/>
                                    <a:gd name="T54" fmla="+- 0 4182 4173"/>
                                    <a:gd name="T55" fmla="*/ 4182 h 948"/>
                                    <a:gd name="T56" fmla="+- 0 9120 8673"/>
                                    <a:gd name="T57" fmla="*/ T56 w 950"/>
                                    <a:gd name="T58" fmla="+- 0 4173 4173"/>
                                    <a:gd name="T59" fmla="*/ 4173 h 948"/>
                                    <a:gd name="T60" fmla="+- 0 9106 8673"/>
                                    <a:gd name="T61" fmla="*/ T60 w 950"/>
                                    <a:gd name="T62" fmla="+- 0 4174 4173"/>
                                    <a:gd name="T63" fmla="*/ 4174 h 948"/>
                                    <a:gd name="T64" fmla="+- 0 9089 8673"/>
                                    <a:gd name="T65" fmla="*/ T64 w 950"/>
                                    <a:gd name="T66" fmla="+- 0 4187 4173"/>
                                    <a:gd name="T67" fmla="*/ 4187 h 948"/>
                                    <a:gd name="T68" fmla="+- 0 9065 8673"/>
                                    <a:gd name="T69" fmla="*/ T68 w 950"/>
                                    <a:gd name="T70" fmla="+- 0 4212 4173"/>
                                    <a:gd name="T71" fmla="*/ 4212 h 948"/>
                                    <a:gd name="T72" fmla="+- 0 9047 8673"/>
                                    <a:gd name="T73" fmla="*/ T72 w 950"/>
                                    <a:gd name="T74" fmla="+- 0 4232 4173"/>
                                    <a:gd name="T75" fmla="*/ 4232 h 948"/>
                                    <a:gd name="T76" fmla="+- 0 9041 8673"/>
                                    <a:gd name="T77" fmla="*/ T76 w 950"/>
                                    <a:gd name="T78" fmla="+- 0 4249 4173"/>
                                    <a:gd name="T79" fmla="*/ 4249 h 948"/>
                                    <a:gd name="T80" fmla="+- 0 9043 8673"/>
                                    <a:gd name="T81" fmla="*/ T80 w 950"/>
                                    <a:gd name="T82" fmla="+- 0 4263 4173"/>
                                    <a:gd name="T83" fmla="*/ 4263 h 948"/>
                                    <a:gd name="T84" fmla="+- 0 9069 8673"/>
                                    <a:gd name="T85" fmla="*/ T84 w 950"/>
                                    <a:gd name="T86" fmla="+- 0 4306 4173"/>
                                    <a:gd name="T87" fmla="*/ 4306 h 948"/>
                                    <a:gd name="T88" fmla="+- 0 9130 8673"/>
                                    <a:gd name="T89" fmla="*/ T88 w 950"/>
                                    <a:gd name="T90" fmla="+- 0 4406 4173"/>
                                    <a:gd name="T91" fmla="*/ 4406 h 948"/>
                                    <a:gd name="T92" fmla="+- 0 9190 8673"/>
                                    <a:gd name="T93" fmla="*/ T92 w 950"/>
                                    <a:gd name="T94" fmla="+- 0 4506 4173"/>
                                    <a:gd name="T95" fmla="*/ 4506 h 948"/>
                                    <a:gd name="T96" fmla="+- 0 9249 8673"/>
                                    <a:gd name="T97" fmla="*/ T96 w 950"/>
                                    <a:gd name="T98" fmla="+- 0 4606 4173"/>
                                    <a:gd name="T99" fmla="*/ 4606 h 948"/>
                                    <a:gd name="T100" fmla="+- 0 9309 8673"/>
                                    <a:gd name="T101" fmla="*/ T100 w 950"/>
                                    <a:gd name="T102" fmla="+- 0 4706 4173"/>
                                    <a:gd name="T103" fmla="*/ 4706 h 948"/>
                                    <a:gd name="T104" fmla="+- 0 9369 8673"/>
                                    <a:gd name="T105" fmla="*/ T104 w 950"/>
                                    <a:gd name="T106" fmla="+- 0 4806 4173"/>
                                    <a:gd name="T107" fmla="*/ 4806 h 948"/>
                                    <a:gd name="T108" fmla="+- 0 9430 8673"/>
                                    <a:gd name="T109" fmla="*/ T108 w 950"/>
                                    <a:gd name="T110" fmla="+- 0 4906 4173"/>
                                    <a:gd name="T111" fmla="*/ 4906 h 948"/>
                                    <a:gd name="T112" fmla="+- 0 9453 8673"/>
                                    <a:gd name="T113" fmla="*/ T112 w 950"/>
                                    <a:gd name="T114" fmla="+- 0 4948 4173"/>
                                    <a:gd name="T115" fmla="*/ 4948 h 948"/>
                                    <a:gd name="T116" fmla="+- 0 9380 8673"/>
                                    <a:gd name="T117" fmla="*/ T116 w 950"/>
                                    <a:gd name="T118" fmla="+- 0 4903 4173"/>
                                    <a:gd name="T119" fmla="*/ 4903 h 948"/>
                                    <a:gd name="T120" fmla="+- 0 9279 8673"/>
                                    <a:gd name="T121" fmla="*/ T120 w 950"/>
                                    <a:gd name="T122" fmla="+- 0 4843 4173"/>
                                    <a:gd name="T123" fmla="*/ 4843 h 948"/>
                                    <a:gd name="T124" fmla="+- 0 9179 8673"/>
                                    <a:gd name="T125" fmla="*/ T124 w 950"/>
                                    <a:gd name="T126" fmla="+- 0 4783 4173"/>
                                    <a:gd name="T127" fmla="*/ 4783 h 948"/>
                                    <a:gd name="T128" fmla="+- 0 9079 8673"/>
                                    <a:gd name="T129" fmla="*/ T128 w 950"/>
                                    <a:gd name="T130" fmla="+- 0 4724 4173"/>
                                    <a:gd name="T131" fmla="*/ 4724 h 948"/>
                                    <a:gd name="T132" fmla="+- 0 8979 8673"/>
                                    <a:gd name="T133" fmla="*/ T132 w 950"/>
                                    <a:gd name="T134" fmla="+- 0 4664 4173"/>
                                    <a:gd name="T135" fmla="*/ 4664 h 948"/>
                                    <a:gd name="T136" fmla="+- 0 8878 8673"/>
                                    <a:gd name="T137" fmla="*/ T136 w 950"/>
                                    <a:gd name="T138" fmla="+- 0 4604 4173"/>
                                    <a:gd name="T139" fmla="*/ 4604 h 948"/>
                                    <a:gd name="T140" fmla="+- 0 8778 8673"/>
                                    <a:gd name="T141" fmla="*/ T140 w 950"/>
                                    <a:gd name="T142" fmla="+- 0 4544 4173"/>
                                    <a:gd name="T143" fmla="*/ 4544 h 948"/>
                                    <a:gd name="T144" fmla="+- 0 8763 8673"/>
                                    <a:gd name="T145" fmla="*/ T144 w 950"/>
                                    <a:gd name="T146" fmla="+- 0 4537 4173"/>
                                    <a:gd name="T147" fmla="*/ 4537 h 948"/>
                                    <a:gd name="T148" fmla="+- 0 8749 8673"/>
                                    <a:gd name="T149" fmla="*/ T148 w 950"/>
                                    <a:gd name="T150" fmla="+- 0 4537 4173"/>
                                    <a:gd name="T151" fmla="*/ 4537 h 948"/>
                                    <a:gd name="T152" fmla="+- 0 8730 8673"/>
                                    <a:gd name="T153" fmla="*/ T152 w 950"/>
                                    <a:gd name="T154" fmla="+- 0 4548 4173"/>
                                    <a:gd name="T155" fmla="*/ 4548 h 948"/>
                                    <a:gd name="T156" fmla="+- 0 8704 8673"/>
                                    <a:gd name="T157" fmla="*/ T156 w 950"/>
                                    <a:gd name="T158" fmla="+- 0 4572 4173"/>
                                    <a:gd name="T159" fmla="*/ 4572 h 948"/>
                                    <a:gd name="T160" fmla="+- 0 8685 8673"/>
                                    <a:gd name="T161" fmla="*/ T160 w 950"/>
                                    <a:gd name="T162" fmla="+- 0 4592 4173"/>
                                    <a:gd name="T163" fmla="*/ 4592 h 948"/>
                                    <a:gd name="T164" fmla="+- 0 8675 8673"/>
                                    <a:gd name="T165" fmla="*/ T164 w 950"/>
                                    <a:gd name="T166" fmla="+- 0 4609 4173"/>
                                    <a:gd name="T167" fmla="*/ 4609 h 948"/>
                                    <a:gd name="T168" fmla="+- 0 8675 8673"/>
                                    <a:gd name="T169" fmla="*/ T168 w 950"/>
                                    <a:gd name="T170" fmla="+- 0 4623 4173"/>
                                    <a:gd name="T171" fmla="*/ 4623 h 948"/>
                                    <a:gd name="T172" fmla="+- 0 8685 8673"/>
                                    <a:gd name="T173" fmla="*/ T172 w 950"/>
                                    <a:gd name="T174" fmla="+- 0 4638 4173"/>
                                    <a:gd name="T175" fmla="*/ 4638 h 948"/>
                                    <a:gd name="T176" fmla="+- 0 8700 8673"/>
                                    <a:gd name="T177" fmla="*/ T176 w 950"/>
                                    <a:gd name="T178" fmla="+- 0 4648 4173"/>
                                    <a:gd name="T179" fmla="*/ 4648 h 948"/>
                                    <a:gd name="T180" fmla="+- 0 8718 8673"/>
                                    <a:gd name="T181" fmla="*/ T180 w 950"/>
                                    <a:gd name="T182" fmla="+- 0 4660 4173"/>
                                    <a:gd name="T183" fmla="*/ 4660 h 948"/>
                                    <a:gd name="T184" fmla="+- 0 8834 8673"/>
                                    <a:gd name="T185" fmla="*/ T184 w 950"/>
                                    <a:gd name="T186" fmla="+- 0 4729 4173"/>
                                    <a:gd name="T187" fmla="*/ 4729 h 948"/>
                                    <a:gd name="T188" fmla="+- 0 8951 8673"/>
                                    <a:gd name="T189" fmla="*/ T188 w 950"/>
                                    <a:gd name="T190" fmla="+- 0 4796 4173"/>
                                    <a:gd name="T191" fmla="*/ 4796 h 948"/>
                                    <a:gd name="T192" fmla="+- 0 9067 8673"/>
                                    <a:gd name="T193" fmla="*/ T192 w 950"/>
                                    <a:gd name="T194" fmla="+- 0 4864 4173"/>
                                    <a:gd name="T195" fmla="*/ 4864 h 948"/>
                                    <a:gd name="T196" fmla="+- 0 9184 8673"/>
                                    <a:gd name="T197" fmla="*/ T196 w 950"/>
                                    <a:gd name="T198" fmla="+- 0 4932 4173"/>
                                    <a:gd name="T199" fmla="*/ 4932 h 948"/>
                                    <a:gd name="T200" fmla="+- 0 9301 8673"/>
                                    <a:gd name="T201" fmla="*/ T200 w 950"/>
                                    <a:gd name="T202" fmla="+- 0 5000 4173"/>
                                    <a:gd name="T203" fmla="*/ 5000 h 948"/>
                                    <a:gd name="T204" fmla="+- 0 9417 8673"/>
                                    <a:gd name="T205" fmla="*/ T204 w 950"/>
                                    <a:gd name="T206" fmla="+- 0 5068 4173"/>
                                    <a:gd name="T207" fmla="*/ 5068 h 948"/>
                                    <a:gd name="T208" fmla="+- 0 9501 8673"/>
                                    <a:gd name="T209" fmla="*/ T208 w 950"/>
                                    <a:gd name="T210" fmla="+- 0 5117 4173"/>
                                    <a:gd name="T211" fmla="*/ 5117 h 948"/>
                                    <a:gd name="T212" fmla="+- 0 9519 8673"/>
                                    <a:gd name="T213" fmla="*/ T212 w 950"/>
                                    <a:gd name="T214" fmla="+- 0 5121 4173"/>
                                    <a:gd name="T215" fmla="*/ 5121 h 948"/>
                                    <a:gd name="T216" fmla="+- 0 9538 8673"/>
                                    <a:gd name="T217" fmla="*/ T216 w 950"/>
                                    <a:gd name="T218" fmla="+- 0 5115 4173"/>
                                    <a:gd name="T219" fmla="*/ 5115 h 94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</a:cxnLst>
                                  <a:rect l="0" t="0" r="r" b="b"/>
                                  <a:pathLst>
                                    <a:path w="950" h="948">
                                      <a:moveTo>
                                        <a:pt x="880" y="931"/>
                                      </a:moveTo>
                                      <a:lnTo>
                                        <a:pt x="887" y="925"/>
                                      </a:lnTo>
                                      <a:lnTo>
                                        <a:pt x="897" y="917"/>
                                      </a:lnTo>
                                      <a:lnTo>
                                        <a:pt x="907" y="906"/>
                                      </a:lnTo>
                                      <a:lnTo>
                                        <a:pt x="918" y="896"/>
                                      </a:lnTo>
                                      <a:lnTo>
                                        <a:pt x="927" y="887"/>
                                      </a:lnTo>
                                      <a:lnTo>
                                        <a:pt x="933" y="879"/>
                                      </a:lnTo>
                                      <a:lnTo>
                                        <a:pt x="939" y="872"/>
                                      </a:lnTo>
                                      <a:lnTo>
                                        <a:pt x="944" y="864"/>
                                      </a:lnTo>
                                      <a:lnTo>
                                        <a:pt x="946" y="858"/>
                                      </a:lnTo>
                                      <a:lnTo>
                                        <a:pt x="949" y="851"/>
                                      </a:lnTo>
                                      <a:lnTo>
                                        <a:pt x="950" y="845"/>
                                      </a:lnTo>
                                      <a:lnTo>
                                        <a:pt x="949" y="839"/>
                                      </a:lnTo>
                                      <a:lnTo>
                                        <a:pt x="947" y="833"/>
                                      </a:lnTo>
                                      <a:lnTo>
                                        <a:pt x="945" y="827"/>
                                      </a:lnTo>
                                      <a:lnTo>
                                        <a:pt x="941" y="821"/>
                                      </a:lnTo>
                                      <a:lnTo>
                                        <a:pt x="918" y="782"/>
                                      </a:lnTo>
                                      <a:lnTo>
                                        <a:pt x="896" y="743"/>
                                      </a:lnTo>
                                      <a:lnTo>
                                        <a:pt x="873" y="704"/>
                                      </a:lnTo>
                                      <a:lnTo>
                                        <a:pt x="850" y="665"/>
                                      </a:lnTo>
                                      <a:lnTo>
                                        <a:pt x="828" y="627"/>
                                      </a:lnTo>
                                      <a:lnTo>
                                        <a:pt x="805" y="588"/>
                                      </a:lnTo>
                                      <a:lnTo>
                                        <a:pt x="783" y="549"/>
                                      </a:lnTo>
                                      <a:lnTo>
                                        <a:pt x="760" y="510"/>
                                      </a:lnTo>
                                      <a:lnTo>
                                        <a:pt x="738" y="471"/>
                                      </a:lnTo>
                                      <a:lnTo>
                                        <a:pt x="715" y="432"/>
                                      </a:lnTo>
                                      <a:lnTo>
                                        <a:pt x="692" y="393"/>
                                      </a:lnTo>
                                      <a:lnTo>
                                        <a:pt x="670" y="354"/>
                                      </a:lnTo>
                                      <a:lnTo>
                                        <a:pt x="647" y="315"/>
                                      </a:lnTo>
                                      <a:lnTo>
                                        <a:pt x="625" y="276"/>
                                      </a:lnTo>
                                      <a:lnTo>
                                        <a:pt x="602" y="238"/>
                                      </a:lnTo>
                                      <a:lnTo>
                                        <a:pt x="580" y="199"/>
                                      </a:lnTo>
                                      <a:lnTo>
                                        <a:pt x="557" y="160"/>
                                      </a:lnTo>
                                      <a:lnTo>
                                        <a:pt x="534" y="121"/>
                                      </a:lnTo>
                                      <a:lnTo>
                                        <a:pt x="512" y="82"/>
                                      </a:lnTo>
                                      <a:lnTo>
                                        <a:pt x="489" y="44"/>
                                      </a:lnTo>
                                      <a:lnTo>
                                        <a:pt x="486" y="39"/>
                                      </a:lnTo>
                                      <a:lnTo>
                                        <a:pt x="482" y="32"/>
                                      </a:lnTo>
                                      <a:lnTo>
                                        <a:pt x="476" y="26"/>
                                      </a:lnTo>
                                      <a:lnTo>
                                        <a:pt x="473" y="20"/>
                                      </a:lnTo>
                                      <a:lnTo>
                                        <a:pt x="469" y="15"/>
                                      </a:lnTo>
                                      <a:lnTo>
                                        <a:pt x="463" y="9"/>
                                      </a:lnTo>
                                      <a:lnTo>
                                        <a:pt x="459" y="6"/>
                                      </a:lnTo>
                                      <a:lnTo>
                                        <a:pt x="455" y="2"/>
                                      </a:lnTo>
                                      <a:lnTo>
                                        <a:pt x="447" y="0"/>
                                      </a:lnTo>
                                      <a:lnTo>
                                        <a:pt x="443" y="0"/>
                                      </a:lnTo>
                                      <a:lnTo>
                                        <a:pt x="438" y="0"/>
                                      </a:lnTo>
                                      <a:lnTo>
                                        <a:pt x="433" y="1"/>
                                      </a:lnTo>
                                      <a:lnTo>
                                        <a:pt x="428" y="5"/>
                                      </a:lnTo>
                                      <a:lnTo>
                                        <a:pt x="422" y="10"/>
                                      </a:lnTo>
                                      <a:lnTo>
                                        <a:pt x="416" y="14"/>
                                      </a:lnTo>
                                      <a:lnTo>
                                        <a:pt x="409" y="21"/>
                                      </a:lnTo>
                                      <a:lnTo>
                                        <a:pt x="401" y="29"/>
                                      </a:lnTo>
                                      <a:lnTo>
                                        <a:pt x="392" y="39"/>
                                      </a:lnTo>
                                      <a:lnTo>
                                        <a:pt x="384" y="46"/>
                                      </a:lnTo>
                                      <a:lnTo>
                                        <a:pt x="379" y="52"/>
                                      </a:lnTo>
                                      <a:lnTo>
                                        <a:pt x="374" y="59"/>
                                      </a:lnTo>
                                      <a:lnTo>
                                        <a:pt x="371" y="65"/>
                                      </a:lnTo>
                                      <a:lnTo>
                                        <a:pt x="370" y="71"/>
                                      </a:lnTo>
                                      <a:lnTo>
                                        <a:pt x="368" y="76"/>
                                      </a:lnTo>
                                      <a:lnTo>
                                        <a:pt x="368" y="81"/>
                                      </a:lnTo>
                                      <a:lnTo>
                                        <a:pt x="369" y="86"/>
                                      </a:lnTo>
                                      <a:lnTo>
                                        <a:pt x="370" y="90"/>
                                      </a:lnTo>
                                      <a:lnTo>
                                        <a:pt x="372" y="95"/>
                                      </a:lnTo>
                                      <a:lnTo>
                                        <a:pt x="376" y="100"/>
                                      </a:lnTo>
                                      <a:lnTo>
                                        <a:pt x="396" y="133"/>
                                      </a:lnTo>
                                      <a:lnTo>
                                        <a:pt x="416" y="167"/>
                                      </a:lnTo>
                                      <a:lnTo>
                                        <a:pt x="436" y="200"/>
                                      </a:lnTo>
                                      <a:lnTo>
                                        <a:pt x="457" y="233"/>
                                      </a:lnTo>
                                      <a:lnTo>
                                        <a:pt x="477" y="267"/>
                                      </a:lnTo>
                                      <a:lnTo>
                                        <a:pt x="497" y="300"/>
                                      </a:lnTo>
                                      <a:lnTo>
                                        <a:pt x="517" y="333"/>
                                      </a:lnTo>
                                      <a:lnTo>
                                        <a:pt x="537" y="367"/>
                                      </a:lnTo>
                                      <a:lnTo>
                                        <a:pt x="557" y="400"/>
                                      </a:lnTo>
                                      <a:lnTo>
                                        <a:pt x="576" y="433"/>
                                      </a:lnTo>
                                      <a:lnTo>
                                        <a:pt x="596" y="467"/>
                                      </a:lnTo>
                                      <a:lnTo>
                                        <a:pt x="616" y="500"/>
                                      </a:lnTo>
                                      <a:lnTo>
                                        <a:pt x="636" y="533"/>
                                      </a:lnTo>
                                      <a:lnTo>
                                        <a:pt x="656" y="567"/>
                                      </a:lnTo>
                                      <a:lnTo>
                                        <a:pt x="676" y="600"/>
                                      </a:lnTo>
                                      <a:lnTo>
                                        <a:pt x="696" y="633"/>
                                      </a:lnTo>
                                      <a:lnTo>
                                        <a:pt x="717" y="667"/>
                                      </a:lnTo>
                                      <a:lnTo>
                                        <a:pt x="737" y="700"/>
                                      </a:lnTo>
                                      <a:lnTo>
                                        <a:pt x="757" y="733"/>
                                      </a:lnTo>
                                      <a:lnTo>
                                        <a:pt x="777" y="767"/>
                                      </a:lnTo>
                                      <a:lnTo>
                                        <a:pt x="779" y="770"/>
                                      </a:lnTo>
                                      <a:lnTo>
                                        <a:pt x="780" y="775"/>
                                      </a:lnTo>
                                      <a:lnTo>
                                        <a:pt x="773" y="770"/>
                                      </a:lnTo>
                                      <a:lnTo>
                                        <a:pt x="740" y="750"/>
                                      </a:lnTo>
                                      <a:lnTo>
                                        <a:pt x="707" y="730"/>
                                      </a:lnTo>
                                      <a:lnTo>
                                        <a:pt x="673" y="710"/>
                                      </a:lnTo>
                                      <a:lnTo>
                                        <a:pt x="640" y="690"/>
                                      </a:lnTo>
                                      <a:lnTo>
                                        <a:pt x="606" y="670"/>
                                      </a:lnTo>
                                      <a:lnTo>
                                        <a:pt x="573" y="650"/>
                                      </a:lnTo>
                                      <a:lnTo>
                                        <a:pt x="540" y="630"/>
                                      </a:lnTo>
                                      <a:lnTo>
                                        <a:pt x="506" y="610"/>
                                      </a:lnTo>
                                      <a:lnTo>
                                        <a:pt x="473" y="590"/>
                                      </a:lnTo>
                                      <a:lnTo>
                                        <a:pt x="439" y="570"/>
                                      </a:lnTo>
                                      <a:lnTo>
                                        <a:pt x="406" y="551"/>
                                      </a:lnTo>
                                      <a:lnTo>
                                        <a:pt x="372" y="531"/>
                                      </a:lnTo>
                                      <a:lnTo>
                                        <a:pt x="339" y="511"/>
                                      </a:lnTo>
                                      <a:lnTo>
                                        <a:pt x="306" y="491"/>
                                      </a:lnTo>
                                      <a:lnTo>
                                        <a:pt x="272" y="471"/>
                                      </a:lnTo>
                                      <a:lnTo>
                                        <a:pt x="239" y="451"/>
                                      </a:lnTo>
                                      <a:lnTo>
                                        <a:pt x="205" y="431"/>
                                      </a:lnTo>
                                      <a:lnTo>
                                        <a:pt x="172" y="411"/>
                                      </a:lnTo>
                                      <a:lnTo>
                                        <a:pt x="139" y="391"/>
                                      </a:lnTo>
                                      <a:lnTo>
                                        <a:pt x="105" y="371"/>
                                      </a:lnTo>
                                      <a:lnTo>
                                        <a:pt x="99" y="368"/>
                                      </a:lnTo>
                                      <a:lnTo>
                                        <a:pt x="95" y="366"/>
                                      </a:lnTo>
                                      <a:lnTo>
                                        <a:pt x="90" y="364"/>
                                      </a:lnTo>
                                      <a:lnTo>
                                        <a:pt x="86" y="363"/>
                                      </a:lnTo>
                                      <a:lnTo>
                                        <a:pt x="81" y="364"/>
                                      </a:lnTo>
                                      <a:lnTo>
                                        <a:pt x="76" y="364"/>
                                      </a:lnTo>
                                      <a:lnTo>
                                        <a:pt x="70" y="366"/>
                                      </a:lnTo>
                                      <a:lnTo>
                                        <a:pt x="64" y="369"/>
                                      </a:lnTo>
                                      <a:lnTo>
                                        <a:pt x="57" y="375"/>
                                      </a:lnTo>
                                      <a:lnTo>
                                        <a:pt x="50" y="380"/>
                                      </a:lnTo>
                                      <a:lnTo>
                                        <a:pt x="42" y="389"/>
                                      </a:lnTo>
                                      <a:lnTo>
                                        <a:pt x="31" y="399"/>
                                      </a:lnTo>
                                      <a:lnTo>
                                        <a:pt x="24" y="407"/>
                                      </a:lnTo>
                                      <a:lnTo>
                                        <a:pt x="17" y="413"/>
                                      </a:lnTo>
                                      <a:lnTo>
                                        <a:pt x="12" y="419"/>
                                      </a:lnTo>
                                      <a:lnTo>
                                        <a:pt x="7" y="426"/>
                                      </a:lnTo>
                                      <a:lnTo>
                                        <a:pt x="4" y="431"/>
                                      </a:lnTo>
                                      <a:lnTo>
                                        <a:pt x="2" y="436"/>
                                      </a:lnTo>
                                      <a:lnTo>
                                        <a:pt x="0" y="441"/>
                                      </a:lnTo>
                                      <a:lnTo>
                                        <a:pt x="0" y="446"/>
                                      </a:lnTo>
                                      <a:lnTo>
                                        <a:pt x="2" y="450"/>
                                      </a:lnTo>
                                      <a:lnTo>
                                        <a:pt x="3" y="455"/>
                                      </a:lnTo>
                                      <a:lnTo>
                                        <a:pt x="6" y="459"/>
                                      </a:lnTo>
                                      <a:lnTo>
                                        <a:pt x="12" y="465"/>
                                      </a:lnTo>
                                      <a:lnTo>
                                        <a:pt x="17" y="469"/>
                                      </a:lnTo>
                                      <a:lnTo>
                                        <a:pt x="21" y="472"/>
                                      </a:lnTo>
                                      <a:lnTo>
                                        <a:pt x="27" y="475"/>
                                      </a:lnTo>
                                      <a:lnTo>
                                        <a:pt x="32" y="479"/>
                                      </a:lnTo>
                                      <a:lnTo>
                                        <a:pt x="38" y="483"/>
                                      </a:lnTo>
                                      <a:lnTo>
                                        <a:pt x="45" y="487"/>
                                      </a:lnTo>
                                      <a:lnTo>
                                        <a:pt x="84" y="510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61" y="556"/>
                                      </a:lnTo>
                                      <a:lnTo>
                                        <a:pt x="200" y="578"/>
                                      </a:lnTo>
                                      <a:lnTo>
                                        <a:pt x="239" y="601"/>
                                      </a:lnTo>
                                      <a:lnTo>
                                        <a:pt x="278" y="623"/>
                                      </a:lnTo>
                                      <a:lnTo>
                                        <a:pt x="317" y="646"/>
                                      </a:lnTo>
                                      <a:lnTo>
                                        <a:pt x="356" y="669"/>
                                      </a:lnTo>
                                      <a:lnTo>
                                        <a:pt x="394" y="691"/>
                                      </a:lnTo>
                                      <a:lnTo>
                                        <a:pt x="433" y="714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511" y="759"/>
                                      </a:lnTo>
                                      <a:lnTo>
                                        <a:pt x="550" y="781"/>
                                      </a:lnTo>
                                      <a:lnTo>
                                        <a:pt x="589" y="804"/>
                                      </a:lnTo>
                                      <a:lnTo>
                                        <a:pt x="628" y="827"/>
                                      </a:lnTo>
                                      <a:lnTo>
                                        <a:pt x="667" y="849"/>
                                      </a:lnTo>
                                      <a:lnTo>
                                        <a:pt x="705" y="872"/>
                                      </a:lnTo>
                                      <a:lnTo>
                                        <a:pt x="744" y="895"/>
                                      </a:lnTo>
                                      <a:lnTo>
                                        <a:pt x="783" y="917"/>
                                      </a:lnTo>
                                      <a:lnTo>
                                        <a:pt x="822" y="940"/>
                                      </a:lnTo>
                                      <a:lnTo>
                                        <a:pt x="828" y="944"/>
                                      </a:lnTo>
                                      <a:lnTo>
                                        <a:pt x="833" y="946"/>
                                      </a:lnTo>
                                      <a:lnTo>
                                        <a:pt x="840" y="947"/>
                                      </a:lnTo>
                                      <a:lnTo>
                                        <a:pt x="846" y="948"/>
                                      </a:lnTo>
                                      <a:lnTo>
                                        <a:pt x="851" y="947"/>
                                      </a:lnTo>
                                      <a:lnTo>
                                        <a:pt x="858" y="944"/>
                                      </a:lnTo>
                                      <a:lnTo>
                                        <a:pt x="865" y="942"/>
                                      </a:lnTo>
                                      <a:lnTo>
                                        <a:pt x="872" y="938"/>
                                      </a:lnTo>
                                      <a:lnTo>
                                        <a:pt x="880" y="9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1C1C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" name="Group 11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26" y="3750"/>
                                  <a:ext cx="1076" cy="991"/>
                                  <a:chOff x="9226" y="3750"/>
                                  <a:chExt cx="1076" cy="991"/>
                                </a:xfrm>
                              </wpg:grpSpPr>
                              <wps:wsp>
                                <wps:cNvPr id="10" name="Freeform 116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226" y="3750"/>
                                    <a:ext cx="1076" cy="991"/>
                                  </a:xfrm>
                                  <a:custGeom>
                                    <a:avLst/>
                                    <a:gdLst>
                                      <a:gd name="T0" fmla="+- 0 9227 9226"/>
                                      <a:gd name="T1" fmla="*/ T0 w 1076"/>
                                      <a:gd name="T2" fmla="+- 0 4070 3750"/>
                                      <a:gd name="T3" fmla="*/ 4070 h 991"/>
                                      <a:gd name="T4" fmla="+- 0 9883 9226"/>
                                      <a:gd name="T5" fmla="*/ T4 w 1076"/>
                                      <a:gd name="T6" fmla="+- 0 4732 3750"/>
                                      <a:gd name="T7" fmla="*/ 4732 h 991"/>
                                      <a:gd name="T8" fmla="+- 0 9903 9226"/>
                                      <a:gd name="T9" fmla="*/ T8 w 1076"/>
                                      <a:gd name="T10" fmla="+- 0 4741 3750"/>
                                      <a:gd name="T11" fmla="*/ 4741 h 991"/>
                                      <a:gd name="T12" fmla="+- 0 9926 9226"/>
                                      <a:gd name="T13" fmla="*/ T12 w 1076"/>
                                      <a:gd name="T14" fmla="+- 0 4731 3750"/>
                                      <a:gd name="T15" fmla="*/ 4731 h 991"/>
                                      <a:gd name="T16" fmla="+- 0 9958 9226"/>
                                      <a:gd name="T17" fmla="*/ T16 w 1076"/>
                                      <a:gd name="T18" fmla="+- 0 4702 3750"/>
                                      <a:gd name="T19" fmla="*/ 4702 h 991"/>
                                      <a:gd name="T20" fmla="+- 0 9977 9226"/>
                                      <a:gd name="T21" fmla="*/ T20 w 1076"/>
                                      <a:gd name="T22" fmla="+- 0 4675 3750"/>
                                      <a:gd name="T23" fmla="*/ 4675 h 991"/>
                                      <a:gd name="T24" fmla="+- 0 9978 9226"/>
                                      <a:gd name="T25" fmla="*/ T24 w 1076"/>
                                      <a:gd name="T26" fmla="+- 0 4656 3750"/>
                                      <a:gd name="T27" fmla="*/ 4656 h 991"/>
                                      <a:gd name="T28" fmla="+- 0 9948 9226"/>
                                      <a:gd name="T29" fmla="*/ T28 w 1076"/>
                                      <a:gd name="T30" fmla="+- 0 4622 3750"/>
                                      <a:gd name="T31" fmla="*/ 4622 h 991"/>
                                      <a:gd name="T32" fmla="+- 0 9858 9226"/>
                                      <a:gd name="T33" fmla="*/ T32 w 1076"/>
                                      <a:gd name="T34" fmla="+- 0 4532 3750"/>
                                      <a:gd name="T35" fmla="*/ 4532 h 991"/>
                                      <a:gd name="T36" fmla="+- 0 9767 9226"/>
                                      <a:gd name="T37" fmla="*/ T36 w 1076"/>
                                      <a:gd name="T38" fmla="+- 0 4441 3750"/>
                                      <a:gd name="T39" fmla="*/ 4441 h 991"/>
                                      <a:gd name="T40" fmla="+- 0 9677 9226"/>
                                      <a:gd name="T41" fmla="*/ T40 w 1076"/>
                                      <a:gd name="T42" fmla="+- 0 4351 3750"/>
                                      <a:gd name="T43" fmla="*/ 4351 h 991"/>
                                      <a:gd name="T44" fmla="+- 0 9586 9226"/>
                                      <a:gd name="T45" fmla="*/ T44 w 1076"/>
                                      <a:gd name="T46" fmla="+- 0 4260 3750"/>
                                      <a:gd name="T47" fmla="*/ 4260 h 991"/>
                                      <a:gd name="T48" fmla="+- 0 9517 9226"/>
                                      <a:gd name="T49" fmla="*/ T48 w 1076"/>
                                      <a:gd name="T50" fmla="+- 0 4188 3750"/>
                                      <a:gd name="T51" fmla="*/ 4188 h 991"/>
                                      <a:gd name="T52" fmla="+- 0 9499 9226"/>
                                      <a:gd name="T53" fmla="*/ T52 w 1076"/>
                                      <a:gd name="T54" fmla="+- 0 4102 3750"/>
                                      <a:gd name="T55" fmla="*/ 4102 h 991"/>
                                      <a:gd name="T56" fmla="+- 0 9494 9226"/>
                                      <a:gd name="T57" fmla="*/ T56 w 1076"/>
                                      <a:gd name="T58" fmla="+- 0 4027 3750"/>
                                      <a:gd name="T59" fmla="*/ 4027 h 991"/>
                                      <a:gd name="T60" fmla="+- 0 9517 9226"/>
                                      <a:gd name="T61" fmla="*/ T60 w 1076"/>
                                      <a:gd name="T62" fmla="+- 0 3947 3750"/>
                                      <a:gd name="T63" fmla="*/ 3947 h 991"/>
                                      <a:gd name="T64" fmla="+- 0 9586 9226"/>
                                      <a:gd name="T65" fmla="*/ T64 w 1076"/>
                                      <a:gd name="T66" fmla="+- 0 3902 3750"/>
                                      <a:gd name="T67" fmla="*/ 3902 h 991"/>
                                      <a:gd name="T68" fmla="+- 0 9677 9226"/>
                                      <a:gd name="T69" fmla="*/ T68 w 1076"/>
                                      <a:gd name="T70" fmla="+- 0 3917 3750"/>
                                      <a:gd name="T71" fmla="*/ 3917 h 991"/>
                                      <a:gd name="T72" fmla="+- 0 9749 9226"/>
                                      <a:gd name="T73" fmla="*/ T72 w 1076"/>
                                      <a:gd name="T74" fmla="+- 0 3960 3750"/>
                                      <a:gd name="T75" fmla="*/ 3960 h 991"/>
                                      <a:gd name="T76" fmla="+- 0 9810 9226"/>
                                      <a:gd name="T77" fmla="*/ T76 w 1076"/>
                                      <a:gd name="T78" fmla="+- 0 4013 3750"/>
                                      <a:gd name="T79" fmla="*/ 4013 h 991"/>
                                      <a:gd name="T80" fmla="+- 0 9884 9226"/>
                                      <a:gd name="T81" fmla="*/ T80 w 1076"/>
                                      <a:gd name="T82" fmla="+- 0 4087 3750"/>
                                      <a:gd name="T83" fmla="*/ 4087 h 991"/>
                                      <a:gd name="T84" fmla="+- 0 9960 9226"/>
                                      <a:gd name="T85" fmla="*/ T84 w 1076"/>
                                      <a:gd name="T86" fmla="+- 0 4163 3750"/>
                                      <a:gd name="T87" fmla="*/ 4163 h 991"/>
                                      <a:gd name="T88" fmla="+- 0 10035 9226"/>
                                      <a:gd name="T89" fmla="*/ T88 w 1076"/>
                                      <a:gd name="T90" fmla="+- 0 4239 3750"/>
                                      <a:gd name="T91" fmla="*/ 4239 h 991"/>
                                      <a:gd name="T92" fmla="+- 0 10111 9226"/>
                                      <a:gd name="T93" fmla="*/ T92 w 1076"/>
                                      <a:gd name="T94" fmla="+- 0 4314 3750"/>
                                      <a:gd name="T95" fmla="*/ 4314 h 991"/>
                                      <a:gd name="T96" fmla="+- 0 10187 9226"/>
                                      <a:gd name="T97" fmla="*/ T96 w 1076"/>
                                      <a:gd name="T98" fmla="+- 0 4390 3750"/>
                                      <a:gd name="T99" fmla="*/ 4390 h 991"/>
                                      <a:gd name="T100" fmla="+- 0 10217 9226"/>
                                      <a:gd name="T101" fmla="*/ T100 w 1076"/>
                                      <a:gd name="T102" fmla="+- 0 4417 3750"/>
                                      <a:gd name="T103" fmla="*/ 4417 h 991"/>
                                      <a:gd name="T104" fmla="+- 0 10237 9226"/>
                                      <a:gd name="T105" fmla="*/ T104 w 1076"/>
                                      <a:gd name="T106" fmla="+- 0 4416 3750"/>
                                      <a:gd name="T107" fmla="*/ 4416 h 991"/>
                                      <a:gd name="T108" fmla="+- 0 10263 9226"/>
                                      <a:gd name="T109" fmla="*/ T108 w 1076"/>
                                      <a:gd name="T110" fmla="+- 0 4397 3750"/>
                                      <a:gd name="T111" fmla="*/ 4397 h 991"/>
                                      <a:gd name="T112" fmla="+- 0 10292 9226"/>
                                      <a:gd name="T113" fmla="*/ T112 w 1076"/>
                                      <a:gd name="T114" fmla="+- 0 4365 3750"/>
                                      <a:gd name="T115" fmla="*/ 4365 h 991"/>
                                      <a:gd name="T116" fmla="+- 0 10302 9226"/>
                                      <a:gd name="T117" fmla="*/ T116 w 1076"/>
                                      <a:gd name="T118" fmla="+- 0 4342 3750"/>
                                      <a:gd name="T119" fmla="*/ 4342 h 991"/>
                                      <a:gd name="T120" fmla="+- 0 10297 9226"/>
                                      <a:gd name="T121" fmla="*/ T120 w 1076"/>
                                      <a:gd name="T122" fmla="+- 0 4326 3750"/>
                                      <a:gd name="T123" fmla="*/ 4326 h 991"/>
                                      <a:gd name="T124" fmla="+- 0 10234 9226"/>
                                      <a:gd name="T125" fmla="*/ T124 w 1076"/>
                                      <a:gd name="T126" fmla="+- 0 4263 3750"/>
                                      <a:gd name="T127" fmla="*/ 4263 h 991"/>
                                      <a:gd name="T128" fmla="+- 0 10155 9226"/>
                                      <a:gd name="T129" fmla="*/ T128 w 1076"/>
                                      <a:gd name="T130" fmla="+- 0 4184 3750"/>
                                      <a:gd name="T131" fmla="*/ 4184 h 991"/>
                                      <a:gd name="T132" fmla="+- 0 9997 9226"/>
                                      <a:gd name="T133" fmla="*/ T132 w 1076"/>
                                      <a:gd name="T134" fmla="+- 0 4026 3750"/>
                                      <a:gd name="T135" fmla="*/ 4026 h 991"/>
                                      <a:gd name="T136" fmla="+- 0 9918 9226"/>
                                      <a:gd name="T137" fmla="*/ T136 w 1076"/>
                                      <a:gd name="T138" fmla="+- 0 3947 3750"/>
                                      <a:gd name="T139" fmla="*/ 3947 h 991"/>
                                      <a:gd name="T140" fmla="+- 0 9844 9226"/>
                                      <a:gd name="T141" fmla="*/ T140 w 1076"/>
                                      <a:gd name="T142" fmla="+- 0 3876 3750"/>
                                      <a:gd name="T143" fmla="*/ 3876 h 991"/>
                                      <a:gd name="T144" fmla="+- 0 9785 9226"/>
                                      <a:gd name="T145" fmla="*/ T144 w 1076"/>
                                      <a:gd name="T146" fmla="+- 0 3827 3750"/>
                                      <a:gd name="T147" fmla="*/ 3827 h 991"/>
                                      <a:gd name="T148" fmla="+- 0 9710 9226"/>
                                      <a:gd name="T149" fmla="*/ T148 w 1076"/>
                                      <a:gd name="T150" fmla="+- 0 3781 3750"/>
                                      <a:gd name="T151" fmla="*/ 3781 h 991"/>
                                      <a:gd name="T152" fmla="+- 0 9624 9226"/>
                                      <a:gd name="T153" fmla="*/ T152 w 1076"/>
                                      <a:gd name="T154" fmla="+- 0 3753 3750"/>
                                      <a:gd name="T155" fmla="*/ 3753 h 991"/>
                                      <a:gd name="T156" fmla="+- 0 9545 9226"/>
                                      <a:gd name="T157" fmla="*/ T156 w 1076"/>
                                      <a:gd name="T158" fmla="+- 0 3754 3750"/>
                                      <a:gd name="T159" fmla="*/ 3754 h 991"/>
                                      <a:gd name="T160" fmla="+- 0 9460 9226"/>
                                      <a:gd name="T161" fmla="*/ T160 w 1076"/>
                                      <a:gd name="T162" fmla="+- 0 3798 3750"/>
                                      <a:gd name="T163" fmla="*/ 3798 h 991"/>
                                      <a:gd name="T164" fmla="+- 0 9410 9226"/>
                                      <a:gd name="T165" fmla="*/ T164 w 1076"/>
                                      <a:gd name="T166" fmla="+- 0 3860 3750"/>
                                      <a:gd name="T167" fmla="*/ 3860 h 991"/>
                                      <a:gd name="T168" fmla="+- 0 9388 9226"/>
                                      <a:gd name="T169" fmla="*/ T168 w 1076"/>
                                      <a:gd name="T170" fmla="+- 0 3948 3750"/>
                                      <a:gd name="T171" fmla="*/ 3948 h 991"/>
                                      <a:gd name="T172" fmla="+- 0 9390 9226"/>
                                      <a:gd name="T173" fmla="*/ T172 w 1076"/>
                                      <a:gd name="T174" fmla="+- 0 4025 3750"/>
                                      <a:gd name="T175" fmla="*/ 4025 h 991"/>
                                      <a:gd name="T176" fmla="+- 0 9400 9226"/>
                                      <a:gd name="T177" fmla="*/ T176 w 1076"/>
                                      <a:gd name="T178" fmla="+- 0 4091 3750"/>
                                      <a:gd name="T179" fmla="*/ 4091 h 991"/>
                                      <a:gd name="T180" fmla="+- 0 9343 9226"/>
                                      <a:gd name="T181" fmla="*/ T180 w 1076"/>
                                      <a:gd name="T182" fmla="+- 0 4034 3750"/>
                                      <a:gd name="T183" fmla="*/ 4034 h 991"/>
                                      <a:gd name="T184" fmla="+- 0 9307 9226"/>
                                      <a:gd name="T185" fmla="*/ T184 w 1076"/>
                                      <a:gd name="T186" fmla="+- 0 3999 3750"/>
                                      <a:gd name="T187" fmla="*/ 3999 h 991"/>
                                      <a:gd name="T188" fmla="+- 0 9285 9226"/>
                                      <a:gd name="T189" fmla="*/ T188 w 1076"/>
                                      <a:gd name="T190" fmla="+- 0 3997 3750"/>
                                      <a:gd name="T191" fmla="*/ 3997 h 991"/>
                                      <a:gd name="T192" fmla="+- 0 9261 9226"/>
                                      <a:gd name="T193" fmla="*/ T192 w 1076"/>
                                      <a:gd name="T194" fmla="+- 0 4015 3750"/>
                                      <a:gd name="T195" fmla="*/ 4015 h 991"/>
                                      <a:gd name="T196" fmla="+- 0 9235 9226"/>
                                      <a:gd name="T197" fmla="*/ T196 w 1076"/>
                                      <a:gd name="T198" fmla="+- 0 4043 3750"/>
                                      <a:gd name="T199" fmla="*/ 4043 h 991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  <a:cxn ang="0">
                                        <a:pos x="T173" y="T175"/>
                                      </a:cxn>
                                      <a:cxn ang="0">
                                        <a:pos x="T177" y="T179"/>
                                      </a:cxn>
                                      <a:cxn ang="0">
                                        <a:pos x="T181" y="T183"/>
                                      </a:cxn>
                                      <a:cxn ang="0">
                                        <a:pos x="T185" y="T187"/>
                                      </a:cxn>
                                      <a:cxn ang="0">
                                        <a:pos x="T189" y="T191"/>
                                      </a:cxn>
                                      <a:cxn ang="0">
                                        <a:pos x="T193" y="T195"/>
                                      </a:cxn>
                                      <a:cxn ang="0">
                                        <a:pos x="T197" y="T199"/>
                                      </a:cxn>
                                    </a:cxnLst>
                                    <a:rect l="0" t="0" r="r" b="b"/>
                                    <a:pathLst>
                                      <a:path w="1076" h="991">
                                        <a:moveTo>
                                          <a:pt x="2" y="304"/>
                                        </a:moveTo>
                                        <a:lnTo>
                                          <a:pt x="1" y="309"/>
                                        </a:lnTo>
                                        <a:lnTo>
                                          <a:pt x="0" y="315"/>
                                        </a:lnTo>
                                        <a:lnTo>
                                          <a:pt x="1" y="320"/>
                                        </a:lnTo>
                                        <a:lnTo>
                                          <a:pt x="4" y="327"/>
                                        </a:lnTo>
                                        <a:lnTo>
                                          <a:pt x="7" y="331"/>
                                        </a:lnTo>
                                        <a:lnTo>
                                          <a:pt x="10" y="335"/>
                                        </a:lnTo>
                                        <a:lnTo>
                                          <a:pt x="657" y="982"/>
                                        </a:lnTo>
                                        <a:lnTo>
                                          <a:pt x="661" y="985"/>
                                        </a:lnTo>
                                        <a:lnTo>
                                          <a:pt x="665" y="988"/>
                                        </a:lnTo>
                                        <a:lnTo>
                                          <a:pt x="673" y="991"/>
                                        </a:lnTo>
                                        <a:lnTo>
                                          <a:pt x="677" y="991"/>
                                        </a:lnTo>
                                        <a:lnTo>
                                          <a:pt x="683" y="989"/>
                                        </a:lnTo>
                                        <a:lnTo>
                                          <a:pt x="688" y="989"/>
                                        </a:lnTo>
                                        <a:lnTo>
                                          <a:pt x="694" y="986"/>
                                        </a:lnTo>
                                        <a:lnTo>
                                          <a:pt x="700" y="981"/>
                                        </a:lnTo>
                                        <a:lnTo>
                                          <a:pt x="707" y="975"/>
                                        </a:lnTo>
                                        <a:lnTo>
                                          <a:pt x="714" y="969"/>
                                        </a:lnTo>
                                        <a:lnTo>
                                          <a:pt x="723" y="961"/>
                                        </a:lnTo>
                                        <a:lnTo>
                                          <a:pt x="732" y="952"/>
                                        </a:lnTo>
                                        <a:lnTo>
                                          <a:pt x="738" y="944"/>
                                        </a:lnTo>
                                        <a:lnTo>
                                          <a:pt x="743" y="938"/>
                                        </a:lnTo>
                                        <a:lnTo>
                                          <a:pt x="748" y="931"/>
                                        </a:lnTo>
                                        <a:lnTo>
                                          <a:pt x="751" y="925"/>
                                        </a:lnTo>
                                        <a:lnTo>
                                          <a:pt x="752" y="920"/>
                                        </a:lnTo>
                                        <a:lnTo>
                                          <a:pt x="753" y="915"/>
                                        </a:lnTo>
                                        <a:lnTo>
                                          <a:pt x="753" y="911"/>
                                        </a:lnTo>
                                        <a:lnTo>
                                          <a:pt x="752" y="906"/>
                                        </a:lnTo>
                                        <a:lnTo>
                                          <a:pt x="751" y="902"/>
                                        </a:lnTo>
                                        <a:lnTo>
                                          <a:pt x="748" y="898"/>
                                        </a:lnTo>
                                        <a:lnTo>
                                          <a:pt x="745" y="895"/>
                                        </a:lnTo>
                                        <a:lnTo>
                                          <a:pt x="722" y="872"/>
                                        </a:lnTo>
                                        <a:lnTo>
                                          <a:pt x="699" y="849"/>
                                        </a:lnTo>
                                        <a:lnTo>
                                          <a:pt x="677" y="827"/>
                                        </a:lnTo>
                                        <a:lnTo>
                                          <a:pt x="654" y="804"/>
                                        </a:lnTo>
                                        <a:lnTo>
                                          <a:pt x="632" y="782"/>
                                        </a:lnTo>
                                        <a:lnTo>
                                          <a:pt x="609" y="759"/>
                                        </a:lnTo>
                                        <a:lnTo>
                                          <a:pt x="586" y="736"/>
                                        </a:lnTo>
                                        <a:lnTo>
                                          <a:pt x="564" y="714"/>
                                        </a:lnTo>
                                        <a:lnTo>
                                          <a:pt x="541" y="691"/>
                                        </a:lnTo>
                                        <a:lnTo>
                                          <a:pt x="518" y="668"/>
                                        </a:lnTo>
                                        <a:lnTo>
                                          <a:pt x="496" y="646"/>
                                        </a:lnTo>
                                        <a:lnTo>
                                          <a:pt x="473" y="623"/>
                                        </a:lnTo>
                                        <a:lnTo>
                                          <a:pt x="451" y="601"/>
                                        </a:lnTo>
                                        <a:lnTo>
                                          <a:pt x="428" y="578"/>
                                        </a:lnTo>
                                        <a:lnTo>
                                          <a:pt x="405" y="555"/>
                                        </a:lnTo>
                                        <a:lnTo>
                                          <a:pt x="383" y="533"/>
                                        </a:lnTo>
                                        <a:lnTo>
                                          <a:pt x="360" y="510"/>
                                        </a:lnTo>
                                        <a:lnTo>
                                          <a:pt x="337" y="487"/>
                                        </a:lnTo>
                                        <a:lnTo>
                                          <a:pt x="315" y="465"/>
                                        </a:lnTo>
                                        <a:lnTo>
                                          <a:pt x="292" y="442"/>
                                        </a:lnTo>
                                        <a:lnTo>
                                          <a:pt x="291" y="438"/>
                                        </a:lnTo>
                                        <a:lnTo>
                                          <a:pt x="285" y="415"/>
                                        </a:lnTo>
                                        <a:lnTo>
                                          <a:pt x="280" y="393"/>
                                        </a:lnTo>
                                        <a:lnTo>
                                          <a:pt x="276" y="372"/>
                                        </a:lnTo>
                                        <a:lnTo>
                                          <a:pt x="273" y="352"/>
                                        </a:lnTo>
                                        <a:lnTo>
                                          <a:pt x="271" y="332"/>
                                        </a:lnTo>
                                        <a:lnTo>
                                          <a:pt x="269" y="314"/>
                                        </a:lnTo>
                                        <a:lnTo>
                                          <a:pt x="268" y="297"/>
                                        </a:lnTo>
                                        <a:lnTo>
                                          <a:pt x="268" y="277"/>
                                        </a:lnTo>
                                        <a:lnTo>
                                          <a:pt x="270" y="254"/>
                                        </a:lnTo>
                                        <a:lnTo>
                                          <a:pt x="275" y="233"/>
                                        </a:lnTo>
                                        <a:lnTo>
                                          <a:pt x="281" y="214"/>
                                        </a:lnTo>
                                        <a:lnTo>
                                          <a:pt x="291" y="197"/>
                                        </a:lnTo>
                                        <a:lnTo>
                                          <a:pt x="302" y="184"/>
                                        </a:lnTo>
                                        <a:lnTo>
                                          <a:pt x="323" y="166"/>
                                        </a:lnTo>
                                        <a:lnTo>
                                          <a:pt x="341" y="157"/>
                                        </a:lnTo>
                                        <a:lnTo>
                                          <a:pt x="360" y="152"/>
                                        </a:lnTo>
                                        <a:lnTo>
                                          <a:pt x="388" y="150"/>
                                        </a:lnTo>
                                        <a:lnTo>
                                          <a:pt x="408" y="152"/>
                                        </a:lnTo>
                                        <a:lnTo>
                                          <a:pt x="429" y="158"/>
                                        </a:lnTo>
                                        <a:lnTo>
                                          <a:pt x="451" y="167"/>
                                        </a:lnTo>
                                        <a:lnTo>
                                          <a:pt x="469" y="176"/>
                                        </a:lnTo>
                                        <a:lnTo>
                                          <a:pt x="487" y="186"/>
                                        </a:lnTo>
                                        <a:lnTo>
                                          <a:pt x="505" y="197"/>
                                        </a:lnTo>
                                        <a:lnTo>
                                          <a:pt x="523" y="210"/>
                                        </a:lnTo>
                                        <a:lnTo>
                                          <a:pt x="537" y="221"/>
                                        </a:lnTo>
                                        <a:lnTo>
                                          <a:pt x="552" y="234"/>
                                        </a:lnTo>
                                        <a:lnTo>
                                          <a:pt x="567" y="248"/>
                                        </a:lnTo>
                                        <a:lnTo>
                                          <a:pt x="584" y="263"/>
                                        </a:lnTo>
                                        <a:lnTo>
                                          <a:pt x="601" y="280"/>
                                        </a:lnTo>
                                        <a:lnTo>
                                          <a:pt x="620" y="299"/>
                                        </a:lnTo>
                                        <a:lnTo>
                                          <a:pt x="639" y="318"/>
                                        </a:lnTo>
                                        <a:lnTo>
                                          <a:pt x="658" y="337"/>
                                        </a:lnTo>
                                        <a:lnTo>
                                          <a:pt x="677" y="356"/>
                                        </a:lnTo>
                                        <a:lnTo>
                                          <a:pt x="696" y="375"/>
                                        </a:lnTo>
                                        <a:lnTo>
                                          <a:pt x="715" y="394"/>
                                        </a:lnTo>
                                        <a:lnTo>
                                          <a:pt x="734" y="413"/>
                                        </a:lnTo>
                                        <a:lnTo>
                                          <a:pt x="753" y="432"/>
                                        </a:lnTo>
                                        <a:lnTo>
                                          <a:pt x="772" y="451"/>
                                        </a:lnTo>
                                        <a:lnTo>
                                          <a:pt x="790" y="470"/>
                                        </a:lnTo>
                                        <a:lnTo>
                                          <a:pt x="809" y="489"/>
                                        </a:lnTo>
                                        <a:lnTo>
                                          <a:pt x="828" y="508"/>
                                        </a:lnTo>
                                        <a:lnTo>
                                          <a:pt x="847" y="527"/>
                                        </a:lnTo>
                                        <a:lnTo>
                                          <a:pt x="866" y="546"/>
                                        </a:lnTo>
                                        <a:lnTo>
                                          <a:pt x="885" y="564"/>
                                        </a:lnTo>
                                        <a:lnTo>
                                          <a:pt x="904" y="583"/>
                                        </a:lnTo>
                                        <a:lnTo>
                                          <a:pt x="923" y="602"/>
                                        </a:lnTo>
                                        <a:lnTo>
                                          <a:pt x="942" y="621"/>
                                        </a:lnTo>
                                        <a:lnTo>
                                          <a:pt x="961" y="640"/>
                                        </a:lnTo>
                                        <a:lnTo>
                                          <a:pt x="980" y="659"/>
                                        </a:lnTo>
                                        <a:lnTo>
                                          <a:pt x="984" y="663"/>
                                        </a:lnTo>
                                        <a:lnTo>
                                          <a:pt x="988" y="666"/>
                                        </a:lnTo>
                                        <a:lnTo>
                                          <a:pt x="991" y="667"/>
                                        </a:lnTo>
                                        <a:lnTo>
                                          <a:pt x="996" y="668"/>
                                        </a:lnTo>
                                        <a:lnTo>
                                          <a:pt x="1000" y="668"/>
                                        </a:lnTo>
                                        <a:lnTo>
                                          <a:pt x="1005" y="667"/>
                                        </a:lnTo>
                                        <a:lnTo>
                                          <a:pt x="1011" y="666"/>
                                        </a:lnTo>
                                        <a:lnTo>
                                          <a:pt x="1016" y="663"/>
                                        </a:lnTo>
                                        <a:lnTo>
                                          <a:pt x="1023" y="658"/>
                                        </a:lnTo>
                                        <a:lnTo>
                                          <a:pt x="1030" y="653"/>
                                        </a:lnTo>
                                        <a:lnTo>
                                          <a:pt x="1037" y="647"/>
                                        </a:lnTo>
                                        <a:lnTo>
                                          <a:pt x="1046" y="638"/>
                                        </a:lnTo>
                                        <a:lnTo>
                                          <a:pt x="1055" y="629"/>
                                        </a:lnTo>
                                        <a:lnTo>
                                          <a:pt x="1061" y="622"/>
                                        </a:lnTo>
                                        <a:lnTo>
                                          <a:pt x="1066" y="615"/>
                                        </a:lnTo>
                                        <a:lnTo>
                                          <a:pt x="1071" y="608"/>
                                        </a:lnTo>
                                        <a:lnTo>
                                          <a:pt x="1074" y="603"/>
                                        </a:lnTo>
                                        <a:lnTo>
                                          <a:pt x="1075" y="597"/>
                                        </a:lnTo>
                                        <a:lnTo>
                                          <a:pt x="1076" y="592"/>
                                        </a:lnTo>
                                        <a:lnTo>
                                          <a:pt x="1076" y="588"/>
                                        </a:lnTo>
                                        <a:lnTo>
                                          <a:pt x="1074" y="583"/>
                                        </a:lnTo>
                                        <a:lnTo>
                                          <a:pt x="1074" y="580"/>
                                        </a:lnTo>
                                        <a:lnTo>
                                          <a:pt x="1071" y="576"/>
                                        </a:lnTo>
                                        <a:lnTo>
                                          <a:pt x="1067" y="572"/>
                                        </a:lnTo>
                                        <a:lnTo>
                                          <a:pt x="1047" y="552"/>
                                        </a:lnTo>
                                        <a:lnTo>
                                          <a:pt x="1028" y="532"/>
                                        </a:lnTo>
                                        <a:lnTo>
                                          <a:pt x="1008" y="513"/>
                                        </a:lnTo>
                                        <a:lnTo>
                                          <a:pt x="988" y="493"/>
                                        </a:lnTo>
                                        <a:lnTo>
                                          <a:pt x="969" y="473"/>
                                        </a:lnTo>
                                        <a:lnTo>
                                          <a:pt x="949" y="454"/>
                                        </a:lnTo>
                                        <a:lnTo>
                                          <a:pt x="929" y="434"/>
                                        </a:lnTo>
                                        <a:lnTo>
                                          <a:pt x="830" y="335"/>
                                        </a:lnTo>
                                        <a:lnTo>
                                          <a:pt x="811" y="315"/>
                                        </a:lnTo>
                                        <a:lnTo>
                                          <a:pt x="791" y="296"/>
                                        </a:lnTo>
                                        <a:lnTo>
                                          <a:pt x="771" y="276"/>
                                        </a:lnTo>
                                        <a:lnTo>
                                          <a:pt x="751" y="256"/>
                                        </a:lnTo>
                                        <a:lnTo>
                                          <a:pt x="732" y="236"/>
                                        </a:lnTo>
                                        <a:lnTo>
                                          <a:pt x="712" y="217"/>
                                        </a:lnTo>
                                        <a:lnTo>
                                          <a:pt x="692" y="197"/>
                                        </a:lnTo>
                                        <a:lnTo>
                                          <a:pt x="672" y="177"/>
                                        </a:lnTo>
                                        <a:lnTo>
                                          <a:pt x="649" y="155"/>
                                        </a:lnTo>
                                        <a:lnTo>
                                          <a:pt x="634" y="140"/>
                                        </a:lnTo>
                                        <a:lnTo>
                                          <a:pt x="618" y="126"/>
                                        </a:lnTo>
                                        <a:lnTo>
                                          <a:pt x="603" y="112"/>
                                        </a:lnTo>
                                        <a:lnTo>
                                          <a:pt x="588" y="100"/>
                                        </a:lnTo>
                                        <a:lnTo>
                                          <a:pt x="574" y="88"/>
                                        </a:lnTo>
                                        <a:lnTo>
                                          <a:pt x="559" y="77"/>
                                        </a:lnTo>
                                        <a:lnTo>
                                          <a:pt x="545" y="67"/>
                                        </a:lnTo>
                                        <a:lnTo>
                                          <a:pt x="520" y="51"/>
                                        </a:lnTo>
                                        <a:lnTo>
                                          <a:pt x="502" y="40"/>
                                        </a:lnTo>
                                        <a:lnTo>
                                          <a:pt x="484" y="31"/>
                                        </a:lnTo>
                                        <a:lnTo>
                                          <a:pt x="466" y="23"/>
                                        </a:lnTo>
                                        <a:lnTo>
                                          <a:pt x="448" y="16"/>
                                        </a:lnTo>
                                        <a:lnTo>
                                          <a:pt x="431" y="11"/>
                                        </a:lnTo>
                                        <a:lnTo>
                                          <a:pt x="398" y="3"/>
                                        </a:lnTo>
                                        <a:lnTo>
                                          <a:pt x="378" y="1"/>
                                        </a:lnTo>
                                        <a:lnTo>
                                          <a:pt x="358" y="0"/>
                                        </a:lnTo>
                                        <a:lnTo>
                                          <a:pt x="339" y="1"/>
                                        </a:lnTo>
                                        <a:lnTo>
                                          <a:pt x="319" y="4"/>
                                        </a:lnTo>
                                        <a:lnTo>
                                          <a:pt x="285" y="15"/>
                                        </a:lnTo>
                                        <a:lnTo>
                                          <a:pt x="268" y="23"/>
                                        </a:lnTo>
                                        <a:lnTo>
                                          <a:pt x="250" y="34"/>
                                        </a:lnTo>
                                        <a:lnTo>
                                          <a:pt x="234" y="48"/>
                                        </a:lnTo>
                                        <a:lnTo>
                                          <a:pt x="217" y="63"/>
                                        </a:lnTo>
                                        <a:lnTo>
                                          <a:pt x="204" y="77"/>
                                        </a:lnTo>
                                        <a:lnTo>
                                          <a:pt x="193" y="93"/>
                                        </a:lnTo>
                                        <a:lnTo>
                                          <a:pt x="184" y="110"/>
                                        </a:lnTo>
                                        <a:lnTo>
                                          <a:pt x="176" y="129"/>
                                        </a:lnTo>
                                        <a:lnTo>
                                          <a:pt x="170" y="149"/>
                                        </a:lnTo>
                                        <a:lnTo>
                                          <a:pt x="165" y="171"/>
                                        </a:lnTo>
                                        <a:lnTo>
                                          <a:pt x="162" y="198"/>
                                        </a:lnTo>
                                        <a:lnTo>
                                          <a:pt x="161" y="216"/>
                                        </a:lnTo>
                                        <a:lnTo>
                                          <a:pt x="161" y="235"/>
                                        </a:lnTo>
                                        <a:lnTo>
                                          <a:pt x="162" y="254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166" y="296"/>
                                        </a:lnTo>
                                        <a:lnTo>
                                          <a:pt x="170" y="318"/>
                                        </a:lnTo>
                                        <a:lnTo>
                                          <a:pt x="174" y="341"/>
                                        </a:lnTo>
                                        <a:lnTo>
                                          <a:pt x="160" y="327"/>
                                        </a:lnTo>
                                        <a:lnTo>
                                          <a:pt x="145" y="312"/>
                                        </a:lnTo>
                                        <a:lnTo>
                                          <a:pt x="131" y="298"/>
                                        </a:lnTo>
                                        <a:lnTo>
                                          <a:pt x="117" y="284"/>
                                        </a:lnTo>
                                        <a:lnTo>
                                          <a:pt x="103" y="270"/>
                                        </a:lnTo>
                                        <a:lnTo>
                                          <a:pt x="89" y="256"/>
                                        </a:lnTo>
                                        <a:lnTo>
                                          <a:pt x="85" y="252"/>
                                        </a:lnTo>
                                        <a:lnTo>
                                          <a:pt x="81" y="249"/>
                                        </a:lnTo>
                                        <a:lnTo>
                                          <a:pt x="74" y="247"/>
                                        </a:lnTo>
                                        <a:lnTo>
                                          <a:pt x="68" y="246"/>
                                        </a:lnTo>
                                        <a:lnTo>
                                          <a:pt x="64" y="247"/>
                                        </a:lnTo>
                                        <a:lnTo>
                                          <a:pt x="59" y="247"/>
                                        </a:lnTo>
                                        <a:lnTo>
                                          <a:pt x="53" y="250"/>
                                        </a:lnTo>
                                        <a:lnTo>
                                          <a:pt x="48" y="254"/>
                                        </a:lnTo>
                                        <a:lnTo>
                                          <a:pt x="42" y="258"/>
                                        </a:lnTo>
                                        <a:lnTo>
                                          <a:pt x="35" y="265"/>
                                        </a:lnTo>
                                        <a:lnTo>
                                          <a:pt x="27" y="273"/>
                                        </a:lnTo>
                                        <a:lnTo>
                                          <a:pt x="20" y="281"/>
                                        </a:lnTo>
                                        <a:lnTo>
                                          <a:pt x="13" y="288"/>
                                        </a:lnTo>
                                        <a:lnTo>
                                          <a:pt x="9" y="293"/>
                                        </a:lnTo>
                                        <a:lnTo>
                                          <a:pt x="5" y="298"/>
                                        </a:lnTo>
                                        <a:lnTo>
                                          <a:pt x="2" y="30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1C1C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1" name="Picture 116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70" y="2736"/>
                                    <a:ext cx="8625" cy="67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59" o:spid="_x0000_s1026" style="position:absolute;margin-left:73.5pt;margin-top:136.8pt;width:442.1pt;height:458.25pt;z-index:-18129;mso-position-horizontal-relative:page;mso-position-vertical-relative:page" coordorigin="1470,2736" coordsize="8842,9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">
                <v:shape id="Picture 1169" o:spid="_x0000_s1027" type="#_x0000_t75" style="position:absolute;left:1612;top:5712;width:6093;height:6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U87rBAAAA2gAAAA8AAABkcnMvZG93bnJldi54bWxEj82qwjAUhPeC7xCO4E5TXRSpRhF/0IV3&#10;YfUBDs3pDzYnpYm23qe/ES64HGbmG2a16U0tXtS6yrKC2TQCQZxZXXGh4H47ThYgnEfWWFsmBW9y&#10;sFkPBytMtO34Sq/UFyJA2CWooPS+SaR0WUkG3dQ2xMHLbWvQB9kWUrfYBbip5TyKYmmw4rBQYkO7&#10;krJH+jQK4n10MvKY5vZyXsTPQ7f/ydNfpcajfrsE4an33/B/+6wVzOFzJdwAuf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OU87rBAAAA2gAAAA8AAAAAAAAAAAAAAAAAnwIA&#10;AGRycy9kb3ducmV2LnhtbFBLBQYAAAAABAAEAPcAAACNAwAAAAA=&#10;">
                  <v:imagedata r:id="rId11" o:title=""/>
                </v:shape>
                <v:group id="Group 1160" o:spid="_x0000_s1028" style="position:absolute;left:7892;top:5000;width:1077;height:990" coordorigin="7892,5000" coordsize="1077,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Freeform 1168" o:spid="_x0000_s1029" style="position:absolute;left:7892;top:5000;width:1077;height:990;visibility:visible;mso-wrap-style:square;v-text-anchor:top" coordsize="1077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ni78QA&#10;AADaAAAADwAAAGRycy9kb3ducmV2LnhtbESPS2vDMBCE74X8B7GB3Bo5JRTjRA5x0pQeSiGPS26L&#10;tX4Qa2UsOXb766tCIcdhZr5h1pvRNOJOnastK1jMIxDEudU1lwou58NzDMJ5ZI2NZVLwTQ426eRp&#10;jYm2Ax/pfvKlCBB2CSqovG8TKV1ekUE3ty1x8ArbGfRBdqXUHQ4Bbhr5EkWv0mDNYaHClnYV5bdT&#10;bxT8vB1iyt5j/DKf+6Evjtcs669KzabjdgXC0+gf4f/2h1awhL8r4QbI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Z4u/EAAAA2gAAAA8AAAAAAAAAAAAAAAAAmAIAAGRycy9k&#10;b3ducmV2LnhtbFBLBQYAAAAABAAEAPUAAACJAwAAAAA=&#10;" path="m11,375r-5,6l3,387r-1,6l,399r1,5l2,407r1,4l6,415r4,4l29,439r40,39l108,517r39,39l186,596r40,39l265,674r39,39l344,753r39,39l410,819r32,31l473,877r30,24l531,922r26,17l592,959r36,15l659,984r40,6l719,990r19,-1l773,982r36,-15l842,943r30,-30l893,880r14,-39l913,810r2,-34l916,757r-1,-20l913,717r-2,-22l907,673r-4,-23l988,735r4,4l996,742r7,3l1007,745r5,-1l1017,743r6,-3l1029,736r5,-4l1042,726r8,-8l1057,710r6,-7l1068,697r4,-5l1075,686r,-5l1077,675r,-4l1075,667r-1,-3l1071,659r-4,-3l1035,623r-32,-32l970,559,938,526,906,494,873,462,841,429,809,397,776,365,744,332,711,300,679,267,647,235,614,203,582,170,550,138,517,106,485,73,453,41,420,9,412,2,404,r-5,l393,1r-5,1l382,5r-6,5l369,15r-7,7l354,30r-9,9l338,46r-4,6l328,59r-3,5l324,70r-1,6l323,81r1,3l326,89r3,4l332,96r23,23l378,142r22,22l423,187r22,22l468,232r23,23l513,277r23,23l559,322r22,23l604,368r22,22l649,413r23,23l694,458r23,23l740,503r22,23l785,549r7,27l800,619r6,40l809,694r,16l809,714r-2,23l796,777r-21,31l754,824r-37,14l688,840r-19,-2l643,830,608,815,571,792,539,768,508,741,474,708,456,689,437,670,418,651,399,633,380,614,361,595,342,576,324,557,305,538,286,520,267,501,248,482,229,463,211,444,192,425,173,407,154,388,135,369,116,350,98,331r-4,-3l90,325r-5,-2l82,323r-5,-1l71,323r-6,1l60,327r-7,5l47,337r-7,7l31,353r-8,8l16,368r-5,7xe" fillcolor="#c1c1c1" stroked="f">
                    <v:path arrowok="t" o:connecttype="custom" o:connectlocs="3,5387;1,5404;6,5415;69,5478;186,5596;304,5713;410,5819;503,5901;592,5959;699,5990;773,5982;872,5913;913,5810;915,5737;907,5673;992,5739;1007,5745;1023,5740;1042,5726;1063,5703;1075,5686;1077,5671;1071,5659;1003,5591;906,5494;809,5397;711,5300;614,5203;517,5106;420,5009;399,5000;382,5005;362,5022;338,5046;325,5064;323,5081;329,5093;378,5142;445,5209;513,5277;581,5345;649,5413;717,5481;785,5549;806,5659;809,5714;775,5808;688,5840;608,5815;508,5741;437,5670;380,5614;324,5557;267,5501;211,5444;154,5388;98,5331;85,5323;71,5323;53,5332;31,5353;11,5375" o:connectangles="0,0,0,0,0,0,0,0,0,0,0,0,0,0,0,0,0,0,0,0,0,0,0,0,0,0,0,0,0,0,0,0,0,0,0,0,0,0,0,0,0,0,0,0,0,0,0,0,0,0,0,0,0,0,0,0,0,0,0,0,0,0"/>
                  </v:shape>
                  <v:group id="Group 1161" o:spid="_x0000_s1030" style="position:absolute;left:9006;top:5267;width:223;height:225" coordorigin="9006,5267" coordsize="223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 id="Freeform 1167" o:spid="_x0000_s1031" style="position:absolute;left:9006;top:5267;width:223;height:225;visibility:visible;mso-wrap-style:square;v-text-anchor:top" coordsize="223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BTP78A&#10;AADaAAAADwAAAGRycy9kb3ducmV2LnhtbESPQYvCMBSE74L/ITzBm6YrVKRrWpYF0atV72+bt20x&#10;eSlN1OqvN4LgcZiZb5h1MVgjrtT71rGCr3kCgrhyuuVawfGwma1A+ICs0TgmBXfyUOTj0Roz7W68&#10;p2sZahEh7DNU0ITQZVL6qiGLfu464uj9u95iiLKvpe7xFuHWyEWSLKXFluNCgx39NlSdy4tVcE7N&#10;w1lXPbo0LY/m7769JKetUtPJ8PMNItAQPuF3e6cVLOF1Jd4AmT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0FM/vwAAANoAAAAPAAAAAAAAAAAAAAAAAJgCAABkcnMvZG93bnJl&#10;di54bWxQSwUGAAAAAAQABAD1AAAAhAMAAAAA&#10;" path="m167,54l152,40,133,24,116,12,101,4,89,1,81,,64,3,46,12,28,28r-9,9l7,55,,73,,89r3,12l10,116r12,16l37,150r18,20l71,185r18,16l106,213r15,7l134,224r7,1l158,222r18,-10l194,197r10,-11l216,169r6,-18l222,134r-3,-11l212,109,201,93,186,74,167,54xe" fillcolor="#c1c1c1" stroked="f">
                      <v:path arrowok="t" o:connecttype="custom" o:connectlocs="167,5321;152,5307;133,5291;116,5279;101,5271;89,5268;81,5267;64,5270;46,5279;28,5295;19,5304;7,5322;0,5340;0,5356;3,5368;10,5383;22,5399;37,5417;55,5437;71,5452;89,5468;106,5480;121,5487;134,5491;141,5492;158,5489;176,5479;194,5464;204,5453;216,5436;222,5418;222,5401;219,5390;212,5376;201,5360;186,5341;167,5321" o:connectangles="0,0,0,0,0,0,0,0,0,0,0,0,0,0,0,0,0,0,0,0,0,0,0,0,0,0,0,0,0,0,0,0,0,0,0,0,0"/>
                    </v:shape>
                    <v:group id="Group 1162" o:spid="_x0000_s1032" style="position:absolute;left:8673;top:4173;width:950;height:948" coordorigin="8673,4173" coordsize="950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shape id="Freeform 1166" o:spid="_x0000_s1033" style="position:absolute;left:8673;top:4173;width:950;height:948;visibility:visible;mso-wrap-style:square;v-text-anchor:top" coordsize="950,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w3a74A&#10;AADaAAAADwAAAGRycy9kb3ducmV2LnhtbERPy4rCMBTdD/gP4QruxlQRkY6xDAXRhRtf4PLS3GnK&#10;NDclibb69WYxMMvDea+LwbbiQT40jhXMphkI4srphmsFl/P2cwUiRGSNrWNS8KQAxWb0scZcu56P&#10;9DjFWqQQDjkqMDF2uZShMmQxTF1HnLgf5y3GBH0ttcc+hdtWzrNsKS02nBoMdlQaqn5Pd6tgqRdu&#10;cF31ut221vTlddX73UGpyXj4/gIRaYj/4j/3XitIW9OVdAPk5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LcN2u+AAAA2gAAAA8AAAAAAAAAAAAAAAAAmAIAAGRycy9kb3ducmV2&#10;LnhtbFBLBQYAAAAABAAEAPUAAACDAwAAAAA=&#10;" path="m880,931r7,-6l897,917r10,-11l918,896r9,-9l933,879r6,-7l944,864r2,-6l949,851r1,-6l949,839r-2,-6l945,827r-4,-6l918,782,896,743,873,704,850,665,828,627,805,588,783,549,760,510,738,471,715,432,692,393,670,354,647,315,625,276,602,238,580,199,557,160,534,121,512,82,489,44r-3,-5l482,32r-6,-6l473,20r-4,-5l463,9,459,6,455,2,447,r-4,l438,r-5,1l428,5r-6,5l416,14r-7,7l401,29r-9,10l384,46r-5,6l374,59r-3,6l370,71r-2,5l368,81r1,5l370,90r2,5l376,100r20,33l416,167r20,33l457,233r20,34l497,300r20,33l537,367r20,33l576,433r20,34l616,500r20,33l656,567r20,33l696,633r21,34l737,700r20,33l777,767r2,3l780,775r-7,-5l740,750,707,730,673,710,640,690,606,670,573,650,540,630,506,610,473,590,439,570,406,551,372,531,339,511,306,491,272,471,239,451,205,431,172,411,139,391,105,371r-6,-3l95,366r-5,-2l86,363r-5,1l76,364r-6,2l64,369r-7,6l50,380r-8,9l31,399r-7,8l17,413r-5,6l7,426r-3,5l2,436,,441r,5l2,450r1,5l6,459r6,6l17,469r4,3l27,475r5,4l38,483r7,4l84,510r39,23l161,556r39,22l239,601r39,22l317,646r39,23l394,691r39,23l472,736r39,23l550,781r39,23l628,827r39,22l705,872r39,23l783,917r39,23l828,944r5,2l840,947r6,1l851,947r7,-3l865,942r7,-4l880,931xe" fillcolor="#c1c1c1" stroked="f">
                        <v:path arrowok="t" o:connecttype="custom" o:connectlocs="897,5090;927,5060;944,5037;950,5018;945,5000;896,4916;828,4800;760,4683;692,4566;625,4449;557,4333;489,4217;476,4199;463,4182;447,4173;433,4174;416,4187;392,4212;374,4232;368,4249;370,4263;396,4306;457,4406;517,4506;576,4606;636,4706;696,4806;757,4906;780,4948;707,4903;606,4843;506,4783;406,4724;306,4664;205,4604;105,4544;90,4537;76,4537;57,4548;31,4572;12,4592;2,4609;2,4623;12,4638;27,4648;45,4660;161,4729;278,4796;394,4864;511,4932;628,5000;744,5068;828,5117;846,5121;865,5115" o:connectangles="0,0,0,0,0,0,0,0,0,0,0,0,0,0,0,0,0,0,0,0,0,0,0,0,0,0,0,0,0,0,0,0,0,0,0,0,0,0,0,0,0,0,0,0,0,0,0,0,0,0,0,0,0,0,0"/>
                      </v:shape>
                      <v:group id="Group 1163" o:spid="_x0000_s1034" style="position:absolute;left:9226;top:3750;width:1076;height:991" coordorigin="9226,3750" coordsize="1076,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    <v:shape id="Freeform 1165" o:spid="_x0000_s1035" style="position:absolute;left:9226;top:3750;width:1076;height:991;visibility:visible;mso-wrap-style:square;v-text-anchor:top" coordsize="107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3MRcQA&#10;AADbAAAADwAAAGRycy9kb3ducmV2LnhtbESPQWsCMRCF74X+hzCF3mq2HopdjSIWQQo9aAU9Dptx&#10;s5hMtptUd/+9cxC8zfDevPfNbNEHry7UpSaygfdRAYq4irbh2sD+d/02AZUyskUfmQwMlGAxf36a&#10;YWnjlbd02eVaSQinEg24nNtS61Q5CphGsSUW7RS7gFnWrta2w6uEB6/HRfGhAzYsDQ5bWjmqzrv/&#10;YCA7//P1t90Pw2a8Oq6P/vvTH9CY15d+OQWVqc8P8/16YwVf6OUXGUDP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NzEXEAAAA2wAAAA8AAAAAAAAAAAAAAAAAmAIAAGRycy9k&#10;b3ducmV2LnhtbFBLBQYAAAAABAAEAPUAAACJAwAAAAA=&#10;" path="m2,304r-1,5l,315r1,5l4,327r3,4l10,335,657,982r4,3l665,988r8,3l677,991r6,-2l688,989r6,-3l700,981r7,-6l714,969r9,-8l732,952r6,-8l743,938r5,-7l751,925r1,-5l753,915r,-4l752,906r-1,-4l748,898r-3,-3l722,872,699,849,677,827,654,804,632,782,609,759,586,736,564,714,541,691,518,668,496,646,473,623,451,601,428,578,405,555,383,533,360,510,337,487,315,465,292,442r-1,-4l285,415r-5,-22l276,372r-3,-20l271,332r-2,-18l268,297r,-20l270,254r5,-21l281,214r10,-17l302,184r21,-18l341,157r19,-5l388,150r20,2l429,158r22,9l469,176r18,10l505,197r18,13l537,221r15,13l567,248r17,15l601,280r19,19l639,318r19,19l677,356r19,19l715,394r19,19l753,432r19,19l790,470r19,19l828,508r19,19l866,546r19,18l904,583r19,19l942,621r19,19l980,659r4,4l988,666r3,1l996,668r4,l1005,667r6,-1l1016,663r7,-5l1030,653r7,-6l1046,638r9,-9l1061,622r5,-7l1071,608r3,-5l1075,597r1,-5l1076,588r-2,-5l1074,580r-3,-4l1067,572r-20,-20l1028,532r-20,-19l988,493,969,473,949,454,929,434,830,335,811,315,791,296,771,276,751,256,732,236,712,217,692,197,672,177,649,155,634,140,618,126,603,112,588,100,574,88,559,77,545,67,520,51,502,40,484,31,466,23,448,16,431,11,398,3,378,1,358,,339,1,319,4,285,15r-17,8l250,34,234,48,217,63,204,77,193,93r-9,17l176,129r-6,20l165,171r-3,27l161,216r,19l162,254r2,21l166,296r4,22l174,341,160,327,145,312,131,298,117,284,103,270,89,256r-4,-4l81,249r-7,-2l68,246r-4,1l59,247r-6,3l48,254r-6,4l35,265r-8,8l20,281r-7,7l9,293r-4,5l2,304xe" fillcolor="#c1c1c1" stroked="f">
                          <v:path arrowok="t" o:connecttype="custom" o:connectlocs="1,4070;657,4732;677,4741;700,4731;732,4702;751,4675;752,4656;722,4622;632,4532;541,4441;451,4351;360,4260;291,4188;273,4102;268,4027;291,3947;360,3902;451,3917;523,3960;584,4013;658,4087;734,4163;809,4239;885,4314;961,4390;991,4417;1011,4416;1037,4397;1066,4365;1076,4342;1071,4326;1008,4263;929,4184;771,4026;692,3947;618,3876;559,3827;484,3781;398,3753;319,3754;234,3798;184,3860;162,3948;164,4025;174,4091;117,4034;81,3999;59,3997;35,4015;9,4043" o:connectangles="0,0,0,0,0,0,0,0,0,0,0,0,0,0,0,0,0,0,0,0,0,0,0,0,0,0,0,0,0,0,0,0,0,0,0,0,0,0,0,0,0,0,0,0,0,0,0,0,0,0"/>
                        </v:shape>
                        <v:shape id="Picture 1164" o:spid="_x0000_s1036" type="#_x0000_t75" style="position:absolute;left:1470;top:2736;width:8625;height:6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zRojCAAAA2wAAAA8AAABkcnMvZG93bnJldi54bWxETz1rwzAQ3Qv9D+IK2Wo5HUzrWDEmJNAh&#10;S9JCyHaxLraJdTKWYiv/vioUut3jfV5RBtOLiUbXWVawTFIQxLXVHTcKvr92r+8gnEfW2FsmBQ9y&#10;UK6fnwrMtZ35QNPRNyKGsMtRQev9kEvp6pYMusQOxJG72tGgj3BspB5xjuGml29pmkmDHceGFgfa&#10;tFTfjnej4Hy23fRR7ftTdpkP9SPc7lnYKrV4CdUKhKfg/8V/7k8d5y/h95d4gFz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ss0aIwgAAANsAAAAPAAAAAAAAAAAAAAAAAJ8C&#10;AABkcnMvZG93bnJldi54bWxQSwUGAAAAAAQABAD3AAAAjgMAAAAA&#10;">
                          <v:imagedata r:id="rId18" o:title="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8E4BD0">
        <w:rPr>
          <w:sz w:val="24"/>
          <w:szCs w:val="24"/>
        </w:rPr>
        <w:t>Chuyển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pacing w:val="1"/>
          <w:sz w:val="24"/>
          <w:szCs w:val="24"/>
        </w:rPr>
        <w:t>c</w:t>
      </w:r>
      <w:r w:rsidR="008E4BD0">
        <w:rPr>
          <w:sz w:val="24"/>
          <w:szCs w:val="24"/>
        </w:rPr>
        <w:t>ác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>Switch</w:t>
      </w:r>
      <w:r w:rsidR="008E4BD0">
        <w:rPr>
          <w:spacing w:val="-1"/>
          <w:sz w:val="24"/>
          <w:szCs w:val="24"/>
        </w:rPr>
        <w:t xml:space="preserve"> </w:t>
      </w:r>
      <w:r w:rsidR="008E4BD0">
        <w:rPr>
          <w:sz w:val="24"/>
          <w:szCs w:val="24"/>
        </w:rPr>
        <w:t>qua hoạt động ở</w:t>
      </w:r>
      <w:r w:rsidR="008E4BD0">
        <w:rPr>
          <w:spacing w:val="-1"/>
          <w:sz w:val="24"/>
          <w:szCs w:val="24"/>
        </w:rPr>
        <w:t xml:space="preserve"> m</w:t>
      </w:r>
      <w:r w:rsidR="008E4BD0">
        <w:rPr>
          <w:sz w:val="24"/>
          <w:szCs w:val="24"/>
        </w:rPr>
        <w:t>ode PV</w:t>
      </w:r>
      <w:r w:rsidR="008E4BD0">
        <w:rPr>
          <w:spacing w:val="1"/>
          <w:sz w:val="24"/>
          <w:szCs w:val="24"/>
        </w:rPr>
        <w:t>RS</w:t>
      </w:r>
      <w:r w:rsidR="008E4BD0">
        <w:rPr>
          <w:sz w:val="24"/>
          <w:szCs w:val="24"/>
        </w:rPr>
        <w:t>T+</w:t>
      </w:r>
    </w:p>
    <w:p w:rsidR="00F81C28" w:rsidRDefault="00F81C28">
      <w:pPr>
        <w:spacing w:before="2" w:line="200" w:lineRule="exact"/>
      </w:pPr>
    </w:p>
    <w:p w:rsidR="00F81C28" w:rsidRDefault="008E4BD0">
      <w:pPr>
        <w:ind w:left="10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- SW1: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spacing w:line="413" w:lineRule="auto"/>
        <w:ind w:left="100" w:right="4306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)#spannin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ree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ode rapid-pvst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)#spannin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v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an 1-2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root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ary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)#spannin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v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an 3-4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root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econ</w:t>
      </w:r>
      <w:r>
        <w:rPr>
          <w:spacing w:val="-1"/>
          <w:sz w:val="24"/>
          <w:szCs w:val="24"/>
        </w:rPr>
        <w:t>da</w:t>
      </w:r>
      <w:r>
        <w:rPr>
          <w:sz w:val="24"/>
          <w:szCs w:val="24"/>
        </w:rPr>
        <w:t>ry</w:t>
      </w:r>
    </w:p>
    <w:p w:rsidR="00F81C28" w:rsidRDefault="008E4BD0">
      <w:pPr>
        <w:spacing w:before="10"/>
        <w:ind w:left="10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- SW2: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spacing w:line="413" w:lineRule="auto"/>
        <w:ind w:left="100" w:right="4306"/>
        <w:rPr>
          <w:sz w:val="24"/>
          <w:szCs w:val="24"/>
        </w:rPr>
        <w:sectPr w:rsidR="00F81C28">
          <w:pgSz w:w="12240" w:h="15840"/>
          <w:pgMar w:top="1500" w:right="1440" w:bottom="280" w:left="1340" w:header="720" w:footer="589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)#spannin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ree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ode rapid-pvst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)#spannin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v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an 1-2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root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econ</w:t>
      </w:r>
      <w:r>
        <w:rPr>
          <w:spacing w:val="-1"/>
          <w:sz w:val="24"/>
          <w:szCs w:val="24"/>
        </w:rPr>
        <w:t>da</w:t>
      </w:r>
      <w:r>
        <w:rPr>
          <w:sz w:val="24"/>
          <w:szCs w:val="24"/>
        </w:rPr>
        <w:t xml:space="preserve">ry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)#spannin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v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an 3-4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root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ary</w:t>
      </w:r>
    </w:p>
    <w:p w:rsidR="00F81C28" w:rsidRDefault="00F81C28">
      <w:pPr>
        <w:spacing w:before="18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6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- SW1:</w:t>
      </w:r>
    </w:p>
    <w:p w:rsidR="00F81C28" w:rsidRDefault="00F81C28">
      <w:pPr>
        <w:spacing w:before="8" w:line="180" w:lineRule="exact"/>
        <w:rPr>
          <w:sz w:val="19"/>
          <w:szCs w:val="19"/>
        </w:rPr>
      </w:pPr>
    </w:p>
    <w:p w:rsidR="00F81C28" w:rsidRDefault="008E4BD0">
      <w:pPr>
        <w:ind w:left="16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3(con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)#spannin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ree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ode rapid-pvst</w:t>
      </w:r>
    </w:p>
    <w:p w:rsidR="00F81C28" w:rsidRDefault="00F81C28">
      <w:pPr>
        <w:spacing w:line="200" w:lineRule="exact"/>
      </w:pPr>
    </w:p>
    <w:p w:rsidR="00F81C28" w:rsidRDefault="008E4BD0">
      <w:pPr>
        <w:ind w:left="160"/>
        <w:rPr>
          <w:sz w:val="24"/>
          <w:szCs w:val="24"/>
        </w:rPr>
      </w:pPr>
      <w:r>
        <w:rPr>
          <w:sz w:val="24"/>
          <w:szCs w:val="24"/>
        </w:rPr>
        <w:t>- Kiểm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tra l</w:t>
      </w:r>
      <w:r>
        <w:rPr>
          <w:spacing w:val="-1"/>
          <w:sz w:val="24"/>
          <w:szCs w:val="24"/>
        </w:rPr>
        <w:t>ạ</w:t>
      </w:r>
      <w:r>
        <w:rPr>
          <w:sz w:val="24"/>
          <w:szCs w:val="24"/>
        </w:rPr>
        <w:t xml:space="preserve">i cấu hình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 xml:space="preserve">VRST+ trên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6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1#show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spanning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</w:p>
    <w:p w:rsidR="00F81C28" w:rsidRDefault="00F81C28">
      <w:pPr>
        <w:spacing w:line="200" w:lineRule="exact"/>
      </w:pPr>
    </w:p>
    <w:p w:rsidR="00F81C28" w:rsidRDefault="008E4BD0">
      <w:pPr>
        <w:ind w:left="160"/>
        <w:rPr>
          <w:sz w:val="24"/>
          <w:szCs w:val="24"/>
        </w:rPr>
      </w:pPr>
      <w:r>
        <w:rPr>
          <w:sz w:val="24"/>
          <w:szCs w:val="24"/>
          <w:highlight w:val="yellow"/>
        </w:rPr>
        <w:t>VLAN0001</w:t>
      </w:r>
    </w:p>
    <w:p w:rsidR="00F81C28" w:rsidRDefault="00F81C28">
      <w:pPr>
        <w:spacing w:line="200" w:lineRule="exact"/>
      </w:pPr>
    </w:p>
    <w:p w:rsidR="00F81C28" w:rsidRDefault="008E4BD0">
      <w:pPr>
        <w:ind w:left="280"/>
        <w:rPr>
          <w:sz w:val="24"/>
          <w:szCs w:val="24"/>
        </w:rPr>
      </w:pPr>
      <w:r>
        <w:rPr>
          <w:sz w:val="24"/>
          <w:szCs w:val="24"/>
        </w:rPr>
        <w:t xml:space="preserve">Spanning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ena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 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280"/>
        <w:rPr>
          <w:sz w:val="24"/>
          <w:szCs w:val="24"/>
        </w:rPr>
      </w:pPr>
      <w:r>
        <w:rPr>
          <w:sz w:val="24"/>
          <w:szCs w:val="24"/>
          <w:highlight w:val="yellow"/>
        </w:rPr>
        <w:t>Root ID    Prior</w:t>
      </w:r>
      <w:r>
        <w:rPr>
          <w:spacing w:val="-1"/>
          <w:sz w:val="24"/>
          <w:szCs w:val="24"/>
          <w:highlight w:val="yellow"/>
        </w:rPr>
        <w:t>i</w:t>
      </w:r>
      <w:r>
        <w:rPr>
          <w:sz w:val="24"/>
          <w:szCs w:val="24"/>
          <w:highlight w:val="yellow"/>
        </w:rPr>
        <w:t>ty    4</w:t>
      </w:r>
      <w:r>
        <w:rPr>
          <w:spacing w:val="-1"/>
          <w:sz w:val="24"/>
          <w:szCs w:val="24"/>
          <w:highlight w:val="yellow"/>
        </w:rPr>
        <w:t>0</w:t>
      </w:r>
      <w:r>
        <w:rPr>
          <w:sz w:val="24"/>
          <w:szCs w:val="24"/>
          <w:highlight w:val="yellow"/>
        </w:rPr>
        <w:t>97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  <w:highlight w:val="yellow"/>
        </w:rPr>
        <w:t>This bridge</w:t>
      </w:r>
      <w:r>
        <w:rPr>
          <w:spacing w:val="-1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is t</w:t>
      </w:r>
      <w:r>
        <w:rPr>
          <w:spacing w:val="-1"/>
          <w:sz w:val="24"/>
          <w:szCs w:val="24"/>
          <w:highlight w:val="yellow"/>
        </w:rPr>
        <w:t>h</w:t>
      </w:r>
      <w:r>
        <w:rPr>
          <w:sz w:val="24"/>
          <w:szCs w:val="24"/>
          <w:highlight w:val="yellow"/>
        </w:rPr>
        <w:t>e root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940" w:right="3872" w:hanging="660"/>
        <w:rPr>
          <w:sz w:val="24"/>
          <w:szCs w:val="24"/>
        </w:rPr>
      </w:pPr>
      <w:r>
        <w:rPr>
          <w:sz w:val="24"/>
          <w:szCs w:val="24"/>
        </w:rPr>
        <w:t>Bridge ID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4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97   (pri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4096 sys-i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-ext 1) 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8E4BD0">
      <w:pPr>
        <w:spacing w:before="8"/>
        <w:ind w:left="94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Aging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300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60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Role Sts Cost      Prio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Nbr Type</w:t>
      </w:r>
    </w:p>
    <w:p w:rsidR="00F81C28" w:rsidRDefault="00F81C28">
      <w:pPr>
        <w:spacing w:line="200" w:lineRule="exact"/>
      </w:pPr>
    </w:p>
    <w:p w:rsidR="00F81C28" w:rsidRDefault="008E4BD0">
      <w:pPr>
        <w:spacing w:line="260" w:lineRule="exact"/>
        <w:ind w:left="160"/>
        <w:rPr>
          <w:sz w:val="24"/>
          <w:szCs w:val="24"/>
        </w:rPr>
      </w:pP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 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 xml:space="preserve">-- 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 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 xml:space="preserve">- 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  <w:r>
        <w:rPr>
          <w:spacing w:val="-1"/>
          <w:position w:val="-1"/>
          <w:sz w:val="24"/>
          <w:szCs w:val="24"/>
        </w:rPr>
        <w:t>-</w:t>
      </w:r>
      <w:r>
        <w:rPr>
          <w:position w:val="-1"/>
          <w:sz w:val="24"/>
          <w:szCs w:val="24"/>
        </w:rPr>
        <w:t>-</w:t>
      </w:r>
    </w:p>
    <w:p w:rsidR="00F81C28" w:rsidRDefault="00F81C28">
      <w:pPr>
        <w:spacing w:before="6" w:line="120" w:lineRule="exact"/>
        <w:rPr>
          <w:sz w:val="13"/>
          <w:szCs w:val="13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6"/>
        <w:gridCol w:w="1717"/>
        <w:gridCol w:w="990"/>
        <w:gridCol w:w="503"/>
      </w:tblGrid>
      <w:tr w:rsidR="00F81C28">
        <w:trPr>
          <w:trHeight w:hRule="exact" w:val="458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69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Fa0/20</w:t>
            </w:r>
          </w:p>
        </w:tc>
        <w:tc>
          <w:tcPr>
            <w:tcW w:w="171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69"/>
              <w:ind w:left="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Desg 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69"/>
              <w:ind w:left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128.20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69"/>
              <w:ind w:left="9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P2p</w:t>
            </w:r>
          </w:p>
        </w:tc>
      </w:tr>
      <w:tr w:rsidR="00F81C28">
        <w:trPr>
          <w:trHeight w:hRule="exact" w:val="476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6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Fa0/22</w:t>
            </w:r>
          </w:p>
        </w:tc>
        <w:tc>
          <w:tcPr>
            <w:tcW w:w="171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6"/>
              <w:ind w:left="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Desg 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6"/>
              <w:ind w:left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128.22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6"/>
              <w:ind w:left="9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P2p</w:t>
            </w:r>
          </w:p>
        </w:tc>
      </w:tr>
      <w:tr w:rsidR="00F81C28">
        <w:trPr>
          <w:trHeight w:hRule="exact" w:val="56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Fa0/23</w:t>
            </w:r>
          </w:p>
        </w:tc>
        <w:tc>
          <w:tcPr>
            <w:tcW w:w="171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Desg 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128.23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8E4BD0">
            <w:pPr>
              <w:spacing w:before="87"/>
              <w:ind w:left="9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P2p</w:t>
            </w:r>
          </w:p>
        </w:tc>
      </w:tr>
      <w:tr w:rsidR="00F81C28">
        <w:trPr>
          <w:trHeight w:hRule="exact" w:val="275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FEFE00"/>
          </w:tcPr>
          <w:p w:rsidR="00F81C28" w:rsidRDefault="008E4BD0">
            <w:pPr>
              <w:spacing w:line="260" w:lineRule="exact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VLAN0002</w:t>
            </w:r>
          </w:p>
        </w:tc>
        <w:tc>
          <w:tcPr>
            <w:tcW w:w="1717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F81C28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F81C28"/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:rsidR="00F81C28" w:rsidRDefault="00F81C28"/>
        </w:tc>
      </w:tr>
    </w:tbl>
    <w:p w:rsidR="00F81C28" w:rsidRDefault="00F81C28">
      <w:pPr>
        <w:spacing w:before="8" w:line="160" w:lineRule="exact"/>
        <w:rPr>
          <w:sz w:val="16"/>
          <w:szCs w:val="16"/>
        </w:rPr>
      </w:pPr>
    </w:p>
    <w:p w:rsidR="00F81C28" w:rsidRDefault="008E4BD0">
      <w:pPr>
        <w:spacing w:before="29"/>
        <w:ind w:left="280"/>
        <w:rPr>
          <w:sz w:val="24"/>
          <w:szCs w:val="24"/>
        </w:rPr>
      </w:pPr>
      <w:r>
        <w:rPr>
          <w:sz w:val="24"/>
          <w:szCs w:val="24"/>
        </w:rPr>
        <w:t xml:space="preserve">Spanning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ena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 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tp</w:t>
      </w:r>
    </w:p>
    <w:p w:rsidR="00F81C28" w:rsidRDefault="00F81C28">
      <w:pPr>
        <w:spacing w:line="200" w:lineRule="exact"/>
      </w:pPr>
    </w:p>
    <w:p w:rsidR="00F81C28" w:rsidRDefault="008E4BD0">
      <w:pPr>
        <w:ind w:left="280"/>
        <w:rPr>
          <w:sz w:val="24"/>
          <w:szCs w:val="24"/>
        </w:rPr>
      </w:pPr>
      <w:r>
        <w:rPr>
          <w:sz w:val="24"/>
          <w:szCs w:val="24"/>
        </w:rPr>
        <w:t>Root ID    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4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98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</w:rPr>
        <w:t>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40"/>
        <w:rPr>
          <w:sz w:val="24"/>
          <w:szCs w:val="24"/>
        </w:rPr>
      </w:pPr>
      <w:r>
        <w:rPr>
          <w:sz w:val="24"/>
          <w:szCs w:val="24"/>
          <w:highlight w:val="yellow"/>
        </w:rPr>
        <w:t>This bridge</w:t>
      </w:r>
      <w:r>
        <w:rPr>
          <w:spacing w:val="-1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is t</w:t>
      </w:r>
      <w:r>
        <w:rPr>
          <w:spacing w:val="-1"/>
          <w:sz w:val="24"/>
          <w:szCs w:val="24"/>
          <w:highlight w:val="yellow"/>
        </w:rPr>
        <w:t>h</w:t>
      </w:r>
      <w:r>
        <w:rPr>
          <w:sz w:val="24"/>
          <w:szCs w:val="24"/>
          <w:highlight w:val="yellow"/>
        </w:rPr>
        <w:t>e root</w:t>
      </w:r>
    </w:p>
    <w:p w:rsidR="00F81C28" w:rsidRDefault="00F81C28">
      <w:pPr>
        <w:spacing w:line="200" w:lineRule="exact"/>
      </w:pPr>
    </w:p>
    <w:p w:rsidR="00F81C28" w:rsidRDefault="008E4BD0">
      <w:pPr>
        <w:ind w:left="940"/>
        <w:rPr>
          <w:sz w:val="24"/>
          <w:szCs w:val="24"/>
        </w:rPr>
        <w:sectPr w:rsidR="00F81C28">
          <w:pgSz w:w="12240" w:h="15840"/>
          <w:pgMar w:top="1500" w:right="1440" w:bottom="280" w:left="1280" w:header="720" w:footer="589" w:gutter="0"/>
          <w:cols w:space="720"/>
        </w:sect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 w:line="414" w:lineRule="auto"/>
        <w:ind w:left="900" w:right="3872" w:hanging="660"/>
        <w:rPr>
          <w:sz w:val="24"/>
          <w:szCs w:val="24"/>
        </w:rPr>
      </w:pPr>
      <w:r>
        <w:rPr>
          <w:sz w:val="24"/>
          <w:szCs w:val="24"/>
        </w:rPr>
        <w:t>Bridge ID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4</w:t>
      </w:r>
      <w:r>
        <w:rPr>
          <w:spacing w:val="-1"/>
          <w:sz w:val="24"/>
          <w:szCs w:val="24"/>
        </w:rPr>
        <w:t>0</w:t>
      </w:r>
      <w:r>
        <w:rPr>
          <w:sz w:val="24"/>
          <w:szCs w:val="24"/>
        </w:rPr>
        <w:t>98   (pri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4096 sys-i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-ext 2) 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8E4BD0">
      <w:pPr>
        <w:spacing w:before="7"/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Aging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300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4938"/>
        <w:jc w:val="both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Role Sts Cost      Prio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Nbr Type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3264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Fa0/20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128.20   P2p</w:t>
      </w:r>
    </w:p>
    <w:p w:rsidR="00F81C28" w:rsidRDefault="008E4BD0">
      <w:pPr>
        <w:spacing w:before="8" w:line="413" w:lineRule="auto"/>
        <w:ind w:left="120" w:right="49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Fa0/22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19        128.22   P2p Fa0/23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19        128.23   P2p </w:t>
      </w:r>
      <w:r>
        <w:rPr>
          <w:sz w:val="24"/>
          <w:szCs w:val="24"/>
          <w:highlight w:val="yellow"/>
        </w:rPr>
        <w:t>VLAN0003</w:t>
      </w:r>
    </w:p>
    <w:p w:rsidR="00F81C28" w:rsidRDefault="008E4BD0">
      <w:pPr>
        <w:spacing w:before="8"/>
        <w:ind w:left="240"/>
        <w:rPr>
          <w:sz w:val="24"/>
          <w:szCs w:val="24"/>
        </w:rPr>
      </w:pPr>
      <w:r>
        <w:rPr>
          <w:sz w:val="24"/>
          <w:szCs w:val="24"/>
        </w:rPr>
        <w:t xml:space="preserve">Spanning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ena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 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240"/>
        <w:rPr>
          <w:sz w:val="24"/>
          <w:szCs w:val="24"/>
        </w:rPr>
      </w:pPr>
      <w:r>
        <w:rPr>
          <w:sz w:val="24"/>
          <w:szCs w:val="24"/>
          <w:highlight w:val="yellow"/>
        </w:rPr>
        <w:t>Root ID    Prior</w:t>
      </w:r>
      <w:r>
        <w:rPr>
          <w:spacing w:val="-1"/>
          <w:sz w:val="24"/>
          <w:szCs w:val="24"/>
          <w:highlight w:val="yellow"/>
        </w:rPr>
        <w:t>i</w:t>
      </w:r>
      <w:r>
        <w:rPr>
          <w:sz w:val="24"/>
          <w:szCs w:val="24"/>
          <w:highlight w:val="yellow"/>
        </w:rPr>
        <w:t>ty    2</w:t>
      </w:r>
      <w:r>
        <w:rPr>
          <w:spacing w:val="-1"/>
          <w:sz w:val="24"/>
          <w:szCs w:val="24"/>
          <w:highlight w:val="yellow"/>
        </w:rPr>
        <w:t>4</w:t>
      </w:r>
      <w:r>
        <w:rPr>
          <w:sz w:val="24"/>
          <w:szCs w:val="24"/>
          <w:highlight w:val="yellow"/>
        </w:rPr>
        <w:t>579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Address     000a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b8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3.ee00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Cost        19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 xml:space="preserve">Port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23 (Fa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tEther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et0/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3)</w:t>
      </w:r>
    </w:p>
    <w:p w:rsidR="00F81C28" w:rsidRDefault="00F81C28">
      <w:pPr>
        <w:spacing w:line="200" w:lineRule="exact"/>
      </w:pPr>
    </w:p>
    <w:p w:rsidR="00F81C28" w:rsidRDefault="008E4BD0">
      <w:pPr>
        <w:spacing w:line="260" w:lineRule="exact"/>
        <w:ind w:left="900"/>
        <w:rPr>
          <w:sz w:val="24"/>
          <w:szCs w:val="24"/>
        </w:rPr>
      </w:pPr>
      <w:r>
        <w:rPr>
          <w:position w:val="-1"/>
          <w:sz w:val="24"/>
          <w:szCs w:val="24"/>
        </w:rPr>
        <w:t>Hel</w:t>
      </w:r>
      <w:r>
        <w:rPr>
          <w:spacing w:val="-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o Ti</w:t>
      </w:r>
      <w:r>
        <w:rPr>
          <w:spacing w:val="-2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 xml:space="preserve">e   2 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ec  Max Age 20 sec  Fo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ward Delay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15 sec</w:t>
      </w:r>
    </w:p>
    <w:p w:rsidR="00F81C28" w:rsidRDefault="00F81C28">
      <w:pPr>
        <w:spacing w:line="200" w:lineRule="exact"/>
      </w:pPr>
    </w:p>
    <w:p w:rsidR="00F81C28" w:rsidRDefault="00F81C28">
      <w:pPr>
        <w:spacing w:line="200" w:lineRule="exact"/>
      </w:pPr>
    </w:p>
    <w:p w:rsidR="00F81C28" w:rsidRDefault="00F81C28">
      <w:pPr>
        <w:spacing w:before="12" w:line="240" w:lineRule="exact"/>
        <w:rPr>
          <w:sz w:val="24"/>
          <w:szCs w:val="24"/>
        </w:rPr>
      </w:pPr>
    </w:p>
    <w:p w:rsidR="00F81C28" w:rsidRDefault="008E4BD0">
      <w:pPr>
        <w:spacing w:before="29" w:line="414" w:lineRule="auto"/>
        <w:ind w:left="900" w:right="3693" w:hanging="660"/>
        <w:rPr>
          <w:sz w:val="24"/>
          <w:szCs w:val="24"/>
        </w:rPr>
      </w:pPr>
      <w:r>
        <w:rPr>
          <w:sz w:val="24"/>
          <w:szCs w:val="24"/>
        </w:rPr>
        <w:t>Bridge ID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2</w:t>
      </w:r>
      <w:r>
        <w:rPr>
          <w:spacing w:val="-1"/>
          <w:sz w:val="24"/>
          <w:szCs w:val="24"/>
        </w:rPr>
        <w:t>8</w:t>
      </w:r>
      <w:r>
        <w:rPr>
          <w:sz w:val="24"/>
          <w:szCs w:val="24"/>
        </w:rPr>
        <w:t>675  (pri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y 28672 sys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id-e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t 3) 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8E4BD0">
      <w:pPr>
        <w:spacing w:before="7"/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Aging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300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Role Sts Cost      Prio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Nbr Type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3264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Fa0/20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128.20   P2p</w:t>
      </w:r>
    </w:p>
    <w:p w:rsidR="00F81C28" w:rsidRDefault="008E4BD0">
      <w:pPr>
        <w:spacing w:before="8"/>
        <w:ind w:left="12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 xml:space="preserve">Fa0/22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128.22   P2p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Fa0/23           Root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128.23   P2p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  <w:highlight w:val="yellow"/>
        </w:rPr>
        <w:t>VLAN0004</w:t>
      </w:r>
    </w:p>
    <w:p w:rsidR="00F81C28" w:rsidRDefault="00F81C28">
      <w:pPr>
        <w:spacing w:line="200" w:lineRule="exact"/>
      </w:pPr>
    </w:p>
    <w:p w:rsidR="00F81C28" w:rsidRDefault="008E4BD0">
      <w:pPr>
        <w:ind w:left="240"/>
        <w:rPr>
          <w:sz w:val="24"/>
          <w:szCs w:val="24"/>
        </w:rPr>
      </w:pPr>
      <w:r>
        <w:rPr>
          <w:sz w:val="24"/>
          <w:szCs w:val="24"/>
        </w:rPr>
        <w:t xml:space="preserve">Spanning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ena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 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202" w:right="6609"/>
        <w:jc w:val="center"/>
        <w:rPr>
          <w:sz w:val="24"/>
          <w:szCs w:val="24"/>
        </w:rPr>
      </w:pPr>
      <w:r>
        <w:rPr>
          <w:sz w:val="24"/>
          <w:szCs w:val="24"/>
          <w:highlight w:val="yellow"/>
        </w:rPr>
        <w:t>Root ID    Prior</w:t>
      </w:r>
      <w:r>
        <w:rPr>
          <w:spacing w:val="-1"/>
          <w:sz w:val="24"/>
          <w:szCs w:val="24"/>
          <w:highlight w:val="yellow"/>
        </w:rPr>
        <w:t>i</w:t>
      </w:r>
      <w:r>
        <w:rPr>
          <w:sz w:val="24"/>
          <w:szCs w:val="24"/>
          <w:highlight w:val="yellow"/>
        </w:rPr>
        <w:t xml:space="preserve">ty  </w:t>
      </w:r>
      <w:r>
        <w:rPr>
          <w:spacing w:val="60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2</w:t>
      </w:r>
      <w:r>
        <w:rPr>
          <w:spacing w:val="-1"/>
          <w:sz w:val="24"/>
          <w:szCs w:val="24"/>
          <w:highlight w:val="yellow"/>
        </w:rPr>
        <w:t>4</w:t>
      </w:r>
      <w:r>
        <w:rPr>
          <w:sz w:val="24"/>
          <w:szCs w:val="24"/>
          <w:highlight w:val="yellow"/>
        </w:rPr>
        <w:t>580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Address     000a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b8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3.ee00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Cost        19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Port      </w:t>
      </w:r>
      <w:r>
        <w:rPr>
          <w:spacing w:val="59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23 (Fa</w:t>
      </w:r>
      <w:r>
        <w:rPr>
          <w:spacing w:val="-1"/>
          <w:sz w:val="24"/>
          <w:szCs w:val="24"/>
          <w:highlight w:val="yellow"/>
        </w:rPr>
        <w:t>s</w:t>
      </w:r>
      <w:r>
        <w:rPr>
          <w:sz w:val="24"/>
          <w:szCs w:val="24"/>
          <w:highlight w:val="yellow"/>
        </w:rPr>
        <w:t>tEther</w:t>
      </w:r>
      <w:r>
        <w:rPr>
          <w:spacing w:val="-1"/>
          <w:sz w:val="24"/>
          <w:szCs w:val="24"/>
          <w:highlight w:val="yellow"/>
        </w:rPr>
        <w:t>n</w:t>
      </w:r>
      <w:r>
        <w:rPr>
          <w:sz w:val="24"/>
          <w:szCs w:val="24"/>
          <w:highlight w:val="yellow"/>
        </w:rPr>
        <w:t>et0/</w:t>
      </w:r>
      <w:r>
        <w:rPr>
          <w:spacing w:val="-1"/>
          <w:sz w:val="24"/>
          <w:szCs w:val="24"/>
          <w:highlight w:val="yellow"/>
        </w:rPr>
        <w:t>2</w:t>
      </w:r>
      <w:r>
        <w:rPr>
          <w:sz w:val="24"/>
          <w:szCs w:val="24"/>
          <w:highlight w:val="yellow"/>
        </w:rPr>
        <w:t>3)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900" w:right="3693" w:hanging="660"/>
        <w:rPr>
          <w:sz w:val="24"/>
          <w:szCs w:val="24"/>
        </w:rPr>
      </w:pPr>
      <w:r>
        <w:rPr>
          <w:sz w:val="24"/>
          <w:szCs w:val="24"/>
          <w:highlight w:val="yellow"/>
        </w:rPr>
        <w:t>Bridge ID</w:t>
      </w:r>
      <w:r>
        <w:rPr>
          <w:spacing w:val="58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Prior</w:t>
      </w:r>
      <w:r>
        <w:rPr>
          <w:spacing w:val="-1"/>
          <w:sz w:val="24"/>
          <w:szCs w:val="24"/>
          <w:highlight w:val="yellow"/>
        </w:rPr>
        <w:t>i</w:t>
      </w:r>
      <w:r>
        <w:rPr>
          <w:sz w:val="24"/>
          <w:szCs w:val="24"/>
          <w:highlight w:val="yellow"/>
        </w:rPr>
        <w:t>ty    2</w:t>
      </w:r>
      <w:r>
        <w:rPr>
          <w:spacing w:val="-1"/>
          <w:sz w:val="24"/>
          <w:szCs w:val="24"/>
          <w:highlight w:val="yellow"/>
        </w:rPr>
        <w:t>8</w:t>
      </w:r>
      <w:r>
        <w:rPr>
          <w:sz w:val="24"/>
          <w:szCs w:val="24"/>
          <w:highlight w:val="yellow"/>
        </w:rPr>
        <w:t>676</w:t>
      </w:r>
      <w:r>
        <w:rPr>
          <w:sz w:val="24"/>
          <w:szCs w:val="24"/>
        </w:rPr>
        <w:t xml:space="preserve">  (pri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y 28672 sys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id-e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t 4) 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8E4BD0">
      <w:pPr>
        <w:spacing w:before="7"/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Aging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300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Role Sts Cost      Prio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Nbr Type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3264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Fa0/20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128.20   P2p</w:t>
      </w:r>
    </w:p>
    <w:p w:rsidR="00F81C28" w:rsidRDefault="008E4BD0">
      <w:pPr>
        <w:spacing w:before="8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Fa0/22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128.22   P2p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Fa0/23           Root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128.23   P2p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 Như vậy hiện tại 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1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đang là Root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Bridge cho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VLAN 1 và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- Tương tự như vậy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rên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2#show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spanning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VLAN0001</w:t>
      </w:r>
    </w:p>
    <w:p w:rsidR="00F81C28" w:rsidRDefault="00F81C28">
      <w:pPr>
        <w:spacing w:line="200" w:lineRule="exact"/>
      </w:pPr>
    </w:p>
    <w:p w:rsidR="00F81C28" w:rsidRDefault="008E4BD0">
      <w:pPr>
        <w:ind w:left="240"/>
        <w:rPr>
          <w:sz w:val="24"/>
          <w:szCs w:val="24"/>
        </w:rPr>
      </w:pPr>
      <w:r>
        <w:rPr>
          <w:sz w:val="24"/>
          <w:szCs w:val="24"/>
        </w:rPr>
        <w:t xml:space="preserve">Spanning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ena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 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tp</w:t>
      </w:r>
    </w:p>
    <w:p w:rsidR="00F81C28" w:rsidRDefault="00F81C28">
      <w:pPr>
        <w:spacing w:line="200" w:lineRule="exact"/>
      </w:pPr>
    </w:p>
    <w:p w:rsidR="00F81C28" w:rsidRDefault="008E4BD0">
      <w:pPr>
        <w:ind w:left="202" w:right="6729"/>
        <w:jc w:val="center"/>
        <w:rPr>
          <w:sz w:val="24"/>
          <w:szCs w:val="24"/>
        </w:rPr>
      </w:pPr>
      <w:r>
        <w:rPr>
          <w:sz w:val="24"/>
          <w:szCs w:val="24"/>
          <w:highlight w:val="yellow"/>
        </w:rPr>
        <w:t>Root ID    Prior</w:t>
      </w:r>
      <w:r>
        <w:rPr>
          <w:spacing w:val="-1"/>
          <w:sz w:val="24"/>
          <w:szCs w:val="24"/>
          <w:highlight w:val="yellow"/>
        </w:rPr>
        <w:t>i</w:t>
      </w:r>
      <w:r>
        <w:rPr>
          <w:sz w:val="24"/>
          <w:szCs w:val="24"/>
          <w:highlight w:val="yellow"/>
        </w:rPr>
        <w:t xml:space="preserve">ty  </w:t>
      </w:r>
      <w:r>
        <w:rPr>
          <w:spacing w:val="60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4</w:t>
      </w:r>
      <w:r>
        <w:rPr>
          <w:spacing w:val="-1"/>
          <w:sz w:val="24"/>
          <w:szCs w:val="24"/>
          <w:highlight w:val="yellow"/>
        </w:rPr>
        <w:t>0</w:t>
      </w:r>
      <w:r>
        <w:rPr>
          <w:sz w:val="24"/>
          <w:szCs w:val="24"/>
          <w:highlight w:val="yellow"/>
        </w:rPr>
        <w:t>97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Cost        19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900"/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Port      </w:t>
      </w:r>
      <w:r>
        <w:rPr>
          <w:spacing w:val="59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23 (Fa</w:t>
      </w:r>
      <w:r>
        <w:rPr>
          <w:spacing w:val="-1"/>
          <w:sz w:val="24"/>
          <w:szCs w:val="24"/>
          <w:highlight w:val="yellow"/>
        </w:rPr>
        <w:t>s</w:t>
      </w:r>
      <w:r>
        <w:rPr>
          <w:sz w:val="24"/>
          <w:szCs w:val="24"/>
          <w:highlight w:val="yellow"/>
        </w:rPr>
        <w:t>tEther</w:t>
      </w:r>
      <w:r>
        <w:rPr>
          <w:spacing w:val="-1"/>
          <w:sz w:val="24"/>
          <w:szCs w:val="24"/>
          <w:highlight w:val="yellow"/>
        </w:rPr>
        <w:t>n</w:t>
      </w:r>
      <w:r>
        <w:rPr>
          <w:sz w:val="24"/>
          <w:szCs w:val="24"/>
          <w:highlight w:val="yellow"/>
        </w:rPr>
        <w:t>et0/</w:t>
      </w:r>
      <w:r>
        <w:rPr>
          <w:spacing w:val="-1"/>
          <w:sz w:val="24"/>
          <w:szCs w:val="24"/>
          <w:highlight w:val="yellow"/>
        </w:rPr>
        <w:t>2</w:t>
      </w:r>
      <w:r>
        <w:rPr>
          <w:sz w:val="24"/>
          <w:szCs w:val="24"/>
          <w:highlight w:val="yellow"/>
        </w:rPr>
        <w:t>3)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900" w:right="3693" w:hanging="660"/>
        <w:rPr>
          <w:sz w:val="24"/>
          <w:szCs w:val="24"/>
        </w:rPr>
      </w:pPr>
      <w:r>
        <w:rPr>
          <w:sz w:val="24"/>
          <w:szCs w:val="24"/>
          <w:highlight w:val="yellow"/>
        </w:rPr>
        <w:t>Bridge ID</w:t>
      </w:r>
      <w:r>
        <w:rPr>
          <w:spacing w:val="58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Prior</w:t>
      </w:r>
      <w:r>
        <w:rPr>
          <w:spacing w:val="-1"/>
          <w:sz w:val="24"/>
          <w:szCs w:val="24"/>
          <w:highlight w:val="yellow"/>
        </w:rPr>
        <w:t>i</w:t>
      </w:r>
      <w:r>
        <w:rPr>
          <w:sz w:val="24"/>
          <w:szCs w:val="24"/>
          <w:highlight w:val="yellow"/>
        </w:rPr>
        <w:t>ty    2</w:t>
      </w:r>
      <w:r>
        <w:rPr>
          <w:spacing w:val="-1"/>
          <w:sz w:val="24"/>
          <w:szCs w:val="24"/>
          <w:highlight w:val="yellow"/>
        </w:rPr>
        <w:t>8</w:t>
      </w:r>
      <w:r>
        <w:rPr>
          <w:sz w:val="24"/>
          <w:szCs w:val="24"/>
          <w:highlight w:val="yellow"/>
        </w:rPr>
        <w:t>673</w:t>
      </w:r>
      <w:r>
        <w:rPr>
          <w:sz w:val="24"/>
          <w:szCs w:val="24"/>
        </w:rPr>
        <w:t xml:space="preserve">  (pri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y 28672 sys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id-e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t 1) Address     000a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b8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3.ee00</w:t>
      </w:r>
    </w:p>
    <w:p w:rsidR="00F81C28" w:rsidRDefault="008E4BD0">
      <w:pPr>
        <w:spacing w:before="8"/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Aging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300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Role Sts Cost      Prio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Nbr Type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3264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Fa0/21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128.21   P2p</w:t>
      </w:r>
    </w:p>
    <w:p w:rsidR="00F81C28" w:rsidRDefault="008E4BD0">
      <w:pPr>
        <w:spacing w:before="8"/>
        <w:ind w:left="120"/>
        <w:rPr>
          <w:sz w:val="24"/>
          <w:szCs w:val="24"/>
        </w:rPr>
      </w:pPr>
      <w:r>
        <w:rPr>
          <w:sz w:val="24"/>
          <w:szCs w:val="24"/>
        </w:rPr>
        <w:t xml:space="preserve">Fa0/23           Root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128.23   P2p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  <w:highlight w:val="yellow"/>
        </w:rPr>
        <w:t>VLAN0002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240"/>
        <w:rPr>
          <w:sz w:val="24"/>
          <w:szCs w:val="24"/>
        </w:rPr>
      </w:pPr>
      <w:r>
        <w:rPr>
          <w:sz w:val="24"/>
          <w:szCs w:val="24"/>
        </w:rPr>
        <w:t xml:space="preserve">Spanning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ena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 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tp</w:t>
      </w:r>
    </w:p>
    <w:p w:rsidR="00F81C28" w:rsidRDefault="00F81C28">
      <w:pPr>
        <w:spacing w:line="200" w:lineRule="exact"/>
      </w:pPr>
    </w:p>
    <w:p w:rsidR="00F81C28" w:rsidRDefault="008E4BD0">
      <w:pPr>
        <w:ind w:left="240"/>
        <w:rPr>
          <w:sz w:val="24"/>
          <w:szCs w:val="24"/>
        </w:rPr>
      </w:pPr>
      <w:r>
        <w:rPr>
          <w:sz w:val="24"/>
          <w:szCs w:val="24"/>
          <w:highlight w:val="yellow"/>
        </w:rPr>
        <w:t>Root ID    Prior</w:t>
      </w:r>
      <w:r>
        <w:rPr>
          <w:spacing w:val="-1"/>
          <w:sz w:val="24"/>
          <w:szCs w:val="24"/>
          <w:highlight w:val="yellow"/>
        </w:rPr>
        <w:t>i</w:t>
      </w:r>
      <w:r>
        <w:rPr>
          <w:sz w:val="24"/>
          <w:szCs w:val="24"/>
          <w:highlight w:val="yellow"/>
        </w:rPr>
        <w:t>ty    4</w:t>
      </w:r>
      <w:r>
        <w:rPr>
          <w:spacing w:val="-1"/>
          <w:sz w:val="24"/>
          <w:szCs w:val="24"/>
          <w:highlight w:val="yellow"/>
        </w:rPr>
        <w:t>0</w:t>
      </w:r>
      <w:r>
        <w:rPr>
          <w:sz w:val="24"/>
          <w:szCs w:val="24"/>
          <w:highlight w:val="yellow"/>
        </w:rPr>
        <w:t>98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Address     0018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192e.ddc0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Cost        19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 xml:space="preserve">Port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23 (Fa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tEther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et0/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3)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414" w:lineRule="auto"/>
        <w:ind w:left="900" w:right="3693" w:hanging="660"/>
        <w:rPr>
          <w:sz w:val="24"/>
          <w:szCs w:val="24"/>
        </w:rPr>
      </w:pPr>
      <w:r>
        <w:rPr>
          <w:sz w:val="24"/>
          <w:szCs w:val="24"/>
        </w:rPr>
        <w:t>Bridge ID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2</w:t>
      </w:r>
      <w:r>
        <w:rPr>
          <w:spacing w:val="-1"/>
          <w:sz w:val="24"/>
          <w:szCs w:val="24"/>
        </w:rPr>
        <w:t>8</w:t>
      </w:r>
      <w:r>
        <w:rPr>
          <w:sz w:val="24"/>
          <w:szCs w:val="24"/>
        </w:rPr>
        <w:t>674  (pri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y 28672 sys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id-e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t 2) Address     000a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b8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3.ee00</w:t>
      </w:r>
    </w:p>
    <w:p w:rsidR="00F81C28" w:rsidRDefault="008E4BD0">
      <w:pPr>
        <w:spacing w:before="7"/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Aging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300</w:t>
      </w:r>
    </w:p>
    <w:p w:rsidR="00F81C28" w:rsidRDefault="00F81C28">
      <w:pPr>
        <w:spacing w:line="200" w:lineRule="exact"/>
      </w:pPr>
    </w:p>
    <w:p w:rsidR="00F81C28" w:rsidRDefault="008E4BD0">
      <w:pPr>
        <w:ind w:left="120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Role Sts Cost      Prio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Nbr Type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120" w:right="3264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Fa0/1 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128.1    P2p</w:t>
      </w:r>
    </w:p>
    <w:p w:rsidR="00F81C28" w:rsidRDefault="008E4BD0">
      <w:pPr>
        <w:spacing w:before="8"/>
        <w:ind w:left="12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 xml:space="preserve">Fa0/21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128.21   P2p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20" w:right="493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Fa0/23           Root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128.23   P2p</w:t>
      </w:r>
    </w:p>
    <w:p w:rsidR="00F81C28" w:rsidRDefault="00F81C28">
      <w:pPr>
        <w:spacing w:line="200" w:lineRule="exact"/>
      </w:pPr>
    </w:p>
    <w:p w:rsidR="00F81C28" w:rsidRDefault="008E4BD0">
      <w:pPr>
        <w:ind w:left="120" w:right="8179"/>
        <w:jc w:val="both"/>
        <w:rPr>
          <w:sz w:val="24"/>
          <w:szCs w:val="24"/>
        </w:rPr>
      </w:pPr>
      <w:r>
        <w:rPr>
          <w:sz w:val="24"/>
          <w:szCs w:val="24"/>
          <w:highlight w:val="yellow"/>
        </w:rPr>
        <w:t>VLAN0003</w:t>
      </w:r>
    </w:p>
    <w:p w:rsidR="00F81C28" w:rsidRDefault="00F81C28">
      <w:pPr>
        <w:spacing w:line="200" w:lineRule="exact"/>
      </w:pPr>
    </w:p>
    <w:p w:rsidR="00F81C28" w:rsidRDefault="008E4BD0">
      <w:pPr>
        <w:ind w:left="240"/>
        <w:rPr>
          <w:sz w:val="24"/>
          <w:szCs w:val="24"/>
        </w:rPr>
      </w:pPr>
      <w:r>
        <w:rPr>
          <w:sz w:val="24"/>
          <w:szCs w:val="24"/>
        </w:rPr>
        <w:t xml:space="preserve">Spanning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ena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 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tp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240"/>
        <w:rPr>
          <w:sz w:val="24"/>
          <w:szCs w:val="24"/>
        </w:rPr>
      </w:pPr>
      <w:r>
        <w:rPr>
          <w:sz w:val="24"/>
          <w:szCs w:val="24"/>
        </w:rPr>
        <w:t>Root ID    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2</w:t>
      </w:r>
      <w:r>
        <w:rPr>
          <w:spacing w:val="-1"/>
          <w:sz w:val="24"/>
          <w:szCs w:val="24"/>
        </w:rPr>
        <w:t>4</w:t>
      </w:r>
      <w:r>
        <w:rPr>
          <w:sz w:val="24"/>
          <w:szCs w:val="24"/>
        </w:rPr>
        <w:t>579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Address     000a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b8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3.ee00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  <w:highlight w:val="yellow"/>
        </w:rPr>
        <w:t>This bridge</w:t>
      </w:r>
      <w:r>
        <w:rPr>
          <w:spacing w:val="-1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is t</w:t>
      </w:r>
      <w:r>
        <w:rPr>
          <w:spacing w:val="-1"/>
          <w:sz w:val="24"/>
          <w:szCs w:val="24"/>
          <w:highlight w:val="yellow"/>
        </w:rPr>
        <w:t>h</w:t>
      </w:r>
      <w:r>
        <w:rPr>
          <w:sz w:val="24"/>
          <w:szCs w:val="24"/>
          <w:highlight w:val="yellow"/>
        </w:rPr>
        <w:t>e root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900" w:right="3693" w:hanging="660"/>
        <w:rPr>
          <w:sz w:val="24"/>
          <w:szCs w:val="24"/>
        </w:rPr>
      </w:pPr>
      <w:r>
        <w:rPr>
          <w:sz w:val="24"/>
          <w:szCs w:val="24"/>
          <w:highlight w:val="yellow"/>
        </w:rPr>
        <w:t>Bridge ID</w:t>
      </w:r>
      <w:r>
        <w:rPr>
          <w:spacing w:val="58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Prior</w:t>
      </w:r>
      <w:r>
        <w:rPr>
          <w:spacing w:val="-1"/>
          <w:sz w:val="24"/>
          <w:szCs w:val="24"/>
          <w:highlight w:val="yellow"/>
        </w:rPr>
        <w:t>i</w:t>
      </w:r>
      <w:r>
        <w:rPr>
          <w:sz w:val="24"/>
          <w:szCs w:val="24"/>
          <w:highlight w:val="yellow"/>
        </w:rPr>
        <w:t>ty    2</w:t>
      </w:r>
      <w:r>
        <w:rPr>
          <w:spacing w:val="-1"/>
          <w:sz w:val="24"/>
          <w:szCs w:val="24"/>
          <w:highlight w:val="yellow"/>
        </w:rPr>
        <w:t>4</w:t>
      </w:r>
      <w:r>
        <w:rPr>
          <w:sz w:val="24"/>
          <w:szCs w:val="24"/>
          <w:highlight w:val="yellow"/>
        </w:rPr>
        <w:t>579</w:t>
      </w:r>
      <w:r>
        <w:rPr>
          <w:sz w:val="24"/>
          <w:szCs w:val="24"/>
        </w:rPr>
        <w:t xml:space="preserve">  (pri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y 24576 sys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id-e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t 3) Address     000a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b8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3.ee00</w:t>
      </w:r>
    </w:p>
    <w:p w:rsidR="00F81C28" w:rsidRDefault="008E4BD0">
      <w:pPr>
        <w:spacing w:before="8"/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Aging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300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120" w:right="4938"/>
        <w:jc w:val="both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Role Sts Cost      Prio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Nbr Type</w:t>
      </w:r>
    </w:p>
    <w:p w:rsidR="00F81C28" w:rsidRDefault="00F81C28">
      <w:pPr>
        <w:spacing w:line="200" w:lineRule="exact"/>
      </w:pPr>
    </w:p>
    <w:p w:rsidR="00F81C28" w:rsidRDefault="008E4BD0">
      <w:pPr>
        <w:spacing w:line="414" w:lineRule="auto"/>
        <w:ind w:left="120" w:right="3264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Fa0/6 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128.6    P2p</w:t>
      </w:r>
    </w:p>
    <w:p w:rsidR="00F81C28" w:rsidRDefault="008E4BD0">
      <w:pPr>
        <w:spacing w:before="6" w:line="414" w:lineRule="auto"/>
        <w:ind w:left="120" w:right="49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Fa0/21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19        128.21   P2p Fa0/23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19        128.23   P2p </w:t>
      </w:r>
      <w:r>
        <w:rPr>
          <w:sz w:val="24"/>
          <w:szCs w:val="24"/>
          <w:highlight w:val="yellow"/>
        </w:rPr>
        <w:t>VLAN0004</w:t>
      </w:r>
    </w:p>
    <w:p w:rsidR="00F81C28" w:rsidRDefault="008E4BD0">
      <w:pPr>
        <w:spacing w:before="6"/>
        <w:ind w:left="240"/>
        <w:rPr>
          <w:sz w:val="24"/>
          <w:szCs w:val="24"/>
        </w:rPr>
      </w:pPr>
      <w:r>
        <w:rPr>
          <w:sz w:val="24"/>
          <w:szCs w:val="24"/>
        </w:rPr>
        <w:t xml:space="preserve">Spanning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ree ena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led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protoc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l 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tp</w:t>
      </w:r>
    </w:p>
    <w:p w:rsidR="00F81C28" w:rsidRDefault="00F81C28">
      <w:pPr>
        <w:spacing w:line="200" w:lineRule="exact"/>
      </w:pPr>
    </w:p>
    <w:p w:rsidR="00F81C28" w:rsidRDefault="008E4BD0">
      <w:pPr>
        <w:ind w:left="240"/>
        <w:rPr>
          <w:sz w:val="24"/>
          <w:szCs w:val="24"/>
        </w:rPr>
      </w:pPr>
      <w:r>
        <w:rPr>
          <w:sz w:val="24"/>
          <w:szCs w:val="24"/>
        </w:rPr>
        <w:t>Root ID    Prior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ty    2</w:t>
      </w:r>
      <w:r>
        <w:rPr>
          <w:spacing w:val="-1"/>
          <w:sz w:val="24"/>
          <w:szCs w:val="24"/>
        </w:rPr>
        <w:t>4</w:t>
      </w:r>
      <w:r>
        <w:rPr>
          <w:sz w:val="24"/>
          <w:szCs w:val="24"/>
        </w:rPr>
        <w:t>580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Address     000a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b8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3.ee00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This bridge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 t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e root</w:t>
      </w:r>
    </w:p>
    <w:p w:rsidR="00F81C28" w:rsidRDefault="00F81C28">
      <w:pPr>
        <w:spacing w:line="200" w:lineRule="exact"/>
      </w:pPr>
    </w:p>
    <w:p w:rsidR="00F81C28" w:rsidRDefault="008E4BD0">
      <w:pPr>
        <w:ind w:left="900"/>
        <w:rPr>
          <w:sz w:val="24"/>
          <w:szCs w:val="24"/>
        </w:r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900" w:right="3693" w:hanging="660"/>
        <w:rPr>
          <w:sz w:val="24"/>
          <w:szCs w:val="24"/>
        </w:rPr>
      </w:pPr>
      <w:r>
        <w:rPr>
          <w:sz w:val="24"/>
          <w:szCs w:val="24"/>
          <w:highlight w:val="yellow"/>
        </w:rPr>
        <w:t>Bridge ID</w:t>
      </w:r>
      <w:r>
        <w:rPr>
          <w:spacing w:val="58"/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</w:rPr>
        <w:t>Prior</w:t>
      </w:r>
      <w:r>
        <w:rPr>
          <w:spacing w:val="-1"/>
          <w:sz w:val="24"/>
          <w:szCs w:val="24"/>
          <w:highlight w:val="yellow"/>
        </w:rPr>
        <w:t>i</w:t>
      </w:r>
      <w:r>
        <w:rPr>
          <w:sz w:val="24"/>
          <w:szCs w:val="24"/>
          <w:highlight w:val="yellow"/>
        </w:rPr>
        <w:t>ty    2</w:t>
      </w:r>
      <w:r>
        <w:rPr>
          <w:spacing w:val="-1"/>
          <w:sz w:val="24"/>
          <w:szCs w:val="24"/>
          <w:highlight w:val="yellow"/>
        </w:rPr>
        <w:t>4</w:t>
      </w:r>
      <w:r>
        <w:rPr>
          <w:sz w:val="24"/>
          <w:szCs w:val="24"/>
          <w:highlight w:val="yellow"/>
        </w:rPr>
        <w:t>580</w:t>
      </w:r>
      <w:r>
        <w:rPr>
          <w:sz w:val="24"/>
          <w:szCs w:val="24"/>
        </w:rPr>
        <w:t xml:space="preserve">  (pri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it</w:t>
      </w:r>
      <w:r>
        <w:rPr>
          <w:sz w:val="24"/>
          <w:szCs w:val="24"/>
        </w:rPr>
        <w:t>y 24576 sys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id-e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t 4) Address     000a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b8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3.ee00</w:t>
      </w:r>
    </w:p>
    <w:p w:rsidR="00F81C28" w:rsidRDefault="008E4BD0">
      <w:pPr>
        <w:spacing w:before="8"/>
        <w:ind w:left="900"/>
        <w:rPr>
          <w:sz w:val="24"/>
          <w:szCs w:val="24"/>
        </w:rPr>
        <w:sectPr w:rsidR="00F81C28">
          <w:pgSz w:w="12240" w:h="15840"/>
          <w:pgMar w:top="1500" w:right="1440" w:bottom="280" w:left="1320" w:header="720" w:footer="589" w:gutter="0"/>
          <w:cols w:space="720"/>
        </w:sectPr>
      </w:pPr>
      <w:r>
        <w:rPr>
          <w:sz w:val="24"/>
          <w:szCs w:val="24"/>
        </w:rPr>
        <w:t>Hel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o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e   2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ec  Max Age 20 sec 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ward Delay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15 sec</w:t>
      </w:r>
    </w:p>
    <w:p w:rsidR="00F81C28" w:rsidRDefault="00F81C28">
      <w:pPr>
        <w:spacing w:before="16" w:line="220" w:lineRule="exact"/>
        <w:rPr>
          <w:sz w:val="22"/>
          <w:szCs w:val="22"/>
        </w:rPr>
      </w:pPr>
    </w:p>
    <w:p w:rsidR="00F81C28" w:rsidRDefault="008E4BD0">
      <w:pPr>
        <w:spacing w:before="29"/>
        <w:ind w:left="1000"/>
        <w:rPr>
          <w:sz w:val="24"/>
          <w:szCs w:val="24"/>
        </w:rPr>
      </w:pPr>
      <w:r>
        <w:rPr>
          <w:sz w:val="24"/>
          <w:szCs w:val="24"/>
        </w:rPr>
        <w:t>Aging Ti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e 300</w:t>
      </w:r>
    </w:p>
    <w:p w:rsidR="00F81C28" w:rsidRDefault="00F81C28">
      <w:pPr>
        <w:spacing w:line="200" w:lineRule="exact"/>
      </w:pPr>
    </w:p>
    <w:p w:rsidR="00F81C28" w:rsidRDefault="008E4BD0">
      <w:pPr>
        <w:ind w:left="220"/>
        <w:rPr>
          <w:sz w:val="24"/>
          <w:szCs w:val="24"/>
        </w:rPr>
      </w:pPr>
      <w:r>
        <w:rPr>
          <w:sz w:val="24"/>
          <w:szCs w:val="24"/>
        </w:rPr>
        <w:t>Inter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Role Sts Cost      Prio</w:t>
      </w:r>
      <w:r>
        <w:rPr>
          <w:spacing w:val="-1"/>
          <w:sz w:val="24"/>
          <w:szCs w:val="24"/>
        </w:rPr>
        <w:t>.</w:t>
      </w:r>
      <w:r>
        <w:rPr>
          <w:sz w:val="24"/>
          <w:szCs w:val="24"/>
        </w:rPr>
        <w:t>Nbr Type</w:t>
      </w:r>
    </w:p>
    <w:p w:rsidR="00F81C28" w:rsidRDefault="00F81C28">
      <w:pPr>
        <w:spacing w:line="200" w:lineRule="exact"/>
      </w:pPr>
    </w:p>
    <w:p w:rsidR="00F81C28" w:rsidRDefault="008E4BD0">
      <w:pPr>
        <w:spacing w:line="413" w:lineRule="auto"/>
        <w:ind w:left="220" w:right="3264"/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 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- Fa0/21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128.21   P2p</w:t>
      </w:r>
    </w:p>
    <w:p w:rsidR="00F81C28" w:rsidRDefault="008E4BD0">
      <w:pPr>
        <w:spacing w:before="8"/>
        <w:ind w:left="220"/>
        <w:rPr>
          <w:sz w:val="24"/>
          <w:szCs w:val="24"/>
        </w:rPr>
      </w:pPr>
      <w:r>
        <w:rPr>
          <w:sz w:val="24"/>
          <w:szCs w:val="24"/>
        </w:rPr>
        <w:t xml:space="preserve">Fa0/23           Desg </w:t>
      </w:r>
      <w:r>
        <w:rPr>
          <w:spacing w:val="1"/>
          <w:sz w:val="24"/>
          <w:szCs w:val="24"/>
        </w:rPr>
        <w:t>F</w:t>
      </w:r>
      <w:r>
        <w:rPr>
          <w:spacing w:val="-2"/>
          <w:sz w:val="24"/>
          <w:szCs w:val="24"/>
        </w:rPr>
        <w:t>W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        128.23   P2p</w:t>
      </w:r>
    </w:p>
    <w:p w:rsidR="00F81C28" w:rsidRDefault="00F81C28">
      <w:pPr>
        <w:spacing w:before="3" w:line="200" w:lineRule="exact"/>
      </w:pPr>
    </w:p>
    <w:p w:rsidR="00F81C28" w:rsidRDefault="008E4BD0">
      <w:pPr>
        <w:spacing w:line="260" w:lineRule="exact"/>
        <w:ind w:left="254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 xml:space="preserve">VI.      </w:t>
      </w:r>
      <w:r>
        <w:rPr>
          <w:b/>
          <w:position w:val="-1"/>
          <w:sz w:val="24"/>
          <w:szCs w:val="24"/>
          <w:u w:val="thick" w:color="000000"/>
        </w:rPr>
        <w:t>Một số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lệnh</w:t>
      </w:r>
      <w:r>
        <w:rPr>
          <w:b/>
          <w:spacing w:val="-78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liên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quan</w:t>
      </w:r>
      <w:r>
        <w:rPr>
          <w:b/>
          <w:spacing w:val="-77"/>
          <w:position w:val="-1"/>
          <w:sz w:val="24"/>
          <w:szCs w:val="24"/>
          <w:u w:val="thick" w:color="000000"/>
        </w:rPr>
        <w:t xml:space="preserve"> </w:t>
      </w:r>
      <w:r>
        <w:rPr>
          <w:b/>
          <w:position w:val="-1"/>
          <w:sz w:val="24"/>
          <w:szCs w:val="24"/>
          <w:u w:val="thick" w:color="000000"/>
        </w:rPr>
        <w:t>đến bài lab :</w:t>
      </w:r>
    </w:p>
    <w:p w:rsidR="00F81C28" w:rsidRDefault="00F81C28">
      <w:pPr>
        <w:spacing w:before="2" w:line="160" w:lineRule="exact"/>
        <w:rPr>
          <w:sz w:val="17"/>
          <w:szCs w:val="17"/>
        </w:rPr>
      </w:pPr>
    </w:p>
    <w:p w:rsidR="00F81C28" w:rsidRDefault="008E4BD0">
      <w:pPr>
        <w:spacing w:before="31" w:line="240" w:lineRule="exact"/>
        <w:ind w:left="940"/>
        <w:rPr>
          <w:sz w:val="22"/>
          <w:szCs w:val="22"/>
        </w:rPr>
      </w:pPr>
      <w:r>
        <w:rPr>
          <w:b/>
          <w:position w:val="-1"/>
          <w:sz w:val="22"/>
          <w:szCs w:val="22"/>
          <w:u w:val="thick" w:color="000000"/>
        </w:rPr>
        <w:t>En</w:t>
      </w:r>
      <w:r>
        <w:rPr>
          <w:b/>
          <w:spacing w:val="1"/>
          <w:position w:val="-1"/>
          <w:sz w:val="22"/>
          <w:szCs w:val="22"/>
          <w:u w:val="thick" w:color="000000"/>
        </w:rPr>
        <w:t>a</w:t>
      </w:r>
      <w:r>
        <w:rPr>
          <w:b/>
          <w:position w:val="-1"/>
          <w:sz w:val="22"/>
          <w:szCs w:val="22"/>
          <w:u w:val="thick" w:color="000000"/>
        </w:rPr>
        <w:t>ble</w:t>
      </w:r>
      <w:r>
        <w:rPr>
          <w:b/>
          <w:spacing w:val="-7"/>
          <w:position w:val="-1"/>
          <w:sz w:val="22"/>
          <w:szCs w:val="22"/>
          <w:u w:val="thick" w:color="000000"/>
        </w:rPr>
        <w:t xml:space="preserve"> </w:t>
      </w:r>
      <w:r>
        <w:rPr>
          <w:b/>
          <w:position w:val="-1"/>
          <w:sz w:val="22"/>
          <w:szCs w:val="22"/>
          <w:u w:val="thick" w:color="000000"/>
        </w:rPr>
        <w:t>STP</w:t>
      </w:r>
    </w:p>
    <w:p w:rsidR="00F81C28" w:rsidRDefault="00F81C28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428"/>
      </w:tblGrid>
      <w:tr w:rsidR="00F81C28">
        <w:trPr>
          <w:trHeight w:hRule="exact" w:val="91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)#</w:t>
            </w:r>
            <w:r>
              <w:rPr>
                <w:b/>
                <w:sz w:val="22"/>
                <w:szCs w:val="22"/>
              </w:rPr>
              <w:t>sp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nnin</w:t>
            </w:r>
            <w:r>
              <w:rPr>
                <w:b/>
                <w:spacing w:val="1"/>
                <w:sz w:val="22"/>
                <w:szCs w:val="22"/>
              </w:rPr>
              <w:t>g</w:t>
            </w:r>
            <w:r>
              <w:rPr>
                <w:b/>
                <w:spacing w:val="-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tree</w:t>
            </w:r>
            <w:r>
              <w:rPr>
                <w:b/>
                <w:spacing w:val="-21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v</w:t>
            </w:r>
            <w:r>
              <w:rPr>
                <w:b/>
                <w:sz w:val="22"/>
                <w:szCs w:val="22"/>
              </w:rPr>
              <w:t>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3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5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le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iao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thức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STP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trên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VLAN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5 </w:t>
            </w:r>
            <w:r>
              <w:rPr>
                <w:spacing w:val="1"/>
                <w:sz w:val="22"/>
                <w:szCs w:val="22"/>
              </w:rPr>
              <w:t>củ</w:t>
            </w:r>
            <w:r>
              <w:rPr>
                <w:sz w:val="22"/>
                <w:szCs w:val="22"/>
              </w:rPr>
              <w:t>a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switch</w:t>
            </w:r>
          </w:p>
        </w:tc>
      </w:tr>
      <w:tr w:rsidR="00F81C28">
        <w:trPr>
          <w:trHeight w:hRule="exact" w:val="71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)#</w:t>
            </w:r>
            <w:r>
              <w:rPr>
                <w:b/>
                <w:sz w:val="22"/>
                <w:szCs w:val="22"/>
              </w:rPr>
              <w:t>no</w:t>
            </w:r>
            <w:r>
              <w:rPr>
                <w:b/>
                <w:spacing w:val="-1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sp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nn</w:t>
            </w:r>
            <w:r>
              <w:rPr>
                <w:b/>
                <w:spacing w:val="-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1"/>
                <w:sz w:val="22"/>
                <w:szCs w:val="22"/>
              </w:rPr>
              <w:t>g</w:t>
            </w:r>
            <w:r>
              <w:rPr>
                <w:b/>
                <w:sz w:val="22"/>
                <w:szCs w:val="22"/>
              </w:rPr>
              <w:t>-tree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v</w:t>
            </w:r>
            <w:r>
              <w:rPr>
                <w:b/>
                <w:sz w:val="22"/>
                <w:szCs w:val="22"/>
              </w:rPr>
              <w:t>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3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5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Disa</w:t>
            </w:r>
            <w:r>
              <w:rPr>
                <w:spacing w:val="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le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iao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thức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STP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ên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VLAN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5 c</w:t>
            </w:r>
            <w:r>
              <w:rPr>
                <w:spacing w:val="1"/>
                <w:sz w:val="22"/>
                <w:szCs w:val="22"/>
              </w:rPr>
              <w:t>ủ</w:t>
            </w:r>
            <w:r>
              <w:rPr>
                <w:sz w:val="22"/>
                <w:szCs w:val="22"/>
              </w:rPr>
              <w:t>a</w:t>
            </w: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switch</w:t>
            </w:r>
          </w:p>
        </w:tc>
      </w:tr>
    </w:tbl>
    <w:p w:rsidR="00F81C28" w:rsidRDefault="008E4BD0">
      <w:pPr>
        <w:spacing w:line="240" w:lineRule="exact"/>
        <w:ind w:left="940"/>
        <w:rPr>
          <w:sz w:val="22"/>
          <w:szCs w:val="22"/>
        </w:rPr>
      </w:pPr>
      <w:r>
        <w:rPr>
          <w:b/>
          <w:sz w:val="22"/>
          <w:szCs w:val="22"/>
          <w:u w:val="thick" w:color="000000"/>
        </w:rPr>
        <w:t>C</w:t>
      </w:r>
      <w:r>
        <w:rPr>
          <w:b/>
          <w:spacing w:val="1"/>
          <w:sz w:val="22"/>
          <w:szCs w:val="22"/>
          <w:u w:val="thick" w:color="000000"/>
        </w:rPr>
        <w:t>ấ</w:t>
      </w:r>
      <w:r>
        <w:rPr>
          <w:b/>
          <w:sz w:val="22"/>
          <w:szCs w:val="22"/>
          <w:u w:val="thick" w:color="000000"/>
        </w:rPr>
        <w:t>u</w:t>
      </w:r>
      <w:r>
        <w:rPr>
          <w:b/>
          <w:spacing w:val="-4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hình</w:t>
      </w:r>
      <w:r>
        <w:rPr>
          <w:b/>
          <w:spacing w:val="-5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R</w:t>
      </w:r>
      <w:r>
        <w:rPr>
          <w:b/>
          <w:spacing w:val="1"/>
          <w:sz w:val="22"/>
          <w:szCs w:val="22"/>
          <w:u w:val="thick" w:color="000000"/>
        </w:rPr>
        <w:t>oo</w:t>
      </w:r>
      <w:r>
        <w:rPr>
          <w:b/>
          <w:sz w:val="22"/>
          <w:szCs w:val="22"/>
          <w:u w:val="thick" w:color="000000"/>
        </w:rPr>
        <w:t>t</w:t>
      </w:r>
      <w:r>
        <w:rPr>
          <w:b/>
          <w:spacing w:val="-5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switch</w:t>
      </w:r>
    </w:p>
    <w:p w:rsidR="00F81C28" w:rsidRDefault="00F81C28">
      <w:pPr>
        <w:spacing w:before="9" w:line="240" w:lineRule="exact"/>
        <w:rPr>
          <w:sz w:val="24"/>
          <w:szCs w:val="24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8"/>
        <w:gridCol w:w="4428"/>
      </w:tblGrid>
      <w:tr w:rsidR="00F81C28" w:rsidTr="0032381D">
        <w:trPr>
          <w:trHeight w:hRule="exact" w:val="1822"/>
        </w:trPr>
        <w:tc>
          <w:tcPr>
            <w:tcW w:w="4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)#</w:t>
            </w:r>
            <w:r>
              <w:rPr>
                <w:b/>
                <w:sz w:val="22"/>
                <w:szCs w:val="22"/>
              </w:rPr>
              <w:t>sp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nnin</w:t>
            </w:r>
            <w:r>
              <w:rPr>
                <w:b/>
                <w:spacing w:val="1"/>
                <w:sz w:val="22"/>
                <w:szCs w:val="22"/>
              </w:rPr>
              <w:t>g</w:t>
            </w:r>
            <w:r>
              <w:rPr>
                <w:b/>
                <w:spacing w:val="-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tree</w:t>
            </w:r>
            <w:r>
              <w:rPr>
                <w:b/>
                <w:spacing w:val="-21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v</w:t>
            </w:r>
            <w:r>
              <w:rPr>
                <w:b/>
                <w:sz w:val="22"/>
                <w:szCs w:val="22"/>
              </w:rPr>
              <w:t>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4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5 R</w:t>
            </w:r>
            <w:r>
              <w:rPr>
                <w:b/>
                <w:spacing w:val="1"/>
                <w:sz w:val="22"/>
                <w:szCs w:val="22"/>
              </w:rPr>
              <w:t>oot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Sửa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đổ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swit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từ </w:t>
            </w:r>
            <w:r>
              <w:rPr>
                <w:spacing w:val="-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iá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trị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mặc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ị</w:t>
            </w:r>
            <w:r>
              <w:rPr>
                <w:spacing w:val="1"/>
                <w:sz w:val="22"/>
                <w:szCs w:val="22"/>
              </w:rPr>
              <w:t>nh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spacing w:line="429" w:lineRule="auto"/>
              <w:ind w:left="102" w:right="57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là  </w:t>
            </w:r>
            <w:r>
              <w:rPr>
                <w:spacing w:val="1"/>
                <w:sz w:val="22"/>
                <w:szCs w:val="22"/>
              </w:rPr>
              <w:t>327</w:t>
            </w:r>
            <w:r>
              <w:rPr>
                <w:spacing w:val="-1"/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8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à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ộ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iá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trị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ấp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ơ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ể 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ph</w:t>
            </w:r>
            <w:r>
              <w:rPr>
                <w:sz w:val="22"/>
                <w:szCs w:val="22"/>
              </w:rPr>
              <w:t>ép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switch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có</w:t>
            </w:r>
            <w:r>
              <w:rPr>
                <w:spacing w:val="5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ể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rở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à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ộ</w:t>
            </w:r>
            <w:r>
              <w:rPr>
                <w:sz w:val="22"/>
                <w:szCs w:val="22"/>
              </w:rPr>
              <w:t>t r</w:t>
            </w:r>
            <w:r>
              <w:rPr>
                <w:spacing w:val="1"/>
                <w:sz w:val="22"/>
                <w:szCs w:val="22"/>
              </w:rPr>
              <w:t>oo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switch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lan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5</w:t>
            </w:r>
          </w:p>
        </w:tc>
      </w:tr>
      <w:tr w:rsidR="00F81C28" w:rsidTr="0032381D">
        <w:trPr>
          <w:trHeight w:hRule="exact" w:val="3887"/>
        </w:trPr>
        <w:tc>
          <w:tcPr>
            <w:tcW w:w="4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F81C28"/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 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ú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ý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Nếu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tất cả c</w:t>
            </w:r>
            <w:r>
              <w:rPr>
                <w:spacing w:val="1"/>
                <w:sz w:val="22"/>
                <w:szCs w:val="22"/>
              </w:rPr>
              <w:t>á</w:t>
            </w:r>
            <w:r>
              <w:rPr>
                <w:sz w:val="22"/>
                <w:szCs w:val="22"/>
              </w:rPr>
              <w:t>c s</w:t>
            </w:r>
            <w:r>
              <w:rPr>
                <w:spacing w:val="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itch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kh</w:t>
            </w:r>
            <w:r>
              <w:rPr>
                <w:sz w:val="22"/>
                <w:szCs w:val="22"/>
              </w:rPr>
              <w:t>ác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đều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có 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hả</w:t>
            </w: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ă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ỗ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trợ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stem</w:t>
            </w:r>
            <w:r>
              <w:rPr>
                <w:spacing w:val="4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mở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ộng,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spacing w:line="429" w:lineRule="auto"/>
              <w:ind w:left="102" w:right="61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ì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switch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ược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cấu</w:t>
            </w:r>
            <w:r>
              <w:rPr>
                <w:spacing w:val="5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ì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ằ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câu lệ</w:t>
            </w:r>
            <w:r>
              <w:rPr>
                <w:spacing w:val="-1"/>
                <w:sz w:val="22"/>
                <w:szCs w:val="22"/>
              </w:rPr>
              <w:t xml:space="preserve">nh </w:t>
            </w:r>
            <w:r>
              <w:rPr>
                <w:sz w:val="22"/>
                <w:szCs w:val="22"/>
              </w:rPr>
              <w:t>trên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sẽ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kh</w:t>
            </w:r>
            <w:r>
              <w:rPr>
                <w:sz w:val="22"/>
                <w:szCs w:val="22"/>
              </w:rPr>
              <w:t>ởi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ạo lại 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iá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trị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là</w:t>
            </w:r>
          </w:p>
          <w:p w:rsidR="00F81C28" w:rsidRDefault="008E4BD0">
            <w:pPr>
              <w:spacing w:before="8" w:line="429" w:lineRule="auto"/>
              <w:ind w:left="102" w:right="598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245</w:t>
            </w:r>
            <w:r>
              <w:rPr>
                <w:spacing w:val="-1"/>
                <w:sz w:val="22"/>
                <w:szCs w:val="22"/>
              </w:rPr>
              <w:t>7</w:t>
            </w:r>
            <w:r>
              <w:rPr>
                <w:spacing w:val="1"/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Nếu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có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ộ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số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itch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có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iá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rị </w:t>
            </w:r>
            <w:r>
              <w:rPr>
                <w:spacing w:val="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ược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cấu</w:t>
            </w:r>
            <w:r>
              <w:rPr>
                <w:spacing w:val="5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ì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ấp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ơn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24</w:t>
            </w:r>
            <w:r>
              <w:rPr>
                <w:spacing w:val="-1"/>
                <w:sz w:val="22"/>
                <w:szCs w:val="22"/>
              </w:rPr>
              <w:t>57</w:t>
            </w:r>
            <w:r>
              <w:rPr>
                <w:spacing w:val="1"/>
                <w:sz w:val="22"/>
                <w:szCs w:val="22"/>
              </w:rPr>
              <w:t xml:space="preserve">6,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ì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switch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ó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ẽ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ược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án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iá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trị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y là </w:t>
            </w:r>
            <w:r>
              <w:rPr>
                <w:spacing w:val="1"/>
                <w:sz w:val="22"/>
                <w:szCs w:val="22"/>
              </w:rPr>
              <w:t>409</w:t>
            </w:r>
            <w:r>
              <w:rPr>
                <w:sz w:val="22"/>
                <w:szCs w:val="22"/>
              </w:rPr>
              <w:t>6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là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iá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trị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ấp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nh</w:t>
            </w:r>
            <w:r>
              <w:rPr>
                <w:sz w:val="22"/>
                <w:szCs w:val="22"/>
              </w:rPr>
              <w:t>ất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 số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các  swit</w:t>
            </w:r>
            <w:r>
              <w:rPr>
                <w:spacing w:val="1"/>
                <w:sz w:val="22"/>
                <w:szCs w:val="22"/>
              </w:rPr>
              <w:t>ch</w:t>
            </w:r>
            <w:r>
              <w:rPr>
                <w:sz w:val="22"/>
                <w:szCs w:val="22"/>
              </w:rPr>
              <w:t>.</w:t>
            </w:r>
          </w:p>
        </w:tc>
      </w:tr>
      <w:tr w:rsidR="00F81C28" w:rsidTr="0032381D">
        <w:trPr>
          <w:trHeight w:hRule="exact" w:val="463"/>
        </w:trPr>
        <w:tc>
          <w:tcPr>
            <w:tcW w:w="4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)#</w:t>
            </w:r>
            <w:r>
              <w:rPr>
                <w:b/>
                <w:sz w:val="22"/>
                <w:szCs w:val="22"/>
              </w:rPr>
              <w:t>sp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nnin</w:t>
            </w:r>
            <w:r>
              <w:rPr>
                <w:b/>
                <w:spacing w:val="1"/>
                <w:sz w:val="22"/>
                <w:szCs w:val="22"/>
              </w:rPr>
              <w:t>g</w:t>
            </w:r>
            <w:r>
              <w:rPr>
                <w:b/>
                <w:spacing w:val="-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tree</w:t>
            </w:r>
            <w:r>
              <w:rPr>
                <w:b/>
                <w:spacing w:val="-21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v</w:t>
            </w:r>
            <w:r>
              <w:rPr>
                <w:b/>
                <w:sz w:val="22"/>
                <w:szCs w:val="22"/>
              </w:rPr>
              <w:t>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3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5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Switch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sẽ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tí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án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lại  c</w:t>
            </w:r>
            <w:r>
              <w:rPr>
                <w:spacing w:val="-2"/>
                <w:sz w:val="22"/>
                <w:szCs w:val="22"/>
              </w:rPr>
              <w:t>á</w:t>
            </w:r>
            <w:r>
              <w:rPr>
                <w:sz w:val="22"/>
                <w:szCs w:val="22"/>
              </w:rPr>
              <w:t>c  t</w:t>
            </w:r>
            <w:r>
              <w:rPr>
                <w:spacing w:val="1"/>
                <w:sz w:val="22"/>
                <w:szCs w:val="22"/>
              </w:rPr>
              <w:t>ha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số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ời</w:t>
            </w:r>
          </w:p>
        </w:tc>
      </w:tr>
    </w:tbl>
    <w:p w:rsidR="00F81C28" w:rsidRDefault="00F81C28">
      <w:pPr>
        <w:sectPr w:rsidR="00F81C28">
          <w:pgSz w:w="12240" w:h="15840"/>
          <w:pgMar w:top="1500" w:right="1440" w:bottom="280" w:left="1220" w:header="720" w:footer="589" w:gutter="0"/>
          <w:cols w:space="720"/>
        </w:sectPr>
      </w:pPr>
    </w:p>
    <w:p w:rsidR="00F81C28" w:rsidRDefault="00F81C28">
      <w:pPr>
        <w:spacing w:before="2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472"/>
      </w:tblGrid>
      <w:tr w:rsidR="00F81C28" w:rsidTr="0032381D">
        <w:trPr>
          <w:trHeight w:hRule="exact" w:val="1369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oo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4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prim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ry</w:t>
            </w:r>
          </w:p>
        </w:tc>
        <w:tc>
          <w:tcPr>
            <w:tcW w:w="4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với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các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iá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trị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rir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ty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ể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ph</w:t>
            </w:r>
            <w:r>
              <w:rPr>
                <w:sz w:val="22"/>
                <w:szCs w:val="22"/>
              </w:rPr>
              <w:t>ép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spacing w:line="430" w:lineRule="auto"/>
              <w:ind w:left="102" w:right="56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switch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ó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có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ể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trở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à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switch 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VLAN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.</w:t>
            </w:r>
          </w:p>
        </w:tc>
      </w:tr>
      <w:tr w:rsidR="00F81C28" w:rsidTr="0032381D">
        <w:trPr>
          <w:trHeight w:hRule="exact" w:val="1369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F81C28"/>
        </w:tc>
        <w:tc>
          <w:tcPr>
            <w:tcW w:w="4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  <w:r>
              <w:rPr>
                <w:spacing w:val="5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ú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ý</w:t>
            </w:r>
            <w:r>
              <w:rPr>
                <w:sz w:val="22"/>
                <w:szCs w:val="22"/>
              </w:rPr>
              <w:t>: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Th</w:t>
            </w:r>
            <w:r>
              <w:rPr>
                <w:spacing w:val="1"/>
                <w:sz w:val="22"/>
                <w:szCs w:val="22"/>
              </w:rPr>
              <w:t>ôn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5"/>
                <w:sz w:val="22"/>
                <w:szCs w:val="22"/>
              </w:rPr>
              <w:t>h</w:t>
            </w:r>
            <w:r>
              <w:rPr>
                <w:spacing w:val="-5"/>
                <w:sz w:val="22"/>
                <w:szCs w:val="22"/>
              </w:rPr>
              <w:t>ư</w:t>
            </w:r>
            <w:r>
              <w:rPr>
                <w:sz w:val="22"/>
                <w:szCs w:val="22"/>
              </w:rPr>
              <w:t>ờ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switch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à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spacing w:line="429" w:lineRule="auto"/>
              <w:ind w:left="102" w:right="677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ộ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witch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nằ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ở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ạ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kbon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ho</w:t>
            </w:r>
            <w:r>
              <w:rPr>
                <w:spacing w:val="-1"/>
                <w:sz w:val="22"/>
                <w:szCs w:val="22"/>
              </w:rPr>
              <w:t>ặ</w:t>
            </w:r>
            <w:r>
              <w:rPr>
                <w:sz w:val="22"/>
                <w:szCs w:val="22"/>
              </w:rPr>
              <w:t xml:space="preserve">c </w:t>
            </w:r>
            <w:r>
              <w:rPr>
                <w:spacing w:val="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istri</w:t>
            </w:r>
            <w:r>
              <w:rPr>
                <w:spacing w:val="1"/>
                <w:sz w:val="22"/>
                <w:szCs w:val="22"/>
              </w:rPr>
              <w:t>bu</w:t>
            </w:r>
            <w:r>
              <w:rPr>
                <w:sz w:val="22"/>
                <w:szCs w:val="22"/>
              </w:rPr>
              <w:t>ti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</w:p>
        </w:tc>
      </w:tr>
      <w:tr w:rsidR="00F81C28" w:rsidTr="0032381D">
        <w:trPr>
          <w:trHeight w:hRule="exact" w:val="2075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)#</w:t>
            </w:r>
            <w:r>
              <w:rPr>
                <w:b/>
                <w:sz w:val="22"/>
                <w:szCs w:val="22"/>
              </w:rPr>
              <w:t>sp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nnin</w:t>
            </w:r>
            <w:r>
              <w:rPr>
                <w:b/>
                <w:spacing w:val="1"/>
                <w:sz w:val="22"/>
                <w:szCs w:val="22"/>
              </w:rPr>
              <w:t>g</w:t>
            </w:r>
            <w:r>
              <w:rPr>
                <w:b/>
                <w:spacing w:val="-1"/>
                <w:sz w:val="22"/>
                <w:szCs w:val="22"/>
              </w:rPr>
              <w:t>-</w:t>
            </w:r>
            <w:r>
              <w:rPr>
                <w:b/>
                <w:sz w:val="22"/>
                <w:szCs w:val="22"/>
              </w:rPr>
              <w:t>tree</w:t>
            </w:r>
            <w:r>
              <w:rPr>
                <w:b/>
                <w:spacing w:val="-21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v</w:t>
            </w:r>
            <w:r>
              <w:rPr>
                <w:b/>
                <w:sz w:val="22"/>
                <w:szCs w:val="22"/>
              </w:rPr>
              <w:t>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3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5</w:t>
            </w:r>
          </w:p>
          <w:p w:rsidR="00F81C28" w:rsidRDefault="00F81C28">
            <w:pPr>
              <w:spacing w:before="2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oo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4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sec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nd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ry</w:t>
            </w:r>
          </w:p>
        </w:tc>
        <w:tc>
          <w:tcPr>
            <w:tcW w:w="44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Switch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sẽ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ực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iện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tí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án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lại  các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ha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số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ời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ian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với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iá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trị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ể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ph</w:t>
            </w:r>
            <w:r>
              <w:rPr>
                <w:sz w:val="22"/>
                <w:szCs w:val="22"/>
              </w:rPr>
              <w:t>ép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switch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trở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à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switch</w:t>
            </w:r>
          </w:p>
          <w:p w:rsidR="00F81C28" w:rsidRDefault="00F81C28">
            <w:pPr>
              <w:spacing w:before="5" w:line="200" w:lineRule="exact"/>
            </w:pPr>
          </w:p>
          <w:p w:rsidR="00F81C28" w:rsidRDefault="008E4BD0">
            <w:pPr>
              <w:spacing w:line="240" w:lineRule="exact"/>
              <w:ind w:left="102" w:right="23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VLAN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5 </w:t>
            </w:r>
            <w:r>
              <w:rPr>
                <w:spacing w:val="1"/>
                <w:sz w:val="22"/>
                <w:szCs w:val="22"/>
              </w:rPr>
              <w:t>kh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 xml:space="preserve"> m</w:t>
            </w:r>
            <w:r>
              <w:rPr>
                <w:sz w:val="22"/>
                <w:szCs w:val="22"/>
              </w:rPr>
              <w:t>à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oo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switch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của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5 </w:t>
            </w:r>
            <w:r>
              <w:rPr>
                <w:spacing w:val="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ị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ỗ</w:t>
            </w:r>
            <w:r>
              <w:rPr>
                <w:sz w:val="22"/>
                <w:szCs w:val="22"/>
              </w:rPr>
              <w:t>i.</w:t>
            </w:r>
          </w:p>
        </w:tc>
      </w:tr>
    </w:tbl>
    <w:p w:rsidR="00F81C28" w:rsidRDefault="008E4BD0">
      <w:pPr>
        <w:spacing w:line="240" w:lineRule="exact"/>
        <w:ind w:left="940"/>
        <w:rPr>
          <w:sz w:val="22"/>
          <w:szCs w:val="22"/>
        </w:rPr>
      </w:pPr>
      <w:r>
        <w:rPr>
          <w:b/>
          <w:position w:val="-1"/>
          <w:sz w:val="22"/>
          <w:szCs w:val="22"/>
          <w:u w:val="thick" w:color="000000"/>
        </w:rPr>
        <w:t>C</w:t>
      </w:r>
      <w:r>
        <w:rPr>
          <w:b/>
          <w:spacing w:val="1"/>
          <w:position w:val="-1"/>
          <w:sz w:val="22"/>
          <w:szCs w:val="22"/>
          <w:u w:val="thick" w:color="000000"/>
        </w:rPr>
        <w:t>ấ</w:t>
      </w:r>
      <w:r>
        <w:rPr>
          <w:b/>
          <w:position w:val="-1"/>
          <w:sz w:val="22"/>
          <w:szCs w:val="22"/>
          <w:u w:val="thick" w:color="000000"/>
        </w:rPr>
        <w:t>u</w:t>
      </w:r>
      <w:r>
        <w:rPr>
          <w:b/>
          <w:spacing w:val="-4"/>
          <w:position w:val="-1"/>
          <w:sz w:val="22"/>
          <w:szCs w:val="22"/>
          <w:u w:val="thick" w:color="000000"/>
        </w:rPr>
        <w:t xml:space="preserve"> </w:t>
      </w:r>
      <w:r>
        <w:rPr>
          <w:b/>
          <w:position w:val="-1"/>
          <w:sz w:val="22"/>
          <w:szCs w:val="22"/>
          <w:u w:val="thick" w:color="000000"/>
        </w:rPr>
        <w:t>hình</w:t>
      </w:r>
      <w:r>
        <w:rPr>
          <w:b/>
          <w:spacing w:val="-5"/>
          <w:position w:val="-1"/>
          <w:sz w:val="22"/>
          <w:szCs w:val="22"/>
          <w:u w:val="thick" w:color="000000"/>
        </w:rPr>
        <w:t xml:space="preserve"> </w:t>
      </w:r>
      <w:r>
        <w:rPr>
          <w:b/>
          <w:position w:val="-1"/>
          <w:sz w:val="22"/>
          <w:szCs w:val="22"/>
          <w:u w:val="thick" w:color="000000"/>
        </w:rPr>
        <w:t>P</w:t>
      </w:r>
      <w:r>
        <w:rPr>
          <w:b/>
          <w:spacing w:val="-1"/>
          <w:position w:val="-1"/>
          <w:sz w:val="22"/>
          <w:szCs w:val="22"/>
          <w:u w:val="thick" w:color="000000"/>
        </w:rPr>
        <w:t>a</w:t>
      </w:r>
      <w:r>
        <w:rPr>
          <w:b/>
          <w:position w:val="-1"/>
          <w:sz w:val="22"/>
          <w:szCs w:val="22"/>
          <w:u w:val="thick" w:color="000000"/>
        </w:rPr>
        <w:t>th</w:t>
      </w:r>
      <w:r>
        <w:rPr>
          <w:b/>
          <w:spacing w:val="-5"/>
          <w:position w:val="-1"/>
          <w:sz w:val="22"/>
          <w:szCs w:val="22"/>
          <w:u w:val="thick" w:color="000000"/>
        </w:rPr>
        <w:t xml:space="preserve"> </w:t>
      </w:r>
      <w:r>
        <w:rPr>
          <w:b/>
          <w:position w:val="-1"/>
          <w:sz w:val="22"/>
          <w:szCs w:val="22"/>
          <w:u w:val="thick" w:color="000000"/>
        </w:rPr>
        <w:t>C</w:t>
      </w:r>
      <w:r>
        <w:rPr>
          <w:b/>
          <w:spacing w:val="1"/>
          <w:position w:val="-1"/>
          <w:sz w:val="22"/>
          <w:szCs w:val="22"/>
          <w:u w:val="thick" w:color="000000"/>
        </w:rPr>
        <w:t>o</w:t>
      </w:r>
      <w:r>
        <w:rPr>
          <w:b/>
          <w:position w:val="-1"/>
          <w:sz w:val="22"/>
          <w:szCs w:val="22"/>
          <w:u w:val="thick" w:color="000000"/>
        </w:rPr>
        <w:t>st</w:t>
      </w:r>
    </w:p>
    <w:p w:rsidR="00F81C28" w:rsidRDefault="00F81C28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428"/>
      </w:tblGrid>
      <w:tr w:rsidR="00F81C28">
        <w:trPr>
          <w:trHeight w:hRule="exact" w:val="91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)#</w:t>
            </w:r>
            <w:r>
              <w:rPr>
                <w:b/>
                <w:sz w:val="22"/>
                <w:szCs w:val="22"/>
              </w:rPr>
              <w:t>interf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ce</w:t>
            </w:r>
          </w:p>
          <w:p w:rsidR="00F81C28" w:rsidRDefault="00F81C28">
            <w:pPr>
              <w:spacing w:before="2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g</w:t>
            </w:r>
            <w:r>
              <w:rPr>
                <w:b/>
                <w:sz w:val="22"/>
                <w:szCs w:val="22"/>
              </w:rPr>
              <w:t>i</w:t>
            </w:r>
            <w:r>
              <w:rPr>
                <w:b/>
                <w:spacing w:val="1"/>
                <w:sz w:val="22"/>
                <w:szCs w:val="22"/>
              </w:rPr>
              <w:t>ga</w:t>
            </w:r>
            <w:r>
              <w:rPr>
                <w:b/>
                <w:sz w:val="22"/>
                <w:szCs w:val="22"/>
              </w:rPr>
              <w:t>bitethernet</w:t>
            </w:r>
            <w:r>
              <w:rPr>
                <w:b/>
                <w:spacing w:val="-12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0</w:t>
            </w:r>
            <w:r>
              <w:rPr>
                <w:b/>
                <w:sz w:val="22"/>
                <w:szCs w:val="22"/>
              </w:rPr>
              <w:t>/1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pacing w:val="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ển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cấu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ì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ào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ế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ộ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terface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/1</w:t>
            </w:r>
          </w:p>
        </w:tc>
      </w:tr>
      <w:tr w:rsidR="00F81C28">
        <w:trPr>
          <w:trHeight w:hRule="exact" w:val="91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(c</w:t>
            </w:r>
            <w:r>
              <w:rPr>
                <w:spacing w:val="1"/>
                <w:sz w:val="22"/>
                <w:szCs w:val="22"/>
              </w:rPr>
              <w:t>on</w:t>
            </w:r>
            <w:r>
              <w:rPr>
                <w:sz w:val="22"/>
                <w:szCs w:val="22"/>
              </w:rPr>
              <w:t>fig-if)</w:t>
            </w:r>
            <w:r>
              <w:rPr>
                <w:spacing w:val="1"/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sp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nn</w:t>
            </w:r>
            <w:r>
              <w:rPr>
                <w:b/>
                <w:spacing w:val="-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1"/>
                <w:sz w:val="22"/>
                <w:szCs w:val="22"/>
              </w:rPr>
              <w:t>g</w:t>
            </w:r>
            <w:r>
              <w:rPr>
                <w:b/>
                <w:sz w:val="22"/>
                <w:szCs w:val="22"/>
              </w:rPr>
              <w:t>-tree</w:t>
            </w:r>
            <w:r>
              <w:rPr>
                <w:b/>
                <w:spacing w:val="3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st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100</w:t>
            </w:r>
            <w:r>
              <w:rPr>
                <w:b/>
                <w:spacing w:val="-1"/>
                <w:sz w:val="22"/>
                <w:szCs w:val="22"/>
              </w:rPr>
              <w:t>0</w:t>
            </w:r>
            <w:r>
              <w:rPr>
                <w:b/>
                <w:spacing w:val="1"/>
                <w:sz w:val="22"/>
                <w:szCs w:val="22"/>
              </w:rPr>
              <w:t>00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Cấu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ì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iá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trị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terface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ho</w:t>
            </w:r>
            <w:r>
              <w:rPr>
                <w:sz w:val="22"/>
                <w:szCs w:val="22"/>
              </w:rPr>
              <w:t>ạt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pacing w:val="-1"/>
                <w:sz w:val="22"/>
                <w:szCs w:val="22"/>
              </w:rPr>
              <w:t>ộ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ở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ế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ộ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access</w:t>
            </w:r>
          </w:p>
        </w:tc>
      </w:tr>
      <w:tr w:rsidR="00F81C28">
        <w:trPr>
          <w:trHeight w:hRule="exact" w:val="917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w w:val="99"/>
                <w:sz w:val="22"/>
                <w:szCs w:val="22"/>
              </w:rPr>
              <w:t>Switc</w:t>
            </w:r>
            <w:r>
              <w:rPr>
                <w:spacing w:val="1"/>
                <w:w w:val="99"/>
                <w:sz w:val="22"/>
                <w:szCs w:val="22"/>
              </w:rPr>
              <w:t>h</w:t>
            </w:r>
            <w:r>
              <w:rPr>
                <w:w w:val="99"/>
                <w:sz w:val="22"/>
                <w:szCs w:val="22"/>
              </w:rPr>
              <w:t>(c</w:t>
            </w:r>
            <w:r>
              <w:rPr>
                <w:spacing w:val="1"/>
                <w:w w:val="99"/>
                <w:sz w:val="22"/>
                <w:szCs w:val="22"/>
              </w:rPr>
              <w:t>on</w:t>
            </w:r>
            <w:r>
              <w:rPr>
                <w:w w:val="99"/>
                <w:sz w:val="22"/>
                <w:szCs w:val="22"/>
              </w:rPr>
              <w:t>fig-if)</w:t>
            </w:r>
            <w:r>
              <w:rPr>
                <w:spacing w:val="1"/>
                <w:w w:val="99"/>
                <w:sz w:val="22"/>
                <w:szCs w:val="22"/>
              </w:rPr>
              <w:t>#</w:t>
            </w:r>
            <w:r>
              <w:rPr>
                <w:b/>
                <w:w w:val="99"/>
                <w:sz w:val="22"/>
                <w:szCs w:val="22"/>
              </w:rPr>
              <w:t>sp</w:t>
            </w:r>
            <w:r>
              <w:rPr>
                <w:b/>
                <w:spacing w:val="1"/>
                <w:w w:val="99"/>
                <w:sz w:val="22"/>
                <w:szCs w:val="22"/>
              </w:rPr>
              <w:t>a</w:t>
            </w:r>
            <w:r>
              <w:rPr>
                <w:b/>
                <w:w w:val="99"/>
                <w:sz w:val="22"/>
                <w:szCs w:val="22"/>
              </w:rPr>
              <w:t>nn</w:t>
            </w:r>
            <w:r>
              <w:rPr>
                <w:b/>
                <w:spacing w:val="-1"/>
                <w:w w:val="99"/>
                <w:sz w:val="22"/>
                <w:szCs w:val="22"/>
              </w:rPr>
              <w:t>i</w:t>
            </w:r>
            <w:r>
              <w:rPr>
                <w:b/>
                <w:w w:val="99"/>
                <w:sz w:val="22"/>
                <w:szCs w:val="22"/>
              </w:rPr>
              <w:t>n</w:t>
            </w:r>
            <w:r>
              <w:rPr>
                <w:b/>
                <w:spacing w:val="1"/>
                <w:w w:val="99"/>
                <w:sz w:val="22"/>
                <w:szCs w:val="22"/>
              </w:rPr>
              <w:t>g</w:t>
            </w:r>
            <w:r>
              <w:rPr>
                <w:b/>
                <w:w w:val="99"/>
                <w:sz w:val="22"/>
                <w:szCs w:val="22"/>
              </w:rPr>
              <w:t>-tree</w:t>
            </w:r>
            <w:r>
              <w:rPr>
                <w:b/>
                <w:spacing w:val="7"/>
                <w:w w:val="99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v</w:t>
            </w:r>
            <w:r>
              <w:rPr>
                <w:b/>
                <w:sz w:val="22"/>
                <w:szCs w:val="22"/>
              </w:rPr>
              <w:t>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3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5</w:t>
            </w:r>
          </w:p>
          <w:p w:rsidR="00F81C28" w:rsidRDefault="00F81C28">
            <w:pPr>
              <w:spacing w:before="1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st</w:t>
            </w:r>
            <w:r>
              <w:rPr>
                <w:b/>
                <w:spacing w:val="-3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1000</w:t>
            </w:r>
            <w:r>
              <w:rPr>
                <w:b/>
                <w:spacing w:val="-1"/>
                <w:sz w:val="22"/>
                <w:szCs w:val="22"/>
              </w:rPr>
              <w:t>0</w:t>
            </w:r>
            <w:r>
              <w:rPr>
                <w:b/>
                <w:spacing w:val="1"/>
                <w:sz w:val="22"/>
                <w:szCs w:val="22"/>
              </w:rPr>
              <w:t>00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Cấu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ì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Giá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trị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ủ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VLAN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ộ</w:t>
            </w:r>
            <w:r>
              <w:rPr>
                <w:sz w:val="22"/>
                <w:szCs w:val="22"/>
              </w:rPr>
              <w:t>t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terface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oạt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đ</w:t>
            </w:r>
            <w:r>
              <w:rPr>
                <w:spacing w:val="1"/>
                <w:sz w:val="22"/>
                <w:szCs w:val="22"/>
              </w:rPr>
              <w:t>ộn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ở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chế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ộ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</w:t>
            </w:r>
            <w:r>
              <w:rPr>
                <w:spacing w:val="1"/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nk.</w:t>
            </w:r>
          </w:p>
        </w:tc>
      </w:tr>
    </w:tbl>
    <w:p w:rsidR="00F81C28" w:rsidRDefault="008E4BD0">
      <w:pPr>
        <w:spacing w:line="240" w:lineRule="exact"/>
        <w:ind w:left="940"/>
        <w:rPr>
          <w:sz w:val="22"/>
          <w:szCs w:val="22"/>
        </w:rPr>
      </w:pPr>
      <w:r>
        <w:rPr>
          <w:b/>
          <w:position w:val="-1"/>
          <w:sz w:val="22"/>
          <w:szCs w:val="22"/>
        </w:rPr>
        <w:t>C</w:t>
      </w:r>
      <w:r>
        <w:rPr>
          <w:b/>
          <w:spacing w:val="1"/>
          <w:position w:val="-1"/>
          <w:sz w:val="22"/>
          <w:szCs w:val="22"/>
        </w:rPr>
        <w:t>ấ</w:t>
      </w:r>
      <w:r>
        <w:rPr>
          <w:b/>
          <w:position w:val="-1"/>
          <w:sz w:val="22"/>
          <w:szCs w:val="22"/>
        </w:rPr>
        <w:t>u</w:t>
      </w:r>
      <w:r>
        <w:rPr>
          <w:b/>
          <w:spacing w:val="-4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hình</w:t>
      </w:r>
      <w:r>
        <w:rPr>
          <w:b/>
          <w:spacing w:val="-4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Switch</w:t>
      </w:r>
      <w:r>
        <w:rPr>
          <w:b/>
          <w:spacing w:val="-5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Pri</w:t>
      </w:r>
      <w:r>
        <w:rPr>
          <w:b/>
          <w:spacing w:val="1"/>
          <w:position w:val="-1"/>
          <w:sz w:val="22"/>
          <w:szCs w:val="22"/>
        </w:rPr>
        <w:t>o</w:t>
      </w:r>
      <w:r>
        <w:rPr>
          <w:b/>
          <w:position w:val="-1"/>
          <w:sz w:val="22"/>
          <w:szCs w:val="22"/>
        </w:rPr>
        <w:t>rity</w:t>
      </w:r>
      <w:r>
        <w:rPr>
          <w:b/>
          <w:spacing w:val="-3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của</w:t>
      </w:r>
      <w:r>
        <w:rPr>
          <w:b/>
          <w:spacing w:val="-1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m</w:t>
      </w:r>
      <w:r>
        <w:rPr>
          <w:b/>
          <w:spacing w:val="1"/>
          <w:position w:val="-1"/>
          <w:sz w:val="22"/>
          <w:szCs w:val="22"/>
        </w:rPr>
        <w:t>ộ</w:t>
      </w:r>
      <w:r>
        <w:rPr>
          <w:b/>
          <w:position w:val="-1"/>
          <w:sz w:val="22"/>
          <w:szCs w:val="22"/>
        </w:rPr>
        <w:t>t</w:t>
      </w:r>
      <w:r>
        <w:rPr>
          <w:b/>
          <w:spacing w:val="-4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V</w:t>
      </w:r>
      <w:r>
        <w:rPr>
          <w:b/>
          <w:spacing w:val="1"/>
          <w:position w:val="-1"/>
          <w:sz w:val="22"/>
          <w:szCs w:val="22"/>
        </w:rPr>
        <w:t>L</w:t>
      </w:r>
      <w:r>
        <w:rPr>
          <w:b/>
          <w:position w:val="-1"/>
          <w:sz w:val="22"/>
          <w:szCs w:val="22"/>
        </w:rPr>
        <w:t>AN</w:t>
      </w:r>
    </w:p>
    <w:p w:rsidR="00F81C28" w:rsidRDefault="00F81C28">
      <w:pPr>
        <w:spacing w:line="200" w:lineRule="exact"/>
      </w:pPr>
    </w:p>
    <w:p w:rsidR="00F81C28" w:rsidRDefault="00F81C28">
      <w:pPr>
        <w:spacing w:before="16" w:line="220" w:lineRule="exact"/>
        <w:rPr>
          <w:sz w:val="22"/>
          <w:szCs w:val="22"/>
        </w:rPr>
        <w:sectPr w:rsidR="00F81C28">
          <w:headerReference w:type="default" r:id="rId19"/>
          <w:pgSz w:w="12240" w:h="15840"/>
          <w:pgMar w:top="1500" w:right="1440" w:bottom="280" w:left="1220" w:header="720" w:footer="589" w:gutter="0"/>
          <w:cols w:space="720"/>
        </w:sectPr>
      </w:pPr>
    </w:p>
    <w:p w:rsidR="00F81C28" w:rsidRDefault="008E4BD0">
      <w:pPr>
        <w:spacing w:before="31"/>
        <w:ind w:left="220" w:right="-53"/>
        <w:rPr>
          <w:sz w:val="22"/>
          <w:szCs w:val="22"/>
        </w:rPr>
      </w:pPr>
      <w:r>
        <w:rPr>
          <w:sz w:val="22"/>
          <w:szCs w:val="22"/>
        </w:rPr>
        <w:lastRenderedPageBreak/>
        <w:t>Switc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(c</w:t>
      </w:r>
      <w:r>
        <w:rPr>
          <w:spacing w:val="1"/>
          <w:sz w:val="22"/>
          <w:szCs w:val="22"/>
        </w:rPr>
        <w:t>on</w:t>
      </w:r>
      <w:r>
        <w:rPr>
          <w:sz w:val="22"/>
          <w:szCs w:val="22"/>
        </w:rPr>
        <w:t>fi</w:t>
      </w:r>
      <w:r>
        <w:rPr>
          <w:spacing w:val="1"/>
          <w:sz w:val="22"/>
          <w:szCs w:val="22"/>
        </w:rPr>
        <w:t>g</w:t>
      </w:r>
      <w:r>
        <w:rPr>
          <w:sz w:val="22"/>
          <w:szCs w:val="22"/>
        </w:rPr>
        <w:t>)#</w:t>
      </w:r>
      <w:r>
        <w:rPr>
          <w:spacing w:val="45"/>
          <w:sz w:val="22"/>
          <w:szCs w:val="22"/>
        </w:rPr>
        <w:t xml:space="preserve"> </w:t>
      </w:r>
      <w:r>
        <w:rPr>
          <w:b/>
          <w:sz w:val="22"/>
          <w:szCs w:val="22"/>
        </w:rPr>
        <w:t>sp</w:t>
      </w:r>
      <w:r>
        <w:rPr>
          <w:b/>
          <w:spacing w:val="1"/>
          <w:sz w:val="22"/>
          <w:szCs w:val="22"/>
        </w:rPr>
        <w:t>a</w:t>
      </w:r>
      <w:r>
        <w:rPr>
          <w:b/>
          <w:sz w:val="22"/>
          <w:szCs w:val="22"/>
        </w:rPr>
        <w:t>nni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g</w:t>
      </w:r>
      <w:r>
        <w:rPr>
          <w:b/>
          <w:sz w:val="22"/>
          <w:szCs w:val="22"/>
        </w:rPr>
        <w:t>-tree</w:t>
      </w:r>
      <w:r>
        <w:rPr>
          <w:b/>
          <w:spacing w:val="45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v</w:t>
      </w:r>
      <w:r>
        <w:rPr>
          <w:b/>
          <w:sz w:val="22"/>
          <w:szCs w:val="22"/>
        </w:rPr>
        <w:t>l</w:t>
      </w:r>
      <w:r>
        <w:rPr>
          <w:b/>
          <w:spacing w:val="1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51"/>
          <w:sz w:val="22"/>
          <w:szCs w:val="22"/>
        </w:rPr>
        <w:t xml:space="preserve"> </w:t>
      </w:r>
      <w:r>
        <w:rPr>
          <w:b/>
          <w:sz w:val="22"/>
          <w:szCs w:val="22"/>
        </w:rPr>
        <w:t>5</w:t>
      </w:r>
    </w:p>
    <w:p w:rsidR="00F81C28" w:rsidRDefault="00F81C28">
      <w:pPr>
        <w:spacing w:before="1" w:line="200" w:lineRule="exact"/>
      </w:pPr>
    </w:p>
    <w:p w:rsidR="00F81C28" w:rsidRDefault="008E4BD0">
      <w:pPr>
        <w:spacing w:line="240" w:lineRule="exact"/>
        <w:ind w:left="220"/>
        <w:rPr>
          <w:sz w:val="22"/>
          <w:szCs w:val="22"/>
        </w:rPr>
      </w:pPr>
      <w:r>
        <w:rPr>
          <w:b/>
          <w:position w:val="-1"/>
          <w:sz w:val="22"/>
          <w:szCs w:val="22"/>
        </w:rPr>
        <w:t>pri</w:t>
      </w:r>
      <w:r>
        <w:rPr>
          <w:b/>
          <w:spacing w:val="1"/>
          <w:position w:val="-1"/>
          <w:sz w:val="22"/>
          <w:szCs w:val="22"/>
        </w:rPr>
        <w:t>o</w:t>
      </w:r>
      <w:r>
        <w:rPr>
          <w:b/>
          <w:position w:val="-1"/>
          <w:sz w:val="22"/>
          <w:szCs w:val="22"/>
        </w:rPr>
        <w:t>rity</w:t>
      </w:r>
      <w:r>
        <w:rPr>
          <w:b/>
          <w:spacing w:val="-4"/>
          <w:position w:val="-1"/>
          <w:sz w:val="22"/>
          <w:szCs w:val="22"/>
        </w:rPr>
        <w:t xml:space="preserve"> </w:t>
      </w:r>
      <w:r>
        <w:rPr>
          <w:b/>
          <w:spacing w:val="1"/>
          <w:position w:val="-1"/>
          <w:sz w:val="22"/>
          <w:szCs w:val="22"/>
        </w:rPr>
        <w:t>12</w:t>
      </w:r>
      <w:r>
        <w:rPr>
          <w:b/>
          <w:spacing w:val="-1"/>
          <w:position w:val="-1"/>
          <w:sz w:val="22"/>
          <w:szCs w:val="22"/>
        </w:rPr>
        <w:t>28</w:t>
      </w:r>
      <w:r>
        <w:rPr>
          <w:b/>
          <w:position w:val="-1"/>
          <w:sz w:val="22"/>
          <w:szCs w:val="22"/>
        </w:rPr>
        <w:t>8</w:t>
      </w:r>
    </w:p>
    <w:p w:rsidR="00F81C28" w:rsidRDefault="008E4BD0">
      <w:pPr>
        <w:spacing w:before="31"/>
        <w:rPr>
          <w:sz w:val="22"/>
          <w:szCs w:val="22"/>
        </w:rPr>
      </w:pPr>
      <w:r>
        <w:br w:type="column"/>
      </w:r>
      <w:r>
        <w:rPr>
          <w:sz w:val="22"/>
          <w:szCs w:val="22"/>
        </w:rPr>
        <w:lastRenderedPageBreak/>
        <w:t>Cấu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ì</w:t>
      </w:r>
      <w:r>
        <w:rPr>
          <w:spacing w:val="1"/>
          <w:sz w:val="22"/>
          <w:szCs w:val="22"/>
        </w:rPr>
        <w:t>n</w:t>
      </w:r>
      <w:r>
        <w:rPr>
          <w:sz w:val="22"/>
          <w:szCs w:val="22"/>
        </w:rPr>
        <w:t>h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iá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trị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switch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pri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ri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y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ủ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VLAN</w:t>
      </w:r>
    </w:p>
    <w:p w:rsidR="00F81C28" w:rsidRDefault="00F81C28">
      <w:pPr>
        <w:spacing w:before="9" w:line="180" w:lineRule="exact"/>
        <w:rPr>
          <w:sz w:val="19"/>
          <w:szCs w:val="19"/>
        </w:rPr>
      </w:pPr>
    </w:p>
    <w:p w:rsidR="00F81C28" w:rsidRDefault="008E4BD0">
      <w:pPr>
        <w:spacing w:line="240" w:lineRule="exact"/>
        <w:rPr>
          <w:sz w:val="22"/>
          <w:szCs w:val="22"/>
        </w:rPr>
        <w:sectPr w:rsidR="00F81C28">
          <w:type w:val="continuous"/>
          <w:pgSz w:w="12240" w:h="15840"/>
          <w:pgMar w:top="1480" w:right="1440" w:bottom="280" w:left="1220" w:header="720" w:footer="720" w:gutter="0"/>
          <w:cols w:num="2" w:space="720" w:equalWidth="0">
            <w:col w:w="3789" w:space="859"/>
            <w:col w:w="4932"/>
          </w:cols>
        </w:sectPr>
      </w:pPr>
      <w:r>
        <w:rPr>
          <w:position w:val="-1"/>
          <w:sz w:val="22"/>
          <w:szCs w:val="22"/>
        </w:rPr>
        <w:t xml:space="preserve">5 là </w:t>
      </w:r>
      <w:r>
        <w:rPr>
          <w:spacing w:val="1"/>
          <w:position w:val="-1"/>
          <w:sz w:val="22"/>
          <w:szCs w:val="22"/>
        </w:rPr>
        <w:t>12</w:t>
      </w:r>
      <w:r>
        <w:rPr>
          <w:spacing w:val="-1"/>
          <w:position w:val="-1"/>
          <w:sz w:val="22"/>
          <w:szCs w:val="22"/>
        </w:rPr>
        <w:t>2</w:t>
      </w:r>
      <w:r>
        <w:rPr>
          <w:spacing w:val="1"/>
          <w:position w:val="-1"/>
          <w:sz w:val="22"/>
          <w:szCs w:val="22"/>
        </w:rPr>
        <w:t>88</w:t>
      </w:r>
    </w:p>
    <w:p w:rsidR="00F81C28" w:rsidRDefault="00F81C28">
      <w:pPr>
        <w:spacing w:line="200" w:lineRule="exact"/>
      </w:pPr>
    </w:p>
    <w:p w:rsidR="00F81C28" w:rsidRDefault="00F81C28">
      <w:pPr>
        <w:spacing w:before="17" w:line="220" w:lineRule="exact"/>
        <w:rPr>
          <w:sz w:val="22"/>
          <w:szCs w:val="22"/>
        </w:rPr>
      </w:pPr>
    </w:p>
    <w:p w:rsidR="00F81C28" w:rsidRDefault="008E4BD0">
      <w:pPr>
        <w:spacing w:before="31"/>
        <w:ind w:left="940"/>
        <w:rPr>
          <w:sz w:val="22"/>
          <w:szCs w:val="22"/>
        </w:rPr>
      </w:pPr>
      <w:r>
        <w:rPr>
          <w:b/>
          <w:sz w:val="22"/>
          <w:szCs w:val="22"/>
          <w:u w:val="thick" w:color="000000"/>
        </w:rPr>
        <w:t>Ki</w:t>
      </w:r>
      <w:r>
        <w:rPr>
          <w:b/>
          <w:spacing w:val="1"/>
          <w:sz w:val="22"/>
          <w:szCs w:val="22"/>
          <w:u w:val="thick" w:color="000000"/>
        </w:rPr>
        <w:t>ể</w:t>
      </w:r>
      <w:r>
        <w:rPr>
          <w:b/>
          <w:sz w:val="22"/>
          <w:szCs w:val="22"/>
          <w:u w:val="thick" w:color="000000"/>
        </w:rPr>
        <w:t>m</w:t>
      </w:r>
      <w:r>
        <w:rPr>
          <w:b/>
          <w:spacing w:val="-2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tra</w:t>
      </w:r>
      <w:r>
        <w:rPr>
          <w:b/>
          <w:spacing w:val="-1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S</w:t>
      </w:r>
      <w:r>
        <w:rPr>
          <w:b/>
          <w:spacing w:val="1"/>
          <w:sz w:val="22"/>
          <w:szCs w:val="22"/>
          <w:u w:val="thick" w:color="000000"/>
        </w:rPr>
        <w:t>T</w:t>
      </w:r>
      <w:r>
        <w:rPr>
          <w:b/>
          <w:sz w:val="22"/>
          <w:szCs w:val="22"/>
          <w:u w:val="thick" w:color="000000"/>
        </w:rPr>
        <w:t>P</w:t>
      </w:r>
      <w:r>
        <w:rPr>
          <w:b/>
          <w:spacing w:val="-5"/>
          <w:sz w:val="22"/>
          <w:szCs w:val="22"/>
          <w:u w:val="thick" w:color="000000"/>
        </w:rPr>
        <w:t xml:space="preserve"> </w:t>
      </w:r>
      <w:r>
        <w:rPr>
          <w:b/>
          <w:sz w:val="22"/>
          <w:szCs w:val="22"/>
          <w:u w:val="thick" w:color="000000"/>
        </w:rPr>
        <w:t>:</w:t>
      </w:r>
    </w:p>
    <w:p w:rsidR="00F81C28" w:rsidRDefault="00F81C28">
      <w:pPr>
        <w:spacing w:before="8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428"/>
      </w:tblGrid>
      <w:tr w:rsidR="00F81C28">
        <w:trPr>
          <w:trHeight w:hRule="exact" w:val="463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sh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w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sp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nnin</w:t>
            </w:r>
            <w:r>
              <w:rPr>
                <w:b/>
                <w:spacing w:val="1"/>
                <w:sz w:val="22"/>
                <w:szCs w:val="22"/>
              </w:rPr>
              <w:t>g</w:t>
            </w:r>
            <w:r>
              <w:rPr>
                <w:b/>
                <w:sz w:val="22"/>
                <w:szCs w:val="22"/>
              </w:rPr>
              <w:t>-tree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Hiển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ị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ôn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STP</w:t>
            </w:r>
          </w:p>
        </w:tc>
      </w:tr>
      <w:tr w:rsidR="00F81C28">
        <w:trPr>
          <w:trHeight w:hRule="exact" w:val="71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sh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w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sp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nnin</w:t>
            </w:r>
            <w:r>
              <w:rPr>
                <w:b/>
                <w:spacing w:val="1"/>
                <w:sz w:val="22"/>
                <w:szCs w:val="22"/>
              </w:rPr>
              <w:t>g</w:t>
            </w:r>
            <w:r>
              <w:rPr>
                <w:b/>
                <w:sz w:val="22"/>
                <w:szCs w:val="22"/>
              </w:rPr>
              <w:t>-tree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cti</w:t>
            </w:r>
            <w:r>
              <w:rPr>
                <w:b/>
                <w:spacing w:val="1"/>
                <w:sz w:val="22"/>
                <w:szCs w:val="22"/>
              </w:rPr>
              <w:t>v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Hiển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ị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ôn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STP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nh</w:t>
            </w:r>
            <w:r>
              <w:rPr>
                <w:sz w:val="22"/>
                <w:szCs w:val="22"/>
              </w:rPr>
              <w:t>ất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trên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các</w:t>
            </w:r>
          </w:p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terface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đ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oạt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đ</w:t>
            </w:r>
            <w:r>
              <w:rPr>
                <w:spacing w:val="1"/>
                <w:sz w:val="22"/>
                <w:szCs w:val="22"/>
              </w:rPr>
              <w:t>ộn</w:t>
            </w:r>
            <w:r>
              <w:rPr>
                <w:spacing w:val="-1"/>
                <w:sz w:val="22"/>
                <w:szCs w:val="22"/>
              </w:rPr>
              <w:t>g.</w:t>
            </w:r>
          </w:p>
        </w:tc>
      </w:tr>
    </w:tbl>
    <w:p w:rsidR="00F81C28" w:rsidRDefault="00F81C28">
      <w:pPr>
        <w:sectPr w:rsidR="00F81C28">
          <w:type w:val="continuous"/>
          <w:pgSz w:w="12240" w:h="15840"/>
          <w:pgMar w:top="1480" w:right="1440" w:bottom="280" w:left="1220" w:header="720" w:footer="720" w:gutter="0"/>
          <w:cols w:space="720"/>
        </w:sectPr>
      </w:pPr>
    </w:p>
    <w:p w:rsidR="00F81C28" w:rsidRDefault="00F81C28">
      <w:pPr>
        <w:spacing w:before="2" w:line="260" w:lineRule="exact"/>
        <w:rPr>
          <w:sz w:val="26"/>
          <w:szCs w:val="26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562"/>
      </w:tblGrid>
      <w:tr w:rsidR="00F81C28" w:rsidTr="006A02C5">
        <w:trPr>
          <w:trHeight w:hRule="exact" w:val="463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sh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w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sp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nnin</w:t>
            </w:r>
            <w:r>
              <w:rPr>
                <w:b/>
                <w:spacing w:val="1"/>
                <w:sz w:val="22"/>
                <w:szCs w:val="22"/>
              </w:rPr>
              <w:t>g</w:t>
            </w:r>
            <w:r>
              <w:rPr>
                <w:b/>
                <w:sz w:val="22"/>
                <w:szCs w:val="22"/>
              </w:rPr>
              <w:t>-tree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brief</w:t>
            </w:r>
          </w:p>
        </w:tc>
        <w:tc>
          <w:tcPr>
            <w:tcW w:w="45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Hiển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ị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trạ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ái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ủ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STP</w:t>
            </w:r>
          </w:p>
        </w:tc>
      </w:tr>
      <w:tr w:rsidR="00F81C28" w:rsidTr="006A02C5">
        <w:trPr>
          <w:trHeight w:hRule="exact" w:val="463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sh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w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sp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nnin</w:t>
            </w:r>
            <w:r>
              <w:rPr>
                <w:b/>
                <w:spacing w:val="1"/>
                <w:sz w:val="22"/>
                <w:szCs w:val="22"/>
              </w:rPr>
              <w:t>g</w:t>
            </w:r>
            <w:r>
              <w:rPr>
                <w:b/>
                <w:sz w:val="22"/>
                <w:szCs w:val="22"/>
              </w:rPr>
              <w:t>-tree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det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il</w:t>
            </w:r>
          </w:p>
        </w:tc>
        <w:tc>
          <w:tcPr>
            <w:tcW w:w="45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Hiển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ị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ôn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tiết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ủ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terface</w:t>
            </w:r>
          </w:p>
        </w:tc>
      </w:tr>
      <w:tr w:rsidR="00F81C28" w:rsidTr="006A02C5">
        <w:trPr>
          <w:trHeight w:hRule="exact" w:val="916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sh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w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sp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nnin</w:t>
            </w:r>
            <w:r>
              <w:rPr>
                <w:b/>
                <w:spacing w:val="1"/>
                <w:sz w:val="22"/>
                <w:szCs w:val="22"/>
              </w:rPr>
              <w:t>g</w:t>
            </w:r>
            <w:r>
              <w:rPr>
                <w:b/>
                <w:sz w:val="22"/>
                <w:szCs w:val="22"/>
              </w:rPr>
              <w:t>-tree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interf</w:t>
            </w:r>
            <w:r>
              <w:rPr>
                <w:b/>
                <w:spacing w:val="1"/>
                <w:sz w:val="22"/>
                <w:szCs w:val="22"/>
              </w:rPr>
              <w:t>ac</w:t>
            </w:r>
            <w:r>
              <w:rPr>
                <w:b/>
                <w:sz w:val="22"/>
                <w:szCs w:val="22"/>
              </w:rPr>
              <w:t>e</w:t>
            </w:r>
          </w:p>
          <w:p w:rsidR="00F81C28" w:rsidRDefault="00F81C28">
            <w:pPr>
              <w:spacing w:before="2" w:line="200" w:lineRule="exact"/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g</w:t>
            </w:r>
            <w:r>
              <w:rPr>
                <w:b/>
                <w:sz w:val="22"/>
                <w:szCs w:val="22"/>
              </w:rPr>
              <w:t>i</w:t>
            </w:r>
            <w:r>
              <w:rPr>
                <w:b/>
                <w:spacing w:val="1"/>
                <w:sz w:val="22"/>
                <w:szCs w:val="22"/>
              </w:rPr>
              <w:t>ga</w:t>
            </w:r>
            <w:r>
              <w:rPr>
                <w:b/>
                <w:sz w:val="22"/>
                <w:szCs w:val="22"/>
              </w:rPr>
              <w:t>bitethernet</w:t>
            </w:r>
            <w:r>
              <w:rPr>
                <w:b/>
                <w:spacing w:val="-12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0</w:t>
            </w:r>
            <w:r>
              <w:rPr>
                <w:b/>
                <w:sz w:val="22"/>
                <w:szCs w:val="22"/>
              </w:rPr>
              <w:t>/1</w:t>
            </w:r>
          </w:p>
        </w:tc>
        <w:tc>
          <w:tcPr>
            <w:tcW w:w="45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Hiển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ị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ôn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STP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terface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/1</w:t>
            </w:r>
          </w:p>
        </w:tc>
      </w:tr>
      <w:tr w:rsidR="00F81C28" w:rsidTr="006A02C5">
        <w:trPr>
          <w:trHeight w:hRule="exact" w:val="917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sh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w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sp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nnin</w:t>
            </w:r>
            <w:r>
              <w:rPr>
                <w:b/>
                <w:spacing w:val="1"/>
                <w:sz w:val="22"/>
                <w:szCs w:val="22"/>
              </w:rPr>
              <w:t>g</w:t>
            </w:r>
            <w:r>
              <w:rPr>
                <w:b/>
                <w:sz w:val="22"/>
                <w:szCs w:val="22"/>
              </w:rPr>
              <w:t>-tree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s</w:t>
            </w:r>
            <w:r>
              <w:rPr>
                <w:b/>
                <w:spacing w:val="2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m</w:t>
            </w:r>
            <w:r>
              <w:rPr>
                <w:b/>
                <w:spacing w:val="-1"/>
                <w:sz w:val="22"/>
                <w:szCs w:val="22"/>
              </w:rPr>
              <w:t>m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ry</w:t>
            </w:r>
          </w:p>
        </w:tc>
        <w:tc>
          <w:tcPr>
            <w:tcW w:w="45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Hiển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ị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trạ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ái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ổ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pacing w:val="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ủ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ộ</w:t>
            </w:r>
            <w:r>
              <w:rPr>
                <w:sz w:val="22"/>
                <w:szCs w:val="22"/>
              </w:rPr>
              <w:t>t</w:t>
            </w:r>
          </w:p>
          <w:p w:rsidR="00F81C28" w:rsidRDefault="00F81C28">
            <w:pPr>
              <w:spacing w:before="9" w:line="180" w:lineRule="exact"/>
              <w:rPr>
                <w:sz w:val="19"/>
                <w:szCs w:val="19"/>
              </w:rPr>
            </w:pPr>
          </w:p>
          <w:p w:rsidR="00F81C28" w:rsidRDefault="008E4BD0">
            <w:pPr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po</w:t>
            </w:r>
            <w:r>
              <w:rPr>
                <w:sz w:val="22"/>
                <w:szCs w:val="22"/>
              </w:rPr>
              <w:t>rt</w:t>
            </w:r>
          </w:p>
        </w:tc>
      </w:tr>
      <w:tr w:rsidR="00F81C28" w:rsidTr="006A02C5">
        <w:trPr>
          <w:trHeight w:hRule="exact" w:val="462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sh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w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sp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nnin</w:t>
            </w:r>
            <w:r>
              <w:rPr>
                <w:b/>
                <w:spacing w:val="1"/>
                <w:sz w:val="22"/>
                <w:szCs w:val="22"/>
              </w:rPr>
              <w:t>g</w:t>
            </w:r>
            <w:r>
              <w:rPr>
                <w:b/>
                <w:sz w:val="22"/>
                <w:szCs w:val="22"/>
              </w:rPr>
              <w:t>-tree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s</w:t>
            </w:r>
            <w:r>
              <w:rPr>
                <w:b/>
                <w:spacing w:val="2"/>
                <w:sz w:val="22"/>
                <w:szCs w:val="22"/>
              </w:rPr>
              <w:t>u</w:t>
            </w:r>
            <w:r>
              <w:rPr>
                <w:b/>
                <w:sz w:val="22"/>
                <w:szCs w:val="22"/>
              </w:rPr>
              <w:t>m</w:t>
            </w:r>
            <w:r>
              <w:rPr>
                <w:b/>
                <w:spacing w:val="-1"/>
                <w:sz w:val="22"/>
                <w:szCs w:val="22"/>
              </w:rPr>
              <w:t>m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ry</w:t>
            </w:r>
            <w:r>
              <w:rPr>
                <w:b/>
                <w:spacing w:val="-7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ls</w:t>
            </w:r>
          </w:p>
        </w:tc>
        <w:tc>
          <w:tcPr>
            <w:tcW w:w="45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Hiển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ị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ổ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số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dò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ủ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các </w:t>
            </w:r>
            <w:r>
              <w:rPr>
                <w:spacing w:val="1"/>
                <w:sz w:val="22"/>
                <w:szCs w:val="22"/>
              </w:rPr>
              <w:t>ph</w:t>
            </w:r>
            <w:r>
              <w:rPr>
                <w:sz w:val="22"/>
                <w:szCs w:val="22"/>
              </w:rPr>
              <w:t>iên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STP</w:t>
            </w:r>
          </w:p>
        </w:tc>
      </w:tr>
      <w:tr w:rsidR="00F81C28" w:rsidTr="006A02C5">
        <w:trPr>
          <w:trHeight w:hRule="exact" w:val="463"/>
        </w:trPr>
        <w:tc>
          <w:tcPr>
            <w:tcW w:w="44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Switc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#</w:t>
            </w:r>
            <w:r>
              <w:rPr>
                <w:b/>
                <w:sz w:val="22"/>
                <w:szCs w:val="22"/>
              </w:rPr>
              <w:t>sh</w:t>
            </w:r>
            <w:r>
              <w:rPr>
                <w:b/>
                <w:spacing w:val="1"/>
                <w:sz w:val="22"/>
                <w:szCs w:val="22"/>
              </w:rPr>
              <w:t>o</w:t>
            </w:r>
            <w:r>
              <w:rPr>
                <w:b/>
                <w:sz w:val="22"/>
                <w:szCs w:val="22"/>
              </w:rPr>
              <w:t>w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sp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nnin</w:t>
            </w:r>
            <w:r>
              <w:rPr>
                <w:b/>
                <w:spacing w:val="1"/>
                <w:sz w:val="22"/>
                <w:szCs w:val="22"/>
              </w:rPr>
              <w:t>g</w:t>
            </w:r>
            <w:r>
              <w:rPr>
                <w:b/>
                <w:sz w:val="22"/>
                <w:szCs w:val="22"/>
              </w:rPr>
              <w:t>-tree</w:t>
            </w:r>
            <w:r>
              <w:rPr>
                <w:b/>
                <w:spacing w:val="-10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v</w:t>
            </w:r>
            <w:r>
              <w:rPr>
                <w:b/>
                <w:sz w:val="22"/>
                <w:szCs w:val="22"/>
              </w:rPr>
              <w:t>l</w:t>
            </w:r>
            <w:r>
              <w:rPr>
                <w:b/>
                <w:spacing w:val="1"/>
                <w:sz w:val="22"/>
                <w:szCs w:val="22"/>
              </w:rPr>
              <w:t>a</w:t>
            </w:r>
            <w:r>
              <w:rPr>
                <w:b/>
                <w:sz w:val="22"/>
                <w:szCs w:val="22"/>
              </w:rPr>
              <w:t>n</w:t>
            </w:r>
            <w:r>
              <w:rPr>
                <w:b/>
                <w:spacing w:val="-3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5</w:t>
            </w:r>
          </w:p>
        </w:tc>
        <w:tc>
          <w:tcPr>
            <w:tcW w:w="45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1C28" w:rsidRDefault="008E4BD0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Hiển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ị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ôn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STP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VLAN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5</w:t>
            </w:r>
          </w:p>
        </w:tc>
      </w:tr>
    </w:tbl>
    <w:p w:rsidR="00F81C28" w:rsidRDefault="00F81C28">
      <w:pPr>
        <w:spacing w:before="9" w:line="220" w:lineRule="exact"/>
        <w:rPr>
          <w:sz w:val="22"/>
          <w:szCs w:val="22"/>
        </w:rPr>
      </w:pPr>
    </w:p>
    <w:p w:rsidR="00F81C28" w:rsidRDefault="00F81C28">
      <w:pPr>
        <w:ind w:left="392"/>
      </w:pPr>
    </w:p>
    <w:p w:rsidR="001674F2" w:rsidRDefault="001674F2">
      <w:pPr>
        <w:ind w:left="392"/>
      </w:pPr>
    </w:p>
    <w:p w:rsidR="001674F2" w:rsidRDefault="001674F2">
      <w:pPr>
        <w:ind w:left="392"/>
      </w:pPr>
    </w:p>
    <w:p w:rsidR="001674F2" w:rsidRDefault="001674F2">
      <w:pPr>
        <w:ind w:left="392"/>
      </w:pPr>
    </w:p>
    <w:p w:rsidR="001674F2" w:rsidRDefault="001674F2">
      <w:pPr>
        <w:ind w:left="392"/>
      </w:pPr>
    </w:p>
    <w:p w:rsidR="001674F2" w:rsidRDefault="001674F2">
      <w:pPr>
        <w:ind w:left="392"/>
      </w:pPr>
    </w:p>
    <w:p w:rsidR="001674F2" w:rsidRDefault="001674F2">
      <w:pPr>
        <w:ind w:left="392"/>
      </w:pPr>
    </w:p>
    <w:p w:rsidR="001674F2" w:rsidRDefault="001674F2">
      <w:pPr>
        <w:ind w:left="392"/>
      </w:pPr>
    </w:p>
    <w:p w:rsidR="001674F2" w:rsidRDefault="001674F2">
      <w:pPr>
        <w:ind w:left="392"/>
      </w:pPr>
    </w:p>
    <w:p w:rsidR="001674F2" w:rsidRDefault="001674F2">
      <w:pPr>
        <w:ind w:left="392"/>
      </w:pPr>
    </w:p>
    <w:p w:rsidR="001674F2" w:rsidRDefault="001674F2">
      <w:pPr>
        <w:ind w:left="392"/>
      </w:pPr>
    </w:p>
    <w:p w:rsidR="001674F2" w:rsidRDefault="001674F2">
      <w:pPr>
        <w:ind w:left="392"/>
      </w:pPr>
    </w:p>
    <w:p w:rsidR="001674F2" w:rsidRDefault="001674F2">
      <w:pPr>
        <w:ind w:left="392"/>
      </w:pPr>
      <w:bookmarkStart w:id="0" w:name="_GoBack"/>
      <w:bookmarkEnd w:id="0"/>
    </w:p>
    <w:sectPr w:rsidR="001674F2" w:rsidSect="006A02C5">
      <w:headerReference w:type="default" r:id="rId20"/>
      <w:footerReference w:type="default" r:id="rId21"/>
      <w:pgSz w:w="12240" w:h="15840"/>
      <w:pgMar w:top="1500" w:right="1440" w:bottom="280" w:left="122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75AD" w:rsidRDefault="00A775AD">
      <w:r>
        <w:separator/>
      </w:r>
    </w:p>
  </w:endnote>
  <w:endnote w:type="continuationSeparator" w:id="0">
    <w:p w:rsidR="00A775AD" w:rsidRDefault="00A77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7722" w:rsidRDefault="000E7722">
    <w:pPr>
      <w:pStyle w:val="Footer"/>
    </w:pPr>
  </w:p>
  <w:p w:rsidR="00D42320" w:rsidRDefault="00D42320">
    <w:pPr>
      <w:spacing w:line="200" w:lineRule="exac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75AD" w:rsidRDefault="00A775AD">
      <w:r>
        <w:separator/>
      </w:r>
    </w:p>
  </w:footnote>
  <w:footnote w:type="continuationSeparator" w:id="0">
    <w:p w:rsidR="00A775AD" w:rsidRDefault="00A775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200" w:lineRule="exac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320" w:rsidRDefault="00D42320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357A09"/>
    <w:multiLevelType w:val="multilevel"/>
    <w:tmpl w:val="E26A9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C28"/>
    <w:rsid w:val="000E7722"/>
    <w:rsid w:val="001674F2"/>
    <w:rsid w:val="001D157D"/>
    <w:rsid w:val="001F186C"/>
    <w:rsid w:val="00220AD6"/>
    <w:rsid w:val="003174AA"/>
    <w:rsid w:val="0032381D"/>
    <w:rsid w:val="004B2CB0"/>
    <w:rsid w:val="005A0CE7"/>
    <w:rsid w:val="006A02C5"/>
    <w:rsid w:val="008670BA"/>
    <w:rsid w:val="008E4BD0"/>
    <w:rsid w:val="009C0C33"/>
    <w:rsid w:val="009F37AF"/>
    <w:rsid w:val="00A775AD"/>
    <w:rsid w:val="00B2483E"/>
    <w:rsid w:val="00B761AF"/>
    <w:rsid w:val="00D42320"/>
    <w:rsid w:val="00F8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BD0"/>
  </w:style>
  <w:style w:type="paragraph" w:styleId="Footer">
    <w:name w:val="footer"/>
    <w:basedOn w:val="Normal"/>
    <w:link w:val="Foot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BD0"/>
  </w:style>
  <w:style w:type="paragraph" w:styleId="BalloonText">
    <w:name w:val="Balloon Text"/>
    <w:basedOn w:val="Normal"/>
    <w:link w:val="BalloonTextChar"/>
    <w:uiPriority w:val="99"/>
    <w:semiHidden/>
    <w:unhideWhenUsed/>
    <w:rsid w:val="008E4B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BD0"/>
  </w:style>
  <w:style w:type="paragraph" w:styleId="Footer">
    <w:name w:val="footer"/>
    <w:basedOn w:val="Normal"/>
    <w:link w:val="FooterChar"/>
    <w:uiPriority w:val="99"/>
    <w:unhideWhenUsed/>
    <w:rsid w:val="008E4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BD0"/>
  </w:style>
  <w:style w:type="paragraph" w:styleId="BalloonText">
    <w:name w:val="Balloon Text"/>
    <w:basedOn w:val="Normal"/>
    <w:link w:val="BalloonTextChar"/>
    <w:uiPriority w:val="99"/>
    <w:semiHidden/>
    <w:unhideWhenUsed/>
    <w:rsid w:val="008E4B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B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FFAB33-5867-44B3-9ED8-76838A016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4855</Words>
  <Characters>27675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HXDC</dc:creator>
  <cp:lastModifiedBy>HXDC</cp:lastModifiedBy>
  <cp:revision>2</cp:revision>
  <dcterms:created xsi:type="dcterms:W3CDTF">2015-01-09T08:14:00Z</dcterms:created>
  <dcterms:modified xsi:type="dcterms:W3CDTF">2015-01-09T08:14:00Z</dcterms:modified>
</cp:coreProperties>
</file>