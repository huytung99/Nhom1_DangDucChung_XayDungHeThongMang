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1C28" w:rsidRDefault="008E4BD0">
      <w:pPr>
        <w:spacing w:before="8"/>
        <w:ind w:left="400"/>
        <w:rPr>
          <w:sz w:val="40"/>
          <w:szCs w:val="40"/>
        </w:rPr>
      </w:pPr>
      <w:r>
        <w:rPr>
          <w:b/>
          <w:color w:val="FF0000"/>
          <w:sz w:val="40"/>
          <w:szCs w:val="40"/>
        </w:rPr>
        <w:t>LAB</w:t>
      </w:r>
      <w:r>
        <w:rPr>
          <w:b/>
          <w:color w:val="FF0000"/>
          <w:spacing w:val="-6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16:</w:t>
      </w:r>
      <w:r>
        <w:rPr>
          <w:b/>
          <w:color w:val="FF0000"/>
          <w:spacing w:val="-5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OS</w:t>
      </w:r>
      <w:r>
        <w:rPr>
          <w:b/>
          <w:color w:val="FF0000"/>
          <w:spacing w:val="1"/>
          <w:sz w:val="40"/>
          <w:szCs w:val="40"/>
        </w:rPr>
        <w:t>P</w:t>
      </w:r>
      <w:r>
        <w:rPr>
          <w:b/>
          <w:color w:val="FF0000"/>
          <w:sz w:val="40"/>
          <w:szCs w:val="40"/>
        </w:rPr>
        <w:t>F</w:t>
      </w:r>
      <w:r>
        <w:rPr>
          <w:b/>
          <w:color w:val="FF0000"/>
          <w:spacing w:val="-2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(</w:t>
      </w:r>
      <w:r>
        <w:rPr>
          <w:b/>
          <w:color w:val="FF0000"/>
          <w:spacing w:val="1"/>
          <w:sz w:val="40"/>
          <w:szCs w:val="40"/>
        </w:rPr>
        <w:t>OP</w:t>
      </w:r>
      <w:r>
        <w:rPr>
          <w:b/>
          <w:color w:val="FF0000"/>
          <w:sz w:val="40"/>
          <w:szCs w:val="40"/>
        </w:rPr>
        <w:t>EN</w:t>
      </w:r>
      <w:r>
        <w:rPr>
          <w:b/>
          <w:color w:val="FF0000"/>
          <w:spacing w:val="-4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S</w:t>
      </w:r>
      <w:r>
        <w:rPr>
          <w:b/>
          <w:color w:val="FF0000"/>
          <w:spacing w:val="1"/>
          <w:sz w:val="40"/>
          <w:szCs w:val="40"/>
        </w:rPr>
        <w:t>H</w:t>
      </w:r>
      <w:r>
        <w:rPr>
          <w:b/>
          <w:color w:val="FF0000"/>
          <w:sz w:val="40"/>
          <w:szCs w:val="40"/>
        </w:rPr>
        <w:t>OR</w:t>
      </w:r>
      <w:r>
        <w:rPr>
          <w:b/>
          <w:color w:val="FF0000"/>
          <w:spacing w:val="1"/>
          <w:sz w:val="40"/>
          <w:szCs w:val="40"/>
        </w:rPr>
        <w:t>TE</w:t>
      </w:r>
      <w:r>
        <w:rPr>
          <w:b/>
          <w:color w:val="FF0000"/>
          <w:sz w:val="40"/>
          <w:szCs w:val="40"/>
        </w:rPr>
        <w:t>ST</w:t>
      </w:r>
      <w:r>
        <w:rPr>
          <w:b/>
          <w:color w:val="FF0000"/>
          <w:spacing w:val="-10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P</w:t>
      </w:r>
      <w:r>
        <w:rPr>
          <w:b/>
          <w:color w:val="FF0000"/>
          <w:spacing w:val="1"/>
          <w:sz w:val="40"/>
          <w:szCs w:val="40"/>
        </w:rPr>
        <w:t>A</w:t>
      </w:r>
      <w:r>
        <w:rPr>
          <w:b/>
          <w:color w:val="FF0000"/>
          <w:sz w:val="40"/>
          <w:szCs w:val="40"/>
        </w:rPr>
        <w:t>TH</w:t>
      </w:r>
      <w:r>
        <w:rPr>
          <w:b/>
          <w:color w:val="FF0000"/>
          <w:spacing w:val="-5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FIRST)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1.   </w:t>
      </w:r>
      <w:r>
        <w:rPr>
          <w:b/>
          <w:sz w:val="24"/>
          <w:szCs w:val="24"/>
          <w:u w:val="thick" w:color="000000"/>
        </w:rPr>
        <w:t>Gi</w:t>
      </w:r>
      <w:r>
        <w:rPr>
          <w:b/>
          <w:spacing w:val="-1"/>
          <w:sz w:val="24"/>
          <w:szCs w:val="24"/>
          <w:u w:val="thick" w:color="000000"/>
        </w:rPr>
        <w:t>ớ</w:t>
      </w:r>
      <w:r>
        <w:rPr>
          <w:b/>
          <w:sz w:val="24"/>
          <w:szCs w:val="24"/>
          <w:u w:val="thick" w:color="000000"/>
        </w:rPr>
        <w:t>i thiệu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:</w:t>
      </w:r>
    </w:p>
    <w:p w:rsidR="00F81C28" w:rsidRDefault="008E4BD0">
      <w:pPr>
        <w:spacing w:before="1" w:line="260" w:lineRule="exact"/>
        <w:ind w:left="120" w:right="77" w:firstLine="720"/>
        <w:jc w:val="both"/>
        <w:rPr>
          <w:sz w:val="24"/>
          <w:szCs w:val="24"/>
        </w:rPr>
      </w:pPr>
      <w:r>
        <w:rPr>
          <w:sz w:val="24"/>
          <w:szCs w:val="24"/>
        </w:rPr>
        <w:t>Giao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thức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OSPF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b/>
          <w:i/>
          <w:sz w:val="24"/>
          <w:szCs w:val="24"/>
        </w:rPr>
        <w:t>Op</w:t>
      </w:r>
      <w:r>
        <w:rPr>
          <w:b/>
          <w:i/>
          <w:spacing w:val="1"/>
          <w:sz w:val="24"/>
          <w:szCs w:val="24"/>
        </w:rPr>
        <w:t>e</w:t>
      </w:r>
      <w:r>
        <w:rPr>
          <w:b/>
          <w:i/>
          <w:sz w:val="24"/>
          <w:szCs w:val="24"/>
        </w:rPr>
        <w:t>n</w:t>
      </w:r>
      <w:r>
        <w:rPr>
          <w:b/>
          <w:i/>
          <w:spacing w:val="43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Shortest</w:t>
      </w:r>
      <w:r>
        <w:rPr>
          <w:b/>
          <w:i/>
          <w:spacing w:val="44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Path</w:t>
      </w:r>
      <w:r>
        <w:rPr>
          <w:b/>
          <w:i/>
          <w:spacing w:val="43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First</w:t>
      </w:r>
      <w:r>
        <w:rPr>
          <w:sz w:val="24"/>
          <w:szCs w:val="24"/>
        </w:rPr>
        <w:t>)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thuộc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>i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link-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uting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ol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và được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hổ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rợ bởi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ều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à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sản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ất. OSPF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sử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ụ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thuật to</w:t>
      </w:r>
      <w:r>
        <w:rPr>
          <w:spacing w:val="-1"/>
          <w:sz w:val="24"/>
          <w:szCs w:val="24"/>
        </w:rPr>
        <w:t>á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SPF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tí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toán ra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2"/>
          <w:sz w:val="24"/>
          <w:szCs w:val="24"/>
        </w:rPr>
        <w:t>ư</w:t>
      </w:r>
      <w:r>
        <w:rPr>
          <w:sz w:val="24"/>
          <w:szCs w:val="24"/>
        </w:rPr>
        <w:t>ờng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gắ</w:t>
      </w:r>
      <w:r>
        <w:rPr>
          <w:sz w:val="24"/>
          <w:szCs w:val="24"/>
        </w:rPr>
        <w:t xml:space="preserve">n nhất cho 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ộ</w:t>
      </w:r>
      <w:r>
        <w:rPr>
          <w:sz w:val="24"/>
          <w:szCs w:val="24"/>
        </w:rPr>
        <w:t>t route. Giao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thức OSPF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có thể được sử dụng cho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 nhỏ cũng như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một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 lớn. Do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sử dụng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iao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thức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PF sử dụng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thuật toán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ể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tính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etr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các 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ồ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từ đó xây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dựng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nên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đồ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ủa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ê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tốn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ấ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ều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bộ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nhớ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cũng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như h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ạt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động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của CPU router. Nếu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như</w:t>
      </w:r>
      <w:r>
        <w:rPr>
          <w:spacing w:val="2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2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quá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lớn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thì</w:t>
      </w:r>
      <w:r>
        <w:rPr>
          <w:spacing w:val="2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iệc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này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diễn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ra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rất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lâu</w:t>
      </w:r>
      <w:r>
        <w:rPr>
          <w:spacing w:val="2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à</w:t>
      </w:r>
      <w:r>
        <w:rPr>
          <w:spacing w:val="2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ốn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rất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nhiều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bộ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nhớ.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khắc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phục tình trạng 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ên,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giao thức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OSPF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phép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2"/>
          <w:sz w:val="24"/>
          <w:szCs w:val="24"/>
        </w:rPr>
        <w:t xml:space="preserve"> r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thành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ề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area</w:t>
      </w:r>
      <w:r>
        <w:rPr>
          <w:i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khác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nhau.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Các router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rong cùng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area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trao đổi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hông tin với nhau, khô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g trao đổi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với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khác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vùng. Vì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vậy,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việc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xây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dựng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đồ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outer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iảm đi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rất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hiều.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ù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khác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uốn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liên kết được với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nhau phải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ối với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rea 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(còn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3"/>
          <w:sz w:val="24"/>
          <w:szCs w:val="24"/>
        </w:rPr>
        <w:t>ư</w:t>
      </w:r>
      <w:r>
        <w:rPr>
          <w:sz w:val="24"/>
          <w:szCs w:val="24"/>
        </w:rPr>
        <w:t xml:space="preserve">ợc 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ọi là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ckb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ne) bằng 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ộ</w:t>
      </w:r>
      <w:r>
        <w:rPr>
          <w:sz w:val="24"/>
          <w:szCs w:val="24"/>
        </w:rPr>
        <w:t>t 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 b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ê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.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120" w:right="78" w:firstLine="720"/>
        <w:jc w:val="both"/>
        <w:rPr>
          <w:sz w:val="24"/>
          <w:szCs w:val="24"/>
        </w:rPr>
      </w:pPr>
      <w:r>
        <w:rPr>
          <w:sz w:val="24"/>
          <w:szCs w:val="24"/>
        </w:rPr>
        <w:t>Các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hạy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giao 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ức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OSPF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ữ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liên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ạc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ới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nhau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bằ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cách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gửi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ác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gói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lo cho nhau.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Nếu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vẫn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ò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nhận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gói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từ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uter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nối trực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ếp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qua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đường kết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nối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thì</w:t>
      </w:r>
      <w:r>
        <w:rPr>
          <w:spacing w:val="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ó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biêt</w:t>
      </w:r>
      <w:r>
        <w:rPr>
          <w:spacing w:val="-44"/>
          <w:sz w:val="24"/>
          <w:szCs w:val="24"/>
        </w:rPr>
        <w:t xml:space="preserve"> </w:t>
      </w:r>
      <w:r>
        <w:rPr>
          <w:sz w:val="24"/>
          <w:szCs w:val="24"/>
        </w:rPr>
        <w:t>đ ược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rằng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đường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kết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nối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outer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đầu</w:t>
      </w:r>
      <w:r>
        <w:rPr>
          <w:spacing w:val="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a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vẫn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hoạt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1"/>
          <w:sz w:val="24"/>
          <w:szCs w:val="24"/>
        </w:rPr>
        <w:t>ộ</w:t>
      </w:r>
      <w:r>
        <w:rPr>
          <w:sz w:val="24"/>
          <w:szCs w:val="24"/>
        </w:rPr>
        <w:t>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tốt.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Nếu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như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router không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nhận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gói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hello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trong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ộ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khoảng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thời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gian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nhất định,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gọi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là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dead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inte</w:t>
      </w:r>
      <w:r>
        <w:rPr>
          <w:i/>
          <w:spacing w:val="-1"/>
          <w:sz w:val="24"/>
          <w:szCs w:val="24"/>
        </w:rPr>
        <w:t>r</w:t>
      </w:r>
      <w:r>
        <w:rPr>
          <w:i/>
          <w:sz w:val="24"/>
          <w:szCs w:val="24"/>
        </w:rPr>
        <w:t>val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hì </w:t>
      </w:r>
      <w:r>
        <w:rPr>
          <w:sz w:val="24"/>
          <w:szCs w:val="24"/>
        </w:rPr>
        <w:t>router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ết</w:t>
      </w:r>
      <w:r>
        <w:rPr>
          <w:spacing w:val="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ằng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ầu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xa</w:t>
      </w:r>
      <w:r>
        <w:rPr>
          <w:spacing w:val="16"/>
          <w:sz w:val="24"/>
          <w:szCs w:val="24"/>
        </w:rPr>
        <w:t xml:space="preserve"> </w:t>
      </w:r>
      <w:r>
        <w:rPr>
          <w:spacing w:val="-31"/>
          <w:sz w:val="24"/>
          <w:szCs w:val="24"/>
        </w:rPr>
        <w:t>đ</w:t>
      </w:r>
      <w:r>
        <w:rPr>
          <w:sz w:val="24"/>
          <w:szCs w:val="24"/>
        </w:rPr>
        <w:t>ã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29"/>
          <w:sz w:val="24"/>
          <w:szCs w:val="24"/>
        </w:rPr>
        <w:t xml:space="preserve"> </w:t>
      </w:r>
      <w:r>
        <w:rPr>
          <w:sz w:val="24"/>
          <w:szCs w:val="24"/>
        </w:rPr>
        <w:t>ị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down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khi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đó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sẽ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chạy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thuật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toán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SPF</w:t>
      </w:r>
      <w:r>
        <w:rPr>
          <w:spacing w:val="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đ</w:t>
      </w:r>
      <w:r>
        <w:rPr>
          <w:sz w:val="24"/>
          <w:szCs w:val="24"/>
        </w:rPr>
        <w:t>ể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tính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e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ới.</w:t>
      </w:r>
    </w:p>
    <w:p w:rsidR="00F81C28" w:rsidRDefault="00F81C28">
      <w:pPr>
        <w:spacing w:line="160" w:lineRule="exact"/>
        <w:rPr>
          <w:sz w:val="17"/>
          <w:szCs w:val="17"/>
        </w:rPr>
      </w:pPr>
    </w:p>
    <w:p w:rsidR="00F81C28" w:rsidRDefault="008E4BD0">
      <w:pPr>
        <w:spacing w:before="29"/>
        <w:ind w:left="120" w:right="77" w:firstLine="720"/>
        <w:jc w:val="both"/>
        <w:rPr>
          <w:sz w:val="24"/>
          <w:szCs w:val="24"/>
        </w:rPr>
      </w:pPr>
      <w:r>
        <w:rPr>
          <w:sz w:val="24"/>
          <w:szCs w:val="24"/>
        </w:rPr>
        <w:t>Mỗi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ter</w:t>
      </w:r>
      <w:r>
        <w:rPr>
          <w:spacing w:val="1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ử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dụng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giao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thức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OSPF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có</w:t>
      </w:r>
      <w:r>
        <w:rPr>
          <w:spacing w:val="1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số</w:t>
      </w:r>
      <w:r>
        <w:rPr>
          <w:spacing w:val="1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nhận</w:t>
      </w:r>
      <w:r>
        <w:rPr>
          <w:spacing w:val="1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ạng.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sẽ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sử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dụng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địa chỉ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ủ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pback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cao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hất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(nếu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có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nhiều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loop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ack)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àm ID.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Nếu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không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có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loopba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 nào được c</w:t>
      </w:r>
      <w:r>
        <w:rPr>
          <w:spacing w:val="-1"/>
          <w:sz w:val="24"/>
          <w:szCs w:val="24"/>
        </w:rPr>
        <w:t>ấ</w:t>
      </w:r>
      <w:r>
        <w:rPr>
          <w:sz w:val="24"/>
          <w:szCs w:val="24"/>
        </w:rPr>
        <w:t xml:space="preserve">u hình hình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hì 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 sẽ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sử dụng IP cao nhất của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các 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vật lý.</w:t>
      </w:r>
    </w:p>
    <w:p w:rsidR="00F81C28" w:rsidRDefault="00F81C28">
      <w:pPr>
        <w:spacing w:line="200" w:lineRule="exact"/>
      </w:pPr>
    </w:p>
    <w:p w:rsidR="00F81C28" w:rsidRDefault="008E4BD0">
      <w:pPr>
        <w:ind w:left="480"/>
        <w:rPr>
          <w:sz w:val="24"/>
          <w:szCs w:val="24"/>
        </w:rPr>
      </w:pPr>
      <w:r>
        <w:rPr>
          <w:sz w:val="24"/>
          <w:szCs w:val="24"/>
        </w:rPr>
        <w:t>OSPF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có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số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ứu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đi</w:t>
      </w:r>
      <w:r>
        <w:rPr>
          <w:spacing w:val="-1"/>
          <w:sz w:val="24"/>
          <w:szCs w:val="24"/>
        </w:rPr>
        <w:t>ể</w:t>
      </w:r>
      <w:r>
        <w:rPr>
          <w:sz w:val="24"/>
          <w:szCs w:val="24"/>
        </w:rPr>
        <w:t>m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là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1"/>
          <w:sz w:val="24"/>
          <w:szCs w:val="24"/>
        </w:rPr>
        <w:t>ờ</w:t>
      </w:r>
      <w:r>
        <w:rPr>
          <w:sz w:val="24"/>
          <w:szCs w:val="24"/>
        </w:rPr>
        <w:t>i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ian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hội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tụ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hanh,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hổ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trợ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ở</w:t>
      </w:r>
      <w:r>
        <w:rPr>
          <w:sz w:val="24"/>
          <w:szCs w:val="24"/>
        </w:rPr>
        <w:t>i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hiều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nhà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sản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xuất,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hổ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trở VLSM,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ó thể sử dụng trên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ột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 lớn, có tính ổn đị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 cao.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2.   Các câu lệnh sử dụng trong bài l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b :</w:t>
      </w:r>
    </w:p>
    <w:p w:rsidR="00F81C28" w:rsidRDefault="008E4BD0">
      <w:pPr>
        <w:spacing w:line="280" w:lineRule="exact"/>
        <w:ind w:left="480"/>
        <w:rPr>
          <w:sz w:val="24"/>
          <w:szCs w:val="24"/>
        </w:rPr>
      </w:pPr>
      <w:r>
        <w:rPr>
          <w:rFonts w:ascii="Symbol" w:eastAsia="Symbol" w:hAnsi="Symbol" w:cs="Symbol"/>
          <w:w w:val="76"/>
          <w:position w:val="-1"/>
          <w:sz w:val="24"/>
          <w:szCs w:val="24"/>
        </w:rPr>
        <w:t></w:t>
      </w:r>
      <w:r>
        <w:rPr>
          <w:w w:val="76"/>
          <w:position w:val="-1"/>
          <w:sz w:val="24"/>
          <w:szCs w:val="24"/>
        </w:rPr>
        <w:t xml:space="preserve">    </w:t>
      </w:r>
      <w:r>
        <w:rPr>
          <w:spacing w:val="22"/>
          <w:w w:val="76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router ospf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i/>
          <w:position w:val="-1"/>
          <w:sz w:val="24"/>
          <w:szCs w:val="24"/>
        </w:rPr>
        <w:t>process</w:t>
      </w:r>
      <w:r>
        <w:rPr>
          <w:i/>
          <w:spacing w:val="-1"/>
          <w:position w:val="-1"/>
          <w:sz w:val="24"/>
          <w:szCs w:val="24"/>
        </w:rPr>
        <w:t>-</w:t>
      </w:r>
      <w:r>
        <w:rPr>
          <w:i/>
          <w:position w:val="-1"/>
          <w:sz w:val="24"/>
          <w:szCs w:val="24"/>
        </w:rPr>
        <w:t>id</w:t>
      </w:r>
    </w:p>
    <w:p w:rsidR="00F81C28" w:rsidRDefault="008E4BD0">
      <w:pPr>
        <w:spacing w:line="260" w:lineRule="exact"/>
        <w:ind w:left="840"/>
        <w:rPr>
          <w:sz w:val="24"/>
          <w:szCs w:val="24"/>
        </w:rPr>
      </w:pPr>
      <w:r>
        <w:rPr>
          <w:sz w:val="24"/>
          <w:szCs w:val="24"/>
        </w:rPr>
        <w:t>Cho phép giao thức OSPF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480"/>
        <w:rPr>
          <w:sz w:val="24"/>
          <w:szCs w:val="24"/>
        </w:rPr>
      </w:pPr>
      <w:r>
        <w:rPr>
          <w:rFonts w:ascii="Symbol" w:eastAsia="Symbol" w:hAnsi="Symbol" w:cs="Symbol"/>
          <w:w w:val="76"/>
          <w:sz w:val="24"/>
          <w:szCs w:val="24"/>
        </w:rPr>
        <w:t></w:t>
      </w:r>
      <w:r>
        <w:rPr>
          <w:w w:val="76"/>
          <w:sz w:val="24"/>
          <w:szCs w:val="24"/>
        </w:rPr>
        <w:t xml:space="preserve">    </w:t>
      </w:r>
      <w:r>
        <w:rPr>
          <w:spacing w:val="22"/>
          <w:w w:val="76"/>
          <w:sz w:val="24"/>
          <w:szCs w:val="24"/>
        </w:rPr>
        <w:t xml:space="preserve"> </w:t>
      </w:r>
      <w:r>
        <w:rPr>
          <w:b/>
          <w:sz w:val="24"/>
          <w:szCs w:val="24"/>
        </w:rPr>
        <w:t>net</w:t>
      </w:r>
      <w:r>
        <w:rPr>
          <w:b/>
          <w:spacing w:val="-2"/>
          <w:sz w:val="24"/>
          <w:szCs w:val="24"/>
        </w:rPr>
        <w:t>w</w:t>
      </w:r>
      <w:r>
        <w:rPr>
          <w:b/>
          <w:sz w:val="24"/>
          <w:szCs w:val="24"/>
        </w:rPr>
        <w:t>ork</w:t>
      </w:r>
      <w:r>
        <w:rPr>
          <w:b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address wildc</w:t>
      </w:r>
      <w:r>
        <w:rPr>
          <w:i/>
          <w:spacing w:val="-1"/>
          <w:sz w:val="24"/>
          <w:szCs w:val="24"/>
        </w:rPr>
        <w:t>a</w:t>
      </w:r>
      <w:r>
        <w:rPr>
          <w:i/>
          <w:sz w:val="24"/>
          <w:szCs w:val="24"/>
        </w:rPr>
        <w:t xml:space="preserve">rd-mask 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a </w:t>
      </w:r>
      <w:r>
        <w:rPr>
          <w:i/>
          <w:sz w:val="24"/>
          <w:szCs w:val="24"/>
        </w:rPr>
        <w:t>area-id</w:t>
      </w:r>
    </w:p>
    <w:p w:rsidR="00F81C28" w:rsidRDefault="008E4BD0">
      <w:pPr>
        <w:spacing w:line="260" w:lineRule="exact"/>
        <w:ind w:left="840"/>
        <w:rPr>
          <w:sz w:val="24"/>
          <w:szCs w:val="24"/>
        </w:rPr>
      </w:pPr>
      <w:r>
        <w:rPr>
          <w:sz w:val="24"/>
          <w:szCs w:val="24"/>
        </w:rPr>
        <w:t>Quảng bá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ột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ạng thuộc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ột area nào đó</w:t>
      </w:r>
    </w:p>
    <w:p w:rsidR="00F81C28" w:rsidRDefault="00F81C28">
      <w:pPr>
        <w:spacing w:before="2" w:line="180" w:lineRule="exact"/>
        <w:rPr>
          <w:sz w:val="18"/>
          <w:szCs w:val="18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  <w:sectPr w:rsidR="00F81C28">
          <w:footerReference w:type="default" r:id="rId8"/>
          <w:pgSz w:w="12240" w:h="15840"/>
          <w:pgMar w:top="1500" w:right="1320" w:bottom="280" w:left="1320" w:header="720" w:footer="589" w:gutter="0"/>
          <w:cols w:space="720"/>
        </w:sectPr>
      </w:pPr>
      <w:r>
        <w:rPr>
          <w:b/>
          <w:sz w:val="24"/>
          <w:szCs w:val="24"/>
        </w:rPr>
        <w:t xml:space="preserve">3.   </w:t>
      </w:r>
      <w:r>
        <w:rPr>
          <w:b/>
          <w:sz w:val="24"/>
          <w:szCs w:val="24"/>
          <w:u w:val="thick" w:color="000000"/>
        </w:rPr>
        <w:t>Mô tả</w:t>
      </w:r>
      <w:r>
        <w:rPr>
          <w:b/>
          <w:spacing w:val="-77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bài</w:t>
      </w:r>
      <w:r>
        <w:rPr>
          <w:b/>
          <w:spacing w:val="-76"/>
          <w:sz w:val="24"/>
          <w:szCs w:val="24"/>
          <w:u w:val="thick" w:color="000000"/>
        </w:rPr>
        <w:t xml:space="preserve"> </w:t>
      </w:r>
      <w:r>
        <w:rPr>
          <w:b/>
          <w:spacing w:val="-1"/>
          <w:sz w:val="24"/>
          <w:szCs w:val="24"/>
          <w:u w:val="thick" w:color="000000"/>
        </w:rPr>
        <w:t>l</w:t>
      </w:r>
      <w:r>
        <w:rPr>
          <w:b/>
          <w:sz w:val="24"/>
          <w:szCs w:val="24"/>
          <w:u w:val="thick" w:color="000000"/>
        </w:rPr>
        <w:t>ab</w:t>
      </w:r>
      <w:r>
        <w:rPr>
          <w:b/>
          <w:spacing w:val="-77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và</w:t>
      </w:r>
      <w:r>
        <w:rPr>
          <w:b/>
          <w:spacing w:val="-77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đồ</w:t>
      </w:r>
      <w:r>
        <w:rPr>
          <w:b/>
          <w:spacing w:val="-77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hình</w:t>
      </w:r>
      <w:r>
        <w:rPr>
          <w:b/>
          <w:sz w:val="24"/>
          <w:szCs w:val="24"/>
        </w:rPr>
        <w:t xml:space="preserve"> :</w:t>
      </w:r>
    </w:p>
    <w:p w:rsidR="00F81C28" w:rsidRDefault="00F81C28">
      <w:pPr>
        <w:spacing w:before="1" w:line="100" w:lineRule="exact"/>
        <w:rPr>
          <w:sz w:val="10"/>
          <w:szCs w:val="10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CC5827">
      <w:pPr>
        <w:spacing w:before="29"/>
        <w:ind w:left="100" w:right="78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223" behindDoc="1" locked="0" layoutInCell="1" allowOverlap="1">
                <wp:simplePos x="0" y="0"/>
                <wp:positionH relativeFrom="page">
                  <wp:posOffset>906780</wp:posOffset>
                </wp:positionH>
                <wp:positionV relativeFrom="page">
                  <wp:posOffset>1435100</wp:posOffset>
                </wp:positionV>
                <wp:extent cx="5976620" cy="6122670"/>
                <wp:effectExtent l="1905" t="0" r="3175" b="5080"/>
                <wp:wrapNone/>
                <wp:docPr id="25" name="Group 1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6620" cy="6122670"/>
                          <a:chOff x="1428" y="2260"/>
                          <a:chExt cx="9412" cy="9642"/>
                        </a:xfrm>
                      </wpg:grpSpPr>
                      <pic:pic xmlns:pic="http://schemas.openxmlformats.org/drawingml/2006/picture">
                        <pic:nvPicPr>
                          <pic:cNvPr id="26" name="Picture 19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7" name="Group 1960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28" name="Freeform 1970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9" name="Group 1961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30" name="Freeform 1969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1" name="Group 19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32" name="Freeform 19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3" name="Group 19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34" name="Freeform 196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35" name="Picture 196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40" y="2260"/>
                                    <a:ext cx="9400" cy="511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wpg:grpSp>
                                <wpg:cNvPr id="36" name="Group 196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440" y="10089"/>
                                    <a:ext cx="1468" cy="0"/>
                                    <a:chOff x="1440" y="10089"/>
                                    <a:chExt cx="1468" cy="0"/>
                                  </a:xfrm>
                                </wpg:grpSpPr>
                                <wps:wsp>
                                  <wps:cNvPr id="37" name="Freeform 19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40" y="10089"/>
                                      <a:ext cx="1468" cy="0"/>
                                    </a:xfrm>
                                    <a:custGeom>
                                      <a:avLst/>
                                      <a:gdLst>
                                        <a:gd name="T0" fmla="+- 0 1440 1440"/>
                                        <a:gd name="T1" fmla="*/ T0 w 1468"/>
                                        <a:gd name="T2" fmla="+- 0 2908 1440"/>
                                        <a:gd name="T3" fmla="*/ T2 w 1468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1468">
                                          <a:moveTo>
                                            <a:pt x="0" y="0"/>
                                          </a:moveTo>
                                          <a:lnTo>
                                            <a:pt x="1468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15748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59" o:spid="_x0000_s1026" style="position:absolute;margin-left:71.4pt;margin-top:113pt;width:470.6pt;height:482.1pt;z-index:-18257;mso-position-horizontal-relative:page;mso-position-vertical-relative:page" coordorigin="1428,2260" coordsize="9412,96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71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O3p/CAAAA2wAAAA8AAABkcnMvZG93bnJldi54bWxEj82qwjAUhPeC7xCO4E5TXRSpRhF/0IV3&#10;YfUBDs3pDzYnpYm23qe/ES64HGbmG2a16U0tXtS6yrKC2TQCQZxZXXGh4H47ThYgnEfWWFsmBW9y&#10;sFkPBytMtO34Sq/UFyJA2CWooPS+SaR0WUkG3dQ2xMHLbWvQB9kWUrfYBbip5TyKYmmw4rBQYkO7&#10;krJH+jQK4n10MvKY5vZyXsTPQ7f/ydNfpcajfrsE4an33/B/+6wVzGP4fAk/QK7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zt6fwgAAANsAAAAPAAAAAAAAAAAAAAAAAJ8C&#10;AABkcnMvZG93bnJldi54bWxQSwUGAAAAAAQABAD3AAAAjgMAAAAA&#10;">
                  <v:imagedata r:id="rId11" o:title=""/>
                </v:shape>
                <v:group id="Group 1960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Freeform 1970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87R8EA&#10;AADbAAAADwAAAGRycy9kb3ducmV2LnhtbERPTYvCMBC9C/sfwizsTdP1sJRqlK2r4kEE6168Dc3Y&#10;FptJaVJb/fXmIHh8vO/5cjC1uFHrKssKvicRCOLc6ooLBf+nzTgG4TyyxtoyKbiTg+XiYzTHRNue&#10;j3TLfCFCCLsEFZTeN4mULi/JoJvYhjhwF9sa9AG2hdQt9iHc1HIaRT/SYMWhocSGViXl16wzCh7r&#10;TUzpNsaD2f/13eV4TtPurNTX5/A7A+Fp8G/xy73TCqZhbPgSfoB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/O0fBAAAA2wAAAA8AAAAAAAAAAAAAAAAAmAIAAGRycy9kb3du&#10;cmV2LnhtbFBLBQYAAAAABAAEAPUAAACGAwAAAAA=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1961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<v:shape id="Freeform 1969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Ioqb0A&#10;AADbAAAADwAAAGRycy9kb3ducmV2LnhtbERPTYvCMBC9C/6HMII3m65Ska5RFkH0atX72My2xWRS&#10;mqjVX28OgsfH+16ue2vEnTrfOFbwk6QgiEunG64UnI7byQKED8gajWNS8CQP69VwsMRcuwcf6F6E&#10;SsQQ9jkqqENocyl9WZNFn7iWOHL/rrMYIuwqqTt8xHBr5DRN59Jiw7GhxpY2NZXX4mYVXDPzctaV&#10;rzbLipO5PHe39LxTajzq/35BBOrDV/xx77WCWVwfv8QfIFd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jIoqb0AAADbAAAADwAAAAAAAAAAAAAAAACYAgAAZHJzL2Rvd25yZXYu&#10;eG1sUEsFBgAAAAAEAAQA9QAAAIIDAAAAAA==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1962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<v:shape id="Freeform 1968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/4cQA&#10;AADbAAAADwAAAGRycy9kb3ducmV2LnhtbESPwWrDMBBE74H+g9hCb4nctJjgRgnBYJJDLnUTyHGx&#10;tpaJtTKSGrv9+qhQ6HGYmTfMejvZXtzIh86xgudFBoK4cbrjVsHpo5qvQISIrLF3TAq+KcB28zBb&#10;Y6HdyO90q2MrEoRDgQpMjEMhZWgMWQwLNxAn79N5izFJ30rtcUxw28tlluXSYsdpweBApaHmWn9Z&#10;Bbl+dZMbmp/LpbJmLM+r0e+PSj09Trs3EJGm+B/+ax+0gpcl/H5JP0B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9f+HEAAAA2wAAAA8AAAAAAAAAAAAAAAAAmAIAAGRycy9k&#10;b3ducmV2LnhtbFBLBQYAAAAABAAEAPUAAACJAwAAAAA=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1963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      <v:shape id="Freeform 1967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WJsMA&#10;AADbAAAADwAAAGRycy9kb3ducmV2LnhtbESPQWsCMRSE7wX/Q3hCbzWrlaKrUcQiSMGDVtDjY/Pc&#10;LCYv202qu//eCIUeh5n5hpkvW2fFjZpQeVYwHGQgiAuvKy4VHL83bxMQISJrtJ5JQUcBloveyxxz&#10;7e+8p9shliJBOOSowMRY51KGwpDDMPA1cfIuvnEYk2xKqRu8J7izcpRlH9JhxWnBYE1rQ8X18OsU&#10;RGN3nz/7Y9dtR+vz5my/pvaESr3229UMRKQ2/of/2lut4H0Mzy/p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OWJsMAAADbAAAADwAAAAAAAAAAAAAAAACYAgAAZHJzL2Rv&#10;d25yZXYueG1sUEsFBgAAAAAEAAQA9QAAAIgDAAAAAA=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1966" o:spid="_x0000_s1036" type="#_x0000_t75" style="position:absolute;left:1440;top:2260;width:9400;height:5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N6JXFAAAA2wAAAA8AAABkcnMvZG93bnJldi54bWxEj81qwzAQhO+FvoPYQm6N3Py1uFFMMQQC&#10;IaFO2/tirS0Ta+VYSuK+fRUI9DjMzDfMMhtsKy7U+8axgpdxAoK4dLrhWsH31/r5DYQPyBpbx6Tg&#10;lzxkq8eHJabaXbmgyyHUIkLYp6jAhNClUvrSkEU/dh1x9CrXWwxR9rXUPV4j3LZykiQLabHhuGCw&#10;o9xQeTycrYJFaU51/tlU1bEoNrP57rXY/2yVGj0NH+8gAg3hP3xvb7SC6RxuX+IPkK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6DeiVxQAAANsAAAAPAAAAAAAAAAAAAAAA&#10;AJ8CAABkcnMvZG93bnJldi54bWxQSwUGAAAAAAQABAD3AAAAkQMAAAAA&#10;">
                          <v:imagedata r:id="rId12" o:title=""/>
                        </v:shape>
                        <v:group id="Group 1964" o:spid="_x0000_s1037" style="position:absolute;left:1440;top:10089;width:1468;height:0" coordorigin="1440,10089" coordsize="146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  <v:shape id="Freeform 1965" o:spid="_x0000_s1038" style="position:absolute;left:1440;top:10089;width:1468;height:0;visibility:visible;mso-wrap-style:square;v-text-anchor:top" coordsize="14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KSW8YA&#10;AADbAAAADwAAAGRycy9kb3ducmV2LnhtbESPT2vCQBTE70K/w/IK3nRThRqiq5SW0NaLGP+cn9ln&#10;Ept9G7LbmPrp3UKhx2FmfsMsVr2pRUetqywreBpHIIhzqysuFOx36SgG4TyyxtoyKfghB6vlw2CB&#10;ibZX3lKX+UIECLsEFZTeN4mULi/JoBvbhjh4Z9sa9EG2hdQtXgPc1HISRc/SYMVhocSGXkvKv7Jv&#10;o+DztNnEh0l2e0/f4m5t7OW4Tm9KDR/7lzkIT73/D/+1P7SC6Qx+v4QfIJ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KSW8YAAADbAAAADwAAAAAAAAAAAAAAAACYAgAAZHJz&#10;L2Rvd25yZXYueG1sUEsFBgAAAAAEAAQA9QAAAIsDAAAAAA==&#10;" path="m,l1468,e" filled="f" strokeweight="1.24pt">
                            <v:path arrowok="t" o:connecttype="custom" o:connectlocs="0,0;1468,0" o:connectangles="0,0"/>
                          </v:shape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sz w:val="24"/>
          <w:szCs w:val="24"/>
        </w:rPr>
        <w:t>-</w:t>
      </w:r>
      <w:r w:rsidR="008E4BD0">
        <w:rPr>
          <w:spacing w:val="5"/>
          <w:sz w:val="24"/>
          <w:szCs w:val="24"/>
        </w:rPr>
        <w:t xml:space="preserve"> </w:t>
      </w:r>
      <w:r w:rsidR="008E4BD0">
        <w:rPr>
          <w:sz w:val="24"/>
          <w:szCs w:val="24"/>
        </w:rPr>
        <w:t>Đồ</w:t>
      </w:r>
      <w:r w:rsidR="008E4BD0">
        <w:rPr>
          <w:spacing w:val="5"/>
          <w:sz w:val="24"/>
          <w:szCs w:val="24"/>
        </w:rPr>
        <w:t xml:space="preserve"> </w:t>
      </w:r>
      <w:r w:rsidR="008E4BD0">
        <w:rPr>
          <w:sz w:val="24"/>
          <w:szCs w:val="24"/>
        </w:rPr>
        <w:t>hình</w:t>
      </w:r>
      <w:r w:rsidR="008E4BD0">
        <w:rPr>
          <w:spacing w:val="5"/>
          <w:sz w:val="24"/>
          <w:szCs w:val="24"/>
        </w:rPr>
        <w:t xml:space="preserve"> </w:t>
      </w:r>
      <w:r w:rsidR="008E4BD0">
        <w:rPr>
          <w:sz w:val="24"/>
          <w:szCs w:val="24"/>
        </w:rPr>
        <w:t>b</w:t>
      </w:r>
      <w:r w:rsidR="008E4BD0">
        <w:rPr>
          <w:spacing w:val="-1"/>
          <w:sz w:val="24"/>
          <w:szCs w:val="24"/>
        </w:rPr>
        <w:t>à</w:t>
      </w:r>
      <w:r w:rsidR="008E4BD0">
        <w:rPr>
          <w:sz w:val="24"/>
          <w:szCs w:val="24"/>
        </w:rPr>
        <w:t>i</w:t>
      </w:r>
      <w:r w:rsidR="008E4BD0">
        <w:rPr>
          <w:spacing w:val="5"/>
          <w:sz w:val="24"/>
          <w:szCs w:val="24"/>
        </w:rPr>
        <w:t xml:space="preserve"> </w:t>
      </w:r>
      <w:r w:rsidR="008E4BD0">
        <w:rPr>
          <w:sz w:val="24"/>
          <w:szCs w:val="24"/>
        </w:rPr>
        <w:t>lab</w:t>
      </w:r>
      <w:r w:rsidR="008E4BD0">
        <w:rPr>
          <w:spacing w:val="5"/>
          <w:sz w:val="24"/>
          <w:szCs w:val="24"/>
        </w:rPr>
        <w:t xml:space="preserve"> </w:t>
      </w:r>
      <w:r w:rsidR="008E4BD0">
        <w:rPr>
          <w:sz w:val="24"/>
          <w:szCs w:val="24"/>
        </w:rPr>
        <w:t>n</w:t>
      </w:r>
      <w:r w:rsidR="008E4BD0">
        <w:rPr>
          <w:spacing w:val="-13"/>
          <w:sz w:val="24"/>
          <w:szCs w:val="24"/>
        </w:rPr>
        <w:t>h</w:t>
      </w:r>
      <w:r w:rsidR="008E4BD0">
        <w:rPr>
          <w:sz w:val="24"/>
          <w:szCs w:val="24"/>
        </w:rPr>
        <w:t>ư</w:t>
      </w:r>
      <w:r w:rsidR="008E4BD0">
        <w:rPr>
          <w:spacing w:val="4"/>
          <w:sz w:val="24"/>
          <w:szCs w:val="24"/>
        </w:rPr>
        <w:t xml:space="preserve"> </w:t>
      </w:r>
      <w:r w:rsidR="008E4BD0">
        <w:rPr>
          <w:spacing w:val="-5"/>
          <w:sz w:val="24"/>
          <w:szCs w:val="24"/>
        </w:rPr>
        <w:t>h</w:t>
      </w:r>
      <w:r w:rsidR="008E4BD0">
        <w:rPr>
          <w:spacing w:val="-1"/>
          <w:sz w:val="24"/>
          <w:szCs w:val="24"/>
        </w:rPr>
        <w:t>ì</w:t>
      </w:r>
      <w:r w:rsidR="008E4BD0">
        <w:rPr>
          <w:sz w:val="24"/>
          <w:szCs w:val="24"/>
        </w:rPr>
        <w:t>nh</w:t>
      </w:r>
      <w:r w:rsidR="008E4BD0">
        <w:rPr>
          <w:spacing w:val="5"/>
          <w:sz w:val="24"/>
          <w:szCs w:val="24"/>
        </w:rPr>
        <w:t xml:space="preserve"> </w:t>
      </w:r>
      <w:r w:rsidR="008E4BD0">
        <w:rPr>
          <w:sz w:val="24"/>
          <w:szCs w:val="24"/>
        </w:rPr>
        <w:t>v</w:t>
      </w:r>
      <w:r w:rsidR="008E4BD0">
        <w:rPr>
          <w:spacing w:val="-42"/>
          <w:sz w:val="24"/>
          <w:szCs w:val="24"/>
        </w:rPr>
        <w:t xml:space="preserve"> </w:t>
      </w:r>
      <w:r w:rsidR="008E4BD0">
        <w:rPr>
          <w:sz w:val="24"/>
          <w:szCs w:val="24"/>
        </w:rPr>
        <w:t>ẽ.</w:t>
      </w:r>
      <w:r w:rsidR="008E4BD0">
        <w:rPr>
          <w:spacing w:val="5"/>
          <w:sz w:val="24"/>
          <w:szCs w:val="24"/>
        </w:rPr>
        <w:t xml:space="preserve"> </w:t>
      </w:r>
      <w:r w:rsidR="008E4BD0">
        <w:rPr>
          <w:sz w:val="24"/>
          <w:szCs w:val="24"/>
        </w:rPr>
        <w:t>Các</w:t>
      </w:r>
      <w:r w:rsidR="008E4BD0">
        <w:rPr>
          <w:spacing w:val="5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r</w:t>
      </w:r>
      <w:r w:rsidR="008E4BD0">
        <w:rPr>
          <w:sz w:val="24"/>
          <w:szCs w:val="24"/>
        </w:rPr>
        <w:t>outer</w:t>
      </w:r>
      <w:r w:rsidR="008E4BD0">
        <w:rPr>
          <w:spacing w:val="5"/>
          <w:sz w:val="24"/>
          <w:szCs w:val="24"/>
        </w:rPr>
        <w:t xml:space="preserve"> </w:t>
      </w:r>
      <w:r w:rsidR="008E4BD0">
        <w:rPr>
          <w:sz w:val="24"/>
          <w:szCs w:val="24"/>
        </w:rPr>
        <w:t>được</w:t>
      </w:r>
      <w:r w:rsidR="008E4BD0">
        <w:rPr>
          <w:spacing w:val="5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c</w:t>
      </w:r>
      <w:r w:rsidR="008E4BD0">
        <w:rPr>
          <w:sz w:val="24"/>
          <w:szCs w:val="24"/>
        </w:rPr>
        <w:t>ấu</w:t>
      </w:r>
      <w:r w:rsidR="008E4BD0">
        <w:rPr>
          <w:spacing w:val="5"/>
          <w:sz w:val="24"/>
          <w:szCs w:val="24"/>
        </w:rPr>
        <w:t xml:space="preserve"> </w:t>
      </w:r>
      <w:r w:rsidR="008E4BD0">
        <w:rPr>
          <w:sz w:val="24"/>
          <w:szCs w:val="24"/>
        </w:rPr>
        <w:t>hình</w:t>
      </w:r>
      <w:r w:rsidR="008E4BD0">
        <w:rPr>
          <w:spacing w:val="5"/>
          <w:sz w:val="24"/>
          <w:szCs w:val="24"/>
        </w:rPr>
        <w:t xml:space="preserve"> </w:t>
      </w:r>
      <w:r w:rsidR="008E4BD0">
        <w:rPr>
          <w:sz w:val="24"/>
          <w:szCs w:val="24"/>
        </w:rPr>
        <w:t>các</w:t>
      </w:r>
      <w:r w:rsidR="008E4BD0">
        <w:rPr>
          <w:spacing w:val="4"/>
          <w:sz w:val="24"/>
          <w:szCs w:val="24"/>
        </w:rPr>
        <w:t xml:space="preserve"> </w:t>
      </w:r>
      <w:r w:rsidR="008E4BD0">
        <w:rPr>
          <w:sz w:val="24"/>
          <w:szCs w:val="24"/>
        </w:rPr>
        <w:t>int</w:t>
      </w:r>
      <w:r w:rsidR="008E4BD0">
        <w:rPr>
          <w:spacing w:val="-1"/>
          <w:sz w:val="24"/>
          <w:szCs w:val="24"/>
        </w:rPr>
        <w:t>e</w:t>
      </w:r>
      <w:r w:rsidR="008E4BD0">
        <w:rPr>
          <w:sz w:val="24"/>
          <w:szCs w:val="24"/>
        </w:rPr>
        <w:t>r</w:t>
      </w:r>
      <w:r w:rsidR="008E4BD0">
        <w:rPr>
          <w:spacing w:val="-1"/>
          <w:sz w:val="24"/>
          <w:szCs w:val="24"/>
        </w:rPr>
        <w:t>f</w:t>
      </w:r>
      <w:r w:rsidR="008E4BD0">
        <w:rPr>
          <w:sz w:val="24"/>
          <w:szCs w:val="24"/>
        </w:rPr>
        <w:t>ace</w:t>
      </w:r>
      <w:r w:rsidR="008E4BD0">
        <w:rPr>
          <w:spacing w:val="5"/>
          <w:sz w:val="24"/>
          <w:szCs w:val="24"/>
        </w:rPr>
        <w:t xml:space="preserve"> </w:t>
      </w:r>
      <w:r w:rsidR="008E4BD0">
        <w:rPr>
          <w:sz w:val="24"/>
          <w:szCs w:val="24"/>
        </w:rPr>
        <w:t>lo</w:t>
      </w:r>
      <w:r w:rsidR="008E4BD0">
        <w:rPr>
          <w:spacing w:val="-1"/>
          <w:sz w:val="24"/>
          <w:szCs w:val="24"/>
        </w:rPr>
        <w:t>o</w:t>
      </w:r>
      <w:r w:rsidR="008E4BD0">
        <w:rPr>
          <w:sz w:val="24"/>
          <w:szCs w:val="24"/>
        </w:rPr>
        <w:t>pback</w:t>
      </w:r>
      <w:r w:rsidR="008E4BD0">
        <w:rPr>
          <w:spacing w:val="5"/>
          <w:sz w:val="24"/>
          <w:szCs w:val="24"/>
        </w:rPr>
        <w:t xml:space="preserve"> </w:t>
      </w:r>
      <w:r w:rsidR="008E4BD0">
        <w:rPr>
          <w:sz w:val="24"/>
          <w:szCs w:val="24"/>
        </w:rPr>
        <w:t>0.</w:t>
      </w:r>
      <w:r w:rsidR="008E4BD0">
        <w:rPr>
          <w:spacing w:val="5"/>
          <w:sz w:val="24"/>
          <w:szCs w:val="24"/>
        </w:rPr>
        <w:t xml:space="preserve"> </w:t>
      </w:r>
      <w:r w:rsidR="008E4BD0">
        <w:rPr>
          <w:sz w:val="24"/>
          <w:szCs w:val="24"/>
        </w:rPr>
        <w:t>Địa</w:t>
      </w:r>
      <w:r w:rsidR="008E4BD0">
        <w:rPr>
          <w:spacing w:val="5"/>
          <w:sz w:val="24"/>
          <w:szCs w:val="24"/>
        </w:rPr>
        <w:t xml:space="preserve"> </w:t>
      </w:r>
      <w:r w:rsidR="008E4BD0">
        <w:rPr>
          <w:sz w:val="24"/>
          <w:szCs w:val="24"/>
        </w:rPr>
        <w:t>chỉ</w:t>
      </w:r>
      <w:r w:rsidR="008E4BD0">
        <w:rPr>
          <w:spacing w:val="5"/>
          <w:sz w:val="24"/>
          <w:szCs w:val="24"/>
        </w:rPr>
        <w:t xml:space="preserve"> </w:t>
      </w:r>
      <w:r w:rsidR="008E4BD0">
        <w:rPr>
          <w:sz w:val="24"/>
          <w:szCs w:val="24"/>
        </w:rPr>
        <w:t>IP</w:t>
      </w:r>
      <w:r w:rsidR="008E4BD0">
        <w:rPr>
          <w:spacing w:val="5"/>
          <w:sz w:val="24"/>
          <w:szCs w:val="24"/>
        </w:rPr>
        <w:t xml:space="preserve"> </w:t>
      </w:r>
      <w:r w:rsidR="008E4BD0">
        <w:rPr>
          <w:sz w:val="24"/>
          <w:szCs w:val="24"/>
        </w:rPr>
        <w:t>c</w:t>
      </w:r>
      <w:r w:rsidR="008E4BD0">
        <w:rPr>
          <w:spacing w:val="-1"/>
          <w:sz w:val="24"/>
          <w:szCs w:val="24"/>
        </w:rPr>
        <w:t>ủ</w:t>
      </w:r>
      <w:r w:rsidR="008E4BD0">
        <w:rPr>
          <w:sz w:val="24"/>
          <w:szCs w:val="24"/>
        </w:rPr>
        <w:t>a các</w:t>
      </w:r>
      <w:r w:rsidR="008E4BD0">
        <w:rPr>
          <w:spacing w:val="13"/>
          <w:sz w:val="24"/>
          <w:szCs w:val="24"/>
        </w:rPr>
        <w:t xml:space="preserve"> </w:t>
      </w:r>
      <w:r w:rsidR="008E4BD0">
        <w:rPr>
          <w:sz w:val="24"/>
          <w:szCs w:val="24"/>
        </w:rPr>
        <w:t>int</w:t>
      </w:r>
      <w:r w:rsidR="008E4BD0">
        <w:rPr>
          <w:spacing w:val="-1"/>
          <w:sz w:val="24"/>
          <w:szCs w:val="24"/>
        </w:rPr>
        <w:t>e</w:t>
      </w:r>
      <w:r w:rsidR="008E4BD0">
        <w:rPr>
          <w:sz w:val="24"/>
          <w:szCs w:val="24"/>
        </w:rPr>
        <w:t>r</w:t>
      </w:r>
      <w:r w:rsidR="008E4BD0">
        <w:rPr>
          <w:spacing w:val="-1"/>
          <w:sz w:val="24"/>
          <w:szCs w:val="24"/>
        </w:rPr>
        <w:t>f</w:t>
      </w:r>
      <w:r w:rsidR="008E4BD0">
        <w:rPr>
          <w:sz w:val="24"/>
          <w:szCs w:val="24"/>
        </w:rPr>
        <w:t>a</w:t>
      </w:r>
      <w:r w:rsidR="008E4BD0">
        <w:rPr>
          <w:spacing w:val="-1"/>
          <w:sz w:val="24"/>
          <w:szCs w:val="24"/>
        </w:rPr>
        <w:t>c</w:t>
      </w:r>
      <w:r w:rsidR="008E4BD0">
        <w:rPr>
          <w:sz w:val="24"/>
          <w:szCs w:val="24"/>
        </w:rPr>
        <w:t>e</w:t>
      </w:r>
      <w:r w:rsidR="008E4BD0">
        <w:rPr>
          <w:spacing w:val="13"/>
          <w:sz w:val="24"/>
          <w:szCs w:val="24"/>
        </w:rPr>
        <w:t xml:space="preserve"> </w:t>
      </w:r>
      <w:r w:rsidR="008E4BD0">
        <w:rPr>
          <w:sz w:val="24"/>
          <w:szCs w:val="24"/>
        </w:rPr>
        <w:t>được</w:t>
      </w:r>
      <w:r w:rsidR="008E4BD0">
        <w:rPr>
          <w:spacing w:val="13"/>
          <w:sz w:val="24"/>
          <w:szCs w:val="24"/>
        </w:rPr>
        <w:t xml:space="preserve"> </w:t>
      </w:r>
      <w:r w:rsidR="008E4BD0">
        <w:rPr>
          <w:sz w:val="24"/>
          <w:szCs w:val="24"/>
        </w:rPr>
        <w:t>ghi</w:t>
      </w:r>
      <w:r w:rsidR="008E4BD0">
        <w:rPr>
          <w:spacing w:val="14"/>
          <w:sz w:val="24"/>
          <w:szCs w:val="24"/>
        </w:rPr>
        <w:t xml:space="preserve"> </w:t>
      </w:r>
      <w:r w:rsidR="008E4BD0">
        <w:rPr>
          <w:sz w:val="24"/>
          <w:szCs w:val="24"/>
        </w:rPr>
        <w:t>trên</w:t>
      </w:r>
      <w:r w:rsidR="008E4BD0">
        <w:rPr>
          <w:spacing w:val="13"/>
          <w:sz w:val="24"/>
          <w:szCs w:val="24"/>
        </w:rPr>
        <w:t xml:space="preserve"> </w:t>
      </w:r>
      <w:r w:rsidR="008E4BD0">
        <w:rPr>
          <w:sz w:val="24"/>
          <w:szCs w:val="24"/>
        </w:rPr>
        <w:t>hình.</w:t>
      </w:r>
      <w:r w:rsidR="008E4BD0">
        <w:rPr>
          <w:spacing w:val="13"/>
          <w:sz w:val="24"/>
          <w:szCs w:val="24"/>
        </w:rPr>
        <w:t xml:space="preserve"> </w:t>
      </w:r>
      <w:r w:rsidR="008E4BD0">
        <w:rPr>
          <w:spacing w:val="-53"/>
          <w:sz w:val="24"/>
          <w:szCs w:val="24"/>
        </w:rPr>
        <w:t>L</w:t>
      </w:r>
      <w:r w:rsidR="008E4BD0">
        <w:rPr>
          <w:sz w:val="24"/>
          <w:szCs w:val="24"/>
        </w:rPr>
        <w:t xml:space="preserve">ưu ý </w:t>
      </w:r>
      <w:r w:rsidR="008E4BD0">
        <w:rPr>
          <w:spacing w:val="19"/>
          <w:sz w:val="24"/>
          <w:szCs w:val="24"/>
        </w:rPr>
        <w:t xml:space="preserve"> </w:t>
      </w:r>
      <w:r w:rsidR="008E4BD0">
        <w:rPr>
          <w:sz w:val="24"/>
          <w:szCs w:val="24"/>
        </w:rPr>
        <w:t>ở</w:t>
      </w:r>
      <w:r w:rsidR="008E4BD0">
        <w:rPr>
          <w:spacing w:val="13"/>
          <w:sz w:val="24"/>
          <w:szCs w:val="24"/>
        </w:rPr>
        <w:t xml:space="preserve"> </w:t>
      </w:r>
      <w:r w:rsidR="008E4BD0">
        <w:rPr>
          <w:sz w:val="24"/>
          <w:szCs w:val="24"/>
        </w:rPr>
        <w:t>đây</w:t>
      </w:r>
      <w:r w:rsidR="008E4BD0">
        <w:rPr>
          <w:spacing w:val="13"/>
          <w:sz w:val="24"/>
          <w:szCs w:val="24"/>
        </w:rPr>
        <w:t xml:space="preserve"> </w:t>
      </w:r>
      <w:r w:rsidR="008E4BD0">
        <w:rPr>
          <w:spacing w:val="1"/>
          <w:sz w:val="24"/>
          <w:szCs w:val="24"/>
        </w:rPr>
        <w:t>c</w:t>
      </w:r>
      <w:r w:rsidR="008E4BD0">
        <w:rPr>
          <w:sz w:val="24"/>
          <w:szCs w:val="24"/>
        </w:rPr>
        <w:t>húng</w:t>
      </w:r>
      <w:r w:rsidR="008E4BD0">
        <w:rPr>
          <w:spacing w:val="13"/>
          <w:sz w:val="24"/>
          <w:szCs w:val="24"/>
        </w:rPr>
        <w:t xml:space="preserve"> </w:t>
      </w:r>
      <w:r w:rsidR="008E4BD0">
        <w:rPr>
          <w:sz w:val="24"/>
          <w:szCs w:val="24"/>
        </w:rPr>
        <w:t>ta</w:t>
      </w:r>
      <w:r w:rsidR="008E4BD0">
        <w:rPr>
          <w:spacing w:val="13"/>
          <w:sz w:val="24"/>
          <w:szCs w:val="24"/>
        </w:rPr>
        <w:t xml:space="preserve"> </w:t>
      </w:r>
      <w:r w:rsidR="008E4BD0">
        <w:rPr>
          <w:sz w:val="24"/>
          <w:szCs w:val="24"/>
        </w:rPr>
        <w:t>sử</w:t>
      </w:r>
      <w:r w:rsidR="008E4BD0">
        <w:rPr>
          <w:spacing w:val="13"/>
          <w:sz w:val="24"/>
          <w:szCs w:val="24"/>
        </w:rPr>
        <w:t xml:space="preserve"> </w:t>
      </w:r>
      <w:r w:rsidR="008E4BD0">
        <w:rPr>
          <w:spacing w:val="1"/>
          <w:sz w:val="24"/>
          <w:szCs w:val="24"/>
        </w:rPr>
        <w:t>d</w:t>
      </w:r>
      <w:r w:rsidR="008E4BD0">
        <w:rPr>
          <w:sz w:val="24"/>
          <w:szCs w:val="24"/>
        </w:rPr>
        <w:t>ụng</w:t>
      </w:r>
      <w:r w:rsidR="008E4BD0">
        <w:rPr>
          <w:spacing w:val="13"/>
          <w:sz w:val="24"/>
          <w:szCs w:val="24"/>
        </w:rPr>
        <w:t xml:space="preserve"> </w:t>
      </w:r>
      <w:r w:rsidR="008E4BD0">
        <w:rPr>
          <w:sz w:val="24"/>
          <w:szCs w:val="24"/>
        </w:rPr>
        <w:t>subnet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ask</w:t>
      </w:r>
      <w:r w:rsidR="008E4BD0">
        <w:rPr>
          <w:spacing w:val="14"/>
          <w:sz w:val="24"/>
          <w:szCs w:val="24"/>
        </w:rPr>
        <w:t xml:space="preserve"> </w:t>
      </w:r>
      <w:r w:rsidR="008E4BD0">
        <w:rPr>
          <w:sz w:val="24"/>
          <w:szCs w:val="24"/>
        </w:rPr>
        <w:t>của</w:t>
      </w:r>
      <w:r w:rsidR="008E4BD0">
        <w:rPr>
          <w:spacing w:val="13"/>
          <w:sz w:val="24"/>
          <w:szCs w:val="24"/>
        </w:rPr>
        <w:t xml:space="preserve"> </w:t>
      </w:r>
      <w:r w:rsidR="008E4BD0">
        <w:rPr>
          <w:sz w:val="24"/>
          <w:szCs w:val="24"/>
        </w:rPr>
        <w:t>các</w:t>
      </w:r>
      <w:r w:rsidR="008E4BD0">
        <w:rPr>
          <w:spacing w:val="15"/>
          <w:sz w:val="24"/>
          <w:szCs w:val="24"/>
        </w:rPr>
        <w:t xml:space="preserve"> 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ạng</w:t>
      </w:r>
      <w:r w:rsidR="008E4BD0">
        <w:rPr>
          <w:spacing w:val="13"/>
          <w:sz w:val="24"/>
          <w:szCs w:val="24"/>
        </w:rPr>
        <w:t xml:space="preserve"> </w:t>
      </w:r>
      <w:r w:rsidR="008E4BD0">
        <w:rPr>
          <w:sz w:val="24"/>
          <w:szCs w:val="24"/>
        </w:rPr>
        <w:t>kh</w:t>
      </w:r>
      <w:r w:rsidR="008E4BD0">
        <w:rPr>
          <w:spacing w:val="1"/>
          <w:sz w:val="24"/>
          <w:szCs w:val="24"/>
        </w:rPr>
        <w:t>á</w:t>
      </w:r>
      <w:r w:rsidR="008E4BD0">
        <w:rPr>
          <w:sz w:val="24"/>
          <w:szCs w:val="24"/>
        </w:rPr>
        <w:t>c nhau.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4.</w:t>
      </w:r>
      <w:r>
        <w:rPr>
          <w:b/>
          <w:spacing w:val="-77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Các</w:t>
      </w:r>
      <w:r>
        <w:rPr>
          <w:b/>
          <w:spacing w:val="-77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 xml:space="preserve">bước thực hiện </w:t>
      </w:r>
      <w:r>
        <w:rPr>
          <w:b/>
          <w:sz w:val="24"/>
          <w:szCs w:val="24"/>
        </w:rPr>
        <w:t>: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 xml:space="preserve">- Trước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iên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ta cấu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 xml:space="preserve">ình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ho các 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 n</w:t>
      </w:r>
      <w:r>
        <w:rPr>
          <w:spacing w:val="4"/>
          <w:sz w:val="24"/>
          <w:szCs w:val="24"/>
        </w:rPr>
        <w:t>h</w:t>
      </w:r>
      <w:r>
        <w:rPr>
          <w:sz w:val="24"/>
          <w:szCs w:val="24"/>
        </w:rPr>
        <w:t>ư sau :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>Router  T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G1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100" w:right="6327"/>
        <w:rPr>
          <w:sz w:val="24"/>
          <w:szCs w:val="24"/>
        </w:rPr>
      </w:pPr>
      <w:r>
        <w:rPr>
          <w:sz w:val="24"/>
          <w:szCs w:val="24"/>
        </w:rPr>
        <w:t>Router&gt;en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 Router#con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 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g)#hostna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TTG1</w:t>
      </w:r>
    </w:p>
    <w:p w:rsidR="00F81C28" w:rsidRDefault="008E4BD0">
      <w:pPr>
        <w:spacing w:before="6"/>
        <w:ind w:left="10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s1/0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ad</w:t>
      </w:r>
      <w:r>
        <w:rPr>
          <w:spacing w:val="-1"/>
          <w:sz w:val="24"/>
          <w:szCs w:val="24"/>
        </w:rPr>
        <w:t>dr</w:t>
      </w:r>
      <w:r>
        <w:rPr>
          <w:sz w:val="24"/>
          <w:szCs w:val="24"/>
        </w:rPr>
        <w:t>ess  192.16</w:t>
      </w:r>
      <w:r>
        <w:rPr>
          <w:spacing w:val="-1"/>
          <w:sz w:val="24"/>
          <w:szCs w:val="24"/>
        </w:rPr>
        <w:t>8</w:t>
      </w:r>
      <w:r>
        <w:rPr>
          <w:sz w:val="24"/>
          <w:szCs w:val="24"/>
        </w:rPr>
        <w:t>.1.1  255.255.255.0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tdown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  <w:sectPr w:rsidR="00F81C28">
          <w:headerReference w:type="default" r:id="rId13"/>
          <w:pgSz w:w="12240" w:h="15840"/>
          <w:pgMar w:top="1500" w:right="1320" w:bottom="280" w:left="1340" w:header="720" w:footer="589" w:gutter="0"/>
          <w:cols w:space="720"/>
        </w:sect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)#cl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ck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ate 64000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loopback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ad</w:t>
      </w:r>
      <w:r>
        <w:rPr>
          <w:spacing w:val="-1"/>
          <w:sz w:val="24"/>
          <w:szCs w:val="24"/>
        </w:rPr>
        <w:t>dr</w:t>
      </w:r>
      <w:r>
        <w:rPr>
          <w:sz w:val="24"/>
          <w:szCs w:val="24"/>
        </w:rPr>
        <w:t>ess  10.0.0.1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255.255.0.0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5" w:lineRule="auto"/>
        <w:ind w:left="120" w:right="7253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 xml:space="preserve">it </w:t>
      </w: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ig)# </w:t>
      </w:r>
      <w:r>
        <w:rPr>
          <w:b/>
          <w:sz w:val="24"/>
          <w:szCs w:val="24"/>
          <w:u w:val="thick" w:color="000000"/>
        </w:rPr>
        <w:t>Router  T</w:t>
      </w:r>
      <w:r>
        <w:rPr>
          <w:b/>
          <w:spacing w:val="1"/>
          <w:sz w:val="24"/>
          <w:szCs w:val="24"/>
          <w:u w:val="thick" w:color="000000"/>
        </w:rPr>
        <w:t>T</w:t>
      </w:r>
      <w:r>
        <w:rPr>
          <w:b/>
          <w:sz w:val="24"/>
          <w:szCs w:val="24"/>
          <w:u w:val="thick" w:color="000000"/>
        </w:rPr>
        <w:t>G2</w:t>
      </w:r>
    </w:p>
    <w:p w:rsidR="00F81C28" w:rsidRDefault="008E4BD0">
      <w:pPr>
        <w:spacing w:before="2" w:line="413" w:lineRule="auto"/>
        <w:ind w:left="120" w:right="6207"/>
        <w:rPr>
          <w:sz w:val="24"/>
          <w:szCs w:val="24"/>
        </w:rPr>
      </w:pPr>
      <w:r>
        <w:rPr>
          <w:sz w:val="24"/>
          <w:szCs w:val="24"/>
        </w:rPr>
        <w:t>Router&gt;en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 Router#con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 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g)#hostna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TTG2</w:t>
      </w:r>
    </w:p>
    <w:p w:rsidR="00F81C28" w:rsidRDefault="008E4BD0">
      <w:pPr>
        <w:spacing w:before="8"/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s1/0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ad</w:t>
      </w:r>
      <w:r>
        <w:rPr>
          <w:spacing w:val="-1"/>
          <w:sz w:val="24"/>
          <w:szCs w:val="24"/>
        </w:rPr>
        <w:t>dr</w:t>
      </w:r>
      <w:r>
        <w:rPr>
          <w:sz w:val="24"/>
          <w:szCs w:val="24"/>
        </w:rPr>
        <w:t>ess  192.16</w:t>
      </w:r>
      <w:r>
        <w:rPr>
          <w:spacing w:val="-1"/>
          <w:sz w:val="24"/>
          <w:szCs w:val="24"/>
        </w:rPr>
        <w:t>8</w:t>
      </w:r>
      <w:r>
        <w:rPr>
          <w:sz w:val="24"/>
          <w:szCs w:val="24"/>
        </w:rPr>
        <w:t>.1.2  255.255.255.0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tdown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)#cl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ck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ate 64000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 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s1/1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 ip ad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ress  170.1.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.1  255.255.0.0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tdown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)#cl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ck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ate 64000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loopback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ad</w:t>
      </w:r>
      <w:r>
        <w:rPr>
          <w:spacing w:val="-1"/>
          <w:sz w:val="24"/>
          <w:szCs w:val="24"/>
        </w:rPr>
        <w:t>dr</w:t>
      </w:r>
      <w:r>
        <w:rPr>
          <w:sz w:val="24"/>
          <w:szCs w:val="24"/>
        </w:rPr>
        <w:t>ess  11.1.0.1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255.0.0.0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 ip ad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ress  15.1.0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1  255.0.0.0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tdown</w:t>
      </w:r>
    </w:p>
    <w:p w:rsidR="00F81C28" w:rsidRDefault="00F81C28">
      <w:pPr>
        <w:spacing w:before="6" w:line="180" w:lineRule="exact"/>
        <w:rPr>
          <w:sz w:val="19"/>
          <w:szCs w:val="19"/>
        </w:rPr>
      </w:pPr>
    </w:p>
    <w:tbl>
      <w:tblPr>
        <w:tblpPr w:leftFromText="180" w:rightFromText="180" w:vertAnchor="text" w:tblpY="1"/>
        <w:tblOverlap w:val="never"/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1"/>
        <w:gridCol w:w="1690"/>
      </w:tblGrid>
      <w:tr w:rsidR="00F81C28" w:rsidTr="009F37AF">
        <w:trPr>
          <w:trHeight w:hRule="exact" w:val="1412"/>
        </w:trPr>
        <w:tc>
          <w:tcPr>
            <w:tcW w:w="3701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 w:rsidP="009F37AF">
            <w:pPr>
              <w:spacing w:before="69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TTG2(con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ig-i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)#ex</w:t>
            </w:r>
            <w:r>
              <w:rPr>
                <w:spacing w:val="-1"/>
                <w:sz w:val="24"/>
                <w:szCs w:val="24"/>
              </w:rPr>
              <w:t>it</w:t>
            </w:r>
          </w:p>
          <w:p w:rsidR="00F81C28" w:rsidRDefault="00F81C28" w:rsidP="009F37AF">
            <w:pPr>
              <w:spacing w:line="200" w:lineRule="exact"/>
            </w:pPr>
          </w:p>
          <w:p w:rsidR="00F81C28" w:rsidRDefault="008E4BD0" w:rsidP="009F37AF">
            <w:pPr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TTG2(con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ig)#</w:t>
            </w:r>
          </w:p>
          <w:p w:rsidR="00F81C28" w:rsidRDefault="00F81C28" w:rsidP="009F37AF">
            <w:pPr>
              <w:spacing w:before="3" w:line="200" w:lineRule="exact"/>
            </w:pPr>
          </w:p>
          <w:p w:rsidR="00F81C28" w:rsidRDefault="008E4BD0" w:rsidP="009F37AF">
            <w:pPr>
              <w:ind w:left="4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thick" w:color="000000"/>
              </w:rPr>
              <w:t>Router TT3</w:t>
            </w:r>
          </w:p>
        </w:tc>
        <w:tc>
          <w:tcPr>
            <w:tcW w:w="1690" w:type="dxa"/>
            <w:vMerge w:val="restart"/>
            <w:tcBorders>
              <w:top w:val="nil"/>
              <w:left w:val="nil"/>
              <w:right w:val="nil"/>
            </w:tcBorders>
          </w:tcPr>
          <w:p w:rsidR="00F81C28" w:rsidRDefault="00F81C28" w:rsidP="009F37AF"/>
        </w:tc>
      </w:tr>
      <w:tr w:rsidR="00F81C28" w:rsidTr="009F37AF">
        <w:trPr>
          <w:trHeight w:hRule="exact" w:val="475"/>
        </w:trPr>
        <w:tc>
          <w:tcPr>
            <w:tcW w:w="3701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 w:rsidP="009F37AF">
            <w:pPr>
              <w:spacing w:before="85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Router&gt;en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ble</w:t>
            </w:r>
          </w:p>
        </w:tc>
        <w:tc>
          <w:tcPr>
            <w:tcW w:w="1690" w:type="dxa"/>
            <w:vMerge/>
            <w:tcBorders>
              <w:left w:val="nil"/>
              <w:right w:val="nil"/>
            </w:tcBorders>
          </w:tcPr>
          <w:p w:rsidR="00F81C28" w:rsidRDefault="00F81C28" w:rsidP="009F37AF"/>
        </w:tc>
      </w:tr>
      <w:tr w:rsidR="00F81C28" w:rsidTr="009F37AF">
        <w:trPr>
          <w:trHeight w:hRule="exact" w:val="476"/>
        </w:trPr>
        <w:tc>
          <w:tcPr>
            <w:tcW w:w="3701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 w:rsidP="009F37AF">
            <w:pPr>
              <w:spacing w:before="87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Router#con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igure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ter</w:t>
            </w:r>
            <w:r>
              <w:rPr>
                <w:spacing w:val="-2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inal</w:t>
            </w:r>
          </w:p>
        </w:tc>
        <w:tc>
          <w:tcPr>
            <w:tcW w:w="1690" w:type="dxa"/>
            <w:vMerge/>
            <w:tcBorders>
              <w:left w:val="nil"/>
              <w:right w:val="nil"/>
            </w:tcBorders>
          </w:tcPr>
          <w:p w:rsidR="00F81C28" w:rsidRDefault="00F81C28" w:rsidP="009F37AF"/>
        </w:tc>
      </w:tr>
      <w:tr w:rsidR="00F81C28" w:rsidTr="009F37AF">
        <w:trPr>
          <w:trHeight w:hRule="exact" w:val="476"/>
        </w:trPr>
        <w:tc>
          <w:tcPr>
            <w:tcW w:w="3701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 w:rsidP="009F37AF">
            <w:pPr>
              <w:spacing w:before="87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>g)#hostna</w:t>
            </w:r>
            <w:r>
              <w:rPr>
                <w:spacing w:val="-2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e TTG3</w:t>
            </w:r>
          </w:p>
        </w:tc>
        <w:tc>
          <w:tcPr>
            <w:tcW w:w="1690" w:type="dxa"/>
            <w:vMerge/>
            <w:tcBorders>
              <w:left w:val="nil"/>
              <w:right w:val="nil"/>
            </w:tcBorders>
          </w:tcPr>
          <w:p w:rsidR="00F81C28" w:rsidRDefault="00F81C28" w:rsidP="009F37AF"/>
        </w:tc>
      </w:tr>
      <w:tr w:rsidR="00F81C28" w:rsidTr="009F37AF">
        <w:trPr>
          <w:trHeight w:hRule="exact" w:val="476"/>
        </w:trPr>
        <w:tc>
          <w:tcPr>
            <w:tcW w:w="3701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 w:rsidP="009F37AF">
            <w:pPr>
              <w:spacing w:before="86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TTG3(con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ig)#in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er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ace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s1/0</w:t>
            </w:r>
          </w:p>
        </w:tc>
        <w:tc>
          <w:tcPr>
            <w:tcW w:w="1690" w:type="dxa"/>
            <w:vMerge/>
            <w:tcBorders>
              <w:left w:val="nil"/>
              <w:bottom w:val="nil"/>
              <w:right w:val="nil"/>
            </w:tcBorders>
          </w:tcPr>
          <w:p w:rsidR="00F81C28" w:rsidRDefault="00F81C28" w:rsidP="009F37AF"/>
        </w:tc>
      </w:tr>
      <w:tr w:rsidR="00F81C28" w:rsidTr="009F37AF">
        <w:trPr>
          <w:trHeight w:hRule="exact" w:val="476"/>
        </w:trPr>
        <w:tc>
          <w:tcPr>
            <w:tcW w:w="3701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 w:rsidP="009F37AF">
            <w:pPr>
              <w:spacing w:before="87"/>
              <w:ind w:left="40" w:right="-2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TTG3(con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ig-i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)#ip ad</w:t>
            </w:r>
            <w:r>
              <w:rPr>
                <w:spacing w:val="-1"/>
                <w:sz w:val="24"/>
                <w:szCs w:val="24"/>
              </w:rPr>
              <w:t>dr</w:t>
            </w:r>
            <w:r>
              <w:rPr>
                <w:sz w:val="24"/>
                <w:szCs w:val="24"/>
              </w:rPr>
              <w:t>ess 170.1.0</w:t>
            </w:r>
            <w:r>
              <w:rPr>
                <w:spacing w:val="-1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 w:rsidP="009F37AF">
            <w:pPr>
              <w:spacing w:before="87"/>
              <w:ind w:left="9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255.255.0.0</w:t>
            </w:r>
          </w:p>
        </w:tc>
      </w:tr>
      <w:tr w:rsidR="00F81C28" w:rsidTr="009F37AF">
        <w:trPr>
          <w:trHeight w:hRule="exact" w:val="476"/>
        </w:trPr>
        <w:tc>
          <w:tcPr>
            <w:tcW w:w="3701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 w:rsidP="009F37AF">
            <w:pPr>
              <w:spacing w:before="86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TTG3(con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ig-i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)#no sh</w:t>
            </w:r>
            <w:r>
              <w:rPr>
                <w:spacing w:val="-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tdown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F81C28" w:rsidP="009F37AF"/>
        </w:tc>
      </w:tr>
      <w:tr w:rsidR="00F81C28" w:rsidTr="009F37AF">
        <w:trPr>
          <w:trHeight w:hRule="exact" w:val="476"/>
        </w:trPr>
        <w:tc>
          <w:tcPr>
            <w:tcW w:w="3701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 w:rsidP="009F37AF">
            <w:pPr>
              <w:spacing w:before="87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TTG3(con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ig-i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)#cl</w:t>
            </w:r>
            <w:r>
              <w:rPr>
                <w:spacing w:val="-1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ck 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ate 64000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F81C28" w:rsidP="009F37AF"/>
        </w:tc>
      </w:tr>
      <w:tr w:rsidR="00F81C28" w:rsidTr="009F37AF">
        <w:trPr>
          <w:trHeight w:hRule="exact" w:val="476"/>
        </w:trPr>
        <w:tc>
          <w:tcPr>
            <w:tcW w:w="3701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 w:rsidP="009F37AF">
            <w:pPr>
              <w:spacing w:before="87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TTG3(con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ig-i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)#ex</w:t>
            </w:r>
            <w:r>
              <w:rPr>
                <w:spacing w:val="-1"/>
                <w:sz w:val="24"/>
                <w:szCs w:val="24"/>
              </w:rPr>
              <w:t>it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F81C28" w:rsidP="009F37AF"/>
        </w:tc>
      </w:tr>
      <w:tr w:rsidR="00F81C28" w:rsidTr="009F37AF">
        <w:trPr>
          <w:trHeight w:hRule="exact" w:val="476"/>
        </w:trPr>
        <w:tc>
          <w:tcPr>
            <w:tcW w:w="3701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 w:rsidP="009F37AF">
            <w:pPr>
              <w:spacing w:before="86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TTG3(con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ig)#in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er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ace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loopback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F81C28" w:rsidP="009F37AF"/>
        </w:tc>
      </w:tr>
      <w:tr w:rsidR="00F81C28" w:rsidTr="009F37AF">
        <w:trPr>
          <w:trHeight w:hRule="exact" w:val="476"/>
        </w:trPr>
        <w:tc>
          <w:tcPr>
            <w:tcW w:w="3701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 w:rsidP="009F37AF">
            <w:pPr>
              <w:spacing w:before="87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TTG3(con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ig-i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)#ip ad</w:t>
            </w:r>
            <w:r>
              <w:rPr>
                <w:spacing w:val="-1"/>
                <w:sz w:val="24"/>
                <w:szCs w:val="24"/>
              </w:rPr>
              <w:t>dr</w:t>
            </w:r>
            <w:r>
              <w:rPr>
                <w:sz w:val="24"/>
                <w:szCs w:val="24"/>
              </w:rPr>
              <w:t>ess  12.1.0.1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 w:rsidP="009F37AF">
            <w:pPr>
              <w:spacing w:before="87"/>
              <w:ind w:left="3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255.255.255.252</w:t>
            </w:r>
          </w:p>
        </w:tc>
      </w:tr>
      <w:tr w:rsidR="00F81C28" w:rsidTr="009F37AF">
        <w:trPr>
          <w:trHeight w:hRule="exact" w:val="476"/>
        </w:trPr>
        <w:tc>
          <w:tcPr>
            <w:tcW w:w="3701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 w:rsidP="009F37AF">
            <w:pPr>
              <w:spacing w:before="87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TTG3(con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ig-i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)#ex</w:t>
            </w:r>
            <w:r>
              <w:rPr>
                <w:spacing w:val="-1"/>
                <w:sz w:val="24"/>
                <w:szCs w:val="24"/>
              </w:rPr>
              <w:t>it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F81C28" w:rsidP="009F37AF"/>
        </w:tc>
      </w:tr>
      <w:tr w:rsidR="00F81C28" w:rsidTr="009F37AF">
        <w:trPr>
          <w:trHeight w:hRule="exact" w:val="458"/>
        </w:trPr>
        <w:tc>
          <w:tcPr>
            <w:tcW w:w="3701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 w:rsidP="009F37AF">
            <w:pPr>
              <w:spacing w:before="86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TTG3(con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ig)#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F81C28" w:rsidP="009F37AF"/>
        </w:tc>
      </w:tr>
    </w:tbl>
    <w:p w:rsidR="00F81C28" w:rsidRDefault="009F37AF">
      <w:pPr>
        <w:spacing w:before="5" w:line="100" w:lineRule="exact"/>
        <w:rPr>
          <w:sz w:val="10"/>
          <w:szCs w:val="10"/>
        </w:rPr>
      </w:pPr>
      <w:r>
        <w:rPr>
          <w:sz w:val="10"/>
          <w:szCs w:val="10"/>
        </w:rPr>
        <w:br w:type="textWrapping" w:clear="all"/>
      </w:r>
    </w:p>
    <w:p w:rsidR="00F81C28" w:rsidRDefault="008E4BD0">
      <w:pPr>
        <w:ind w:left="160" w:right="79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Trước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khi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cấu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OSPF</w:t>
      </w:r>
      <w:r>
        <w:rPr>
          <w:spacing w:val="2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ọi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>ư</w:t>
      </w:r>
      <w:r>
        <w:rPr>
          <w:sz w:val="24"/>
          <w:szCs w:val="24"/>
        </w:rPr>
        <w:t>ời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cần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chú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ý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đến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giá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trị</w:t>
      </w:r>
      <w:r>
        <w:rPr>
          <w:spacing w:val="2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ildcasd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ask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tí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theo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các lấy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255.255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255.255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trừ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giá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ị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ubnetMask của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cần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tham gia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vào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quá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rì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quảng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bá của OSPF.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Ví dụ : cần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ho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 192.168.1.0/24 được quảng bá trong OSPF:</w:t>
      </w:r>
    </w:p>
    <w:p w:rsidR="00F81C28" w:rsidRDefault="00F81C28">
      <w:pPr>
        <w:spacing w:line="200" w:lineRule="exact"/>
      </w:pPr>
    </w:p>
    <w:p w:rsidR="00F81C28" w:rsidRDefault="008E4BD0">
      <w:pPr>
        <w:ind w:left="280"/>
        <w:rPr>
          <w:sz w:val="24"/>
          <w:szCs w:val="24"/>
        </w:rPr>
      </w:pPr>
      <w:r>
        <w:rPr>
          <w:sz w:val="24"/>
          <w:szCs w:val="24"/>
        </w:rPr>
        <w:t>+ Mạng 1</w:t>
      </w:r>
      <w:r>
        <w:rPr>
          <w:spacing w:val="-1"/>
          <w:sz w:val="24"/>
          <w:szCs w:val="24"/>
        </w:rPr>
        <w:t>9</w:t>
      </w:r>
      <w:r>
        <w:rPr>
          <w:sz w:val="24"/>
          <w:szCs w:val="24"/>
        </w:rPr>
        <w:t>2.168.1.0/24 có Subnet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ask là 255.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 xml:space="preserve">55.255.0 nên giá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rị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ildcasdMask</w:t>
      </w:r>
      <w:r>
        <w:rPr>
          <w:spacing w:val="-1"/>
          <w:sz w:val="24"/>
          <w:szCs w:val="24"/>
        </w:rPr>
        <w:t xml:space="preserve"> l</w:t>
      </w:r>
      <w:r>
        <w:rPr>
          <w:sz w:val="24"/>
          <w:szCs w:val="24"/>
        </w:rPr>
        <w:t>à :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60" w:right="5047"/>
        <w:jc w:val="both"/>
        <w:rPr>
          <w:sz w:val="24"/>
          <w:szCs w:val="24"/>
        </w:rPr>
      </w:pPr>
      <w:r>
        <w:rPr>
          <w:b/>
          <w:sz w:val="24"/>
          <w:szCs w:val="24"/>
        </w:rPr>
        <w:t>255.255.255.255 – 255.255.255.0 = 0.0.0.255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60" w:right="1810"/>
        <w:jc w:val="both"/>
        <w:rPr>
          <w:sz w:val="24"/>
          <w:szCs w:val="24"/>
        </w:rPr>
      </w:pPr>
      <w:r>
        <w:rPr>
          <w:sz w:val="24"/>
          <w:szCs w:val="24"/>
        </w:rPr>
        <w:t>- Sau khi c</w:t>
      </w:r>
      <w:r>
        <w:rPr>
          <w:spacing w:val="-1"/>
          <w:sz w:val="24"/>
          <w:szCs w:val="24"/>
        </w:rPr>
        <w:t>ấ</w:t>
      </w:r>
      <w:r>
        <w:rPr>
          <w:sz w:val="24"/>
          <w:szCs w:val="24"/>
        </w:rPr>
        <w:t>u hình 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cho c</w:t>
      </w:r>
      <w:r>
        <w:rPr>
          <w:spacing w:val="-1"/>
          <w:sz w:val="24"/>
          <w:szCs w:val="24"/>
        </w:rPr>
        <w:t>á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router,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 xml:space="preserve">n hành cấu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 xml:space="preserve">ình OSPF 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hư sau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60" w:right="7951"/>
        <w:jc w:val="both"/>
        <w:rPr>
          <w:sz w:val="24"/>
          <w:szCs w:val="24"/>
        </w:rPr>
      </w:pPr>
      <w:r>
        <w:rPr>
          <w:b/>
          <w:sz w:val="24"/>
          <w:szCs w:val="24"/>
        </w:rPr>
        <w:t>Router T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G1: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160" w:right="6559"/>
        <w:jc w:val="both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pf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10</w:t>
      </w:r>
    </w:p>
    <w:p w:rsidR="00F81C28" w:rsidRDefault="00F81C28">
      <w:pPr>
        <w:spacing w:line="200" w:lineRule="exact"/>
      </w:pPr>
    </w:p>
    <w:p w:rsidR="00F81C28" w:rsidRDefault="008E4BD0">
      <w:pPr>
        <w:ind w:left="160" w:right="3605"/>
        <w:jc w:val="both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r)#</w:t>
      </w:r>
      <w:r>
        <w:rPr>
          <w:spacing w:val="-1"/>
          <w:sz w:val="24"/>
          <w:szCs w:val="24"/>
        </w:rPr>
        <w:t>ne</w:t>
      </w:r>
      <w:r>
        <w:rPr>
          <w:sz w:val="24"/>
          <w:szCs w:val="24"/>
        </w:rPr>
        <w:t>twork  192.168.1.0  0.0.0.255 area 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60" w:right="3665"/>
        <w:jc w:val="both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r)#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etwork  10.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.0.0  0.0.255.255 area 0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60" w:right="7896"/>
        <w:jc w:val="both"/>
        <w:rPr>
          <w:sz w:val="24"/>
          <w:szCs w:val="24"/>
        </w:rPr>
        <w:sectPr w:rsidR="00F81C28">
          <w:pgSz w:w="12240" w:h="15840"/>
          <w:pgMar w:top="1500" w:right="1320" w:bottom="280" w:left="1280" w:header="720" w:footer="589" w:gutter="0"/>
          <w:cols w:space="720"/>
        </w:sectPr>
      </w:pPr>
      <w:r>
        <w:rPr>
          <w:b/>
          <w:sz w:val="24"/>
          <w:szCs w:val="24"/>
          <w:u w:val="thick" w:color="000000"/>
        </w:rPr>
        <w:t>Router T</w:t>
      </w:r>
      <w:r>
        <w:rPr>
          <w:b/>
          <w:spacing w:val="1"/>
          <w:sz w:val="24"/>
          <w:szCs w:val="24"/>
          <w:u w:val="thick" w:color="000000"/>
        </w:rPr>
        <w:t>T</w:t>
      </w:r>
      <w:r>
        <w:rPr>
          <w:b/>
          <w:sz w:val="24"/>
          <w:szCs w:val="24"/>
          <w:u w:val="thick" w:color="000000"/>
        </w:rPr>
        <w:t>G2 :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pf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)#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etwork  192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168.1.0  0.0.0.255 area 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)#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etwork  170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1.0.0  0.0.255.255 area 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)#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etwork  15.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.0.0  0.255.255.255 area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)#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etwork  11.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.0.0  0.255.255.255 area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Router T</w:t>
      </w:r>
      <w:r>
        <w:rPr>
          <w:b/>
          <w:spacing w:val="1"/>
          <w:sz w:val="24"/>
          <w:szCs w:val="24"/>
          <w:u w:val="thick" w:color="000000"/>
        </w:rPr>
        <w:t>T</w:t>
      </w:r>
      <w:r>
        <w:rPr>
          <w:b/>
          <w:sz w:val="24"/>
          <w:szCs w:val="24"/>
          <w:u w:val="thick" w:color="000000"/>
        </w:rPr>
        <w:t>G3 :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pf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)#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etwork  170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1.0.0  0.0.255.255 area 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)#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etwork  12.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.0.0  0.0.0.3 area 0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 xml:space="preserve">- Ngoài ra 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>húng ta có thể cấu hình OSPF cho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cả ba router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 xml:space="preserve">theo cách </w:t>
      </w:r>
      <w:r>
        <w:rPr>
          <w:b/>
          <w:i/>
          <w:spacing w:val="-1"/>
          <w:sz w:val="24"/>
          <w:szCs w:val="24"/>
        </w:rPr>
        <w:t>s</w:t>
      </w:r>
      <w:r>
        <w:rPr>
          <w:b/>
          <w:i/>
          <w:sz w:val="24"/>
          <w:szCs w:val="24"/>
        </w:rPr>
        <w:t>au: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pf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10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r)#</w:t>
      </w:r>
      <w:r>
        <w:rPr>
          <w:spacing w:val="-1"/>
          <w:sz w:val="24"/>
          <w:szCs w:val="24"/>
        </w:rPr>
        <w:t>ne</w:t>
      </w:r>
      <w:r>
        <w:rPr>
          <w:sz w:val="24"/>
          <w:szCs w:val="24"/>
        </w:rPr>
        <w:t>twork  192.168.1.1  0.0.0.0 area 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r)#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etwork  10.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.0.1  0.0.0.0 area 0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6" w:line="260" w:lineRule="exact"/>
        <w:rPr>
          <w:sz w:val="26"/>
          <w:szCs w:val="26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pf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10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r)#</w:t>
      </w:r>
      <w:r>
        <w:rPr>
          <w:spacing w:val="-1"/>
          <w:sz w:val="24"/>
          <w:szCs w:val="24"/>
        </w:rPr>
        <w:t>ne</w:t>
      </w:r>
      <w:r>
        <w:rPr>
          <w:sz w:val="24"/>
          <w:szCs w:val="24"/>
        </w:rPr>
        <w:t>twork  192.168.1.2  0.0.0.0 area 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r)#</w:t>
      </w:r>
      <w:r>
        <w:rPr>
          <w:spacing w:val="-1"/>
          <w:sz w:val="24"/>
          <w:szCs w:val="24"/>
        </w:rPr>
        <w:t>ne</w:t>
      </w:r>
      <w:r>
        <w:rPr>
          <w:sz w:val="24"/>
          <w:szCs w:val="24"/>
        </w:rPr>
        <w:t>twork  170.1.0.1  0.0.0.0 area 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r)#</w:t>
      </w:r>
      <w:r>
        <w:rPr>
          <w:spacing w:val="-1"/>
          <w:sz w:val="24"/>
          <w:szCs w:val="24"/>
        </w:rPr>
        <w:t>ne</w:t>
      </w:r>
      <w:r>
        <w:rPr>
          <w:sz w:val="24"/>
          <w:szCs w:val="24"/>
        </w:rPr>
        <w:t>twork  11.1.0.1  0.0.0.0 area 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r)#</w:t>
      </w:r>
      <w:r>
        <w:rPr>
          <w:spacing w:val="-1"/>
          <w:sz w:val="24"/>
          <w:szCs w:val="24"/>
        </w:rPr>
        <w:t>ne</w:t>
      </w:r>
      <w:r>
        <w:rPr>
          <w:sz w:val="24"/>
          <w:szCs w:val="24"/>
        </w:rPr>
        <w:t>twork  15.1.0.1  0.0.0.0 area 0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6" w:line="260" w:lineRule="exact"/>
        <w:rPr>
          <w:sz w:val="26"/>
          <w:szCs w:val="26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pf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r)#</w:t>
      </w:r>
      <w:r>
        <w:rPr>
          <w:spacing w:val="-1"/>
          <w:sz w:val="24"/>
          <w:szCs w:val="24"/>
        </w:rPr>
        <w:t>ne</w:t>
      </w:r>
      <w:r>
        <w:rPr>
          <w:sz w:val="24"/>
          <w:szCs w:val="24"/>
        </w:rPr>
        <w:t>twork  170.1.0.2  0.0.0.0 area 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r)#</w:t>
      </w:r>
      <w:r>
        <w:rPr>
          <w:spacing w:val="-1"/>
          <w:sz w:val="24"/>
          <w:szCs w:val="24"/>
        </w:rPr>
        <w:t>ne</w:t>
      </w:r>
      <w:r>
        <w:rPr>
          <w:sz w:val="24"/>
          <w:szCs w:val="24"/>
        </w:rPr>
        <w:t>twork  12.1.0.1 0.0.0.0 area 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 w:right="59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Sau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khi</w:t>
      </w:r>
      <w:r>
        <w:rPr>
          <w:spacing w:val="3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q</w:t>
      </w:r>
      <w:r>
        <w:rPr>
          <w:sz w:val="24"/>
          <w:szCs w:val="24"/>
        </w:rPr>
        <w:t>uảng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bá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á</w:t>
      </w:r>
      <w:r>
        <w:rPr>
          <w:sz w:val="24"/>
          <w:szCs w:val="24"/>
        </w:rPr>
        <w:t>c</w:t>
      </w:r>
      <w:r>
        <w:rPr>
          <w:spacing w:val="3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xong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chúng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3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ki</w:t>
      </w:r>
      <w:r>
        <w:rPr>
          <w:sz w:val="24"/>
          <w:szCs w:val="24"/>
        </w:rPr>
        <w:t>ểm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tra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lại</w:t>
      </w:r>
      <w:r>
        <w:rPr>
          <w:spacing w:val="3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ảng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định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yến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3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á</w:t>
      </w:r>
      <w:r>
        <w:rPr>
          <w:sz w:val="24"/>
          <w:szCs w:val="24"/>
        </w:rPr>
        <w:t xml:space="preserve">c router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ằng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câu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l</w:t>
      </w:r>
      <w:r>
        <w:rPr>
          <w:sz w:val="24"/>
          <w:szCs w:val="24"/>
        </w:rPr>
        <w:t xml:space="preserve">ệnh  </w:t>
      </w:r>
      <w:r>
        <w:rPr>
          <w:b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h</w:t>
      </w:r>
      <w:r>
        <w:rPr>
          <w:b/>
          <w:sz w:val="24"/>
          <w:szCs w:val="24"/>
        </w:rPr>
        <w:t>ow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ip route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820"/>
        <w:rPr>
          <w:sz w:val="24"/>
          <w:szCs w:val="24"/>
        </w:rPr>
        <w:sectPr w:rsidR="00F81C28">
          <w:pgSz w:w="12240" w:h="15840"/>
          <w:pgMar w:top="1500" w:right="1340" w:bottom="280" w:left="1340" w:header="720" w:footer="589" w:gutter="0"/>
          <w:cols w:space="720"/>
        </w:sectPr>
      </w:pPr>
      <w:r>
        <w:rPr>
          <w:b/>
          <w:sz w:val="24"/>
          <w:szCs w:val="24"/>
        </w:rPr>
        <w:t>TTG1#sh ip route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400"/>
        <w:rPr>
          <w:sz w:val="24"/>
          <w:szCs w:val="24"/>
        </w:rPr>
      </w:pPr>
      <w:r>
        <w:rPr>
          <w:sz w:val="24"/>
          <w:szCs w:val="24"/>
        </w:rPr>
        <w:t>Gateway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reso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not set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400"/>
        <w:rPr>
          <w:sz w:val="24"/>
          <w:szCs w:val="24"/>
        </w:rPr>
      </w:pPr>
      <w:r>
        <w:rPr>
          <w:b/>
          <w:i/>
          <w:sz w:val="24"/>
          <w:szCs w:val="24"/>
        </w:rPr>
        <w:t>O    170.1.0.0/16 [110/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>28] via 192</w:t>
      </w:r>
      <w:r>
        <w:rPr>
          <w:b/>
          <w:i/>
          <w:spacing w:val="-1"/>
          <w:sz w:val="24"/>
          <w:szCs w:val="24"/>
        </w:rPr>
        <w:t>.</w:t>
      </w:r>
      <w:r>
        <w:rPr>
          <w:b/>
          <w:i/>
          <w:sz w:val="24"/>
          <w:szCs w:val="24"/>
        </w:rPr>
        <w:t>168.1.2, 01:20:18, Seri</w:t>
      </w:r>
      <w:r>
        <w:rPr>
          <w:b/>
          <w:i/>
          <w:spacing w:val="-1"/>
          <w:sz w:val="24"/>
          <w:szCs w:val="24"/>
        </w:rPr>
        <w:t>a</w:t>
      </w:r>
      <w:r>
        <w:rPr>
          <w:b/>
          <w:i/>
          <w:sz w:val="24"/>
          <w:szCs w:val="24"/>
        </w:rPr>
        <w:t>l1/0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700"/>
        <w:rPr>
          <w:sz w:val="24"/>
          <w:szCs w:val="24"/>
        </w:rPr>
      </w:pPr>
      <w:r>
        <w:rPr>
          <w:sz w:val="24"/>
          <w:szCs w:val="24"/>
        </w:rPr>
        <w:t>10.0.0.0/16 is subne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ed, 1 subne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400"/>
        <w:rPr>
          <w:sz w:val="24"/>
          <w:szCs w:val="24"/>
        </w:rPr>
      </w:pPr>
      <w:r>
        <w:rPr>
          <w:b/>
          <w:i/>
          <w:sz w:val="24"/>
          <w:szCs w:val="24"/>
        </w:rPr>
        <w:t>O    15.0.0.0/8 [110/6</w:t>
      </w:r>
      <w:r>
        <w:rPr>
          <w:b/>
          <w:i/>
          <w:spacing w:val="-1"/>
          <w:sz w:val="24"/>
          <w:szCs w:val="24"/>
        </w:rPr>
        <w:t>5</w:t>
      </w:r>
      <w:r>
        <w:rPr>
          <w:b/>
          <w:i/>
          <w:sz w:val="24"/>
          <w:szCs w:val="24"/>
        </w:rPr>
        <w:t>]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via 192.168</w:t>
      </w:r>
      <w:r>
        <w:rPr>
          <w:b/>
          <w:i/>
          <w:spacing w:val="-1"/>
          <w:sz w:val="24"/>
          <w:szCs w:val="24"/>
        </w:rPr>
        <w:t>.</w:t>
      </w:r>
      <w:r>
        <w:rPr>
          <w:b/>
          <w:i/>
          <w:sz w:val="24"/>
          <w:szCs w:val="24"/>
        </w:rPr>
        <w:t>1.2, 00:20: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>8, Serial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>/0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400"/>
        <w:rPr>
          <w:sz w:val="24"/>
          <w:szCs w:val="24"/>
        </w:rPr>
      </w:pPr>
      <w:r>
        <w:rPr>
          <w:sz w:val="24"/>
          <w:szCs w:val="24"/>
        </w:rPr>
        <w:t>C       10.0.0.0 is di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connected,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Loopback0</w:t>
      </w:r>
    </w:p>
    <w:p w:rsidR="00F81C28" w:rsidRDefault="00F81C28">
      <w:pPr>
        <w:spacing w:line="200" w:lineRule="exact"/>
      </w:pPr>
    </w:p>
    <w:p w:rsidR="00F81C28" w:rsidRDefault="008E4BD0">
      <w:pPr>
        <w:ind w:left="1700"/>
        <w:rPr>
          <w:sz w:val="24"/>
          <w:szCs w:val="24"/>
        </w:rPr>
      </w:pPr>
      <w:r>
        <w:rPr>
          <w:sz w:val="24"/>
          <w:szCs w:val="24"/>
        </w:rPr>
        <w:t>11.0.0.0/32 is subne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ed, 1 subne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400"/>
        <w:rPr>
          <w:sz w:val="24"/>
          <w:szCs w:val="24"/>
        </w:rPr>
      </w:pPr>
      <w:r>
        <w:rPr>
          <w:b/>
          <w:i/>
          <w:sz w:val="24"/>
          <w:szCs w:val="24"/>
        </w:rPr>
        <w:t>O       11.1.0.1 [110/65]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via 192.168</w:t>
      </w:r>
      <w:r>
        <w:rPr>
          <w:b/>
          <w:i/>
          <w:spacing w:val="-1"/>
          <w:sz w:val="24"/>
          <w:szCs w:val="24"/>
        </w:rPr>
        <w:t>.</w:t>
      </w:r>
      <w:r>
        <w:rPr>
          <w:b/>
          <w:i/>
          <w:sz w:val="24"/>
          <w:szCs w:val="24"/>
        </w:rPr>
        <w:t>1.2, 01:20: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>8, Serial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>/0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700"/>
        <w:rPr>
          <w:sz w:val="24"/>
          <w:szCs w:val="24"/>
        </w:rPr>
      </w:pPr>
      <w:r>
        <w:rPr>
          <w:sz w:val="24"/>
          <w:szCs w:val="24"/>
        </w:rPr>
        <w:t>12.0.0.0/32 is subne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ed, 1 subne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400"/>
        <w:rPr>
          <w:sz w:val="24"/>
          <w:szCs w:val="24"/>
        </w:rPr>
      </w:pPr>
      <w:r>
        <w:rPr>
          <w:b/>
          <w:i/>
          <w:sz w:val="24"/>
          <w:szCs w:val="24"/>
        </w:rPr>
        <w:t>O       12.1.0.1 [110/129]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via 192.16</w:t>
      </w:r>
      <w:r>
        <w:rPr>
          <w:b/>
          <w:i/>
          <w:spacing w:val="-1"/>
          <w:sz w:val="24"/>
          <w:szCs w:val="24"/>
        </w:rPr>
        <w:t>8</w:t>
      </w:r>
      <w:r>
        <w:rPr>
          <w:b/>
          <w:i/>
          <w:sz w:val="24"/>
          <w:szCs w:val="24"/>
        </w:rPr>
        <w:t>.1.2, 01:20</w:t>
      </w:r>
      <w:r>
        <w:rPr>
          <w:b/>
          <w:i/>
          <w:spacing w:val="-1"/>
          <w:sz w:val="24"/>
          <w:szCs w:val="24"/>
        </w:rPr>
        <w:t>:</w:t>
      </w:r>
      <w:r>
        <w:rPr>
          <w:b/>
          <w:i/>
          <w:sz w:val="24"/>
          <w:szCs w:val="24"/>
        </w:rPr>
        <w:t>18, Serial</w:t>
      </w:r>
      <w:r>
        <w:rPr>
          <w:b/>
          <w:i/>
          <w:spacing w:val="-1"/>
          <w:sz w:val="24"/>
          <w:szCs w:val="24"/>
        </w:rPr>
        <w:t>1/</w:t>
      </w:r>
      <w:r>
        <w:rPr>
          <w:b/>
          <w:i/>
          <w:sz w:val="24"/>
          <w:szCs w:val="24"/>
        </w:rPr>
        <w:t>0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400"/>
        <w:rPr>
          <w:sz w:val="24"/>
          <w:szCs w:val="24"/>
        </w:rPr>
      </w:pPr>
      <w:r>
        <w:rPr>
          <w:sz w:val="24"/>
          <w:szCs w:val="24"/>
        </w:rPr>
        <w:t xml:space="preserve">C    192.168.1.0/24 is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ectly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ted, 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ial</w:t>
      </w:r>
      <w:r>
        <w:rPr>
          <w:spacing w:val="-1"/>
          <w:sz w:val="24"/>
          <w:szCs w:val="24"/>
        </w:rPr>
        <w:t>1/</w:t>
      </w:r>
      <w:r>
        <w:rPr>
          <w:sz w:val="24"/>
          <w:szCs w:val="24"/>
        </w:rPr>
        <w:t>0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680"/>
        <w:rPr>
          <w:sz w:val="24"/>
          <w:szCs w:val="24"/>
        </w:rPr>
      </w:pPr>
      <w:r>
        <w:rPr>
          <w:b/>
          <w:sz w:val="24"/>
          <w:szCs w:val="24"/>
        </w:rPr>
        <w:t>TTG2#show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ip route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1400"/>
        <w:rPr>
          <w:sz w:val="24"/>
          <w:szCs w:val="24"/>
        </w:rPr>
      </w:pPr>
      <w:r>
        <w:rPr>
          <w:sz w:val="24"/>
          <w:szCs w:val="24"/>
        </w:rPr>
        <w:t>Gateway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reso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not set</w:t>
      </w:r>
    </w:p>
    <w:p w:rsidR="00F81C28" w:rsidRDefault="00F81C28">
      <w:pPr>
        <w:spacing w:line="200" w:lineRule="exact"/>
      </w:pPr>
    </w:p>
    <w:p w:rsidR="00F81C28" w:rsidRDefault="008E4BD0">
      <w:pPr>
        <w:ind w:left="1400"/>
        <w:rPr>
          <w:sz w:val="24"/>
          <w:szCs w:val="24"/>
        </w:rPr>
      </w:pPr>
      <w:r>
        <w:rPr>
          <w:sz w:val="24"/>
          <w:szCs w:val="24"/>
        </w:rPr>
        <w:t>C    170.1.0.0/16 is 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tly conn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d,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l1/1</w:t>
      </w:r>
    </w:p>
    <w:p w:rsidR="00F81C28" w:rsidRDefault="00F81C28">
      <w:pPr>
        <w:spacing w:line="200" w:lineRule="exact"/>
      </w:pPr>
    </w:p>
    <w:p w:rsidR="00F81C28" w:rsidRDefault="008E4BD0">
      <w:pPr>
        <w:ind w:left="1700"/>
        <w:rPr>
          <w:sz w:val="24"/>
          <w:szCs w:val="24"/>
        </w:rPr>
      </w:pPr>
      <w:r>
        <w:rPr>
          <w:sz w:val="24"/>
          <w:szCs w:val="24"/>
        </w:rPr>
        <w:t>10.0.0.0/32 is subne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ed, 1 subne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400"/>
        <w:rPr>
          <w:sz w:val="24"/>
          <w:szCs w:val="24"/>
        </w:rPr>
      </w:pPr>
      <w:r>
        <w:rPr>
          <w:b/>
          <w:i/>
          <w:sz w:val="24"/>
          <w:szCs w:val="24"/>
        </w:rPr>
        <w:t>O       10.0.0.1 [110/65]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via 192.168</w:t>
      </w:r>
      <w:r>
        <w:rPr>
          <w:b/>
          <w:i/>
          <w:spacing w:val="-1"/>
          <w:sz w:val="24"/>
          <w:szCs w:val="24"/>
        </w:rPr>
        <w:t>.</w:t>
      </w:r>
      <w:r>
        <w:rPr>
          <w:b/>
          <w:i/>
          <w:sz w:val="24"/>
          <w:szCs w:val="24"/>
        </w:rPr>
        <w:t>1.1, 01:20:</w:t>
      </w:r>
      <w:r>
        <w:rPr>
          <w:b/>
          <w:i/>
          <w:spacing w:val="-1"/>
          <w:sz w:val="24"/>
          <w:szCs w:val="24"/>
        </w:rPr>
        <w:t>3</w:t>
      </w:r>
      <w:r>
        <w:rPr>
          <w:b/>
          <w:i/>
          <w:sz w:val="24"/>
          <w:szCs w:val="24"/>
        </w:rPr>
        <w:t>8, Serial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>/0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400"/>
        <w:rPr>
          <w:sz w:val="24"/>
          <w:szCs w:val="24"/>
        </w:rPr>
      </w:pPr>
      <w:r>
        <w:rPr>
          <w:sz w:val="24"/>
          <w:szCs w:val="24"/>
        </w:rPr>
        <w:t>C    11.0.0.0/8 is 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connected,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Loopback0</w:t>
      </w:r>
    </w:p>
    <w:p w:rsidR="00F81C28" w:rsidRDefault="00F81C28">
      <w:pPr>
        <w:spacing w:line="200" w:lineRule="exact"/>
      </w:pPr>
    </w:p>
    <w:p w:rsidR="00F81C28" w:rsidRDefault="008E4BD0">
      <w:pPr>
        <w:ind w:left="1700"/>
        <w:rPr>
          <w:sz w:val="24"/>
          <w:szCs w:val="24"/>
        </w:rPr>
      </w:pPr>
      <w:r>
        <w:rPr>
          <w:sz w:val="24"/>
          <w:szCs w:val="24"/>
        </w:rPr>
        <w:t>12.0.0.0/32 is subne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ed, 1 subne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400"/>
        <w:rPr>
          <w:sz w:val="24"/>
          <w:szCs w:val="24"/>
        </w:rPr>
      </w:pPr>
      <w:r>
        <w:rPr>
          <w:b/>
          <w:i/>
          <w:sz w:val="24"/>
          <w:szCs w:val="24"/>
        </w:rPr>
        <w:t>O       12.1.0.1 [110/65]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via 170.1.0</w:t>
      </w:r>
      <w:r>
        <w:rPr>
          <w:b/>
          <w:i/>
          <w:spacing w:val="-1"/>
          <w:sz w:val="24"/>
          <w:szCs w:val="24"/>
        </w:rPr>
        <w:t>.</w:t>
      </w:r>
      <w:r>
        <w:rPr>
          <w:b/>
          <w:i/>
          <w:sz w:val="24"/>
          <w:szCs w:val="24"/>
        </w:rPr>
        <w:t>2, 01:20:38,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Serial1/1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400"/>
        <w:rPr>
          <w:sz w:val="24"/>
          <w:szCs w:val="24"/>
        </w:rPr>
      </w:pPr>
      <w:r>
        <w:rPr>
          <w:sz w:val="24"/>
          <w:szCs w:val="24"/>
        </w:rPr>
        <w:t xml:space="preserve">C    192.168.1.0/24 is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ectly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ted, 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ial0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680"/>
        <w:rPr>
          <w:sz w:val="24"/>
          <w:szCs w:val="24"/>
        </w:rPr>
      </w:pPr>
      <w:r>
        <w:rPr>
          <w:b/>
          <w:sz w:val="24"/>
          <w:szCs w:val="24"/>
        </w:rPr>
        <w:t>TTG3#show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ip route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1400"/>
        <w:rPr>
          <w:sz w:val="24"/>
          <w:szCs w:val="24"/>
        </w:rPr>
      </w:pPr>
      <w:r>
        <w:rPr>
          <w:sz w:val="24"/>
          <w:szCs w:val="24"/>
        </w:rPr>
        <w:t>Gateway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reso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not set</w:t>
      </w:r>
    </w:p>
    <w:p w:rsidR="00F81C28" w:rsidRDefault="00F81C28">
      <w:pPr>
        <w:spacing w:line="200" w:lineRule="exact"/>
      </w:pPr>
    </w:p>
    <w:p w:rsidR="00F81C28" w:rsidRDefault="008E4BD0">
      <w:pPr>
        <w:ind w:left="1400"/>
        <w:rPr>
          <w:sz w:val="24"/>
          <w:szCs w:val="24"/>
        </w:rPr>
      </w:pPr>
      <w:r>
        <w:rPr>
          <w:sz w:val="24"/>
          <w:szCs w:val="24"/>
        </w:rPr>
        <w:t>C    170.1.0.0/16 is 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tly conn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d,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l1/0</w:t>
      </w:r>
    </w:p>
    <w:p w:rsidR="00F81C28" w:rsidRDefault="00F81C28">
      <w:pPr>
        <w:spacing w:line="200" w:lineRule="exact"/>
      </w:pPr>
    </w:p>
    <w:p w:rsidR="00F81C28" w:rsidRDefault="008E4BD0">
      <w:pPr>
        <w:ind w:left="1700"/>
        <w:rPr>
          <w:sz w:val="24"/>
          <w:szCs w:val="24"/>
        </w:rPr>
      </w:pPr>
      <w:r>
        <w:rPr>
          <w:sz w:val="24"/>
          <w:szCs w:val="24"/>
        </w:rPr>
        <w:t>10.0.0.0/32 is subne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ed, 1 subne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400"/>
        <w:rPr>
          <w:sz w:val="24"/>
          <w:szCs w:val="24"/>
        </w:rPr>
      </w:pPr>
      <w:r>
        <w:rPr>
          <w:b/>
          <w:i/>
          <w:sz w:val="24"/>
          <w:szCs w:val="24"/>
        </w:rPr>
        <w:t>O       10.0.0.1 [110/129]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via 170.1.0</w:t>
      </w:r>
      <w:r>
        <w:rPr>
          <w:b/>
          <w:i/>
          <w:spacing w:val="-1"/>
          <w:sz w:val="24"/>
          <w:szCs w:val="24"/>
        </w:rPr>
        <w:t>.</w:t>
      </w:r>
      <w:r>
        <w:rPr>
          <w:b/>
          <w:i/>
          <w:sz w:val="24"/>
          <w:szCs w:val="24"/>
        </w:rPr>
        <w:t>1, 00:00:20,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Serial1/0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700"/>
        <w:rPr>
          <w:sz w:val="24"/>
          <w:szCs w:val="24"/>
        </w:rPr>
        <w:sectPr w:rsidR="00F81C28">
          <w:pgSz w:w="12240" w:h="15840"/>
          <w:pgMar w:top="1500" w:right="1440" w:bottom="280" w:left="1480" w:header="720" w:footer="589" w:gutter="0"/>
          <w:cols w:space="720"/>
        </w:sectPr>
      </w:pPr>
      <w:r>
        <w:rPr>
          <w:sz w:val="24"/>
          <w:szCs w:val="24"/>
        </w:rPr>
        <w:t>11.0.0.0/32 is subne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ed, 1 subne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</w:p>
    <w:p w:rsidR="00F81C28" w:rsidRDefault="00F81C28">
      <w:pPr>
        <w:spacing w:before="18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560"/>
        <w:rPr>
          <w:sz w:val="24"/>
          <w:szCs w:val="24"/>
        </w:rPr>
      </w:pPr>
      <w:r>
        <w:rPr>
          <w:b/>
          <w:i/>
          <w:sz w:val="24"/>
          <w:szCs w:val="24"/>
        </w:rPr>
        <w:t>O       11.1.0.1 [110/65]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via 170.1.0</w:t>
      </w:r>
      <w:r>
        <w:rPr>
          <w:b/>
          <w:i/>
          <w:spacing w:val="-1"/>
          <w:sz w:val="24"/>
          <w:szCs w:val="24"/>
        </w:rPr>
        <w:t>.</w:t>
      </w:r>
      <w:r>
        <w:rPr>
          <w:b/>
          <w:i/>
          <w:sz w:val="24"/>
          <w:szCs w:val="24"/>
        </w:rPr>
        <w:t>1, 00:00:20,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Serial1/0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822" w:right="4395"/>
        <w:jc w:val="center"/>
        <w:rPr>
          <w:sz w:val="24"/>
          <w:szCs w:val="24"/>
        </w:rPr>
      </w:pPr>
      <w:r>
        <w:rPr>
          <w:sz w:val="24"/>
          <w:szCs w:val="24"/>
        </w:rPr>
        <w:t>12.0.0.0/30 is subne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ed, 1 subne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</w:p>
    <w:p w:rsidR="00F81C28" w:rsidRDefault="00F81C28">
      <w:pPr>
        <w:spacing w:line="200" w:lineRule="exact"/>
      </w:pPr>
    </w:p>
    <w:p w:rsidR="00F81C28" w:rsidRDefault="008E4BD0">
      <w:pPr>
        <w:ind w:left="1560"/>
        <w:rPr>
          <w:sz w:val="24"/>
          <w:szCs w:val="24"/>
        </w:rPr>
      </w:pPr>
      <w:r>
        <w:rPr>
          <w:sz w:val="24"/>
          <w:szCs w:val="24"/>
        </w:rPr>
        <w:t>C       12.1.0.0 is di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connected,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Loopback0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560"/>
        <w:rPr>
          <w:sz w:val="24"/>
          <w:szCs w:val="24"/>
        </w:rPr>
      </w:pPr>
      <w:r>
        <w:rPr>
          <w:b/>
          <w:i/>
          <w:sz w:val="24"/>
          <w:szCs w:val="24"/>
        </w:rPr>
        <w:t>O    192.168.1.0/24 [11</w:t>
      </w:r>
      <w:r>
        <w:rPr>
          <w:b/>
          <w:i/>
          <w:spacing w:val="-1"/>
          <w:sz w:val="24"/>
          <w:szCs w:val="24"/>
        </w:rPr>
        <w:t>0</w:t>
      </w:r>
      <w:r>
        <w:rPr>
          <w:b/>
          <w:i/>
          <w:sz w:val="24"/>
          <w:szCs w:val="24"/>
        </w:rPr>
        <w:t xml:space="preserve">/128] </w:t>
      </w:r>
      <w:r>
        <w:rPr>
          <w:b/>
          <w:i/>
          <w:spacing w:val="-1"/>
          <w:sz w:val="24"/>
          <w:szCs w:val="24"/>
        </w:rPr>
        <w:t>v</w:t>
      </w:r>
      <w:r>
        <w:rPr>
          <w:b/>
          <w:i/>
          <w:sz w:val="24"/>
          <w:szCs w:val="24"/>
        </w:rPr>
        <w:t>ia 1</w:t>
      </w:r>
      <w:r>
        <w:rPr>
          <w:b/>
          <w:i/>
          <w:spacing w:val="-1"/>
          <w:sz w:val="24"/>
          <w:szCs w:val="24"/>
        </w:rPr>
        <w:t>7</w:t>
      </w:r>
      <w:r>
        <w:rPr>
          <w:b/>
          <w:i/>
          <w:sz w:val="24"/>
          <w:szCs w:val="24"/>
        </w:rPr>
        <w:t>0.1.0.1, 00:00:20, Seria</w:t>
      </w:r>
      <w:r>
        <w:rPr>
          <w:b/>
          <w:i/>
          <w:spacing w:val="-1"/>
          <w:sz w:val="24"/>
          <w:szCs w:val="24"/>
        </w:rPr>
        <w:t>l</w:t>
      </w:r>
      <w:r>
        <w:rPr>
          <w:b/>
          <w:i/>
          <w:sz w:val="24"/>
          <w:szCs w:val="24"/>
        </w:rPr>
        <w:t>1/0</w:t>
      </w:r>
    </w:p>
    <w:p w:rsidR="00F81C28" w:rsidRDefault="00F81C28">
      <w:pPr>
        <w:spacing w:line="200" w:lineRule="exact"/>
      </w:pPr>
    </w:p>
    <w:p w:rsidR="00F81C28" w:rsidRDefault="008E4BD0">
      <w:pPr>
        <w:ind w:left="1560"/>
        <w:rPr>
          <w:sz w:val="24"/>
          <w:szCs w:val="24"/>
        </w:rPr>
      </w:pPr>
      <w:r>
        <w:rPr>
          <w:b/>
          <w:i/>
          <w:sz w:val="24"/>
          <w:szCs w:val="24"/>
        </w:rPr>
        <w:t>O    15.0.0.0/8 [110/6</w:t>
      </w:r>
      <w:r>
        <w:rPr>
          <w:b/>
          <w:i/>
          <w:spacing w:val="-1"/>
          <w:sz w:val="24"/>
          <w:szCs w:val="24"/>
        </w:rPr>
        <w:t>5</w:t>
      </w:r>
      <w:r>
        <w:rPr>
          <w:b/>
          <w:i/>
          <w:sz w:val="24"/>
          <w:szCs w:val="24"/>
        </w:rPr>
        <w:t>]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via 192.168</w:t>
      </w:r>
      <w:r>
        <w:rPr>
          <w:b/>
          <w:i/>
          <w:spacing w:val="-1"/>
          <w:sz w:val="24"/>
          <w:szCs w:val="24"/>
        </w:rPr>
        <w:t>.</w:t>
      </w:r>
      <w:r>
        <w:rPr>
          <w:b/>
          <w:i/>
          <w:sz w:val="24"/>
          <w:szCs w:val="24"/>
        </w:rPr>
        <w:t>1.2, 00:00:</w:t>
      </w:r>
      <w:r>
        <w:rPr>
          <w:b/>
          <w:i/>
          <w:spacing w:val="-1"/>
          <w:sz w:val="24"/>
          <w:szCs w:val="24"/>
        </w:rPr>
        <w:t>2</w:t>
      </w:r>
      <w:r>
        <w:rPr>
          <w:b/>
          <w:i/>
          <w:sz w:val="24"/>
          <w:szCs w:val="24"/>
        </w:rPr>
        <w:t>0, Serial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>/0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20" w:right="77"/>
        <w:jc w:val="both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Nhận</w:t>
      </w:r>
      <w:r>
        <w:rPr>
          <w:b/>
          <w:spacing w:val="15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xét</w:t>
      </w:r>
      <w:r>
        <w:rPr>
          <w:b/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ter</w:t>
      </w:r>
      <w:r>
        <w:rPr>
          <w:spacing w:val="9"/>
          <w:sz w:val="24"/>
          <w:szCs w:val="24"/>
        </w:rPr>
        <w:t xml:space="preserve"> </w:t>
      </w:r>
      <w:r>
        <w:rPr>
          <w:spacing w:val="-25"/>
          <w:sz w:val="24"/>
          <w:szCs w:val="24"/>
        </w:rPr>
        <w:t>đ</w:t>
      </w:r>
      <w:r>
        <w:rPr>
          <w:sz w:val="24"/>
          <w:szCs w:val="24"/>
        </w:rPr>
        <w:t>ã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-3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>t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ất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cả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trong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đồ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úng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ta.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route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biết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ờ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giao thức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OSPF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đánh</w:t>
      </w:r>
      <w:r>
        <w:rPr>
          <w:spacing w:val="2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O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ở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1"/>
          <w:sz w:val="24"/>
          <w:szCs w:val="24"/>
        </w:rPr>
        <w:t>ầ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route.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kết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quả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ên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route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đó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 đậ</w:t>
      </w:r>
      <w:r>
        <w:rPr>
          <w:spacing w:val="-2"/>
          <w:sz w:val="24"/>
          <w:szCs w:val="24"/>
        </w:rPr>
        <w:t>m.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20" w:right="79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Bây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giờ</w:t>
      </w:r>
      <w:r>
        <w:rPr>
          <w:spacing w:val="1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húng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2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ẽ</w:t>
      </w:r>
      <w:r>
        <w:rPr>
          <w:spacing w:val="2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iểm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tra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>i</w:t>
      </w:r>
      <w:r>
        <w:rPr>
          <w:spacing w:val="2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em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2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có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thể</w:t>
      </w:r>
      <w:r>
        <w:rPr>
          <w:spacing w:val="1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ê</w:t>
      </w:r>
      <w:r>
        <w:rPr>
          <w:sz w:val="24"/>
          <w:szCs w:val="24"/>
        </w:rPr>
        <w:t>n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lạc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với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nhau</w:t>
      </w:r>
      <w:r>
        <w:rPr>
          <w:spacing w:val="2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ha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chưa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bằ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g cách lần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lư</w:t>
      </w:r>
      <w:r>
        <w:rPr>
          <w:spacing w:val="-1"/>
          <w:sz w:val="24"/>
          <w:szCs w:val="24"/>
        </w:rPr>
        <w:t>ợ</w:t>
      </w:r>
      <w:r>
        <w:rPr>
          <w:sz w:val="24"/>
          <w:szCs w:val="24"/>
        </w:rPr>
        <w:t>t đứng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rên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 xml:space="preserve">ừng router 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 xml:space="preserve">à ping đến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ác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 kh</w:t>
      </w:r>
      <w:r>
        <w:rPr>
          <w:spacing w:val="1"/>
          <w:sz w:val="24"/>
          <w:szCs w:val="24"/>
        </w:rPr>
        <w:t>ô</w:t>
      </w:r>
      <w:r>
        <w:rPr>
          <w:sz w:val="24"/>
          <w:szCs w:val="24"/>
        </w:rPr>
        <w:t>ng nối trực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>iếp với nó.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7471"/>
        <w:jc w:val="both"/>
        <w:rPr>
          <w:sz w:val="24"/>
          <w:szCs w:val="24"/>
        </w:rPr>
      </w:pPr>
      <w:r>
        <w:rPr>
          <w:sz w:val="24"/>
          <w:szCs w:val="24"/>
        </w:rPr>
        <w:t>TTG3#ping 11.1.0.1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 w:right="6451"/>
        <w:jc w:val="both"/>
        <w:rPr>
          <w:sz w:val="24"/>
          <w:szCs w:val="24"/>
        </w:rPr>
      </w:pPr>
      <w:r>
        <w:rPr>
          <w:sz w:val="24"/>
          <w:szCs w:val="24"/>
        </w:rPr>
        <w:t>Type escape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sequence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abort.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2984"/>
        <w:jc w:val="both"/>
        <w:rPr>
          <w:sz w:val="24"/>
          <w:szCs w:val="24"/>
        </w:rPr>
      </w:pPr>
      <w:r>
        <w:rPr>
          <w:sz w:val="24"/>
          <w:szCs w:val="24"/>
        </w:rPr>
        <w:t>Sending 5, 100-byte I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 xml:space="preserve">MP Echos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11.1.0.1, t</w:t>
      </w:r>
      <w:r>
        <w:rPr>
          <w:spacing w:val="-1"/>
          <w:sz w:val="24"/>
          <w:szCs w:val="24"/>
        </w:rPr>
        <w:t>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eout is 2 seconds: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9043"/>
        <w:jc w:val="both"/>
        <w:rPr>
          <w:sz w:val="24"/>
          <w:szCs w:val="24"/>
        </w:rPr>
      </w:pPr>
      <w:r>
        <w:rPr>
          <w:sz w:val="24"/>
          <w:szCs w:val="24"/>
        </w:rPr>
        <w:t>!!</w:t>
      </w:r>
      <w:r>
        <w:rPr>
          <w:spacing w:val="-1"/>
          <w:sz w:val="24"/>
          <w:szCs w:val="24"/>
        </w:rPr>
        <w:t>!</w:t>
      </w:r>
      <w:r>
        <w:rPr>
          <w:sz w:val="24"/>
          <w:szCs w:val="24"/>
        </w:rPr>
        <w:t>!!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 w:right="2460"/>
        <w:jc w:val="both"/>
        <w:rPr>
          <w:sz w:val="24"/>
          <w:szCs w:val="24"/>
        </w:rPr>
      </w:pPr>
      <w:r>
        <w:rPr>
          <w:sz w:val="24"/>
          <w:szCs w:val="24"/>
        </w:rPr>
        <w:t>Success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 100 per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nt (5/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), 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nd-t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ip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in/avg/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ax = 28/31/32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s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7471"/>
        <w:jc w:val="both"/>
        <w:rPr>
          <w:sz w:val="24"/>
          <w:szCs w:val="24"/>
        </w:rPr>
      </w:pPr>
      <w:r>
        <w:rPr>
          <w:sz w:val="24"/>
          <w:szCs w:val="24"/>
        </w:rPr>
        <w:t>TTG3#ping 10.0.0.1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6451"/>
        <w:jc w:val="both"/>
        <w:rPr>
          <w:sz w:val="24"/>
          <w:szCs w:val="24"/>
        </w:rPr>
      </w:pPr>
      <w:r>
        <w:rPr>
          <w:sz w:val="24"/>
          <w:szCs w:val="24"/>
        </w:rPr>
        <w:t>Type escape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sequence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abort.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 w:right="2984"/>
        <w:jc w:val="both"/>
        <w:rPr>
          <w:sz w:val="24"/>
          <w:szCs w:val="24"/>
        </w:rPr>
      </w:pPr>
      <w:r>
        <w:rPr>
          <w:sz w:val="24"/>
          <w:szCs w:val="24"/>
        </w:rPr>
        <w:t>Sending 5, 100-byte I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 xml:space="preserve">MP Echos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11.1.0.1, t</w:t>
      </w:r>
      <w:r>
        <w:rPr>
          <w:spacing w:val="-1"/>
          <w:sz w:val="24"/>
          <w:szCs w:val="24"/>
        </w:rPr>
        <w:t>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eout is 2 seconds: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9043"/>
        <w:jc w:val="both"/>
        <w:rPr>
          <w:sz w:val="24"/>
          <w:szCs w:val="24"/>
        </w:rPr>
      </w:pPr>
      <w:r>
        <w:rPr>
          <w:sz w:val="24"/>
          <w:szCs w:val="24"/>
        </w:rPr>
        <w:t>!!</w:t>
      </w:r>
      <w:r>
        <w:rPr>
          <w:spacing w:val="-1"/>
          <w:sz w:val="24"/>
          <w:szCs w:val="24"/>
        </w:rPr>
        <w:t>!</w:t>
      </w:r>
      <w:r>
        <w:rPr>
          <w:sz w:val="24"/>
          <w:szCs w:val="24"/>
        </w:rPr>
        <w:t>!!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2345"/>
        <w:jc w:val="both"/>
        <w:rPr>
          <w:sz w:val="24"/>
          <w:szCs w:val="24"/>
        </w:rPr>
      </w:pPr>
      <w:r>
        <w:rPr>
          <w:sz w:val="24"/>
          <w:szCs w:val="24"/>
        </w:rPr>
        <w:t>Success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 100 per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nt (5/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), 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nd-t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ip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in/avg/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ax = 56/68/108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s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1465"/>
        <w:jc w:val="both"/>
        <w:rPr>
          <w:sz w:val="24"/>
          <w:szCs w:val="24"/>
        </w:rPr>
      </w:pPr>
      <w:r>
        <w:rPr>
          <w:i/>
          <w:sz w:val="24"/>
          <w:szCs w:val="24"/>
        </w:rPr>
        <w:t>- Các bạn l</w:t>
      </w:r>
      <w:r>
        <w:rPr>
          <w:i/>
          <w:spacing w:val="-1"/>
          <w:sz w:val="24"/>
          <w:szCs w:val="24"/>
        </w:rPr>
        <w:t>à</w:t>
      </w:r>
      <w:r>
        <w:rPr>
          <w:i/>
          <w:sz w:val="24"/>
          <w:szCs w:val="24"/>
        </w:rPr>
        <w:t xml:space="preserve">m tương tự 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ho các mạng khác để k</w:t>
      </w:r>
      <w:r>
        <w:rPr>
          <w:i/>
          <w:spacing w:val="-1"/>
          <w:sz w:val="24"/>
          <w:szCs w:val="24"/>
        </w:rPr>
        <w:t>iể</w:t>
      </w:r>
      <w:r>
        <w:rPr>
          <w:i/>
          <w:sz w:val="24"/>
          <w:szCs w:val="24"/>
        </w:rPr>
        <w:t>m tra, và c</w:t>
      </w:r>
      <w:r>
        <w:rPr>
          <w:i/>
          <w:spacing w:val="-1"/>
          <w:sz w:val="24"/>
          <w:szCs w:val="24"/>
        </w:rPr>
        <w:t>h</w:t>
      </w:r>
      <w:r>
        <w:rPr>
          <w:i/>
          <w:sz w:val="24"/>
          <w:szCs w:val="24"/>
        </w:rPr>
        <w:t xml:space="preserve">ắc chắn sẽ </w:t>
      </w:r>
      <w:r>
        <w:rPr>
          <w:i/>
          <w:spacing w:val="-1"/>
          <w:sz w:val="24"/>
          <w:szCs w:val="24"/>
        </w:rPr>
        <w:t>p</w:t>
      </w:r>
      <w:r>
        <w:rPr>
          <w:i/>
          <w:sz w:val="24"/>
          <w:szCs w:val="24"/>
        </w:rPr>
        <w:t>ing thấ</w:t>
      </w:r>
      <w:r>
        <w:rPr>
          <w:i/>
          <w:spacing w:val="-1"/>
          <w:sz w:val="24"/>
          <w:szCs w:val="24"/>
        </w:rPr>
        <w:t>y!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20" w:right="6117"/>
        <w:jc w:val="both"/>
        <w:rPr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</w:t>
      </w:r>
      <w:r>
        <w:rPr>
          <w:sz w:val="24"/>
          <w:szCs w:val="24"/>
        </w:rPr>
        <w:t xml:space="preserve"> </w:t>
      </w:r>
      <w:r>
        <w:rPr>
          <w:spacing w:val="26"/>
          <w:sz w:val="24"/>
          <w:szCs w:val="24"/>
        </w:rPr>
        <w:t xml:space="preserve"> </w:t>
      </w:r>
      <w:r>
        <w:rPr>
          <w:b/>
          <w:sz w:val="24"/>
          <w:szCs w:val="24"/>
        </w:rPr>
        <w:t>Cấu hình OSPF nhiều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Area :</w:t>
      </w:r>
    </w:p>
    <w:p w:rsidR="00F81C28" w:rsidRDefault="008E4BD0">
      <w:pPr>
        <w:spacing w:before="1" w:line="260" w:lineRule="exact"/>
        <w:ind w:left="120" w:right="77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Chúng</w:t>
      </w:r>
      <w:r>
        <w:rPr>
          <w:spacing w:val="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ẽ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khảo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sát</w:t>
      </w:r>
      <w:r>
        <w:rPr>
          <w:spacing w:val="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ách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cấu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hì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1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phân</w:t>
      </w:r>
      <w:r>
        <w:rPr>
          <w:spacing w:val="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ố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trong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nhi</w:t>
      </w:r>
      <w:r>
        <w:rPr>
          <w:spacing w:val="-1"/>
          <w:sz w:val="24"/>
          <w:szCs w:val="24"/>
        </w:rPr>
        <w:t>ề</w:t>
      </w:r>
      <w:r>
        <w:rPr>
          <w:sz w:val="24"/>
          <w:szCs w:val="24"/>
        </w:rPr>
        <w:t>u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ar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a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khác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nhau</w:t>
      </w:r>
      <w:r>
        <w:rPr>
          <w:spacing w:val="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rong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ục này.</w:t>
      </w:r>
    </w:p>
    <w:p w:rsidR="00F81C28" w:rsidRDefault="00F81C28">
      <w:pPr>
        <w:spacing w:before="6" w:line="180" w:lineRule="exact"/>
        <w:rPr>
          <w:sz w:val="19"/>
          <w:szCs w:val="19"/>
        </w:rPr>
      </w:pPr>
    </w:p>
    <w:p w:rsidR="00F81C28" w:rsidRDefault="008E4BD0">
      <w:pPr>
        <w:ind w:left="120" w:right="78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Trước</w:t>
      </w:r>
      <w:r>
        <w:rPr>
          <w:spacing w:val="3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ết,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chúng</w:t>
      </w:r>
      <w:r>
        <w:rPr>
          <w:spacing w:val="3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3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hảo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sát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nếu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cấu</w:t>
      </w:r>
      <w:r>
        <w:rPr>
          <w:spacing w:val="3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ình</w:t>
      </w:r>
      <w:r>
        <w:rPr>
          <w:spacing w:val="3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ho</w:t>
      </w:r>
      <w:r>
        <w:rPr>
          <w:spacing w:val="31"/>
          <w:sz w:val="24"/>
          <w:szCs w:val="24"/>
        </w:rPr>
        <w:t xml:space="preserve"> </w:t>
      </w:r>
      <w:r>
        <w:rPr>
          <w:i/>
          <w:sz w:val="24"/>
          <w:szCs w:val="24"/>
        </w:rPr>
        <w:t>mạng</w:t>
      </w:r>
      <w:r>
        <w:rPr>
          <w:i/>
          <w:spacing w:val="31"/>
          <w:sz w:val="24"/>
          <w:szCs w:val="24"/>
        </w:rPr>
        <w:t xml:space="preserve"> </w:t>
      </w:r>
      <w:r>
        <w:rPr>
          <w:i/>
          <w:sz w:val="24"/>
          <w:szCs w:val="24"/>
        </w:rPr>
        <w:t>12.1.0.0/30</w:t>
      </w:r>
      <w:r>
        <w:rPr>
          <w:i/>
          <w:spacing w:val="31"/>
          <w:sz w:val="24"/>
          <w:szCs w:val="24"/>
        </w:rPr>
        <w:t xml:space="preserve"> </w:t>
      </w:r>
      <w:r>
        <w:rPr>
          <w:i/>
          <w:sz w:val="24"/>
          <w:szCs w:val="24"/>
        </w:rPr>
        <w:t>và</w:t>
      </w:r>
      <w:r>
        <w:rPr>
          <w:i/>
          <w:spacing w:val="30"/>
          <w:sz w:val="24"/>
          <w:szCs w:val="24"/>
        </w:rPr>
        <w:t xml:space="preserve"> </w:t>
      </w:r>
      <w:r>
        <w:rPr>
          <w:i/>
          <w:sz w:val="24"/>
          <w:szCs w:val="24"/>
        </w:rPr>
        <w:t>inte</w:t>
      </w:r>
      <w:r>
        <w:rPr>
          <w:i/>
          <w:spacing w:val="-1"/>
          <w:sz w:val="24"/>
          <w:szCs w:val="24"/>
        </w:rPr>
        <w:t>r</w:t>
      </w:r>
      <w:r>
        <w:rPr>
          <w:i/>
          <w:sz w:val="24"/>
          <w:szCs w:val="24"/>
        </w:rPr>
        <w:t>face</w:t>
      </w:r>
      <w:r>
        <w:rPr>
          <w:i/>
          <w:spacing w:val="31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S</w:t>
      </w:r>
      <w:r>
        <w:rPr>
          <w:i/>
          <w:sz w:val="24"/>
          <w:szCs w:val="24"/>
        </w:rPr>
        <w:t>0</w:t>
      </w:r>
      <w:r>
        <w:rPr>
          <w:i/>
          <w:spacing w:val="31"/>
          <w:sz w:val="24"/>
          <w:szCs w:val="24"/>
        </w:rPr>
        <w:t xml:space="preserve"> </w:t>
      </w:r>
      <w:r>
        <w:rPr>
          <w:i/>
          <w:sz w:val="24"/>
          <w:szCs w:val="24"/>
        </w:rPr>
        <w:t>của</w:t>
      </w:r>
      <w:r>
        <w:rPr>
          <w:i/>
          <w:spacing w:val="31"/>
          <w:sz w:val="24"/>
          <w:szCs w:val="24"/>
        </w:rPr>
        <w:t xml:space="preserve"> </w:t>
      </w:r>
      <w:r>
        <w:rPr>
          <w:i/>
          <w:sz w:val="24"/>
          <w:szCs w:val="24"/>
        </w:rPr>
        <w:t>TTG3 trong cùng area 1 còn các mạng khác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vẫn trong area 0 </w:t>
      </w:r>
      <w:r>
        <w:rPr>
          <w:sz w:val="24"/>
          <w:szCs w:val="24"/>
        </w:rPr>
        <w:t>thì to</w:t>
      </w:r>
      <w:r>
        <w:rPr>
          <w:spacing w:val="-1"/>
          <w:sz w:val="24"/>
          <w:szCs w:val="24"/>
        </w:rPr>
        <w:t>à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 của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chúng ta có thể 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ên lạc được hay không ?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79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phần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ên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chúng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5"/>
          <w:sz w:val="24"/>
          <w:szCs w:val="24"/>
        </w:rPr>
        <w:t xml:space="preserve"> </w:t>
      </w:r>
      <w:r>
        <w:rPr>
          <w:spacing w:val="-25"/>
          <w:sz w:val="24"/>
          <w:szCs w:val="24"/>
        </w:rPr>
        <w:t>đ</w:t>
      </w:r>
      <w:r>
        <w:rPr>
          <w:sz w:val="24"/>
          <w:szCs w:val="24"/>
        </w:rPr>
        <w:t>ã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35"/>
          <w:sz w:val="24"/>
          <w:szCs w:val="24"/>
        </w:rPr>
        <w:t xml:space="preserve"> </w:t>
      </w:r>
      <w:r>
        <w:rPr>
          <w:sz w:val="24"/>
          <w:szCs w:val="24"/>
        </w:rPr>
        <w:t>ấu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OSPF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cùng</w:t>
      </w:r>
      <w:r>
        <w:rPr>
          <w:spacing w:val="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vù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g.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Nên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bây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giờ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chúng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chỉ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cần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gở</w:t>
      </w:r>
    </w:p>
    <w:p w:rsidR="00F81C28" w:rsidRDefault="008E4BD0">
      <w:pPr>
        <w:ind w:left="120" w:right="788"/>
        <w:jc w:val="both"/>
        <w:rPr>
          <w:sz w:val="24"/>
          <w:szCs w:val="24"/>
        </w:rPr>
        <w:sectPr w:rsidR="00F81C28">
          <w:pgSz w:w="12240" w:h="15840"/>
          <w:pgMar w:top="1500" w:right="1320" w:bottom="280" w:left="1320" w:header="720" w:footer="589" w:gutter="0"/>
          <w:cols w:space="720"/>
        </w:sectPr>
      </w:pPr>
      <w:r>
        <w:rPr>
          <w:sz w:val="24"/>
          <w:szCs w:val="24"/>
        </w:rPr>
        <w:t>bỏ cấu hình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OSPF cho router TTG3 và cấu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ì</w:t>
      </w:r>
      <w:r>
        <w:rPr>
          <w:sz w:val="24"/>
          <w:szCs w:val="24"/>
        </w:rPr>
        <w:t>nh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lại cho nó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hư yêu cầu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ủa câu hỏi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ặt ra.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>- Cách thực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hiện như sau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pf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10</w:t>
      </w:r>
    </w:p>
    <w:p w:rsidR="00F81C28" w:rsidRDefault="008E4BD0">
      <w:pPr>
        <w:spacing w:before="25" w:line="460" w:lineRule="atLeast"/>
        <w:ind w:left="6959" w:right="840" w:hanging="6180"/>
        <w:jc w:val="right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r)#no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network 1</w:t>
      </w:r>
      <w:r>
        <w:rPr>
          <w:spacing w:val="-1"/>
          <w:sz w:val="24"/>
          <w:szCs w:val="24"/>
        </w:rPr>
        <w:t>7</w:t>
      </w:r>
      <w:r>
        <w:rPr>
          <w:sz w:val="24"/>
          <w:szCs w:val="24"/>
        </w:rPr>
        <w:t>0.1.0.0 0.0.255.255 area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0 </w:t>
      </w:r>
      <w:r>
        <w:rPr>
          <w:spacing w:val="58"/>
          <w:sz w:val="24"/>
          <w:szCs w:val="24"/>
        </w:rPr>
        <w:t xml:space="preserve"> </w:t>
      </w:r>
      <w:r>
        <w:rPr>
          <w:rFonts w:ascii="Symbol" w:eastAsia="Symbol" w:hAnsi="Symbol" w:cs="Symbol"/>
          <w:w w:val="164"/>
          <w:sz w:val="24"/>
          <w:szCs w:val="24"/>
        </w:rPr>
        <w:t>←</w:t>
      </w:r>
      <w:r>
        <w:rPr>
          <w:spacing w:val="-38"/>
          <w:w w:val="164"/>
          <w:sz w:val="24"/>
          <w:szCs w:val="24"/>
        </w:rPr>
        <w:t xml:space="preserve"> </w:t>
      </w:r>
      <w:r>
        <w:rPr>
          <w:sz w:val="24"/>
          <w:szCs w:val="24"/>
        </w:rPr>
        <w:t>gở bỏ cấu hình cấu hình OSPF cũ</w:t>
      </w:r>
    </w:p>
    <w:p w:rsidR="00F81C28" w:rsidRDefault="00F81C28">
      <w:pPr>
        <w:spacing w:before="1" w:line="160" w:lineRule="exact"/>
        <w:rPr>
          <w:sz w:val="17"/>
          <w:szCs w:val="17"/>
        </w:rPr>
      </w:pPr>
    </w:p>
    <w:p w:rsidR="00F81C28" w:rsidRDefault="008E4BD0">
      <w:pPr>
        <w:spacing w:before="29"/>
        <w:ind w:left="82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r)#no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network 12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1.0.0 0.0.0.3 area 0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pf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10</w:t>
      </w:r>
    </w:p>
    <w:p w:rsidR="00F81C28" w:rsidRDefault="00F81C28">
      <w:pPr>
        <w:spacing w:before="2" w:line="220" w:lineRule="exact"/>
        <w:rPr>
          <w:sz w:val="22"/>
          <w:szCs w:val="22"/>
        </w:rPr>
      </w:pPr>
    </w:p>
    <w:p w:rsidR="00F81C28" w:rsidRDefault="008E4BD0">
      <w:pPr>
        <w:spacing w:line="260" w:lineRule="exact"/>
        <w:ind w:left="5140" w:right="79" w:hanging="432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r)#</w:t>
      </w:r>
      <w:r>
        <w:rPr>
          <w:spacing w:val="-1"/>
          <w:sz w:val="24"/>
          <w:szCs w:val="24"/>
        </w:rPr>
        <w:t>ne</w:t>
      </w:r>
      <w:r>
        <w:rPr>
          <w:sz w:val="24"/>
          <w:szCs w:val="24"/>
        </w:rPr>
        <w:t xml:space="preserve">twork 170.1.0.0 0.0.255.255 </w:t>
      </w:r>
      <w:r>
        <w:rPr>
          <w:i/>
          <w:sz w:val="24"/>
          <w:szCs w:val="24"/>
        </w:rPr>
        <w:t xml:space="preserve">area 1  </w:t>
      </w:r>
      <w:r>
        <w:rPr>
          <w:rFonts w:ascii="Symbol" w:eastAsia="Symbol" w:hAnsi="Symbol" w:cs="Symbol"/>
          <w:w w:val="157"/>
          <w:sz w:val="25"/>
          <w:szCs w:val="25"/>
        </w:rPr>
        <w:t>←</w:t>
      </w:r>
      <w:r>
        <w:rPr>
          <w:i/>
          <w:sz w:val="24"/>
          <w:szCs w:val="24"/>
        </w:rPr>
        <w:t xml:space="preserve">Cấu          </w:t>
      </w:r>
      <w:r>
        <w:rPr>
          <w:i/>
          <w:spacing w:val="17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hình          </w:t>
      </w:r>
      <w:r>
        <w:rPr>
          <w:i/>
          <w:spacing w:val="14"/>
          <w:sz w:val="24"/>
          <w:szCs w:val="24"/>
        </w:rPr>
        <w:t xml:space="preserve"> </w:t>
      </w:r>
      <w:r>
        <w:rPr>
          <w:i/>
          <w:sz w:val="24"/>
          <w:szCs w:val="24"/>
        </w:rPr>
        <w:t>cho inte</w:t>
      </w:r>
      <w:r>
        <w:rPr>
          <w:i/>
          <w:spacing w:val="-1"/>
          <w:sz w:val="24"/>
          <w:szCs w:val="24"/>
        </w:rPr>
        <w:t>r</w:t>
      </w:r>
      <w:r>
        <w:rPr>
          <w:i/>
          <w:sz w:val="24"/>
          <w:szCs w:val="24"/>
        </w:rPr>
        <w:t>face</w:t>
      </w:r>
      <w:r>
        <w:rPr>
          <w:i/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>S0 router TTG3 thuộc area</w:t>
      </w:r>
      <w:r>
        <w:rPr>
          <w:i/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>1</w:t>
      </w:r>
    </w:p>
    <w:p w:rsidR="00F81C28" w:rsidRDefault="00F81C28">
      <w:pPr>
        <w:spacing w:before="18" w:line="200" w:lineRule="exact"/>
      </w:pPr>
    </w:p>
    <w:p w:rsidR="00F81C28" w:rsidRDefault="008E4BD0">
      <w:pPr>
        <w:spacing w:line="260" w:lineRule="exact"/>
        <w:ind w:left="6416" w:right="77" w:hanging="5596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r)#</w:t>
      </w:r>
      <w:r>
        <w:rPr>
          <w:spacing w:val="-1"/>
          <w:sz w:val="24"/>
          <w:szCs w:val="24"/>
        </w:rPr>
        <w:t>ne</w:t>
      </w:r>
      <w:r>
        <w:rPr>
          <w:sz w:val="24"/>
          <w:szCs w:val="24"/>
        </w:rPr>
        <w:t xml:space="preserve">twork 12.1.0.0 0.0.0.3 </w:t>
      </w:r>
      <w:r>
        <w:rPr>
          <w:i/>
          <w:sz w:val="24"/>
          <w:szCs w:val="24"/>
        </w:rPr>
        <w:t xml:space="preserve">area 1      </w:t>
      </w:r>
      <w:r>
        <w:rPr>
          <w:i/>
          <w:spacing w:val="17"/>
          <w:sz w:val="24"/>
          <w:szCs w:val="24"/>
        </w:rPr>
        <w:t xml:space="preserve"> </w:t>
      </w:r>
      <w:r>
        <w:rPr>
          <w:rFonts w:ascii="Symbol" w:eastAsia="Symbol" w:hAnsi="Symbol" w:cs="Symbol"/>
          <w:w w:val="157"/>
          <w:sz w:val="25"/>
          <w:szCs w:val="25"/>
        </w:rPr>
        <w:t>←</w:t>
      </w:r>
      <w:r>
        <w:rPr>
          <w:spacing w:val="-9"/>
          <w:w w:val="157"/>
          <w:sz w:val="25"/>
          <w:szCs w:val="25"/>
        </w:rPr>
        <w:t xml:space="preserve"> </w:t>
      </w:r>
      <w:r>
        <w:rPr>
          <w:i/>
          <w:sz w:val="24"/>
          <w:szCs w:val="24"/>
        </w:rPr>
        <w:t>Cấu</w:t>
      </w:r>
      <w:r>
        <w:rPr>
          <w:i/>
          <w:spacing w:val="30"/>
          <w:sz w:val="24"/>
          <w:szCs w:val="24"/>
        </w:rPr>
        <w:t xml:space="preserve"> </w:t>
      </w:r>
      <w:r>
        <w:rPr>
          <w:i/>
          <w:sz w:val="24"/>
          <w:szCs w:val="24"/>
        </w:rPr>
        <w:t>hì</w:t>
      </w:r>
      <w:r>
        <w:rPr>
          <w:i/>
          <w:spacing w:val="1"/>
          <w:sz w:val="24"/>
          <w:szCs w:val="24"/>
        </w:rPr>
        <w:t>n</w:t>
      </w:r>
      <w:r>
        <w:rPr>
          <w:i/>
          <w:sz w:val="24"/>
          <w:szCs w:val="24"/>
        </w:rPr>
        <w:t>h</w:t>
      </w:r>
      <w:r>
        <w:rPr>
          <w:i/>
          <w:spacing w:val="30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mạng </w:t>
      </w:r>
      <w:r>
        <w:rPr>
          <w:i/>
          <w:spacing w:val="-30"/>
          <w:sz w:val="24"/>
          <w:szCs w:val="24"/>
        </w:rPr>
        <w:t xml:space="preserve"> </w:t>
      </w:r>
      <w:r>
        <w:rPr>
          <w:i/>
          <w:sz w:val="24"/>
          <w:szCs w:val="24"/>
        </w:rPr>
        <w:t>12</w:t>
      </w:r>
      <w:r>
        <w:rPr>
          <w:i/>
          <w:spacing w:val="1"/>
          <w:sz w:val="24"/>
          <w:szCs w:val="24"/>
        </w:rPr>
        <w:t>.</w:t>
      </w:r>
      <w:r>
        <w:rPr>
          <w:i/>
          <w:sz w:val="24"/>
          <w:szCs w:val="24"/>
        </w:rPr>
        <w:t>1.0.0/30 thuộc area 1</w:t>
      </w:r>
    </w:p>
    <w:p w:rsidR="00F81C28" w:rsidRDefault="00F81C28">
      <w:pPr>
        <w:spacing w:before="6" w:line="180" w:lineRule="exact"/>
        <w:rPr>
          <w:sz w:val="19"/>
          <w:szCs w:val="19"/>
        </w:rPr>
      </w:pPr>
    </w:p>
    <w:p w:rsidR="00F81C28" w:rsidRDefault="008E4BD0">
      <w:pPr>
        <w:ind w:left="59" w:right="1981"/>
        <w:jc w:val="center"/>
        <w:rPr>
          <w:sz w:val="24"/>
          <w:szCs w:val="24"/>
        </w:rPr>
      </w:pPr>
      <w:r>
        <w:rPr>
          <w:sz w:val="24"/>
          <w:szCs w:val="24"/>
        </w:rPr>
        <w:t>- Sau khi c</w:t>
      </w:r>
      <w:r>
        <w:rPr>
          <w:spacing w:val="-1"/>
          <w:sz w:val="24"/>
          <w:szCs w:val="24"/>
        </w:rPr>
        <w:t>ấ</w:t>
      </w:r>
      <w:r>
        <w:rPr>
          <w:sz w:val="24"/>
          <w:szCs w:val="24"/>
        </w:rPr>
        <w:t>u hình xong chúng ta k</w:t>
      </w:r>
      <w:r>
        <w:rPr>
          <w:spacing w:val="-1"/>
          <w:sz w:val="24"/>
          <w:szCs w:val="24"/>
        </w:rPr>
        <w:t>iể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tra l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>i bả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 định tuyến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của các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 :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b/>
          <w:sz w:val="24"/>
          <w:szCs w:val="24"/>
        </w:rPr>
        <w:t>TTG1#sh ip route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Gateway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reso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not set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b/>
          <w:i/>
          <w:sz w:val="24"/>
          <w:szCs w:val="24"/>
        </w:rPr>
        <w:t>O    170.1.0.0/16 [110/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>28] via 192</w:t>
      </w:r>
      <w:r>
        <w:rPr>
          <w:b/>
          <w:i/>
          <w:spacing w:val="-1"/>
          <w:sz w:val="24"/>
          <w:szCs w:val="24"/>
        </w:rPr>
        <w:t>.</w:t>
      </w:r>
      <w:r>
        <w:rPr>
          <w:b/>
          <w:i/>
          <w:sz w:val="24"/>
          <w:szCs w:val="24"/>
        </w:rPr>
        <w:t>168.1.2, 00:00:53, Seri</w:t>
      </w:r>
      <w:r>
        <w:rPr>
          <w:b/>
          <w:i/>
          <w:spacing w:val="-1"/>
          <w:sz w:val="24"/>
          <w:szCs w:val="24"/>
        </w:rPr>
        <w:t>a</w:t>
      </w:r>
      <w:r>
        <w:rPr>
          <w:b/>
          <w:i/>
          <w:sz w:val="24"/>
          <w:szCs w:val="24"/>
        </w:rPr>
        <w:t>l1/0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120"/>
        <w:rPr>
          <w:sz w:val="24"/>
          <w:szCs w:val="24"/>
        </w:rPr>
      </w:pPr>
      <w:r>
        <w:rPr>
          <w:sz w:val="24"/>
          <w:szCs w:val="24"/>
        </w:rPr>
        <w:t>10.0.0.0/16 is subne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ed, 1 subne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C       10.0.0.0 is di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connected,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Loopback0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120"/>
        <w:rPr>
          <w:sz w:val="24"/>
          <w:szCs w:val="24"/>
        </w:rPr>
      </w:pPr>
      <w:r>
        <w:rPr>
          <w:sz w:val="24"/>
          <w:szCs w:val="24"/>
        </w:rPr>
        <w:t>11.0.0.0/32 is subne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ed, 1 subne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b/>
          <w:i/>
          <w:sz w:val="24"/>
          <w:szCs w:val="24"/>
        </w:rPr>
        <w:t>O       11.1.0.1 [110/65]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via 192.168</w:t>
      </w:r>
      <w:r>
        <w:rPr>
          <w:b/>
          <w:i/>
          <w:spacing w:val="-1"/>
          <w:sz w:val="24"/>
          <w:szCs w:val="24"/>
        </w:rPr>
        <w:t>.</w:t>
      </w:r>
      <w:r>
        <w:rPr>
          <w:b/>
          <w:i/>
          <w:sz w:val="24"/>
          <w:szCs w:val="24"/>
        </w:rPr>
        <w:t>1.2, 00:00:</w:t>
      </w:r>
      <w:r>
        <w:rPr>
          <w:b/>
          <w:i/>
          <w:spacing w:val="-1"/>
          <w:sz w:val="24"/>
          <w:szCs w:val="24"/>
        </w:rPr>
        <w:t>5</w:t>
      </w:r>
      <w:r>
        <w:rPr>
          <w:b/>
          <w:i/>
          <w:sz w:val="24"/>
          <w:szCs w:val="24"/>
        </w:rPr>
        <w:t>3, Serial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>/0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b/>
          <w:i/>
          <w:sz w:val="24"/>
          <w:szCs w:val="24"/>
        </w:rPr>
        <w:t>O    15.0.0.0/8 [110/6</w:t>
      </w:r>
      <w:r>
        <w:rPr>
          <w:b/>
          <w:i/>
          <w:spacing w:val="-1"/>
          <w:sz w:val="24"/>
          <w:szCs w:val="24"/>
        </w:rPr>
        <w:t>5</w:t>
      </w:r>
      <w:r>
        <w:rPr>
          <w:b/>
          <w:i/>
          <w:sz w:val="24"/>
          <w:szCs w:val="24"/>
        </w:rPr>
        <w:t>]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via 192.168</w:t>
      </w:r>
      <w:r>
        <w:rPr>
          <w:b/>
          <w:i/>
          <w:spacing w:val="-1"/>
          <w:sz w:val="24"/>
          <w:szCs w:val="24"/>
        </w:rPr>
        <w:t>.</w:t>
      </w:r>
      <w:r>
        <w:rPr>
          <w:b/>
          <w:i/>
          <w:sz w:val="24"/>
          <w:szCs w:val="24"/>
        </w:rPr>
        <w:t>1.2, 00:00:</w:t>
      </w:r>
      <w:r>
        <w:rPr>
          <w:b/>
          <w:i/>
          <w:spacing w:val="-1"/>
          <w:sz w:val="24"/>
          <w:szCs w:val="24"/>
        </w:rPr>
        <w:t>5</w:t>
      </w:r>
      <w:r>
        <w:rPr>
          <w:b/>
          <w:i/>
          <w:sz w:val="24"/>
          <w:szCs w:val="24"/>
        </w:rPr>
        <w:t>3, Serial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>/0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 xml:space="preserve">C    192.168.1.0/24 is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ectly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ted, 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ial</w:t>
      </w:r>
      <w:r>
        <w:rPr>
          <w:spacing w:val="-1"/>
          <w:sz w:val="24"/>
          <w:szCs w:val="24"/>
        </w:rPr>
        <w:t>1/</w:t>
      </w:r>
      <w:r>
        <w:rPr>
          <w:sz w:val="24"/>
          <w:szCs w:val="24"/>
        </w:rPr>
        <w:t>0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b/>
          <w:sz w:val="24"/>
          <w:szCs w:val="24"/>
        </w:rPr>
        <w:t>TTG2#sh ip route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Gateway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reso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not set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C    170.1.0.0/16 is 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tly conn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d,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l1/1</w:t>
      </w:r>
    </w:p>
    <w:p w:rsidR="00F81C28" w:rsidRDefault="00F81C28">
      <w:pPr>
        <w:spacing w:line="200" w:lineRule="exact"/>
      </w:pPr>
    </w:p>
    <w:p w:rsidR="00F81C28" w:rsidRDefault="008E4BD0">
      <w:pPr>
        <w:ind w:left="1120"/>
        <w:rPr>
          <w:sz w:val="24"/>
          <w:szCs w:val="24"/>
        </w:rPr>
      </w:pPr>
      <w:r>
        <w:rPr>
          <w:sz w:val="24"/>
          <w:szCs w:val="24"/>
        </w:rPr>
        <w:t>10.0.0.0/32 is subne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ed, 1 subne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b/>
          <w:i/>
          <w:sz w:val="24"/>
          <w:szCs w:val="24"/>
        </w:rPr>
        <w:t>O       10.0.0.1 [110/65]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via 192.168</w:t>
      </w:r>
      <w:r>
        <w:rPr>
          <w:b/>
          <w:i/>
          <w:spacing w:val="-1"/>
          <w:sz w:val="24"/>
          <w:szCs w:val="24"/>
        </w:rPr>
        <w:t>.</w:t>
      </w:r>
      <w:r>
        <w:rPr>
          <w:b/>
          <w:i/>
          <w:sz w:val="24"/>
          <w:szCs w:val="24"/>
        </w:rPr>
        <w:t>1.1, 00:00:</w:t>
      </w:r>
      <w:r>
        <w:rPr>
          <w:b/>
          <w:i/>
          <w:spacing w:val="-1"/>
          <w:sz w:val="24"/>
          <w:szCs w:val="24"/>
        </w:rPr>
        <w:t>4</w:t>
      </w:r>
      <w:r>
        <w:rPr>
          <w:b/>
          <w:i/>
          <w:sz w:val="24"/>
          <w:szCs w:val="24"/>
        </w:rPr>
        <w:t>3, Serial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>/0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  <w:sectPr w:rsidR="00F81C28">
          <w:pgSz w:w="12240" w:h="15840"/>
          <w:pgMar w:top="1500" w:right="1320" w:bottom="280" w:left="1340" w:header="720" w:footer="589" w:gutter="0"/>
          <w:cols w:space="720"/>
        </w:sectPr>
      </w:pPr>
      <w:r>
        <w:rPr>
          <w:sz w:val="24"/>
          <w:szCs w:val="24"/>
        </w:rPr>
        <w:t>C    11.0.0.0/8 is 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connected,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Loopback0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840"/>
        <w:rPr>
          <w:sz w:val="24"/>
          <w:szCs w:val="24"/>
        </w:rPr>
      </w:pPr>
      <w:r>
        <w:rPr>
          <w:sz w:val="24"/>
          <w:szCs w:val="24"/>
        </w:rPr>
        <w:t xml:space="preserve">C    192.168.1.0/24 is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ectly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ted, 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ial</w:t>
      </w:r>
      <w:r>
        <w:rPr>
          <w:spacing w:val="-1"/>
          <w:sz w:val="24"/>
          <w:szCs w:val="24"/>
        </w:rPr>
        <w:t>1/</w:t>
      </w:r>
      <w:r>
        <w:rPr>
          <w:sz w:val="24"/>
          <w:szCs w:val="24"/>
        </w:rPr>
        <w:t>0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b/>
          <w:sz w:val="24"/>
          <w:szCs w:val="24"/>
        </w:rPr>
        <w:t>TTG3#sh ip route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Gateway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reso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not set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 xml:space="preserve">12.0.0.0/30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subnet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ed,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 subnets</w:t>
      </w:r>
    </w:p>
    <w:p w:rsidR="00F81C28" w:rsidRDefault="00F81C28">
      <w:pPr>
        <w:spacing w:line="200" w:lineRule="exact"/>
      </w:pPr>
    </w:p>
    <w:p w:rsidR="00F81C28" w:rsidRDefault="00CC5827">
      <w:pPr>
        <w:ind w:left="840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237" behindDoc="1" locked="0" layoutInCell="1" allowOverlap="1">
                <wp:simplePos x="0" y="0"/>
                <wp:positionH relativeFrom="page">
                  <wp:posOffset>5005070</wp:posOffset>
                </wp:positionH>
                <wp:positionV relativeFrom="paragraph">
                  <wp:posOffset>35560</wp:posOffset>
                </wp:positionV>
                <wp:extent cx="1543050" cy="1435100"/>
                <wp:effectExtent l="0" t="0" r="0" b="0"/>
                <wp:wrapNone/>
                <wp:docPr id="16" name="Group 1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43050" cy="1435100"/>
                          <a:chOff x="7882" y="56"/>
                          <a:chExt cx="2430" cy="2260"/>
                        </a:xfrm>
                      </wpg:grpSpPr>
                      <wpg:grpSp>
                        <wpg:cNvPr id="17" name="Group 1885"/>
                        <wpg:cNvGrpSpPr>
                          <a:grpSpLocks/>
                        </wpg:cNvGrpSpPr>
                        <wpg:grpSpPr bwMode="auto">
                          <a:xfrm>
                            <a:off x="7892" y="1315"/>
                            <a:ext cx="1077" cy="990"/>
                            <a:chOff x="7892" y="1315"/>
                            <a:chExt cx="1077" cy="990"/>
                          </a:xfrm>
                        </wpg:grpSpPr>
                        <wps:wsp>
                          <wps:cNvPr id="18" name="Freeform 1892"/>
                          <wps:cNvSpPr>
                            <a:spLocks/>
                          </wps:cNvSpPr>
                          <wps:spPr bwMode="auto">
                            <a:xfrm>
                              <a:off x="7892" y="1315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1702 1315"/>
                                <a:gd name="T3" fmla="*/ 1702 h 990"/>
                                <a:gd name="T4" fmla="+- 0 7893 7892"/>
                                <a:gd name="T5" fmla="*/ T4 w 1077"/>
                                <a:gd name="T6" fmla="+- 0 1719 1315"/>
                                <a:gd name="T7" fmla="*/ 1719 h 990"/>
                                <a:gd name="T8" fmla="+- 0 7898 7892"/>
                                <a:gd name="T9" fmla="*/ T8 w 1077"/>
                                <a:gd name="T10" fmla="+- 0 1731 1315"/>
                                <a:gd name="T11" fmla="*/ 1731 h 990"/>
                                <a:gd name="T12" fmla="+- 0 7961 7892"/>
                                <a:gd name="T13" fmla="*/ T12 w 1077"/>
                                <a:gd name="T14" fmla="+- 0 1793 1315"/>
                                <a:gd name="T15" fmla="*/ 1793 h 990"/>
                                <a:gd name="T16" fmla="+- 0 8078 7892"/>
                                <a:gd name="T17" fmla="*/ T16 w 1077"/>
                                <a:gd name="T18" fmla="+- 0 1911 1315"/>
                                <a:gd name="T19" fmla="*/ 1911 h 990"/>
                                <a:gd name="T20" fmla="+- 0 8196 7892"/>
                                <a:gd name="T21" fmla="*/ T20 w 1077"/>
                                <a:gd name="T22" fmla="+- 0 2029 1315"/>
                                <a:gd name="T23" fmla="*/ 2029 h 990"/>
                                <a:gd name="T24" fmla="+- 0 8302 7892"/>
                                <a:gd name="T25" fmla="*/ T24 w 1077"/>
                                <a:gd name="T26" fmla="+- 0 2135 1315"/>
                                <a:gd name="T27" fmla="*/ 2135 h 990"/>
                                <a:gd name="T28" fmla="+- 0 8395 7892"/>
                                <a:gd name="T29" fmla="*/ T28 w 1077"/>
                                <a:gd name="T30" fmla="+- 0 2217 1315"/>
                                <a:gd name="T31" fmla="*/ 2217 h 990"/>
                                <a:gd name="T32" fmla="+- 0 8484 7892"/>
                                <a:gd name="T33" fmla="*/ T32 w 1077"/>
                                <a:gd name="T34" fmla="+- 0 2274 1315"/>
                                <a:gd name="T35" fmla="*/ 2274 h 990"/>
                                <a:gd name="T36" fmla="+- 0 8591 7892"/>
                                <a:gd name="T37" fmla="*/ T36 w 1077"/>
                                <a:gd name="T38" fmla="+- 0 2305 1315"/>
                                <a:gd name="T39" fmla="*/ 2305 h 990"/>
                                <a:gd name="T40" fmla="+- 0 8665 7892"/>
                                <a:gd name="T41" fmla="*/ T40 w 1077"/>
                                <a:gd name="T42" fmla="+- 0 2298 1315"/>
                                <a:gd name="T43" fmla="*/ 2298 h 990"/>
                                <a:gd name="T44" fmla="+- 0 8764 7892"/>
                                <a:gd name="T45" fmla="*/ T44 w 1077"/>
                                <a:gd name="T46" fmla="+- 0 2229 1315"/>
                                <a:gd name="T47" fmla="*/ 2229 h 990"/>
                                <a:gd name="T48" fmla="+- 0 8805 7892"/>
                                <a:gd name="T49" fmla="*/ T48 w 1077"/>
                                <a:gd name="T50" fmla="+- 0 2126 1315"/>
                                <a:gd name="T51" fmla="*/ 2126 h 990"/>
                                <a:gd name="T52" fmla="+- 0 8807 7892"/>
                                <a:gd name="T53" fmla="*/ T52 w 1077"/>
                                <a:gd name="T54" fmla="+- 0 2053 1315"/>
                                <a:gd name="T55" fmla="*/ 2053 h 990"/>
                                <a:gd name="T56" fmla="+- 0 8799 7892"/>
                                <a:gd name="T57" fmla="*/ T56 w 1077"/>
                                <a:gd name="T58" fmla="+- 0 1989 1315"/>
                                <a:gd name="T59" fmla="*/ 1989 h 990"/>
                                <a:gd name="T60" fmla="+- 0 8884 7892"/>
                                <a:gd name="T61" fmla="*/ T60 w 1077"/>
                                <a:gd name="T62" fmla="+- 0 2054 1315"/>
                                <a:gd name="T63" fmla="*/ 2054 h 990"/>
                                <a:gd name="T64" fmla="+- 0 8899 7892"/>
                                <a:gd name="T65" fmla="*/ T64 w 1077"/>
                                <a:gd name="T66" fmla="+- 0 2060 1315"/>
                                <a:gd name="T67" fmla="*/ 2060 h 990"/>
                                <a:gd name="T68" fmla="+- 0 8915 7892"/>
                                <a:gd name="T69" fmla="*/ T68 w 1077"/>
                                <a:gd name="T70" fmla="+- 0 2056 1315"/>
                                <a:gd name="T71" fmla="*/ 2056 h 990"/>
                                <a:gd name="T72" fmla="+- 0 8934 7892"/>
                                <a:gd name="T73" fmla="*/ T72 w 1077"/>
                                <a:gd name="T74" fmla="+- 0 2041 1315"/>
                                <a:gd name="T75" fmla="*/ 2041 h 990"/>
                                <a:gd name="T76" fmla="+- 0 8955 7892"/>
                                <a:gd name="T77" fmla="*/ T76 w 1077"/>
                                <a:gd name="T78" fmla="+- 0 2019 1315"/>
                                <a:gd name="T79" fmla="*/ 2019 h 990"/>
                                <a:gd name="T80" fmla="+- 0 8967 7892"/>
                                <a:gd name="T81" fmla="*/ T80 w 1077"/>
                                <a:gd name="T82" fmla="+- 0 2002 1315"/>
                                <a:gd name="T83" fmla="*/ 2002 h 990"/>
                                <a:gd name="T84" fmla="+- 0 8969 7892"/>
                                <a:gd name="T85" fmla="*/ T84 w 1077"/>
                                <a:gd name="T86" fmla="+- 0 1987 1315"/>
                                <a:gd name="T87" fmla="*/ 1987 h 990"/>
                                <a:gd name="T88" fmla="+- 0 8963 7892"/>
                                <a:gd name="T89" fmla="*/ T88 w 1077"/>
                                <a:gd name="T90" fmla="+- 0 1975 1315"/>
                                <a:gd name="T91" fmla="*/ 1975 h 990"/>
                                <a:gd name="T92" fmla="+- 0 8895 7892"/>
                                <a:gd name="T93" fmla="*/ T92 w 1077"/>
                                <a:gd name="T94" fmla="+- 0 1907 1315"/>
                                <a:gd name="T95" fmla="*/ 1907 h 990"/>
                                <a:gd name="T96" fmla="+- 0 8798 7892"/>
                                <a:gd name="T97" fmla="*/ T96 w 1077"/>
                                <a:gd name="T98" fmla="+- 0 1810 1315"/>
                                <a:gd name="T99" fmla="*/ 1810 h 990"/>
                                <a:gd name="T100" fmla="+- 0 8701 7892"/>
                                <a:gd name="T101" fmla="*/ T100 w 1077"/>
                                <a:gd name="T102" fmla="+- 0 1713 1315"/>
                                <a:gd name="T103" fmla="*/ 1713 h 990"/>
                                <a:gd name="T104" fmla="+- 0 8603 7892"/>
                                <a:gd name="T105" fmla="*/ T104 w 1077"/>
                                <a:gd name="T106" fmla="+- 0 1615 1315"/>
                                <a:gd name="T107" fmla="*/ 1615 h 990"/>
                                <a:gd name="T108" fmla="+- 0 8506 7892"/>
                                <a:gd name="T109" fmla="*/ T108 w 1077"/>
                                <a:gd name="T110" fmla="+- 0 1518 1315"/>
                                <a:gd name="T111" fmla="*/ 1518 h 990"/>
                                <a:gd name="T112" fmla="+- 0 8409 7892"/>
                                <a:gd name="T113" fmla="*/ T112 w 1077"/>
                                <a:gd name="T114" fmla="+- 0 1421 1315"/>
                                <a:gd name="T115" fmla="*/ 1421 h 990"/>
                                <a:gd name="T116" fmla="+- 0 8312 7892"/>
                                <a:gd name="T117" fmla="*/ T116 w 1077"/>
                                <a:gd name="T118" fmla="+- 0 1324 1315"/>
                                <a:gd name="T119" fmla="*/ 1324 h 990"/>
                                <a:gd name="T120" fmla="+- 0 8291 7892"/>
                                <a:gd name="T121" fmla="*/ T120 w 1077"/>
                                <a:gd name="T122" fmla="+- 0 1315 1315"/>
                                <a:gd name="T123" fmla="*/ 1315 h 990"/>
                                <a:gd name="T124" fmla="+- 0 8274 7892"/>
                                <a:gd name="T125" fmla="*/ T124 w 1077"/>
                                <a:gd name="T126" fmla="+- 0 1320 1315"/>
                                <a:gd name="T127" fmla="*/ 1320 h 990"/>
                                <a:gd name="T128" fmla="+- 0 8254 7892"/>
                                <a:gd name="T129" fmla="*/ T128 w 1077"/>
                                <a:gd name="T130" fmla="+- 0 1337 1315"/>
                                <a:gd name="T131" fmla="*/ 1337 h 990"/>
                                <a:gd name="T132" fmla="+- 0 8230 7892"/>
                                <a:gd name="T133" fmla="*/ T132 w 1077"/>
                                <a:gd name="T134" fmla="+- 0 1362 1315"/>
                                <a:gd name="T135" fmla="*/ 1362 h 990"/>
                                <a:gd name="T136" fmla="+- 0 8217 7892"/>
                                <a:gd name="T137" fmla="*/ T136 w 1077"/>
                                <a:gd name="T138" fmla="+- 0 1380 1315"/>
                                <a:gd name="T139" fmla="*/ 1380 h 990"/>
                                <a:gd name="T140" fmla="+- 0 8215 7892"/>
                                <a:gd name="T141" fmla="*/ T140 w 1077"/>
                                <a:gd name="T142" fmla="+- 0 1397 1315"/>
                                <a:gd name="T143" fmla="*/ 1397 h 990"/>
                                <a:gd name="T144" fmla="+- 0 8221 7892"/>
                                <a:gd name="T145" fmla="*/ T144 w 1077"/>
                                <a:gd name="T146" fmla="+- 0 1408 1315"/>
                                <a:gd name="T147" fmla="*/ 1408 h 990"/>
                                <a:gd name="T148" fmla="+- 0 8270 7892"/>
                                <a:gd name="T149" fmla="*/ T148 w 1077"/>
                                <a:gd name="T150" fmla="+- 0 1457 1315"/>
                                <a:gd name="T151" fmla="*/ 1457 h 990"/>
                                <a:gd name="T152" fmla="+- 0 8337 7892"/>
                                <a:gd name="T153" fmla="*/ T152 w 1077"/>
                                <a:gd name="T154" fmla="+- 0 1525 1315"/>
                                <a:gd name="T155" fmla="*/ 1525 h 990"/>
                                <a:gd name="T156" fmla="+- 0 8405 7892"/>
                                <a:gd name="T157" fmla="*/ T156 w 1077"/>
                                <a:gd name="T158" fmla="+- 0 1593 1315"/>
                                <a:gd name="T159" fmla="*/ 1593 h 990"/>
                                <a:gd name="T160" fmla="+- 0 8473 7892"/>
                                <a:gd name="T161" fmla="*/ T160 w 1077"/>
                                <a:gd name="T162" fmla="+- 0 1661 1315"/>
                                <a:gd name="T163" fmla="*/ 1661 h 990"/>
                                <a:gd name="T164" fmla="+- 0 8541 7892"/>
                                <a:gd name="T165" fmla="*/ T164 w 1077"/>
                                <a:gd name="T166" fmla="+- 0 1729 1315"/>
                                <a:gd name="T167" fmla="*/ 1729 h 990"/>
                                <a:gd name="T168" fmla="+- 0 8609 7892"/>
                                <a:gd name="T169" fmla="*/ T168 w 1077"/>
                                <a:gd name="T170" fmla="+- 0 1796 1315"/>
                                <a:gd name="T171" fmla="*/ 1796 h 990"/>
                                <a:gd name="T172" fmla="+- 0 8677 7892"/>
                                <a:gd name="T173" fmla="*/ T172 w 1077"/>
                                <a:gd name="T174" fmla="+- 0 1864 1315"/>
                                <a:gd name="T175" fmla="*/ 1864 h 990"/>
                                <a:gd name="T176" fmla="+- 0 8698 7892"/>
                                <a:gd name="T177" fmla="*/ T176 w 1077"/>
                                <a:gd name="T178" fmla="+- 0 1975 1315"/>
                                <a:gd name="T179" fmla="*/ 1975 h 990"/>
                                <a:gd name="T180" fmla="+- 0 8701 7892"/>
                                <a:gd name="T181" fmla="*/ T180 w 1077"/>
                                <a:gd name="T182" fmla="+- 0 2030 1315"/>
                                <a:gd name="T183" fmla="*/ 2030 h 990"/>
                                <a:gd name="T184" fmla="+- 0 8667 7892"/>
                                <a:gd name="T185" fmla="*/ T184 w 1077"/>
                                <a:gd name="T186" fmla="+- 0 2123 1315"/>
                                <a:gd name="T187" fmla="*/ 2123 h 990"/>
                                <a:gd name="T188" fmla="+- 0 8580 7892"/>
                                <a:gd name="T189" fmla="*/ T188 w 1077"/>
                                <a:gd name="T190" fmla="+- 0 2156 1315"/>
                                <a:gd name="T191" fmla="*/ 2156 h 990"/>
                                <a:gd name="T192" fmla="+- 0 8500 7892"/>
                                <a:gd name="T193" fmla="*/ T192 w 1077"/>
                                <a:gd name="T194" fmla="+- 0 2131 1315"/>
                                <a:gd name="T195" fmla="*/ 2131 h 990"/>
                                <a:gd name="T196" fmla="+- 0 8400 7892"/>
                                <a:gd name="T197" fmla="*/ T196 w 1077"/>
                                <a:gd name="T198" fmla="+- 0 2056 1315"/>
                                <a:gd name="T199" fmla="*/ 2056 h 990"/>
                                <a:gd name="T200" fmla="+- 0 8329 7892"/>
                                <a:gd name="T201" fmla="*/ T200 w 1077"/>
                                <a:gd name="T202" fmla="+- 0 1986 1315"/>
                                <a:gd name="T203" fmla="*/ 1986 h 990"/>
                                <a:gd name="T204" fmla="+- 0 8272 7892"/>
                                <a:gd name="T205" fmla="*/ T204 w 1077"/>
                                <a:gd name="T206" fmla="+- 0 1929 1315"/>
                                <a:gd name="T207" fmla="*/ 1929 h 990"/>
                                <a:gd name="T208" fmla="+- 0 8216 7892"/>
                                <a:gd name="T209" fmla="*/ T208 w 1077"/>
                                <a:gd name="T210" fmla="+- 0 1873 1315"/>
                                <a:gd name="T211" fmla="*/ 1873 h 990"/>
                                <a:gd name="T212" fmla="+- 0 8159 7892"/>
                                <a:gd name="T213" fmla="*/ T212 w 1077"/>
                                <a:gd name="T214" fmla="+- 0 1816 1315"/>
                                <a:gd name="T215" fmla="*/ 1816 h 990"/>
                                <a:gd name="T216" fmla="+- 0 8103 7892"/>
                                <a:gd name="T217" fmla="*/ T216 w 1077"/>
                                <a:gd name="T218" fmla="+- 0 1760 1315"/>
                                <a:gd name="T219" fmla="*/ 1760 h 990"/>
                                <a:gd name="T220" fmla="+- 0 8046 7892"/>
                                <a:gd name="T221" fmla="*/ T220 w 1077"/>
                                <a:gd name="T222" fmla="+- 0 1703 1315"/>
                                <a:gd name="T223" fmla="*/ 1703 h 990"/>
                                <a:gd name="T224" fmla="+- 0 7990 7892"/>
                                <a:gd name="T225" fmla="*/ T224 w 1077"/>
                                <a:gd name="T226" fmla="+- 0 1647 1315"/>
                                <a:gd name="T227" fmla="*/ 1647 h 990"/>
                                <a:gd name="T228" fmla="+- 0 7977 7892"/>
                                <a:gd name="T229" fmla="*/ T228 w 1077"/>
                                <a:gd name="T230" fmla="+- 0 1639 1315"/>
                                <a:gd name="T231" fmla="*/ 1639 h 990"/>
                                <a:gd name="T232" fmla="+- 0 7963 7892"/>
                                <a:gd name="T233" fmla="*/ T232 w 1077"/>
                                <a:gd name="T234" fmla="+- 0 1639 1315"/>
                                <a:gd name="T235" fmla="*/ 1639 h 990"/>
                                <a:gd name="T236" fmla="+- 0 7945 7892"/>
                                <a:gd name="T237" fmla="*/ T236 w 1077"/>
                                <a:gd name="T238" fmla="+- 0 1648 1315"/>
                                <a:gd name="T239" fmla="*/ 1648 h 990"/>
                                <a:gd name="T240" fmla="+- 0 7923 7892"/>
                                <a:gd name="T241" fmla="*/ T240 w 1077"/>
                                <a:gd name="T242" fmla="+- 0 1668 1315"/>
                                <a:gd name="T243" fmla="*/ 1668 h 990"/>
                                <a:gd name="T244" fmla="+- 0 7903 7892"/>
                                <a:gd name="T245" fmla="*/ T244 w 1077"/>
                                <a:gd name="T246" fmla="+- 0 1690 1315"/>
                                <a:gd name="T247" fmla="*/ 1690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2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8"/>
                                  </a:lnTo>
                                  <a:lnTo>
                                    <a:pt x="3" y="412"/>
                                  </a:lnTo>
                                  <a:lnTo>
                                    <a:pt x="6" y="416"/>
                                  </a:lnTo>
                                  <a:lnTo>
                                    <a:pt x="10" y="420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8"/>
                                  </a:lnTo>
                                  <a:lnTo>
                                    <a:pt x="147" y="557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6"/>
                                  </a:lnTo>
                                  <a:lnTo>
                                    <a:pt x="265" y="675"/>
                                  </a:lnTo>
                                  <a:lnTo>
                                    <a:pt x="304" y="714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3"/>
                                  </a:lnTo>
                                  <a:lnTo>
                                    <a:pt x="410" y="820"/>
                                  </a:lnTo>
                                  <a:lnTo>
                                    <a:pt x="442" y="851"/>
                                  </a:lnTo>
                                  <a:lnTo>
                                    <a:pt x="473" y="878"/>
                                  </a:lnTo>
                                  <a:lnTo>
                                    <a:pt x="503" y="902"/>
                                  </a:lnTo>
                                  <a:lnTo>
                                    <a:pt x="531" y="923"/>
                                  </a:lnTo>
                                  <a:lnTo>
                                    <a:pt x="557" y="940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1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3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4"/>
                                  </a:lnTo>
                                  <a:lnTo>
                                    <a:pt x="893" y="881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1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8"/>
                                  </a:lnTo>
                                  <a:lnTo>
                                    <a:pt x="915" y="738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6"/>
                                  </a:lnTo>
                                  <a:lnTo>
                                    <a:pt x="907" y="674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6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4"/>
                                  </a:lnTo>
                                  <a:lnTo>
                                    <a:pt x="1023" y="741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3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1"/>
                                  </a:lnTo>
                                  <a:lnTo>
                                    <a:pt x="1063" y="704"/>
                                  </a:lnTo>
                                  <a:lnTo>
                                    <a:pt x="1068" y="698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7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6"/>
                                  </a:lnTo>
                                  <a:lnTo>
                                    <a:pt x="1077" y="672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60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4"/>
                                  </a:lnTo>
                                  <a:lnTo>
                                    <a:pt x="1003" y="592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7"/>
                                  </a:lnTo>
                                  <a:lnTo>
                                    <a:pt x="906" y="495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30"/>
                                  </a:lnTo>
                                  <a:lnTo>
                                    <a:pt x="809" y="398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3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8"/>
                                  </a:lnTo>
                                  <a:lnTo>
                                    <a:pt x="647" y="236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1"/>
                                  </a:lnTo>
                                  <a:lnTo>
                                    <a:pt x="550" y="139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4"/>
                                  </a:lnTo>
                                  <a:lnTo>
                                    <a:pt x="453" y="42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3"/>
                                  </a:lnTo>
                                  <a:lnTo>
                                    <a:pt x="404" y="1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2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1"/>
                                  </a:lnTo>
                                  <a:lnTo>
                                    <a:pt x="345" y="40"/>
                                  </a:lnTo>
                                  <a:lnTo>
                                    <a:pt x="338" y="47"/>
                                  </a:lnTo>
                                  <a:lnTo>
                                    <a:pt x="334" y="53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5"/>
                                  </a:lnTo>
                                  <a:lnTo>
                                    <a:pt x="324" y="71"/>
                                  </a:lnTo>
                                  <a:lnTo>
                                    <a:pt x="323" y="77"/>
                                  </a:lnTo>
                                  <a:lnTo>
                                    <a:pt x="323" y="82"/>
                                  </a:lnTo>
                                  <a:lnTo>
                                    <a:pt x="324" y="85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7"/>
                                  </a:lnTo>
                                  <a:lnTo>
                                    <a:pt x="355" y="120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5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10"/>
                                  </a:lnTo>
                                  <a:lnTo>
                                    <a:pt x="468" y="233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8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3"/>
                                  </a:lnTo>
                                  <a:lnTo>
                                    <a:pt x="581" y="346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1"/>
                                  </a:lnTo>
                                  <a:lnTo>
                                    <a:pt x="649" y="414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9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4"/>
                                  </a:lnTo>
                                  <a:lnTo>
                                    <a:pt x="762" y="527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7"/>
                                  </a:lnTo>
                                  <a:lnTo>
                                    <a:pt x="800" y="620"/>
                                  </a:lnTo>
                                  <a:lnTo>
                                    <a:pt x="806" y="660"/>
                                  </a:lnTo>
                                  <a:lnTo>
                                    <a:pt x="809" y="695"/>
                                  </a:lnTo>
                                  <a:lnTo>
                                    <a:pt x="809" y="711"/>
                                  </a:lnTo>
                                  <a:lnTo>
                                    <a:pt x="809" y="715"/>
                                  </a:lnTo>
                                  <a:lnTo>
                                    <a:pt x="807" y="738"/>
                                  </a:lnTo>
                                  <a:lnTo>
                                    <a:pt x="796" y="778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5"/>
                                  </a:lnTo>
                                  <a:lnTo>
                                    <a:pt x="717" y="839"/>
                                  </a:lnTo>
                                  <a:lnTo>
                                    <a:pt x="688" y="841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1"/>
                                  </a:lnTo>
                                  <a:lnTo>
                                    <a:pt x="608" y="816"/>
                                  </a:lnTo>
                                  <a:lnTo>
                                    <a:pt x="571" y="793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9"/>
                                  </a:lnTo>
                                  <a:lnTo>
                                    <a:pt x="456" y="690"/>
                                  </a:lnTo>
                                  <a:lnTo>
                                    <a:pt x="437" y="671"/>
                                  </a:lnTo>
                                  <a:lnTo>
                                    <a:pt x="418" y="652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6"/>
                                  </a:lnTo>
                                  <a:lnTo>
                                    <a:pt x="342" y="577"/>
                                  </a:lnTo>
                                  <a:lnTo>
                                    <a:pt x="324" y="558"/>
                                  </a:lnTo>
                                  <a:lnTo>
                                    <a:pt x="305" y="539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3"/>
                                  </a:lnTo>
                                  <a:lnTo>
                                    <a:pt x="229" y="464"/>
                                  </a:lnTo>
                                  <a:lnTo>
                                    <a:pt x="211" y="445"/>
                                  </a:lnTo>
                                  <a:lnTo>
                                    <a:pt x="192" y="426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70"/>
                                  </a:lnTo>
                                  <a:lnTo>
                                    <a:pt x="116" y="351"/>
                                  </a:lnTo>
                                  <a:lnTo>
                                    <a:pt x="98" y="332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4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3"/>
                                  </a:lnTo>
                                  <a:lnTo>
                                    <a:pt x="71" y="324"/>
                                  </a:lnTo>
                                  <a:lnTo>
                                    <a:pt x="65" y="325"/>
                                  </a:lnTo>
                                  <a:lnTo>
                                    <a:pt x="60" y="328"/>
                                  </a:lnTo>
                                  <a:lnTo>
                                    <a:pt x="53" y="333"/>
                                  </a:lnTo>
                                  <a:lnTo>
                                    <a:pt x="47" y="338"/>
                                  </a:lnTo>
                                  <a:lnTo>
                                    <a:pt x="40" y="345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2"/>
                                  </a:lnTo>
                                  <a:lnTo>
                                    <a:pt x="16" y="369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" name="Group 1886"/>
                          <wpg:cNvGrpSpPr>
                            <a:grpSpLocks/>
                          </wpg:cNvGrpSpPr>
                          <wpg:grpSpPr bwMode="auto">
                            <a:xfrm>
                              <a:off x="9006" y="1583"/>
                              <a:ext cx="223" cy="225"/>
                              <a:chOff x="9006" y="1583"/>
                              <a:chExt cx="223" cy="225"/>
                            </a:xfrm>
                          </wpg:grpSpPr>
                          <wps:wsp>
                            <wps:cNvPr id="20" name="Freeform 1891"/>
                            <wps:cNvSpPr>
                              <a:spLocks/>
                            </wps:cNvSpPr>
                            <wps:spPr bwMode="auto">
                              <a:xfrm>
                                <a:off x="9006" y="1583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1637 1583"/>
                                  <a:gd name="T3" fmla="*/ 1637 h 225"/>
                                  <a:gd name="T4" fmla="+- 0 9158 9006"/>
                                  <a:gd name="T5" fmla="*/ T4 w 223"/>
                                  <a:gd name="T6" fmla="+- 0 1623 1583"/>
                                  <a:gd name="T7" fmla="*/ 1623 h 225"/>
                                  <a:gd name="T8" fmla="+- 0 9139 9006"/>
                                  <a:gd name="T9" fmla="*/ T8 w 223"/>
                                  <a:gd name="T10" fmla="+- 0 1607 1583"/>
                                  <a:gd name="T11" fmla="*/ 1607 h 225"/>
                                  <a:gd name="T12" fmla="+- 0 9122 9006"/>
                                  <a:gd name="T13" fmla="*/ T12 w 223"/>
                                  <a:gd name="T14" fmla="+- 0 1595 1583"/>
                                  <a:gd name="T15" fmla="*/ 1595 h 225"/>
                                  <a:gd name="T16" fmla="+- 0 9107 9006"/>
                                  <a:gd name="T17" fmla="*/ T16 w 223"/>
                                  <a:gd name="T18" fmla="+- 0 1587 1583"/>
                                  <a:gd name="T19" fmla="*/ 1587 h 225"/>
                                  <a:gd name="T20" fmla="+- 0 9095 9006"/>
                                  <a:gd name="T21" fmla="*/ T20 w 223"/>
                                  <a:gd name="T22" fmla="+- 0 1583 1583"/>
                                  <a:gd name="T23" fmla="*/ 1583 h 225"/>
                                  <a:gd name="T24" fmla="+- 0 9087 9006"/>
                                  <a:gd name="T25" fmla="*/ T24 w 223"/>
                                  <a:gd name="T26" fmla="+- 0 1583 1583"/>
                                  <a:gd name="T27" fmla="*/ 1583 h 225"/>
                                  <a:gd name="T28" fmla="+- 0 9070 9006"/>
                                  <a:gd name="T29" fmla="*/ T28 w 223"/>
                                  <a:gd name="T30" fmla="+- 0 1586 1583"/>
                                  <a:gd name="T31" fmla="*/ 1586 h 225"/>
                                  <a:gd name="T32" fmla="+- 0 9052 9006"/>
                                  <a:gd name="T33" fmla="*/ T32 w 223"/>
                                  <a:gd name="T34" fmla="+- 0 1595 1583"/>
                                  <a:gd name="T35" fmla="*/ 1595 h 225"/>
                                  <a:gd name="T36" fmla="+- 0 9034 9006"/>
                                  <a:gd name="T37" fmla="*/ T36 w 223"/>
                                  <a:gd name="T38" fmla="+- 0 1611 1583"/>
                                  <a:gd name="T39" fmla="*/ 1611 h 225"/>
                                  <a:gd name="T40" fmla="+- 0 9025 9006"/>
                                  <a:gd name="T41" fmla="*/ T40 w 223"/>
                                  <a:gd name="T42" fmla="+- 0 1620 1583"/>
                                  <a:gd name="T43" fmla="*/ 1620 h 225"/>
                                  <a:gd name="T44" fmla="+- 0 9013 9006"/>
                                  <a:gd name="T45" fmla="*/ T44 w 223"/>
                                  <a:gd name="T46" fmla="+- 0 1638 1583"/>
                                  <a:gd name="T47" fmla="*/ 1638 h 225"/>
                                  <a:gd name="T48" fmla="+- 0 9006 9006"/>
                                  <a:gd name="T49" fmla="*/ T48 w 223"/>
                                  <a:gd name="T50" fmla="+- 0 1656 1583"/>
                                  <a:gd name="T51" fmla="*/ 1656 h 225"/>
                                  <a:gd name="T52" fmla="+- 0 9006 9006"/>
                                  <a:gd name="T53" fmla="*/ T52 w 223"/>
                                  <a:gd name="T54" fmla="+- 0 1672 1583"/>
                                  <a:gd name="T55" fmla="*/ 1672 h 225"/>
                                  <a:gd name="T56" fmla="+- 0 9009 9006"/>
                                  <a:gd name="T57" fmla="*/ T56 w 223"/>
                                  <a:gd name="T58" fmla="+- 0 1684 1583"/>
                                  <a:gd name="T59" fmla="*/ 1684 h 225"/>
                                  <a:gd name="T60" fmla="+- 0 9016 9006"/>
                                  <a:gd name="T61" fmla="*/ T60 w 223"/>
                                  <a:gd name="T62" fmla="+- 0 1698 1583"/>
                                  <a:gd name="T63" fmla="*/ 1698 h 225"/>
                                  <a:gd name="T64" fmla="+- 0 9028 9006"/>
                                  <a:gd name="T65" fmla="*/ T64 w 223"/>
                                  <a:gd name="T66" fmla="+- 0 1715 1583"/>
                                  <a:gd name="T67" fmla="*/ 1715 h 225"/>
                                  <a:gd name="T68" fmla="+- 0 9043 9006"/>
                                  <a:gd name="T69" fmla="*/ T68 w 223"/>
                                  <a:gd name="T70" fmla="+- 0 1733 1583"/>
                                  <a:gd name="T71" fmla="*/ 1733 h 225"/>
                                  <a:gd name="T72" fmla="+- 0 9061 9006"/>
                                  <a:gd name="T73" fmla="*/ T72 w 223"/>
                                  <a:gd name="T74" fmla="+- 0 1753 1583"/>
                                  <a:gd name="T75" fmla="*/ 1753 h 225"/>
                                  <a:gd name="T76" fmla="+- 0 9077 9006"/>
                                  <a:gd name="T77" fmla="*/ T76 w 223"/>
                                  <a:gd name="T78" fmla="+- 0 1768 1583"/>
                                  <a:gd name="T79" fmla="*/ 1768 h 225"/>
                                  <a:gd name="T80" fmla="+- 0 9095 9006"/>
                                  <a:gd name="T81" fmla="*/ T80 w 223"/>
                                  <a:gd name="T82" fmla="+- 0 1783 1583"/>
                                  <a:gd name="T83" fmla="*/ 1783 h 225"/>
                                  <a:gd name="T84" fmla="+- 0 9112 9006"/>
                                  <a:gd name="T85" fmla="*/ T84 w 223"/>
                                  <a:gd name="T86" fmla="+- 0 1795 1583"/>
                                  <a:gd name="T87" fmla="*/ 1795 h 225"/>
                                  <a:gd name="T88" fmla="+- 0 9127 9006"/>
                                  <a:gd name="T89" fmla="*/ T88 w 223"/>
                                  <a:gd name="T90" fmla="+- 0 1803 1583"/>
                                  <a:gd name="T91" fmla="*/ 1803 h 225"/>
                                  <a:gd name="T92" fmla="+- 0 9140 9006"/>
                                  <a:gd name="T93" fmla="*/ T92 w 223"/>
                                  <a:gd name="T94" fmla="+- 0 1807 1583"/>
                                  <a:gd name="T95" fmla="*/ 1807 h 225"/>
                                  <a:gd name="T96" fmla="+- 0 9147 9006"/>
                                  <a:gd name="T97" fmla="*/ T96 w 223"/>
                                  <a:gd name="T98" fmla="+- 0 1807 1583"/>
                                  <a:gd name="T99" fmla="*/ 1807 h 225"/>
                                  <a:gd name="T100" fmla="+- 0 9164 9006"/>
                                  <a:gd name="T101" fmla="*/ T100 w 223"/>
                                  <a:gd name="T102" fmla="+- 0 1804 1583"/>
                                  <a:gd name="T103" fmla="*/ 1804 h 225"/>
                                  <a:gd name="T104" fmla="+- 0 9182 9006"/>
                                  <a:gd name="T105" fmla="*/ T104 w 223"/>
                                  <a:gd name="T106" fmla="+- 0 1795 1583"/>
                                  <a:gd name="T107" fmla="*/ 1795 h 225"/>
                                  <a:gd name="T108" fmla="+- 0 9200 9006"/>
                                  <a:gd name="T109" fmla="*/ T108 w 223"/>
                                  <a:gd name="T110" fmla="+- 0 1780 1583"/>
                                  <a:gd name="T111" fmla="*/ 1780 h 225"/>
                                  <a:gd name="T112" fmla="+- 0 9210 9006"/>
                                  <a:gd name="T113" fmla="*/ T112 w 223"/>
                                  <a:gd name="T114" fmla="+- 0 1769 1583"/>
                                  <a:gd name="T115" fmla="*/ 1769 h 225"/>
                                  <a:gd name="T116" fmla="+- 0 9222 9006"/>
                                  <a:gd name="T117" fmla="*/ T116 w 223"/>
                                  <a:gd name="T118" fmla="+- 0 1751 1583"/>
                                  <a:gd name="T119" fmla="*/ 1751 h 225"/>
                                  <a:gd name="T120" fmla="+- 0 9228 9006"/>
                                  <a:gd name="T121" fmla="*/ T120 w 223"/>
                                  <a:gd name="T122" fmla="+- 0 1734 1583"/>
                                  <a:gd name="T123" fmla="*/ 1734 h 225"/>
                                  <a:gd name="T124" fmla="+- 0 9228 9006"/>
                                  <a:gd name="T125" fmla="*/ T124 w 223"/>
                                  <a:gd name="T126" fmla="+- 0 1717 1583"/>
                                  <a:gd name="T127" fmla="*/ 1717 h 225"/>
                                  <a:gd name="T128" fmla="+- 0 9225 9006"/>
                                  <a:gd name="T129" fmla="*/ T128 w 223"/>
                                  <a:gd name="T130" fmla="+- 0 1706 1583"/>
                                  <a:gd name="T131" fmla="*/ 1706 h 225"/>
                                  <a:gd name="T132" fmla="+- 0 9218 9006"/>
                                  <a:gd name="T133" fmla="*/ T132 w 223"/>
                                  <a:gd name="T134" fmla="+- 0 1692 1583"/>
                                  <a:gd name="T135" fmla="*/ 1692 h 225"/>
                                  <a:gd name="T136" fmla="+- 0 9207 9006"/>
                                  <a:gd name="T137" fmla="*/ T136 w 223"/>
                                  <a:gd name="T138" fmla="+- 0 1675 1583"/>
                                  <a:gd name="T139" fmla="*/ 1675 h 225"/>
                                  <a:gd name="T140" fmla="+- 0 9192 9006"/>
                                  <a:gd name="T141" fmla="*/ T140 w 223"/>
                                  <a:gd name="T142" fmla="+- 0 1657 1583"/>
                                  <a:gd name="T143" fmla="*/ 1657 h 225"/>
                                  <a:gd name="T144" fmla="+- 0 9173 9006"/>
                                  <a:gd name="T145" fmla="*/ T144 w 223"/>
                                  <a:gd name="T146" fmla="+- 0 1637 1583"/>
                                  <a:gd name="T147" fmla="*/ 1637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5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0"/>
                                    </a:lnTo>
                                    <a:lnTo>
                                      <a:pt x="106" y="212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4"/>
                                    </a:lnTo>
                                    <a:lnTo>
                                      <a:pt x="158" y="221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8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2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1" name="Group 1887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89"/>
                                <a:ext cx="950" cy="948"/>
                                <a:chOff x="8673" y="489"/>
                                <a:chExt cx="950" cy="948"/>
                              </a:xfrm>
                            </wpg:grpSpPr>
                            <wps:wsp>
                              <wps:cNvPr id="22" name="Freeform 18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89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1406 489"/>
                                    <a:gd name="T3" fmla="*/ 1406 h 948"/>
                                    <a:gd name="T4" fmla="+- 0 9600 8673"/>
                                    <a:gd name="T5" fmla="*/ T4 w 950"/>
                                    <a:gd name="T6" fmla="+- 0 1376 489"/>
                                    <a:gd name="T7" fmla="*/ 1376 h 948"/>
                                    <a:gd name="T8" fmla="+- 0 9617 8673"/>
                                    <a:gd name="T9" fmla="*/ T8 w 950"/>
                                    <a:gd name="T10" fmla="+- 0 1353 489"/>
                                    <a:gd name="T11" fmla="*/ 1353 h 948"/>
                                    <a:gd name="T12" fmla="+- 0 9623 8673"/>
                                    <a:gd name="T13" fmla="*/ T12 w 950"/>
                                    <a:gd name="T14" fmla="+- 0 1334 489"/>
                                    <a:gd name="T15" fmla="*/ 1334 h 948"/>
                                    <a:gd name="T16" fmla="+- 0 9618 8673"/>
                                    <a:gd name="T17" fmla="*/ T16 w 950"/>
                                    <a:gd name="T18" fmla="+- 0 1316 489"/>
                                    <a:gd name="T19" fmla="*/ 1316 h 948"/>
                                    <a:gd name="T20" fmla="+- 0 9569 8673"/>
                                    <a:gd name="T21" fmla="*/ T20 w 950"/>
                                    <a:gd name="T22" fmla="+- 0 1232 489"/>
                                    <a:gd name="T23" fmla="*/ 1232 h 948"/>
                                    <a:gd name="T24" fmla="+- 0 9501 8673"/>
                                    <a:gd name="T25" fmla="*/ T24 w 950"/>
                                    <a:gd name="T26" fmla="+- 0 1115 489"/>
                                    <a:gd name="T27" fmla="*/ 1115 h 948"/>
                                    <a:gd name="T28" fmla="+- 0 9433 8673"/>
                                    <a:gd name="T29" fmla="*/ T28 w 950"/>
                                    <a:gd name="T30" fmla="+- 0 999 489"/>
                                    <a:gd name="T31" fmla="*/ 999 h 948"/>
                                    <a:gd name="T32" fmla="+- 0 9365 8673"/>
                                    <a:gd name="T33" fmla="*/ T32 w 950"/>
                                    <a:gd name="T34" fmla="+- 0 882 489"/>
                                    <a:gd name="T35" fmla="*/ 882 h 948"/>
                                    <a:gd name="T36" fmla="+- 0 9298 8673"/>
                                    <a:gd name="T37" fmla="*/ T36 w 950"/>
                                    <a:gd name="T38" fmla="+- 0 765 489"/>
                                    <a:gd name="T39" fmla="*/ 765 h 948"/>
                                    <a:gd name="T40" fmla="+- 0 9230 8673"/>
                                    <a:gd name="T41" fmla="*/ T40 w 950"/>
                                    <a:gd name="T42" fmla="+- 0 649 489"/>
                                    <a:gd name="T43" fmla="*/ 649 h 948"/>
                                    <a:gd name="T44" fmla="+- 0 9162 8673"/>
                                    <a:gd name="T45" fmla="*/ T44 w 950"/>
                                    <a:gd name="T46" fmla="+- 0 532 489"/>
                                    <a:gd name="T47" fmla="*/ 532 h 948"/>
                                    <a:gd name="T48" fmla="+- 0 9149 8673"/>
                                    <a:gd name="T49" fmla="*/ T48 w 950"/>
                                    <a:gd name="T50" fmla="+- 0 514 489"/>
                                    <a:gd name="T51" fmla="*/ 514 h 948"/>
                                    <a:gd name="T52" fmla="+- 0 9136 8673"/>
                                    <a:gd name="T53" fmla="*/ T52 w 950"/>
                                    <a:gd name="T54" fmla="+- 0 498 489"/>
                                    <a:gd name="T55" fmla="*/ 498 h 948"/>
                                    <a:gd name="T56" fmla="+- 0 9120 8673"/>
                                    <a:gd name="T57" fmla="*/ T56 w 950"/>
                                    <a:gd name="T58" fmla="+- 0 489 489"/>
                                    <a:gd name="T59" fmla="*/ 489 h 948"/>
                                    <a:gd name="T60" fmla="+- 0 9106 8673"/>
                                    <a:gd name="T61" fmla="*/ T60 w 950"/>
                                    <a:gd name="T62" fmla="+- 0 490 489"/>
                                    <a:gd name="T63" fmla="*/ 490 h 948"/>
                                    <a:gd name="T64" fmla="+- 0 9089 8673"/>
                                    <a:gd name="T65" fmla="*/ T64 w 950"/>
                                    <a:gd name="T66" fmla="+- 0 503 489"/>
                                    <a:gd name="T67" fmla="*/ 503 h 948"/>
                                    <a:gd name="T68" fmla="+- 0 9065 8673"/>
                                    <a:gd name="T69" fmla="*/ T68 w 950"/>
                                    <a:gd name="T70" fmla="+- 0 527 489"/>
                                    <a:gd name="T71" fmla="*/ 527 h 948"/>
                                    <a:gd name="T72" fmla="+- 0 9047 8673"/>
                                    <a:gd name="T73" fmla="*/ T72 w 950"/>
                                    <a:gd name="T74" fmla="+- 0 548 489"/>
                                    <a:gd name="T75" fmla="*/ 548 h 948"/>
                                    <a:gd name="T76" fmla="+- 0 9041 8673"/>
                                    <a:gd name="T77" fmla="*/ T76 w 950"/>
                                    <a:gd name="T78" fmla="+- 0 565 489"/>
                                    <a:gd name="T79" fmla="*/ 565 h 948"/>
                                    <a:gd name="T80" fmla="+- 0 9043 8673"/>
                                    <a:gd name="T81" fmla="*/ T80 w 950"/>
                                    <a:gd name="T82" fmla="+- 0 579 489"/>
                                    <a:gd name="T83" fmla="*/ 579 h 948"/>
                                    <a:gd name="T84" fmla="+- 0 9069 8673"/>
                                    <a:gd name="T85" fmla="*/ T84 w 950"/>
                                    <a:gd name="T86" fmla="+- 0 622 489"/>
                                    <a:gd name="T87" fmla="*/ 622 h 948"/>
                                    <a:gd name="T88" fmla="+- 0 9130 8673"/>
                                    <a:gd name="T89" fmla="*/ T88 w 950"/>
                                    <a:gd name="T90" fmla="+- 0 722 489"/>
                                    <a:gd name="T91" fmla="*/ 722 h 948"/>
                                    <a:gd name="T92" fmla="+- 0 9190 8673"/>
                                    <a:gd name="T93" fmla="*/ T92 w 950"/>
                                    <a:gd name="T94" fmla="+- 0 822 489"/>
                                    <a:gd name="T95" fmla="*/ 822 h 948"/>
                                    <a:gd name="T96" fmla="+- 0 9249 8673"/>
                                    <a:gd name="T97" fmla="*/ T96 w 950"/>
                                    <a:gd name="T98" fmla="+- 0 922 489"/>
                                    <a:gd name="T99" fmla="*/ 922 h 948"/>
                                    <a:gd name="T100" fmla="+- 0 9309 8673"/>
                                    <a:gd name="T101" fmla="*/ T100 w 950"/>
                                    <a:gd name="T102" fmla="+- 0 1022 489"/>
                                    <a:gd name="T103" fmla="*/ 1022 h 948"/>
                                    <a:gd name="T104" fmla="+- 0 9369 8673"/>
                                    <a:gd name="T105" fmla="*/ T104 w 950"/>
                                    <a:gd name="T106" fmla="+- 0 1122 489"/>
                                    <a:gd name="T107" fmla="*/ 1122 h 948"/>
                                    <a:gd name="T108" fmla="+- 0 9430 8673"/>
                                    <a:gd name="T109" fmla="*/ T108 w 950"/>
                                    <a:gd name="T110" fmla="+- 0 1222 489"/>
                                    <a:gd name="T111" fmla="*/ 1222 h 948"/>
                                    <a:gd name="T112" fmla="+- 0 9453 8673"/>
                                    <a:gd name="T113" fmla="*/ T112 w 950"/>
                                    <a:gd name="T114" fmla="+- 0 1263 489"/>
                                    <a:gd name="T115" fmla="*/ 1263 h 948"/>
                                    <a:gd name="T116" fmla="+- 0 9380 8673"/>
                                    <a:gd name="T117" fmla="*/ T116 w 950"/>
                                    <a:gd name="T118" fmla="+- 0 1219 489"/>
                                    <a:gd name="T119" fmla="*/ 1219 h 948"/>
                                    <a:gd name="T120" fmla="+- 0 9279 8673"/>
                                    <a:gd name="T121" fmla="*/ T120 w 950"/>
                                    <a:gd name="T122" fmla="+- 0 1159 489"/>
                                    <a:gd name="T123" fmla="*/ 1159 h 948"/>
                                    <a:gd name="T124" fmla="+- 0 9179 8673"/>
                                    <a:gd name="T125" fmla="*/ T124 w 950"/>
                                    <a:gd name="T126" fmla="+- 0 1099 489"/>
                                    <a:gd name="T127" fmla="*/ 1099 h 948"/>
                                    <a:gd name="T128" fmla="+- 0 9079 8673"/>
                                    <a:gd name="T129" fmla="*/ T128 w 950"/>
                                    <a:gd name="T130" fmla="+- 0 1039 489"/>
                                    <a:gd name="T131" fmla="*/ 1039 h 948"/>
                                    <a:gd name="T132" fmla="+- 0 8979 8673"/>
                                    <a:gd name="T133" fmla="*/ T132 w 950"/>
                                    <a:gd name="T134" fmla="+- 0 980 489"/>
                                    <a:gd name="T135" fmla="*/ 980 h 948"/>
                                    <a:gd name="T136" fmla="+- 0 8878 8673"/>
                                    <a:gd name="T137" fmla="*/ T136 w 950"/>
                                    <a:gd name="T138" fmla="+- 0 920 489"/>
                                    <a:gd name="T139" fmla="*/ 920 h 948"/>
                                    <a:gd name="T140" fmla="+- 0 8778 8673"/>
                                    <a:gd name="T141" fmla="*/ T140 w 950"/>
                                    <a:gd name="T142" fmla="+- 0 860 489"/>
                                    <a:gd name="T143" fmla="*/ 860 h 948"/>
                                    <a:gd name="T144" fmla="+- 0 8763 8673"/>
                                    <a:gd name="T145" fmla="*/ T144 w 950"/>
                                    <a:gd name="T146" fmla="+- 0 853 489"/>
                                    <a:gd name="T147" fmla="*/ 853 h 948"/>
                                    <a:gd name="T148" fmla="+- 0 8749 8673"/>
                                    <a:gd name="T149" fmla="*/ T148 w 950"/>
                                    <a:gd name="T150" fmla="+- 0 853 489"/>
                                    <a:gd name="T151" fmla="*/ 853 h 948"/>
                                    <a:gd name="T152" fmla="+- 0 8730 8673"/>
                                    <a:gd name="T153" fmla="*/ T152 w 950"/>
                                    <a:gd name="T154" fmla="+- 0 863 489"/>
                                    <a:gd name="T155" fmla="*/ 863 h 948"/>
                                    <a:gd name="T156" fmla="+- 0 8704 8673"/>
                                    <a:gd name="T157" fmla="*/ T156 w 950"/>
                                    <a:gd name="T158" fmla="+- 0 887 489"/>
                                    <a:gd name="T159" fmla="*/ 887 h 948"/>
                                    <a:gd name="T160" fmla="+- 0 8685 8673"/>
                                    <a:gd name="T161" fmla="*/ T160 w 950"/>
                                    <a:gd name="T162" fmla="+- 0 908 489"/>
                                    <a:gd name="T163" fmla="*/ 908 h 948"/>
                                    <a:gd name="T164" fmla="+- 0 8675 8673"/>
                                    <a:gd name="T165" fmla="*/ T164 w 950"/>
                                    <a:gd name="T166" fmla="+- 0 924 489"/>
                                    <a:gd name="T167" fmla="*/ 924 h 948"/>
                                    <a:gd name="T168" fmla="+- 0 8675 8673"/>
                                    <a:gd name="T169" fmla="*/ T168 w 950"/>
                                    <a:gd name="T170" fmla="+- 0 939 489"/>
                                    <a:gd name="T171" fmla="*/ 939 h 948"/>
                                    <a:gd name="T172" fmla="+- 0 8685 8673"/>
                                    <a:gd name="T173" fmla="*/ T172 w 950"/>
                                    <a:gd name="T174" fmla="+- 0 954 489"/>
                                    <a:gd name="T175" fmla="*/ 954 h 948"/>
                                    <a:gd name="T176" fmla="+- 0 8700 8673"/>
                                    <a:gd name="T177" fmla="*/ T176 w 950"/>
                                    <a:gd name="T178" fmla="+- 0 964 489"/>
                                    <a:gd name="T179" fmla="*/ 964 h 948"/>
                                    <a:gd name="T180" fmla="+- 0 8718 8673"/>
                                    <a:gd name="T181" fmla="*/ T180 w 950"/>
                                    <a:gd name="T182" fmla="+- 0 976 489"/>
                                    <a:gd name="T183" fmla="*/ 976 h 948"/>
                                    <a:gd name="T184" fmla="+- 0 8834 8673"/>
                                    <a:gd name="T185" fmla="*/ T184 w 950"/>
                                    <a:gd name="T186" fmla="+- 0 1044 489"/>
                                    <a:gd name="T187" fmla="*/ 1044 h 948"/>
                                    <a:gd name="T188" fmla="+- 0 8951 8673"/>
                                    <a:gd name="T189" fmla="*/ T188 w 950"/>
                                    <a:gd name="T190" fmla="+- 0 1112 489"/>
                                    <a:gd name="T191" fmla="*/ 1112 h 948"/>
                                    <a:gd name="T192" fmla="+- 0 9067 8673"/>
                                    <a:gd name="T193" fmla="*/ T192 w 950"/>
                                    <a:gd name="T194" fmla="+- 0 1180 489"/>
                                    <a:gd name="T195" fmla="*/ 1180 h 948"/>
                                    <a:gd name="T196" fmla="+- 0 9184 8673"/>
                                    <a:gd name="T197" fmla="*/ T196 w 950"/>
                                    <a:gd name="T198" fmla="+- 0 1248 489"/>
                                    <a:gd name="T199" fmla="*/ 1248 h 948"/>
                                    <a:gd name="T200" fmla="+- 0 9301 8673"/>
                                    <a:gd name="T201" fmla="*/ T200 w 950"/>
                                    <a:gd name="T202" fmla="+- 0 1315 489"/>
                                    <a:gd name="T203" fmla="*/ 1315 h 948"/>
                                    <a:gd name="T204" fmla="+- 0 9417 8673"/>
                                    <a:gd name="T205" fmla="*/ T204 w 950"/>
                                    <a:gd name="T206" fmla="+- 0 1383 489"/>
                                    <a:gd name="T207" fmla="*/ 1383 h 948"/>
                                    <a:gd name="T208" fmla="+- 0 9501 8673"/>
                                    <a:gd name="T209" fmla="*/ T208 w 950"/>
                                    <a:gd name="T210" fmla="+- 0 1432 489"/>
                                    <a:gd name="T211" fmla="*/ 1432 h 948"/>
                                    <a:gd name="T212" fmla="+- 0 9519 8673"/>
                                    <a:gd name="T213" fmla="*/ T212 w 950"/>
                                    <a:gd name="T214" fmla="+- 0 1436 489"/>
                                    <a:gd name="T215" fmla="*/ 1436 h 948"/>
                                    <a:gd name="T216" fmla="+- 0 9538 8673"/>
                                    <a:gd name="T217" fmla="*/ T216 w 950"/>
                                    <a:gd name="T218" fmla="+- 0 1431 489"/>
                                    <a:gd name="T219" fmla="*/ 1431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1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7"/>
                                      </a:lnTo>
                                      <a:lnTo>
                                        <a:pt x="949" y="850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0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6"/>
                                      </a:lnTo>
                                      <a:lnTo>
                                        <a:pt x="805" y="587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7"/>
                                      </a:lnTo>
                                      <a:lnTo>
                                        <a:pt x="580" y="198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3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5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5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9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8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0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5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6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6"/>
                                      </a:lnTo>
                                      <a:lnTo>
                                        <a:pt x="497" y="299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6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6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6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6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6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4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0"/>
                                      </a:lnTo>
                                      <a:lnTo>
                                        <a:pt x="372" y="530"/>
                                      </a:lnTo>
                                      <a:lnTo>
                                        <a:pt x="339" y="510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5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3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4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8"/>
                                      </a:lnTo>
                                      <a:lnTo>
                                        <a:pt x="31" y="398"/>
                                      </a:lnTo>
                                      <a:lnTo>
                                        <a:pt x="24" y="406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5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5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4"/>
                                      </a:lnTo>
                                      <a:lnTo>
                                        <a:pt x="6" y="458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2"/>
                                      </a:lnTo>
                                      <a:lnTo>
                                        <a:pt x="161" y="555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8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3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6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4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3"/>
                                      </a:lnTo>
                                      <a:lnTo>
                                        <a:pt x="833" y="945"/>
                                      </a:lnTo>
                                      <a:lnTo>
                                        <a:pt x="840" y="946"/>
                                      </a:lnTo>
                                      <a:lnTo>
                                        <a:pt x="846" y="947"/>
                                      </a:lnTo>
                                      <a:lnTo>
                                        <a:pt x="851" y="946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7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3" name="Group 18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66"/>
                                  <a:ext cx="1076" cy="991"/>
                                  <a:chOff x="9226" y="66"/>
                                  <a:chExt cx="1076" cy="991"/>
                                </a:xfrm>
                              </wpg:grpSpPr>
                              <wps:wsp>
                                <wps:cNvPr id="24" name="Freeform 188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66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385 66"/>
                                      <a:gd name="T3" fmla="*/ 385 h 991"/>
                                      <a:gd name="T4" fmla="+- 0 9883 9226"/>
                                      <a:gd name="T5" fmla="*/ T4 w 1076"/>
                                      <a:gd name="T6" fmla="+- 0 1048 66"/>
                                      <a:gd name="T7" fmla="*/ 1048 h 991"/>
                                      <a:gd name="T8" fmla="+- 0 9903 9226"/>
                                      <a:gd name="T9" fmla="*/ T8 w 1076"/>
                                      <a:gd name="T10" fmla="+- 0 1057 66"/>
                                      <a:gd name="T11" fmla="*/ 1057 h 991"/>
                                      <a:gd name="T12" fmla="+- 0 9926 9226"/>
                                      <a:gd name="T13" fmla="*/ T12 w 1076"/>
                                      <a:gd name="T14" fmla="+- 0 1046 66"/>
                                      <a:gd name="T15" fmla="*/ 1046 h 991"/>
                                      <a:gd name="T16" fmla="+- 0 9958 9226"/>
                                      <a:gd name="T17" fmla="*/ T16 w 1076"/>
                                      <a:gd name="T18" fmla="+- 0 1017 66"/>
                                      <a:gd name="T19" fmla="*/ 1017 h 991"/>
                                      <a:gd name="T20" fmla="+- 0 9977 9226"/>
                                      <a:gd name="T21" fmla="*/ T20 w 1076"/>
                                      <a:gd name="T22" fmla="+- 0 991 66"/>
                                      <a:gd name="T23" fmla="*/ 991 h 991"/>
                                      <a:gd name="T24" fmla="+- 0 9978 9226"/>
                                      <a:gd name="T25" fmla="*/ T24 w 1076"/>
                                      <a:gd name="T26" fmla="+- 0 972 66"/>
                                      <a:gd name="T27" fmla="*/ 972 h 991"/>
                                      <a:gd name="T28" fmla="+- 0 9948 9226"/>
                                      <a:gd name="T29" fmla="*/ T28 w 1076"/>
                                      <a:gd name="T30" fmla="+- 0 938 66"/>
                                      <a:gd name="T31" fmla="*/ 938 h 991"/>
                                      <a:gd name="T32" fmla="+- 0 9858 9226"/>
                                      <a:gd name="T33" fmla="*/ T32 w 1076"/>
                                      <a:gd name="T34" fmla="+- 0 847 66"/>
                                      <a:gd name="T35" fmla="*/ 847 h 991"/>
                                      <a:gd name="T36" fmla="+- 0 9767 9226"/>
                                      <a:gd name="T37" fmla="*/ T36 w 1076"/>
                                      <a:gd name="T38" fmla="+- 0 757 66"/>
                                      <a:gd name="T39" fmla="*/ 757 h 991"/>
                                      <a:gd name="T40" fmla="+- 0 9677 9226"/>
                                      <a:gd name="T41" fmla="*/ T40 w 1076"/>
                                      <a:gd name="T42" fmla="+- 0 666 66"/>
                                      <a:gd name="T43" fmla="*/ 666 h 991"/>
                                      <a:gd name="T44" fmla="+- 0 9586 9226"/>
                                      <a:gd name="T45" fmla="*/ T44 w 1076"/>
                                      <a:gd name="T46" fmla="+- 0 576 66"/>
                                      <a:gd name="T47" fmla="*/ 576 h 991"/>
                                      <a:gd name="T48" fmla="+- 0 9517 9226"/>
                                      <a:gd name="T49" fmla="*/ T48 w 1076"/>
                                      <a:gd name="T50" fmla="+- 0 504 66"/>
                                      <a:gd name="T51" fmla="*/ 504 h 991"/>
                                      <a:gd name="T52" fmla="+- 0 9499 9226"/>
                                      <a:gd name="T53" fmla="*/ T52 w 1076"/>
                                      <a:gd name="T54" fmla="+- 0 417 66"/>
                                      <a:gd name="T55" fmla="*/ 417 h 991"/>
                                      <a:gd name="T56" fmla="+- 0 9494 9226"/>
                                      <a:gd name="T57" fmla="*/ T56 w 1076"/>
                                      <a:gd name="T58" fmla="+- 0 343 66"/>
                                      <a:gd name="T59" fmla="*/ 343 h 991"/>
                                      <a:gd name="T60" fmla="+- 0 9517 9226"/>
                                      <a:gd name="T61" fmla="*/ T60 w 1076"/>
                                      <a:gd name="T62" fmla="+- 0 263 66"/>
                                      <a:gd name="T63" fmla="*/ 263 h 991"/>
                                      <a:gd name="T64" fmla="+- 0 9586 9226"/>
                                      <a:gd name="T65" fmla="*/ T64 w 1076"/>
                                      <a:gd name="T66" fmla="+- 0 217 66"/>
                                      <a:gd name="T67" fmla="*/ 217 h 991"/>
                                      <a:gd name="T68" fmla="+- 0 9677 9226"/>
                                      <a:gd name="T69" fmla="*/ T68 w 1076"/>
                                      <a:gd name="T70" fmla="+- 0 233 66"/>
                                      <a:gd name="T71" fmla="*/ 233 h 991"/>
                                      <a:gd name="T72" fmla="+- 0 9749 9226"/>
                                      <a:gd name="T73" fmla="*/ T72 w 1076"/>
                                      <a:gd name="T74" fmla="+- 0 276 66"/>
                                      <a:gd name="T75" fmla="*/ 276 h 991"/>
                                      <a:gd name="T76" fmla="+- 0 9810 9226"/>
                                      <a:gd name="T77" fmla="*/ T76 w 1076"/>
                                      <a:gd name="T78" fmla="+- 0 329 66"/>
                                      <a:gd name="T79" fmla="*/ 329 h 991"/>
                                      <a:gd name="T80" fmla="+- 0 9884 9226"/>
                                      <a:gd name="T81" fmla="*/ T80 w 1076"/>
                                      <a:gd name="T82" fmla="+- 0 403 66"/>
                                      <a:gd name="T83" fmla="*/ 403 h 991"/>
                                      <a:gd name="T84" fmla="+- 0 9960 9226"/>
                                      <a:gd name="T85" fmla="*/ T84 w 1076"/>
                                      <a:gd name="T86" fmla="+- 0 479 66"/>
                                      <a:gd name="T87" fmla="*/ 479 h 991"/>
                                      <a:gd name="T88" fmla="+- 0 10035 9226"/>
                                      <a:gd name="T89" fmla="*/ T88 w 1076"/>
                                      <a:gd name="T90" fmla="+- 0 554 66"/>
                                      <a:gd name="T91" fmla="*/ 554 h 991"/>
                                      <a:gd name="T92" fmla="+- 0 10111 9226"/>
                                      <a:gd name="T93" fmla="*/ T92 w 1076"/>
                                      <a:gd name="T94" fmla="+- 0 630 66"/>
                                      <a:gd name="T95" fmla="*/ 630 h 991"/>
                                      <a:gd name="T96" fmla="+- 0 10187 9226"/>
                                      <a:gd name="T97" fmla="*/ T96 w 1076"/>
                                      <a:gd name="T98" fmla="+- 0 706 66"/>
                                      <a:gd name="T99" fmla="*/ 706 h 991"/>
                                      <a:gd name="T100" fmla="+- 0 10217 9226"/>
                                      <a:gd name="T101" fmla="*/ T100 w 1076"/>
                                      <a:gd name="T102" fmla="+- 0 732 66"/>
                                      <a:gd name="T103" fmla="*/ 732 h 991"/>
                                      <a:gd name="T104" fmla="+- 0 10237 9226"/>
                                      <a:gd name="T105" fmla="*/ T104 w 1076"/>
                                      <a:gd name="T106" fmla="+- 0 732 66"/>
                                      <a:gd name="T107" fmla="*/ 732 h 991"/>
                                      <a:gd name="T108" fmla="+- 0 10263 9226"/>
                                      <a:gd name="T109" fmla="*/ T108 w 1076"/>
                                      <a:gd name="T110" fmla="+- 0 712 66"/>
                                      <a:gd name="T111" fmla="*/ 712 h 991"/>
                                      <a:gd name="T112" fmla="+- 0 10292 9226"/>
                                      <a:gd name="T113" fmla="*/ T112 w 1076"/>
                                      <a:gd name="T114" fmla="+- 0 681 66"/>
                                      <a:gd name="T115" fmla="*/ 681 h 991"/>
                                      <a:gd name="T116" fmla="+- 0 10302 9226"/>
                                      <a:gd name="T117" fmla="*/ T116 w 1076"/>
                                      <a:gd name="T118" fmla="+- 0 658 66"/>
                                      <a:gd name="T119" fmla="*/ 658 h 991"/>
                                      <a:gd name="T120" fmla="+- 0 10297 9226"/>
                                      <a:gd name="T121" fmla="*/ T120 w 1076"/>
                                      <a:gd name="T122" fmla="+- 0 641 66"/>
                                      <a:gd name="T123" fmla="*/ 641 h 991"/>
                                      <a:gd name="T124" fmla="+- 0 10234 9226"/>
                                      <a:gd name="T125" fmla="*/ T124 w 1076"/>
                                      <a:gd name="T126" fmla="+- 0 578 66"/>
                                      <a:gd name="T127" fmla="*/ 578 h 991"/>
                                      <a:gd name="T128" fmla="+- 0 10155 9226"/>
                                      <a:gd name="T129" fmla="*/ T128 w 1076"/>
                                      <a:gd name="T130" fmla="+- 0 499 66"/>
                                      <a:gd name="T131" fmla="*/ 499 h 991"/>
                                      <a:gd name="T132" fmla="+- 0 9997 9226"/>
                                      <a:gd name="T133" fmla="*/ T132 w 1076"/>
                                      <a:gd name="T134" fmla="+- 0 342 66"/>
                                      <a:gd name="T135" fmla="*/ 342 h 991"/>
                                      <a:gd name="T136" fmla="+- 0 9918 9226"/>
                                      <a:gd name="T137" fmla="*/ T136 w 1076"/>
                                      <a:gd name="T138" fmla="+- 0 263 66"/>
                                      <a:gd name="T139" fmla="*/ 263 h 991"/>
                                      <a:gd name="T140" fmla="+- 0 9844 9226"/>
                                      <a:gd name="T141" fmla="*/ T140 w 1076"/>
                                      <a:gd name="T142" fmla="+- 0 191 66"/>
                                      <a:gd name="T143" fmla="*/ 191 h 991"/>
                                      <a:gd name="T144" fmla="+- 0 9785 9226"/>
                                      <a:gd name="T145" fmla="*/ T144 w 1076"/>
                                      <a:gd name="T146" fmla="+- 0 143 66"/>
                                      <a:gd name="T147" fmla="*/ 143 h 991"/>
                                      <a:gd name="T148" fmla="+- 0 9710 9226"/>
                                      <a:gd name="T149" fmla="*/ T148 w 1076"/>
                                      <a:gd name="T150" fmla="+- 0 97 66"/>
                                      <a:gd name="T151" fmla="*/ 97 h 991"/>
                                      <a:gd name="T152" fmla="+- 0 9624 9226"/>
                                      <a:gd name="T153" fmla="*/ T152 w 1076"/>
                                      <a:gd name="T154" fmla="+- 0 69 66"/>
                                      <a:gd name="T155" fmla="*/ 69 h 991"/>
                                      <a:gd name="T156" fmla="+- 0 9545 9226"/>
                                      <a:gd name="T157" fmla="*/ T156 w 1076"/>
                                      <a:gd name="T158" fmla="+- 0 70 66"/>
                                      <a:gd name="T159" fmla="*/ 70 h 991"/>
                                      <a:gd name="T160" fmla="+- 0 9460 9226"/>
                                      <a:gd name="T161" fmla="*/ T160 w 1076"/>
                                      <a:gd name="T162" fmla="+- 0 113 66"/>
                                      <a:gd name="T163" fmla="*/ 113 h 991"/>
                                      <a:gd name="T164" fmla="+- 0 9410 9226"/>
                                      <a:gd name="T165" fmla="*/ T164 w 1076"/>
                                      <a:gd name="T166" fmla="+- 0 176 66"/>
                                      <a:gd name="T167" fmla="*/ 176 h 991"/>
                                      <a:gd name="T168" fmla="+- 0 9388 9226"/>
                                      <a:gd name="T169" fmla="*/ T168 w 1076"/>
                                      <a:gd name="T170" fmla="+- 0 264 66"/>
                                      <a:gd name="T171" fmla="*/ 264 h 991"/>
                                      <a:gd name="T172" fmla="+- 0 9390 9226"/>
                                      <a:gd name="T173" fmla="*/ T172 w 1076"/>
                                      <a:gd name="T174" fmla="+- 0 340 66"/>
                                      <a:gd name="T175" fmla="*/ 340 h 991"/>
                                      <a:gd name="T176" fmla="+- 0 9400 9226"/>
                                      <a:gd name="T177" fmla="*/ T176 w 1076"/>
                                      <a:gd name="T178" fmla="+- 0 406 66"/>
                                      <a:gd name="T179" fmla="*/ 406 h 991"/>
                                      <a:gd name="T180" fmla="+- 0 9343 9226"/>
                                      <a:gd name="T181" fmla="*/ T180 w 1076"/>
                                      <a:gd name="T182" fmla="+- 0 350 66"/>
                                      <a:gd name="T183" fmla="*/ 350 h 991"/>
                                      <a:gd name="T184" fmla="+- 0 9307 9226"/>
                                      <a:gd name="T185" fmla="*/ T184 w 1076"/>
                                      <a:gd name="T186" fmla="+- 0 315 66"/>
                                      <a:gd name="T187" fmla="*/ 315 h 991"/>
                                      <a:gd name="T188" fmla="+- 0 9285 9226"/>
                                      <a:gd name="T189" fmla="*/ T188 w 1076"/>
                                      <a:gd name="T190" fmla="+- 0 313 66"/>
                                      <a:gd name="T191" fmla="*/ 313 h 991"/>
                                      <a:gd name="T192" fmla="+- 0 9261 9226"/>
                                      <a:gd name="T193" fmla="*/ T192 w 1076"/>
                                      <a:gd name="T194" fmla="+- 0 330 66"/>
                                      <a:gd name="T195" fmla="*/ 330 h 991"/>
                                      <a:gd name="T196" fmla="+- 0 9235 9226"/>
                                      <a:gd name="T197" fmla="*/ T196 w 1076"/>
                                      <a:gd name="T198" fmla="+- 0 359 66"/>
                                      <a:gd name="T199" fmla="*/ 359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4"/>
                                        </a:lnTo>
                                        <a:lnTo>
                                          <a:pt x="1" y="319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4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8"/>
                                        </a:lnTo>
                                        <a:lnTo>
                                          <a:pt x="694" y="985"/>
                                        </a:lnTo>
                                        <a:lnTo>
                                          <a:pt x="700" y="980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0"/>
                                        </a:lnTo>
                                        <a:lnTo>
                                          <a:pt x="732" y="951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7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4"/>
                                        </a:lnTo>
                                        <a:lnTo>
                                          <a:pt x="753" y="910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4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6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1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3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5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0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2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4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1"/>
                                        </a:lnTo>
                                        <a:lnTo>
                                          <a:pt x="273" y="351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3"/>
                                        </a:lnTo>
                                        <a:lnTo>
                                          <a:pt x="275" y="232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3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1"/>
                                        </a:lnTo>
                                        <a:lnTo>
                                          <a:pt x="388" y="149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7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5"/>
                                        </a:lnTo>
                                        <a:lnTo>
                                          <a:pt x="487" y="185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0"/>
                                        </a:lnTo>
                                        <a:lnTo>
                                          <a:pt x="790" y="469"/>
                                        </a:lnTo>
                                        <a:lnTo>
                                          <a:pt x="809" y="488"/>
                                        </a:lnTo>
                                        <a:lnTo>
                                          <a:pt x="828" y="507"/>
                                        </a:lnTo>
                                        <a:lnTo>
                                          <a:pt x="847" y="526"/>
                                        </a:lnTo>
                                        <a:lnTo>
                                          <a:pt x="866" y="545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2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6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7"/>
                                        </a:lnTo>
                                        <a:lnTo>
                                          <a:pt x="1005" y="666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2"/>
                                        </a:lnTo>
                                        <a:lnTo>
                                          <a:pt x="1037" y="646"/>
                                        </a:lnTo>
                                        <a:lnTo>
                                          <a:pt x="1046" y="637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1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79"/>
                                        </a:lnTo>
                                        <a:lnTo>
                                          <a:pt x="1071" y="575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2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3"/>
                                        </a:lnTo>
                                        <a:lnTo>
                                          <a:pt x="929" y="433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5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6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4"/>
                                        </a:lnTo>
                                        <a:lnTo>
                                          <a:pt x="634" y="139"/>
                                        </a:lnTo>
                                        <a:lnTo>
                                          <a:pt x="618" y="125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99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0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0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0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4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7"/>
                                        </a:lnTo>
                                        <a:lnTo>
                                          <a:pt x="217" y="62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4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4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74" y="340"/>
                                        </a:lnTo>
                                        <a:lnTo>
                                          <a:pt x="160" y="326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6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6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49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4"/>
                                        </a:lnTo>
                                        <a:lnTo>
                                          <a:pt x="27" y="272"/>
                                        </a:lnTo>
                                        <a:lnTo>
                                          <a:pt x="20" y="280"/>
                                        </a:lnTo>
                                        <a:lnTo>
                                          <a:pt x="13" y="287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84" o:spid="_x0000_s1026" style="position:absolute;margin-left:394.1pt;margin-top:2.8pt;width:121.5pt;height:113pt;z-index:-18243;mso-position-horizontal-relative:page" coordorigin="7882,56" coordsize="2430,2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">
                <v:group id="Group 1885" o:spid="_x0000_s1027" style="position:absolute;left:7892;top:1315;width:1077;height:990" coordorigin="7892,1315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Freeform 1892" o:spid="_x0000_s1028" style="position:absolute;left:7892;top:1315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Px+sUA&#10;AADbAAAADwAAAGRycy9kb3ducmV2LnhtbESPT2vCQBDF74V+h2UKvdWNPZQQXcXYWjxIwT8Xb0N2&#10;TILZ2ZDdmNhP3zkIvc3w3rz3m/lydI26URdqzwamkwQUceFtzaWB03HzloIKEdli45kM3CnAcvH8&#10;NMfM+oH3dDvEUkkIhwwNVDG2mdahqMhhmPiWWLSL7xxGWbtS2w4HCXeNfk+SD+2wZmmosKV1RcX1&#10;0DsDv1+blPLvFH/c7nPoL/tznvdnY15fxtUMVKQx/psf11sr+AIrv8gAe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0/H6xQAAANsAAAAPAAAAAAAAAAAAAAAAAJgCAABkcnMv&#10;ZG93bnJldi54bWxQSwUGAAAAAAQABAD1AAAAigMAAAAA&#10;" path="m11,375r-5,7l3,387r-1,6l,399r1,5l2,408r1,4l6,416r4,4l29,439r40,39l108,518r39,39l186,596r40,40l265,675r39,39l344,753r39,40l410,820r32,31l473,878r30,24l531,923r26,17l592,959r36,15l659,984r40,6l719,991r19,-2l773,983r36,-16l842,943r30,-29l893,881r14,-40l913,811r2,-35l916,758r-1,-20l913,717r-2,-21l907,674r-4,-24l988,736r4,3l996,742r7,3l1007,745r5,-1l1017,744r6,-3l1029,736r5,-3l1042,726r8,-8l1057,711r6,-7l1068,698r4,-6l1075,687r,-6l1077,676r,-4l1075,667r-1,-3l1071,660r-4,-4l1035,624r-32,-32l970,559,938,527,906,495,873,462,841,430,809,398,776,365,744,333,711,300,679,268,647,236,614,203,582,171,550,139,517,106,485,74,453,42,420,9,412,3,404,1,399,r-6,2l388,2r-6,3l376,10r-7,5l362,22r-8,9l345,40r-7,7l334,53r-6,6l325,65r-1,6l323,77r,5l324,85r2,4l329,93r3,4l355,120r23,22l400,165r23,22l445,210r23,23l491,255r22,23l536,300r23,23l581,346r23,22l626,391r23,23l672,436r22,23l717,481r23,23l762,527r23,22l792,577r8,43l806,660r3,35l809,711r,4l807,738r-11,40l775,808r-21,17l717,839r-29,2l669,838r-26,-7l608,816,571,793,539,768,508,741,474,709,456,690,437,671,418,652,399,633,380,614,361,596,342,577,324,558,305,539,286,520,267,501,248,483,229,464,211,445,192,426,173,407,154,388,135,370,116,351,98,332r-4,-4l90,325r-5,-1l82,323r-5,l71,324r-6,1l60,328r-7,5l47,338r-7,7l31,353r-8,9l16,369r-5,6xe" fillcolor="#c1c1c1" stroked="f">
                    <v:path arrowok="t" o:connecttype="custom" o:connectlocs="3,1702;1,1719;6,1731;69,1793;186,1911;304,2029;410,2135;503,2217;592,2274;699,2305;773,2298;872,2229;913,2126;915,2053;907,1989;992,2054;1007,2060;1023,2056;1042,2041;1063,2019;1075,2002;1077,1987;1071,1975;1003,1907;906,1810;809,1713;711,1615;614,1518;517,1421;420,1324;399,1315;382,1320;362,1337;338,1362;325,1380;323,1397;329,1408;378,1457;445,1525;513,1593;581,1661;649,1729;717,1796;785,1864;806,1975;809,2030;775,2123;688,2156;608,2131;508,2056;437,1986;380,1929;324,1873;267,1816;211,1760;154,1703;98,1647;85,1639;71,1639;53,1648;31,1668;11,1690" o:connectangles="0,0,0,0,0,0,0,0,0,0,0,0,0,0,0,0,0,0,0,0,0,0,0,0,0,0,0,0,0,0,0,0,0,0,0,0,0,0,0,0,0,0,0,0,0,0,0,0,0,0,0,0,0,0,0,0,0,0,0,0,0,0"/>
                  </v:shape>
                  <v:group id="Group 1886" o:spid="_x0000_s1029" style="position:absolute;left:9006;top:1583;width:223;height:225" coordorigin="9006,1583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<v:shape id="Freeform 1891" o:spid="_x0000_s1030" style="position:absolute;left:9006;top:1583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u+dLsA&#10;AADbAAAADwAAAGRycy9kb3ducmV2LnhtbERPvQrCMBDeBd8hnOCmqUJFqlFEEF2tup/N2RaTS2mi&#10;Vp/eDILjx/e/XHfWiCe1vnasYDJOQBAXTtdcKjifdqM5CB+QNRrHpOBNHtarfm+JmXYvPtIzD6WI&#10;IewzVFCF0GRS+qIii37sGuLI3VxrMUTYllK3+Irh1shpksykxZpjQ4UNbSsq7vnDKrin5uOsKz5N&#10;muZnc33vH8llr9Rw0G0WIAJ14S/+uQ9awTSuj1/iD5CrL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APrvnS7AAAA2wAAAA8AAAAAAAAAAAAAAAAAmAIAAGRycy9kb3ducmV2Lnht&#10;bFBLBQYAAAAABAAEAPUAAACAAwAAAAA=&#10;" path="m167,54l152,40,133,24,116,12,101,4,89,,81,,64,3,46,12,28,28r-9,9l7,55,,73,,89r3,12l10,115r12,17l37,150r18,20l71,185r18,15l106,212r15,8l134,224r7,l158,221r18,-9l194,197r10,-11l216,168r6,-17l222,134r-3,-11l212,109,201,92,186,74,167,54xe" fillcolor="#c1c1c1" stroked="f">
                      <v:path arrowok="t" o:connecttype="custom" o:connectlocs="167,1637;152,1623;133,1607;116,1595;101,1587;89,1583;81,1583;64,1586;46,1595;28,1611;19,1620;7,1638;0,1656;0,1672;3,1684;10,1698;22,1715;37,1733;55,1753;71,1768;89,1783;106,1795;121,1803;134,1807;141,1807;158,1804;176,1795;194,1780;204,1769;216,1751;222,1734;222,1717;219,1706;212,1692;201,1675;186,1657;167,1637" o:connectangles="0,0,0,0,0,0,0,0,0,0,0,0,0,0,0,0,0,0,0,0,0,0,0,0,0,0,0,0,0,0,0,0,0,0,0,0,0"/>
                    </v:shape>
                    <v:group id="Group 1887" o:spid="_x0000_s1031" style="position:absolute;left:8673;top:489;width:950;height:948" coordorigin="8673,489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  <v:shape id="Freeform 1890" o:spid="_x0000_s1032" style="position:absolute;left:8673;top:489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TpPMMA&#10;AADbAAAADwAAAGRycy9kb3ducmV2LnhtbESPwWrDMBBE74H+g9hCb7FcU0xwooQQCO2hl7gN+LhY&#10;G8vEWhlJjd1+fRUo9DjMzBtms5vtIG7kQ+9YwXOWgyBune65U/D5cVyuQISIrHFwTAq+KcBu+7DY&#10;YKXdxCe61bETCcKhQgUmxrGSMrSGLIbMjcTJuzhvMSbpO6k9TgluB1nkeSkt9pwWDI50MNRe6y+r&#10;oNQvbnZj+9M0R2umw3k1+dd3pZ4e5/0aRKQ5/of/2m9aQVHA/Uv6AX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TpPMMAAADbAAAADwAAAAAAAAAAAAAAAACYAgAAZHJzL2Rv&#10;d25yZXYueG1sUEsFBgAAAAAEAAQA9QAAAIgDAAAAAA==&#10;" path="m880,931r7,-6l897,917r10,-11l918,896r9,-9l933,879r6,-8l944,864r2,-7l949,850r1,-5l949,839r-2,-6l945,827r-4,-7l918,782,896,743,873,704,850,665,828,626,805,587,783,549,760,510,738,471,715,432,692,393,670,354,647,315,625,276,602,237,580,198,557,160,534,121,512,82,489,43r-3,-4l482,32r-6,-7l473,20r-4,-5l463,9,459,5,455,2,447,r-4,l438,r-5,1l428,5r-6,4l416,14r-7,7l401,29r-9,9l384,46r-5,6l374,59r-3,6l370,70r-2,6l368,81r1,4l370,90r2,5l376,100r20,33l416,166r20,34l457,233r20,33l497,299r20,34l537,366r20,34l576,433r20,33l616,500r20,33l656,566r20,34l696,633r21,33l737,700r20,33l777,766r2,4l780,774r-7,-4l740,750,707,730,673,710,640,690,606,670,573,650,540,630,506,610,473,590,439,570,406,550,372,530,339,510,306,491,272,471,239,451,205,431,172,411,139,391,105,371r-6,-3l95,365r-5,-1l86,363r-5,l76,364r-6,2l64,369r-7,5l50,380r-8,8l31,398r-7,8l17,413r-5,6l7,426r-3,5l2,435,,441r,4l2,450r1,4l6,458r6,7l17,469r4,3l27,475r5,4l38,483r7,4l84,510r39,22l161,555r39,23l239,601r39,22l317,646r39,22l394,691r39,22l472,736r39,23l550,781r39,23l628,826r39,23l705,872r39,22l783,917r39,23l828,943r5,2l840,946r6,1l851,946r7,-2l865,942r7,-5l880,931xe" fillcolor="#c1c1c1" stroked="f">
                        <v:path arrowok="t" o:connecttype="custom" o:connectlocs="897,1406;927,1376;944,1353;950,1334;945,1316;896,1232;828,1115;760,999;692,882;625,765;557,649;489,532;476,514;463,498;447,489;433,490;416,503;392,527;374,548;368,565;370,579;396,622;457,722;517,822;576,922;636,1022;696,1122;757,1222;780,1263;707,1219;606,1159;506,1099;406,1039;306,980;205,920;105,860;90,853;76,853;57,863;31,887;12,908;2,924;2,939;12,954;27,964;45,976;161,1044;278,1112;394,1180;511,1248;628,1315;744,1383;828,1432;846,1436;865,1431" o:connectangles="0,0,0,0,0,0,0,0,0,0,0,0,0,0,0,0,0,0,0,0,0,0,0,0,0,0,0,0,0,0,0,0,0,0,0,0,0,0,0,0,0,0,0,0,0,0,0,0,0,0,0,0,0,0,0"/>
                      </v:shape>
                      <v:group id="Group 1888" o:spid="_x0000_s1033" style="position:absolute;left:9226;top:66;width:1076;height:991" coordorigin="9226,66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  <v:shape id="Freeform 1889" o:spid="_x0000_s1034" style="position:absolute;left:9226;top:66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oA+8QA&#10;AADbAAAADwAAAGRycy9kb3ducmV2LnhtbESPT2sCMRTE70K/Q3hCb5p1KaWuRhGLIIUe/AN6fGye&#10;m8XkZbtJdffbN4LQ4zAzv2Hmy85ZcaM21J4VTMYZCOLS65orBcfDZvQBIkRkjdYzKegpwHLxMphj&#10;of2dd3Tbx0okCIcCFZgYm0LKUBpyGMa+IU7exbcOY5JtJXWL9wR3VuZZ9i4d1pwWDDa0NlRe979O&#10;QTT2+/Nnd+z7bb4+b872a2pPqNTrsFvNQETq4n/42d5qBfkbPL6kH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aAPvEAAAA2wAAAA8AAAAAAAAAAAAAAAAAmAIAAGRycy9k&#10;b3ducmV2LnhtbFBLBQYAAAAABAAEAPUAAACJAwAAAAA=&#10;" path="m2,304r-1,5l,314r1,5l4,327r3,4l10,334,657,982r4,3l665,988r8,3l677,991r6,-2l688,988r6,-3l700,980r7,-5l714,969r9,-9l732,951r6,-7l743,937r5,-6l751,925r1,-5l753,914r,-4l752,906r-1,-4l748,898r-3,-4l722,872,699,849,677,826,654,804,632,781,609,759,586,736,564,713,541,691,518,668,496,645,473,623,451,600,428,578,405,555,383,532,360,510,337,487,315,464,292,442r-1,-4l285,415r-5,-22l276,371r-3,-20l271,332r-2,-18l268,297r,-20l270,253r5,-21l281,214r10,-17l302,183r21,-17l341,157r19,-6l388,149r20,3l429,157r22,10l469,175r18,10l505,197r18,13l537,221r15,13l567,248r17,15l601,280r19,19l639,318r19,19l677,356r19,19l715,394r19,19l753,432r19,18l790,469r19,19l828,507r19,19l866,545r19,19l904,583r19,19l942,621r19,19l980,659r4,3l988,666r3,l996,668r4,-1l1005,666r6,l1016,663r7,-5l1030,652r7,-6l1046,637r9,-8l1061,621r5,-6l1071,608r3,-5l1075,597r1,-5l1076,588r-2,-5l1074,579r-3,-4l1067,572r-20,-20l1028,532r-20,-20l988,493,969,473,949,453,929,433,830,335,811,315,791,295,771,276,751,256,732,236,712,216,692,197,672,177,649,154,634,139,618,125,603,112,588,99,574,88,559,77,545,67,520,50,502,40,484,31,466,23,448,16,431,10,398,3,378,,358,,339,1,319,4,285,14r-17,9l250,34,234,47,217,62,204,77,193,93r-9,17l176,129r-6,20l165,171r-3,27l161,216r,18l162,254r2,20l166,296r4,22l174,341r,-1l160,326,145,312,131,298,117,284,103,270,89,256r-4,-4l81,249r-7,-3l68,246r-4,l59,247r-6,2l48,254r-6,4l35,264r-8,8l20,280r-7,7l9,293r-4,5l2,304xe" fillcolor="#c1c1c1" stroked="f">
                          <v:path arrowok="t" o:connecttype="custom" o:connectlocs="1,385;657,1048;677,1057;700,1046;732,1017;751,991;752,972;722,938;632,847;541,757;451,666;360,576;291,504;273,417;268,343;291,263;360,217;451,233;523,276;584,329;658,403;734,479;809,554;885,630;961,706;991,732;1011,732;1037,712;1066,681;1076,658;1071,641;1008,578;929,499;771,342;692,263;618,191;559,143;484,97;398,69;319,70;234,113;184,176;162,264;164,340;174,406;117,350;81,315;59,313;35,330;9,359" o:connectangles="0,0,0,0,0,0,0,0,0,0,0,0,0,0,0,0,0,0,0,0,0,0,0,0,0,0,0,0,0,0,0,0,0,0,0,0,0,0,0,0,0,0,0,0,0,0,0,0,0,0"/>
                        </v:shape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8E4BD0">
        <w:rPr>
          <w:sz w:val="24"/>
          <w:szCs w:val="24"/>
        </w:rPr>
        <w:t>C    12.1.0.0 is di</w:t>
      </w:r>
      <w:r w:rsidR="008E4BD0">
        <w:rPr>
          <w:spacing w:val="-1"/>
          <w:sz w:val="24"/>
          <w:szCs w:val="24"/>
        </w:rPr>
        <w:t>r</w:t>
      </w:r>
      <w:r w:rsidR="008E4BD0">
        <w:rPr>
          <w:sz w:val="24"/>
          <w:szCs w:val="24"/>
        </w:rPr>
        <w:t>ec</w:t>
      </w:r>
      <w:r w:rsidR="008E4BD0">
        <w:rPr>
          <w:spacing w:val="-1"/>
          <w:sz w:val="24"/>
          <w:szCs w:val="24"/>
        </w:rPr>
        <w:t>t</w:t>
      </w:r>
      <w:r w:rsidR="008E4BD0">
        <w:rPr>
          <w:sz w:val="24"/>
          <w:szCs w:val="24"/>
        </w:rPr>
        <w:t xml:space="preserve">ly </w:t>
      </w:r>
      <w:r w:rsidR="008E4BD0">
        <w:rPr>
          <w:spacing w:val="-1"/>
          <w:sz w:val="24"/>
          <w:szCs w:val="24"/>
        </w:rPr>
        <w:t>c</w:t>
      </w:r>
      <w:r w:rsidR="008E4BD0">
        <w:rPr>
          <w:sz w:val="24"/>
          <w:szCs w:val="24"/>
        </w:rPr>
        <w:t xml:space="preserve">onnected, </w:t>
      </w:r>
      <w:r w:rsidR="008E4BD0">
        <w:rPr>
          <w:spacing w:val="-1"/>
          <w:sz w:val="24"/>
          <w:szCs w:val="24"/>
        </w:rPr>
        <w:t>L</w:t>
      </w:r>
      <w:r w:rsidR="008E4BD0">
        <w:rPr>
          <w:sz w:val="24"/>
          <w:szCs w:val="24"/>
        </w:rPr>
        <w:t>oopback0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C    170.1.0.0/16 is 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tly conn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d,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l1/0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CC5827">
      <w:pPr>
        <w:ind w:left="120" w:right="7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236" behindDoc="1" locked="0" layoutInCell="1" allowOverlap="1">
                <wp:simplePos x="0" y="0"/>
                <wp:positionH relativeFrom="page">
                  <wp:posOffset>1023620</wp:posOffset>
                </wp:positionH>
                <wp:positionV relativeFrom="paragraph">
                  <wp:posOffset>683260</wp:posOffset>
                </wp:positionV>
                <wp:extent cx="4685030" cy="3930015"/>
                <wp:effectExtent l="0" t="0" r="0" b="6350"/>
                <wp:wrapNone/>
                <wp:docPr id="13" name="Group 1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5030" cy="3930015"/>
                          <a:chOff x="1612" y="1076"/>
                          <a:chExt cx="7378" cy="6189"/>
                        </a:xfrm>
                      </wpg:grpSpPr>
                      <pic:pic xmlns:pic="http://schemas.openxmlformats.org/drawingml/2006/picture">
                        <pic:nvPicPr>
                          <pic:cNvPr id="14" name="Picture 18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1076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8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34" y="2523"/>
                            <a:ext cx="6356" cy="40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81" o:spid="_x0000_s1026" style="position:absolute;margin-left:80.6pt;margin-top:53.8pt;width:368.9pt;height:309.45pt;z-index:-18244;mso-position-horizontal-relative:page" coordorigin="1612,1076" coordsize="7378,6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">
                <v:shape id="Picture 1883" o:spid="_x0000_s1027" type="#_x0000_t75" style="position:absolute;left:1612;top:1076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8L87AAAAA2wAAAA8AAABkcnMvZG93bnJldi54bWxET9uKwjAQfRf8hzDCvmmqSJFqFPGCPujD&#10;Vj9gaKYXbCaliba7X78RhH2bw7nOatObWryodZVlBdNJBII4s7riQsH9dhwvQDiPrLG2TAp+yMFm&#10;PRysMNG24296pb4QIYRdggpK75tESpeVZNBNbEMcuNy2Bn2AbSF1i10IN7WcRVEsDVYcGkpsaFdS&#10;9kifRkG8j05GHtPcXs6L+Hno9tc8/VXqa9RvlyA89f5f/HGfdZg/h/cv4QC5/g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DwvzsAAAADbAAAADwAAAAAAAAAAAAAAAACfAgAA&#10;ZHJzL2Rvd25yZXYueG1sUEsFBgAAAAAEAAQA9wAAAIwDAAAAAA==&#10;">
                  <v:imagedata r:id="rId11" o:title=""/>
                </v:shape>
                <v:shape id="Picture 1882" o:spid="_x0000_s1028" type="#_x0000_t75" style="position:absolute;left:2634;top:2523;width:6356;height:40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NgMvAAAAA2wAAAA8AAABkcnMvZG93bnJldi54bWxET01rAjEQvRf6H8IIXqRmLSqyGqUtKOJJ&#10;rd7HzbhZ3EyWJNX13xtB6G0e73Nmi9bW4ko+VI4VDPoZCOLC6YpLBYff5ccERIjIGmvHpOBOARbz&#10;97cZ5trdeEfXfSxFCuGQowITY5NLGQpDFkPfNcSJOztvMSboS6k93lK4reVnlo2lxYpTg8GGfgwV&#10;l/2fVRDX327TrLY9Xx4Hh+VQt73JySjV7bRfUxCR2vgvfrnXOs0fwfOXdICc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I2Ay8AAAADbAAAADwAAAAAAAAAAAAAAAACfAgAA&#10;ZHJzL2Rvd25yZXYueG1sUEsFBgAAAAAEAAQA9wAAAIwDAAAAAA==&#10;">
                  <v:imagedata r:id="rId15" o:title=""/>
                </v:shape>
                <w10:wrap anchorx="page"/>
              </v:group>
            </w:pict>
          </mc:Fallback>
        </mc:AlternateContent>
      </w:r>
      <w:r w:rsidR="008E4BD0">
        <w:rPr>
          <w:b/>
          <w:sz w:val="24"/>
          <w:szCs w:val="24"/>
          <w:u w:val="thick" w:color="000000"/>
        </w:rPr>
        <w:t>Nhận</w:t>
      </w:r>
      <w:r w:rsidR="008E4BD0">
        <w:rPr>
          <w:b/>
          <w:spacing w:val="26"/>
          <w:sz w:val="24"/>
          <w:szCs w:val="24"/>
          <w:u w:val="thick" w:color="000000"/>
        </w:rPr>
        <w:t xml:space="preserve"> </w:t>
      </w:r>
      <w:r w:rsidR="008E4BD0">
        <w:rPr>
          <w:b/>
          <w:sz w:val="24"/>
          <w:szCs w:val="24"/>
          <w:u w:val="thick" w:color="000000"/>
        </w:rPr>
        <w:t>xét</w:t>
      </w:r>
      <w:r w:rsidR="008E4BD0">
        <w:rPr>
          <w:b/>
          <w:spacing w:val="20"/>
          <w:sz w:val="24"/>
          <w:szCs w:val="24"/>
        </w:rPr>
        <w:t xml:space="preserve"> </w:t>
      </w:r>
      <w:r w:rsidR="008E4BD0">
        <w:rPr>
          <w:color w:val="6F2F9F"/>
          <w:sz w:val="24"/>
          <w:szCs w:val="24"/>
        </w:rPr>
        <w:t>:</w:t>
      </w:r>
      <w:r w:rsidR="008E4BD0">
        <w:rPr>
          <w:color w:val="6F2F9F"/>
          <w:spacing w:val="20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router</w:t>
      </w:r>
      <w:r w:rsidR="008E4BD0">
        <w:rPr>
          <w:i/>
          <w:color w:val="000000"/>
          <w:spacing w:val="2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TTG1</w:t>
      </w:r>
      <w:r w:rsidR="008E4BD0">
        <w:rPr>
          <w:i/>
          <w:color w:val="000000"/>
          <w:spacing w:val="20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và</w:t>
      </w:r>
      <w:r w:rsidR="008E4BD0">
        <w:rPr>
          <w:i/>
          <w:color w:val="000000"/>
          <w:spacing w:val="20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TTG2</w:t>
      </w:r>
      <w:r w:rsidR="008E4BD0">
        <w:rPr>
          <w:i/>
          <w:color w:val="000000"/>
          <w:spacing w:val="20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biết</w:t>
      </w:r>
      <w:r w:rsidR="008E4BD0">
        <w:rPr>
          <w:i/>
          <w:color w:val="000000"/>
          <w:spacing w:val="2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đ</w:t>
      </w:r>
      <w:r w:rsidR="008E4BD0">
        <w:rPr>
          <w:i/>
          <w:color w:val="000000"/>
          <w:spacing w:val="-1"/>
          <w:sz w:val="24"/>
          <w:szCs w:val="24"/>
        </w:rPr>
        <w:t>ư</w:t>
      </w:r>
      <w:r w:rsidR="008E4BD0">
        <w:rPr>
          <w:i/>
          <w:color w:val="000000"/>
          <w:sz w:val="24"/>
          <w:szCs w:val="24"/>
        </w:rPr>
        <w:t>ợc</w:t>
      </w:r>
      <w:r w:rsidR="008E4BD0">
        <w:rPr>
          <w:i/>
          <w:color w:val="000000"/>
          <w:spacing w:val="21"/>
          <w:sz w:val="24"/>
          <w:szCs w:val="24"/>
        </w:rPr>
        <w:t xml:space="preserve"> </w:t>
      </w:r>
      <w:r w:rsidR="008E4BD0">
        <w:rPr>
          <w:i/>
          <w:color w:val="000000"/>
          <w:spacing w:val="-1"/>
          <w:sz w:val="24"/>
          <w:szCs w:val="24"/>
        </w:rPr>
        <w:t>c</w:t>
      </w:r>
      <w:r w:rsidR="008E4BD0">
        <w:rPr>
          <w:i/>
          <w:color w:val="000000"/>
          <w:sz w:val="24"/>
          <w:szCs w:val="24"/>
        </w:rPr>
        <w:t>ác</w:t>
      </w:r>
      <w:r w:rsidR="008E4BD0">
        <w:rPr>
          <w:i/>
          <w:color w:val="000000"/>
          <w:spacing w:val="2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mạng</w:t>
      </w:r>
      <w:r w:rsidR="008E4BD0">
        <w:rPr>
          <w:i/>
          <w:color w:val="000000"/>
          <w:spacing w:val="20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c</w:t>
      </w:r>
      <w:r w:rsidR="008E4BD0">
        <w:rPr>
          <w:i/>
          <w:color w:val="000000"/>
          <w:spacing w:val="-1"/>
          <w:sz w:val="24"/>
          <w:szCs w:val="24"/>
        </w:rPr>
        <w:t>ủ</w:t>
      </w:r>
      <w:r w:rsidR="008E4BD0">
        <w:rPr>
          <w:i/>
          <w:color w:val="000000"/>
          <w:sz w:val="24"/>
          <w:szCs w:val="24"/>
        </w:rPr>
        <w:t>a</w:t>
      </w:r>
      <w:r w:rsidR="008E4BD0">
        <w:rPr>
          <w:i/>
          <w:color w:val="000000"/>
          <w:spacing w:val="20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nhau</w:t>
      </w:r>
      <w:r w:rsidR="008E4BD0">
        <w:rPr>
          <w:i/>
          <w:color w:val="000000"/>
          <w:spacing w:val="20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nh</w:t>
      </w:r>
      <w:r w:rsidR="008E4BD0">
        <w:rPr>
          <w:i/>
          <w:color w:val="000000"/>
          <w:spacing w:val="-1"/>
          <w:sz w:val="24"/>
          <w:szCs w:val="24"/>
        </w:rPr>
        <w:t>ư</w:t>
      </w:r>
      <w:r w:rsidR="008E4BD0">
        <w:rPr>
          <w:i/>
          <w:color w:val="000000"/>
          <w:sz w:val="24"/>
          <w:szCs w:val="24"/>
        </w:rPr>
        <w:t>ng</w:t>
      </w:r>
      <w:r w:rsidR="008E4BD0">
        <w:rPr>
          <w:i/>
          <w:color w:val="000000"/>
          <w:spacing w:val="20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không</w:t>
      </w:r>
      <w:r w:rsidR="008E4BD0">
        <w:rPr>
          <w:i/>
          <w:color w:val="000000"/>
          <w:spacing w:val="20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b</w:t>
      </w:r>
      <w:r w:rsidR="008E4BD0">
        <w:rPr>
          <w:i/>
          <w:color w:val="000000"/>
          <w:spacing w:val="-1"/>
          <w:sz w:val="24"/>
          <w:szCs w:val="24"/>
        </w:rPr>
        <w:t>i</w:t>
      </w:r>
      <w:r w:rsidR="008E4BD0">
        <w:rPr>
          <w:i/>
          <w:color w:val="000000"/>
          <w:sz w:val="24"/>
          <w:szCs w:val="24"/>
        </w:rPr>
        <w:t>ết</w:t>
      </w:r>
      <w:r w:rsidR="008E4BD0">
        <w:rPr>
          <w:i/>
          <w:color w:val="000000"/>
          <w:spacing w:val="2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được</w:t>
      </w:r>
      <w:r w:rsidR="008E4BD0">
        <w:rPr>
          <w:i/>
          <w:color w:val="000000"/>
          <w:spacing w:val="19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 xml:space="preserve">mạng của router </w:t>
      </w:r>
      <w:r w:rsidR="008E4BD0">
        <w:rPr>
          <w:i/>
          <w:color w:val="000000"/>
          <w:spacing w:val="-1"/>
          <w:sz w:val="24"/>
          <w:szCs w:val="24"/>
        </w:rPr>
        <w:t>T</w:t>
      </w:r>
      <w:r w:rsidR="008E4BD0">
        <w:rPr>
          <w:i/>
          <w:color w:val="000000"/>
          <w:sz w:val="24"/>
          <w:szCs w:val="24"/>
        </w:rPr>
        <w:t>TG3. Ngược</w:t>
      </w:r>
      <w:r w:rsidR="008E4BD0">
        <w:rPr>
          <w:i/>
          <w:color w:val="000000"/>
          <w:spacing w:val="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 xml:space="preserve">lại router </w:t>
      </w:r>
      <w:r w:rsidR="008E4BD0">
        <w:rPr>
          <w:i/>
          <w:color w:val="000000"/>
          <w:spacing w:val="-1"/>
          <w:sz w:val="24"/>
          <w:szCs w:val="24"/>
        </w:rPr>
        <w:t>T</w:t>
      </w:r>
      <w:r w:rsidR="008E4BD0">
        <w:rPr>
          <w:i/>
          <w:color w:val="000000"/>
          <w:sz w:val="24"/>
          <w:szCs w:val="24"/>
        </w:rPr>
        <w:t>TG3, không</w:t>
      </w:r>
      <w:r w:rsidR="008E4BD0">
        <w:rPr>
          <w:i/>
          <w:color w:val="000000"/>
          <w:spacing w:val="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biết được c</w:t>
      </w:r>
      <w:r w:rsidR="008E4BD0">
        <w:rPr>
          <w:i/>
          <w:color w:val="000000"/>
          <w:spacing w:val="-1"/>
          <w:sz w:val="24"/>
          <w:szCs w:val="24"/>
        </w:rPr>
        <w:t>á</w:t>
      </w:r>
      <w:r w:rsidR="008E4BD0">
        <w:rPr>
          <w:i/>
          <w:color w:val="000000"/>
          <w:sz w:val="24"/>
          <w:szCs w:val="24"/>
        </w:rPr>
        <w:t>c mạng của</w:t>
      </w:r>
      <w:r w:rsidR="008E4BD0">
        <w:rPr>
          <w:i/>
          <w:color w:val="000000"/>
          <w:spacing w:val="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router TTG1 và TTG2. Điều</w:t>
      </w:r>
      <w:r w:rsidR="008E4BD0">
        <w:rPr>
          <w:i/>
          <w:color w:val="000000"/>
          <w:spacing w:val="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này</w:t>
      </w:r>
      <w:r w:rsidR="008E4BD0">
        <w:rPr>
          <w:i/>
          <w:color w:val="000000"/>
          <w:spacing w:val="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chứng</w:t>
      </w:r>
      <w:r w:rsidR="008E4BD0">
        <w:rPr>
          <w:i/>
          <w:color w:val="000000"/>
          <w:spacing w:val="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tỏ,</w:t>
      </w:r>
      <w:r w:rsidR="008E4BD0">
        <w:rPr>
          <w:i/>
          <w:color w:val="000000"/>
          <w:spacing w:val="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các</w:t>
      </w:r>
      <w:r w:rsidR="008E4BD0">
        <w:rPr>
          <w:i/>
          <w:color w:val="000000"/>
          <w:spacing w:val="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router</w:t>
      </w:r>
      <w:r w:rsidR="008E4BD0">
        <w:rPr>
          <w:i/>
          <w:color w:val="000000"/>
          <w:spacing w:val="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t</w:t>
      </w:r>
      <w:r w:rsidR="008E4BD0">
        <w:rPr>
          <w:i/>
          <w:color w:val="000000"/>
          <w:spacing w:val="-1"/>
          <w:sz w:val="24"/>
          <w:szCs w:val="24"/>
        </w:rPr>
        <w:t>r</w:t>
      </w:r>
      <w:r w:rsidR="008E4BD0">
        <w:rPr>
          <w:i/>
          <w:color w:val="000000"/>
          <w:sz w:val="24"/>
          <w:szCs w:val="24"/>
        </w:rPr>
        <w:t>ong cùng</w:t>
      </w:r>
      <w:r w:rsidR="008E4BD0">
        <w:rPr>
          <w:i/>
          <w:color w:val="000000"/>
          <w:spacing w:val="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một</w:t>
      </w:r>
      <w:r w:rsidR="008E4BD0">
        <w:rPr>
          <w:i/>
          <w:color w:val="000000"/>
          <w:spacing w:val="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area</w:t>
      </w:r>
      <w:r w:rsidR="008E4BD0">
        <w:rPr>
          <w:i/>
          <w:color w:val="000000"/>
          <w:spacing w:val="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chỉ</w:t>
      </w:r>
      <w:r w:rsidR="008E4BD0">
        <w:rPr>
          <w:i/>
          <w:color w:val="000000"/>
          <w:spacing w:val="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bi</w:t>
      </w:r>
      <w:r w:rsidR="008E4BD0">
        <w:rPr>
          <w:i/>
          <w:color w:val="000000"/>
          <w:spacing w:val="-1"/>
          <w:sz w:val="24"/>
          <w:szCs w:val="24"/>
        </w:rPr>
        <w:t>ế</w:t>
      </w:r>
      <w:r w:rsidR="008E4BD0">
        <w:rPr>
          <w:i/>
          <w:color w:val="000000"/>
          <w:sz w:val="24"/>
          <w:szCs w:val="24"/>
        </w:rPr>
        <w:t>t được</w:t>
      </w:r>
      <w:r w:rsidR="008E4BD0">
        <w:rPr>
          <w:i/>
          <w:color w:val="000000"/>
          <w:spacing w:val="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các</w:t>
      </w:r>
      <w:r w:rsidR="008E4BD0">
        <w:rPr>
          <w:i/>
          <w:color w:val="000000"/>
          <w:spacing w:val="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mạng</w:t>
      </w:r>
      <w:r w:rsidR="008E4BD0">
        <w:rPr>
          <w:i/>
          <w:color w:val="000000"/>
          <w:spacing w:val="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trong</w:t>
      </w:r>
      <w:r w:rsidR="008E4BD0">
        <w:rPr>
          <w:i/>
          <w:color w:val="000000"/>
          <w:spacing w:val="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area</w:t>
      </w:r>
      <w:r w:rsidR="008E4BD0">
        <w:rPr>
          <w:i/>
          <w:color w:val="000000"/>
          <w:spacing w:val="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đó,</w:t>
      </w:r>
      <w:r w:rsidR="008E4BD0">
        <w:rPr>
          <w:i/>
          <w:color w:val="000000"/>
          <w:spacing w:val="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 xml:space="preserve">các mạng </w:t>
      </w:r>
      <w:r w:rsidR="008E4BD0">
        <w:rPr>
          <w:i/>
          <w:color w:val="000000"/>
          <w:spacing w:val="4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 xml:space="preserve">trong </w:t>
      </w:r>
      <w:r w:rsidR="008E4BD0">
        <w:rPr>
          <w:i/>
          <w:color w:val="000000"/>
          <w:spacing w:val="4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 xml:space="preserve">area </w:t>
      </w:r>
      <w:r w:rsidR="008E4BD0">
        <w:rPr>
          <w:i/>
          <w:color w:val="000000"/>
          <w:spacing w:val="4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 xml:space="preserve">khác </w:t>
      </w:r>
      <w:r w:rsidR="008E4BD0">
        <w:rPr>
          <w:i/>
          <w:color w:val="000000"/>
          <w:spacing w:val="3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 xml:space="preserve">thì </w:t>
      </w:r>
      <w:r w:rsidR="008E4BD0">
        <w:rPr>
          <w:i/>
          <w:color w:val="000000"/>
          <w:spacing w:val="4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ro</w:t>
      </w:r>
      <w:r w:rsidR="008E4BD0">
        <w:rPr>
          <w:i/>
          <w:color w:val="000000"/>
          <w:spacing w:val="-1"/>
          <w:sz w:val="24"/>
          <w:szCs w:val="24"/>
        </w:rPr>
        <w:t>u</w:t>
      </w:r>
      <w:r w:rsidR="008E4BD0">
        <w:rPr>
          <w:i/>
          <w:color w:val="000000"/>
          <w:sz w:val="24"/>
          <w:szCs w:val="24"/>
        </w:rPr>
        <w:t xml:space="preserve">ter </w:t>
      </w:r>
      <w:r w:rsidR="008E4BD0">
        <w:rPr>
          <w:i/>
          <w:color w:val="000000"/>
          <w:spacing w:val="3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 xml:space="preserve">không </w:t>
      </w:r>
      <w:r w:rsidR="008E4BD0">
        <w:rPr>
          <w:i/>
          <w:color w:val="000000"/>
          <w:spacing w:val="4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bi</w:t>
      </w:r>
      <w:r w:rsidR="008E4BD0">
        <w:rPr>
          <w:i/>
          <w:color w:val="000000"/>
          <w:spacing w:val="-1"/>
          <w:sz w:val="24"/>
          <w:szCs w:val="24"/>
        </w:rPr>
        <w:t>ế</w:t>
      </w:r>
      <w:r w:rsidR="008E4BD0">
        <w:rPr>
          <w:i/>
          <w:color w:val="000000"/>
          <w:sz w:val="24"/>
          <w:szCs w:val="24"/>
        </w:rPr>
        <w:t xml:space="preserve">t. </w:t>
      </w:r>
      <w:r w:rsidR="008E4BD0">
        <w:rPr>
          <w:i/>
          <w:color w:val="000000"/>
          <w:spacing w:val="2"/>
          <w:sz w:val="24"/>
          <w:szCs w:val="24"/>
        </w:rPr>
        <w:t xml:space="preserve"> </w:t>
      </w:r>
      <w:r w:rsidR="008E4BD0">
        <w:rPr>
          <w:i/>
          <w:color w:val="000000"/>
          <w:spacing w:val="-1"/>
          <w:sz w:val="24"/>
          <w:szCs w:val="24"/>
        </w:rPr>
        <w:t>(</w:t>
      </w:r>
      <w:r w:rsidR="008E4BD0">
        <w:rPr>
          <w:i/>
          <w:color w:val="000000"/>
          <w:sz w:val="24"/>
          <w:szCs w:val="24"/>
        </w:rPr>
        <w:t xml:space="preserve">Trường </w:t>
      </w:r>
      <w:r w:rsidR="008E4BD0">
        <w:rPr>
          <w:i/>
          <w:color w:val="000000"/>
          <w:spacing w:val="4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 xml:space="preserve">hợp, </w:t>
      </w:r>
      <w:r w:rsidR="008E4BD0">
        <w:rPr>
          <w:i/>
          <w:color w:val="000000"/>
          <w:spacing w:val="4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 xml:space="preserve">router </w:t>
      </w:r>
      <w:r w:rsidR="008E4BD0">
        <w:rPr>
          <w:i/>
          <w:color w:val="000000"/>
          <w:spacing w:val="1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 xml:space="preserve">TTG1 </w:t>
      </w:r>
      <w:r w:rsidR="008E4BD0">
        <w:rPr>
          <w:i/>
          <w:color w:val="000000"/>
          <w:spacing w:val="4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 xml:space="preserve">thấy </w:t>
      </w:r>
      <w:r w:rsidR="008E4BD0">
        <w:rPr>
          <w:i/>
          <w:color w:val="000000"/>
          <w:spacing w:val="4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 xml:space="preserve">được </w:t>
      </w:r>
      <w:r w:rsidR="008E4BD0">
        <w:rPr>
          <w:i/>
          <w:color w:val="000000"/>
          <w:spacing w:val="4"/>
          <w:sz w:val="24"/>
          <w:szCs w:val="24"/>
        </w:rPr>
        <w:t xml:space="preserve"> </w:t>
      </w:r>
      <w:r w:rsidR="008E4BD0">
        <w:rPr>
          <w:i/>
          <w:color w:val="000000"/>
          <w:sz w:val="24"/>
          <w:szCs w:val="24"/>
        </w:rPr>
        <w:t>mạng</w:t>
      </w:r>
    </w:p>
    <w:p w:rsidR="00F81C28" w:rsidRDefault="008E4BD0">
      <w:pPr>
        <w:spacing w:line="260" w:lineRule="exact"/>
        <w:ind w:left="120" w:right="3202"/>
        <w:jc w:val="both"/>
        <w:rPr>
          <w:sz w:val="24"/>
          <w:szCs w:val="24"/>
        </w:rPr>
      </w:pPr>
      <w:r>
        <w:rPr>
          <w:i/>
          <w:sz w:val="24"/>
          <w:szCs w:val="24"/>
        </w:rPr>
        <w:t>170.1.0.0/16 là do router</w:t>
      </w:r>
      <w:r>
        <w:rPr>
          <w:i/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>TTG2 quả</w:t>
      </w:r>
      <w:r>
        <w:rPr>
          <w:i/>
          <w:spacing w:val="1"/>
          <w:sz w:val="24"/>
          <w:szCs w:val="24"/>
        </w:rPr>
        <w:t>n</w:t>
      </w:r>
      <w:r>
        <w:rPr>
          <w:i/>
          <w:sz w:val="24"/>
          <w:szCs w:val="24"/>
        </w:rPr>
        <w:t>g bá mạng đó thuộc area</w:t>
      </w:r>
      <w:r>
        <w:rPr>
          <w:i/>
          <w:spacing w:val="-1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0</w:t>
      </w:r>
      <w:r>
        <w:rPr>
          <w:i/>
          <w:sz w:val="24"/>
          <w:szCs w:val="24"/>
        </w:rPr>
        <w:t>)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78"/>
        <w:jc w:val="both"/>
        <w:rPr>
          <w:sz w:val="24"/>
          <w:szCs w:val="24"/>
        </w:rPr>
      </w:pPr>
      <w:r>
        <w:rPr>
          <w:i/>
          <w:sz w:val="24"/>
          <w:szCs w:val="24"/>
        </w:rPr>
        <w:t>- Để liên kết</w:t>
      </w:r>
      <w:r>
        <w:rPr>
          <w:i/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được các </w:t>
      </w:r>
      <w:r>
        <w:rPr>
          <w:i/>
          <w:spacing w:val="1"/>
          <w:sz w:val="24"/>
          <w:szCs w:val="24"/>
        </w:rPr>
        <w:t>m</w:t>
      </w:r>
      <w:r>
        <w:rPr>
          <w:i/>
          <w:sz w:val="24"/>
          <w:szCs w:val="24"/>
        </w:rPr>
        <w:t>ạng trong cùng các area khác nhau chúng ta phải có một router biên nối area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đó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về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a</w:t>
      </w:r>
      <w:r>
        <w:rPr>
          <w:i/>
          <w:sz w:val="24"/>
          <w:szCs w:val="24"/>
        </w:rPr>
        <w:t>rea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0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(</w:t>
      </w:r>
      <w:r>
        <w:rPr>
          <w:i/>
          <w:sz w:val="24"/>
          <w:szCs w:val="24"/>
        </w:rPr>
        <w:t>backbone</w:t>
      </w:r>
      <w:r>
        <w:rPr>
          <w:i/>
          <w:spacing w:val="-2"/>
          <w:sz w:val="24"/>
          <w:szCs w:val="24"/>
        </w:rPr>
        <w:t>)</w:t>
      </w:r>
      <w:r>
        <w:rPr>
          <w:i/>
          <w:sz w:val="24"/>
          <w:szCs w:val="24"/>
        </w:rPr>
        <w:t>.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Router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này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có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một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inte</w:t>
      </w:r>
      <w:r>
        <w:rPr>
          <w:i/>
          <w:spacing w:val="-1"/>
          <w:sz w:val="24"/>
          <w:szCs w:val="24"/>
        </w:rPr>
        <w:t>r</w:t>
      </w:r>
      <w:r>
        <w:rPr>
          <w:i/>
          <w:sz w:val="24"/>
          <w:szCs w:val="24"/>
        </w:rPr>
        <w:t>face th</w:t>
      </w:r>
      <w:r>
        <w:rPr>
          <w:i/>
          <w:spacing w:val="-1"/>
          <w:sz w:val="24"/>
          <w:szCs w:val="24"/>
        </w:rPr>
        <w:t>u</w:t>
      </w:r>
      <w:r>
        <w:rPr>
          <w:i/>
          <w:sz w:val="24"/>
          <w:szCs w:val="24"/>
        </w:rPr>
        <w:t>ộc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area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đó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v</w:t>
      </w:r>
      <w:r>
        <w:rPr>
          <w:i/>
          <w:sz w:val="24"/>
          <w:szCs w:val="24"/>
        </w:rPr>
        <w:t>à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một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inte</w:t>
      </w:r>
      <w:r>
        <w:rPr>
          <w:i/>
          <w:spacing w:val="-1"/>
          <w:sz w:val="24"/>
          <w:szCs w:val="24"/>
        </w:rPr>
        <w:t>rf</w:t>
      </w:r>
      <w:r>
        <w:rPr>
          <w:i/>
          <w:sz w:val="24"/>
          <w:szCs w:val="24"/>
        </w:rPr>
        <w:t>ace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thuộc area 0.</w:t>
      </w:r>
    </w:p>
    <w:p w:rsidR="00F81C28" w:rsidRDefault="00F81C28">
      <w:pPr>
        <w:spacing w:before="3" w:line="180" w:lineRule="exact"/>
        <w:rPr>
          <w:sz w:val="19"/>
          <w:szCs w:val="19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ind w:left="120" w:right="307"/>
        <w:rPr>
          <w:sz w:val="24"/>
          <w:szCs w:val="24"/>
        </w:rPr>
      </w:pPr>
      <w:r>
        <w:rPr>
          <w:sz w:val="24"/>
          <w:szCs w:val="24"/>
        </w:rPr>
        <w:t>- Trong trư</w:t>
      </w:r>
      <w:r>
        <w:rPr>
          <w:spacing w:val="-1"/>
          <w:sz w:val="24"/>
          <w:szCs w:val="24"/>
        </w:rPr>
        <w:t>ờ</w:t>
      </w:r>
      <w:r>
        <w:rPr>
          <w:sz w:val="24"/>
          <w:szCs w:val="24"/>
        </w:rPr>
        <w:t xml:space="preserve">ng hợp bài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ab, chúng ta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có hai c</w:t>
      </w:r>
      <w:r>
        <w:rPr>
          <w:spacing w:val="-1"/>
          <w:sz w:val="24"/>
          <w:szCs w:val="24"/>
        </w:rPr>
        <w:t>á</w:t>
      </w:r>
      <w:r>
        <w:rPr>
          <w:sz w:val="24"/>
          <w:szCs w:val="24"/>
        </w:rPr>
        <w:t>ch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để giải qu</w:t>
      </w:r>
      <w:r>
        <w:rPr>
          <w:spacing w:val="-1"/>
          <w:sz w:val="24"/>
          <w:szCs w:val="24"/>
        </w:rPr>
        <w:t>yế</w:t>
      </w:r>
      <w:r>
        <w:rPr>
          <w:sz w:val="24"/>
          <w:szCs w:val="24"/>
        </w:rPr>
        <w:t>t vấn đề này.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Cách thứ nhất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l</w:t>
      </w:r>
      <w:r>
        <w:rPr>
          <w:sz w:val="24"/>
          <w:szCs w:val="24"/>
        </w:rPr>
        <w:t>à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cấu hình cho 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ạ</w:t>
      </w:r>
      <w:r>
        <w:rPr>
          <w:sz w:val="24"/>
          <w:szCs w:val="24"/>
        </w:rPr>
        <w:t>ng của 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S0 của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outer TTG3 thuộc 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ea 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. Lúc này, 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uter TTG3 đóng vai trò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à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ột router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iên. Cách thứ hai</w:t>
      </w:r>
      <w:r>
        <w:rPr>
          <w:spacing w:val="-1"/>
          <w:sz w:val="24"/>
          <w:szCs w:val="24"/>
        </w:rPr>
        <w:t xml:space="preserve"> l</w:t>
      </w:r>
      <w:r>
        <w:rPr>
          <w:sz w:val="24"/>
          <w:szCs w:val="24"/>
        </w:rPr>
        <w:t xml:space="preserve">à cấu hình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ho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 của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S1 router TT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2 thuộc area 1,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lúc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ày 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TTG2 đóng vai trò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à 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biên.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8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Chúng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ẽ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khảo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sát</w:t>
      </w:r>
      <w:r>
        <w:rPr>
          <w:spacing w:val="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ách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i/>
          <w:sz w:val="24"/>
          <w:szCs w:val="24"/>
        </w:rPr>
        <w:t>cấu</w:t>
      </w:r>
      <w:r>
        <w:rPr>
          <w:i/>
          <w:spacing w:val="13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h</w:t>
      </w:r>
      <w:r>
        <w:rPr>
          <w:i/>
          <w:sz w:val="24"/>
          <w:szCs w:val="24"/>
        </w:rPr>
        <w:t>ình</w:t>
      </w:r>
      <w:r>
        <w:rPr>
          <w:i/>
          <w:spacing w:val="13"/>
          <w:sz w:val="24"/>
          <w:szCs w:val="24"/>
        </w:rPr>
        <w:t xml:space="preserve"> </w:t>
      </w:r>
      <w:r>
        <w:rPr>
          <w:i/>
          <w:sz w:val="24"/>
          <w:szCs w:val="24"/>
        </w:rPr>
        <w:t>cho</w:t>
      </w:r>
      <w:r>
        <w:rPr>
          <w:i/>
          <w:spacing w:val="13"/>
          <w:sz w:val="24"/>
          <w:szCs w:val="24"/>
        </w:rPr>
        <w:t xml:space="preserve"> </w:t>
      </w:r>
      <w:r>
        <w:rPr>
          <w:i/>
          <w:sz w:val="24"/>
          <w:szCs w:val="24"/>
        </w:rPr>
        <w:t>mạng</w:t>
      </w:r>
      <w:r>
        <w:rPr>
          <w:i/>
          <w:spacing w:val="13"/>
          <w:sz w:val="24"/>
          <w:szCs w:val="24"/>
        </w:rPr>
        <w:t xml:space="preserve"> </w:t>
      </w:r>
      <w:r>
        <w:rPr>
          <w:i/>
          <w:sz w:val="24"/>
          <w:szCs w:val="24"/>
        </w:rPr>
        <w:t>interf</w:t>
      </w:r>
      <w:r>
        <w:rPr>
          <w:i/>
          <w:spacing w:val="-1"/>
          <w:sz w:val="24"/>
          <w:szCs w:val="24"/>
        </w:rPr>
        <w:t>a</w:t>
      </w:r>
      <w:r>
        <w:rPr>
          <w:i/>
          <w:sz w:val="24"/>
          <w:szCs w:val="24"/>
        </w:rPr>
        <w:t>ce</w:t>
      </w:r>
      <w:r>
        <w:rPr>
          <w:i/>
          <w:spacing w:val="12"/>
          <w:sz w:val="24"/>
          <w:szCs w:val="24"/>
        </w:rPr>
        <w:t xml:space="preserve"> </w:t>
      </w:r>
      <w:r>
        <w:rPr>
          <w:i/>
          <w:sz w:val="24"/>
          <w:szCs w:val="24"/>
        </w:rPr>
        <w:t>S0</w:t>
      </w:r>
      <w:r>
        <w:rPr>
          <w:i/>
          <w:spacing w:val="13"/>
          <w:sz w:val="24"/>
          <w:szCs w:val="24"/>
        </w:rPr>
        <w:t xml:space="preserve"> </w:t>
      </w:r>
      <w:r>
        <w:rPr>
          <w:i/>
          <w:sz w:val="24"/>
          <w:szCs w:val="24"/>
        </w:rPr>
        <w:t>của</w:t>
      </w:r>
      <w:r>
        <w:rPr>
          <w:i/>
          <w:spacing w:val="13"/>
          <w:sz w:val="24"/>
          <w:szCs w:val="24"/>
        </w:rPr>
        <w:t xml:space="preserve"> </w:t>
      </w:r>
      <w:r>
        <w:rPr>
          <w:i/>
          <w:sz w:val="24"/>
          <w:szCs w:val="24"/>
        </w:rPr>
        <w:t>TT</w:t>
      </w:r>
      <w:r>
        <w:rPr>
          <w:i/>
          <w:spacing w:val="1"/>
          <w:sz w:val="24"/>
          <w:szCs w:val="24"/>
        </w:rPr>
        <w:t>G</w:t>
      </w:r>
      <w:r>
        <w:rPr>
          <w:i/>
          <w:sz w:val="24"/>
          <w:szCs w:val="24"/>
        </w:rPr>
        <w:t>3</w:t>
      </w:r>
      <w:r>
        <w:rPr>
          <w:i/>
          <w:spacing w:val="13"/>
          <w:sz w:val="24"/>
          <w:szCs w:val="24"/>
        </w:rPr>
        <w:t xml:space="preserve"> </w:t>
      </w:r>
      <w:r>
        <w:rPr>
          <w:i/>
          <w:sz w:val="24"/>
          <w:szCs w:val="24"/>
        </w:rPr>
        <w:t>thuộc</w:t>
      </w:r>
      <w:r>
        <w:rPr>
          <w:i/>
          <w:spacing w:val="13"/>
          <w:sz w:val="24"/>
          <w:szCs w:val="24"/>
        </w:rPr>
        <w:t xml:space="preserve"> </w:t>
      </w:r>
      <w:r>
        <w:rPr>
          <w:i/>
          <w:sz w:val="24"/>
          <w:szCs w:val="24"/>
        </w:rPr>
        <w:t>area0</w:t>
      </w:r>
      <w:r>
        <w:rPr>
          <w:sz w:val="24"/>
          <w:szCs w:val="24"/>
        </w:rPr>
        <w:t>).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Cách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2</w:t>
      </w:r>
    </w:p>
    <w:p w:rsidR="00F81C28" w:rsidRDefault="008E4BD0">
      <w:pPr>
        <w:ind w:left="120" w:right="7123"/>
        <w:jc w:val="both"/>
        <w:rPr>
          <w:sz w:val="24"/>
          <w:szCs w:val="24"/>
        </w:rPr>
        <w:sectPr w:rsidR="00F81C28">
          <w:pgSz w:w="12240" w:h="15840"/>
          <w:pgMar w:top="1500" w:right="1320" w:bottom="280" w:left="1320" w:header="720" w:footer="589" w:gutter="0"/>
          <w:cols w:space="720"/>
        </w:sectPr>
      </w:pPr>
      <w:r>
        <w:rPr>
          <w:sz w:val="24"/>
          <w:szCs w:val="24"/>
        </w:rPr>
        <w:t>được thực 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ện tương tự</w:t>
      </w:r>
    </w:p>
    <w:p w:rsidR="00F81C28" w:rsidRDefault="00CC5827">
      <w:pPr>
        <w:spacing w:line="200" w:lineRule="exac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9823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1132205</wp:posOffset>
                </wp:positionV>
                <wp:extent cx="6351905" cy="6424930"/>
                <wp:effectExtent l="0" t="0" r="1270" b="5715"/>
                <wp:wrapNone/>
                <wp:docPr id="2" name="Group 1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6424930"/>
                          <a:chOff x="1440" y="1783"/>
                          <a:chExt cx="10003" cy="10118"/>
                        </a:xfrm>
                      </wpg:grpSpPr>
                      <pic:pic xmlns:pic="http://schemas.openxmlformats.org/drawingml/2006/picture">
                        <pic:nvPicPr>
                          <pic:cNvPr id="3" name="Picture 18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" name="Group 1871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5" name="Freeform 1879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" name="Group 1872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7" name="Freeform 1878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8" name="Group 1873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9" name="Freeform 187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0" name="Group 18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11" name="Freeform 187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2" name="Picture 187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40" y="1783"/>
                                    <a:ext cx="10003" cy="42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70" o:spid="_x0000_s1026" style="position:absolute;margin-left:1in;margin-top:89.15pt;width:500.15pt;height:505.9pt;z-index:-18242;mso-position-horizontal-relative:page;mso-position-vertical-relative:page" coordorigin="1440,1783" coordsize="10003,10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">
                <v:shape id="Picture 1880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YViHCAAAA2gAAAA8AAABkcnMvZG93bnJldi54bWxEj82KwkAQhO+C7zC0sDedqBAkOor4gx70&#10;sNEHaDKdH8z0hMxosvv0O4Kwx6KqvqJWm97U4kWtqywrmE4iEMSZ1RUXCu6343gBwnlkjbVlUvBD&#10;Djbr4WCFibYdf9Mr9YUIEHYJKii9bxIpXVaSQTexDXHwctsa9EG2hdQtdgFuajmLolgarDgslNjQ&#10;rqTskT6NgngfnYw8prm9nBfx89Dtr3n6q9TXqN8uQXjq/X/40z5rBXN4Xwk3QK7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82FYhwgAAANoAAAAPAAAAAAAAAAAAAAAAAJ8C&#10;AABkcnMvZG93bnJldi54bWxQSwUGAAAAAAQABAD3AAAAjgMAAAAA&#10;">
                  <v:imagedata r:id="rId11" o:title=""/>
                </v:shape>
                <v:group id="Group 1871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 id="Freeform 1879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VHdMQA&#10;AADaAAAADwAAAGRycy9kb3ducmV2LnhtbESPS2vDMBCE74X8B7GB3Bo5hRTjRA5x0pQeSiGPS26L&#10;tX4Qa2UsOXb766tCIcdhZr5h1pvRNOJOnastK1jMIxDEudU1lwou58NzDMJ5ZI2NZVLwTQ426eRp&#10;jYm2Ax/pfvKlCBB2CSqovG8TKV1ekUE3ty1x8ArbGfRBdqXUHQ4Bbhr5EkWv0mDNYaHClnYV5bdT&#10;bxT8vB1iyt5j/DKf+6Evjtcs669KzabjdgXC0+gf4f/2h1awhL8r4QbI9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VR3TEAAAA2gAAAA8AAAAAAAAAAAAAAAAAmAIAAGRycy9k&#10;b3ducmV2LnhtbFBLBQYAAAAABAAEAPUAAACJAwAAAAA=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1872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<v:shape id="Freeform 1878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z2pL4A&#10;AADaAAAADwAAAGRycy9kb3ducmV2LnhtbESPQYvCMBSE74L/ITzBm6YKValGWQTR61a9P5u3bTF5&#10;KU3U6q/fCILHYWa+YVabzhpxp9bXjhVMxgkI4sLpmksFp+NutADhA7JG45gUPMnDZt3vrTDT7sG/&#10;dM9DKSKEfYYKqhCaTEpfVGTRj11DHL0/11oMUbal1C0+ItwaOU2SmbRYc1yosKFtRcU1v1kF19S8&#10;nHXFq0nT/GQuz/0tOe+VGg66nyWIQF34hj/tg1Ywh/eVeAPk+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Wc9qS+AAAA2gAAAA8AAAAAAAAAAAAAAAAAmAIAAGRycy9kb3ducmV2&#10;LnhtbFBLBQYAAAAABAAEAPUAAACDAwAAAAA=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1873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<v:shape id="Freeform 1877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CS8MEA&#10;AADaAAAADwAAAGRycy9kb3ducmV2LnhtbESPT4vCMBTE7wt+h/AEb2uqiGg1igiyHvbiP/D4aJ5N&#10;sXkpSdbW/fRmYcHjMDO/YZbrztbiQT5UjhWMhhkI4sLpiksF59PucwYiRGSNtWNS8KQA61XvY4m5&#10;di0f6HGMpUgQDjkqMDE2uZShMGQxDF1DnLyb8xZjkr6U2mOb4LaW4yybSosVpwWDDW0NFffjj1Uw&#10;1RPXuab4vV531rTby6z1X99KDfrdZgEiUhff4f/2XiuYw9+Vd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2QkvDBAAAA2gAAAA8AAAAAAAAAAAAAAAAAmAIAAGRycy9kb3du&#10;cmV2LnhtbFBLBQYAAAAABAAEAPUAAACGAwAAAAA=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1874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    <v:shape id="Freeform 1876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Fp3sAA&#10;AADbAAAADwAAAGRycy9kb3ducmV2LnhtbERPTYvCMBC9L/gfwgje1lQPsluNIoogggddQY9DMzbF&#10;ZFKbqO2/NwsLe5vH+5zZonVWPKkJlWcFo2EGgrjwuuJSweln8/kFIkRkjdYzKegowGLe+5hhrv2L&#10;D/Q8xlKkEA45KjAx1rmUoTDkMAx9TZy4q28cxgSbUuoGXyncWTnOsol0WHFqMFjTylBxOz6cgmjs&#10;fn0/nLpuO15dNhe7+7ZnVGrQb5dTEJHa+C/+c291mj+C31/SAXL+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UFp3sAAAADbAAAADwAAAAAAAAAAAAAAAACYAgAAZHJzL2Rvd25y&#10;ZXYueG1sUEsFBgAAAAAEAAQA9QAAAIUDAAAAAA=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1875" o:spid="_x0000_s1036" type="#_x0000_t75" style="position:absolute;left:1440;top:1783;width:10003;height:42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6aysbDAAAA2wAAAA8AAABkcnMvZG93bnJldi54bWxET01rg0AQvRfyH5YJ5FLqmhxaMdkEWyjk&#10;UNCaQHMc3IlK3Flxt1H/fbdQ6G0e73N2h8l04k6Day0rWEcxCOLK6pZrBefT+1MCwnlkjZ1lUjCT&#10;g8N+8bDDVNuRP+le+lqEEHYpKmi871MpXdWQQRfZnjhwVzsY9AEOtdQDjiHcdHITx8/SYMuhocGe&#10;3hqqbuW3UZCt55fsoxgJi/zrMnfj9Jgnr0qtllO2BeFp8v/iP/dRh/kb+P0lHCD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prKxsMAAADbAAAADwAAAAAAAAAAAAAAAACf&#10;AgAAZHJzL2Rvd25yZXYueG1sUEsFBgAAAAAEAAQA9wAAAI8DAAAAAA==&#10;">
                          <v:imagedata r:id="rId17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1" w:line="240" w:lineRule="exact"/>
        <w:rPr>
          <w:sz w:val="24"/>
          <w:szCs w:val="24"/>
        </w:rPr>
      </w:pPr>
    </w:p>
    <w:p w:rsidR="00F81C28" w:rsidRDefault="008E4BD0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>Cách cấu h</w:t>
      </w:r>
      <w:r>
        <w:rPr>
          <w:spacing w:val="-1"/>
          <w:sz w:val="24"/>
          <w:szCs w:val="24"/>
        </w:rPr>
        <w:t>ì</w:t>
      </w:r>
      <w:r>
        <w:rPr>
          <w:sz w:val="24"/>
          <w:szCs w:val="24"/>
        </w:rPr>
        <w:t>nh :</w:t>
      </w:r>
    </w:p>
    <w:p w:rsidR="00F81C28" w:rsidRDefault="00F81C28">
      <w:pPr>
        <w:spacing w:line="200" w:lineRule="exact"/>
      </w:pPr>
    </w:p>
    <w:p w:rsidR="00F81C28" w:rsidRDefault="008E4BD0">
      <w:pPr>
        <w:ind w:left="154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pf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54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r)#no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network 1</w:t>
      </w:r>
      <w:r>
        <w:rPr>
          <w:spacing w:val="-1"/>
          <w:sz w:val="24"/>
          <w:szCs w:val="24"/>
        </w:rPr>
        <w:t>7</w:t>
      </w:r>
      <w:r>
        <w:rPr>
          <w:sz w:val="24"/>
          <w:szCs w:val="24"/>
        </w:rPr>
        <w:t>0.1.0.0 0.0.255.255 area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</w:p>
    <w:p w:rsidR="00F81C28" w:rsidRDefault="00F81C28">
      <w:pPr>
        <w:spacing w:line="200" w:lineRule="exact"/>
      </w:pPr>
    </w:p>
    <w:p w:rsidR="00F81C28" w:rsidRDefault="008E4BD0">
      <w:pPr>
        <w:ind w:left="154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r)#</w:t>
      </w:r>
      <w:r>
        <w:rPr>
          <w:spacing w:val="-1"/>
          <w:sz w:val="24"/>
          <w:szCs w:val="24"/>
        </w:rPr>
        <w:t>ne</w:t>
      </w:r>
      <w:r>
        <w:rPr>
          <w:sz w:val="24"/>
          <w:szCs w:val="24"/>
        </w:rPr>
        <w:t>twork 170.1.0.0 0.0.255.255 area 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- Sau khi c</w:t>
      </w:r>
      <w:r>
        <w:rPr>
          <w:spacing w:val="-1"/>
          <w:sz w:val="24"/>
          <w:szCs w:val="24"/>
        </w:rPr>
        <w:t>ấ</w:t>
      </w:r>
      <w:r>
        <w:rPr>
          <w:sz w:val="24"/>
          <w:szCs w:val="24"/>
        </w:rPr>
        <w:t>u hình xong, chúng ta k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tra lại b</w:t>
      </w:r>
      <w:r>
        <w:rPr>
          <w:spacing w:val="-1"/>
          <w:sz w:val="24"/>
          <w:szCs w:val="24"/>
        </w:rPr>
        <w:t>ả</w:t>
      </w:r>
      <w:r>
        <w:rPr>
          <w:sz w:val="24"/>
          <w:szCs w:val="24"/>
        </w:rPr>
        <w:t>ng định tuy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>n của các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180"/>
        <w:rPr>
          <w:sz w:val="24"/>
          <w:szCs w:val="24"/>
        </w:rPr>
      </w:pPr>
      <w:r>
        <w:rPr>
          <w:rFonts w:ascii="Symbol" w:eastAsia="Symbol" w:hAnsi="Symbol" w:cs="Symbol"/>
          <w:w w:val="76"/>
          <w:sz w:val="24"/>
          <w:szCs w:val="24"/>
        </w:rPr>
        <w:t></w:t>
      </w:r>
      <w:r>
        <w:rPr>
          <w:w w:val="76"/>
          <w:sz w:val="24"/>
          <w:szCs w:val="24"/>
        </w:rPr>
        <w:t xml:space="preserve">    </w:t>
      </w:r>
      <w:r>
        <w:rPr>
          <w:spacing w:val="22"/>
          <w:w w:val="76"/>
          <w:sz w:val="24"/>
          <w:szCs w:val="24"/>
        </w:rPr>
        <w:t xml:space="preserve"> </w:t>
      </w:r>
      <w:r>
        <w:rPr>
          <w:b/>
          <w:sz w:val="24"/>
          <w:szCs w:val="24"/>
        </w:rPr>
        <w:t>TTG1#show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ip route</w:t>
      </w:r>
    </w:p>
    <w:p w:rsidR="00F81C28" w:rsidRDefault="008E4BD0">
      <w:pPr>
        <w:spacing w:line="260" w:lineRule="exact"/>
        <w:ind w:left="1540"/>
        <w:rPr>
          <w:sz w:val="24"/>
          <w:szCs w:val="24"/>
        </w:rPr>
      </w:pPr>
      <w:r>
        <w:rPr>
          <w:sz w:val="24"/>
          <w:szCs w:val="24"/>
        </w:rPr>
        <w:t>Gateway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reso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not set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840"/>
        <w:rPr>
          <w:sz w:val="24"/>
          <w:szCs w:val="24"/>
        </w:rPr>
      </w:pPr>
      <w:r>
        <w:rPr>
          <w:sz w:val="24"/>
          <w:szCs w:val="24"/>
        </w:rPr>
        <w:t>10.0.0.0/16 is subne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ed, 1 subne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</w:p>
    <w:p w:rsidR="00F81C28" w:rsidRDefault="00F81C28">
      <w:pPr>
        <w:spacing w:line="200" w:lineRule="exact"/>
      </w:pPr>
    </w:p>
    <w:p w:rsidR="00F81C28" w:rsidRDefault="008E4BD0">
      <w:pPr>
        <w:ind w:left="1540"/>
        <w:rPr>
          <w:sz w:val="24"/>
          <w:szCs w:val="24"/>
        </w:rPr>
      </w:pPr>
      <w:r>
        <w:rPr>
          <w:sz w:val="24"/>
          <w:szCs w:val="24"/>
        </w:rPr>
        <w:t>C       10.0.0.0 is di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connected,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Loopback0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840"/>
        <w:rPr>
          <w:sz w:val="24"/>
          <w:szCs w:val="24"/>
        </w:rPr>
      </w:pPr>
      <w:r>
        <w:rPr>
          <w:sz w:val="24"/>
          <w:szCs w:val="24"/>
        </w:rPr>
        <w:t>11.0.0.0/32 is subne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ed, 1 subne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540"/>
        <w:rPr>
          <w:sz w:val="24"/>
          <w:szCs w:val="24"/>
        </w:rPr>
      </w:pPr>
      <w:r>
        <w:rPr>
          <w:b/>
          <w:i/>
          <w:sz w:val="24"/>
          <w:szCs w:val="24"/>
        </w:rPr>
        <w:t>O       11.1.0.1 [110/65]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via 192.168</w:t>
      </w:r>
      <w:r>
        <w:rPr>
          <w:b/>
          <w:i/>
          <w:spacing w:val="-1"/>
          <w:sz w:val="24"/>
          <w:szCs w:val="24"/>
        </w:rPr>
        <w:t>.</w:t>
      </w:r>
      <w:r>
        <w:rPr>
          <w:b/>
          <w:i/>
          <w:sz w:val="24"/>
          <w:szCs w:val="24"/>
        </w:rPr>
        <w:t>1.2, 00:40: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>2, Serial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>/0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840"/>
        <w:rPr>
          <w:sz w:val="24"/>
          <w:szCs w:val="24"/>
        </w:rPr>
      </w:pPr>
      <w:r>
        <w:rPr>
          <w:sz w:val="24"/>
          <w:szCs w:val="24"/>
        </w:rPr>
        <w:t>12.0.0.0/32 is subne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ed, 1 subne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540"/>
        <w:rPr>
          <w:sz w:val="24"/>
          <w:szCs w:val="24"/>
        </w:rPr>
      </w:pPr>
      <w:r>
        <w:rPr>
          <w:b/>
          <w:i/>
          <w:sz w:val="24"/>
          <w:szCs w:val="24"/>
        </w:rPr>
        <w:t>O IA    12.1</w:t>
      </w:r>
      <w:r>
        <w:rPr>
          <w:b/>
          <w:i/>
          <w:spacing w:val="1"/>
          <w:sz w:val="24"/>
          <w:szCs w:val="24"/>
        </w:rPr>
        <w:t>.</w:t>
      </w:r>
      <w:r>
        <w:rPr>
          <w:b/>
          <w:i/>
          <w:sz w:val="24"/>
          <w:szCs w:val="24"/>
        </w:rPr>
        <w:t>0.1 [110/12</w:t>
      </w:r>
      <w:r>
        <w:rPr>
          <w:b/>
          <w:i/>
          <w:spacing w:val="-1"/>
          <w:sz w:val="24"/>
          <w:szCs w:val="24"/>
        </w:rPr>
        <w:t>9</w:t>
      </w:r>
      <w:r>
        <w:rPr>
          <w:b/>
          <w:i/>
          <w:sz w:val="24"/>
          <w:szCs w:val="24"/>
        </w:rPr>
        <w:t>] via 192.1</w:t>
      </w:r>
      <w:r>
        <w:rPr>
          <w:b/>
          <w:i/>
          <w:spacing w:val="-1"/>
          <w:sz w:val="24"/>
          <w:szCs w:val="24"/>
        </w:rPr>
        <w:t>6</w:t>
      </w:r>
      <w:r>
        <w:rPr>
          <w:b/>
          <w:i/>
          <w:sz w:val="24"/>
          <w:szCs w:val="24"/>
        </w:rPr>
        <w:t>8.1.2, 00:38:16, Serial</w:t>
      </w:r>
      <w:r>
        <w:rPr>
          <w:b/>
          <w:i/>
          <w:spacing w:val="-1"/>
          <w:sz w:val="24"/>
          <w:szCs w:val="24"/>
        </w:rPr>
        <w:t>1/</w:t>
      </w:r>
      <w:r>
        <w:rPr>
          <w:b/>
          <w:i/>
          <w:sz w:val="24"/>
          <w:szCs w:val="24"/>
        </w:rPr>
        <w:t>0</w:t>
      </w:r>
    </w:p>
    <w:p w:rsidR="00F81C28" w:rsidRDefault="00F81C28">
      <w:pPr>
        <w:spacing w:line="200" w:lineRule="exact"/>
      </w:pPr>
    </w:p>
    <w:p w:rsidR="00F81C28" w:rsidRDefault="008E4BD0">
      <w:pPr>
        <w:ind w:left="1540"/>
        <w:rPr>
          <w:sz w:val="24"/>
          <w:szCs w:val="24"/>
        </w:rPr>
      </w:pPr>
      <w:r>
        <w:rPr>
          <w:b/>
          <w:i/>
          <w:sz w:val="24"/>
          <w:szCs w:val="24"/>
        </w:rPr>
        <w:t>O    15.0.0.0/8 [110/6</w:t>
      </w:r>
      <w:r>
        <w:rPr>
          <w:b/>
          <w:i/>
          <w:spacing w:val="-1"/>
          <w:sz w:val="24"/>
          <w:szCs w:val="24"/>
        </w:rPr>
        <w:t>5</w:t>
      </w:r>
      <w:r>
        <w:rPr>
          <w:b/>
          <w:i/>
          <w:sz w:val="24"/>
          <w:szCs w:val="24"/>
        </w:rPr>
        <w:t>]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via 192.168</w:t>
      </w:r>
      <w:r>
        <w:rPr>
          <w:b/>
          <w:i/>
          <w:spacing w:val="-1"/>
          <w:sz w:val="24"/>
          <w:szCs w:val="24"/>
        </w:rPr>
        <w:t>.</w:t>
      </w:r>
      <w:r>
        <w:rPr>
          <w:b/>
          <w:i/>
          <w:sz w:val="24"/>
          <w:szCs w:val="24"/>
        </w:rPr>
        <w:t>1.2, 00:40: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>2, Serial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>/0</w:t>
      </w:r>
    </w:p>
    <w:p w:rsidR="00F81C28" w:rsidRDefault="00F81C28">
      <w:pPr>
        <w:spacing w:line="200" w:lineRule="exact"/>
      </w:pPr>
    </w:p>
    <w:p w:rsidR="00F81C28" w:rsidRDefault="008E4BD0">
      <w:pPr>
        <w:ind w:left="1540"/>
        <w:rPr>
          <w:sz w:val="24"/>
          <w:szCs w:val="24"/>
        </w:rPr>
      </w:pPr>
      <w:r>
        <w:rPr>
          <w:b/>
          <w:i/>
          <w:sz w:val="24"/>
          <w:szCs w:val="24"/>
        </w:rPr>
        <w:t>O    170.1.0.0/16 [110/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>28] via 192</w:t>
      </w:r>
      <w:r>
        <w:rPr>
          <w:b/>
          <w:i/>
          <w:spacing w:val="-1"/>
          <w:sz w:val="24"/>
          <w:szCs w:val="24"/>
        </w:rPr>
        <w:t>.</w:t>
      </w:r>
      <w:r>
        <w:rPr>
          <w:b/>
          <w:i/>
          <w:sz w:val="24"/>
          <w:szCs w:val="24"/>
        </w:rPr>
        <w:t>168.1.2, 00:40:12, Seri</w:t>
      </w:r>
      <w:r>
        <w:rPr>
          <w:b/>
          <w:i/>
          <w:spacing w:val="-1"/>
          <w:sz w:val="24"/>
          <w:szCs w:val="24"/>
        </w:rPr>
        <w:t>a</w:t>
      </w:r>
      <w:r>
        <w:rPr>
          <w:b/>
          <w:i/>
          <w:sz w:val="24"/>
          <w:szCs w:val="24"/>
        </w:rPr>
        <w:t>l1/0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1540"/>
        <w:rPr>
          <w:sz w:val="24"/>
          <w:szCs w:val="24"/>
        </w:rPr>
      </w:pPr>
      <w:r>
        <w:rPr>
          <w:sz w:val="24"/>
          <w:szCs w:val="24"/>
        </w:rPr>
        <w:t xml:space="preserve">C    192.168.1.0/24 is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ectly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ted, 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ial</w:t>
      </w:r>
      <w:r>
        <w:rPr>
          <w:spacing w:val="-1"/>
          <w:sz w:val="24"/>
          <w:szCs w:val="24"/>
        </w:rPr>
        <w:t>1/</w:t>
      </w:r>
      <w:r>
        <w:rPr>
          <w:sz w:val="24"/>
          <w:szCs w:val="24"/>
        </w:rPr>
        <w:t>0</w:t>
      </w:r>
    </w:p>
    <w:p w:rsidR="00F81C28" w:rsidRDefault="00F81C28">
      <w:pPr>
        <w:spacing w:before="4" w:line="200" w:lineRule="exact"/>
      </w:pPr>
    </w:p>
    <w:p w:rsidR="00F81C28" w:rsidRDefault="008E4BD0">
      <w:pPr>
        <w:ind w:left="1180"/>
        <w:rPr>
          <w:sz w:val="24"/>
          <w:szCs w:val="24"/>
        </w:rPr>
        <w:sectPr w:rsidR="00F81C28">
          <w:headerReference w:type="default" r:id="rId18"/>
          <w:pgSz w:w="12240" w:h="15840"/>
          <w:pgMar w:top="1500" w:right="1440" w:bottom="280" w:left="1340" w:header="720" w:footer="589" w:gutter="0"/>
          <w:cols w:space="720"/>
        </w:sectPr>
      </w:pPr>
      <w:r>
        <w:rPr>
          <w:rFonts w:ascii="Symbol" w:eastAsia="Symbol" w:hAnsi="Symbol" w:cs="Symbol"/>
          <w:w w:val="76"/>
          <w:sz w:val="24"/>
          <w:szCs w:val="24"/>
        </w:rPr>
        <w:t></w:t>
      </w:r>
      <w:r>
        <w:rPr>
          <w:w w:val="76"/>
          <w:sz w:val="24"/>
          <w:szCs w:val="24"/>
        </w:rPr>
        <w:t xml:space="preserve">    </w:t>
      </w:r>
      <w:r>
        <w:rPr>
          <w:spacing w:val="22"/>
          <w:w w:val="76"/>
          <w:sz w:val="24"/>
          <w:szCs w:val="24"/>
        </w:rPr>
        <w:t xml:space="preserve"> </w:t>
      </w:r>
      <w:r>
        <w:rPr>
          <w:b/>
          <w:sz w:val="24"/>
          <w:szCs w:val="24"/>
        </w:rPr>
        <w:t>TTG2#show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ip route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560"/>
        <w:rPr>
          <w:sz w:val="24"/>
          <w:szCs w:val="24"/>
        </w:rPr>
      </w:pPr>
      <w:r>
        <w:rPr>
          <w:sz w:val="24"/>
          <w:szCs w:val="24"/>
        </w:rPr>
        <w:t>Gateway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reso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not set</w:t>
      </w:r>
    </w:p>
    <w:p w:rsidR="00F81C28" w:rsidRDefault="00F81C28">
      <w:pPr>
        <w:spacing w:line="200" w:lineRule="exact"/>
      </w:pPr>
    </w:p>
    <w:p w:rsidR="00F81C28" w:rsidRDefault="008E4BD0">
      <w:pPr>
        <w:ind w:left="1822" w:right="4395"/>
        <w:jc w:val="center"/>
        <w:rPr>
          <w:sz w:val="24"/>
          <w:szCs w:val="24"/>
        </w:rPr>
      </w:pPr>
      <w:r>
        <w:rPr>
          <w:sz w:val="24"/>
          <w:szCs w:val="24"/>
        </w:rPr>
        <w:t>10.0.0.0/32 is subne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ed, 1 subne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560"/>
        <w:rPr>
          <w:sz w:val="24"/>
          <w:szCs w:val="24"/>
        </w:rPr>
      </w:pPr>
      <w:r>
        <w:rPr>
          <w:b/>
          <w:i/>
          <w:sz w:val="24"/>
          <w:szCs w:val="24"/>
        </w:rPr>
        <w:t>O       10.0.0.1 [110/65]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via 192.168</w:t>
      </w:r>
      <w:r>
        <w:rPr>
          <w:b/>
          <w:i/>
          <w:spacing w:val="-1"/>
          <w:sz w:val="24"/>
          <w:szCs w:val="24"/>
        </w:rPr>
        <w:t>.</w:t>
      </w:r>
      <w:r>
        <w:rPr>
          <w:b/>
          <w:i/>
          <w:sz w:val="24"/>
          <w:szCs w:val="24"/>
        </w:rPr>
        <w:t>1.1, 00:03:</w:t>
      </w:r>
      <w:r>
        <w:rPr>
          <w:b/>
          <w:i/>
          <w:spacing w:val="-1"/>
          <w:sz w:val="24"/>
          <w:szCs w:val="24"/>
        </w:rPr>
        <w:t>4</w:t>
      </w:r>
      <w:r>
        <w:rPr>
          <w:b/>
          <w:i/>
          <w:sz w:val="24"/>
          <w:szCs w:val="24"/>
        </w:rPr>
        <w:t>0, Serial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>/0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1560"/>
        <w:rPr>
          <w:sz w:val="24"/>
          <w:szCs w:val="24"/>
        </w:rPr>
      </w:pPr>
      <w:r>
        <w:rPr>
          <w:sz w:val="24"/>
          <w:szCs w:val="24"/>
        </w:rPr>
        <w:t>C    11.0.0.0/8 is 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connected,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Loopback0</w:t>
      </w:r>
    </w:p>
    <w:p w:rsidR="00F81C28" w:rsidRDefault="00F81C28">
      <w:pPr>
        <w:spacing w:line="200" w:lineRule="exact"/>
      </w:pPr>
    </w:p>
    <w:p w:rsidR="00F81C28" w:rsidRDefault="008E4BD0">
      <w:pPr>
        <w:ind w:left="1822" w:right="4395"/>
        <w:jc w:val="center"/>
        <w:rPr>
          <w:sz w:val="24"/>
          <w:szCs w:val="24"/>
        </w:rPr>
      </w:pPr>
      <w:r>
        <w:rPr>
          <w:sz w:val="24"/>
          <w:szCs w:val="24"/>
        </w:rPr>
        <w:t>12.0.0.0/32 is subne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ed, 1 subne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560"/>
        <w:rPr>
          <w:sz w:val="24"/>
          <w:szCs w:val="24"/>
        </w:rPr>
      </w:pPr>
      <w:r>
        <w:rPr>
          <w:b/>
          <w:i/>
          <w:sz w:val="24"/>
          <w:szCs w:val="24"/>
        </w:rPr>
        <w:t xml:space="preserve">O   IA  </w:t>
      </w:r>
      <w:r>
        <w:rPr>
          <w:b/>
          <w:i/>
          <w:spacing w:val="60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12</w:t>
      </w:r>
      <w:r>
        <w:rPr>
          <w:b/>
          <w:i/>
          <w:spacing w:val="1"/>
          <w:sz w:val="24"/>
          <w:szCs w:val="24"/>
        </w:rPr>
        <w:t>.</w:t>
      </w:r>
      <w:r>
        <w:rPr>
          <w:b/>
          <w:i/>
          <w:sz w:val="24"/>
          <w:szCs w:val="24"/>
        </w:rPr>
        <w:t>1.0.1 [110/</w:t>
      </w:r>
      <w:r>
        <w:rPr>
          <w:b/>
          <w:i/>
          <w:spacing w:val="-1"/>
          <w:sz w:val="24"/>
          <w:szCs w:val="24"/>
        </w:rPr>
        <w:t>6</w:t>
      </w:r>
      <w:r>
        <w:rPr>
          <w:b/>
          <w:i/>
          <w:sz w:val="24"/>
          <w:szCs w:val="24"/>
        </w:rPr>
        <w:t>5] via 170.1</w:t>
      </w:r>
      <w:r>
        <w:rPr>
          <w:b/>
          <w:i/>
          <w:spacing w:val="-1"/>
          <w:sz w:val="24"/>
          <w:szCs w:val="24"/>
        </w:rPr>
        <w:t>.</w:t>
      </w:r>
      <w:r>
        <w:rPr>
          <w:b/>
          <w:i/>
          <w:sz w:val="24"/>
          <w:szCs w:val="24"/>
        </w:rPr>
        <w:t>0.2, 00:02:</w:t>
      </w:r>
      <w:r>
        <w:rPr>
          <w:b/>
          <w:i/>
          <w:spacing w:val="-1"/>
          <w:sz w:val="24"/>
          <w:szCs w:val="24"/>
        </w:rPr>
        <w:t>0</w:t>
      </w:r>
      <w:r>
        <w:rPr>
          <w:b/>
          <w:i/>
          <w:sz w:val="24"/>
          <w:szCs w:val="24"/>
        </w:rPr>
        <w:t>6, Serial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>/1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1560"/>
        <w:rPr>
          <w:sz w:val="24"/>
          <w:szCs w:val="24"/>
        </w:rPr>
      </w:pPr>
      <w:r>
        <w:rPr>
          <w:sz w:val="24"/>
          <w:szCs w:val="24"/>
        </w:rPr>
        <w:t>C    15.0.0.0/8 is 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connected,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Ethern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t0</w:t>
      </w:r>
    </w:p>
    <w:p w:rsidR="00F81C28" w:rsidRDefault="00F81C28">
      <w:pPr>
        <w:spacing w:line="200" w:lineRule="exact"/>
      </w:pPr>
    </w:p>
    <w:p w:rsidR="00F81C28" w:rsidRDefault="008E4BD0">
      <w:pPr>
        <w:ind w:left="1560"/>
        <w:rPr>
          <w:sz w:val="24"/>
          <w:szCs w:val="24"/>
        </w:rPr>
      </w:pPr>
      <w:r>
        <w:rPr>
          <w:sz w:val="24"/>
          <w:szCs w:val="24"/>
        </w:rPr>
        <w:t>C    170.1.0.0/16 is 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tly conn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d,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l1/1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560"/>
        <w:rPr>
          <w:sz w:val="24"/>
          <w:szCs w:val="24"/>
        </w:rPr>
      </w:pPr>
      <w:r>
        <w:rPr>
          <w:sz w:val="24"/>
          <w:szCs w:val="24"/>
        </w:rPr>
        <w:t xml:space="preserve">C    192.168.1.0/24 is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ectly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ted, 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ial</w:t>
      </w:r>
      <w:r>
        <w:rPr>
          <w:spacing w:val="-1"/>
          <w:sz w:val="24"/>
          <w:szCs w:val="24"/>
        </w:rPr>
        <w:t>1/</w:t>
      </w:r>
      <w:r>
        <w:rPr>
          <w:sz w:val="24"/>
          <w:szCs w:val="24"/>
        </w:rPr>
        <w:t>0</w:t>
      </w:r>
    </w:p>
    <w:p w:rsidR="00F81C28" w:rsidRDefault="00F81C28">
      <w:pPr>
        <w:spacing w:before="4" w:line="200" w:lineRule="exact"/>
      </w:pPr>
    </w:p>
    <w:p w:rsidR="00F81C28" w:rsidRDefault="008E4BD0">
      <w:pPr>
        <w:ind w:left="1162" w:right="5870"/>
        <w:jc w:val="center"/>
        <w:rPr>
          <w:sz w:val="24"/>
          <w:szCs w:val="24"/>
        </w:rPr>
      </w:pPr>
      <w:r>
        <w:rPr>
          <w:rFonts w:ascii="Symbol" w:eastAsia="Symbol" w:hAnsi="Symbol" w:cs="Symbol"/>
          <w:w w:val="76"/>
          <w:sz w:val="24"/>
          <w:szCs w:val="24"/>
        </w:rPr>
        <w:t></w:t>
      </w:r>
      <w:r>
        <w:rPr>
          <w:w w:val="76"/>
          <w:sz w:val="24"/>
          <w:szCs w:val="24"/>
        </w:rPr>
        <w:t xml:space="preserve">    </w:t>
      </w:r>
      <w:r>
        <w:rPr>
          <w:spacing w:val="22"/>
          <w:w w:val="76"/>
          <w:sz w:val="24"/>
          <w:szCs w:val="24"/>
        </w:rPr>
        <w:t xml:space="preserve"> </w:t>
      </w:r>
      <w:r>
        <w:rPr>
          <w:b/>
          <w:sz w:val="24"/>
          <w:szCs w:val="24"/>
        </w:rPr>
        <w:t>TTG3#show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ip route</w:t>
      </w:r>
    </w:p>
    <w:p w:rsidR="00F81C28" w:rsidRDefault="008E4BD0">
      <w:pPr>
        <w:spacing w:line="260" w:lineRule="exact"/>
        <w:ind w:left="1560"/>
        <w:rPr>
          <w:sz w:val="24"/>
          <w:szCs w:val="24"/>
        </w:rPr>
      </w:pPr>
      <w:r>
        <w:rPr>
          <w:sz w:val="24"/>
          <w:szCs w:val="24"/>
        </w:rPr>
        <w:t>Gateway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reso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not set</w:t>
      </w:r>
    </w:p>
    <w:p w:rsidR="00F81C28" w:rsidRDefault="00F81C28">
      <w:pPr>
        <w:spacing w:line="200" w:lineRule="exact"/>
      </w:pPr>
    </w:p>
    <w:p w:rsidR="00F81C28" w:rsidRDefault="008E4BD0">
      <w:pPr>
        <w:ind w:left="1822" w:right="4395"/>
        <w:jc w:val="center"/>
        <w:rPr>
          <w:sz w:val="24"/>
          <w:szCs w:val="24"/>
        </w:rPr>
      </w:pPr>
      <w:r>
        <w:rPr>
          <w:sz w:val="24"/>
          <w:szCs w:val="24"/>
        </w:rPr>
        <w:t>10.0.0.0/32 is subne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ed, 1 subne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560"/>
        <w:rPr>
          <w:sz w:val="24"/>
          <w:szCs w:val="24"/>
        </w:rPr>
      </w:pPr>
      <w:r>
        <w:rPr>
          <w:b/>
          <w:i/>
          <w:sz w:val="24"/>
          <w:szCs w:val="24"/>
        </w:rPr>
        <w:t>O       10.0.0.1 [110/129]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via 170.1.0</w:t>
      </w:r>
      <w:r>
        <w:rPr>
          <w:b/>
          <w:i/>
          <w:spacing w:val="-1"/>
          <w:sz w:val="24"/>
          <w:szCs w:val="24"/>
        </w:rPr>
        <w:t>.</w:t>
      </w:r>
      <w:r>
        <w:rPr>
          <w:b/>
          <w:i/>
          <w:sz w:val="24"/>
          <w:szCs w:val="24"/>
        </w:rPr>
        <w:t>1, 00:06:27,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Serial1/0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1822" w:right="4395"/>
        <w:jc w:val="center"/>
        <w:rPr>
          <w:sz w:val="24"/>
          <w:szCs w:val="24"/>
        </w:rPr>
      </w:pPr>
      <w:r>
        <w:rPr>
          <w:sz w:val="24"/>
          <w:szCs w:val="24"/>
        </w:rPr>
        <w:t>11.0.0.0/32 is subne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ed, 1 subne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560"/>
        <w:rPr>
          <w:sz w:val="24"/>
          <w:szCs w:val="24"/>
        </w:rPr>
      </w:pPr>
      <w:r>
        <w:rPr>
          <w:b/>
          <w:i/>
          <w:sz w:val="24"/>
          <w:szCs w:val="24"/>
        </w:rPr>
        <w:t>O       11.1.0.1 [110/65]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via 170.1.0</w:t>
      </w:r>
      <w:r>
        <w:rPr>
          <w:b/>
          <w:i/>
          <w:spacing w:val="-1"/>
          <w:sz w:val="24"/>
          <w:szCs w:val="24"/>
        </w:rPr>
        <w:t>.</w:t>
      </w:r>
      <w:r>
        <w:rPr>
          <w:b/>
          <w:i/>
          <w:sz w:val="24"/>
          <w:szCs w:val="24"/>
        </w:rPr>
        <w:t>1, 00:06:27,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Serial1/0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822" w:right="4395"/>
        <w:jc w:val="center"/>
        <w:rPr>
          <w:sz w:val="24"/>
          <w:szCs w:val="24"/>
        </w:rPr>
      </w:pPr>
      <w:r>
        <w:rPr>
          <w:sz w:val="24"/>
          <w:szCs w:val="24"/>
        </w:rPr>
        <w:t>12.0.0.0/30 is subne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ed, 1 subne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560"/>
        <w:rPr>
          <w:sz w:val="24"/>
          <w:szCs w:val="24"/>
        </w:rPr>
      </w:pPr>
      <w:r>
        <w:rPr>
          <w:sz w:val="24"/>
          <w:szCs w:val="24"/>
        </w:rPr>
        <w:t>C       12.1.0.0 is di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connected,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Loopback0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560"/>
        <w:rPr>
          <w:sz w:val="24"/>
          <w:szCs w:val="24"/>
        </w:rPr>
      </w:pPr>
      <w:r>
        <w:rPr>
          <w:b/>
          <w:i/>
          <w:sz w:val="24"/>
          <w:szCs w:val="24"/>
        </w:rPr>
        <w:t>O    15.0.0.0/8 [110/6</w:t>
      </w:r>
      <w:r>
        <w:rPr>
          <w:b/>
          <w:i/>
          <w:spacing w:val="-1"/>
          <w:sz w:val="24"/>
          <w:szCs w:val="24"/>
        </w:rPr>
        <w:t>5</w:t>
      </w:r>
      <w:r>
        <w:rPr>
          <w:b/>
          <w:i/>
          <w:sz w:val="24"/>
          <w:szCs w:val="24"/>
        </w:rPr>
        <w:t>]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via 170.1.0</w:t>
      </w:r>
      <w:r>
        <w:rPr>
          <w:b/>
          <w:i/>
          <w:spacing w:val="-1"/>
          <w:sz w:val="24"/>
          <w:szCs w:val="24"/>
        </w:rPr>
        <w:t>.</w:t>
      </w:r>
      <w:r>
        <w:rPr>
          <w:b/>
          <w:i/>
          <w:sz w:val="24"/>
          <w:szCs w:val="24"/>
        </w:rPr>
        <w:t>1, 00:06:27,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Serial1/0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560"/>
        <w:rPr>
          <w:sz w:val="24"/>
          <w:szCs w:val="24"/>
        </w:rPr>
      </w:pPr>
      <w:r>
        <w:rPr>
          <w:sz w:val="24"/>
          <w:szCs w:val="24"/>
        </w:rPr>
        <w:t>C    170.1.0.0/16 is 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tly conn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d,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l1/0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560"/>
        <w:rPr>
          <w:sz w:val="24"/>
          <w:szCs w:val="24"/>
        </w:rPr>
      </w:pPr>
      <w:r>
        <w:rPr>
          <w:b/>
          <w:i/>
          <w:sz w:val="24"/>
          <w:szCs w:val="24"/>
        </w:rPr>
        <w:t>O    192.168.1.0/24 [11</w:t>
      </w:r>
      <w:r>
        <w:rPr>
          <w:b/>
          <w:i/>
          <w:spacing w:val="-1"/>
          <w:sz w:val="24"/>
          <w:szCs w:val="24"/>
        </w:rPr>
        <w:t>0</w:t>
      </w:r>
      <w:r>
        <w:rPr>
          <w:b/>
          <w:i/>
          <w:sz w:val="24"/>
          <w:szCs w:val="24"/>
        </w:rPr>
        <w:t xml:space="preserve">/128] </w:t>
      </w:r>
      <w:r>
        <w:rPr>
          <w:b/>
          <w:i/>
          <w:spacing w:val="-1"/>
          <w:sz w:val="24"/>
          <w:szCs w:val="24"/>
        </w:rPr>
        <w:t>v</w:t>
      </w:r>
      <w:r>
        <w:rPr>
          <w:b/>
          <w:i/>
          <w:sz w:val="24"/>
          <w:szCs w:val="24"/>
        </w:rPr>
        <w:t>ia 1</w:t>
      </w:r>
      <w:r>
        <w:rPr>
          <w:b/>
          <w:i/>
          <w:spacing w:val="-1"/>
          <w:sz w:val="24"/>
          <w:szCs w:val="24"/>
        </w:rPr>
        <w:t>7</w:t>
      </w:r>
      <w:r>
        <w:rPr>
          <w:b/>
          <w:i/>
          <w:sz w:val="24"/>
          <w:szCs w:val="24"/>
        </w:rPr>
        <w:t>0.1.0.1, 00:06:27, Seria</w:t>
      </w:r>
      <w:r>
        <w:rPr>
          <w:b/>
          <w:i/>
          <w:spacing w:val="-1"/>
          <w:sz w:val="24"/>
          <w:szCs w:val="24"/>
        </w:rPr>
        <w:t>l</w:t>
      </w:r>
      <w:r>
        <w:rPr>
          <w:b/>
          <w:i/>
          <w:sz w:val="24"/>
          <w:szCs w:val="24"/>
        </w:rPr>
        <w:t>1/0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20" w:right="78"/>
        <w:jc w:val="both"/>
        <w:rPr>
          <w:sz w:val="24"/>
          <w:szCs w:val="24"/>
        </w:rPr>
      </w:pPr>
      <w:r>
        <w:rPr>
          <w:b/>
          <w:sz w:val="24"/>
          <w:szCs w:val="24"/>
        </w:rPr>
        <w:t>Nhận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xét</w:t>
      </w:r>
      <w:r>
        <w:rPr>
          <w:b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đ</w:t>
      </w:r>
      <w:r>
        <w:rPr>
          <w:sz w:val="24"/>
          <w:szCs w:val="24"/>
        </w:rPr>
        <w:t>ã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ấy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ủ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khác.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Như</w:t>
      </w:r>
      <w:r>
        <w:rPr>
          <w:spacing w:val="1"/>
          <w:sz w:val="24"/>
          <w:szCs w:val="24"/>
        </w:rPr>
        <w:t xml:space="preserve"> v</w:t>
      </w:r>
      <w:r>
        <w:rPr>
          <w:sz w:val="24"/>
          <w:szCs w:val="24"/>
        </w:rPr>
        <w:t>ậy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toàn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đ</w:t>
      </w:r>
      <w:r>
        <w:rPr>
          <w:sz w:val="24"/>
          <w:szCs w:val="24"/>
        </w:rPr>
        <w:t>ã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li</w:t>
      </w:r>
      <w:r>
        <w:rPr>
          <w:spacing w:val="3"/>
          <w:sz w:val="24"/>
          <w:szCs w:val="24"/>
        </w:rPr>
        <w:t>ê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lạc</w:t>
      </w:r>
    </w:p>
    <w:p w:rsidR="00F81C28" w:rsidRDefault="008E4BD0">
      <w:pPr>
        <w:ind w:left="120" w:right="2507"/>
        <w:jc w:val="both"/>
        <w:rPr>
          <w:sz w:val="24"/>
          <w:szCs w:val="24"/>
        </w:rPr>
      </w:pPr>
      <w:r>
        <w:rPr>
          <w:sz w:val="24"/>
          <w:szCs w:val="24"/>
        </w:rPr>
        <w:t>được với n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au. Chúng ta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có thể k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ểm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tra bằng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cá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h ping đến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ừng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ạng.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20" w:right="4628"/>
        <w:jc w:val="both"/>
        <w:rPr>
          <w:sz w:val="24"/>
          <w:szCs w:val="24"/>
        </w:rPr>
      </w:pPr>
      <w:r>
        <w:rPr>
          <w:b/>
          <w:sz w:val="24"/>
          <w:szCs w:val="24"/>
        </w:rPr>
        <w:t>4.</w:t>
      </w:r>
      <w:r>
        <w:rPr>
          <w:b/>
          <w:sz w:val="24"/>
          <w:szCs w:val="24"/>
          <w:u w:val="thick" w:color="000000"/>
        </w:rPr>
        <w:t>Cấu hình</w:t>
      </w:r>
      <w:r>
        <w:rPr>
          <w:b/>
          <w:spacing w:val="1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quá trình chứng thực trong OSPF</w:t>
      </w:r>
      <w:r>
        <w:rPr>
          <w:b/>
          <w:sz w:val="24"/>
          <w:szCs w:val="24"/>
        </w:rPr>
        <w:t xml:space="preserve"> :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120" w:right="78"/>
        <w:jc w:val="both"/>
        <w:rPr>
          <w:sz w:val="24"/>
          <w:szCs w:val="24"/>
        </w:rPr>
        <w:sectPr w:rsidR="00F81C28">
          <w:pgSz w:w="12240" w:h="15840"/>
          <w:pgMar w:top="1500" w:right="1320" w:bottom="280" w:left="1320" w:header="720" w:footer="589" w:gutter="0"/>
          <w:cols w:space="720"/>
        </w:sectPr>
      </w:pPr>
      <w:r>
        <w:rPr>
          <w:sz w:val="24"/>
          <w:szCs w:val="24"/>
        </w:rPr>
        <w:t>-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1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ặc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nhiên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tin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rằng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những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thông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tin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định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tuyến</w:t>
      </w:r>
      <w:r>
        <w:rPr>
          <w:spacing w:val="1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à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nó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nhận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là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đúng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router tin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cậy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phát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ra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những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thông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tin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này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không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bị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thiệp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dọc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đường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đi.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1"/>
          <w:sz w:val="24"/>
          <w:szCs w:val="24"/>
        </w:rPr>
        <w:t>ả</w:t>
      </w:r>
      <w:r>
        <w:rPr>
          <w:sz w:val="24"/>
          <w:szCs w:val="24"/>
        </w:rPr>
        <w:t>m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bảo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điều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này, các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ong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ột vùng cần được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ấu hình để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hực hiện 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ứng thực với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nhau.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 w:right="7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Một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ột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ổng OSPF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trên router c</w:t>
      </w:r>
      <w:r>
        <w:rPr>
          <w:spacing w:val="-1"/>
          <w:sz w:val="24"/>
          <w:szCs w:val="24"/>
        </w:rPr>
        <w:t>ầ</w:t>
      </w:r>
      <w:r>
        <w:rPr>
          <w:sz w:val="24"/>
          <w:szCs w:val="24"/>
        </w:rPr>
        <w:t>n có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ột chìa khóa chứng thực để sử dụng khi 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ửi các thông tin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OSPF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ter khác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cùng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ết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nối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ới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ổ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đó.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4"/>
          <w:sz w:val="24"/>
          <w:szCs w:val="24"/>
        </w:rPr>
        <w:t>h</w:t>
      </w:r>
      <w:r>
        <w:rPr>
          <w:sz w:val="24"/>
          <w:szCs w:val="24"/>
        </w:rPr>
        <w:t>ìa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khóa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này</w:t>
      </w:r>
      <w:r>
        <w:rPr>
          <w:spacing w:val="2"/>
          <w:sz w:val="24"/>
          <w:szCs w:val="24"/>
        </w:rPr>
        <w:t xml:space="preserve"> </w:t>
      </w:r>
      <w:r>
        <w:rPr>
          <w:spacing w:val="15"/>
          <w:sz w:val="24"/>
          <w:szCs w:val="24"/>
        </w:rPr>
        <w:t>s</w:t>
      </w:r>
      <w:r>
        <w:rPr>
          <w:sz w:val="24"/>
          <w:szCs w:val="24"/>
        </w:rPr>
        <w:t>ử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dụng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tạo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dữ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ệu chứng thực (Authen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ica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iong data)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ặt trong ph</w:t>
      </w:r>
      <w:r>
        <w:rPr>
          <w:spacing w:val="-1"/>
          <w:sz w:val="24"/>
          <w:szCs w:val="24"/>
        </w:rPr>
        <w:t>ầ</w:t>
      </w:r>
      <w:r>
        <w:rPr>
          <w:sz w:val="24"/>
          <w:szCs w:val="24"/>
        </w:rPr>
        <w:t>n header c</w:t>
      </w:r>
      <w:r>
        <w:rPr>
          <w:spacing w:val="-1"/>
          <w:sz w:val="24"/>
          <w:szCs w:val="24"/>
        </w:rPr>
        <w:t>ủ</w:t>
      </w:r>
      <w:r>
        <w:rPr>
          <w:sz w:val="24"/>
          <w:szCs w:val="24"/>
        </w:rPr>
        <w:t>a gói OSPF.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Mật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ã n</w:t>
      </w:r>
      <w:r>
        <w:rPr>
          <w:spacing w:val="1"/>
          <w:sz w:val="24"/>
          <w:szCs w:val="24"/>
        </w:rPr>
        <w:t>à</w:t>
      </w:r>
      <w:r>
        <w:rPr>
          <w:sz w:val="24"/>
          <w:szCs w:val="24"/>
        </w:rPr>
        <w:t>y có thể dài đến 8 ký tự. Bạn cấu hì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 chứng thực như sau :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Router(co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fig</w:t>
      </w:r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>if)</w:t>
      </w:r>
      <w:r>
        <w:rPr>
          <w:b/>
          <w:spacing w:val="-1"/>
          <w:sz w:val="24"/>
          <w:szCs w:val="24"/>
        </w:rPr>
        <w:t>#</w:t>
      </w:r>
      <w:r>
        <w:rPr>
          <w:sz w:val="24"/>
          <w:szCs w:val="24"/>
        </w:rPr>
        <w:t>ip  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pf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authenti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atio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-key  </w:t>
      </w:r>
      <w:r>
        <w:rPr>
          <w:b/>
          <w:i/>
          <w:spacing w:val="-1"/>
          <w:sz w:val="24"/>
          <w:szCs w:val="24"/>
        </w:rPr>
        <w:t>p</w:t>
      </w:r>
      <w:r>
        <w:rPr>
          <w:b/>
          <w:i/>
          <w:sz w:val="24"/>
          <w:szCs w:val="24"/>
        </w:rPr>
        <w:t>assword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Router(co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fig</w:t>
      </w:r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>if)</w:t>
      </w:r>
      <w:r>
        <w:rPr>
          <w:b/>
          <w:spacing w:val="-1"/>
          <w:sz w:val="24"/>
          <w:szCs w:val="24"/>
        </w:rPr>
        <w:t>#</w:t>
      </w:r>
      <w:r>
        <w:rPr>
          <w:sz w:val="24"/>
          <w:szCs w:val="24"/>
        </w:rPr>
        <w:t>ip 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pf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authenti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ation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Hoặc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Router(co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fig-ro</w:t>
      </w:r>
      <w:r>
        <w:rPr>
          <w:b/>
          <w:spacing w:val="-1"/>
          <w:sz w:val="24"/>
          <w:szCs w:val="24"/>
        </w:rPr>
        <w:t>u</w:t>
      </w:r>
      <w:r>
        <w:rPr>
          <w:b/>
          <w:sz w:val="24"/>
          <w:szCs w:val="24"/>
        </w:rPr>
        <w:t>te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)</w:t>
      </w:r>
      <w:r>
        <w:rPr>
          <w:b/>
          <w:spacing w:val="-1"/>
          <w:sz w:val="24"/>
          <w:szCs w:val="24"/>
        </w:rPr>
        <w:t>#</w:t>
      </w:r>
      <w:r>
        <w:rPr>
          <w:sz w:val="24"/>
          <w:szCs w:val="24"/>
        </w:rPr>
        <w:t xml:space="preserve">area 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-1"/>
          <w:sz w:val="24"/>
          <w:szCs w:val="24"/>
        </w:rPr>
        <w:t>r</w:t>
      </w:r>
      <w:r>
        <w:rPr>
          <w:b/>
          <w:i/>
          <w:sz w:val="24"/>
          <w:szCs w:val="24"/>
        </w:rPr>
        <w:t>ea-id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authen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F81C28" w:rsidRDefault="00F81C28">
      <w:pPr>
        <w:spacing w:before="2" w:line="200" w:lineRule="exact"/>
      </w:pPr>
    </w:p>
    <w:p w:rsidR="00F81C28" w:rsidRDefault="008E4BD0">
      <w:pPr>
        <w:spacing w:line="414" w:lineRule="auto"/>
        <w:ind w:left="120" w:right="5934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Các lệnh thực hiện tr</w:t>
      </w:r>
      <w:r>
        <w:rPr>
          <w:b/>
          <w:spacing w:val="-1"/>
          <w:sz w:val="24"/>
          <w:szCs w:val="24"/>
          <w:u w:val="thick" w:color="000000"/>
        </w:rPr>
        <w:t>o</w:t>
      </w:r>
      <w:r>
        <w:rPr>
          <w:b/>
          <w:sz w:val="24"/>
          <w:szCs w:val="24"/>
          <w:u w:val="thick" w:color="000000"/>
        </w:rPr>
        <w:t xml:space="preserve">ng  bài lab </w:t>
      </w:r>
      <w:r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  <w:u w:val="thick" w:color="000000"/>
        </w:rPr>
        <w:t>Router T</w:t>
      </w:r>
      <w:r>
        <w:rPr>
          <w:b/>
          <w:spacing w:val="1"/>
          <w:sz w:val="24"/>
          <w:szCs w:val="24"/>
          <w:u w:val="thick" w:color="000000"/>
        </w:rPr>
        <w:t>T</w:t>
      </w:r>
      <w:r>
        <w:rPr>
          <w:b/>
          <w:sz w:val="24"/>
          <w:szCs w:val="24"/>
          <w:u w:val="thick" w:color="000000"/>
        </w:rPr>
        <w:t>G1</w:t>
      </w:r>
    </w:p>
    <w:p w:rsidR="00F81C28" w:rsidRDefault="008E4BD0">
      <w:pPr>
        <w:spacing w:before="5" w:line="413" w:lineRule="auto"/>
        <w:ind w:left="120" w:right="6659"/>
        <w:rPr>
          <w:sz w:val="24"/>
          <w:szCs w:val="24"/>
        </w:rPr>
      </w:pPr>
      <w:r>
        <w:rPr>
          <w:sz w:val="24"/>
          <w:szCs w:val="24"/>
        </w:rPr>
        <w:t>TTG1&gt;enable TTG1#con</w:t>
      </w:r>
      <w:r>
        <w:rPr>
          <w:spacing w:val="-1"/>
          <w:sz w:val="24"/>
          <w:szCs w:val="24"/>
        </w:rPr>
        <w:t>f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gure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 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s1/0</w:t>
      </w:r>
    </w:p>
    <w:p w:rsidR="00F81C28" w:rsidRDefault="008E4BD0">
      <w:pPr>
        <w:spacing w:before="8" w:line="413" w:lineRule="auto"/>
        <w:ind w:left="120" w:right="4609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ospf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authen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on-key </w:t>
      </w:r>
      <w:r>
        <w:rPr>
          <w:i/>
          <w:sz w:val="24"/>
          <w:szCs w:val="24"/>
        </w:rPr>
        <w:t>pl</w:t>
      </w:r>
      <w:r>
        <w:rPr>
          <w:i/>
          <w:spacing w:val="-1"/>
          <w:sz w:val="24"/>
          <w:szCs w:val="24"/>
        </w:rPr>
        <w:t>a</w:t>
      </w:r>
      <w:r>
        <w:rPr>
          <w:i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 xml:space="preserve">nt </w:t>
      </w: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ospf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authen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 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8E4BD0">
      <w:pPr>
        <w:spacing w:before="8"/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Router T</w:t>
      </w:r>
      <w:r>
        <w:rPr>
          <w:b/>
          <w:spacing w:val="1"/>
          <w:sz w:val="24"/>
          <w:szCs w:val="24"/>
          <w:u w:val="thick" w:color="000000"/>
        </w:rPr>
        <w:t>T</w:t>
      </w:r>
      <w:r>
        <w:rPr>
          <w:b/>
          <w:sz w:val="24"/>
          <w:szCs w:val="24"/>
          <w:u w:val="thick" w:color="000000"/>
        </w:rPr>
        <w:t>G2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spacing w:line="413" w:lineRule="auto"/>
        <w:ind w:left="120" w:right="6659"/>
        <w:rPr>
          <w:sz w:val="24"/>
          <w:szCs w:val="24"/>
        </w:rPr>
      </w:pPr>
      <w:r>
        <w:rPr>
          <w:sz w:val="24"/>
          <w:szCs w:val="24"/>
        </w:rPr>
        <w:t>TTG2&gt;enable TTG2#con</w:t>
      </w:r>
      <w:r>
        <w:rPr>
          <w:spacing w:val="-1"/>
          <w:sz w:val="24"/>
          <w:szCs w:val="24"/>
        </w:rPr>
        <w:t>f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gure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 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s1/0</w:t>
      </w:r>
    </w:p>
    <w:p w:rsidR="00F81C28" w:rsidRDefault="008E4BD0">
      <w:pPr>
        <w:spacing w:before="8" w:line="413" w:lineRule="auto"/>
        <w:ind w:left="120" w:right="4609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ospf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authen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on-key </w:t>
      </w:r>
      <w:r>
        <w:rPr>
          <w:i/>
          <w:sz w:val="24"/>
          <w:szCs w:val="24"/>
        </w:rPr>
        <w:t>pl</w:t>
      </w:r>
      <w:r>
        <w:rPr>
          <w:i/>
          <w:spacing w:val="-1"/>
          <w:sz w:val="24"/>
          <w:szCs w:val="24"/>
        </w:rPr>
        <w:t>a</w:t>
      </w:r>
      <w:r>
        <w:rPr>
          <w:i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 xml:space="preserve">nt </w:t>
      </w: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ospf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authen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 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8E4BD0">
      <w:pPr>
        <w:spacing w:before="8"/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 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s1/1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ospf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authen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on-key </w:t>
      </w:r>
      <w:r>
        <w:rPr>
          <w:i/>
          <w:sz w:val="24"/>
          <w:szCs w:val="24"/>
        </w:rPr>
        <w:t>pl</w:t>
      </w:r>
      <w:r>
        <w:rPr>
          <w:i/>
          <w:spacing w:val="-1"/>
          <w:sz w:val="24"/>
          <w:szCs w:val="24"/>
        </w:rPr>
        <w:t>a</w:t>
      </w:r>
      <w:r>
        <w:rPr>
          <w:i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n</w:t>
      </w:r>
      <w:r>
        <w:rPr>
          <w:i/>
          <w:sz w:val="24"/>
          <w:szCs w:val="24"/>
        </w:rPr>
        <w:t>tpas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  <w:sectPr w:rsidR="00F81C28">
          <w:pgSz w:w="12240" w:h="15840"/>
          <w:pgMar w:top="1500" w:right="1320" w:bottom="280" w:left="1320" w:header="720" w:footer="589" w:gutter="0"/>
          <w:cols w:space="720"/>
        </w:sect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ospf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authen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 w:line="415" w:lineRule="auto"/>
        <w:ind w:left="120" w:right="7373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 xml:space="preserve">it </w:t>
      </w: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ig)# </w:t>
      </w:r>
      <w:r>
        <w:rPr>
          <w:b/>
          <w:sz w:val="24"/>
          <w:szCs w:val="24"/>
          <w:u w:val="thick" w:color="000000"/>
        </w:rPr>
        <w:t>Router T</w:t>
      </w:r>
      <w:r>
        <w:rPr>
          <w:b/>
          <w:spacing w:val="1"/>
          <w:sz w:val="24"/>
          <w:szCs w:val="24"/>
          <w:u w:val="thick" w:color="000000"/>
        </w:rPr>
        <w:t>T</w:t>
      </w:r>
      <w:r>
        <w:rPr>
          <w:b/>
          <w:sz w:val="24"/>
          <w:szCs w:val="24"/>
          <w:u w:val="thick" w:color="000000"/>
        </w:rPr>
        <w:t>G3</w:t>
      </w:r>
    </w:p>
    <w:p w:rsidR="00F81C28" w:rsidRDefault="008E4BD0">
      <w:pPr>
        <w:spacing w:before="2" w:line="414" w:lineRule="auto"/>
        <w:ind w:left="120" w:right="6599"/>
        <w:rPr>
          <w:sz w:val="24"/>
          <w:szCs w:val="24"/>
        </w:rPr>
      </w:pPr>
      <w:r>
        <w:rPr>
          <w:sz w:val="24"/>
          <w:szCs w:val="24"/>
        </w:rPr>
        <w:t>TTG3)enab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 TTG3#con</w:t>
      </w:r>
      <w:r>
        <w:rPr>
          <w:spacing w:val="-1"/>
          <w:sz w:val="24"/>
          <w:szCs w:val="24"/>
        </w:rPr>
        <w:t>f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gure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 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 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s1/1</w:t>
      </w:r>
    </w:p>
    <w:p w:rsidR="00F81C28" w:rsidRDefault="008E4BD0">
      <w:pPr>
        <w:spacing w:before="6"/>
        <w:ind w:left="12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ospf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authen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on-key </w:t>
      </w:r>
      <w:r>
        <w:rPr>
          <w:i/>
          <w:sz w:val="24"/>
          <w:szCs w:val="24"/>
        </w:rPr>
        <w:t>pl</w:t>
      </w:r>
      <w:r>
        <w:rPr>
          <w:i/>
          <w:spacing w:val="-1"/>
          <w:sz w:val="24"/>
          <w:szCs w:val="24"/>
        </w:rPr>
        <w:t>a</w:t>
      </w:r>
      <w:r>
        <w:rPr>
          <w:i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n</w:t>
      </w:r>
      <w:r>
        <w:rPr>
          <w:i/>
          <w:sz w:val="24"/>
          <w:szCs w:val="24"/>
        </w:rPr>
        <w:t>tpas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ospf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authen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78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Cơ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chế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ứng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thực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ainText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kh</w:t>
      </w:r>
      <w:r>
        <w:rPr>
          <w:spacing w:val="-1"/>
          <w:sz w:val="24"/>
          <w:szCs w:val="24"/>
        </w:rPr>
        <w:t>ô</w:t>
      </w:r>
      <w:r>
        <w:rPr>
          <w:sz w:val="24"/>
          <w:szCs w:val="24"/>
        </w:rPr>
        <w:t>ng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toàn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1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ật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khẩu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không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1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ã</w:t>
      </w:r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h</w:t>
      </w:r>
      <w:r>
        <w:rPr>
          <w:sz w:val="24"/>
          <w:szCs w:val="24"/>
        </w:rPr>
        <w:t>óa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51"/>
          <w:sz w:val="24"/>
          <w:szCs w:val="24"/>
        </w:rPr>
        <w:t>r</w:t>
      </w:r>
      <w:r>
        <w:rPr>
          <w:sz w:val="24"/>
          <w:szCs w:val="24"/>
        </w:rPr>
        <w:t>ư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ớc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khi gởi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bên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goài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nên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để 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toàn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hơn 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nên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chu</w:t>
      </w:r>
      <w:r>
        <w:rPr>
          <w:spacing w:val="-1"/>
          <w:sz w:val="24"/>
          <w:szCs w:val="24"/>
        </w:rPr>
        <w:t>y</w:t>
      </w:r>
      <w:r>
        <w:rPr>
          <w:sz w:val="24"/>
          <w:szCs w:val="24"/>
        </w:rPr>
        <w:t>ển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qua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chế độ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chứng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thực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bằng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MD5,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cách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ấ</w:t>
      </w:r>
      <w:r>
        <w:rPr>
          <w:sz w:val="24"/>
          <w:szCs w:val="24"/>
        </w:rPr>
        <w:t>u hình như sau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Router(co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fig</w:t>
      </w:r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>if)</w:t>
      </w:r>
      <w:r>
        <w:rPr>
          <w:b/>
          <w:spacing w:val="-1"/>
          <w:sz w:val="24"/>
          <w:szCs w:val="24"/>
        </w:rPr>
        <w:t>#</w:t>
      </w:r>
      <w:r>
        <w:rPr>
          <w:sz w:val="24"/>
          <w:szCs w:val="24"/>
        </w:rPr>
        <w:t>ip  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pf 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essage-diges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-key  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ey-id</w:t>
      </w:r>
      <w:r>
        <w:rPr>
          <w:i/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encr</w:t>
      </w:r>
      <w:r>
        <w:rPr>
          <w:spacing w:val="-1"/>
          <w:sz w:val="24"/>
          <w:szCs w:val="24"/>
        </w:rPr>
        <w:t>y</w:t>
      </w:r>
      <w:r>
        <w:rPr>
          <w:sz w:val="24"/>
          <w:szCs w:val="24"/>
        </w:rPr>
        <w:t>ption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type</w:t>
      </w:r>
      <w:r>
        <w:rPr>
          <w:spacing w:val="5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d5  </w:t>
      </w:r>
      <w:r>
        <w:rPr>
          <w:i/>
          <w:sz w:val="24"/>
          <w:szCs w:val="24"/>
        </w:rPr>
        <w:t>key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Router(co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fig</w:t>
      </w:r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>if)</w:t>
      </w:r>
      <w:r>
        <w:rPr>
          <w:b/>
          <w:spacing w:val="-1"/>
          <w:sz w:val="24"/>
          <w:szCs w:val="24"/>
        </w:rPr>
        <w:t>#</w:t>
      </w:r>
      <w:r>
        <w:rPr>
          <w:sz w:val="24"/>
          <w:szCs w:val="24"/>
        </w:rPr>
        <w:t>ip 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pf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authenti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ation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essage-dige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Hoặc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Router(co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fig-ro</w:t>
      </w:r>
      <w:r>
        <w:rPr>
          <w:b/>
          <w:spacing w:val="-1"/>
          <w:sz w:val="24"/>
          <w:szCs w:val="24"/>
        </w:rPr>
        <w:t>u</w:t>
      </w:r>
      <w:r>
        <w:rPr>
          <w:b/>
          <w:sz w:val="24"/>
          <w:szCs w:val="24"/>
        </w:rPr>
        <w:t>te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)</w:t>
      </w:r>
      <w:r>
        <w:rPr>
          <w:b/>
          <w:spacing w:val="-1"/>
          <w:sz w:val="24"/>
          <w:szCs w:val="24"/>
        </w:rPr>
        <w:t>#</w:t>
      </w:r>
      <w:r>
        <w:rPr>
          <w:sz w:val="24"/>
          <w:szCs w:val="24"/>
        </w:rPr>
        <w:t xml:space="preserve">area </w:t>
      </w:r>
      <w:r>
        <w:rPr>
          <w:i/>
          <w:sz w:val="24"/>
          <w:szCs w:val="24"/>
        </w:rPr>
        <w:t>a</w:t>
      </w:r>
      <w:r>
        <w:rPr>
          <w:i/>
          <w:spacing w:val="-1"/>
          <w:sz w:val="24"/>
          <w:szCs w:val="24"/>
        </w:rPr>
        <w:t>r</w:t>
      </w:r>
      <w:r>
        <w:rPr>
          <w:i/>
          <w:sz w:val="24"/>
          <w:szCs w:val="24"/>
        </w:rPr>
        <w:t>ea-id</w:t>
      </w:r>
      <w:r>
        <w:rPr>
          <w:i/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authen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essage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digest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79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chu</w:t>
      </w:r>
      <w:r>
        <w:rPr>
          <w:spacing w:val="-1"/>
          <w:sz w:val="24"/>
          <w:szCs w:val="24"/>
        </w:rPr>
        <w:t>y</w:t>
      </w:r>
      <w:r>
        <w:rPr>
          <w:sz w:val="24"/>
          <w:szCs w:val="24"/>
        </w:rPr>
        <w:t>ển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qua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chứng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hực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MD5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ước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ên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ần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bỏ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ế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ộ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chứng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2"/>
          <w:sz w:val="24"/>
          <w:szCs w:val="24"/>
        </w:rPr>
        <w:t>ự</w:t>
      </w:r>
      <w:r>
        <w:rPr>
          <w:sz w:val="24"/>
          <w:szCs w:val="24"/>
        </w:rPr>
        <w:t>c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inText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hiện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tại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rên các Router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TTG1,2,3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s1/0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120" w:right="4305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)#no ip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spf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authent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catio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-key </w:t>
      </w:r>
      <w:r>
        <w:rPr>
          <w:i/>
          <w:spacing w:val="-1"/>
          <w:sz w:val="24"/>
          <w:szCs w:val="24"/>
        </w:rPr>
        <w:t>p</w:t>
      </w:r>
      <w:r>
        <w:rPr>
          <w:i/>
          <w:sz w:val="24"/>
          <w:szCs w:val="24"/>
        </w:rPr>
        <w:t xml:space="preserve">laint </w:t>
      </w: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)#no ip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spf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authent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cation 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8E4BD0">
      <w:pPr>
        <w:spacing w:before="6"/>
        <w:ind w:left="120"/>
        <w:rPr>
          <w:sz w:val="24"/>
          <w:szCs w:val="24"/>
        </w:rPr>
      </w:pPr>
      <w:r>
        <w:rPr>
          <w:sz w:val="24"/>
          <w:szCs w:val="24"/>
        </w:rPr>
        <w:t>Tương tự cho các 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còn lại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- Chuyển qua cấu hình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hứng thực MD5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Router T</w:t>
      </w:r>
      <w:r>
        <w:rPr>
          <w:b/>
          <w:spacing w:val="1"/>
          <w:sz w:val="24"/>
          <w:szCs w:val="24"/>
          <w:u w:val="thick" w:color="000000"/>
        </w:rPr>
        <w:t>T</w:t>
      </w:r>
      <w:r>
        <w:rPr>
          <w:b/>
          <w:sz w:val="24"/>
          <w:szCs w:val="24"/>
          <w:u w:val="thick" w:color="000000"/>
        </w:rPr>
        <w:t>G1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  <w:sectPr w:rsidR="00F81C28">
          <w:pgSz w:w="12240" w:h="15840"/>
          <w:pgMar w:top="1500" w:right="1320" w:bottom="280" w:left="1320" w:header="720" w:footer="589" w:gutter="0"/>
          <w:cols w:space="720"/>
        </w:sectPr>
      </w:pPr>
      <w:r>
        <w:rPr>
          <w:sz w:val="24"/>
          <w:szCs w:val="24"/>
        </w:rPr>
        <w:t>TTG1&gt;enable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/>
        <w:rPr>
          <w:sz w:val="24"/>
          <w:szCs w:val="24"/>
        </w:rPr>
      </w:pPr>
      <w:r>
        <w:rPr>
          <w:sz w:val="24"/>
          <w:szCs w:val="24"/>
        </w:rPr>
        <w:t>TTG1#con</w:t>
      </w:r>
      <w:r>
        <w:rPr>
          <w:spacing w:val="-1"/>
          <w:sz w:val="24"/>
          <w:szCs w:val="24"/>
        </w:rPr>
        <w:t>f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gure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s1/0</w:t>
      </w:r>
    </w:p>
    <w:p w:rsidR="00F81C28" w:rsidRDefault="00F81C28">
      <w:pPr>
        <w:spacing w:before="10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 os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 xml:space="preserve">f 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essage-diges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-key </w:t>
      </w:r>
      <w:r>
        <w:rPr>
          <w:i/>
          <w:sz w:val="24"/>
          <w:szCs w:val="24"/>
        </w:rPr>
        <w:t>1</w:t>
      </w:r>
      <w:r>
        <w:rPr>
          <w:i/>
          <w:spacing w:val="5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d5  </w:t>
      </w:r>
      <w:r>
        <w:rPr>
          <w:b/>
          <w:i/>
          <w:sz w:val="24"/>
          <w:szCs w:val="24"/>
        </w:rPr>
        <w:t>keymd5</w:t>
      </w:r>
      <w:r>
        <w:rPr>
          <w:rFonts w:ascii="Wingdings" w:eastAsia="Wingdings" w:hAnsi="Wingdings" w:cs="Wingdings"/>
          <w:sz w:val="25"/>
          <w:szCs w:val="25"/>
        </w:rPr>
        <w:t></w:t>
      </w:r>
      <w:r>
        <w:rPr>
          <w:spacing w:val="-11"/>
          <w:sz w:val="25"/>
          <w:szCs w:val="25"/>
        </w:rPr>
        <w:t xml:space="preserve"> </w:t>
      </w:r>
      <w:r>
        <w:rPr>
          <w:i/>
          <w:sz w:val="24"/>
          <w:szCs w:val="24"/>
        </w:rPr>
        <w:t>mật kh</w:t>
      </w:r>
      <w:r>
        <w:rPr>
          <w:i/>
          <w:spacing w:val="-1"/>
          <w:sz w:val="24"/>
          <w:szCs w:val="24"/>
        </w:rPr>
        <w:t>ẩ</w:t>
      </w:r>
      <w:r>
        <w:rPr>
          <w:i/>
          <w:sz w:val="24"/>
          <w:szCs w:val="24"/>
        </w:rPr>
        <w:t>u</w:t>
      </w:r>
    </w:p>
    <w:p w:rsidR="00F81C28" w:rsidRDefault="008E4BD0">
      <w:pPr>
        <w:spacing w:before="40" w:line="460" w:lineRule="exact"/>
        <w:ind w:left="6420" w:right="698" w:hanging="630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 os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f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authenti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 xml:space="preserve">tion 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essage-dige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rFonts w:ascii="Wingdings" w:eastAsia="Wingdings" w:hAnsi="Wingdings" w:cs="Wingdings"/>
          <w:sz w:val="25"/>
          <w:szCs w:val="25"/>
        </w:rPr>
        <w:t></w:t>
      </w:r>
      <w:r>
        <w:rPr>
          <w:spacing w:val="-11"/>
          <w:sz w:val="25"/>
          <w:szCs w:val="25"/>
        </w:rPr>
        <w:t xml:space="preserve"> 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ấu hình phương thức c</w:t>
      </w:r>
      <w:r>
        <w:rPr>
          <w:i/>
          <w:spacing w:val="-1"/>
          <w:sz w:val="24"/>
          <w:szCs w:val="24"/>
        </w:rPr>
        <w:t>h</w:t>
      </w:r>
      <w:r>
        <w:rPr>
          <w:i/>
          <w:sz w:val="24"/>
          <w:szCs w:val="24"/>
        </w:rPr>
        <w:t>ứng thực là</w:t>
      </w:r>
      <w:r>
        <w:rPr>
          <w:i/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>MD5</w:t>
      </w:r>
    </w:p>
    <w:p w:rsidR="00F81C28" w:rsidRDefault="00F81C28">
      <w:pPr>
        <w:spacing w:before="6" w:line="140" w:lineRule="exact"/>
        <w:rPr>
          <w:sz w:val="15"/>
          <w:szCs w:val="15"/>
        </w:rPr>
      </w:pPr>
    </w:p>
    <w:p w:rsidR="00F81C28" w:rsidRDefault="008E4BD0">
      <w:pPr>
        <w:spacing w:line="413" w:lineRule="auto"/>
        <w:ind w:left="120" w:right="7253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 xml:space="preserve">it </w:t>
      </w: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ig)# </w:t>
      </w:r>
      <w:r>
        <w:rPr>
          <w:b/>
          <w:sz w:val="24"/>
          <w:szCs w:val="24"/>
          <w:u w:val="thick" w:color="000000"/>
        </w:rPr>
        <w:t>Router T</w:t>
      </w:r>
      <w:r>
        <w:rPr>
          <w:b/>
          <w:spacing w:val="1"/>
          <w:sz w:val="24"/>
          <w:szCs w:val="24"/>
          <w:u w:val="thick" w:color="000000"/>
        </w:rPr>
        <w:t>T</w:t>
      </w:r>
      <w:r>
        <w:rPr>
          <w:b/>
          <w:sz w:val="24"/>
          <w:szCs w:val="24"/>
          <w:u w:val="thick" w:color="000000"/>
        </w:rPr>
        <w:t>G2 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TTG2&gt;enable</w:t>
      </w:r>
    </w:p>
    <w:p w:rsidR="00F81C28" w:rsidRDefault="008E4BD0">
      <w:pPr>
        <w:spacing w:before="8"/>
        <w:ind w:left="120"/>
        <w:rPr>
          <w:sz w:val="24"/>
          <w:szCs w:val="24"/>
        </w:rPr>
      </w:pPr>
      <w:r>
        <w:rPr>
          <w:sz w:val="24"/>
          <w:szCs w:val="24"/>
        </w:rPr>
        <w:t>TTG2#con</w:t>
      </w:r>
      <w:r>
        <w:rPr>
          <w:spacing w:val="-1"/>
          <w:sz w:val="24"/>
          <w:szCs w:val="24"/>
        </w:rPr>
        <w:t>f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gure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s1/0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 os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 xml:space="preserve">f 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essage-diges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-key  </w:t>
      </w:r>
      <w:r>
        <w:rPr>
          <w:i/>
          <w:sz w:val="24"/>
          <w:szCs w:val="24"/>
        </w:rPr>
        <w:t xml:space="preserve">1 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d5  </w:t>
      </w:r>
      <w:r>
        <w:rPr>
          <w:b/>
          <w:i/>
          <w:sz w:val="24"/>
          <w:szCs w:val="24"/>
        </w:rPr>
        <w:t>keymd51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 os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f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authenti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 xml:space="preserve">tion 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essage-dige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 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s1/1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 ip  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pf 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essage-diges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-key</w:t>
      </w:r>
      <w:r>
        <w:rPr>
          <w:spacing w:val="59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1 </w:t>
      </w:r>
      <w:r>
        <w:rPr>
          <w:i/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d5  </w:t>
      </w:r>
      <w:r>
        <w:rPr>
          <w:i/>
          <w:sz w:val="24"/>
          <w:szCs w:val="24"/>
        </w:rPr>
        <w:t>keymd52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 os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f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authenti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 xml:space="preserve">tion  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essage-dige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5" w:lineRule="auto"/>
        <w:ind w:left="120" w:right="7253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 xml:space="preserve">it </w:t>
      </w: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ig)# </w:t>
      </w:r>
      <w:r>
        <w:rPr>
          <w:b/>
          <w:sz w:val="24"/>
          <w:szCs w:val="24"/>
        </w:rPr>
        <w:t>Router T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G3</w:t>
      </w:r>
    </w:p>
    <w:p w:rsidR="00F81C28" w:rsidRDefault="008E4BD0">
      <w:pPr>
        <w:spacing w:before="2" w:line="414" w:lineRule="auto"/>
        <w:ind w:left="120" w:right="6479"/>
        <w:rPr>
          <w:sz w:val="24"/>
          <w:szCs w:val="24"/>
        </w:rPr>
      </w:pPr>
      <w:r>
        <w:rPr>
          <w:sz w:val="24"/>
          <w:szCs w:val="24"/>
        </w:rPr>
        <w:t>TTG3&gt;enable TTG3#con</w:t>
      </w:r>
      <w:r>
        <w:rPr>
          <w:spacing w:val="-1"/>
          <w:sz w:val="24"/>
          <w:szCs w:val="24"/>
        </w:rPr>
        <w:t>f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gure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 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 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s1/1</w:t>
      </w:r>
    </w:p>
    <w:p w:rsidR="00F81C28" w:rsidRDefault="008E4BD0">
      <w:pPr>
        <w:spacing w:before="6"/>
        <w:ind w:left="12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 ip  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pf 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essage-diges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-key</w:t>
      </w:r>
      <w:r>
        <w:rPr>
          <w:spacing w:val="59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1 </w:t>
      </w:r>
      <w:r>
        <w:rPr>
          <w:i/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d5  </w:t>
      </w:r>
      <w:r>
        <w:rPr>
          <w:i/>
          <w:sz w:val="24"/>
          <w:szCs w:val="24"/>
        </w:rPr>
        <w:t>keymd52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 os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f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authenti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 xml:space="preserve">tion 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essage-dige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22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line="200" w:lineRule="exact"/>
      </w:pPr>
    </w:p>
    <w:p w:rsidR="00F81C28" w:rsidRDefault="008E4BD0">
      <w:pPr>
        <w:ind w:left="22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</w:t>
      </w:r>
    </w:p>
    <w:p w:rsidR="00F81C28" w:rsidRDefault="00F81C28">
      <w:pPr>
        <w:spacing w:line="200" w:lineRule="exact"/>
      </w:pPr>
    </w:p>
    <w:p w:rsidR="00F81C28" w:rsidRDefault="008E4BD0">
      <w:pPr>
        <w:ind w:left="220"/>
        <w:rPr>
          <w:sz w:val="24"/>
          <w:szCs w:val="24"/>
        </w:rPr>
      </w:pPr>
      <w:r>
        <w:rPr>
          <w:sz w:val="24"/>
          <w:szCs w:val="24"/>
        </w:rPr>
        <w:t xml:space="preserve">- Các câu </w:t>
      </w:r>
      <w:r>
        <w:rPr>
          <w:spacing w:val="-1"/>
          <w:sz w:val="24"/>
          <w:szCs w:val="24"/>
        </w:rPr>
        <w:t>lệ</w:t>
      </w:r>
      <w:r>
        <w:rPr>
          <w:sz w:val="24"/>
          <w:szCs w:val="24"/>
        </w:rPr>
        <w:t>nh show dùng để kiểm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tra cấu hình 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SPF :</w:t>
      </w:r>
    </w:p>
    <w:p w:rsidR="00F81C28" w:rsidRDefault="00F81C28">
      <w:pPr>
        <w:spacing w:before="2" w:line="200" w:lineRule="exact"/>
      </w:pPr>
    </w:p>
    <w:p w:rsidR="00F81C28" w:rsidRDefault="008E4BD0">
      <w:pPr>
        <w:spacing w:line="260" w:lineRule="exact"/>
        <w:ind w:left="254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 xml:space="preserve">IV.      </w:t>
      </w:r>
      <w:r>
        <w:rPr>
          <w:b/>
          <w:position w:val="-1"/>
          <w:sz w:val="24"/>
          <w:szCs w:val="24"/>
          <w:u w:val="thick" w:color="000000"/>
        </w:rPr>
        <w:t>Phụ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lục một số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lệnh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spacing w:val="-1"/>
          <w:position w:val="-1"/>
          <w:sz w:val="24"/>
          <w:szCs w:val="24"/>
          <w:u w:val="thick" w:color="000000"/>
        </w:rPr>
        <w:t>l</w:t>
      </w:r>
      <w:r>
        <w:rPr>
          <w:b/>
          <w:position w:val="-1"/>
          <w:sz w:val="24"/>
          <w:szCs w:val="24"/>
          <w:u w:val="thick" w:color="000000"/>
        </w:rPr>
        <w:t>i</w:t>
      </w:r>
      <w:r>
        <w:rPr>
          <w:b/>
          <w:spacing w:val="-1"/>
          <w:position w:val="-1"/>
          <w:sz w:val="24"/>
          <w:szCs w:val="24"/>
          <w:u w:val="thick" w:color="000000"/>
        </w:rPr>
        <w:t>ê</w:t>
      </w:r>
      <w:r>
        <w:rPr>
          <w:b/>
          <w:position w:val="-1"/>
          <w:sz w:val="24"/>
          <w:szCs w:val="24"/>
          <w:u w:val="thick" w:color="000000"/>
        </w:rPr>
        <w:t>n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quan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đến</w:t>
      </w:r>
      <w:r>
        <w:rPr>
          <w:b/>
          <w:spacing w:val="1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bài lab :</w:t>
      </w:r>
    </w:p>
    <w:p w:rsidR="00F81C28" w:rsidRDefault="00F81C28">
      <w:pPr>
        <w:spacing w:before="1" w:line="200" w:lineRule="exact"/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24"/>
        <w:gridCol w:w="6016"/>
      </w:tblGrid>
      <w:tr w:rsidR="00F81C28" w:rsidTr="009F37AF">
        <w:trPr>
          <w:trHeight w:hRule="exact" w:val="486"/>
        </w:trPr>
        <w:tc>
          <w:tcPr>
            <w:tcW w:w="3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445" w:right="1448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Lệnh</w:t>
            </w:r>
          </w:p>
        </w:tc>
        <w:tc>
          <w:tcPr>
            <w:tcW w:w="6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2476" w:right="247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Giải</w:t>
            </w:r>
            <w:r>
              <w:rPr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thích</w:t>
            </w:r>
          </w:p>
        </w:tc>
      </w:tr>
      <w:tr w:rsidR="00F81C28" w:rsidTr="009F37AF">
        <w:trPr>
          <w:trHeight w:hRule="exact" w:val="1038"/>
        </w:trPr>
        <w:tc>
          <w:tcPr>
            <w:tcW w:w="3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F81C28">
            <w:pPr>
              <w:spacing w:before="14" w:line="260" w:lineRule="exact"/>
              <w:rPr>
                <w:sz w:val="26"/>
                <w:szCs w:val="26"/>
              </w:rPr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</w:t>
            </w:r>
            <w:r>
              <w:rPr>
                <w:b/>
                <w:spacing w:val="1"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w</w:t>
            </w:r>
            <w:r>
              <w:rPr>
                <w:b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ip p</w:t>
            </w:r>
            <w:r>
              <w:rPr>
                <w:b/>
                <w:spacing w:val="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otocol</w:t>
            </w:r>
          </w:p>
        </w:tc>
        <w:tc>
          <w:tcPr>
            <w:tcW w:w="6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Hiển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thị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c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thông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tin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ề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thông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số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hời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gian,</w:t>
            </w:r>
            <w:r>
              <w:rPr>
                <w:spacing w:val="2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ông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số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định</w:t>
            </w:r>
          </w:p>
          <w:p w:rsidR="00F81C28" w:rsidRDefault="008E4BD0">
            <w:pPr>
              <w:ind w:left="10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tuyến,</w:t>
            </w:r>
            <w:r>
              <w:rPr>
                <w:spacing w:val="28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ạng</w:t>
            </w:r>
            <w:r>
              <w:rPr>
                <w:spacing w:val="2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định</w:t>
            </w:r>
            <w:r>
              <w:rPr>
                <w:spacing w:val="2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tuyến</w:t>
            </w:r>
            <w:r>
              <w:rPr>
                <w:spacing w:val="2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và</w:t>
            </w:r>
            <w:r>
              <w:rPr>
                <w:spacing w:val="2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nhiều</w:t>
            </w:r>
            <w:r>
              <w:rPr>
                <w:spacing w:val="2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ông</w:t>
            </w:r>
            <w:r>
              <w:rPr>
                <w:spacing w:val="2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tin</w:t>
            </w:r>
            <w:r>
              <w:rPr>
                <w:spacing w:val="2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kh</w:t>
            </w:r>
            <w:r>
              <w:rPr>
                <w:spacing w:val="-1"/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c</w:t>
            </w:r>
            <w:r>
              <w:rPr>
                <w:spacing w:val="2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của</w:t>
            </w:r>
            <w:r>
              <w:rPr>
                <w:spacing w:val="28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ất</w:t>
            </w:r>
            <w:r>
              <w:rPr>
                <w:spacing w:val="28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ả</w:t>
            </w:r>
          </w:p>
          <w:p w:rsidR="00F81C28" w:rsidRDefault="008E4BD0">
            <w:pPr>
              <w:ind w:left="10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 giao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thức định tuyến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đang hoạt </w:t>
            </w:r>
            <w:r>
              <w:rPr>
                <w:spacing w:val="-1"/>
                <w:sz w:val="24"/>
                <w:szCs w:val="24"/>
              </w:rPr>
              <w:t>đ</w:t>
            </w:r>
            <w:r>
              <w:rPr>
                <w:sz w:val="24"/>
                <w:szCs w:val="24"/>
              </w:rPr>
              <w:t>ộng trên ro</w:t>
            </w:r>
            <w:r>
              <w:rPr>
                <w:spacing w:val="-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ter</w:t>
            </w:r>
          </w:p>
        </w:tc>
      </w:tr>
      <w:tr w:rsidR="00F81C28" w:rsidTr="009F37AF">
        <w:trPr>
          <w:trHeight w:hRule="exact" w:val="1038"/>
        </w:trPr>
        <w:tc>
          <w:tcPr>
            <w:tcW w:w="3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F81C28">
            <w:pPr>
              <w:spacing w:before="14" w:line="260" w:lineRule="exact"/>
              <w:rPr>
                <w:sz w:val="26"/>
                <w:szCs w:val="26"/>
              </w:rPr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</w:t>
            </w:r>
            <w:r>
              <w:rPr>
                <w:b/>
                <w:spacing w:val="1"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w</w:t>
            </w:r>
            <w:r>
              <w:rPr>
                <w:b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ip route</w:t>
            </w:r>
          </w:p>
        </w:tc>
        <w:tc>
          <w:tcPr>
            <w:tcW w:w="6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Hiển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thị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bả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định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tu</w:t>
            </w:r>
            <w:r>
              <w:rPr>
                <w:spacing w:val="-1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ến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của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ro</w:t>
            </w:r>
            <w:r>
              <w:rPr>
                <w:spacing w:val="-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r,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trong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đó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à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danh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sách</w:t>
            </w:r>
          </w:p>
          <w:p w:rsidR="00F81C28" w:rsidRDefault="008E4BD0">
            <w:pPr>
              <w:ind w:left="101" w:right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đường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đi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tốt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nh</w:t>
            </w:r>
            <w:r>
              <w:rPr>
                <w:spacing w:val="-1"/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</w:t>
            </w:r>
            <w:r>
              <w:rPr>
                <w:spacing w:val="-1"/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các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ạng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đích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của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bản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thân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rou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er và cho bi</w:t>
            </w:r>
            <w:r>
              <w:rPr>
                <w:spacing w:val="-1"/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 xml:space="preserve">t 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outer học đ</w:t>
            </w:r>
            <w:r>
              <w:rPr>
                <w:spacing w:val="-2"/>
                <w:sz w:val="24"/>
                <w:szCs w:val="24"/>
              </w:rPr>
              <w:t>ư</w:t>
            </w:r>
            <w:r>
              <w:rPr>
                <w:sz w:val="24"/>
                <w:szCs w:val="24"/>
              </w:rPr>
              <w:t>ợc các đườ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 đi này bằ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 cách nào.</w:t>
            </w:r>
          </w:p>
        </w:tc>
      </w:tr>
      <w:tr w:rsidR="00F81C28" w:rsidTr="009F37AF">
        <w:trPr>
          <w:trHeight w:hRule="exact" w:val="2142"/>
        </w:trPr>
        <w:tc>
          <w:tcPr>
            <w:tcW w:w="3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F81C28">
            <w:pPr>
              <w:spacing w:line="200" w:lineRule="exact"/>
            </w:pPr>
          </w:p>
          <w:p w:rsidR="00F81C28" w:rsidRDefault="00F81C28">
            <w:pPr>
              <w:spacing w:line="200" w:lineRule="exact"/>
            </w:pPr>
          </w:p>
          <w:p w:rsidR="00F81C28" w:rsidRDefault="00F81C28">
            <w:pPr>
              <w:spacing w:line="200" w:lineRule="exact"/>
            </w:pPr>
          </w:p>
          <w:p w:rsidR="00F81C28" w:rsidRDefault="00F81C28">
            <w:pPr>
              <w:spacing w:before="6" w:line="220" w:lineRule="exact"/>
              <w:rPr>
                <w:sz w:val="22"/>
                <w:szCs w:val="22"/>
              </w:rPr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</w:t>
            </w:r>
            <w:r>
              <w:rPr>
                <w:b/>
                <w:spacing w:val="1"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w</w:t>
            </w:r>
            <w:r>
              <w:rPr>
                <w:b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ip os</w:t>
            </w:r>
            <w:r>
              <w:rPr>
                <w:b/>
                <w:spacing w:val="1"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f inte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face</w:t>
            </w:r>
          </w:p>
        </w:tc>
        <w:tc>
          <w:tcPr>
            <w:tcW w:w="6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1" w:right="12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Lệnh</w:t>
            </w:r>
            <w:r>
              <w:rPr>
                <w:spacing w:val="2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này</w:t>
            </w:r>
            <w:r>
              <w:rPr>
                <w:spacing w:val="2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cho</w:t>
            </w:r>
            <w:r>
              <w:rPr>
                <w:spacing w:val="2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biết</w:t>
            </w:r>
            <w:r>
              <w:rPr>
                <w:spacing w:val="2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cổ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2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của</w:t>
            </w:r>
            <w:r>
              <w:rPr>
                <w:spacing w:val="2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rout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8"/>
                <w:sz w:val="24"/>
                <w:szCs w:val="24"/>
              </w:rPr>
              <w:t xml:space="preserve"> </w:t>
            </w:r>
            <w:r>
              <w:rPr>
                <w:spacing w:val="-55"/>
                <w:sz w:val="24"/>
                <w:szCs w:val="24"/>
              </w:rPr>
              <w:t>đ</w:t>
            </w:r>
            <w:r>
              <w:rPr>
                <w:sz w:val="24"/>
                <w:szCs w:val="24"/>
              </w:rPr>
              <w:t>ã đư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ợc</w:t>
            </w:r>
            <w:r>
              <w:rPr>
                <w:spacing w:val="2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cấu</w:t>
            </w:r>
            <w:r>
              <w:rPr>
                <w:spacing w:val="2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hình</w:t>
            </w:r>
            <w:r>
              <w:rPr>
                <w:spacing w:val="-2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đúng</w:t>
            </w:r>
          </w:p>
          <w:p w:rsidR="00F81C28" w:rsidRDefault="008E4BD0">
            <w:pPr>
              <w:ind w:left="101" w:right="6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với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vùng c</w:t>
            </w:r>
            <w:r>
              <w:rPr>
                <w:spacing w:val="-1"/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nó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hay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ông.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Nếu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ổ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loopback không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được cấu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hình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thì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ghi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</w:t>
            </w:r>
            <w:r>
              <w:rPr>
                <w:spacing w:val="-4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ịa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chỉ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của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cổng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vật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lý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có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giá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trị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lớn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ất sẽ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được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ọn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làm</w:t>
            </w:r>
            <w:r>
              <w:rPr>
                <w:spacing w:val="4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router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ID.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Lệnh</w:t>
            </w:r>
            <w:r>
              <w:rPr>
                <w:spacing w:val="4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này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pacing w:val="-90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ũng</w:t>
            </w:r>
            <w:r>
              <w:rPr>
                <w:spacing w:val="4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hi</w:t>
            </w:r>
            <w:r>
              <w:rPr>
                <w:spacing w:val="3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ển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ị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 xml:space="preserve">ác </w:t>
            </w:r>
            <w:r>
              <w:rPr>
                <w:sz w:val="24"/>
                <w:szCs w:val="24"/>
              </w:rPr>
              <w:t>thông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số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khoảng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ời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gian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llo và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khoảng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hời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gian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 xml:space="preserve">t động trên 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ổng đó, đồng thời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cho </w:t>
            </w:r>
            <w:r>
              <w:rPr>
                <w:spacing w:val="-1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iết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c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rout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láng giềng thân </w:t>
            </w:r>
            <w:r>
              <w:rPr>
                <w:spacing w:val="-2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ật kết nối vào cổ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g.</w:t>
            </w:r>
          </w:p>
        </w:tc>
      </w:tr>
      <w:tr w:rsidR="00F81C28" w:rsidTr="009F37AF">
        <w:trPr>
          <w:trHeight w:hRule="exact" w:val="1038"/>
        </w:trPr>
        <w:tc>
          <w:tcPr>
            <w:tcW w:w="3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F81C28">
            <w:pPr>
              <w:spacing w:before="14" w:line="260" w:lineRule="exact"/>
              <w:rPr>
                <w:sz w:val="26"/>
                <w:szCs w:val="26"/>
              </w:rPr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</w:t>
            </w:r>
            <w:r>
              <w:rPr>
                <w:b/>
                <w:spacing w:val="1"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w</w:t>
            </w:r>
            <w:r>
              <w:rPr>
                <w:b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ip os</w:t>
            </w:r>
            <w:r>
              <w:rPr>
                <w:b/>
                <w:spacing w:val="1"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f</w:t>
            </w:r>
          </w:p>
        </w:tc>
        <w:tc>
          <w:tcPr>
            <w:tcW w:w="6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Lệnh</w:t>
            </w:r>
            <w:r>
              <w:rPr>
                <w:spacing w:val="2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này</w:t>
            </w:r>
            <w:r>
              <w:rPr>
                <w:spacing w:val="26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ho</w:t>
            </w:r>
            <w:r>
              <w:rPr>
                <w:spacing w:val="2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bi</w:t>
            </w:r>
            <w:r>
              <w:rPr>
                <w:spacing w:val="-1"/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2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số</w:t>
            </w:r>
            <w:r>
              <w:rPr>
                <w:spacing w:val="25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ần</w:t>
            </w:r>
            <w:r>
              <w:rPr>
                <w:spacing w:val="26"/>
                <w:sz w:val="24"/>
                <w:szCs w:val="24"/>
              </w:rPr>
              <w:t xml:space="preserve"> </w:t>
            </w:r>
            <w:r>
              <w:rPr>
                <w:spacing w:val="-26"/>
                <w:sz w:val="24"/>
                <w:szCs w:val="24"/>
              </w:rPr>
              <w:t>đ</w:t>
            </w:r>
            <w:r>
              <w:rPr>
                <w:sz w:val="24"/>
                <w:szCs w:val="24"/>
              </w:rPr>
              <w:t>ã</w:t>
            </w:r>
            <w:r>
              <w:rPr>
                <w:spacing w:val="2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3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ử</w:t>
            </w:r>
            <w:r>
              <w:rPr>
                <w:spacing w:val="2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ụ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2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thu</w:t>
            </w:r>
            <w:r>
              <w:rPr>
                <w:spacing w:val="-1"/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2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oá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SPF,</w:t>
            </w:r>
            <w:r>
              <w:rPr>
                <w:spacing w:val="2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đồng</w:t>
            </w:r>
          </w:p>
          <w:p w:rsidR="00F81C28" w:rsidRDefault="008E4BD0">
            <w:pPr>
              <w:ind w:left="101" w:right="6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thời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cho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iế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khoảng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ời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gian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cập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nhật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khi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m</w:t>
            </w:r>
            <w:r>
              <w:rPr>
                <w:spacing w:val="1"/>
                <w:sz w:val="24"/>
                <w:szCs w:val="24"/>
              </w:rPr>
              <w:t>ạ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không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có gì thay đ</w:t>
            </w:r>
            <w:r>
              <w:rPr>
                <w:spacing w:val="-1"/>
                <w:sz w:val="24"/>
                <w:szCs w:val="24"/>
              </w:rPr>
              <w:t>ổ</w:t>
            </w:r>
            <w:r>
              <w:rPr>
                <w:sz w:val="24"/>
                <w:szCs w:val="24"/>
              </w:rPr>
              <w:t>i.</w:t>
            </w:r>
          </w:p>
        </w:tc>
      </w:tr>
      <w:tr w:rsidR="00F81C28" w:rsidTr="009F37AF">
        <w:trPr>
          <w:trHeight w:hRule="exact" w:val="762"/>
        </w:trPr>
        <w:tc>
          <w:tcPr>
            <w:tcW w:w="3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F81C28">
            <w:pPr>
              <w:spacing w:before="6" w:line="120" w:lineRule="exact"/>
              <w:rPr>
                <w:sz w:val="13"/>
                <w:szCs w:val="13"/>
              </w:rPr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</w:t>
            </w:r>
            <w:r>
              <w:rPr>
                <w:b/>
                <w:spacing w:val="1"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w</w:t>
            </w:r>
            <w:r>
              <w:rPr>
                <w:b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ip os</w:t>
            </w:r>
            <w:r>
              <w:rPr>
                <w:b/>
                <w:spacing w:val="1"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f neighbor</w:t>
            </w:r>
            <w:r>
              <w:rPr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detail</w:t>
            </w:r>
          </w:p>
        </w:tc>
        <w:tc>
          <w:tcPr>
            <w:tcW w:w="6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Liệt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kê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iết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ác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láng</w:t>
            </w:r>
            <w:r>
              <w:rPr>
                <w:spacing w:val="1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giềng,</w:t>
            </w:r>
            <w:r>
              <w:rPr>
                <w:spacing w:val="2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giá</w:t>
            </w:r>
            <w:r>
              <w:rPr>
                <w:spacing w:val="1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ị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ưu</w:t>
            </w:r>
            <w:r>
              <w:rPr>
                <w:spacing w:val="2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tiên</w:t>
            </w:r>
            <w:r>
              <w:rPr>
                <w:spacing w:val="2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chúng</w:t>
            </w:r>
            <w:r>
              <w:rPr>
                <w:spacing w:val="2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và</w:t>
            </w:r>
          </w:p>
          <w:p w:rsidR="00F81C28" w:rsidRDefault="008E4BD0">
            <w:pPr>
              <w:ind w:left="10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trạng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thái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chúng.</w:t>
            </w:r>
          </w:p>
        </w:tc>
      </w:tr>
      <w:tr w:rsidR="00F81C28" w:rsidTr="009F37AF">
        <w:trPr>
          <w:trHeight w:hRule="exact" w:val="1038"/>
        </w:trPr>
        <w:tc>
          <w:tcPr>
            <w:tcW w:w="3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F81C28">
            <w:pPr>
              <w:spacing w:before="14" w:line="260" w:lineRule="exact"/>
              <w:rPr>
                <w:sz w:val="26"/>
                <w:szCs w:val="26"/>
              </w:rPr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</w:t>
            </w:r>
            <w:r>
              <w:rPr>
                <w:b/>
                <w:spacing w:val="1"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w</w:t>
            </w:r>
            <w:r>
              <w:rPr>
                <w:b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ip os</w:t>
            </w:r>
            <w:r>
              <w:rPr>
                <w:b/>
                <w:spacing w:val="1"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f database</w:t>
            </w:r>
          </w:p>
        </w:tc>
        <w:tc>
          <w:tcPr>
            <w:tcW w:w="6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Hiển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thị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nội</w:t>
            </w:r>
            <w:r>
              <w:rPr>
                <w:spacing w:val="3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dung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của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cơ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sở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dữ</w:t>
            </w:r>
            <w:r>
              <w:rPr>
                <w:spacing w:val="3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liệu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về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cấu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úc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hệ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thống</w:t>
            </w:r>
          </w:p>
          <w:p w:rsidR="00F81C28" w:rsidRDefault="008E4BD0">
            <w:pPr>
              <w:ind w:left="101" w:right="6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ạng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trên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outer,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đồng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thời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cho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bi</w:t>
            </w:r>
            <w:r>
              <w:rPr>
                <w:spacing w:val="-1"/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rou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er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ID,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ID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của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iến trình OSPF.</w:t>
            </w:r>
          </w:p>
        </w:tc>
      </w:tr>
    </w:tbl>
    <w:p w:rsidR="00F81C28" w:rsidRDefault="00F81C28">
      <w:pPr>
        <w:spacing w:line="200" w:lineRule="exact"/>
      </w:pPr>
    </w:p>
    <w:p w:rsidR="00F81C28" w:rsidRDefault="00F81C28">
      <w:pPr>
        <w:spacing w:before="19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220"/>
        <w:rPr>
          <w:sz w:val="24"/>
          <w:szCs w:val="24"/>
        </w:rPr>
      </w:pPr>
      <w:r>
        <w:rPr>
          <w:b/>
          <w:sz w:val="24"/>
          <w:szCs w:val="24"/>
        </w:rPr>
        <w:t xml:space="preserve">- Các lệnh 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lear và de</w:t>
      </w:r>
      <w:r>
        <w:rPr>
          <w:b/>
          <w:spacing w:val="-1"/>
          <w:sz w:val="24"/>
          <w:szCs w:val="24"/>
        </w:rPr>
        <w:t>b</w:t>
      </w:r>
      <w:r>
        <w:rPr>
          <w:b/>
          <w:sz w:val="24"/>
          <w:szCs w:val="24"/>
        </w:rPr>
        <w:t>ug dùng để</w:t>
      </w:r>
      <w:r>
        <w:rPr>
          <w:b/>
          <w:spacing w:val="1"/>
          <w:sz w:val="24"/>
          <w:szCs w:val="24"/>
        </w:rPr>
        <w:t xml:space="preserve"> k</w:t>
      </w:r>
      <w:r>
        <w:rPr>
          <w:b/>
          <w:sz w:val="24"/>
          <w:szCs w:val="24"/>
        </w:rPr>
        <w:t>i</w:t>
      </w:r>
      <w:r>
        <w:rPr>
          <w:b/>
          <w:spacing w:val="-1"/>
          <w:sz w:val="24"/>
          <w:szCs w:val="24"/>
        </w:rPr>
        <w:t>ể</w:t>
      </w:r>
      <w:r>
        <w:rPr>
          <w:b/>
          <w:sz w:val="24"/>
          <w:szCs w:val="24"/>
        </w:rPr>
        <w:t>m tra h</w:t>
      </w:r>
      <w:r>
        <w:rPr>
          <w:b/>
          <w:spacing w:val="-1"/>
          <w:sz w:val="24"/>
          <w:szCs w:val="24"/>
        </w:rPr>
        <w:t>o</w:t>
      </w:r>
      <w:r>
        <w:rPr>
          <w:b/>
          <w:sz w:val="24"/>
          <w:szCs w:val="24"/>
        </w:rPr>
        <w:t>ạt động của OSPF</w:t>
      </w:r>
    </w:p>
    <w:p w:rsidR="00F81C28" w:rsidRDefault="00F81C28">
      <w:pPr>
        <w:spacing w:before="5" w:line="180" w:lineRule="exact"/>
        <w:rPr>
          <w:sz w:val="19"/>
          <w:szCs w:val="19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2"/>
        <w:gridCol w:w="5974"/>
      </w:tblGrid>
      <w:tr w:rsidR="00F81C28">
        <w:trPr>
          <w:trHeight w:hRule="exact" w:val="612"/>
        </w:trPr>
        <w:tc>
          <w:tcPr>
            <w:tcW w:w="3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before="61"/>
              <w:ind w:left="1490" w:right="1492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Lệnh</w:t>
            </w:r>
          </w:p>
        </w:tc>
        <w:tc>
          <w:tcPr>
            <w:tcW w:w="5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before="61"/>
              <w:ind w:left="2433" w:right="2432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Giải</w:t>
            </w:r>
            <w:r>
              <w:rPr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thích</w:t>
            </w:r>
          </w:p>
        </w:tc>
      </w:tr>
      <w:tr w:rsidR="00F81C28">
        <w:trPr>
          <w:trHeight w:hRule="exact" w:val="532"/>
        </w:trPr>
        <w:tc>
          <w:tcPr>
            <w:tcW w:w="3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before="21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Clear ip r</w:t>
            </w:r>
            <w:r>
              <w:rPr>
                <w:b/>
                <w:spacing w:val="-1"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ute *</w:t>
            </w:r>
          </w:p>
        </w:tc>
        <w:tc>
          <w:tcPr>
            <w:tcW w:w="5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before="18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toàn bộ bảng định 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uyến</w:t>
            </w:r>
          </w:p>
        </w:tc>
      </w:tr>
    </w:tbl>
    <w:p w:rsidR="00F81C28" w:rsidRDefault="00F81C28">
      <w:pPr>
        <w:sectPr w:rsidR="00F81C28">
          <w:pgSz w:w="12240" w:h="15840"/>
          <w:pgMar w:top="1500" w:right="1220" w:bottom="280" w:left="1220" w:header="720" w:footer="589" w:gutter="0"/>
          <w:cols w:space="720"/>
        </w:sectPr>
      </w:pPr>
    </w:p>
    <w:p w:rsidR="00F81C28" w:rsidRDefault="00F81C28">
      <w:pPr>
        <w:spacing w:before="2" w:line="260" w:lineRule="exact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2"/>
        <w:gridCol w:w="5974"/>
      </w:tblGrid>
      <w:tr w:rsidR="00F81C28">
        <w:trPr>
          <w:trHeight w:hRule="exact" w:val="550"/>
        </w:trPr>
        <w:tc>
          <w:tcPr>
            <w:tcW w:w="3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before="30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Clear ip r</w:t>
            </w:r>
            <w:r>
              <w:rPr>
                <w:b/>
                <w:spacing w:val="-1"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ute a.b.c.d</w:t>
            </w:r>
          </w:p>
        </w:tc>
        <w:tc>
          <w:tcPr>
            <w:tcW w:w="5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before="28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Xóa đường a.b.c.d trong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bảng định 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uyến</w:t>
            </w:r>
          </w:p>
        </w:tc>
      </w:tr>
      <w:tr w:rsidR="00F81C28">
        <w:trPr>
          <w:trHeight w:hRule="exact" w:val="530"/>
        </w:trPr>
        <w:tc>
          <w:tcPr>
            <w:tcW w:w="3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before="21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Debug ip ospf events</w:t>
            </w:r>
          </w:p>
        </w:tc>
        <w:tc>
          <w:tcPr>
            <w:tcW w:w="5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before="18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Báo cáo </w:t>
            </w:r>
            <w:r>
              <w:rPr>
                <w:spacing w:val="-2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ọi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sự kiện của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OSPF</w:t>
            </w:r>
          </w:p>
        </w:tc>
      </w:tr>
      <w:tr w:rsidR="00F81C28">
        <w:trPr>
          <w:trHeight w:hRule="exact" w:val="763"/>
        </w:trPr>
        <w:tc>
          <w:tcPr>
            <w:tcW w:w="3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F81C28">
            <w:pPr>
              <w:spacing w:before="7" w:line="120" w:lineRule="exact"/>
              <w:rPr>
                <w:sz w:val="13"/>
                <w:szCs w:val="13"/>
              </w:rPr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Debug ip ospf adj</w:t>
            </w:r>
          </w:p>
        </w:tc>
        <w:tc>
          <w:tcPr>
            <w:tcW w:w="5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Báo cáo </w:t>
            </w:r>
            <w:r>
              <w:rPr>
                <w:spacing w:val="-2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ọi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sự kiện về </w:t>
            </w:r>
            <w:r>
              <w:rPr>
                <w:spacing w:val="-1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oạt động q</w:t>
            </w:r>
            <w:r>
              <w:rPr>
                <w:spacing w:val="-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an hệ thân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ật của</w:t>
            </w: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OSPF</w:t>
            </w:r>
          </w:p>
        </w:tc>
      </w:tr>
    </w:tbl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0" w:line="260" w:lineRule="exact"/>
        <w:rPr>
          <w:sz w:val="26"/>
          <w:szCs w:val="26"/>
        </w:rPr>
      </w:pPr>
    </w:p>
    <w:p w:rsidR="00F81C28" w:rsidRDefault="00F81C28">
      <w:pPr>
        <w:ind w:left="392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  <w:bookmarkStart w:id="0" w:name="_GoBack"/>
      <w:bookmarkEnd w:id="0"/>
    </w:p>
    <w:sectPr w:rsidR="00F81C28" w:rsidSect="00CC5827">
      <w:headerReference w:type="default" r:id="rId19"/>
      <w:footerReference w:type="default" r:id="rId20"/>
      <w:pgSz w:w="12240" w:h="15840"/>
      <w:pgMar w:top="1500" w:right="1220" w:bottom="280" w:left="122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1FB1" w:rsidRDefault="00CD1FB1">
      <w:r>
        <w:separator/>
      </w:r>
    </w:p>
  </w:endnote>
  <w:endnote w:type="continuationSeparator" w:id="0">
    <w:p w:rsidR="00CD1FB1" w:rsidRDefault="00CD1F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CC5827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298030" behindDoc="1" locked="0" layoutInCell="1" allowOverlap="1">
              <wp:simplePos x="0" y="0"/>
              <wp:positionH relativeFrom="page">
                <wp:posOffset>3754120</wp:posOffset>
              </wp:positionH>
              <wp:positionV relativeFrom="page">
                <wp:posOffset>9445625</wp:posOffset>
              </wp:positionV>
              <wp:extent cx="263525" cy="165100"/>
              <wp:effectExtent l="1270" t="0" r="1905" b="0"/>
              <wp:wrapNone/>
              <wp:docPr id="1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52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42320" w:rsidRDefault="00D42320">
                          <w:pPr>
                            <w:spacing w:line="240" w:lineRule="exact"/>
                            <w:ind w:left="40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C5827">
                            <w:rPr>
                              <w:rFonts w:ascii="Calibri" w:eastAsia="Calibri" w:hAnsi="Calibri" w:cs="Calibri"/>
                              <w:noProof/>
                              <w:position w:val="1"/>
                              <w:sz w:val="22"/>
                              <w:szCs w:val="22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2" o:spid="_x0000_s1026" type="#_x0000_t202" style="position:absolute;margin-left:295.6pt;margin-top:743.75pt;width:20.75pt;height:13pt;z-index:-1845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" filled="f" stroked="f">
              <v:textbox inset="0,0,0,0">
                <w:txbxContent>
                  <w:p w:rsidR="00D42320" w:rsidRDefault="00D42320">
                    <w:pPr>
                      <w:spacing w:line="240" w:lineRule="exact"/>
                      <w:ind w:left="40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C5827">
                      <w:rPr>
                        <w:rFonts w:ascii="Calibri" w:eastAsia="Calibri" w:hAnsi="Calibri" w:cs="Calibri"/>
                        <w:noProof/>
                        <w:position w:val="1"/>
                        <w:sz w:val="22"/>
                        <w:szCs w:val="22"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1FB1" w:rsidRDefault="00CD1FB1">
      <w:r>
        <w:separator/>
      </w:r>
    </w:p>
  </w:footnote>
  <w:footnote w:type="continuationSeparator" w:id="0">
    <w:p w:rsidR="00CD1FB1" w:rsidRDefault="00CD1F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357A09"/>
    <w:multiLevelType w:val="multilevel"/>
    <w:tmpl w:val="E26A9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C28"/>
    <w:rsid w:val="001674F2"/>
    <w:rsid w:val="001D157D"/>
    <w:rsid w:val="001F186C"/>
    <w:rsid w:val="00220AD6"/>
    <w:rsid w:val="003174AA"/>
    <w:rsid w:val="0032381D"/>
    <w:rsid w:val="004B2CB0"/>
    <w:rsid w:val="008670BA"/>
    <w:rsid w:val="008E4BD0"/>
    <w:rsid w:val="009F37AF"/>
    <w:rsid w:val="00B2483E"/>
    <w:rsid w:val="00B761AF"/>
    <w:rsid w:val="00CC5827"/>
    <w:rsid w:val="00CD1FB1"/>
    <w:rsid w:val="00D42320"/>
    <w:rsid w:val="00F81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4BD0"/>
  </w:style>
  <w:style w:type="paragraph" w:styleId="Footer">
    <w:name w:val="footer"/>
    <w:basedOn w:val="Normal"/>
    <w:link w:val="Foot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BD0"/>
  </w:style>
  <w:style w:type="paragraph" w:styleId="BalloonText">
    <w:name w:val="Balloon Text"/>
    <w:basedOn w:val="Normal"/>
    <w:link w:val="BalloonTextChar"/>
    <w:uiPriority w:val="99"/>
    <w:semiHidden/>
    <w:unhideWhenUsed/>
    <w:rsid w:val="008E4B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B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4BD0"/>
  </w:style>
  <w:style w:type="paragraph" w:styleId="Footer">
    <w:name w:val="footer"/>
    <w:basedOn w:val="Normal"/>
    <w:link w:val="Foot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BD0"/>
  </w:style>
  <w:style w:type="paragraph" w:styleId="BalloonText">
    <w:name w:val="Balloon Text"/>
    <w:basedOn w:val="Normal"/>
    <w:link w:val="BalloonTextChar"/>
    <w:uiPriority w:val="99"/>
    <w:semiHidden/>
    <w:unhideWhenUsed/>
    <w:rsid w:val="008E4B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B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1.xml"/><Relationship Id="rId18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2677</Words>
  <Characters>15260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HXDC</dc:creator>
  <cp:lastModifiedBy>HXDC</cp:lastModifiedBy>
  <cp:revision>2</cp:revision>
  <dcterms:created xsi:type="dcterms:W3CDTF">2015-01-09T08:05:00Z</dcterms:created>
  <dcterms:modified xsi:type="dcterms:W3CDTF">2015-01-09T08:05:00Z</dcterms:modified>
</cp:coreProperties>
</file>