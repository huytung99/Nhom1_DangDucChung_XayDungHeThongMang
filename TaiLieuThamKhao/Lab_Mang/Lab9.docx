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28" w:rsidRDefault="008E4BD0">
      <w:pPr>
        <w:spacing w:before="8"/>
        <w:ind w:left="600"/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LAB</w:t>
      </w:r>
      <w:r>
        <w:rPr>
          <w:b/>
          <w:color w:val="FF0000"/>
          <w:spacing w:val="-6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9:</w:t>
      </w:r>
      <w:r>
        <w:rPr>
          <w:b/>
          <w:color w:val="FF0000"/>
          <w:spacing w:val="-3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ĐỊ</w:t>
      </w:r>
      <w:r>
        <w:rPr>
          <w:b/>
          <w:color w:val="FF0000"/>
          <w:spacing w:val="1"/>
          <w:sz w:val="40"/>
          <w:szCs w:val="40"/>
        </w:rPr>
        <w:t>N</w:t>
      </w:r>
      <w:r>
        <w:rPr>
          <w:b/>
          <w:color w:val="FF0000"/>
          <w:sz w:val="40"/>
          <w:szCs w:val="40"/>
        </w:rPr>
        <w:t>H</w:t>
      </w:r>
      <w:r>
        <w:rPr>
          <w:b/>
          <w:color w:val="FF0000"/>
          <w:spacing w:val="-10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TU</w:t>
      </w:r>
      <w:r>
        <w:rPr>
          <w:b/>
          <w:color w:val="FF0000"/>
          <w:spacing w:val="-1"/>
          <w:sz w:val="40"/>
          <w:szCs w:val="40"/>
        </w:rPr>
        <w:t>Y</w:t>
      </w:r>
      <w:r>
        <w:rPr>
          <w:b/>
          <w:color w:val="FF0000"/>
          <w:spacing w:val="1"/>
          <w:sz w:val="40"/>
          <w:szCs w:val="40"/>
        </w:rPr>
        <w:t>Ế</w:t>
      </w:r>
      <w:r>
        <w:rPr>
          <w:b/>
          <w:color w:val="FF0000"/>
          <w:sz w:val="40"/>
          <w:szCs w:val="40"/>
        </w:rPr>
        <w:t>N</w:t>
      </w:r>
      <w:r>
        <w:rPr>
          <w:b/>
          <w:color w:val="FF0000"/>
          <w:spacing w:val="-9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TĨNH</w:t>
      </w:r>
      <w:r>
        <w:rPr>
          <w:b/>
          <w:color w:val="FF0000"/>
          <w:spacing w:val="-8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(</w:t>
      </w:r>
      <w:r>
        <w:rPr>
          <w:b/>
          <w:color w:val="FF0000"/>
          <w:spacing w:val="1"/>
          <w:sz w:val="40"/>
          <w:szCs w:val="40"/>
        </w:rPr>
        <w:t>S</w:t>
      </w:r>
      <w:r>
        <w:rPr>
          <w:b/>
          <w:color w:val="FF0000"/>
          <w:sz w:val="40"/>
          <w:szCs w:val="40"/>
        </w:rPr>
        <w:t>TAT</w:t>
      </w:r>
      <w:r>
        <w:rPr>
          <w:b/>
          <w:color w:val="FF0000"/>
          <w:spacing w:val="2"/>
          <w:sz w:val="40"/>
          <w:szCs w:val="40"/>
        </w:rPr>
        <w:t>I</w:t>
      </w:r>
      <w:r>
        <w:rPr>
          <w:b/>
          <w:color w:val="FF0000"/>
          <w:sz w:val="40"/>
          <w:szCs w:val="40"/>
        </w:rPr>
        <w:t>C</w:t>
      </w:r>
      <w:r>
        <w:rPr>
          <w:b/>
          <w:color w:val="FF0000"/>
          <w:spacing w:val="-16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R</w:t>
      </w:r>
      <w:r>
        <w:rPr>
          <w:b/>
          <w:color w:val="FF0000"/>
          <w:spacing w:val="1"/>
          <w:sz w:val="40"/>
          <w:szCs w:val="40"/>
        </w:rPr>
        <w:t>O</w:t>
      </w:r>
      <w:r>
        <w:rPr>
          <w:b/>
          <w:color w:val="FF0000"/>
          <w:sz w:val="40"/>
          <w:szCs w:val="40"/>
        </w:rPr>
        <w:t>UTE)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326"/>
        <w:rPr>
          <w:sz w:val="24"/>
          <w:szCs w:val="24"/>
        </w:rPr>
      </w:pPr>
      <w:r>
        <w:rPr>
          <w:b/>
          <w:sz w:val="24"/>
          <w:szCs w:val="24"/>
        </w:rPr>
        <w:t xml:space="preserve">I.      </w:t>
      </w:r>
      <w:r>
        <w:rPr>
          <w:b/>
          <w:sz w:val="24"/>
          <w:szCs w:val="24"/>
          <w:u w:val="thick" w:color="000000"/>
        </w:rPr>
        <w:t>Gi</w:t>
      </w:r>
      <w:r>
        <w:rPr>
          <w:b/>
          <w:spacing w:val="-1"/>
          <w:sz w:val="24"/>
          <w:szCs w:val="24"/>
          <w:u w:val="thick" w:color="000000"/>
        </w:rPr>
        <w:t>ớ</w:t>
      </w:r>
      <w:r>
        <w:rPr>
          <w:b/>
          <w:sz w:val="24"/>
          <w:szCs w:val="24"/>
          <w:u w:val="thick" w:color="000000"/>
        </w:rPr>
        <w:t>i thiệu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:</w:t>
      </w:r>
    </w:p>
    <w:p w:rsidR="00F81C28" w:rsidRDefault="008E4BD0">
      <w:pPr>
        <w:spacing w:before="1" w:line="260" w:lineRule="exact"/>
        <w:ind w:left="120" w:right="77" w:firstLine="360"/>
        <w:jc w:val="both"/>
        <w:rPr>
          <w:sz w:val="24"/>
          <w:szCs w:val="24"/>
        </w:rPr>
      </w:pPr>
      <w:r>
        <w:rPr>
          <w:i/>
          <w:sz w:val="24"/>
          <w:szCs w:val="24"/>
        </w:rPr>
        <w:t>Định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tuyến</w:t>
      </w:r>
      <w:r>
        <w:rPr>
          <w:i/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(Routing)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quá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ình</w:t>
      </w:r>
      <w:r>
        <w:rPr>
          <w:spacing w:val="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hực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chuyển</w:t>
      </w:r>
      <w:r>
        <w:rPr>
          <w:spacing w:val="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(Packe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) từ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địa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hỉ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nguồn (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oucre)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ến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địa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ỉ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í</w:t>
      </w:r>
      <w:r>
        <w:rPr>
          <w:sz w:val="24"/>
          <w:szCs w:val="24"/>
        </w:rPr>
        <w:t>ch(des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on)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ạng.Trong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q</w:t>
      </w:r>
      <w:r>
        <w:rPr>
          <w:sz w:val="24"/>
          <w:szCs w:val="24"/>
        </w:rPr>
        <w:t>uá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ình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ày Router phảI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dựa vào những thông tin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định tuyến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ể đưa ra những quyết đị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 nhằm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yển gói tin đến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những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địa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đích</w:t>
      </w:r>
      <w:r>
        <w:rPr>
          <w:spacing w:val="23"/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>đ</w:t>
      </w:r>
      <w:r>
        <w:rPr>
          <w:sz w:val="24"/>
          <w:szCs w:val="24"/>
        </w:rPr>
        <w:t>ã đ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ịnh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trước.Có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loạI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tuy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cơ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bản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24"/>
          <w:sz w:val="24"/>
          <w:szCs w:val="24"/>
        </w:rPr>
        <w:t xml:space="preserve"> </w:t>
      </w:r>
      <w:r>
        <w:rPr>
          <w:i/>
          <w:sz w:val="24"/>
          <w:szCs w:val="24"/>
        </w:rPr>
        <w:t>Định</w:t>
      </w:r>
      <w:r>
        <w:rPr>
          <w:i/>
          <w:spacing w:val="25"/>
          <w:sz w:val="24"/>
          <w:szCs w:val="24"/>
        </w:rPr>
        <w:t xml:space="preserve"> </w:t>
      </w:r>
      <w:r>
        <w:rPr>
          <w:i/>
          <w:sz w:val="24"/>
          <w:szCs w:val="24"/>
        </w:rPr>
        <w:t>tuyến</w:t>
      </w:r>
      <w:r>
        <w:rPr>
          <w:i/>
          <w:spacing w:val="23"/>
          <w:sz w:val="24"/>
          <w:szCs w:val="24"/>
        </w:rPr>
        <w:t xml:space="preserve"> </w:t>
      </w:r>
      <w:r>
        <w:rPr>
          <w:i/>
          <w:spacing w:val="-22"/>
          <w:sz w:val="24"/>
          <w:szCs w:val="24"/>
        </w:rPr>
        <w:t>t</w:t>
      </w:r>
      <w:r>
        <w:rPr>
          <w:i/>
          <w:sz w:val="24"/>
          <w:szCs w:val="24"/>
        </w:rPr>
        <w:t>ĩnh</w:t>
      </w:r>
      <w:r>
        <w:rPr>
          <w:i/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(St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tic Route) và </w:t>
      </w:r>
      <w:r>
        <w:rPr>
          <w:i/>
          <w:sz w:val="24"/>
          <w:szCs w:val="24"/>
        </w:rPr>
        <w:t>Định tuyến đ</w:t>
      </w:r>
      <w:r>
        <w:rPr>
          <w:i/>
          <w:spacing w:val="-1"/>
          <w:sz w:val="24"/>
          <w:szCs w:val="24"/>
        </w:rPr>
        <w:t>ộ</w:t>
      </w:r>
      <w:r>
        <w:rPr>
          <w:i/>
          <w:sz w:val="24"/>
          <w:szCs w:val="24"/>
        </w:rPr>
        <w:t xml:space="preserve">ng </w:t>
      </w:r>
      <w:r>
        <w:rPr>
          <w:sz w:val="24"/>
          <w:szCs w:val="24"/>
        </w:rPr>
        <w:t>(Dyna</w:t>
      </w:r>
      <w:r>
        <w:rPr>
          <w:spacing w:val="-2"/>
          <w:sz w:val="24"/>
          <w:szCs w:val="24"/>
        </w:rPr>
        <w:t>m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c Route)</w:t>
      </w:r>
    </w:p>
    <w:p w:rsidR="00F81C28" w:rsidRDefault="00F81C28">
      <w:pPr>
        <w:spacing w:line="220" w:lineRule="exact"/>
        <w:rPr>
          <w:sz w:val="22"/>
          <w:szCs w:val="22"/>
        </w:rPr>
      </w:pPr>
    </w:p>
    <w:p w:rsidR="00F81C28" w:rsidRDefault="008E4BD0">
      <w:pPr>
        <w:spacing w:line="260" w:lineRule="exact"/>
        <w:ind w:left="120" w:right="80" w:firstLine="720"/>
        <w:jc w:val="both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i/>
          <w:sz w:val="24"/>
          <w:szCs w:val="24"/>
        </w:rPr>
        <w:t>Định</w:t>
      </w:r>
      <w:r>
        <w:rPr>
          <w:i/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tuyến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4"/>
          <w:sz w:val="24"/>
          <w:szCs w:val="24"/>
        </w:rPr>
        <w:t>t</w:t>
      </w:r>
      <w:r>
        <w:rPr>
          <w:i/>
          <w:sz w:val="24"/>
          <w:szCs w:val="24"/>
        </w:rPr>
        <w:t>ĩnh</w:t>
      </w:r>
      <w:r>
        <w:rPr>
          <w:i/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Route)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quá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trình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34"/>
          <w:sz w:val="24"/>
          <w:szCs w:val="24"/>
        </w:rPr>
        <w:t xml:space="preserve"> </w:t>
      </w:r>
      <w:r>
        <w:rPr>
          <w:sz w:val="24"/>
          <w:szCs w:val="24"/>
        </w:rPr>
        <w:t>ịnh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phảI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cấu hình bằng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y(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anually)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từng địa chỉ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đích cụ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ể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cho Router.</w:t>
      </w:r>
    </w:p>
    <w:p w:rsidR="00F81C28" w:rsidRDefault="008E4BD0">
      <w:pPr>
        <w:spacing w:line="260" w:lineRule="exact"/>
        <w:ind w:left="120" w:right="79" w:firstLine="1080"/>
        <w:rPr>
          <w:sz w:val="24"/>
          <w:szCs w:val="24"/>
        </w:rPr>
      </w:pPr>
      <w:r>
        <w:rPr>
          <w:sz w:val="24"/>
          <w:szCs w:val="24"/>
        </w:rPr>
        <w:t>Một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dạng</w:t>
      </w:r>
      <w:r>
        <w:rPr>
          <w:spacing w:val="2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ặc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26"/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>t</w:t>
      </w:r>
      <w:r>
        <w:rPr>
          <w:sz w:val="24"/>
          <w:szCs w:val="24"/>
        </w:rPr>
        <w:t>ĩnh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ault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Routes,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4"/>
          <w:sz w:val="24"/>
          <w:szCs w:val="24"/>
        </w:rPr>
        <w:t xml:space="preserve"> </w:t>
      </w:r>
      <w:r>
        <w:rPr>
          <w:sz w:val="24"/>
          <w:szCs w:val="24"/>
        </w:rPr>
        <w:t>ạng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dụ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 xml:space="preserve">g cho các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cụt (Stub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Network)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 w:right="77" w:firstLine="720"/>
        <w:jc w:val="both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i/>
          <w:sz w:val="24"/>
          <w:szCs w:val="24"/>
        </w:rPr>
        <w:t>Định tuyến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động</w:t>
      </w:r>
      <w:r>
        <w:rPr>
          <w:i/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(Dyna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ic Route) đây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 dạng định 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yến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 khi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 cấu h</w:t>
      </w:r>
      <w:r>
        <w:rPr>
          <w:spacing w:val="-1"/>
          <w:sz w:val="24"/>
          <w:szCs w:val="24"/>
        </w:rPr>
        <w:t>ì</w:t>
      </w:r>
      <w:r>
        <w:rPr>
          <w:sz w:val="24"/>
          <w:szCs w:val="24"/>
        </w:rPr>
        <w:t>nh ở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dạng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này,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5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hững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 xml:space="preserve">P(Routing 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ation Protoco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),OSPF(Open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horte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Path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Frist)</w:t>
      </w:r>
      <w:r>
        <w:rPr>
          <w:spacing w:val="-1"/>
          <w:sz w:val="24"/>
          <w:szCs w:val="24"/>
        </w:rPr>
        <w:t>,</w:t>
      </w:r>
      <w:r>
        <w:rPr>
          <w:sz w:val="24"/>
          <w:szCs w:val="24"/>
        </w:rPr>
        <w:t>IGRP(Int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Gateway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Protocol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…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thực thi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ệc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tự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động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(Auto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atically)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không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phải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rực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tiếp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ằng tay.</w:t>
      </w:r>
    </w:p>
    <w:p w:rsidR="00F81C28" w:rsidRDefault="00F81C28">
      <w:pPr>
        <w:spacing w:before="19" w:line="260" w:lineRule="exact"/>
        <w:rPr>
          <w:sz w:val="26"/>
          <w:szCs w:val="26"/>
        </w:rPr>
      </w:pPr>
    </w:p>
    <w:p w:rsidR="00F81C28" w:rsidRDefault="008E4BD0">
      <w:pPr>
        <w:spacing w:line="260" w:lineRule="exact"/>
        <w:ind w:left="233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II.      Mô tả bài </w:t>
      </w:r>
      <w:r>
        <w:rPr>
          <w:b/>
          <w:spacing w:val="-1"/>
          <w:position w:val="-1"/>
          <w:sz w:val="24"/>
          <w:szCs w:val="24"/>
        </w:rPr>
        <w:t>l</w:t>
      </w:r>
      <w:r>
        <w:rPr>
          <w:b/>
          <w:position w:val="-1"/>
          <w:sz w:val="24"/>
          <w:szCs w:val="24"/>
        </w:rPr>
        <w:t>ab và đồ hình :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60" w:lineRule="exact"/>
        <w:rPr>
          <w:sz w:val="26"/>
          <w:szCs w:val="26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Đồ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ài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6"/>
          <w:sz w:val="24"/>
          <w:szCs w:val="24"/>
        </w:rPr>
        <w:t>h</w:t>
      </w:r>
      <w:r>
        <w:rPr>
          <w:sz w:val="24"/>
          <w:szCs w:val="24"/>
        </w:rPr>
        <w:t>ư</w:t>
      </w:r>
      <w:r>
        <w:rPr>
          <w:spacing w:val="15"/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>h</w:t>
      </w:r>
      <w:r>
        <w:rPr>
          <w:sz w:val="24"/>
          <w:szCs w:val="24"/>
        </w:rPr>
        <w:t>ình,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PC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n ối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ằng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cáp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é</w:t>
      </w:r>
      <w:r>
        <w:rPr>
          <w:sz w:val="24"/>
          <w:szCs w:val="24"/>
        </w:rPr>
        <w:t>o.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>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au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cáp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l. Địa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hỉ IP của </w:t>
      </w:r>
      <w:r>
        <w:rPr>
          <w:spacing w:val="-1"/>
          <w:sz w:val="24"/>
          <w:szCs w:val="24"/>
        </w:rPr>
        <w:t>cá</w:t>
      </w:r>
      <w:r>
        <w:rPr>
          <w:sz w:val="24"/>
          <w:szCs w:val="24"/>
        </w:rPr>
        <w:t>c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à PC như </w:t>
      </w:r>
      <w:r>
        <w:rPr>
          <w:spacing w:val="5"/>
          <w:sz w:val="24"/>
          <w:szCs w:val="24"/>
        </w:rPr>
        <w:t>h</w:t>
      </w:r>
      <w:r>
        <w:rPr>
          <w:sz w:val="24"/>
          <w:szCs w:val="24"/>
        </w:rPr>
        <w:t xml:space="preserve">ình 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ẽ.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8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Bài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y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giúp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hực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u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34"/>
          <w:sz w:val="24"/>
          <w:szCs w:val="24"/>
        </w:rPr>
        <w:t xml:space="preserve"> </w:t>
      </w:r>
      <w:r>
        <w:rPr>
          <w:sz w:val="24"/>
          <w:szCs w:val="24"/>
        </w:rPr>
        <w:t>ịnh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13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t</w:t>
      </w:r>
      <w:r>
        <w:rPr>
          <w:sz w:val="24"/>
          <w:szCs w:val="24"/>
        </w:rPr>
        <w:t>ĩnh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làm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1"/>
          <w:sz w:val="24"/>
          <w:szCs w:val="24"/>
        </w:rPr>
        <w:t>h</w:t>
      </w:r>
      <w:r>
        <w:rPr>
          <w:sz w:val="24"/>
          <w:szCs w:val="24"/>
        </w:rPr>
        <w:t xml:space="preserve">ả năng “nhìn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hấy “được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hau và cả 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 xml:space="preserve">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con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trong nó.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2.   </w:t>
      </w:r>
      <w:r>
        <w:rPr>
          <w:b/>
          <w:sz w:val="24"/>
          <w:szCs w:val="24"/>
        </w:rPr>
        <w:t xml:space="preserve">Cấu hình </w:t>
      </w:r>
      <w:r>
        <w:rPr>
          <w:b/>
          <w:spacing w:val="1"/>
          <w:sz w:val="24"/>
          <w:szCs w:val="24"/>
        </w:rPr>
        <w:t>Đ</w:t>
      </w:r>
      <w:r>
        <w:rPr>
          <w:b/>
          <w:sz w:val="24"/>
          <w:szCs w:val="24"/>
        </w:rPr>
        <w:t>ịnh tuyến t</w:t>
      </w:r>
      <w:r>
        <w:rPr>
          <w:b/>
          <w:spacing w:val="-1"/>
          <w:sz w:val="24"/>
          <w:szCs w:val="24"/>
        </w:rPr>
        <w:t>ĩ</w:t>
      </w:r>
      <w:r>
        <w:rPr>
          <w:b/>
          <w:sz w:val="24"/>
          <w:szCs w:val="24"/>
        </w:rPr>
        <w:t xml:space="preserve">nh (Static 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oute)</w:t>
      </w:r>
    </w:p>
    <w:p w:rsidR="00F81C28" w:rsidRDefault="008E4BD0">
      <w:pPr>
        <w:spacing w:line="260" w:lineRule="exact"/>
        <w:ind w:left="480"/>
        <w:rPr>
          <w:sz w:val="24"/>
          <w:szCs w:val="24"/>
        </w:rPr>
      </w:pPr>
      <w:r>
        <w:rPr>
          <w:sz w:val="24"/>
          <w:szCs w:val="24"/>
        </w:rPr>
        <w:t>Chúng ta 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 xml:space="preserve">u hình cho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và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PC n</w:t>
      </w:r>
      <w:r>
        <w:rPr>
          <w:spacing w:val="4"/>
          <w:sz w:val="24"/>
          <w:szCs w:val="24"/>
        </w:rPr>
        <w:t>h</w:t>
      </w:r>
      <w:r>
        <w:rPr>
          <w:sz w:val="24"/>
          <w:szCs w:val="24"/>
        </w:rPr>
        <w:t>ư sau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G1 :</w:t>
      </w:r>
    </w:p>
    <w:p w:rsidR="00F81C28" w:rsidRDefault="008E4BD0">
      <w:pPr>
        <w:spacing w:line="418" w:lineRule="auto"/>
        <w:ind w:left="120" w:right="6632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8"/>
          <w:pgSz w:w="12240" w:h="15840"/>
          <w:pgMar w:top="1500" w:right="1320" w:bottom="280" w:left="1320" w:header="720" w:footer="589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uter</w:t>
      </w:r>
      <w:r>
        <w:rPr>
          <w:rFonts w:ascii="Calibri" w:eastAsia="Calibri" w:hAnsi="Calibri" w:cs="Calibri"/>
          <w:spacing w:val="1"/>
          <w:sz w:val="22"/>
          <w:szCs w:val="22"/>
        </w:rPr>
        <w:t>&gt;</w:t>
      </w:r>
      <w:r>
        <w:rPr>
          <w:rFonts w:ascii="Calibri" w:eastAsia="Calibri" w:hAnsi="Calibri" w:cs="Calibri"/>
          <w:sz w:val="22"/>
          <w:szCs w:val="22"/>
        </w:rPr>
        <w:t>enab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 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uter</w:t>
      </w:r>
      <w:r>
        <w:rPr>
          <w:rFonts w:ascii="Calibri" w:eastAsia="Calibri" w:hAnsi="Calibri" w:cs="Calibri"/>
          <w:spacing w:val="1"/>
          <w:sz w:val="22"/>
          <w:szCs w:val="22"/>
        </w:rPr>
        <w:t>#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gure</w:t>
      </w:r>
      <w:r>
        <w:rPr>
          <w:rFonts w:ascii="Calibri" w:eastAsia="Calibri" w:hAnsi="Calibri" w:cs="Calibri"/>
          <w:spacing w:val="-1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term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nal 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ute</w:t>
      </w:r>
      <w:r>
        <w:rPr>
          <w:rFonts w:ascii="Calibri" w:eastAsia="Calibri" w:hAnsi="Calibri" w:cs="Calibri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nfi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stn</w:t>
      </w:r>
      <w:r>
        <w:rPr>
          <w:rFonts w:ascii="Calibri" w:eastAsia="Calibri" w:hAnsi="Calibri" w:cs="Calibri"/>
          <w:spacing w:val="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2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F81C28" w:rsidRDefault="00F81C28">
      <w:pPr>
        <w:spacing w:before="12" w:line="240" w:lineRule="exact"/>
        <w:rPr>
          <w:sz w:val="24"/>
          <w:szCs w:val="24"/>
        </w:rPr>
      </w:pPr>
    </w:p>
    <w:p w:rsidR="00F81C28" w:rsidRDefault="008E4BD0">
      <w:pPr>
        <w:spacing w:before="15"/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#interf</w:t>
      </w:r>
      <w:r>
        <w:rPr>
          <w:rFonts w:ascii="Calibri" w:eastAsia="Calibri" w:hAnsi="Calibri" w:cs="Calibri"/>
          <w:spacing w:val="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0/0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#ip</w:t>
      </w:r>
      <w:r>
        <w:rPr>
          <w:rFonts w:ascii="Calibri" w:eastAsia="Calibri" w:hAnsi="Calibri" w:cs="Calibri"/>
          <w:spacing w:val="-1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address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10.0.0.1</w:t>
      </w:r>
      <w:r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255</w:t>
      </w:r>
      <w:r>
        <w:rPr>
          <w:rFonts w:ascii="Calibri" w:eastAsia="Calibri" w:hAnsi="Calibri" w:cs="Calibri"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8" w:lineRule="auto"/>
        <w:ind w:left="120" w:right="66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f)#no</w:t>
      </w:r>
      <w:r>
        <w:rPr>
          <w:rFonts w:ascii="Calibri" w:eastAsia="Calibri" w:hAnsi="Calibri" w:cs="Calibri"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utd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f)#e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it 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#interf</w:t>
      </w:r>
      <w:r>
        <w:rPr>
          <w:rFonts w:ascii="Calibri" w:eastAsia="Calibri" w:hAnsi="Calibri" w:cs="Calibri"/>
          <w:spacing w:val="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2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/0/0</w:t>
      </w:r>
    </w:p>
    <w:p w:rsidR="00F81C28" w:rsidRDefault="008E4BD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#ip</w:t>
      </w:r>
      <w:r>
        <w:rPr>
          <w:rFonts w:ascii="Calibri" w:eastAsia="Calibri" w:hAnsi="Calibri" w:cs="Calibri"/>
          <w:spacing w:val="-1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address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192.168.0.1</w:t>
      </w:r>
      <w:r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55</w:t>
      </w:r>
      <w:r>
        <w:rPr>
          <w:rFonts w:ascii="Calibri" w:eastAsia="Calibri" w:hAnsi="Calibri" w:cs="Calibri"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f)#no</w:t>
      </w:r>
      <w:r>
        <w:rPr>
          <w:rFonts w:ascii="Calibri" w:eastAsia="Calibri" w:hAnsi="Calibri" w:cs="Calibri"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utd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f)#e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G2 :</w:t>
      </w:r>
    </w:p>
    <w:p w:rsidR="00F81C28" w:rsidRDefault="008E4BD0">
      <w:pPr>
        <w:spacing w:line="418" w:lineRule="auto"/>
        <w:ind w:left="120" w:right="651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uter</w:t>
      </w:r>
      <w:r>
        <w:rPr>
          <w:rFonts w:ascii="Calibri" w:eastAsia="Calibri" w:hAnsi="Calibri" w:cs="Calibri"/>
          <w:spacing w:val="1"/>
          <w:sz w:val="22"/>
          <w:szCs w:val="22"/>
        </w:rPr>
        <w:t>&gt;</w:t>
      </w:r>
      <w:r>
        <w:rPr>
          <w:rFonts w:ascii="Calibri" w:eastAsia="Calibri" w:hAnsi="Calibri" w:cs="Calibri"/>
          <w:sz w:val="22"/>
          <w:szCs w:val="22"/>
        </w:rPr>
        <w:t>enab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 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uter</w:t>
      </w:r>
      <w:r>
        <w:rPr>
          <w:rFonts w:ascii="Calibri" w:eastAsia="Calibri" w:hAnsi="Calibri" w:cs="Calibri"/>
          <w:spacing w:val="1"/>
          <w:sz w:val="22"/>
          <w:szCs w:val="22"/>
        </w:rPr>
        <w:t>#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gure</w:t>
      </w:r>
      <w:r>
        <w:rPr>
          <w:rFonts w:ascii="Calibri" w:eastAsia="Calibri" w:hAnsi="Calibri" w:cs="Calibri"/>
          <w:spacing w:val="-1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term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nal 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ute</w:t>
      </w:r>
      <w:r>
        <w:rPr>
          <w:rFonts w:ascii="Calibri" w:eastAsia="Calibri" w:hAnsi="Calibri" w:cs="Calibri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nfi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stn</w:t>
      </w:r>
      <w:r>
        <w:rPr>
          <w:rFonts w:ascii="Calibri" w:eastAsia="Calibri" w:hAnsi="Calibri" w:cs="Calibri"/>
          <w:spacing w:val="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2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F81C28" w:rsidRDefault="008E4BD0">
      <w:pPr>
        <w:spacing w:line="260" w:lineRule="exact"/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position w:val="1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(</w:t>
      </w:r>
      <w:r>
        <w:rPr>
          <w:rFonts w:ascii="Calibri" w:eastAsia="Calibri" w:hAnsi="Calibri" w:cs="Calibri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position w:val="1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)</w:t>
      </w:r>
      <w:r>
        <w:rPr>
          <w:rFonts w:ascii="Calibri" w:eastAsia="Calibri" w:hAnsi="Calibri" w:cs="Calibri"/>
          <w:position w:val="1"/>
          <w:sz w:val="22"/>
          <w:szCs w:val="22"/>
        </w:rPr>
        <w:t>#interf</w:t>
      </w:r>
      <w:r>
        <w:rPr>
          <w:rFonts w:ascii="Calibri" w:eastAsia="Calibri" w:hAnsi="Calibri" w:cs="Calibri"/>
          <w:spacing w:val="2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ce</w:t>
      </w:r>
      <w:r>
        <w:rPr>
          <w:rFonts w:ascii="Calibri" w:eastAsia="Calibri" w:hAnsi="Calibri" w:cs="Calibri"/>
          <w:spacing w:val="-18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f</w:t>
      </w:r>
      <w:r>
        <w:rPr>
          <w:rFonts w:ascii="Calibri" w:eastAsia="Calibri" w:hAnsi="Calibri" w:cs="Calibri"/>
          <w:spacing w:val="2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0/0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#ip</w:t>
      </w:r>
      <w:r>
        <w:rPr>
          <w:rFonts w:ascii="Calibri" w:eastAsia="Calibri" w:hAnsi="Calibri" w:cs="Calibri"/>
          <w:spacing w:val="-1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address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11.1.0.1</w:t>
      </w:r>
      <w:r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255</w:t>
      </w:r>
      <w:r>
        <w:rPr>
          <w:rFonts w:ascii="Calibri" w:eastAsia="Calibri" w:hAnsi="Calibri" w:cs="Calibri"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8" w:lineRule="auto"/>
        <w:ind w:left="120" w:right="66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f)#no</w:t>
      </w:r>
      <w:r>
        <w:rPr>
          <w:rFonts w:ascii="Calibri" w:eastAsia="Calibri" w:hAnsi="Calibri" w:cs="Calibri"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utd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f)#e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it 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#interf</w:t>
      </w:r>
      <w:r>
        <w:rPr>
          <w:rFonts w:ascii="Calibri" w:eastAsia="Calibri" w:hAnsi="Calibri" w:cs="Calibri"/>
          <w:spacing w:val="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2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/0/0</w:t>
      </w:r>
    </w:p>
    <w:p w:rsidR="00F81C28" w:rsidRDefault="008E4BD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#ip</w:t>
      </w:r>
      <w:r>
        <w:rPr>
          <w:rFonts w:ascii="Calibri" w:eastAsia="Calibri" w:hAnsi="Calibri" w:cs="Calibri"/>
          <w:spacing w:val="-1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address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192.168.0.2</w:t>
      </w:r>
      <w:r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f)#no</w:t>
      </w:r>
      <w:r>
        <w:rPr>
          <w:rFonts w:ascii="Calibri" w:eastAsia="Calibri" w:hAnsi="Calibri" w:cs="Calibri"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utd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TT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nf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g-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f)#e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it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Host 1 </w:t>
      </w:r>
      <w:r>
        <w:rPr>
          <w:sz w:val="24"/>
          <w:szCs w:val="24"/>
        </w:rPr>
        <w:t>: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IP 10.0.0.2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Subnet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: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Gateway: 1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.0.0.1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Host 2 </w:t>
      </w:r>
      <w:r>
        <w:rPr>
          <w:sz w:val="24"/>
          <w:szCs w:val="24"/>
          <w:u w:val="thick" w:color="000000"/>
        </w:rPr>
        <w:t>: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IP: 10.0.1.2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Subnet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: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Gateway:10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0.1.1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4253"/>
        <w:rPr>
          <w:sz w:val="24"/>
          <w:szCs w:val="24"/>
        </w:rPr>
      </w:pPr>
      <w:r>
        <w:rPr>
          <w:sz w:val="24"/>
          <w:szCs w:val="24"/>
        </w:rPr>
        <w:t xml:space="preserve">- Chúng ta 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ến hành ki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 các k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 xml:space="preserve">t nối bằng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ách : Ping từ </w:t>
      </w:r>
      <w:r>
        <w:rPr>
          <w:b/>
          <w:sz w:val="24"/>
          <w:szCs w:val="24"/>
        </w:rPr>
        <w:t>Ho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 xml:space="preserve">t1 </w:t>
      </w:r>
      <w:r>
        <w:rPr>
          <w:sz w:val="24"/>
          <w:szCs w:val="24"/>
        </w:rPr>
        <w:t>sang địa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 xml:space="preserve">hỉ </w:t>
      </w:r>
      <w:r>
        <w:rPr>
          <w:b/>
          <w:sz w:val="24"/>
          <w:szCs w:val="24"/>
        </w:rPr>
        <w:t>10.0.0.1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8" w:line="280" w:lineRule="exact"/>
        <w:rPr>
          <w:sz w:val="28"/>
          <w:szCs w:val="28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Ping từ </w:t>
      </w:r>
      <w:r>
        <w:rPr>
          <w:b/>
          <w:sz w:val="24"/>
          <w:szCs w:val="24"/>
        </w:rPr>
        <w:t>Ho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 xml:space="preserve">t 1 </w:t>
      </w:r>
      <w:r>
        <w:rPr>
          <w:sz w:val="24"/>
          <w:szCs w:val="24"/>
        </w:rPr>
        <w:t>sang địa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chỉ </w:t>
      </w:r>
      <w:r>
        <w:rPr>
          <w:b/>
          <w:sz w:val="24"/>
          <w:szCs w:val="24"/>
        </w:rPr>
        <w:t>192.168</w:t>
      </w:r>
      <w:r>
        <w:rPr>
          <w:b/>
          <w:spacing w:val="-1"/>
          <w:sz w:val="24"/>
          <w:szCs w:val="24"/>
        </w:rPr>
        <w:t>.</w:t>
      </w:r>
      <w:r>
        <w:rPr>
          <w:b/>
          <w:sz w:val="24"/>
          <w:szCs w:val="24"/>
        </w:rPr>
        <w:t>0.1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6" w:line="200" w:lineRule="exact"/>
      </w:pPr>
    </w:p>
    <w:p w:rsidR="00F81C28" w:rsidRDefault="007A6326">
      <w:pPr>
        <w:ind w:left="12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12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2341880</wp:posOffset>
                </wp:positionV>
                <wp:extent cx="5614670" cy="5215255"/>
                <wp:effectExtent l="0" t="0" r="0" b="5715"/>
                <wp:wrapNone/>
                <wp:docPr id="48" name="Group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5215255"/>
                          <a:chOff x="1470" y="3688"/>
                          <a:chExt cx="8842" cy="8213"/>
                        </a:xfrm>
                      </wpg:grpSpPr>
                      <pic:pic xmlns:pic="http://schemas.openxmlformats.org/drawingml/2006/picture">
                        <pic:nvPicPr>
                          <pic:cNvPr id="49" name="Picture 2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0" name="Group 2715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51" name="Freeform 2725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2" name="Group 2716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53" name="Freeform 2724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4" name="Group 27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55" name="Freeform 27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6" name="Group 27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57" name="Freeform 27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8" name="Picture 27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3687"/>
                                    <a:ext cx="7375" cy="22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9" name="Picture 27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6642"/>
                                    <a:ext cx="7375" cy="22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0" name="Picture 271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9534"/>
                                    <a:ext cx="8640" cy="19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4" o:spid="_x0000_s1026" style="position:absolute;margin-left:73.5pt;margin-top:184.4pt;width:442.1pt;height:410.65pt;z-index:-18368;mso-position-horizontal-relative:page;mso-position-vertical-relative:page" coordorigin="1470,3688" coordsize="8842,8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26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Or03DAAAA2wAAAA8AAABkcnMvZG93bnJldi54bWxEj82KwkAQhO/CvsPQC3vTiYsEjY4iq6IH&#10;PZjdB2gynR/M9ITMaLI+vSMIHouq+oparHpTixu1rrKsYDyKQBBnVldcKPj73Q2nIJxH1lhbJgX/&#10;5GC1/BgsMNG24zPdUl+IAGGXoILS+yaR0mUlGXQj2xAHL7etQR9kW0jdYhfgppbfURRLgxWHhRIb&#10;+ikpu6RXoyDeRHsjd2luj4dpfN12m1Oe3pX6+uzXcxCeev8Ov9oHrWAyg+eX8APk8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Y6vTcMAAADbAAAADwAAAAAAAAAAAAAAAACf&#10;AgAAZHJzL2Rvd25yZXYueG1sUEsFBgAAAAAEAAQA9wAAAI8DAAAAAA==&#10;">
                  <v:imagedata r:id="rId13" o:title=""/>
                </v:shape>
                <v:group id="Group 2715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Freeform 2725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Php8UA&#10;AADbAAAADwAAAGRycy9kb3ducmV2LnhtbESPS2vDMBCE74X+B7GF3ho5gQbjRA5xm5QeQiGPS26L&#10;tX4Qa2UsOXb766NAIcdhZr5hlqvRNOJKnastK5hOIhDEudU1lwpOx+1bDMJ5ZI2NZVLwSw5W6fPT&#10;EhNtB97T9eBLESDsElRQed8mUrq8IoNuYlvi4BW2M+iD7EqpOxwC3DRyFkVzabDmsFBhSx8V5ZdD&#10;bxT8bbYxZV8x/pjd59AX+3OW9WelXl/G9QKEp9E/wv/tb63gfQr3L+EH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+Gn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716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<v:shape id="Freeform 2724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9Tfr8A&#10;AADbAAAADwAAAGRycy9kb3ducmV2LnhtbESPQYvCMBSE74L/ITxhb5qqVKQaZRFEr1a9P5u3bTF5&#10;KU3U6q/fCILHYWa+YZbrzhpxp9bXjhWMRwkI4sLpmksFp+N2OAfhA7JG45gUPMnDetXvLTHT7sEH&#10;uuehFBHCPkMFVQhNJqUvKrLoR64hjt6fay2GKNtS6hYfEW6NnCTJTFqsOS5U2NCmouKa36yCa2pe&#10;zrri1aRpfjKX5+6WnHdK/Qy63wWIQF34hj/tvVaQTuH9Jf4Aufo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P1N+vwAAANsAAAAPAAAAAAAAAAAAAAAAAJgCAABkcnMvZG93bnJl&#10;di54bWxQSwUGAAAAAAQABAD1AAAAhA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717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<v:shape id="Freeform 2723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sCNcIA&#10;AADbAAAADwAAAGRycy9kb3ducmV2LnhtbESPT4vCMBTE78J+h/AWvGm6yyrSNYoI4h68+A88Ppq3&#10;TbF5KUm01U9vBMHjMDO/YabzztbiSj5UjhV8DTMQxIXTFZcKDvvVYAIiRGSNtWNScKMA89lHb4q5&#10;di1v6bqLpUgQDjkqMDE2uZShMGQxDF1DnLx/5y3GJH0ptcc2wW0tv7NsLC1WnBYMNrQ0VJx3F6tg&#10;rH9c55rifjqtrGmXx0nr1xul+p/d4hdEpC6+w6/2n1YwGsHzS/oB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wI1wgAAANsAAAAPAAAAAAAAAAAAAAAAAJgCAABkcnMvZG93&#10;bnJldi54bWxQSwUGAAAAAAQABAD1AAAAhw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718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<v:shape id="Freeform 2722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7t8cMA&#10;AADbAAAADwAAAGRycy9kb3ducmV2LnhtbESPQWsCMRSE7wX/Q3hCbzWrUKurUcQiSMGDVtDjY/Pc&#10;LCYv202qu//eCIUeh5n5hpkvW2fFjZpQeVYwHGQgiAuvKy4VHL83bxMQISJrtJ5JQUcBloveyxxz&#10;7e+8p9shliJBOOSowMRY51KGwpDDMPA1cfIuvnEYk2xKqRu8J7izcpRlY+mw4rRgsKa1oeJ6+HUK&#10;orG7z5/9seu2o/V5c7ZfU3tCpV777WoGIlIb/8N/7a1W8P4B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7t8c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721" o:spid="_x0000_s1036" type="#_x0000_t75" style="position:absolute;left:1470;top:3687;width:7375;height:22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e9KXAAAAA2wAAAA8AAABkcnMvZG93bnJldi54bWxET8uKwjAU3QvzD+EOuNNEQdFqlCJ2EMGF&#10;j5n1pbm2ZZqbTpPR+vdmIbg8nPdy3dla3Kj1lWMNo6ECQZw7U3Gh4XLOBjMQPiAbrB2Thgd5WK8+&#10;ektMjLvzkW6nUIgYwj5BDWUITSKlz0uy6IeuIY7c1bUWQ4RtIU2L9xhuazlWaiotVhwbSmxoU1L+&#10;e/q3GtJ59rX5uXSHSmV1+pd9b+f7kdK6/9mlCxCBuvAWv9w7o2ESx8Yv8Q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570pcAAAADbAAAADwAAAAAAAAAAAAAAAACfAgAA&#10;ZHJzL2Rvd25yZXYueG1sUEsFBgAAAAAEAAQA9wAAAIwDAAAAAA==&#10;">
                          <v:imagedata r:id="rId14" o:title=""/>
                        </v:shape>
                        <v:shape id="Picture 2720" o:spid="_x0000_s1037" type="#_x0000_t75" style="position:absolute;left:1470;top:6642;width:7375;height:2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7UgTFAAAA2wAAAA8AAABkcnMvZG93bnJldi54bWxEj0FrwkAUhO+F/oflFXqrG6XWGF1FUgq1&#10;9GL04PGZfWaD2bdpdtX4791CocdhZr5h5sveNuJCna8dKxgOEhDEpdM1Vwp224+XFIQPyBobx6Tg&#10;Rh6Wi8eHOWbaXXlDlyJUIkLYZ6jAhNBmUvrSkEU/cC1x9I6usxii7CqpO7xGuG3kKEnepMWa44LB&#10;lnJD5ak4WwWvOjXfh+N6b5N3zDdfw2Jy/smVen7qVzMQgfrwH/5rf2oF4yn8fok/QC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O1IExQAAANsAAAAPAAAAAAAAAAAAAAAA&#10;AJ8CAABkcnMvZG93bnJldi54bWxQSwUGAAAAAAQABAD3AAAAkQMAAAAA&#10;">
                          <v:imagedata r:id="rId15" o:title=""/>
                        </v:shape>
                        <v:shape id="Picture 2719" o:spid="_x0000_s1038" type="#_x0000_t75" style="position:absolute;left:1470;top:9534;width:8640;height:1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GzbCAAAA2wAAAA8AAABkcnMvZG93bnJldi54bWxET8lqwzAQvRf6D2IKvTWyC83iRAmltLQY&#10;AnGW+2BNbCfWyEiqY/99dSjk+Hj7ajOYVvTkfGNZQTpJQBCXVjdcKTgevl7mIHxA1thaJgUjedis&#10;Hx9WmGl744L6fahEDGGfoYI6hC6T0pc1GfQT2xFH7mydwRChq6R2eIvhppWvSTKVBhuODTV29FFT&#10;ed3/GgVF2n5+y/zyls71eDnls0W667dKPT8N70sQgYZwF/+7f7SCaVwfv8QfIN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sRs2wgAAANsAAAAPAAAAAAAAAAAAAAAAAJ8C&#10;AABkcnMvZG93bnJldi54bWxQSwUGAAAAAAQABAD3AAAAjgMAAAAA&#10;">
                          <v:imagedata r:id="rId16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 xml:space="preserve">Ping từ </w:t>
      </w:r>
      <w:r w:rsidR="008E4BD0">
        <w:rPr>
          <w:b/>
          <w:sz w:val="24"/>
          <w:szCs w:val="24"/>
        </w:rPr>
        <w:t>Ho</w:t>
      </w:r>
      <w:r w:rsidR="008E4BD0">
        <w:rPr>
          <w:b/>
          <w:spacing w:val="-1"/>
          <w:sz w:val="24"/>
          <w:szCs w:val="24"/>
        </w:rPr>
        <w:t>s</w:t>
      </w:r>
      <w:r w:rsidR="008E4BD0">
        <w:rPr>
          <w:b/>
          <w:sz w:val="24"/>
          <w:szCs w:val="24"/>
        </w:rPr>
        <w:t xml:space="preserve">t 1 </w:t>
      </w:r>
      <w:r w:rsidR="008E4BD0">
        <w:rPr>
          <w:sz w:val="24"/>
          <w:szCs w:val="24"/>
        </w:rPr>
        <w:t>sang địa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chỉ </w:t>
      </w:r>
      <w:r w:rsidR="008E4BD0">
        <w:rPr>
          <w:b/>
          <w:sz w:val="24"/>
          <w:szCs w:val="24"/>
        </w:rPr>
        <w:t>192.168</w:t>
      </w:r>
      <w:r w:rsidR="008E4BD0">
        <w:rPr>
          <w:b/>
          <w:spacing w:val="-1"/>
          <w:sz w:val="24"/>
          <w:szCs w:val="24"/>
        </w:rPr>
        <w:t>.</w:t>
      </w:r>
      <w:r w:rsidR="008E4BD0">
        <w:rPr>
          <w:b/>
          <w:sz w:val="24"/>
          <w:szCs w:val="24"/>
        </w:rPr>
        <w:t>0.2</w:t>
      </w:r>
    </w:p>
    <w:p w:rsidR="00F81C28" w:rsidRDefault="00F81C28">
      <w:pPr>
        <w:spacing w:before="3" w:line="140" w:lineRule="exact"/>
        <w:rPr>
          <w:sz w:val="15"/>
          <w:szCs w:val="15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Mở chế độ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debug </w:t>
      </w:r>
      <w:r>
        <w:rPr>
          <w:sz w:val="24"/>
          <w:szCs w:val="24"/>
        </w:rPr>
        <w:t xml:space="preserve">tại 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outer TTG2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TTG2#</w:t>
      </w:r>
      <w:r>
        <w:rPr>
          <w:b/>
          <w:sz w:val="24"/>
          <w:szCs w:val="24"/>
        </w:rPr>
        <w:t>deb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g ip pac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IP packet </w:t>
      </w:r>
      <w:r>
        <w:rPr>
          <w:spacing w:val="-1"/>
          <w:sz w:val="24"/>
          <w:szCs w:val="24"/>
        </w:rPr>
        <w:t>de</w:t>
      </w:r>
      <w:r>
        <w:rPr>
          <w:sz w:val="24"/>
          <w:szCs w:val="24"/>
        </w:rPr>
        <w:t xml:space="preserve">bugging is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- Thực hiện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lại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lệnh ping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trên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 thấy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488"/>
        <w:rPr>
          <w:sz w:val="24"/>
          <w:szCs w:val="24"/>
        </w:rPr>
      </w:pPr>
      <w:r>
        <w:rPr>
          <w:sz w:val="24"/>
          <w:szCs w:val="24"/>
        </w:rPr>
        <w:t>TTG2#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00:33:59: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, d=192.168.0.2 (Seri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0/0),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 60,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rcvd 3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00:33:59: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s=192.168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0.2 (loc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l),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=10.0.0.2, 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60, unrou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able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00:34:04: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=10.0.0.2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, d=192.168.0.2 (Seri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0/0),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 60,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rcvd 3</w:t>
      </w:r>
    </w:p>
    <w:p w:rsidR="00F81C28" w:rsidRDefault="00F81C28">
      <w:pPr>
        <w:spacing w:line="200" w:lineRule="exact"/>
      </w:pPr>
    </w:p>
    <w:p w:rsidR="00F81C28" w:rsidRDefault="007A6326">
      <w:pPr>
        <w:ind w:left="1488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14" behindDoc="1" locked="0" layoutInCell="1" allowOverlap="1">
                <wp:simplePos x="0" y="0"/>
                <wp:positionH relativeFrom="page">
                  <wp:posOffset>5005070</wp:posOffset>
                </wp:positionH>
                <wp:positionV relativeFrom="paragraph">
                  <wp:posOffset>35560</wp:posOffset>
                </wp:positionV>
                <wp:extent cx="1543050" cy="1435100"/>
                <wp:effectExtent l="0" t="0" r="0" b="0"/>
                <wp:wrapNone/>
                <wp:docPr id="39" name="Group 2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0" cy="1435100"/>
                          <a:chOff x="7882" y="56"/>
                          <a:chExt cx="2430" cy="2260"/>
                        </a:xfrm>
                      </wpg:grpSpPr>
                      <wpg:grpSp>
                        <wpg:cNvPr id="40" name="Group 2706"/>
                        <wpg:cNvGrpSpPr>
                          <a:grpSpLocks/>
                        </wpg:cNvGrpSpPr>
                        <wpg:grpSpPr bwMode="auto">
                          <a:xfrm>
                            <a:off x="7892" y="1315"/>
                            <a:ext cx="1077" cy="990"/>
                            <a:chOff x="7892" y="1315"/>
                            <a:chExt cx="1077" cy="990"/>
                          </a:xfrm>
                        </wpg:grpSpPr>
                        <wps:wsp>
                          <wps:cNvPr id="41" name="Freeform 2713"/>
                          <wps:cNvSpPr>
                            <a:spLocks/>
                          </wps:cNvSpPr>
                          <wps:spPr bwMode="auto">
                            <a:xfrm>
                              <a:off x="7892" y="1315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1702 1315"/>
                                <a:gd name="T3" fmla="*/ 1702 h 990"/>
                                <a:gd name="T4" fmla="+- 0 7893 7892"/>
                                <a:gd name="T5" fmla="*/ T4 w 1077"/>
                                <a:gd name="T6" fmla="+- 0 1719 1315"/>
                                <a:gd name="T7" fmla="*/ 1719 h 990"/>
                                <a:gd name="T8" fmla="+- 0 7898 7892"/>
                                <a:gd name="T9" fmla="*/ T8 w 1077"/>
                                <a:gd name="T10" fmla="+- 0 1731 1315"/>
                                <a:gd name="T11" fmla="*/ 1731 h 990"/>
                                <a:gd name="T12" fmla="+- 0 7961 7892"/>
                                <a:gd name="T13" fmla="*/ T12 w 1077"/>
                                <a:gd name="T14" fmla="+- 0 1793 1315"/>
                                <a:gd name="T15" fmla="*/ 1793 h 990"/>
                                <a:gd name="T16" fmla="+- 0 8078 7892"/>
                                <a:gd name="T17" fmla="*/ T16 w 1077"/>
                                <a:gd name="T18" fmla="+- 0 1911 1315"/>
                                <a:gd name="T19" fmla="*/ 1911 h 990"/>
                                <a:gd name="T20" fmla="+- 0 8196 7892"/>
                                <a:gd name="T21" fmla="*/ T20 w 1077"/>
                                <a:gd name="T22" fmla="+- 0 2029 1315"/>
                                <a:gd name="T23" fmla="*/ 2029 h 990"/>
                                <a:gd name="T24" fmla="+- 0 8302 7892"/>
                                <a:gd name="T25" fmla="*/ T24 w 1077"/>
                                <a:gd name="T26" fmla="+- 0 2135 1315"/>
                                <a:gd name="T27" fmla="*/ 2135 h 990"/>
                                <a:gd name="T28" fmla="+- 0 8395 7892"/>
                                <a:gd name="T29" fmla="*/ T28 w 1077"/>
                                <a:gd name="T30" fmla="+- 0 2217 1315"/>
                                <a:gd name="T31" fmla="*/ 2217 h 990"/>
                                <a:gd name="T32" fmla="+- 0 8484 7892"/>
                                <a:gd name="T33" fmla="*/ T32 w 1077"/>
                                <a:gd name="T34" fmla="+- 0 2274 1315"/>
                                <a:gd name="T35" fmla="*/ 2274 h 990"/>
                                <a:gd name="T36" fmla="+- 0 8591 7892"/>
                                <a:gd name="T37" fmla="*/ T36 w 1077"/>
                                <a:gd name="T38" fmla="+- 0 2305 1315"/>
                                <a:gd name="T39" fmla="*/ 2305 h 990"/>
                                <a:gd name="T40" fmla="+- 0 8665 7892"/>
                                <a:gd name="T41" fmla="*/ T40 w 1077"/>
                                <a:gd name="T42" fmla="+- 0 2298 1315"/>
                                <a:gd name="T43" fmla="*/ 2298 h 990"/>
                                <a:gd name="T44" fmla="+- 0 8764 7892"/>
                                <a:gd name="T45" fmla="*/ T44 w 1077"/>
                                <a:gd name="T46" fmla="+- 0 2229 1315"/>
                                <a:gd name="T47" fmla="*/ 2229 h 990"/>
                                <a:gd name="T48" fmla="+- 0 8805 7892"/>
                                <a:gd name="T49" fmla="*/ T48 w 1077"/>
                                <a:gd name="T50" fmla="+- 0 2126 1315"/>
                                <a:gd name="T51" fmla="*/ 2126 h 990"/>
                                <a:gd name="T52" fmla="+- 0 8807 7892"/>
                                <a:gd name="T53" fmla="*/ T52 w 1077"/>
                                <a:gd name="T54" fmla="+- 0 2053 1315"/>
                                <a:gd name="T55" fmla="*/ 2053 h 990"/>
                                <a:gd name="T56" fmla="+- 0 8799 7892"/>
                                <a:gd name="T57" fmla="*/ T56 w 1077"/>
                                <a:gd name="T58" fmla="+- 0 1989 1315"/>
                                <a:gd name="T59" fmla="*/ 1989 h 990"/>
                                <a:gd name="T60" fmla="+- 0 8884 7892"/>
                                <a:gd name="T61" fmla="*/ T60 w 1077"/>
                                <a:gd name="T62" fmla="+- 0 2054 1315"/>
                                <a:gd name="T63" fmla="*/ 2054 h 990"/>
                                <a:gd name="T64" fmla="+- 0 8899 7892"/>
                                <a:gd name="T65" fmla="*/ T64 w 1077"/>
                                <a:gd name="T66" fmla="+- 0 2060 1315"/>
                                <a:gd name="T67" fmla="*/ 2060 h 990"/>
                                <a:gd name="T68" fmla="+- 0 8915 7892"/>
                                <a:gd name="T69" fmla="*/ T68 w 1077"/>
                                <a:gd name="T70" fmla="+- 0 2056 1315"/>
                                <a:gd name="T71" fmla="*/ 2056 h 990"/>
                                <a:gd name="T72" fmla="+- 0 8934 7892"/>
                                <a:gd name="T73" fmla="*/ T72 w 1077"/>
                                <a:gd name="T74" fmla="+- 0 2041 1315"/>
                                <a:gd name="T75" fmla="*/ 2041 h 990"/>
                                <a:gd name="T76" fmla="+- 0 8955 7892"/>
                                <a:gd name="T77" fmla="*/ T76 w 1077"/>
                                <a:gd name="T78" fmla="+- 0 2019 1315"/>
                                <a:gd name="T79" fmla="*/ 2019 h 990"/>
                                <a:gd name="T80" fmla="+- 0 8967 7892"/>
                                <a:gd name="T81" fmla="*/ T80 w 1077"/>
                                <a:gd name="T82" fmla="+- 0 2002 1315"/>
                                <a:gd name="T83" fmla="*/ 2002 h 990"/>
                                <a:gd name="T84" fmla="+- 0 8969 7892"/>
                                <a:gd name="T85" fmla="*/ T84 w 1077"/>
                                <a:gd name="T86" fmla="+- 0 1987 1315"/>
                                <a:gd name="T87" fmla="*/ 1987 h 990"/>
                                <a:gd name="T88" fmla="+- 0 8963 7892"/>
                                <a:gd name="T89" fmla="*/ T88 w 1077"/>
                                <a:gd name="T90" fmla="+- 0 1975 1315"/>
                                <a:gd name="T91" fmla="*/ 1975 h 990"/>
                                <a:gd name="T92" fmla="+- 0 8895 7892"/>
                                <a:gd name="T93" fmla="*/ T92 w 1077"/>
                                <a:gd name="T94" fmla="+- 0 1907 1315"/>
                                <a:gd name="T95" fmla="*/ 1907 h 990"/>
                                <a:gd name="T96" fmla="+- 0 8798 7892"/>
                                <a:gd name="T97" fmla="*/ T96 w 1077"/>
                                <a:gd name="T98" fmla="+- 0 1810 1315"/>
                                <a:gd name="T99" fmla="*/ 1810 h 990"/>
                                <a:gd name="T100" fmla="+- 0 8701 7892"/>
                                <a:gd name="T101" fmla="*/ T100 w 1077"/>
                                <a:gd name="T102" fmla="+- 0 1713 1315"/>
                                <a:gd name="T103" fmla="*/ 1713 h 990"/>
                                <a:gd name="T104" fmla="+- 0 8603 7892"/>
                                <a:gd name="T105" fmla="*/ T104 w 1077"/>
                                <a:gd name="T106" fmla="+- 0 1615 1315"/>
                                <a:gd name="T107" fmla="*/ 1615 h 990"/>
                                <a:gd name="T108" fmla="+- 0 8506 7892"/>
                                <a:gd name="T109" fmla="*/ T108 w 1077"/>
                                <a:gd name="T110" fmla="+- 0 1518 1315"/>
                                <a:gd name="T111" fmla="*/ 1518 h 990"/>
                                <a:gd name="T112" fmla="+- 0 8409 7892"/>
                                <a:gd name="T113" fmla="*/ T112 w 1077"/>
                                <a:gd name="T114" fmla="+- 0 1421 1315"/>
                                <a:gd name="T115" fmla="*/ 1421 h 990"/>
                                <a:gd name="T116" fmla="+- 0 8312 7892"/>
                                <a:gd name="T117" fmla="*/ T116 w 1077"/>
                                <a:gd name="T118" fmla="+- 0 1324 1315"/>
                                <a:gd name="T119" fmla="*/ 1324 h 990"/>
                                <a:gd name="T120" fmla="+- 0 8291 7892"/>
                                <a:gd name="T121" fmla="*/ T120 w 1077"/>
                                <a:gd name="T122" fmla="+- 0 1315 1315"/>
                                <a:gd name="T123" fmla="*/ 1315 h 990"/>
                                <a:gd name="T124" fmla="+- 0 8274 7892"/>
                                <a:gd name="T125" fmla="*/ T124 w 1077"/>
                                <a:gd name="T126" fmla="+- 0 1320 1315"/>
                                <a:gd name="T127" fmla="*/ 1320 h 990"/>
                                <a:gd name="T128" fmla="+- 0 8254 7892"/>
                                <a:gd name="T129" fmla="*/ T128 w 1077"/>
                                <a:gd name="T130" fmla="+- 0 1337 1315"/>
                                <a:gd name="T131" fmla="*/ 1337 h 990"/>
                                <a:gd name="T132" fmla="+- 0 8230 7892"/>
                                <a:gd name="T133" fmla="*/ T132 w 1077"/>
                                <a:gd name="T134" fmla="+- 0 1362 1315"/>
                                <a:gd name="T135" fmla="*/ 1362 h 990"/>
                                <a:gd name="T136" fmla="+- 0 8217 7892"/>
                                <a:gd name="T137" fmla="*/ T136 w 1077"/>
                                <a:gd name="T138" fmla="+- 0 1380 1315"/>
                                <a:gd name="T139" fmla="*/ 1380 h 990"/>
                                <a:gd name="T140" fmla="+- 0 8215 7892"/>
                                <a:gd name="T141" fmla="*/ T140 w 1077"/>
                                <a:gd name="T142" fmla="+- 0 1397 1315"/>
                                <a:gd name="T143" fmla="*/ 1397 h 990"/>
                                <a:gd name="T144" fmla="+- 0 8221 7892"/>
                                <a:gd name="T145" fmla="*/ T144 w 1077"/>
                                <a:gd name="T146" fmla="+- 0 1408 1315"/>
                                <a:gd name="T147" fmla="*/ 1408 h 990"/>
                                <a:gd name="T148" fmla="+- 0 8270 7892"/>
                                <a:gd name="T149" fmla="*/ T148 w 1077"/>
                                <a:gd name="T150" fmla="+- 0 1457 1315"/>
                                <a:gd name="T151" fmla="*/ 1457 h 990"/>
                                <a:gd name="T152" fmla="+- 0 8337 7892"/>
                                <a:gd name="T153" fmla="*/ T152 w 1077"/>
                                <a:gd name="T154" fmla="+- 0 1525 1315"/>
                                <a:gd name="T155" fmla="*/ 1525 h 990"/>
                                <a:gd name="T156" fmla="+- 0 8405 7892"/>
                                <a:gd name="T157" fmla="*/ T156 w 1077"/>
                                <a:gd name="T158" fmla="+- 0 1593 1315"/>
                                <a:gd name="T159" fmla="*/ 1593 h 990"/>
                                <a:gd name="T160" fmla="+- 0 8473 7892"/>
                                <a:gd name="T161" fmla="*/ T160 w 1077"/>
                                <a:gd name="T162" fmla="+- 0 1661 1315"/>
                                <a:gd name="T163" fmla="*/ 1661 h 990"/>
                                <a:gd name="T164" fmla="+- 0 8541 7892"/>
                                <a:gd name="T165" fmla="*/ T164 w 1077"/>
                                <a:gd name="T166" fmla="+- 0 1729 1315"/>
                                <a:gd name="T167" fmla="*/ 1729 h 990"/>
                                <a:gd name="T168" fmla="+- 0 8609 7892"/>
                                <a:gd name="T169" fmla="*/ T168 w 1077"/>
                                <a:gd name="T170" fmla="+- 0 1796 1315"/>
                                <a:gd name="T171" fmla="*/ 1796 h 990"/>
                                <a:gd name="T172" fmla="+- 0 8677 7892"/>
                                <a:gd name="T173" fmla="*/ T172 w 1077"/>
                                <a:gd name="T174" fmla="+- 0 1864 1315"/>
                                <a:gd name="T175" fmla="*/ 1864 h 990"/>
                                <a:gd name="T176" fmla="+- 0 8698 7892"/>
                                <a:gd name="T177" fmla="*/ T176 w 1077"/>
                                <a:gd name="T178" fmla="+- 0 1975 1315"/>
                                <a:gd name="T179" fmla="*/ 1975 h 990"/>
                                <a:gd name="T180" fmla="+- 0 8701 7892"/>
                                <a:gd name="T181" fmla="*/ T180 w 1077"/>
                                <a:gd name="T182" fmla="+- 0 2030 1315"/>
                                <a:gd name="T183" fmla="*/ 2030 h 990"/>
                                <a:gd name="T184" fmla="+- 0 8667 7892"/>
                                <a:gd name="T185" fmla="*/ T184 w 1077"/>
                                <a:gd name="T186" fmla="+- 0 2123 1315"/>
                                <a:gd name="T187" fmla="*/ 2123 h 990"/>
                                <a:gd name="T188" fmla="+- 0 8580 7892"/>
                                <a:gd name="T189" fmla="*/ T188 w 1077"/>
                                <a:gd name="T190" fmla="+- 0 2156 1315"/>
                                <a:gd name="T191" fmla="*/ 2156 h 990"/>
                                <a:gd name="T192" fmla="+- 0 8500 7892"/>
                                <a:gd name="T193" fmla="*/ T192 w 1077"/>
                                <a:gd name="T194" fmla="+- 0 2131 1315"/>
                                <a:gd name="T195" fmla="*/ 2131 h 990"/>
                                <a:gd name="T196" fmla="+- 0 8400 7892"/>
                                <a:gd name="T197" fmla="*/ T196 w 1077"/>
                                <a:gd name="T198" fmla="+- 0 2056 1315"/>
                                <a:gd name="T199" fmla="*/ 2056 h 990"/>
                                <a:gd name="T200" fmla="+- 0 8329 7892"/>
                                <a:gd name="T201" fmla="*/ T200 w 1077"/>
                                <a:gd name="T202" fmla="+- 0 1986 1315"/>
                                <a:gd name="T203" fmla="*/ 1986 h 990"/>
                                <a:gd name="T204" fmla="+- 0 8272 7892"/>
                                <a:gd name="T205" fmla="*/ T204 w 1077"/>
                                <a:gd name="T206" fmla="+- 0 1929 1315"/>
                                <a:gd name="T207" fmla="*/ 1929 h 990"/>
                                <a:gd name="T208" fmla="+- 0 8216 7892"/>
                                <a:gd name="T209" fmla="*/ T208 w 1077"/>
                                <a:gd name="T210" fmla="+- 0 1873 1315"/>
                                <a:gd name="T211" fmla="*/ 1873 h 990"/>
                                <a:gd name="T212" fmla="+- 0 8159 7892"/>
                                <a:gd name="T213" fmla="*/ T212 w 1077"/>
                                <a:gd name="T214" fmla="+- 0 1816 1315"/>
                                <a:gd name="T215" fmla="*/ 1816 h 990"/>
                                <a:gd name="T216" fmla="+- 0 8103 7892"/>
                                <a:gd name="T217" fmla="*/ T216 w 1077"/>
                                <a:gd name="T218" fmla="+- 0 1760 1315"/>
                                <a:gd name="T219" fmla="*/ 1760 h 990"/>
                                <a:gd name="T220" fmla="+- 0 8046 7892"/>
                                <a:gd name="T221" fmla="*/ T220 w 1077"/>
                                <a:gd name="T222" fmla="+- 0 1703 1315"/>
                                <a:gd name="T223" fmla="*/ 1703 h 990"/>
                                <a:gd name="T224" fmla="+- 0 7990 7892"/>
                                <a:gd name="T225" fmla="*/ T224 w 1077"/>
                                <a:gd name="T226" fmla="+- 0 1647 1315"/>
                                <a:gd name="T227" fmla="*/ 1647 h 990"/>
                                <a:gd name="T228" fmla="+- 0 7977 7892"/>
                                <a:gd name="T229" fmla="*/ T228 w 1077"/>
                                <a:gd name="T230" fmla="+- 0 1639 1315"/>
                                <a:gd name="T231" fmla="*/ 1639 h 990"/>
                                <a:gd name="T232" fmla="+- 0 7963 7892"/>
                                <a:gd name="T233" fmla="*/ T232 w 1077"/>
                                <a:gd name="T234" fmla="+- 0 1639 1315"/>
                                <a:gd name="T235" fmla="*/ 1639 h 990"/>
                                <a:gd name="T236" fmla="+- 0 7945 7892"/>
                                <a:gd name="T237" fmla="*/ T236 w 1077"/>
                                <a:gd name="T238" fmla="+- 0 1648 1315"/>
                                <a:gd name="T239" fmla="*/ 1648 h 990"/>
                                <a:gd name="T240" fmla="+- 0 7923 7892"/>
                                <a:gd name="T241" fmla="*/ T240 w 1077"/>
                                <a:gd name="T242" fmla="+- 0 1668 1315"/>
                                <a:gd name="T243" fmla="*/ 1668 h 990"/>
                                <a:gd name="T244" fmla="+- 0 7903 7892"/>
                                <a:gd name="T245" fmla="*/ T244 w 1077"/>
                                <a:gd name="T246" fmla="+- 0 1690 1315"/>
                                <a:gd name="T247" fmla="*/ 1690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8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20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8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6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3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1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3"/>
                                  </a:lnTo>
                                  <a:lnTo>
                                    <a:pt x="557" y="940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3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4"/>
                                  </a:lnTo>
                                  <a:lnTo>
                                    <a:pt x="893" y="881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8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4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3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2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2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5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8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6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9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2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3"/>
                                  </a:lnTo>
                                  <a:lnTo>
                                    <a:pt x="404" y="1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7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3" y="77"/>
                                  </a:lnTo>
                                  <a:lnTo>
                                    <a:pt x="323" y="82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3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6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4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7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7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60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5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9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6"/>
                                  </a:lnTo>
                                  <a:lnTo>
                                    <a:pt x="342" y="577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3"/>
                                  </a:lnTo>
                                  <a:lnTo>
                                    <a:pt x="229" y="464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3"/>
                                  </a:lnTo>
                                  <a:lnTo>
                                    <a:pt x="71" y="324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2" name="Group 2707"/>
                          <wpg:cNvGrpSpPr>
                            <a:grpSpLocks/>
                          </wpg:cNvGrpSpPr>
                          <wpg:grpSpPr bwMode="auto">
                            <a:xfrm>
                              <a:off x="9006" y="1583"/>
                              <a:ext cx="223" cy="225"/>
                              <a:chOff x="9006" y="1583"/>
                              <a:chExt cx="223" cy="225"/>
                            </a:xfrm>
                          </wpg:grpSpPr>
                          <wps:wsp>
                            <wps:cNvPr id="43" name="Freeform 2712"/>
                            <wps:cNvSpPr>
                              <a:spLocks/>
                            </wps:cNvSpPr>
                            <wps:spPr bwMode="auto">
                              <a:xfrm>
                                <a:off x="9006" y="1583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1637 1583"/>
                                  <a:gd name="T3" fmla="*/ 1637 h 225"/>
                                  <a:gd name="T4" fmla="+- 0 9158 9006"/>
                                  <a:gd name="T5" fmla="*/ T4 w 223"/>
                                  <a:gd name="T6" fmla="+- 0 1623 1583"/>
                                  <a:gd name="T7" fmla="*/ 1623 h 225"/>
                                  <a:gd name="T8" fmla="+- 0 9139 9006"/>
                                  <a:gd name="T9" fmla="*/ T8 w 223"/>
                                  <a:gd name="T10" fmla="+- 0 1607 1583"/>
                                  <a:gd name="T11" fmla="*/ 1607 h 225"/>
                                  <a:gd name="T12" fmla="+- 0 9122 9006"/>
                                  <a:gd name="T13" fmla="*/ T12 w 223"/>
                                  <a:gd name="T14" fmla="+- 0 1595 1583"/>
                                  <a:gd name="T15" fmla="*/ 1595 h 225"/>
                                  <a:gd name="T16" fmla="+- 0 9107 9006"/>
                                  <a:gd name="T17" fmla="*/ T16 w 223"/>
                                  <a:gd name="T18" fmla="+- 0 1587 1583"/>
                                  <a:gd name="T19" fmla="*/ 1587 h 225"/>
                                  <a:gd name="T20" fmla="+- 0 9095 9006"/>
                                  <a:gd name="T21" fmla="*/ T20 w 223"/>
                                  <a:gd name="T22" fmla="+- 0 1583 1583"/>
                                  <a:gd name="T23" fmla="*/ 1583 h 225"/>
                                  <a:gd name="T24" fmla="+- 0 9087 9006"/>
                                  <a:gd name="T25" fmla="*/ T24 w 223"/>
                                  <a:gd name="T26" fmla="+- 0 1583 1583"/>
                                  <a:gd name="T27" fmla="*/ 1583 h 225"/>
                                  <a:gd name="T28" fmla="+- 0 9070 9006"/>
                                  <a:gd name="T29" fmla="*/ T28 w 223"/>
                                  <a:gd name="T30" fmla="+- 0 1586 1583"/>
                                  <a:gd name="T31" fmla="*/ 1586 h 225"/>
                                  <a:gd name="T32" fmla="+- 0 9052 9006"/>
                                  <a:gd name="T33" fmla="*/ T32 w 223"/>
                                  <a:gd name="T34" fmla="+- 0 1595 1583"/>
                                  <a:gd name="T35" fmla="*/ 1595 h 225"/>
                                  <a:gd name="T36" fmla="+- 0 9034 9006"/>
                                  <a:gd name="T37" fmla="*/ T36 w 223"/>
                                  <a:gd name="T38" fmla="+- 0 1611 1583"/>
                                  <a:gd name="T39" fmla="*/ 1611 h 225"/>
                                  <a:gd name="T40" fmla="+- 0 9025 9006"/>
                                  <a:gd name="T41" fmla="*/ T40 w 223"/>
                                  <a:gd name="T42" fmla="+- 0 1620 1583"/>
                                  <a:gd name="T43" fmla="*/ 1620 h 225"/>
                                  <a:gd name="T44" fmla="+- 0 9013 9006"/>
                                  <a:gd name="T45" fmla="*/ T44 w 223"/>
                                  <a:gd name="T46" fmla="+- 0 1638 1583"/>
                                  <a:gd name="T47" fmla="*/ 1638 h 225"/>
                                  <a:gd name="T48" fmla="+- 0 9006 9006"/>
                                  <a:gd name="T49" fmla="*/ T48 w 223"/>
                                  <a:gd name="T50" fmla="+- 0 1656 1583"/>
                                  <a:gd name="T51" fmla="*/ 1656 h 225"/>
                                  <a:gd name="T52" fmla="+- 0 9006 9006"/>
                                  <a:gd name="T53" fmla="*/ T52 w 223"/>
                                  <a:gd name="T54" fmla="+- 0 1672 1583"/>
                                  <a:gd name="T55" fmla="*/ 1672 h 225"/>
                                  <a:gd name="T56" fmla="+- 0 9009 9006"/>
                                  <a:gd name="T57" fmla="*/ T56 w 223"/>
                                  <a:gd name="T58" fmla="+- 0 1684 1583"/>
                                  <a:gd name="T59" fmla="*/ 1684 h 225"/>
                                  <a:gd name="T60" fmla="+- 0 9016 9006"/>
                                  <a:gd name="T61" fmla="*/ T60 w 223"/>
                                  <a:gd name="T62" fmla="+- 0 1698 1583"/>
                                  <a:gd name="T63" fmla="*/ 1698 h 225"/>
                                  <a:gd name="T64" fmla="+- 0 9028 9006"/>
                                  <a:gd name="T65" fmla="*/ T64 w 223"/>
                                  <a:gd name="T66" fmla="+- 0 1715 1583"/>
                                  <a:gd name="T67" fmla="*/ 1715 h 225"/>
                                  <a:gd name="T68" fmla="+- 0 9043 9006"/>
                                  <a:gd name="T69" fmla="*/ T68 w 223"/>
                                  <a:gd name="T70" fmla="+- 0 1733 1583"/>
                                  <a:gd name="T71" fmla="*/ 1733 h 225"/>
                                  <a:gd name="T72" fmla="+- 0 9061 9006"/>
                                  <a:gd name="T73" fmla="*/ T72 w 223"/>
                                  <a:gd name="T74" fmla="+- 0 1753 1583"/>
                                  <a:gd name="T75" fmla="*/ 1753 h 225"/>
                                  <a:gd name="T76" fmla="+- 0 9077 9006"/>
                                  <a:gd name="T77" fmla="*/ T76 w 223"/>
                                  <a:gd name="T78" fmla="+- 0 1768 1583"/>
                                  <a:gd name="T79" fmla="*/ 1768 h 225"/>
                                  <a:gd name="T80" fmla="+- 0 9095 9006"/>
                                  <a:gd name="T81" fmla="*/ T80 w 223"/>
                                  <a:gd name="T82" fmla="+- 0 1783 1583"/>
                                  <a:gd name="T83" fmla="*/ 1783 h 225"/>
                                  <a:gd name="T84" fmla="+- 0 9112 9006"/>
                                  <a:gd name="T85" fmla="*/ T84 w 223"/>
                                  <a:gd name="T86" fmla="+- 0 1795 1583"/>
                                  <a:gd name="T87" fmla="*/ 1795 h 225"/>
                                  <a:gd name="T88" fmla="+- 0 9127 9006"/>
                                  <a:gd name="T89" fmla="*/ T88 w 223"/>
                                  <a:gd name="T90" fmla="+- 0 1803 1583"/>
                                  <a:gd name="T91" fmla="*/ 1803 h 225"/>
                                  <a:gd name="T92" fmla="+- 0 9140 9006"/>
                                  <a:gd name="T93" fmla="*/ T92 w 223"/>
                                  <a:gd name="T94" fmla="+- 0 1807 1583"/>
                                  <a:gd name="T95" fmla="*/ 1807 h 225"/>
                                  <a:gd name="T96" fmla="+- 0 9147 9006"/>
                                  <a:gd name="T97" fmla="*/ T96 w 223"/>
                                  <a:gd name="T98" fmla="+- 0 1807 1583"/>
                                  <a:gd name="T99" fmla="*/ 1807 h 225"/>
                                  <a:gd name="T100" fmla="+- 0 9164 9006"/>
                                  <a:gd name="T101" fmla="*/ T100 w 223"/>
                                  <a:gd name="T102" fmla="+- 0 1804 1583"/>
                                  <a:gd name="T103" fmla="*/ 1804 h 225"/>
                                  <a:gd name="T104" fmla="+- 0 9182 9006"/>
                                  <a:gd name="T105" fmla="*/ T104 w 223"/>
                                  <a:gd name="T106" fmla="+- 0 1795 1583"/>
                                  <a:gd name="T107" fmla="*/ 1795 h 225"/>
                                  <a:gd name="T108" fmla="+- 0 9200 9006"/>
                                  <a:gd name="T109" fmla="*/ T108 w 223"/>
                                  <a:gd name="T110" fmla="+- 0 1780 1583"/>
                                  <a:gd name="T111" fmla="*/ 1780 h 225"/>
                                  <a:gd name="T112" fmla="+- 0 9210 9006"/>
                                  <a:gd name="T113" fmla="*/ T112 w 223"/>
                                  <a:gd name="T114" fmla="+- 0 1769 1583"/>
                                  <a:gd name="T115" fmla="*/ 1769 h 225"/>
                                  <a:gd name="T116" fmla="+- 0 9222 9006"/>
                                  <a:gd name="T117" fmla="*/ T116 w 223"/>
                                  <a:gd name="T118" fmla="+- 0 1751 1583"/>
                                  <a:gd name="T119" fmla="*/ 1751 h 225"/>
                                  <a:gd name="T120" fmla="+- 0 9228 9006"/>
                                  <a:gd name="T121" fmla="*/ T120 w 223"/>
                                  <a:gd name="T122" fmla="+- 0 1734 1583"/>
                                  <a:gd name="T123" fmla="*/ 1734 h 225"/>
                                  <a:gd name="T124" fmla="+- 0 9228 9006"/>
                                  <a:gd name="T125" fmla="*/ T124 w 223"/>
                                  <a:gd name="T126" fmla="+- 0 1717 1583"/>
                                  <a:gd name="T127" fmla="*/ 1717 h 225"/>
                                  <a:gd name="T128" fmla="+- 0 9225 9006"/>
                                  <a:gd name="T129" fmla="*/ T128 w 223"/>
                                  <a:gd name="T130" fmla="+- 0 1706 1583"/>
                                  <a:gd name="T131" fmla="*/ 1706 h 225"/>
                                  <a:gd name="T132" fmla="+- 0 9218 9006"/>
                                  <a:gd name="T133" fmla="*/ T132 w 223"/>
                                  <a:gd name="T134" fmla="+- 0 1692 1583"/>
                                  <a:gd name="T135" fmla="*/ 1692 h 225"/>
                                  <a:gd name="T136" fmla="+- 0 9207 9006"/>
                                  <a:gd name="T137" fmla="*/ T136 w 223"/>
                                  <a:gd name="T138" fmla="+- 0 1675 1583"/>
                                  <a:gd name="T139" fmla="*/ 1675 h 225"/>
                                  <a:gd name="T140" fmla="+- 0 9192 9006"/>
                                  <a:gd name="T141" fmla="*/ T140 w 223"/>
                                  <a:gd name="T142" fmla="+- 0 1657 1583"/>
                                  <a:gd name="T143" fmla="*/ 1657 h 225"/>
                                  <a:gd name="T144" fmla="+- 0 9173 9006"/>
                                  <a:gd name="T145" fmla="*/ T144 w 223"/>
                                  <a:gd name="T146" fmla="+- 0 1637 1583"/>
                                  <a:gd name="T147" fmla="*/ 1637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5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0"/>
                                    </a:lnTo>
                                    <a:lnTo>
                                      <a:pt x="106" y="212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4"/>
                                    </a:lnTo>
                                    <a:lnTo>
                                      <a:pt x="158" y="221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8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2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4" name="Group 27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89"/>
                                <a:ext cx="950" cy="948"/>
                                <a:chOff x="8673" y="489"/>
                                <a:chExt cx="950" cy="948"/>
                              </a:xfrm>
                            </wpg:grpSpPr>
                            <wps:wsp>
                              <wps:cNvPr id="45" name="Freeform 27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89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1406 489"/>
                                    <a:gd name="T3" fmla="*/ 1406 h 948"/>
                                    <a:gd name="T4" fmla="+- 0 9600 8673"/>
                                    <a:gd name="T5" fmla="*/ T4 w 950"/>
                                    <a:gd name="T6" fmla="+- 0 1376 489"/>
                                    <a:gd name="T7" fmla="*/ 1376 h 948"/>
                                    <a:gd name="T8" fmla="+- 0 9617 8673"/>
                                    <a:gd name="T9" fmla="*/ T8 w 950"/>
                                    <a:gd name="T10" fmla="+- 0 1353 489"/>
                                    <a:gd name="T11" fmla="*/ 1353 h 948"/>
                                    <a:gd name="T12" fmla="+- 0 9623 8673"/>
                                    <a:gd name="T13" fmla="*/ T12 w 950"/>
                                    <a:gd name="T14" fmla="+- 0 1334 489"/>
                                    <a:gd name="T15" fmla="*/ 1334 h 948"/>
                                    <a:gd name="T16" fmla="+- 0 9618 8673"/>
                                    <a:gd name="T17" fmla="*/ T16 w 950"/>
                                    <a:gd name="T18" fmla="+- 0 1316 489"/>
                                    <a:gd name="T19" fmla="*/ 1316 h 948"/>
                                    <a:gd name="T20" fmla="+- 0 9569 8673"/>
                                    <a:gd name="T21" fmla="*/ T20 w 950"/>
                                    <a:gd name="T22" fmla="+- 0 1232 489"/>
                                    <a:gd name="T23" fmla="*/ 1232 h 948"/>
                                    <a:gd name="T24" fmla="+- 0 9501 8673"/>
                                    <a:gd name="T25" fmla="*/ T24 w 950"/>
                                    <a:gd name="T26" fmla="+- 0 1115 489"/>
                                    <a:gd name="T27" fmla="*/ 1115 h 948"/>
                                    <a:gd name="T28" fmla="+- 0 9433 8673"/>
                                    <a:gd name="T29" fmla="*/ T28 w 950"/>
                                    <a:gd name="T30" fmla="+- 0 999 489"/>
                                    <a:gd name="T31" fmla="*/ 999 h 948"/>
                                    <a:gd name="T32" fmla="+- 0 9365 8673"/>
                                    <a:gd name="T33" fmla="*/ T32 w 950"/>
                                    <a:gd name="T34" fmla="+- 0 882 489"/>
                                    <a:gd name="T35" fmla="*/ 882 h 948"/>
                                    <a:gd name="T36" fmla="+- 0 9298 8673"/>
                                    <a:gd name="T37" fmla="*/ T36 w 950"/>
                                    <a:gd name="T38" fmla="+- 0 765 489"/>
                                    <a:gd name="T39" fmla="*/ 765 h 948"/>
                                    <a:gd name="T40" fmla="+- 0 9230 8673"/>
                                    <a:gd name="T41" fmla="*/ T40 w 950"/>
                                    <a:gd name="T42" fmla="+- 0 649 489"/>
                                    <a:gd name="T43" fmla="*/ 649 h 948"/>
                                    <a:gd name="T44" fmla="+- 0 9162 8673"/>
                                    <a:gd name="T45" fmla="*/ T44 w 950"/>
                                    <a:gd name="T46" fmla="+- 0 532 489"/>
                                    <a:gd name="T47" fmla="*/ 532 h 948"/>
                                    <a:gd name="T48" fmla="+- 0 9149 8673"/>
                                    <a:gd name="T49" fmla="*/ T48 w 950"/>
                                    <a:gd name="T50" fmla="+- 0 514 489"/>
                                    <a:gd name="T51" fmla="*/ 514 h 948"/>
                                    <a:gd name="T52" fmla="+- 0 9136 8673"/>
                                    <a:gd name="T53" fmla="*/ T52 w 950"/>
                                    <a:gd name="T54" fmla="+- 0 498 489"/>
                                    <a:gd name="T55" fmla="*/ 498 h 948"/>
                                    <a:gd name="T56" fmla="+- 0 9120 8673"/>
                                    <a:gd name="T57" fmla="*/ T56 w 950"/>
                                    <a:gd name="T58" fmla="+- 0 489 489"/>
                                    <a:gd name="T59" fmla="*/ 489 h 948"/>
                                    <a:gd name="T60" fmla="+- 0 9106 8673"/>
                                    <a:gd name="T61" fmla="*/ T60 w 950"/>
                                    <a:gd name="T62" fmla="+- 0 490 489"/>
                                    <a:gd name="T63" fmla="*/ 490 h 948"/>
                                    <a:gd name="T64" fmla="+- 0 9089 8673"/>
                                    <a:gd name="T65" fmla="*/ T64 w 950"/>
                                    <a:gd name="T66" fmla="+- 0 503 489"/>
                                    <a:gd name="T67" fmla="*/ 503 h 948"/>
                                    <a:gd name="T68" fmla="+- 0 9065 8673"/>
                                    <a:gd name="T69" fmla="*/ T68 w 950"/>
                                    <a:gd name="T70" fmla="+- 0 527 489"/>
                                    <a:gd name="T71" fmla="*/ 527 h 948"/>
                                    <a:gd name="T72" fmla="+- 0 9047 8673"/>
                                    <a:gd name="T73" fmla="*/ T72 w 950"/>
                                    <a:gd name="T74" fmla="+- 0 548 489"/>
                                    <a:gd name="T75" fmla="*/ 548 h 948"/>
                                    <a:gd name="T76" fmla="+- 0 9041 8673"/>
                                    <a:gd name="T77" fmla="*/ T76 w 950"/>
                                    <a:gd name="T78" fmla="+- 0 565 489"/>
                                    <a:gd name="T79" fmla="*/ 565 h 948"/>
                                    <a:gd name="T80" fmla="+- 0 9043 8673"/>
                                    <a:gd name="T81" fmla="*/ T80 w 950"/>
                                    <a:gd name="T82" fmla="+- 0 579 489"/>
                                    <a:gd name="T83" fmla="*/ 579 h 948"/>
                                    <a:gd name="T84" fmla="+- 0 9069 8673"/>
                                    <a:gd name="T85" fmla="*/ T84 w 950"/>
                                    <a:gd name="T86" fmla="+- 0 622 489"/>
                                    <a:gd name="T87" fmla="*/ 622 h 948"/>
                                    <a:gd name="T88" fmla="+- 0 9130 8673"/>
                                    <a:gd name="T89" fmla="*/ T88 w 950"/>
                                    <a:gd name="T90" fmla="+- 0 722 489"/>
                                    <a:gd name="T91" fmla="*/ 722 h 948"/>
                                    <a:gd name="T92" fmla="+- 0 9190 8673"/>
                                    <a:gd name="T93" fmla="*/ T92 w 950"/>
                                    <a:gd name="T94" fmla="+- 0 822 489"/>
                                    <a:gd name="T95" fmla="*/ 822 h 948"/>
                                    <a:gd name="T96" fmla="+- 0 9249 8673"/>
                                    <a:gd name="T97" fmla="*/ T96 w 950"/>
                                    <a:gd name="T98" fmla="+- 0 922 489"/>
                                    <a:gd name="T99" fmla="*/ 922 h 948"/>
                                    <a:gd name="T100" fmla="+- 0 9309 8673"/>
                                    <a:gd name="T101" fmla="*/ T100 w 950"/>
                                    <a:gd name="T102" fmla="+- 0 1022 489"/>
                                    <a:gd name="T103" fmla="*/ 1022 h 948"/>
                                    <a:gd name="T104" fmla="+- 0 9369 8673"/>
                                    <a:gd name="T105" fmla="*/ T104 w 950"/>
                                    <a:gd name="T106" fmla="+- 0 1122 489"/>
                                    <a:gd name="T107" fmla="*/ 1122 h 948"/>
                                    <a:gd name="T108" fmla="+- 0 9430 8673"/>
                                    <a:gd name="T109" fmla="*/ T108 w 950"/>
                                    <a:gd name="T110" fmla="+- 0 1222 489"/>
                                    <a:gd name="T111" fmla="*/ 1222 h 948"/>
                                    <a:gd name="T112" fmla="+- 0 9453 8673"/>
                                    <a:gd name="T113" fmla="*/ T112 w 950"/>
                                    <a:gd name="T114" fmla="+- 0 1263 489"/>
                                    <a:gd name="T115" fmla="*/ 1263 h 948"/>
                                    <a:gd name="T116" fmla="+- 0 9380 8673"/>
                                    <a:gd name="T117" fmla="*/ T116 w 950"/>
                                    <a:gd name="T118" fmla="+- 0 1219 489"/>
                                    <a:gd name="T119" fmla="*/ 1219 h 948"/>
                                    <a:gd name="T120" fmla="+- 0 9279 8673"/>
                                    <a:gd name="T121" fmla="*/ T120 w 950"/>
                                    <a:gd name="T122" fmla="+- 0 1159 489"/>
                                    <a:gd name="T123" fmla="*/ 1159 h 948"/>
                                    <a:gd name="T124" fmla="+- 0 9179 8673"/>
                                    <a:gd name="T125" fmla="*/ T124 w 950"/>
                                    <a:gd name="T126" fmla="+- 0 1099 489"/>
                                    <a:gd name="T127" fmla="*/ 1099 h 948"/>
                                    <a:gd name="T128" fmla="+- 0 9079 8673"/>
                                    <a:gd name="T129" fmla="*/ T128 w 950"/>
                                    <a:gd name="T130" fmla="+- 0 1039 489"/>
                                    <a:gd name="T131" fmla="*/ 1039 h 948"/>
                                    <a:gd name="T132" fmla="+- 0 8979 8673"/>
                                    <a:gd name="T133" fmla="*/ T132 w 950"/>
                                    <a:gd name="T134" fmla="+- 0 980 489"/>
                                    <a:gd name="T135" fmla="*/ 980 h 948"/>
                                    <a:gd name="T136" fmla="+- 0 8878 8673"/>
                                    <a:gd name="T137" fmla="*/ T136 w 950"/>
                                    <a:gd name="T138" fmla="+- 0 920 489"/>
                                    <a:gd name="T139" fmla="*/ 920 h 948"/>
                                    <a:gd name="T140" fmla="+- 0 8778 8673"/>
                                    <a:gd name="T141" fmla="*/ T140 w 950"/>
                                    <a:gd name="T142" fmla="+- 0 860 489"/>
                                    <a:gd name="T143" fmla="*/ 860 h 948"/>
                                    <a:gd name="T144" fmla="+- 0 8763 8673"/>
                                    <a:gd name="T145" fmla="*/ T144 w 950"/>
                                    <a:gd name="T146" fmla="+- 0 853 489"/>
                                    <a:gd name="T147" fmla="*/ 853 h 948"/>
                                    <a:gd name="T148" fmla="+- 0 8749 8673"/>
                                    <a:gd name="T149" fmla="*/ T148 w 950"/>
                                    <a:gd name="T150" fmla="+- 0 853 489"/>
                                    <a:gd name="T151" fmla="*/ 853 h 948"/>
                                    <a:gd name="T152" fmla="+- 0 8730 8673"/>
                                    <a:gd name="T153" fmla="*/ T152 w 950"/>
                                    <a:gd name="T154" fmla="+- 0 863 489"/>
                                    <a:gd name="T155" fmla="*/ 863 h 948"/>
                                    <a:gd name="T156" fmla="+- 0 8704 8673"/>
                                    <a:gd name="T157" fmla="*/ T156 w 950"/>
                                    <a:gd name="T158" fmla="+- 0 887 489"/>
                                    <a:gd name="T159" fmla="*/ 887 h 948"/>
                                    <a:gd name="T160" fmla="+- 0 8685 8673"/>
                                    <a:gd name="T161" fmla="*/ T160 w 950"/>
                                    <a:gd name="T162" fmla="+- 0 908 489"/>
                                    <a:gd name="T163" fmla="*/ 908 h 948"/>
                                    <a:gd name="T164" fmla="+- 0 8675 8673"/>
                                    <a:gd name="T165" fmla="*/ T164 w 950"/>
                                    <a:gd name="T166" fmla="+- 0 924 489"/>
                                    <a:gd name="T167" fmla="*/ 924 h 948"/>
                                    <a:gd name="T168" fmla="+- 0 8675 8673"/>
                                    <a:gd name="T169" fmla="*/ T168 w 950"/>
                                    <a:gd name="T170" fmla="+- 0 939 489"/>
                                    <a:gd name="T171" fmla="*/ 939 h 948"/>
                                    <a:gd name="T172" fmla="+- 0 8685 8673"/>
                                    <a:gd name="T173" fmla="*/ T172 w 950"/>
                                    <a:gd name="T174" fmla="+- 0 954 489"/>
                                    <a:gd name="T175" fmla="*/ 954 h 948"/>
                                    <a:gd name="T176" fmla="+- 0 8700 8673"/>
                                    <a:gd name="T177" fmla="*/ T176 w 950"/>
                                    <a:gd name="T178" fmla="+- 0 964 489"/>
                                    <a:gd name="T179" fmla="*/ 964 h 948"/>
                                    <a:gd name="T180" fmla="+- 0 8718 8673"/>
                                    <a:gd name="T181" fmla="*/ T180 w 950"/>
                                    <a:gd name="T182" fmla="+- 0 976 489"/>
                                    <a:gd name="T183" fmla="*/ 976 h 948"/>
                                    <a:gd name="T184" fmla="+- 0 8834 8673"/>
                                    <a:gd name="T185" fmla="*/ T184 w 950"/>
                                    <a:gd name="T186" fmla="+- 0 1044 489"/>
                                    <a:gd name="T187" fmla="*/ 1044 h 948"/>
                                    <a:gd name="T188" fmla="+- 0 8951 8673"/>
                                    <a:gd name="T189" fmla="*/ T188 w 950"/>
                                    <a:gd name="T190" fmla="+- 0 1112 489"/>
                                    <a:gd name="T191" fmla="*/ 1112 h 948"/>
                                    <a:gd name="T192" fmla="+- 0 9067 8673"/>
                                    <a:gd name="T193" fmla="*/ T192 w 950"/>
                                    <a:gd name="T194" fmla="+- 0 1180 489"/>
                                    <a:gd name="T195" fmla="*/ 1180 h 948"/>
                                    <a:gd name="T196" fmla="+- 0 9184 8673"/>
                                    <a:gd name="T197" fmla="*/ T196 w 950"/>
                                    <a:gd name="T198" fmla="+- 0 1248 489"/>
                                    <a:gd name="T199" fmla="*/ 1248 h 948"/>
                                    <a:gd name="T200" fmla="+- 0 9301 8673"/>
                                    <a:gd name="T201" fmla="*/ T200 w 950"/>
                                    <a:gd name="T202" fmla="+- 0 1315 489"/>
                                    <a:gd name="T203" fmla="*/ 1315 h 948"/>
                                    <a:gd name="T204" fmla="+- 0 9417 8673"/>
                                    <a:gd name="T205" fmla="*/ T204 w 950"/>
                                    <a:gd name="T206" fmla="+- 0 1383 489"/>
                                    <a:gd name="T207" fmla="*/ 1383 h 948"/>
                                    <a:gd name="T208" fmla="+- 0 9501 8673"/>
                                    <a:gd name="T209" fmla="*/ T208 w 950"/>
                                    <a:gd name="T210" fmla="+- 0 1432 489"/>
                                    <a:gd name="T211" fmla="*/ 1432 h 948"/>
                                    <a:gd name="T212" fmla="+- 0 9519 8673"/>
                                    <a:gd name="T213" fmla="*/ T212 w 950"/>
                                    <a:gd name="T214" fmla="+- 0 1436 489"/>
                                    <a:gd name="T215" fmla="*/ 1436 h 948"/>
                                    <a:gd name="T216" fmla="+- 0 9538 8673"/>
                                    <a:gd name="T217" fmla="*/ T216 w 950"/>
                                    <a:gd name="T218" fmla="+- 0 1431 489"/>
                                    <a:gd name="T219" fmla="*/ 1431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1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7"/>
                                      </a:lnTo>
                                      <a:lnTo>
                                        <a:pt x="949" y="850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0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6"/>
                                      </a:lnTo>
                                      <a:lnTo>
                                        <a:pt x="805" y="587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7"/>
                                      </a:lnTo>
                                      <a:lnTo>
                                        <a:pt x="580" y="198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3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5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5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9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8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0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5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6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6"/>
                                      </a:lnTo>
                                      <a:lnTo>
                                        <a:pt x="497" y="299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6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6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6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6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6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4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0"/>
                                      </a:lnTo>
                                      <a:lnTo>
                                        <a:pt x="372" y="530"/>
                                      </a:lnTo>
                                      <a:lnTo>
                                        <a:pt x="339" y="510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5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3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4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8"/>
                                      </a:lnTo>
                                      <a:lnTo>
                                        <a:pt x="31" y="398"/>
                                      </a:lnTo>
                                      <a:lnTo>
                                        <a:pt x="24" y="406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5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5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4"/>
                                      </a:lnTo>
                                      <a:lnTo>
                                        <a:pt x="6" y="458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2"/>
                                      </a:lnTo>
                                      <a:lnTo>
                                        <a:pt x="161" y="555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8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3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6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4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3"/>
                                      </a:lnTo>
                                      <a:lnTo>
                                        <a:pt x="833" y="945"/>
                                      </a:lnTo>
                                      <a:lnTo>
                                        <a:pt x="840" y="946"/>
                                      </a:lnTo>
                                      <a:lnTo>
                                        <a:pt x="846" y="947"/>
                                      </a:lnTo>
                                      <a:lnTo>
                                        <a:pt x="851" y="946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7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6" name="Group 27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66"/>
                                  <a:ext cx="1076" cy="991"/>
                                  <a:chOff x="9226" y="66"/>
                                  <a:chExt cx="1076" cy="991"/>
                                </a:xfrm>
                              </wpg:grpSpPr>
                              <wps:wsp>
                                <wps:cNvPr id="47" name="Freeform 27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66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385 66"/>
                                      <a:gd name="T3" fmla="*/ 385 h 991"/>
                                      <a:gd name="T4" fmla="+- 0 9883 9226"/>
                                      <a:gd name="T5" fmla="*/ T4 w 1076"/>
                                      <a:gd name="T6" fmla="+- 0 1048 66"/>
                                      <a:gd name="T7" fmla="*/ 1048 h 991"/>
                                      <a:gd name="T8" fmla="+- 0 9903 9226"/>
                                      <a:gd name="T9" fmla="*/ T8 w 1076"/>
                                      <a:gd name="T10" fmla="+- 0 1057 66"/>
                                      <a:gd name="T11" fmla="*/ 1057 h 991"/>
                                      <a:gd name="T12" fmla="+- 0 9926 9226"/>
                                      <a:gd name="T13" fmla="*/ T12 w 1076"/>
                                      <a:gd name="T14" fmla="+- 0 1046 66"/>
                                      <a:gd name="T15" fmla="*/ 1046 h 991"/>
                                      <a:gd name="T16" fmla="+- 0 9958 9226"/>
                                      <a:gd name="T17" fmla="*/ T16 w 1076"/>
                                      <a:gd name="T18" fmla="+- 0 1017 66"/>
                                      <a:gd name="T19" fmla="*/ 1017 h 991"/>
                                      <a:gd name="T20" fmla="+- 0 9977 9226"/>
                                      <a:gd name="T21" fmla="*/ T20 w 1076"/>
                                      <a:gd name="T22" fmla="+- 0 991 66"/>
                                      <a:gd name="T23" fmla="*/ 991 h 991"/>
                                      <a:gd name="T24" fmla="+- 0 9978 9226"/>
                                      <a:gd name="T25" fmla="*/ T24 w 1076"/>
                                      <a:gd name="T26" fmla="+- 0 972 66"/>
                                      <a:gd name="T27" fmla="*/ 972 h 991"/>
                                      <a:gd name="T28" fmla="+- 0 9948 9226"/>
                                      <a:gd name="T29" fmla="*/ T28 w 1076"/>
                                      <a:gd name="T30" fmla="+- 0 938 66"/>
                                      <a:gd name="T31" fmla="*/ 938 h 991"/>
                                      <a:gd name="T32" fmla="+- 0 9858 9226"/>
                                      <a:gd name="T33" fmla="*/ T32 w 1076"/>
                                      <a:gd name="T34" fmla="+- 0 847 66"/>
                                      <a:gd name="T35" fmla="*/ 847 h 991"/>
                                      <a:gd name="T36" fmla="+- 0 9767 9226"/>
                                      <a:gd name="T37" fmla="*/ T36 w 1076"/>
                                      <a:gd name="T38" fmla="+- 0 757 66"/>
                                      <a:gd name="T39" fmla="*/ 757 h 991"/>
                                      <a:gd name="T40" fmla="+- 0 9677 9226"/>
                                      <a:gd name="T41" fmla="*/ T40 w 1076"/>
                                      <a:gd name="T42" fmla="+- 0 666 66"/>
                                      <a:gd name="T43" fmla="*/ 666 h 991"/>
                                      <a:gd name="T44" fmla="+- 0 9586 9226"/>
                                      <a:gd name="T45" fmla="*/ T44 w 1076"/>
                                      <a:gd name="T46" fmla="+- 0 576 66"/>
                                      <a:gd name="T47" fmla="*/ 576 h 991"/>
                                      <a:gd name="T48" fmla="+- 0 9517 9226"/>
                                      <a:gd name="T49" fmla="*/ T48 w 1076"/>
                                      <a:gd name="T50" fmla="+- 0 504 66"/>
                                      <a:gd name="T51" fmla="*/ 504 h 991"/>
                                      <a:gd name="T52" fmla="+- 0 9499 9226"/>
                                      <a:gd name="T53" fmla="*/ T52 w 1076"/>
                                      <a:gd name="T54" fmla="+- 0 417 66"/>
                                      <a:gd name="T55" fmla="*/ 417 h 991"/>
                                      <a:gd name="T56" fmla="+- 0 9494 9226"/>
                                      <a:gd name="T57" fmla="*/ T56 w 1076"/>
                                      <a:gd name="T58" fmla="+- 0 343 66"/>
                                      <a:gd name="T59" fmla="*/ 343 h 991"/>
                                      <a:gd name="T60" fmla="+- 0 9517 9226"/>
                                      <a:gd name="T61" fmla="*/ T60 w 1076"/>
                                      <a:gd name="T62" fmla="+- 0 263 66"/>
                                      <a:gd name="T63" fmla="*/ 263 h 991"/>
                                      <a:gd name="T64" fmla="+- 0 9586 9226"/>
                                      <a:gd name="T65" fmla="*/ T64 w 1076"/>
                                      <a:gd name="T66" fmla="+- 0 217 66"/>
                                      <a:gd name="T67" fmla="*/ 217 h 991"/>
                                      <a:gd name="T68" fmla="+- 0 9677 9226"/>
                                      <a:gd name="T69" fmla="*/ T68 w 1076"/>
                                      <a:gd name="T70" fmla="+- 0 233 66"/>
                                      <a:gd name="T71" fmla="*/ 233 h 991"/>
                                      <a:gd name="T72" fmla="+- 0 9749 9226"/>
                                      <a:gd name="T73" fmla="*/ T72 w 1076"/>
                                      <a:gd name="T74" fmla="+- 0 276 66"/>
                                      <a:gd name="T75" fmla="*/ 276 h 991"/>
                                      <a:gd name="T76" fmla="+- 0 9810 9226"/>
                                      <a:gd name="T77" fmla="*/ T76 w 1076"/>
                                      <a:gd name="T78" fmla="+- 0 329 66"/>
                                      <a:gd name="T79" fmla="*/ 329 h 991"/>
                                      <a:gd name="T80" fmla="+- 0 9884 9226"/>
                                      <a:gd name="T81" fmla="*/ T80 w 1076"/>
                                      <a:gd name="T82" fmla="+- 0 403 66"/>
                                      <a:gd name="T83" fmla="*/ 403 h 991"/>
                                      <a:gd name="T84" fmla="+- 0 9960 9226"/>
                                      <a:gd name="T85" fmla="*/ T84 w 1076"/>
                                      <a:gd name="T86" fmla="+- 0 479 66"/>
                                      <a:gd name="T87" fmla="*/ 479 h 991"/>
                                      <a:gd name="T88" fmla="+- 0 10035 9226"/>
                                      <a:gd name="T89" fmla="*/ T88 w 1076"/>
                                      <a:gd name="T90" fmla="+- 0 554 66"/>
                                      <a:gd name="T91" fmla="*/ 554 h 991"/>
                                      <a:gd name="T92" fmla="+- 0 10111 9226"/>
                                      <a:gd name="T93" fmla="*/ T92 w 1076"/>
                                      <a:gd name="T94" fmla="+- 0 630 66"/>
                                      <a:gd name="T95" fmla="*/ 630 h 991"/>
                                      <a:gd name="T96" fmla="+- 0 10187 9226"/>
                                      <a:gd name="T97" fmla="*/ T96 w 1076"/>
                                      <a:gd name="T98" fmla="+- 0 706 66"/>
                                      <a:gd name="T99" fmla="*/ 706 h 991"/>
                                      <a:gd name="T100" fmla="+- 0 10217 9226"/>
                                      <a:gd name="T101" fmla="*/ T100 w 1076"/>
                                      <a:gd name="T102" fmla="+- 0 732 66"/>
                                      <a:gd name="T103" fmla="*/ 732 h 991"/>
                                      <a:gd name="T104" fmla="+- 0 10237 9226"/>
                                      <a:gd name="T105" fmla="*/ T104 w 1076"/>
                                      <a:gd name="T106" fmla="+- 0 732 66"/>
                                      <a:gd name="T107" fmla="*/ 732 h 991"/>
                                      <a:gd name="T108" fmla="+- 0 10263 9226"/>
                                      <a:gd name="T109" fmla="*/ T108 w 1076"/>
                                      <a:gd name="T110" fmla="+- 0 712 66"/>
                                      <a:gd name="T111" fmla="*/ 712 h 991"/>
                                      <a:gd name="T112" fmla="+- 0 10292 9226"/>
                                      <a:gd name="T113" fmla="*/ T112 w 1076"/>
                                      <a:gd name="T114" fmla="+- 0 681 66"/>
                                      <a:gd name="T115" fmla="*/ 681 h 991"/>
                                      <a:gd name="T116" fmla="+- 0 10302 9226"/>
                                      <a:gd name="T117" fmla="*/ T116 w 1076"/>
                                      <a:gd name="T118" fmla="+- 0 658 66"/>
                                      <a:gd name="T119" fmla="*/ 658 h 991"/>
                                      <a:gd name="T120" fmla="+- 0 10297 9226"/>
                                      <a:gd name="T121" fmla="*/ T120 w 1076"/>
                                      <a:gd name="T122" fmla="+- 0 641 66"/>
                                      <a:gd name="T123" fmla="*/ 641 h 991"/>
                                      <a:gd name="T124" fmla="+- 0 10234 9226"/>
                                      <a:gd name="T125" fmla="*/ T124 w 1076"/>
                                      <a:gd name="T126" fmla="+- 0 578 66"/>
                                      <a:gd name="T127" fmla="*/ 578 h 991"/>
                                      <a:gd name="T128" fmla="+- 0 10155 9226"/>
                                      <a:gd name="T129" fmla="*/ T128 w 1076"/>
                                      <a:gd name="T130" fmla="+- 0 499 66"/>
                                      <a:gd name="T131" fmla="*/ 499 h 991"/>
                                      <a:gd name="T132" fmla="+- 0 9997 9226"/>
                                      <a:gd name="T133" fmla="*/ T132 w 1076"/>
                                      <a:gd name="T134" fmla="+- 0 342 66"/>
                                      <a:gd name="T135" fmla="*/ 342 h 991"/>
                                      <a:gd name="T136" fmla="+- 0 9918 9226"/>
                                      <a:gd name="T137" fmla="*/ T136 w 1076"/>
                                      <a:gd name="T138" fmla="+- 0 263 66"/>
                                      <a:gd name="T139" fmla="*/ 263 h 991"/>
                                      <a:gd name="T140" fmla="+- 0 9844 9226"/>
                                      <a:gd name="T141" fmla="*/ T140 w 1076"/>
                                      <a:gd name="T142" fmla="+- 0 191 66"/>
                                      <a:gd name="T143" fmla="*/ 191 h 991"/>
                                      <a:gd name="T144" fmla="+- 0 9785 9226"/>
                                      <a:gd name="T145" fmla="*/ T144 w 1076"/>
                                      <a:gd name="T146" fmla="+- 0 143 66"/>
                                      <a:gd name="T147" fmla="*/ 143 h 991"/>
                                      <a:gd name="T148" fmla="+- 0 9710 9226"/>
                                      <a:gd name="T149" fmla="*/ T148 w 1076"/>
                                      <a:gd name="T150" fmla="+- 0 97 66"/>
                                      <a:gd name="T151" fmla="*/ 97 h 991"/>
                                      <a:gd name="T152" fmla="+- 0 9624 9226"/>
                                      <a:gd name="T153" fmla="*/ T152 w 1076"/>
                                      <a:gd name="T154" fmla="+- 0 69 66"/>
                                      <a:gd name="T155" fmla="*/ 69 h 991"/>
                                      <a:gd name="T156" fmla="+- 0 9545 9226"/>
                                      <a:gd name="T157" fmla="*/ T156 w 1076"/>
                                      <a:gd name="T158" fmla="+- 0 70 66"/>
                                      <a:gd name="T159" fmla="*/ 70 h 991"/>
                                      <a:gd name="T160" fmla="+- 0 9460 9226"/>
                                      <a:gd name="T161" fmla="*/ T160 w 1076"/>
                                      <a:gd name="T162" fmla="+- 0 113 66"/>
                                      <a:gd name="T163" fmla="*/ 113 h 991"/>
                                      <a:gd name="T164" fmla="+- 0 9410 9226"/>
                                      <a:gd name="T165" fmla="*/ T164 w 1076"/>
                                      <a:gd name="T166" fmla="+- 0 176 66"/>
                                      <a:gd name="T167" fmla="*/ 176 h 991"/>
                                      <a:gd name="T168" fmla="+- 0 9388 9226"/>
                                      <a:gd name="T169" fmla="*/ T168 w 1076"/>
                                      <a:gd name="T170" fmla="+- 0 264 66"/>
                                      <a:gd name="T171" fmla="*/ 264 h 991"/>
                                      <a:gd name="T172" fmla="+- 0 9390 9226"/>
                                      <a:gd name="T173" fmla="*/ T172 w 1076"/>
                                      <a:gd name="T174" fmla="+- 0 340 66"/>
                                      <a:gd name="T175" fmla="*/ 340 h 991"/>
                                      <a:gd name="T176" fmla="+- 0 9400 9226"/>
                                      <a:gd name="T177" fmla="*/ T176 w 1076"/>
                                      <a:gd name="T178" fmla="+- 0 406 66"/>
                                      <a:gd name="T179" fmla="*/ 406 h 991"/>
                                      <a:gd name="T180" fmla="+- 0 9343 9226"/>
                                      <a:gd name="T181" fmla="*/ T180 w 1076"/>
                                      <a:gd name="T182" fmla="+- 0 350 66"/>
                                      <a:gd name="T183" fmla="*/ 350 h 991"/>
                                      <a:gd name="T184" fmla="+- 0 9307 9226"/>
                                      <a:gd name="T185" fmla="*/ T184 w 1076"/>
                                      <a:gd name="T186" fmla="+- 0 315 66"/>
                                      <a:gd name="T187" fmla="*/ 315 h 991"/>
                                      <a:gd name="T188" fmla="+- 0 9285 9226"/>
                                      <a:gd name="T189" fmla="*/ T188 w 1076"/>
                                      <a:gd name="T190" fmla="+- 0 313 66"/>
                                      <a:gd name="T191" fmla="*/ 313 h 991"/>
                                      <a:gd name="T192" fmla="+- 0 9261 9226"/>
                                      <a:gd name="T193" fmla="*/ T192 w 1076"/>
                                      <a:gd name="T194" fmla="+- 0 330 66"/>
                                      <a:gd name="T195" fmla="*/ 330 h 991"/>
                                      <a:gd name="T196" fmla="+- 0 9235 9226"/>
                                      <a:gd name="T197" fmla="*/ T196 w 1076"/>
                                      <a:gd name="T198" fmla="+- 0 359 66"/>
                                      <a:gd name="T199" fmla="*/ 359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4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4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99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05" o:spid="_x0000_s1026" style="position:absolute;margin-left:394.1pt;margin-top:2.8pt;width:121.5pt;height:113pt;z-index:-18366;mso-position-horizontal-relative:page" coordorigin="7882,56" coordsize="2430,2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">
                <v:group id="Group 2706" o:spid="_x0000_s1027" style="position:absolute;left:7892;top:1315;width:1077;height:990" coordorigin="7892,1315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2713" o:spid="_x0000_s1028" style="position:absolute;left:7892;top:1315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p3esUA&#10;AADbAAAADwAAAGRycy9kb3ducmV2LnhtbESPS2vDMBCE74X+B7GF3ho5oQTjRA5xm5QeQiGPS26L&#10;tX4Qa2UsOXb766NAIcdhZr5hlqvRNOJKnastK5hOIhDEudU1lwpOx+1bDMJ5ZI2NZVLwSw5W6fPT&#10;EhNtB97T9eBLESDsElRQed8mUrq8IoNuYlvi4BW2M+iD7EqpOxwC3DRyFkVzabDmsFBhSx8V5ZdD&#10;bxT8bbYxZV8x/pjd59AX+3OW9WelXl/G9QKEp9E/wv/tb63gfQr3L+EH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nd6xQAAANsAAAAPAAAAAAAAAAAAAAAAAJgCAABkcnMv&#10;ZG93bnJldi54bWxQSwUGAAAAAAQABAD1AAAAigMAAAAA&#10;" path="m11,375r-5,7l3,387r-1,6l,399r1,5l2,408r1,4l6,416r4,4l29,439r40,39l108,518r39,39l186,596r40,40l265,675r39,39l344,753r39,40l410,820r32,31l473,878r30,24l531,923r26,17l592,959r36,15l659,984r40,6l719,991r19,-2l773,983r36,-16l842,943r30,-29l893,881r14,-40l913,811r2,-35l916,758r-1,-20l913,717r-2,-21l907,674r-4,-24l988,736r4,3l996,742r7,3l1007,745r5,-1l1017,744r6,-3l1029,736r5,-3l1042,726r8,-8l1057,711r6,-7l1068,698r4,-6l1075,687r,-6l1077,676r,-4l1075,667r-1,-3l1071,660r-4,-4l1035,624r-32,-32l970,559,938,527,906,495,873,462,841,430,809,398,776,365,744,333,711,300,679,268,647,236,614,203,582,171,550,139,517,106,485,74,453,42,420,9,412,3,404,1,399,r-6,2l388,2r-6,3l376,10r-7,5l362,22r-8,9l345,40r-7,7l334,53r-6,6l325,65r-1,6l323,77r,5l324,85r2,4l329,93r3,4l355,120r23,22l400,165r23,22l445,210r23,23l491,255r22,23l536,300r23,23l581,346r23,22l626,391r23,23l672,436r22,23l717,481r23,23l762,527r23,22l792,577r8,43l806,660r3,35l809,711r,4l807,738r-11,40l775,808r-21,17l717,839r-29,2l669,838r-26,-7l608,816,571,793,539,768,508,741,474,709,456,690,437,671,418,652,399,633,380,614,361,596,342,577,324,558,305,539,286,520,267,501,248,483,229,464,211,445,192,426,173,407,154,388,135,370,116,351,98,332r-4,-4l90,325r-5,-1l82,323r-5,l71,324r-6,1l60,328r-7,5l47,338r-7,7l31,353r-8,9l16,369r-5,6xe" fillcolor="#c1c1c1" stroked="f">
                    <v:path arrowok="t" o:connecttype="custom" o:connectlocs="3,1702;1,1719;6,1731;69,1793;186,1911;304,2029;410,2135;503,2217;592,2274;699,2305;773,2298;872,2229;913,2126;915,2053;907,1989;992,2054;1007,2060;1023,2056;1042,2041;1063,2019;1075,2002;1077,1987;1071,1975;1003,1907;906,1810;809,1713;711,1615;614,1518;517,1421;420,1324;399,1315;382,1320;362,1337;338,1362;325,1380;323,1397;329,1408;378,1457;445,1525;513,1593;581,1661;649,1729;717,1796;785,1864;806,1975;809,2030;775,2123;688,2156;608,2131;508,2056;437,1986;380,1929;324,1873;267,1816;211,1760;154,1703;98,1647;85,1639;71,1639;53,1648;31,1668;11,1690" o:connectangles="0,0,0,0,0,0,0,0,0,0,0,0,0,0,0,0,0,0,0,0,0,0,0,0,0,0,0,0,0,0,0,0,0,0,0,0,0,0,0,0,0,0,0,0,0,0,0,0,0,0,0,0,0,0,0,0,0,0,0,0,0,0"/>
                  </v:shape>
                  <v:group id="Group 2707" o:spid="_x0000_s1029" style="position:absolute;left:9006;top:1583;width:223;height:225" coordorigin="9006,1583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v:shape id="Freeform 2712" o:spid="_x0000_s1030" style="position:absolute;left:9006;top:1583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bFo8EA&#10;AADbAAAADwAAAGRycy9kb3ducmV2LnhtbESPQYvCMBSE74L/ITxhb5rq2kWqUZYFca/Wen/bPNti&#10;8lKaqNVfvxEEj8PMfMOsNr014kqdbxwrmE4SEMSl0w1XCorDdrwA4QOyRuOYFNzJw2Y9HKww0+7G&#10;e7rmoRIRwj5DBXUIbSalL2uy6CeuJY7eyXUWQ5RdJXWHtwi3Rs6S5EtabDgu1NjST03lOb9YBefU&#10;PJx15aNN07wwf/fdJTnulPoY9d9LEIH68A6/2r9awfwTnl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mxaPBAAAA2wAAAA8AAAAAAAAAAAAAAAAAmAIAAGRycy9kb3du&#10;cmV2LnhtbFBLBQYAAAAABAAEAPUAAACGAwAAAAA=&#10;" path="m167,54l152,40,133,24,116,12,101,4,89,,81,,64,3,46,12,28,28r-9,9l7,55,,73,,89r3,12l10,115r12,17l37,150r18,20l71,185r18,15l106,212r15,8l134,224r7,l158,221r18,-9l194,197r10,-11l216,168r6,-17l222,134r-3,-11l212,109,201,92,186,74,167,54xe" fillcolor="#c1c1c1" stroked="f">
                      <v:path arrowok="t" o:connecttype="custom" o:connectlocs="167,1637;152,1623;133,1607;116,1595;101,1587;89,1583;81,1583;64,1586;46,1595;28,1611;19,1620;7,1638;0,1656;0,1672;3,1684;10,1698;22,1715;37,1733;55,1753;71,1768;89,1783;106,1795;121,1803;134,1807;141,1807;158,1804;176,1795;194,1780;204,1769;216,1751;222,1734;222,1717;219,1706;212,1692;201,1675;186,1657;167,1637" o:connectangles="0,0,0,0,0,0,0,0,0,0,0,0,0,0,0,0,0,0,0,0,0,0,0,0,0,0,0,0,0,0,0,0,0,0,0,0,0"/>
                    </v:shape>
                    <v:group id="Group 2708" o:spid="_x0000_s1031" style="position:absolute;left:8673;top:489;width:950;height:948" coordorigin="8673,489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<v:shape id="Freeform 2711" o:spid="_x0000_s1032" style="position:absolute;left:8673;top:489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U6MIA&#10;AADbAAAADwAAAGRycy9kb3ducmV2LnhtbESPQYvCMBSE7wv+h/AEb2uqqEg1igiyHvai7oLHR/Ns&#10;is1LSbK2+us3guBxmJlvmOW6s7W4kQ+VYwWjYQaCuHC64lLBz2n3OQcRIrLG2jEpuFOA9ar3scRc&#10;u5YPdDvGUiQIhxwVmBibXMpQGLIYhq4hTt7FeYsxSV9K7bFNcFvLcZbNpMWK04LBhraGiuvxzyqY&#10;6YnrXFM8zuedNe32d976r2+lBv1uswARqYvv8Ku91womU3h+S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0pTowgAAANsAAAAPAAAAAAAAAAAAAAAAAJgCAABkcnMvZG93&#10;bnJldi54bWxQSwUGAAAAAAQABAD1AAAAhwMAAAAA&#10;" path="m880,931r7,-6l897,917r10,-11l918,896r9,-9l933,879r6,-8l944,864r2,-7l949,850r1,-5l949,839r-2,-6l945,827r-4,-7l918,782,896,743,873,704,850,665,828,626,805,587,783,549,760,510,738,471,715,432,692,393,670,354,647,315,625,276,602,237,580,198,557,160,534,121,512,82,489,43r-3,-4l482,32r-6,-7l473,20r-4,-5l463,9,459,5,455,2,447,r-4,l438,r-5,1l428,5r-6,4l416,14r-7,7l401,29r-9,9l384,46r-5,6l374,59r-3,6l370,70r-2,6l368,81r1,4l370,90r2,5l376,100r20,33l416,166r20,34l457,233r20,33l497,299r20,34l537,366r20,34l576,433r20,33l616,500r20,33l656,566r20,34l696,633r21,33l737,700r20,33l777,766r2,4l780,774r-7,-4l740,750,707,730,673,710,640,690,606,670,573,650,540,630,506,610,473,590,439,570,406,550,372,530,339,510,306,491,272,471,239,451,205,431,172,411,139,391,105,371r-6,-3l95,365r-5,-1l86,363r-5,l76,364r-6,2l64,369r-7,5l50,380r-8,8l31,398r-7,8l17,413r-5,6l7,426r-3,5l2,435,,441r,4l2,450r1,4l6,458r6,7l17,469r4,3l27,475r5,4l38,483r7,4l84,510r39,22l161,555r39,23l239,601r39,22l317,646r39,22l394,691r39,22l472,736r39,23l550,781r39,23l628,826r39,23l705,872r39,22l783,917r39,23l828,943r5,2l840,946r6,1l851,946r7,-2l865,942r7,-5l880,931xe" fillcolor="#c1c1c1" stroked="f">
                        <v:path arrowok="t" o:connecttype="custom" o:connectlocs="897,1406;927,1376;944,1353;950,1334;945,1316;896,1232;828,1115;760,999;692,882;625,765;557,649;489,532;476,514;463,498;447,489;433,490;416,503;392,527;374,548;368,565;370,579;396,622;457,722;517,822;576,922;636,1022;696,1122;757,1222;780,1263;707,1219;606,1159;506,1099;406,1039;306,980;205,920;105,860;90,853;76,853;57,863;31,887;12,908;2,924;2,939;12,954;27,964;45,976;161,1044;278,1112;394,1180;511,1248;628,1315;744,1383;828,1432;846,1436;865,1431" o:connectangles="0,0,0,0,0,0,0,0,0,0,0,0,0,0,0,0,0,0,0,0,0,0,0,0,0,0,0,0,0,0,0,0,0,0,0,0,0,0,0,0,0,0,0,0,0,0,0,0,0,0,0,0,0,0,0"/>
                      </v:shape>
                      <v:group id="Group 2709" o:spid="_x0000_s1033" style="position:absolute;left:9226;top:66;width:1076;height:991" coordorigin="9226,66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<v:shape id="Freeform 2710" o:spid="_x0000_s1034" style="position:absolute;left:9226;top:66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7LMMA&#10;AADbAAAADwAAAGRycy9kb3ducmV2LnhtbESPQWsCMRSE7wX/Q3hCbzWrFKurUcQiSMGDVtDjY/Pc&#10;LCYv202qu//eCIUeh5n5hpkvW2fFjZpQeVYwHGQgiAuvKy4VHL83bxMQISJrtJ5JQUcBloveyxxz&#10;7e+8p9shliJBOOSowMRY51KGwpDDMPA1cfIuvnEYk2xKqRu8J7izcpRlY+mw4rRgsKa1oeJ6+HUK&#10;orG7z5/9seu2o/V5c7ZfU3tCpV777WoGIlIb/8N/7a1W8P4B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d7LMMAAADbAAAADwAAAAAAAAAAAAAAAACYAgAAZHJzL2Rv&#10;d25yZXYueG1sUEsFBgAAAAAEAAQA9QAAAIgDAAAAAA==&#10;" path="m2,304r-1,5l,314r1,5l4,327r3,4l10,334,657,982r4,3l665,988r8,3l677,991r6,-2l688,988r6,-3l700,980r7,-5l714,969r9,-9l732,951r6,-7l743,937r5,-6l751,925r1,-5l753,914r,-4l752,906r-1,-4l748,898r-3,-4l722,872,699,849,677,826,654,804,632,781,609,759,586,736,564,713,541,691,518,668,496,645,473,623,451,600,428,578,405,555,383,532,360,510,337,487,315,464,292,442r-1,-4l285,415r-5,-22l276,371r-3,-20l271,332r-2,-18l268,297r,-20l270,253r5,-21l281,214r10,-17l302,183r21,-17l341,157r19,-6l388,149r20,3l429,157r22,10l469,175r18,10l505,197r18,13l537,221r15,13l567,248r17,15l601,280r19,19l639,318r19,19l677,356r19,19l715,394r19,19l753,432r19,18l790,469r19,19l828,507r19,19l866,545r19,19l904,583r19,19l942,621r19,19l980,659r4,3l988,666r3,l996,668r4,-1l1005,666r6,l1016,663r7,-5l1030,652r7,-6l1046,637r9,-8l1061,621r5,-6l1071,608r3,-5l1075,597r1,-5l1076,588r-2,-5l1074,579r-3,-4l1067,572r-20,-20l1028,532r-20,-20l988,493,969,473,949,453,929,433,830,335,811,315,791,295,771,276,751,256,732,236,712,216,692,197,672,177,649,154,634,139,618,125,603,112,588,99,574,88,559,77,545,67,520,50,502,40,484,31,466,23,448,16,431,10,398,3,378,,358,,339,1,319,4,285,14r-17,9l250,34,234,47,217,62,204,77,193,93r-9,17l176,129r-6,20l165,171r-3,27l161,216r,18l162,254r2,20l166,296r4,22l174,341r,-1l160,326,145,312,131,298,117,284,103,270,89,256r-4,-4l81,249r-7,-3l68,246r-4,l59,247r-6,2l48,254r-6,4l35,264r-8,8l20,280r-7,7l9,293r-4,5l2,304xe" fillcolor="#c1c1c1" stroked="f">
                          <v:path arrowok="t" o:connecttype="custom" o:connectlocs="1,385;657,1048;677,1057;700,1046;732,1017;751,991;752,972;722,938;632,847;541,757;451,666;360,576;291,504;273,417;268,343;291,263;360,217;451,233;523,276;584,329;658,403;734,479;809,554;885,630;961,706;991,732;1011,732;1037,712;1066,681;1076,658;1071,641;1008,578;929,499;771,342;692,263;618,191;559,143;484,97;398,69;319,70;234,113;184,176;162,264;164,340;174,406;117,350;81,315;59,313;35,330;9,359" o:connectangles="0,0,0,0,0,0,0,0,0,0,0,0,0,0,0,0,0,0,0,0,0,0,0,0,0,0,0,0,0,0,0,0,0,0,0,0,0,0,0,0,0,0,0,0,0,0,0,0,0,0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00:34:04: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I</w:t>
      </w:r>
      <w:r w:rsidR="008E4BD0">
        <w:rPr>
          <w:spacing w:val="-1"/>
          <w:sz w:val="24"/>
          <w:szCs w:val="24"/>
        </w:rPr>
        <w:t>P</w:t>
      </w:r>
      <w:r w:rsidR="008E4BD0">
        <w:rPr>
          <w:sz w:val="24"/>
          <w:szCs w:val="24"/>
        </w:rPr>
        <w:t>: s=192.168</w:t>
      </w:r>
      <w:r w:rsidR="008E4BD0">
        <w:rPr>
          <w:spacing w:val="-1"/>
          <w:sz w:val="24"/>
          <w:szCs w:val="24"/>
        </w:rPr>
        <w:t>.</w:t>
      </w:r>
      <w:r w:rsidR="008E4BD0">
        <w:rPr>
          <w:sz w:val="24"/>
          <w:szCs w:val="24"/>
        </w:rPr>
        <w:t>0.2 (loc</w:t>
      </w:r>
      <w:r w:rsidR="008E4BD0">
        <w:rPr>
          <w:spacing w:val="-1"/>
          <w:sz w:val="24"/>
          <w:szCs w:val="24"/>
        </w:rPr>
        <w:t>a</w:t>
      </w:r>
      <w:r w:rsidR="008E4BD0">
        <w:rPr>
          <w:sz w:val="24"/>
          <w:szCs w:val="24"/>
        </w:rPr>
        <w:t xml:space="preserve">l), </w:t>
      </w:r>
      <w:r w:rsidR="008E4BD0">
        <w:rPr>
          <w:spacing w:val="-1"/>
          <w:sz w:val="24"/>
          <w:szCs w:val="24"/>
        </w:rPr>
        <w:t>d</w:t>
      </w:r>
      <w:r w:rsidR="008E4BD0">
        <w:rPr>
          <w:sz w:val="24"/>
          <w:szCs w:val="24"/>
        </w:rPr>
        <w:t>=10.0.0.2, l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n 60, unrou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able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00:34:09: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, d=192.168.0.2 (Seri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0/0),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 60,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rcvd 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00:34:09: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s=192.168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0.2 (loc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l),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=10.0.0.2, 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60, unrou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able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00:34:14: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, d=192.168.0.2 (Seri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0/0),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 60,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rcvd 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7A6326">
      <w:pPr>
        <w:ind w:left="1488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13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79375</wp:posOffset>
                </wp:positionV>
                <wp:extent cx="5478145" cy="3930015"/>
                <wp:effectExtent l="0" t="3175" r="0" b="635"/>
                <wp:wrapNone/>
                <wp:docPr id="36" name="Group 2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8145" cy="3930015"/>
                          <a:chOff x="1470" y="125"/>
                          <a:chExt cx="8627" cy="6189"/>
                        </a:xfrm>
                      </wpg:grpSpPr>
                      <pic:pic xmlns:pic="http://schemas.openxmlformats.org/drawingml/2006/picture">
                        <pic:nvPicPr>
                          <pic:cNvPr id="37" name="Picture 27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125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7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956"/>
                            <a:ext cx="8627" cy="23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02" o:spid="_x0000_s1026" style="position:absolute;margin-left:73.5pt;margin-top:6.25pt;width:431.35pt;height:309.45pt;z-index:-18367;mso-position-horizontal-relative:page" coordorigin="1470,125" coordsize="8627,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">
                <v:shape id="Picture 2704" o:spid="_x0000_s1027" type="#_x0000_t75" style="position:absolute;left:1612;top:125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b7dnEAAAA2wAAAA8AAABkcnMvZG93bnJldi54bWxEj82KwkAQhO+C7zC04E0nKmQlOor4w3pw&#10;D5v1AZpM5wczPSEzmuw+/Y4geCyq6itqve1NLR7Uusqygtk0AkGcWV1xoeD6c5osQTiPrLG2TAp+&#10;ycF2MxysMdG24296pL4QAcIuQQWl900ipctKMuimtiEOXm5bgz7ItpC6xS7ATS3nURRLgxWHhRIb&#10;2peU3dK7URAfok8jT2luL+dlfD92h688/VNqPOp3KxCeev8Ov9pnrWDxAc8v4QfIz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b7dnEAAAA2wAAAA8AAAAAAAAAAAAAAAAA&#10;nwIAAGRycy9kb3ducmV2LnhtbFBLBQYAAAAABAAEAPcAAACQAwAAAAA=&#10;">
                  <v:imagedata r:id="rId13" o:title=""/>
                </v:shape>
                <v:shape id="Picture 2703" o:spid="_x0000_s1028" type="#_x0000_t75" style="position:absolute;left:1470;top:956;width:8627;height:23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85e/AAAAA2wAAAA8AAABkcnMvZG93bnJldi54bWxET8uKwjAU3QvzD+EKs9NUBZGOaRl0ZHTj&#10;o84HXJtrW6a5KU2s9e/NQnB5OO9l2ptadNS6yrKCyTgCQZxbXXGh4O+8GS1AOI+ssbZMCh7kIE0+&#10;BkuMtb3zibrMFyKEsItRQel9E0vp8pIMurFtiAN3ta1BH2BbSN3iPYSbWk6jaC4NVhwaSmxoVVL+&#10;n92MgmK/mPxOZfazXnNXzx677sLHg1Kfw/77C4Sn3r/FL/dWK5iFseFL+AEye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jzl78AAAADbAAAADwAAAAAAAAAAAAAAAACfAgAA&#10;ZHJzL2Rvd25yZXYueG1sUEsFBgAAAAAEAAQA9wAAAIwDAAAAAA==&#10;">
                  <v:imagedata r:id="rId18" o:title=""/>
                </v:shape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00:34:14: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I</w:t>
      </w:r>
      <w:r w:rsidR="008E4BD0">
        <w:rPr>
          <w:spacing w:val="-1"/>
          <w:sz w:val="24"/>
          <w:szCs w:val="24"/>
        </w:rPr>
        <w:t>P</w:t>
      </w:r>
      <w:r w:rsidR="008E4BD0">
        <w:rPr>
          <w:sz w:val="24"/>
          <w:szCs w:val="24"/>
        </w:rPr>
        <w:t>: s=192.168</w:t>
      </w:r>
      <w:r w:rsidR="008E4BD0">
        <w:rPr>
          <w:spacing w:val="-1"/>
          <w:sz w:val="24"/>
          <w:szCs w:val="24"/>
        </w:rPr>
        <w:t>.</w:t>
      </w:r>
      <w:r w:rsidR="008E4BD0">
        <w:rPr>
          <w:sz w:val="24"/>
          <w:szCs w:val="24"/>
        </w:rPr>
        <w:t>0.2 (loc</w:t>
      </w:r>
      <w:r w:rsidR="008E4BD0">
        <w:rPr>
          <w:spacing w:val="-1"/>
          <w:sz w:val="24"/>
          <w:szCs w:val="24"/>
        </w:rPr>
        <w:t>a</w:t>
      </w:r>
      <w:r w:rsidR="008E4BD0">
        <w:rPr>
          <w:sz w:val="24"/>
          <w:szCs w:val="24"/>
        </w:rPr>
        <w:t xml:space="preserve">l), </w:t>
      </w:r>
      <w:r w:rsidR="008E4BD0">
        <w:rPr>
          <w:spacing w:val="-1"/>
          <w:sz w:val="24"/>
          <w:szCs w:val="24"/>
        </w:rPr>
        <w:t>d</w:t>
      </w:r>
      <w:r w:rsidR="008E4BD0">
        <w:rPr>
          <w:sz w:val="24"/>
          <w:szCs w:val="24"/>
        </w:rPr>
        <w:t>=10.0.0.2, l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n 60, unrou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able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Ping từ </w:t>
      </w:r>
      <w:r>
        <w:rPr>
          <w:b/>
          <w:sz w:val="24"/>
          <w:szCs w:val="24"/>
        </w:rPr>
        <w:t>H</w:t>
      </w:r>
      <w:r>
        <w:rPr>
          <w:b/>
          <w:spacing w:val="-1"/>
          <w:sz w:val="24"/>
          <w:szCs w:val="24"/>
        </w:rPr>
        <w:t>o</w:t>
      </w:r>
      <w:r>
        <w:rPr>
          <w:b/>
          <w:sz w:val="24"/>
          <w:szCs w:val="24"/>
        </w:rPr>
        <w:t xml:space="preserve">st 1 </w:t>
      </w:r>
      <w:r>
        <w:rPr>
          <w:sz w:val="24"/>
          <w:szCs w:val="24"/>
        </w:rPr>
        <w:t>sang đ</w:t>
      </w:r>
      <w:r>
        <w:rPr>
          <w:spacing w:val="-1"/>
          <w:sz w:val="24"/>
          <w:szCs w:val="24"/>
        </w:rPr>
        <w:t>ị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chỉ </w:t>
      </w:r>
      <w:r>
        <w:rPr>
          <w:b/>
          <w:sz w:val="24"/>
          <w:szCs w:val="24"/>
        </w:rPr>
        <w:t>10.0.1.1</w:t>
      </w:r>
    </w:p>
    <w:p w:rsidR="00F81C28" w:rsidRDefault="00F81C28">
      <w:pPr>
        <w:spacing w:before="7" w:line="160" w:lineRule="exact"/>
        <w:rPr>
          <w:sz w:val="16"/>
          <w:szCs w:val="16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Mở chế độ</w:t>
      </w:r>
      <w:r>
        <w:rPr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debug </w:t>
      </w:r>
      <w:r>
        <w:rPr>
          <w:sz w:val="24"/>
          <w:szCs w:val="24"/>
        </w:rPr>
        <w:t xml:space="preserve">tại 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outer TTG1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TTG1#deb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g ip pack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IP packet </w:t>
      </w:r>
      <w:r>
        <w:rPr>
          <w:spacing w:val="-1"/>
          <w:sz w:val="24"/>
          <w:szCs w:val="24"/>
        </w:rPr>
        <w:t>de</w:t>
      </w:r>
      <w:r>
        <w:rPr>
          <w:sz w:val="24"/>
          <w:szCs w:val="24"/>
        </w:rPr>
        <w:t xml:space="preserve">bugging is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488" w:right="6836" w:hanging="1368"/>
        <w:rPr>
          <w:sz w:val="24"/>
          <w:szCs w:val="24"/>
        </w:rPr>
      </w:pPr>
      <w:r>
        <w:rPr>
          <w:sz w:val="24"/>
          <w:szCs w:val="24"/>
        </w:rPr>
        <w:t>- Thực hiện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lại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lệnh </w:t>
      </w:r>
      <w:r>
        <w:rPr>
          <w:b/>
          <w:sz w:val="24"/>
          <w:szCs w:val="24"/>
        </w:rPr>
        <w:t>Pi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sz w:val="24"/>
          <w:szCs w:val="24"/>
        </w:rPr>
        <w:t>: TTG1#</w:t>
      </w:r>
    </w:p>
    <w:p w:rsidR="00F81C28" w:rsidRDefault="008E4BD0">
      <w:pPr>
        <w:spacing w:before="6"/>
        <w:ind w:left="1488"/>
        <w:rPr>
          <w:sz w:val="24"/>
          <w:szCs w:val="24"/>
        </w:rPr>
      </w:pPr>
      <w:r>
        <w:rPr>
          <w:sz w:val="24"/>
          <w:szCs w:val="24"/>
        </w:rPr>
        <w:t>00:36:41: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et0),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d=10.0.1.1,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 60, unro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table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00:36:41: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l), d=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0.0.0.2 (Et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ernet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), len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56, sending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00:36:42: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=10.0.0.2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et0),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d=10.0.1.1,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 60, unro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table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00:36:42: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l), d=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0.0.0.2 (Et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ernet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), len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56, sending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00:36:43: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et0),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d=10.0.1.1,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 60, unro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table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488"/>
        <w:rPr>
          <w:sz w:val="24"/>
          <w:szCs w:val="24"/>
        </w:rPr>
      </w:pPr>
      <w:r>
        <w:rPr>
          <w:sz w:val="24"/>
          <w:szCs w:val="24"/>
        </w:rPr>
        <w:t>00:36:43: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l), d=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0.0.0.2 (Et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ernet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), len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56, sending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00:36:44: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et0),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d=10.0.1.1,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 60, unro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table</w:t>
      </w:r>
    </w:p>
    <w:p w:rsidR="00F81C28" w:rsidRDefault="00F81C28">
      <w:pPr>
        <w:spacing w:line="200" w:lineRule="exact"/>
      </w:pPr>
    </w:p>
    <w:p w:rsidR="00F81C28" w:rsidRDefault="008E4BD0">
      <w:pPr>
        <w:ind w:left="1488"/>
        <w:rPr>
          <w:sz w:val="24"/>
          <w:szCs w:val="24"/>
        </w:rPr>
      </w:pPr>
      <w:r>
        <w:rPr>
          <w:sz w:val="24"/>
          <w:szCs w:val="24"/>
        </w:rPr>
        <w:t>00:36:44: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: s=10.0.0.1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l), d=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0.0.0.2 (Et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ernet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), len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56, sending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7A6326">
      <w:pPr>
        <w:ind w:left="120" w:right="7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16" behindDoc="1" locked="0" layoutInCell="1" allowOverlap="1">
                <wp:simplePos x="0" y="0"/>
                <wp:positionH relativeFrom="page">
                  <wp:posOffset>5005070</wp:posOffset>
                </wp:positionH>
                <wp:positionV relativeFrom="paragraph">
                  <wp:posOffset>337820</wp:posOffset>
                </wp:positionV>
                <wp:extent cx="1543050" cy="1435100"/>
                <wp:effectExtent l="0" t="0" r="0" b="0"/>
                <wp:wrapNone/>
                <wp:docPr id="27" name="Group 2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0" cy="1435100"/>
                          <a:chOff x="7882" y="532"/>
                          <a:chExt cx="2430" cy="2260"/>
                        </a:xfrm>
                      </wpg:grpSpPr>
                      <wpg:grpSp>
                        <wpg:cNvPr id="28" name="Group 2694"/>
                        <wpg:cNvGrpSpPr>
                          <a:grpSpLocks/>
                        </wpg:cNvGrpSpPr>
                        <wpg:grpSpPr bwMode="auto">
                          <a:xfrm>
                            <a:off x="7892" y="1792"/>
                            <a:ext cx="1077" cy="990"/>
                            <a:chOff x="7892" y="1792"/>
                            <a:chExt cx="1077" cy="990"/>
                          </a:xfrm>
                        </wpg:grpSpPr>
                        <wps:wsp>
                          <wps:cNvPr id="29" name="Freeform 2701"/>
                          <wps:cNvSpPr>
                            <a:spLocks/>
                          </wps:cNvSpPr>
                          <wps:spPr bwMode="auto">
                            <a:xfrm>
                              <a:off x="7892" y="1792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2179 1792"/>
                                <a:gd name="T3" fmla="*/ 2179 h 990"/>
                                <a:gd name="T4" fmla="+- 0 7893 7892"/>
                                <a:gd name="T5" fmla="*/ T4 w 1077"/>
                                <a:gd name="T6" fmla="+- 0 2196 1792"/>
                                <a:gd name="T7" fmla="*/ 2196 h 990"/>
                                <a:gd name="T8" fmla="+- 0 7898 7892"/>
                                <a:gd name="T9" fmla="*/ T8 w 1077"/>
                                <a:gd name="T10" fmla="+- 0 2207 1792"/>
                                <a:gd name="T11" fmla="*/ 2207 h 990"/>
                                <a:gd name="T12" fmla="+- 0 7961 7892"/>
                                <a:gd name="T13" fmla="*/ T12 w 1077"/>
                                <a:gd name="T14" fmla="+- 0 2270 1792"/>
                                <a:gd name="T15" fmla="*/ 2270 h 990"/>
                                <a:gd name="T16" fmla="+- 0 8078 7892"/>
                                <a:gd name="T17" fmla="*/ T16 w 1077"/>
                                <a:gd name="T18" fmla="+- 0 2388 1792"/>
                                <a:gd name="T19" fmla="*/ 2388 h 990"/>
                                <a:gd name="T20" fmla="+- 0 8196 7892"/>
                                <a:gd name="T21" fmla="*/ T20 w 1077"/>
                                <a:gd name="T22" fmla="+- 0 2505 1792"/>
                                <a:gd name="T23" fmla="*/ 2505 h 990"/>
                                <a:gd name="T24" fmla="+- 0 8302 7892"/>
                                <a:gd name="T25" fmla="*/ T24 w 1077"/>
                                <a:gd name="T26" fmla="+- 0 2611 1792"/>
                                <a:gd name="T27" fmla="*/ 2611 h 990"/>
                                <a:gd name="T28" fmla="+- 0 8395 7892"/>
                                <a:gd name="T29" fmla="*/ T28 w 1077"/>
                                <a:gd name="T30" fmla="+- 0 2693 1792"/>
                                <a:gd name="T31" fmla="*/ 2693 h 990"/>
                                <a:gd name="T32" fmla="+- 0 8484 7892"/>
                                <a:gd name="T33" fmla="*/ T32 w 1077"/>
                                <a:gd name="T34" fmla="+- 0 2751 1792"/>
                                <a:gd name="T35" fmla="*/ 2751 h 990"/>
                                <a:gd name="T36" fmla="+- 0 8591 7892"/>
                                <a:gd name="T37" fmla="*/ T36 w 1077"/>
                                <a:gd name="T38" fmla="+- 0 2782 1792"/>
                                <a:gd name="T39" fmla="*/ 2782 h 990"/>
                                <a:gd name="T40" fmla="+- 0 8665 7892"/>
                                <a:gd name="T41" fmla="*/ T40 w 1077"/>
                                <a:gd name="T42" fmla="+- 0 2774 1792"/>
                                <a:gd name="T43" fmla="*/ 2774 h 990"/>
                                <a:gd name="T44" fmla="+- 0 8764 7892"/>
                                <a:gd name="T45" fmla="*/ T44 w 1077"/>
                                <a:gd name="T46" fmla="+- 0 2705 1792"/>
                                <a:gd name="T47" fmla="*/ 2705 h 990"/>
                                <a:gd name="T48" fmla="+- 0 8805 7892"/>
                                <a:gd name="T49" fmla="*/ T48 w 1077"/>
                                <a:gd name="T50" fmla="+- 0 2602 1792"/>
                                <a:gd name="T51" fmla="*/ 2602 h 990"/>
                                <a:gd name="T52" fmla="+- 0 8807 7892"/>
                                <a:gd name="T53" fmla="*/ T52 w 1077"/>
                                <a:gd name="T54" fmla="+- 0 2529 1792"/>
                                <a:gd name="T55" fmla="*/ 2529 h 990"/>
                                <a:gd name="T56" fmla="+- 0 8799 7892"/>
                                <a:gd name="T57" fmla="*/ T56 w 1077"/>
                                <a:gd name="T58" fmla="+- 0 2465 1792"/>
                                <a:gd name="T59" fmla="*/ 2465 h 990"/>
                                <a:gd name="T60" fmla="+- 0 8884 7892"/>
                                <a:gd name="T61" fmla="*/ T60 w 1077"/>
                                <a:gd name="T62" fmla="+- 0 2531 1792"/>
                                <a:gd name="T63" fmla="*/ 2531 h 990"/>
                                <a:gd name="T64" fmla="+- 0 8899 7892"/>
                                <a:gd name="T65" fmla="*/ T64 w 1077"/>
                                <a:gd name="T66" fmla="+- 0 2537 1792"/>
                                <a:gd name="T67" fmla="*/ 2537 h 990"/>
                                <a:gd name="T68" fmla="+- 0 8915 7892"/>
                                <a:gd name="T69" fmla="*/ T68 w 1077"/>
                                <a:gd name="T70" fmla="+- 0 2532 1792"/>
                                <a:gd name="T71" fmla="*/ 2532 h 990"/>
                                <a:gd name="T72" fmla="+- 0 8934 7892"/>
                                <a:gd name="T73" fmla="*/ T72 w 1077"/>
                                <a:gd name="T74" fmla="+- 0 2518 1792"/>
                                <a:gd name="T75" fmla="*/ 2518 h 990"/>
                                <a:gd name="T76" fmla="+- 0 8955 7892"/>
                                <a:gd name="T77" fmla="*/ T76 w 1077"/>
                                <a:gd name="T78" fmla="+- 0 2495 1792"/>
                                <a:gd name="T79" fmla="*/ 2495 h 990"/>
                                <a:gd name="T80" fmla="+- 0 8967 7892"/>
                                <a:gd name="T81" fmla="*/ T80 w 1077"/>
                                <a:gd name="T82" fmla="+- 0 2478 1792"/>
                                <a:gd name="T83" fmla="*/ 2478 h 990"/>
                                <a:gd name="T84" fmla="+- 0 8969 7892"/>
                                <a:gd name="T85" fmla="*/ T84 w 1077"/>
                                <a:gd name="T86" fmla="+- 0 2463 1792"/>
                                <a:gd name="T87" fmla="*/ 2463 h 990"/>
                                <a:gd name="T88" fmla="+- 0 8963 7892"/>
                                <a:gd name="T89" fmla="*/ T88 w 1077"/>
                                <a:gd name="T90" fmla="+- 0 2451 1792"/>
                                <a:gd name="T91" fmla="*/ 2451 h 990"/>
                                <a:gd name="T92" fmla="+- 0 8895 7892"/>
                                <a:gd name="T93" fmla="*/ T92 w 1077"/>
                                <a:gd name="T94" fmla="+- 0 2383 1792"/>
                                <a:gd name="T95" fmla="*/ 2383 h 990"/>
                                <a:gd name="T96" fmla="+- 0 8798 7892"/>
                                <a:gd name="T97" fmla="*/ T96 w 1077"/>
                                <a:gd name="T98" fmla="+- 0 2286 1792"/>
                                <a:gd name="T99" fmla="*/ 2286 h 990"/>
                                <a:gd name="T100" fmla="+- 0 8701 7892"/>
                                <a:gd name="T101" fmla="*/ T100 w 1077"/>
                                <a:gd name="T102" fmla="+- 0 2189 1792"/>
                                <a:gd name="T103" fmla="*/ 2189 h 990"/>
                                <a:gd name="T104" fmla="+- 0 8603 7892"/>
                                <a:gd name="T105" fmla="*/ T104 w 1077"/>
                                <a:gd name="T106" fmla="+- 0 2092 1792"/>
                                <a:gd name="T107" fmla="*/ 2092 h 990"/>
                                <a:gd name="T108" fmla="+- 0 8506 7892"/>
                                <a:gd name="T109" fmla="*/ T108 w 1077"/>
                                <a:gd name="T110" fmla="+- 0 1995 1792"/>
                                <a:gd name="T111" fmla="*/ 1995 h 990"/>
                                <a:gd name="T112" fmla="+- 0 8409 7892"/>
                                <a:gd name="T113" fmla="*/ T112 w 1077"/>
                                <a:gd name="T114" fmla="+- 0 1898 1792"/>
                                <a:gd name="T115" fmla="*/ 1898 h 990"/>
                                <a:gd name="T116" fmla="+- 0 8312 7892"/>
                                <a:gd name="T117" fmla="*/ T116 w 1077"/>
                                <a:gd name="T118" fmla="+- 0 1801 1792"/>
                                <a:gd name="T119" fmla="*/ 1801 h 990"/>
                                <a:gd name="T120" fmla="+- 0 8291 7892"/>
                                <a:gd name="T121" fmla="*/ T120 w 1077"/>
                                <a:gd name="T122" fmla="+- 0 1792 1792"/>
                                <a:gd name="T123" fmla="*/ 1792 h 990"/>
                                <a:gd name="T124" fmla="+- 0 8274 7892"/>
                                <a:gd name="T125" fmla="*/ T124 w 1077"/>
                                <a:gd name="T126" fmla="+- 0 1797 1792"/>
                                <a:gd name="T127" fmla="*/ 1797 h 990"/>
                                <a:gd name="T128" fmla="+- 0 8254 7892"/>
                                <a:gd name="T129" fmla="*/ T128 w 1077"/>
                                <a:gd name="T130" fmla="+- 0 1814 1792"/>
                                <a:gd name="T131" fmla="*/ 1814 h 990"/>
                                <a:gd name="T132" fmla="+- 0 8230 7892"/>
                                <a:gd name="T133" fmla="*/ T132 w 1077"/>
                                <a:gd name="T134" fmla="+- 0 1838 1792"/>
                                <a:gd name="T135" fmla="*/ 1838 h 990"/>
                                <a:gd name="T136" fmla="+- 0 8217 7892"/>
                                <a:gd name="T137" fmla="*/ T136 w 1077"/>
                                <a:gd name="T138" fmla="+- 0 1856 1792"/>
                                <a:gd name="T139" fmla="*/ 1856 h 990"/>
                                <a:gd name="T140" fmla="+- 0 8215 7892"/>
                                <a:gd name="T141" fmla="*/ T140 w 1077"/>
                                <a:gd name="T142" fmla="+- 0 1873 1792"/>
                                <a:gd name="T143" fmla="*/ 1873 h 990"/>
                                <a:gd name="T144" fmla="+- 0 8221 7892"/>
                                <a:gd name="T145" fmla="*/ T144 w 1077"/>
                                <a:gd name="T146" fmla="+- 0 1885 1792"/>
                                <a:gd name="T147" fmla="*/ 1885 h 990"/>
                                <a:gd name="T148" fmla="+- 0 8270 7892"/>
                                <a:gd name="T149" fmla="*/ T148 w 1077"/>
                                <a:gd name="T150" fmla="+- 0 1934 1792"/>
                                <a:gd name="T151" fmla="*/ 1934 h 990"/>
                                <a:gd name="T152" fmla="+- 0 8337 7892"/>
                                <a:gd name="T153" fmla="*/ T152 w 1077"/>
                                <a:gd name="T154" fmla="+- 0 2001 1792"/>
                                <a:gd name="T155" fmla="*/ 2001 h 990"/>
                                <a:gd name="T156" fmla="+- 0 8405 7892"/>
                                <a:gd name="T157" fmla="*/ T156 w 1077"/>
                                <a:gd name="T158" fmla="+- 0 2069 1792"/>
                                <a:gd name="T159" fmla="*/ 2069 h 990"/>
                                <a:gd name="T160" fmla="+- 0 8473 7892"/>
                                <a:gd name="T161" fmla="*/ T160 w 1077"/>
                                <a:gd name="T162" fmla="+- 0 2137 1792"/>
                                <a:gd name="T163" fmla="*/ 2137 h 990"/>
                                <a:gd name="T164" fmla="+- 0 8541 7892"/>
                                <a:gd name="T165" fmla="*/ T164 w 1077"/>
                                <a:gd name="T166" fmla="+- 0 2205 1792"/>
                                <a:gd name="T167" fmla="*/ 2205 h 990"/>
                                <a:gd name="T168" fmla="+- 0 8609 7892"/>
                                <a:gd name="T169" fmla="*/ T168 w 1077"/>
                                <a:gd name="T170" fmla="+- 0 2273 1792"/>
                                <a:gd name="T171" fmla="*/ 2273 h 990"/>
                                <a:gd name="T172" fmla="+- 0 8677 7892"/>
                                <a:gd name="T173" fmla="*/ T172 w 1077"/>
                                <a:gd name="T174" fmla="+- 0 2341 1792"/>
                                <a:gd name="T175" fmla="*/ 2341 h 990"/>
                                <a:gd name="T176" fmla="+- 0 8698 7892"/>
                                <a:gd name="T177" fmla="*/ T176 w 1077"/>
                                <a:gd name="T178" fmla="+- 0 2451 1792"/>
                                <a:gd name="T179" fmla="*/ 2451 h 990"/>
                                <a:gd name="T180" fmla="+- 0 8701 7892"/>
                                <a:gd name="T181" fmla="*/ T180 w 1077"/>
                                <a:gd name="T182" fmla="+- 0 2506 1792"/>
                                <a:gd name="T183" fmla="*/ 2506 h 990"/>
                                <a:gd name="T184" fmla="+- 0 8667 7892"/>
                                <a:gd name="T185" fmla="*/ T184 w 1077"/>
                                <a:gd name="T186" fmla="+- 0 2600 1792"/>
                                <a:gd name="T187" fmla="*/ 2600 h 990"/>
                                <a:gd name="T188" fmla="+- 0 8580 7892"/>
                                <a:gd name="T189" fmla="*/ T188 w 1077"/>
                                <a:gd name="T190" fmla="+- 0 2632 1792"/>
                                <a:gd name="T191" fmla="*/ 2632 h 990"/>
                                <a:gd name="T192" fmla="+- 0 8500 7892"/>
                                <a:gd name="T193" fmla="*/ T192 w 1077"/>
                                <a:gd name="T194" fmla="+- 0 2607 1792"/>
                                <a:gd name="T195" fmla="*/ 2607 h 990"/>
                                <a:gd name="T196" fmla="+- 0 8400 7892"/>
                                <a:gd name="T197" fmla="*/ T196 w 1077"/>
                                <a:gd name="T198" fmla="+- 0 2533 1792"/>
                                <a:gd name="T199" fmla="*/ 2533 h 990"/>
                                <a:gd name="T200" fmla="+- 0 8329 7892"/>
                                <a:gd name="T201" fmla="*/ T200 w 1077"/>
                                <a:gd name="T202" fmla="+- 0 2462 1792"/>
                                <a:gd name="T203" fmla="*/ 2462 h 990"/>
                                <a:gd name="T204" fmla="+- 0 8272 7892"/>
                                <a:gd name="T205" fmla="*/ T204 w 1077"/>
                                <a:gd name="T206" fmla="+- 0 2406 1792"/>
                                <a:gd name="T207" fmla="*/ 2406 h 990"/>
                                <a:gd name="T208" fmla="+- 0 8216 7892"/>
                                <a:gd name="T209" fmla="*/ T208 w 1077"/>
                                <a:gd name="T210" fmla="+- 0 2349 1792"/>
                                <a:gd name="T211" fmla="*/ 2349 h 990"/>
                                <a:gd name="T212" fmla="+- 0 8159 7892"/>
                                <a:gd name="T213" fmla="*/ T212 w 1077"/>
                                <a:gd name="T214" fmla="+- 0 2293 1792"/>
                                <a:gd name="T215" fmla="*/ 2293 h 990"/>
                                <a:gd name="T216" fmla="+- 0 8103 7892"/>
                                <a:gd name="T217" fmla="*/ T216 w 1077"/>
                                <a:gd name="T218" fmla="+- 0 2236 1792"/>
                                <a:gd name="T219" fmla="*/ 2236 h 990"/>
                                <a:gd name="T220" fmla="+- 0 8046 7892"/>
                                <a:gd name="T221" fmla="*/ T220 w 1077"/>
                                <a:gd name="T222" fmla="+- 0 2180 1792"/>
                                <a:gd name="T223" fmla="*/ 2180 h 990"/>
                                <a:gd name="T224" fmla="+- 0 7990 7892"/>
                                <a:gd name="T225" fmla="*/ T224 w 1077"/>
                                <a:gd name="T226" fmla="+- 0 2123 1792"/>
                                <a:gd name="T227" fmla="*/ 2123 h 990"/>
                                <a:gd name="T228" fmla="+- 0 7977 7892"/>
                                <a:gd name="T229" fmla="*/ T228 w 1077"/>
                                <a:gd name="T230" fmla="+- 0 2115 1792"/>
                                <a:gd name="T231" fmla="*/ 2115 h 990"/>
                                <a:gd name="T232" fmla="+- 0 7963 7892"/>
                                <a:gd name="T233" fmla="*/ T232 w 1077"/>
                                <a:gd name="T234" fmla="+- 0 2115 1792"/>
                                <a:gd name="T235" fmla="*/ 2115 h 990"/>
                                <a:gd name="T236" fmla="+- 0 7945 7892"/>
                                <a:gd name="T237" fmla="*/ T236 w 1077"/>
                                <a:gd name="T238" fmla="+- 0 2124 1792"/>
                                <a:gd name="T239" fmla="*/ 2124 h 990"/>
                                <a:gd name="T240" fmla="+- 0 7923 7892"/>
                                <a:gd name="T241" fmla="*/ T240 w 1077"/>
                                <a:gd name="T242" fmla="+- 0 2145 1792"/>
                                <a:gd name="T243" fmla="*/ 2145 h 990"/>
                                <a:gd name="T244" fmla="+- 0 7903 7892"/>
                                <a:gd name="T245" fmla="*/ T244 w 1077"/>
                                <a:gd name="T246" fmla="+- 0 2167 1792"/>
                                <a:gd name="T247" fmla="*/ 2167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0" name="Group 2695"/>
                          <wpg:cNvGrpSpPr>
                            <a:grpSpLocks/>
                          </wpg:cNvGrpSpPr>
                          <wpg:grpSpPr bwMode="auto">
                            <a:xfrm>
                              <a:off x="9006" y="2059"/>
                              <a:ext cx="223" cy="225"/>
                              <a:chOff x="9006" y="2059"/>
                              <a:chExt cx="223" cy="225"/>
                            </a:xfrm>
                          </wpg:grpSpPr>
                          <wps:wsp>
                            <wps:cNvPr id="31" name="Freeform 2700"/>
                            <wps:cNvSpPr>
                              <a:spLocks/>
                            </wps:cNvSpPr>
                            <wps:spPr bwMode="auto">
                              <a:xfrm>
                                <a:off x="9006" y="2059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2113 2059"/>
                                  <a:gd name="T3" fmla="*/ 2113 h 225"/>
                                  <a:gd name="T4" fmla="+- 0 9158 9006"/>
                                  <a:gd name="T5" fmla="*/ T4 w 223"/>
                                  <a:gd name="T6" fmla="+- 0 2099 2059"/>
                                  <a:gd name="T7" fmla="*/ 2099 h 225"/>
                                  <a:gd name="T8" fmla="+- 0 9139 9006"/>
                                  <a:gd name="T9" fmla="*/ T8 w 223"/>
                                  <a:gd name="T10" fmla="+- 0 2083 2059"/>
                                  <a:gd name="T11" fmla="*/ 2083 h 225"/>
                                  <a:gd name="T12" fmla="+- 0 9122 9006"/>
                                  <a:gd name="T13" fmla="*/ T12 w 223"/>
                                  <a:gd name="T14" fmla="+- 0 2071 2059"/>
                                  <a:gd name="T15" fmla="*/ 2071 h 225"/>
                                  <a:gd name="T16" fmla="+- 0 9107 9006"/>
                                  <a:gd name="T17" fmla="*/ T16 w 223"/>
                                  <a:gd name="T18" fmla="+- 0 2063 2059"/>
                                  <a:gd name="T19" fmla="*/ 2063 h 225"/>
                                  <a:gd name="T20" fmla="+- 0 9095 9006"/>
                                  <a:gd name="T21" fmla="*/ T20 w 223"/>
                                  <a:gd name="T22" fmla="+- 0 2060 2059"/>
                                  <a:gd name="T23" fmla="*/ 2060 h 225"/>
                                  <a:gd name="T24" fmla="+- 0 9087 9006"/>
                                  <a:gd name="T25" fmla="*/ T24 w 223"/>
                                  <a:gd name="T26" fmla="+- 0 2059 2059"/>
                                  <a:gd name="T27" fmla="*/ 2059 h 225"/>
                                  <a:gd name="T28" fmla="+- 0 9070 9006"/>
                                  <a:gd name="T29" fmla="*/ T28 w 223"/>
                                  <a:gd name="T30" fmla="+- 0 2062 2059"/>
                                  <a:gd name="T31" fmla="*/ 2062 h 225"/>
                                  <a:gd name="T32" fmla="+- 0 9052 9006"/>
                                  <a:gd name="T33" fmla="*/ T32 w 223"/>
                                  <a:gd name="T34" fmla="+- 0 2072 2059"/>
                                  <a:gd name="T35" fmla="*/ 2072 h 225"/>
                                  <a:gd name="T36" fmla="+- 0 9034 9006"/>
                                  <a:gd name="T37" fmla="*/ T36 w 223"/>
                                  <a:gd name="T38" fmla="+- 0 2087 2059"/>
                                  <a:gd name="T39" fmla="*/ 2087 h 225"/>
                                  <a:gd name="T40" fmla="+- 0 9025 9006"/>
                                  <a:gd name="T41" fmla="*/ T40 w 223"/>
                                  <a:gd name="T42" fmla="+- 0 2097 2059"/>
                                  <a:gd name="T43" fmla="*/ 2097 h 225"/>
                                  <a:gd name="T44" fmla="+- 0 9013 9006"/>
                                  <a:gd name="T45" fmla="*/ T44 w 223"/>
                                  <a:gd name="T46" fmla="+- 0 2115 2059"/>
                                  <a:gd name="T47" fmla="*/ 2115 h 225"/>
                                  <a:gd name="T48" fmla="+- 0 9006 9006"/>
                                  <a:gd name="T49" fmla="*/ T48 w 223"/>
                                  <a:gd name="T50" fmla="+- 0 2132 2059"/>
                                  <a:gd name="T51" fmla="*/ 2132 h 225"/>
                                  <a:gd name="T52" fmla="+- 0 9006 9006"/>
                                  <a:gd name="T53" fmla="*/ T52 w 223"/>
                                  <a:gd name="T54" fmla="+- 0 2148 2059"/>
                                  <a:gd name="T55" fmla="*/ 2148 h 225"/>
                                  <a:gd name="T56" fmla="+- 0 9009 9006"/>
                                  <a:gd name="T57" fmla="*/ T56 w 223"/>
                                  <a:gd name="T58" fmla="+- 0 2160 2059"/>
                                  <a:gd name="T59" fmla="*/ 2160 h 225"/>
                                  <a:gd name="T60" fmla="+- 0 9016 9006"/>
                                  <a:gd name="T61" fmla="*/ T60 w 223"/>
                                  <a:gd name="T62" fmla="+- 0 2175 2059"/>
                                  <a:gd name="T63" fmla="*/ 2175 h 225"/>
                                  <a:gd name="T64" fmla="+- 0 9028 9006"/>
                                  <a:gd name="T65" fmla="*/ T64 w 223"/>
                                  <a:gd name="T66" fmla="+- 0 2191 2059"/>
                                  <a:gd name="T67" fmla="*/ 2191 h 225"/>
                                  <a:gd name="T68" fmla="+- 0 9043 9006"/>
                                  <a:gd name="T69" fmla="*/ T68 w 223"/>
                                  <a:gd name="T70" fmla="+- 0 2210 2059"/>
                                  <a:gd name="T71" fmla="*/ 2210 h 225"/>
                                  <a:gd name="T72" fmla="+- 0 9061 9006"/>
                                  <a:gd name="T73" fmla="*/ T72 w 223"/>
                                  <a:gd name="T74" fmla="+- 0 2229 2059"/>
                                  <a:gd name="T75" fmla="*/ 2229 h 225"/>
                                  <a:gd name="T76" fmla="+- 0 9077 9006"/>
                                  <a:gd name="T77" fmla="*/ T76 w 223"/>
                                  <a:gd name="T78" fmla="+- 0 2244 2059"/>
                                  <a:gd name="T79" fmla="*/ 2244 h 225"/>
                                  <a:gd name="T80" fmla="+- 0 9095 9006"/>
                                  <a:gd name="T81" fmla="*/ T80 w 223"/>
                                  <a:gd name="T82" fmla="+- 0 2260 2059"/>
                                  <a:gd name="T83" fmla="*/ 2260 h 225"/>
                                  <a:gd name="T84" fmla="+- 0 9112 9006"/>
                                  <a:gd name="T85" fmla="*/ T84 w 223"/>
                                  <a:gd name="T86" fmla="+- 0 2272 2059"/>
                                  <a:gd name="T87" fmla="*/ 2272 h 225"/>
                                  <a:gd name="T88" fmla="+- 0 9127 9006"/>
                                  <a:gd name="T89" fmla="*/ T88 w 223"/>
                                  <a:gd name="T90" fmla="+- 0 2279 2059"/>
                                  <a:gd name="T91" fmla="*/ 2279 h 225"/>
                                  <a:gd name="T92" fmla="+- 0 9140 9006"/>
                                  <a:gd name="T93" fmla="*/ T92 w 223"/>
                                  <a:gd name="T94" fmla="+- 0 2283 2059"/>
                                  <a:gd name="T95" fmla="*/ 2283 h 225"/>
                                  <a:gd name="T96" fmla="+- 0 9147 9006"/>
                                  <a:gd name="T97" fmla="*/ T96 w 223"/>
                                  <a:gd name="T98" fmla="+- 0 2284 2059"/>
                                  <a:gd name="T99" fmla="*/ 2284 h 225"/>
                                  <a:gd name="T100" fmla="+- 0 9164 9006"/>
                                  <a:gd name="T101" fmla="*/ T100 w 223"/>
                                  <a:gd name="T102" fmla="+- 0 2281 2059"/>
                                  <a:gd name="T103" fmla="*/ 2281 h 225"/>
                                  <a:gd name="T104" fmla="+- 0 9182 9006"/>
                                  <a:gd name="T105" fmla="*/ T104 w 223"/>
                                  <a:gd name="T106" fmla="+- 0 2271 2059"/>
                                  <a:gd name="T107" fmla="*/ 2271 h 225"/>
                                  <a:gd name="T108" fmla="+- 0 9200 9006"/>
                                  <a:gd name="T109" fmla="*/ T108 w 223"/>
                                  <a:gd name="T110" fmla="+- 0 2256 2059"/>
                                  <a:gd name="T111" fmla="*/ 2256 h 225"/>
                                  <a:gd name="T112" fmla="+- 0 9210 9006"/>
                                  <a:gd name="T113" fmla="*/ T112 w 223"/>
                                  <a:gd name="T114" fmla="+- 0 2245 2059"/>
                                  <a:gd name="T115" fmla="*/ 2245 h 225"/>
                                  <a:gd name="T116" fmla="+- 0 9222 9006"/>
                                  <a:gd name="T117" fmla="*/ T116 w 223"/>
                                  <a:gd name="T118" fmla="+- 0 2228 2059"/>
                                  <a:gd name="T119" fmla="*/ 2228 h 225"/>
                                  <a:gd name="T120" fmla="+- 0 9228 9006"/>
                                  <a:gd name="T121" fmla="*/ T120 w 223"/>
                                  <a:gd name="T122" fmla="+- 0 2210 2059"/>
                                  <a:gd name="T123" fmla="*/ 2210 h 225"/>
                                  <a:gd name="T124" fmla="+- 0 9228 9006"/>
                                  <a:gd name="T125" fmla="*/ T124 w 223"/>
                                  <a:gd name="T126" fmla="+- 0 2193 2059"/>
                                  <a:gd name="T127" fmla="*/ 2193 h 225"/>
                                  <a:gd name="T128" fmla="+- 0 9225 9006"/>
                                  <a:gd name="T129" fmla="*/ T128 w 223"/>
                                  <a:gd name="T130" fmla="+- 0 2183 2059"/>
                                  <a:gd name="T131" fmla="*/ 2183 h 225"/>
                                  <a:gd name="T132" fmla="+- 0 9218 9006"/>
                                  <a:gd name="T133" fmla="*/ T132 w 223"/>
                                  <a:gd name="T134" fmla="+- 0 2168 2059"/>
                                  <a:gd name="T135" fmla="*/ 2168 h 225"/>
                                  <a:gd name="T136" fmla="+- 0 9207 9006"/>
                                  <a:gd name="T137" fmla="*/ T136 w 223"/>
                                  <a:gd name="T138" fmla="+- 0 2152 2059"/>
                                  <a:gd name="T139" fmla="*/ 2152 h 225"/>
                                  <a:gd name="T140" fmla="+- 0 9192 9006"/>
                                  <a:gd name="T141" fmla="*/ T140 w 223"/>
                                  <a:gd name="T142" fmla="+- 0 2133 2059"/>
                                  <a:gd name="T143" fmla="*/ 2133 h 225"/>
                                  <a:gd name="T144" fmla="+- 0 9173 9006"/>
                                  <a:gd name="T145" fmla="*/ T144 w 223"/>
                                  <a:gd name="T146" fmla="+- 0 2113 2059"/>
                                  <a:gd name="T147" fmla="*/ 2113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7" y="56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1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4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2" name="Group 26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965"/>
                                <a:ext cx="950" cy="948"/>
                                <a:chOff x="8673" y="965"/>
                                <a:chExt cx="950" cy="948"/>
                              </a:xfrm>
                            </wpg:grpSpPr>
                            <wps:wsp>
                              <wps:cNvPr id="33" name="Freeform 26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965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1882 965"/>
                                    <a:gd name="T3" fmla="*/ 1882 h 948"/>
                                    <a:gd name="T4" fmla="+- 0 9600 8673"/>
                                    <a:gd name="T5" fmla="*/ T4 w 950"/>
                                    <a:gd name="T6" fmla="+- 0 1852 965"/>
                                    <a:gd name="T7" fmla="*/ 1852 h 948"/>
                                    <a:gd name="T8" fmla="+- 0 9617 8673"/>
                                    <a:gd name="T9" fmla="*/ T8 w 950"/>
                                    <a:gd name="T10" fmla="+- 0 1830 965"/>
                                    <a:gd name="T11" fmla="*/ 1830 h 948"/>
                                    <a:gd name="T12" fmla="+- 0 9623 8673"/>
                                    <a:gd name="T13" fmla="*/ T12 w 950"/>
                                    <a:gd name="T14" fmla="+- 0 1810 965"/>
                                    <a:gd name="T15" fmla="*/ 1810 h 948"/>
                                    <a:gd name="T16" fmla="+- 0 9618 8673"/>
                                    <a:gd name="T17" fmla="*/ T16 w 950"/>
                                    <a:gd name="T18" fmla="+- 0 1792 965"/>
                                    <a:gd name="T19" fmla="*/ 1792 h 948"/>
                                    <a:gd name="T20" fmla="+- 0 9569 8673"/>
                                    <a:gd name="T21" fmla="*/ T20 w 950"/>
                                    <a:gd name="T22" fmla="+- 0 1708 965"/>
                                    <a:gd name="T23" fmla="*/ 1708 h 948"/>
                                    <a:gd name="T24" fmla="+- 0 9501 8673"/>
                                    <a:gd name="T25" fmla="*/ T24 w 950"/>
                                    <a:gd name="T26" fmla="+- 0 1592 965"/>
                                    <a:gd name="T27" fmla="*/ 1592 h 948"/>
                                    <a:gd name="T28" fmla="+- 0 9433 8673"/>
                                    <a:gd name="T29" fmla="*/ T28 w 950"/>
                                    <a:gd name="T30" fmla="+- 0 1475 965"/>
                                    <a:gd name="T31" fmla="*/ 1475 h 948"/>
                                    <a:gd name="T32" fmla="+- 0 9365 8673"/>
                                    <a:gd name="T33" fmla="*/ T32 w 950"/>
                                    <a:gd name="T34" fmla="+- 0 1358 965"/>
                                    <a:gd name="T35" fmla="*/ 1358 h 948"/>
                                    <a:gd name="T36" fmla="+- 0 9298 8673"/>
                                    <a:gd name="T37" fmla="*/ T36 w 950"/>
                                    <a:gd name="T38" fmla="+- 0 1242 965"/>
                                    <a:gd name="T39" fmla="*/ 1242 h 948"/>
                                    <a:gd name="T40" fmla="+- 0 9230 8673"/>
                                    <a:gd name="T41" fmla="*/ T40 w 950"/>
                                    <a:gd name="T42" fmla="+- 0 1125 965"/>
                                    <a:gd name="T43" fmla="*/ 1125 h 948"/>
                                    <a:gd name="T44" fmla="+- 0 9162 8673"/>
                                    <a:gd name="T45" fmla="*/ T44 w 950"/>
                                    <a:gd name="T46" fmla="+- 0 1009 965"/>
                                    <a:gd name="T47" fmla="*/ 1009 h 948"/>
                                    <a:gd name="T48" fmla="+- 0 9149 8673"/>
                                    <a:gd name="T49" fmla="*/ T48 w 950"/>
                                    <a:gd name="T50" fmla="+- 0 991 965"/>
                                    <a:gd name="T51" fmla="*/ 991 h 948"/>
                                    <a:gd name="T52" fmla="+- 0 9136 8673"/>
                                    <a:gd name="T53" fmla="*/ T52 w 950"/>
                                    <a:gd name="T54" fmla="+- 0 974 965"/>
                                    <a:gd name="T55" fmla="*/ 974 h 948"/>
                                    <a:gd name="T56" fmla="+- 0 9120 8673"/>
                                    <a:gd name="T57" fmla="*/ T56 w 950"/>
                                    <a:gd name="T58" fmla="+- 0 965 965"/>
                                    <a:gd name="T59" fmla="*/ 965 h 948"/>
                                    <a:gd name="T60" fmla="+- 0 9106 8673"/>
                                    <a:gd name="T61" fmla="*/ T60 w 950"/>
                                    <a:gd name="T62" fmla="+- 0 966 965"/>
                                    <a:gd name="T63" fmla="*/ 966 h 948"/>
                                    <a:gd name="T64" fmla="+- 0 9089 8673"/>
                                    <a:gd name="T65" fmla="*/ T64 w 950"/>
                                    <a:gd name="T66" fmla="+- 0 979 965"/>
                                    <a:gd name="T67" fmla="*/ 979 h 948"/>
                                    <a:gd name="T68" fmla="+- 0 9065 8673"/>
                                    <a:gd name="T69" fmla="*/ T68 w 950"/>
                                    <a:gd name="T70" fmla="+- 0 1004 965"/>
                                    <a:gd name="T71" fmla="*/ 1004 h 948"/>
                                    <a:gd name="T72" fmla="+- 0 9047 8673"/>
                                    <a:gd name="T73" fmla="*/ T72 w 950"/>
                                    <a:gd name="T74" fmla="+- 0 1024 965"/>
                                    <a:gd name="T75" fmla="*/ 1024 h 948"/>
                                    <a:gd name="T76" fmla="+- 0 9041 8673"/>
                                    <a:gd name="T77" fmla="*/ T76 w 950"/>
                                    <a:gd name="T78" fmla="+- 0 1041 965"/>
                                    <a:gd name="T79" fmla="*/ 1041 h 948"/>
                                    <a:gd name="T80" fmla="+- 0 9043 8673"/>
                                    <a:gd name="T81" fmla="*/ T80 w 950"/>
                                    <a:gd name="T82" fmla="+- 0 1055 965"/>
                                    <a:gd name="T83" fmla="*/ 1055 h 948"/>
                                    <a:gd name="T84" fmla="+- 0 9069 8673"/>
                                    <a:gd name="T85" fmla="*/ T84 w 950"/>
                                    <a:gd name="T86" fmla="+- 0 1098 965"/>
                                    <a:gd name="T87" fmla="*/ 1098 h 948"/>
                                    <a:gd name="T88" fmla="+- 0 9130 8673"/>
                                    <a:gd name="T89" fmla="*/ T88 w 950"/>
                                    <a:gd name="T90" fmla="+- 0 1198 965"/>
                                    <a:gd name="T91" fmla="*/ 1198 h 948"/>
                                    <a:gd name="T92" fmla="+- 0 9190 8673"/>
                                    <a:gd name="T93" fmla="*/ T92 w 950"/>
                                    <a:gd name="T94" fmla="+- 0 1298 965"/>
                                    <a:gd name="T95" fmla="*/ 1298 h 948"/>
                                    <a:gd name="T96" fmla="+- 0 9249 8673"/>
                                    <a:gd name="T97" fmla="*/ T96 w 950"/>
                                    <a:gd name="T98" fmla="+- 0 1398 965"/>
                                    <a:gd name="T99" fmla="*/ 1398 h 948"/>
                                    <a:gd name="T100" fmla="+- 0 9309 8673"/>
                                    <a:gd name="T101" fmla="*/ T100 w 950"/>
                                    <a:gd name="T102" fmla="+- 0 1498 965"/>
                                    <a:gd name="T103" fmla="*/ 1498 h 948"/>
                                    <a:gd name="T104" fmla="+- 0 9369 8673"/>
                                    <a:gd name="T105" fmla="*/ T104 w 950"/>
                                    <a:gd name="T106" fmla="+- 0 1598 965"/>
                                    <a:gd name="T107" fmla="*/ 1598 h 948"/>
                                    <a:gd name="T108" fmla="+- 0 9430 8673"/>
                                    <a:gd name="T109" fmla="*/ T108 w 950"/>
                                    <a:gd name="T110" fmla="+- 0 1698 965"/>
                                    <a:gd name="T111" fmla="*/ 1698 h 948"/>
                                    <a:gd name="T112" fmla="+- 0 9453 8673"/>
                                    <a:gd name="T113" fmla="*/ T112 w 950"/>
                                    <a:gd name="T114" fmla="+- 0 1740 965"/>
                                    <a:gd name="T115" fmla="*/ 1740 h 948"/>
                                    <a:gd name="T116" fmla="+- 0 9380 8673"/>
                                    <a:gd name="T117" fmla="*/ T116 w 950"/>
                                    <a:gd name="T118" fmla="+- 0 1695 965"/>
                                    <a:gd name="T119" fmla="*/ 1695 h 948"/>
                                    <a:gd name="T120" fmla="+- 0 9279 8673"/>
                                    <a:gd name="T121" fmla="*/ T120 w 950"/>
                                    <a:gd name="T122" fmla="+- 0 1635 965"/>
                                    <a:gd name="T123" fmla="*/ 1635 h 948"/>
                                    <a:gd name="T124" fmla="+- 0 9179 8673"/>
                                    <a:gd name="T125" fmla="*/ T124 w 950"/>
                                    <a:gd name="T126" fmla="+- 0 1575 965"/>
                                    <a:gd name="T127" fmla="*/ 1575 h 948"/>
                                    <a:gd name="T128" fmla="+- 0 9079 8673"/>
                                    <a:gd name="T129" fmla="*/ T128 w 950"/>
                                    <a:gd name="T130" fmla="+- 0 1516 965"/>
                                    <a:gd name="T131" fmla="*/ 1516 h 948"/>
                                    <a:gd name="T132" fmla="+- 0 8979 8673"/>
                                    <a:gd name="T133" fmla="*/ T132 w 950"/>
                                    <a:gd name="T134" fmla="+- 0 1456 965"/>
                                    <a:gd name="T135" fmla="*/ 1456 h 948"/>
                                    <a:gd name="T136" fmla="+- 0 8878 8673"/>
                                    <a:gd name="T137" fmla="*/ T136 w 950"/>
                                    <a:gd name="T138" fmla="+- 0 1396 965"/>
                                    <a:gd name="T139" fmla="*/ 1396 h 948"/>
                                    <a:gd name="T140" fmla="+- 0 8778 8673"/>
                                    <a:gd name="T141" fmla="*/ T140 w 950"/>
                                    <a:gd name="T142" fmla="+- 0 1336 965"/>
                                    <a:gd name="T143" fmla="*/ 1336 h 948"/>
                                    <a:gd name="T144" fmla="+- 0 8763 8673"/>
                                    <a:gd name="T145" fmla="*/ T144 w 950"/>
                                    <a:gd name="T146" fmla="+- 0 1329 965"/>
                                    <a:gd name="T147" fmla="*/ 1329 h 948"/>
                                    <a:gd name="T148" fmla="+- 0 8749 8673"/>
                                    <a:gd name="T149" fmla="*/ T148 w 950"/>
                                    <a:gd name="T150" fmla="+- 0 1330 965"/>
                                    <a:gd name="T151" fmla="*/ 1330 h 948"/>
                                    <a:gd name="T152" fmla="+- 0 8730 8673"/>
                                    <a:gd name="T153" fmla="*/ T152 w 950"/>
                                    <a:gd name="T154" fmla="+- 0 1340 965"/>
                                    <a:gd name="T155" fmla="*/ 1340 h 948"/>
                                    <a:gd name="T156" fmla="+- 0 8704 8673"/>
                                    <a:gd name="T157" fmla="*/ T156 w 950"/>
                                    <a:gd name="T158" fmla="+- 0 1364 965"/>
                                    <a:gd name="T159" fmla="*/ 1364 h 948"/>
                                    <a:gd name="T160" fmla="+- 0 8685 8673"/>
                                    <a:gd name="T161" fmla="*/ T160 w 950"/>
                                    <a:gd name="T162" fmla="+- 0 1384 965"/>
                                    <a:gd name="T163" fmla="*/ 1384 h 948"/>
                                    <a:gd name="T164" fmla="+- 0 8675 8673"/>
                                    <a:gd name="T165" fmla="*/ T164 w 950"/>
                                    <a:gd name="T166" fmla="+- 0 1401 965"/>
                                    <a:gd name="T167" fmla="*/ 1401 h 948"/>
                                    <a:gd name="T168" fmla="+- 0 8675 8673"/>
                                    <a:gd name="T169" fmla="*/ T168 w 950"/>
                                    <a:gd name="T170" fmla="+- 0 1415 965"/>
                                    <a:gd name="T171" fmla="*/ 1415 h 948"/>
                                    <a:gd name="T172" fmla="+- 0 8685 8673"/>
                                    <a:gd name="T173" fmla="*/ T172 w 950"/>
                                    <a:gd name="T174" fmla="+- 0 1430 965"/>
                                    <a:gd name="T175" fmla="*/ 1430 h 948"/>
                                    <a:gd name="T176" fmla="+- 0 8700 8673"/>
                                    <a:gd name="T177" fmla="*/ T176 w 950"/>
                                    <a:gd name="T178" fmla="+- 0 1440 965"/>
                                    <a:gd name="T179" fmla="*/ 1440 h 948"/>
                                    <a:gd name="T180" fmla="+- 0 8718 8673"/>
                                    <a:gd name="T181" fmla="*/ T180 w 950"/>
                                    <a:gd name="T182" fmla="+- 0 1452 965"/>
                                    <a:gd name="T183" fmla="*/ 1452 h 948"/>
                                    <a:gd name="T184" fmla="+- 0 8834 8673"/>
                                    <a:gd name="T185" fmla="*/ T184 w 950"/>
                                    <a:gd name="T186" fmla="+- 0 1521 965"/>
                                    <a:gd name="T187" fmla="*/ 1521 h 948"/>
                                    <a:gd name="T188" fmla="+- 0 8951 8673"/>
                                    <a:gd name="T189" fmla="*/ T188 w 950"/>
                                    <a:gd name="T190" fmla="+- 0 1589 965"/>
                                    <a:gd name="T191" fmla="*/ 1589 h 948"/>
                                    <a:gd name="T192" fmla="+- 0 9067 8673"/>
                                    <a:gd name="T193" fmla="*/ T192 w 950"/>
                                    <a:gd name="T194" fmla="+- 0 1656 965"/>
                                    <a:gd name="T195" fmla="*/ 1656 h 948"/>
                                    <a:gd name="T196" fmla="+- 0 9184 8673"/>
                                    <a:gd name="T197" fmla="*/ T196 w 950"/>
                                    <a:gd name="T198" fmla="+- 0 1724 965"/>
                                    <a:gd name="T199" fmla="*/ 1724 h 948"/>
                                    <a:gd name="T200" fmla="+- 0 9301 8673"/>
                                    <a:gd name="T201" fmla="*/ T200 w 950"/>
                                    <a:gd name="T202" fmla="+- 0 1792 965"/>
                                    <a:gd name="T203" fmla="*/ 1792 h 948"/>
                                    <a:gd name="T204" fmla="+- 0 9417 8673"/>
                                    <a:gd name="T205" fmla="*/ T204 w 950"/>
                                    <a:gd name="T206" fmla="+- 0 1860 965"/>
                                    <a:gd name="T207" fmla="*/ 1860 h 948"/>
                                    <a:gd name="T208" fmla="+- 0 9501 8673"/>
                                    <a:gd name="T209" fmla="*/ T208 w 950"/>
                                    <a:gd name="T210" fmla="+- 0 1909 965"/>
                                    <a:gd name="T211" fmla="*/ 1909 h 948"/>
                                    <a:gd name="T212" fmla="+- 0 9519 8673"/>
                                    <a:gd name="T213" fmla="*/ T212 w 950"/>
                                    <a:gd name="T214" fmla="+- 0 1913 965"/>
                                    <a:gd name="T215" fmla="*/ 1913 h 948"/>
                                    <a:gd name="T216" fmla="+- 0 9538 8673"/>
                                    <a:gd name="T217" fmla="*/ T216 w 950"/>
                                    <a:gd name="T218" fmla="+- 0 1907 965"/>
                                    <a:gd name="T219" fmla="*/ 1907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5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6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7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1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1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5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4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2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4" name="Group 26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542"/>
                                  <a:ext cx="1076" cy="991"/>
                                  <a:chOff x="9226" y="542"/>
                                  <a:chExt cx="1076" cy="991"/>
                                </a:xfrm>
                              </wpg:grpSpPr>
                              <wps:wsp>
                                <wps:cNvPr id="35" name="Freeform 26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542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862 542"/>
                                      <a:gd name="T3" fmla="*/ 862 h 991"/>
                                      <a:gd name="T4" fmla="+- 0 9883 9226"/>
                                      <a:gd name="T5" fmla="*/ T4 w 1076"/>
                                      <a:gd name="T6" fmla="+- 0 1524 542"/>
                                      <a:gd name="T7" fmla="*/ 1524 h 991"/>
                                      <a:gd name="T8" fmla="+- 0 9903 9226"/>
                                      <a:gd name="T9" fmla="*/ T8 w 1076"/>
                                      <a:gd name="T10" fmla="+- 0 1533 542"/>
                                      <a:gd name="T11" fmla="*/ 1533 h 991"/>
                                      <a:gd name="T12" fmla="+- 0 9926 9226"/>
                                      <a:gd name="T13" fmla="*/ T12 w 1076"/>
                                      <a:gd name="T14" fmla="+- 0 1523 542"/>
                                      <a:gd name="T15" fmla="*/ 1523 h 991"/>
                                      <a:gd name="T16" fmla="+- 0 9958 9226"/>
                                      <a:gd name="T17" fmla="*/ T16 w 1076"/>
                                      <a:gd name="T18" fmla="+- 0 1494 542"/>
                                      <a:gd name="T19" fmla="*/ 1494 h 991"/>
                                      <a:gd name="T20" fmla="+- 0 9977 9226"/>
                                      <a:gd name="T21" fmla="*/ T20 w 1076"/>
                                      <a:gd name="T22" fmla="+- 0 1468 542"/>
                                      <a:gd name="T23" fmla="*/ 1468 h 991"/>
                                      <a:gd name="T24" fmla="+- 0 9978 9226"/>
                                      <a:gd name="T25" fmla="*/ T24 w 1076"/>
                                      <a:gd name="T26" fmla="+- 0 1448 542"/>
                                      <a:gd name="T27" fmla="*/ 1448 h 991"/>
                                      <a:gd name="T28" fmla="+- 0 9948 9226"/>
                                      <a:gd name="T29" fmla="*/ T28 w 1076"/>
                                      <a:gd name="T30" fmla="+- 0 1414 542"/>
                                      <a:gd name="T31" fmla="*/ 1414 h 991"/>
                                      <a:gd name="T32" fmla="+- 0 9858 9226"/>
                                      <a:gd name="T33" fmla="*/ T32 w 1076"/>
                                      <a:gd name="T34" fmla="+- 0 1324 542"/>
                                      <a:gd name="T35" fmla="*/ 1324 h 991"/>
                                      <a:gd name="T36" fmla="+- 0 9767 9226"/>
                                      <a:gd name="T37" fmla="*/ T36 w 1076"/>
                                      <a:gd name="T38" fmla="+- 0 1233 542"/>
                                      <a:gd name="T39" fmla="*/ 1233 h 991"/>
                                      <a:gd name="T40" fmla="+- 0 9677 9226"/>
                                      <a:gd name="T41" fmla="*/ T40 w 1076"/>
                                      <a:gd name="T42" fmla="+- 0 1143 542"/>
                                      <a:gd name="T43" fmla="*/ 1143 h 991"/>
                                      <a:gd name="T44" fmla="+- 0 9586 9226"/>
                                      <a:gd name="T45" fmla="*/ T44 w 1076"/>
                                      <a:gd name="T46" fmla="+- 0 1052 542"/>
                                      <a:gd name="T47" fmla="*/ 1052 h 991"/>
                                      <a:gd name="T48" fmla="+- 0 9517 9226"/>
                                      <a:gd name="T49" fmla="*/ T48 w 1076"/>
                                      <a:gd name="T50" fmla="+- 0 980 542"/>
                                      <a:gd name="T51" fmla="*/ 980 h 991"/>
                                      <a:gd name="T52" fmla="+- 0 9499 9226"/>
                                      <a:gd name="T53" fmla="*/ T52 w 1076"/>
                                      <a:gd name="T54" fmla="+- 0 894 542"/>
                                      <a:gd name="T55" fmla="*/ 894 h 991"/>
                                      <a:gd name="T56" fmla="+- 0 9494 9226"/>
                                      <a:gd name="T57" fmla="*/ T56 w 1076"/>
                                      <a:gd name="T58" fmla="+- 0 819 542"/>
                                      <a:gd name="T59" fmla="*/ 819 h 991"/>
                                      <a:gd name="T60" fmla="+- 0 9517 9226"/>
                                      <a:gd name="T61" fmla="*/ T60 w 1076"/>
                                      <a:gd name="T62" fmla="+- 0 740 542"/>
                                      <a:gd name="T63" fmla="*/ 740 h 991"/>
                                      <a:gd name="T64" fmla="+- 0 9586 9226"/>
                                      <a:gd name="T65" fmla="*/ T64 w 1076"/>
                                      <a:gd name="T66" fmla="+- 0 694 542"/>
                                      <a:gd name="T67" fmla="*/ 694 h 991"/>
                                      <a:gd name="T68" fmla="+- 0 9677 9226"/>
                                      <a:gd name="T69" fmla="*/ T68 w 1076"/>
                                      <a:gd name="T70" fmla="+- 0 709 542"/>
                                      <a:gd name="T71" fmla="*/ 709 h 991"/>
                                      <a:gd name="T72" fmla="+- 0 9749 9226"/>
                                      <a:gd name="T73" fmla="*/ T72 w 1076"/>
                                      <a:gd name="T74" fmla="+- 0 752 542"/>
                                      <a:gd name="T75" fmla="*/ 752 h 991"/>
                                      <a:gd name="T76" fmla="+- 0 9810 9226"/>
                                      <a:gd name="T77" fmla="*/ T76 w 1076"/>
                                      <a:gd name="T78" fmla="+- 0 806 542"/>
                                      <a:gd name="T79" fmla="*/ 806 h 991"/>
                                      <a:gd name="T80" fmla="+- 0 9884 9226"/>
                                      <a:gd name="T81" fmla="*/ T80 w 1076"/>
                                      <a:gd name="T82" fmla="+- 0 879 542"/>
                                      <a:gd name="T83" fmla="*/ 879 h 991"/>
                                      <a:gd name="T84" fmla="+- 0 9960 9226"/>
                                      <a:gd name="T85" fmla="*/ T84 w 1076"/>
                                      <a:gd name="T86" fmla="+- 0 955 542"/>
                                      <a:gd name="T87" fmla="*/ 955 h 991"/>
                                      <a:gd name="T88" fmla="+- 0 10035 9226"/>
                                      <a:gd name="T89" fmla="*/ T88 w 1076"/>
                                      <a:gd name="T90" fmla="+- 0 1031 542"/>
                                      <a:gd name="T91" fmla="*/ 1031 h 991"/>
                                      <a:gd name="T92" fmla="+- 0 10111 9226"/>
                                      <a:gd name="T93" fmla="*/ T92 w 1076"/>
                                      <a:gd name="T94" fmla="+- 0 1107 542"/>
                                      <a:gd name="T95" fmla="*/ 1107 h 991"/>
                                      <a:gd name="T96" fmla="+- 0 10187 9226"/>
                                      <a:gd name="T97" fmla="*/ T96 w 1076"/>
                                      <a:gd name="T98" fmla="+- 0 1182 542"/>
                                      <a:gd name="T99" fmla="*/ 1182 h 991"/>
                                      <a:gd name="T100" fmla="+- 0 10217 9226"/>
                                      <a:gd name="T101" fmla="*/ T100 w 1076"/>
                                      <a:gd name="T102" fmla="+- 0 1209 542"/>
                                      <a:gd name="T103" fmla="*/ 1209 h 991"/>
                                      <a:gd name="T104" fmla="+- 0 10237 9226"/>
                                      <a:gd name="T105" fmla="*/ T104 w 1076"/>
                                      <a:gd name="T106" fmla="+- 0 1208 542"/>
                                      <a:gd name="T107" fmla="*/ 1208 h 991"/>
                                      <a:gd name="T108" fmla="+- 0 10263 9226"/>
                                      <a:gd name="T109" fmla="*/ T108 w 1076"/>
                                      <a:gd name="T110" fmla="+- 0 1189 542"/>
                                      <a:gd name="T111" fmla="*/ 1189 h 991"/>
                                      <a:gd name="T112" fmla="+- 0 10292 9226"/>
                                      <a:gd name="T113" fmla="*/ T112 w 1076"/>
                                      <a:gd name="T114" fmla="+- 0 1157 542"/>
                                      <a:gd name="T115" fmla="*/ 1157 h 991"/>
                                      <a:gd name="T116" fmla="+- 0 10302 9226"/>
                                      <a:gd name="T117" fmla="*/ T116 w 1076"/>
                                      <a:gd name="T118" fmla="+- 0 1134 542"/>
                                      <a:gd name="T119" fmla="*/ 1134 h 991"/>
                                      <a:gd name="T120" fmla="+- 0 10297 9226"/>
                                      <a:gd name="T121" fmla="*/ T120 w 1076"/>
                                      <a:gd name="T122" fmla="+- 0 1118 542"/>
                                      <a:gd name="T123" fmla="*/ 1118 h 991"/>
                                      <a:gd name="T124" fmla="+- 0 10234 9226"/>
                                      <a:gd name="T125" fmla="*/ T124 w 1076"/>
                                      <a:gd name="T126" fmla="+- 0 1055 542"/>
                                      <a:gd name="T127" fmla="*/ 1055 h 991"/>
                                      <a:gd name="T128" fmla="+- 0 10155 9226"/>
                                      <a:gd name="T129" fmla="*/ T128 w 1076"/>
                                      <a:gd name="T130" fmla="+- 0 976 542"/>
                                      <a:gd name="T131" fmla="*/ 976 h 991"/>
                                      <a:gd name="T132" fmla="+- 0 9997 9226"/>
                                      <a:gd name="T133" fmla="*/ T132 w 1076"/>
                                      <a:gd name="T134" fmla="+- 0 818 542"/>
                                      <a:gd name="T135" fmla="*/ 818 h 991"/>
                                      <a:gd name="T136" fmla="+- 0 9918 9226"/>
                                      <a:gd name="T137" fmla="*/ T136 w 1076"/>
                                      <a:gd name="T138" fmla="+- 0 739 542"/>
                                      <a:gd name="T139" fmla="*/ 739 h 991"/>
                                      <a:gd name="T140" fmla="+- 0 9844 9226"/>
                                      <a:gd name="T141" fmla="*/ T140 w 1076"/>
                                      <a:gd name="T142" fmla="+- 0 668 542"/>
                                      <a:gd name="T143" fmla="*/ 668 h 991"/>
                                      <a:gd name="T144" fmla="+- 0 9785 9226"/>
                                      <a:gd name="T145" fmla="*/ T144 w 1076"/>
                                      <a:gd name="T146" fmla="+- 0 619 542"/>
                                      <a:gd name="T147" fmla="*/ 619 h 991"/>
                                      <a:gd name="T148" fmla="+- 0 9710 9226"/>
                                      <a:gd name="T149" fmla="*/ T148 w 1076"/>
                                      <a:gd name="T150" fmla="+- 0 573 542"/>
                                      <a:gd name="T151" fmla="*/ 573 h 991"/>
                                      <a:gd name="T152" fmla="+- 0 9624 9226"/>
                                      <a:gd name="T153" fmla="*/ T152 w 1076"/>
                                      <a:gd name="T154" fmla="+- 0 545 542"/>
                                      <a:gd name="T155" fmla="*/ 545 h 991"/>
                                      <a:gd name="T156" fmla="+- 0 9545 9226"/>
                                      <a:gd name="T157" fmla="*/ T156 w 1076"/>
                                      <a:gd name="T158" fmla="+- 0 546 542"/>
                                      <a:gd name="T159" fmla="*/ 546 h 991"/>
                                      <a:gd name="T160" fmla="+- 0 9460 9226"/>
                                      <a:gd name="T161" fmla="*/ T160 w 1076"/>
                                      <a:gd name="T162" fmla="+- 0 590 542"/>
                                      <a:gd name="T163" fmla="*/ 590 h 991"/>
                                      <a:gd name="T164" fmla="+- 0 9410 9226"/>
                                      <a:gd name="T165" fmla="*/ T164 w 1076"/>
                                      <a:gd name="T166" fmla="+- 0 652 542"/>
                                      <a:gd name="T167" fmla="*/ 652 h 991"/>
                                      <a:gd name="T168" fmla="+- 0 9388 9226"/>
                                      <a:gd name="T169" fmla="*/ T168 w 1076"/>
                                      <a:gd name="T170" fmla="+- 0 740 542"/>
                                      <a:gd name="T171" fmla="*/ 740 h 991"/>
                                      <a:gd name="T172" fmla="+- 0 9390 9226"/>
                                      <a:gd name="T173" fmla="*/ T172 w 1076"/>
                                      <a:gd name="T174" fmla="+- 0 817 542"/>
                                      <a:gd name="T175" fmla="*/ 817 h 991"/>
                                      <a:gd name="T176" fmla="+- 0 9400 9226"/>
                                      <a:gd name="T177" fmla="*/ T176 w 1076"/>
                                      <a:gd name="T178" fmla="+- 0 883 542"/>
                                      <a:gd name="T179" fmla="*/ 883 h 991"/>
                                      <a:gd name="T180" fmla="+- 0 9343 9226"/>
                                      <a:gd name="T181" fmla="*/ T180 w 1076"/>
                                      <a:gd name="T182" fmla="+- 0 826 542"/>
                                      <a:gd name="T183" fmla="*/ 826 h 991"/>
                                      <a:gd name="T184" fmla="+- 0 9307 9226"/>
                                      <a:gd name="T185" fmla="*/ T184 w 1076"/>
                                      <a:gd name="T186" fmla="+- 0 791 542"/>
                                      <a:gd name="T187" fmla="*/ 791 h 991"/>
                                      <a:gd name="T188" fmla="+- 0 9285 9226"/>
                                      <a:gd name="T189" fmla="*/ T188 w 1076"/>
                                      <a:gd name="T190" fmla="+- 0 789 542"/>
                                      <a:gd name="T191" fmla="*/ 789 h 991"/>
                                      <a:gd name="T192" fmla="+- 0 9261 9226"/>
                                      <a:gd name="T193" fmla="*/ T192 w 1076"/>
                                      <a:gd name="T194" fmla="+- 0 807 542"/>
                                      <a:gd name="T195" fmla="*/ 807 h 991"/>
                                      <a:gd name="T196" fmla="+- 0 9235 9226"/>
                                      <a:gd name="T197" fmla="*/ T196 w 1076"/>
                                      <a:gd name="T198" fmla="+- 0 835 542"/>
                                      <a:gd name="T199" fmla="*/ 835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10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6"/>
                                        </a:lnTo>
                                        <a:lnTo>
                                          <a:pt x="665" y="989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6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8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8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4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5"/>
                                        </a:lnTo>
                                        <a:lnTo>
                                          <a:pt x="904" y="584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9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8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4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3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1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7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4"/>
                                        </a:lnTo>
                                        <a:lnTo>
                                          <a:pt x="250" y="35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2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3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9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93" o:spid="_x0000_s1026" style="position:absolute;margin-left:394.1pt;margin-top:26.6pt;width:121.5pt;height:113pt;z-index:-18364;mso-position-horizontal-relative:page" coordorigin="7882,532" coordsize="2430,2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">
                <v:group id="Group 2694" o:spid="_x0000_s1027" style="position:absolute;left:7892;top:1792;width:1077;height:990" coordorigin="7892,1792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2701" o:spid="_x0000_s1028" style="position:absolute;left:7892;top:1792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Oe3MUA&#10;AADbAAAADwAAAGRycy9kb3ducmV2LnhtbESPT2vCQBTE74LfYXmCN93oQWLqRhpbSw9FUHvx9si+&#10;/KHZtyG7MWk/fbdQ8DjMzG+Y3X40jbhT52rLClbLCARxbnXNpYLP63ERg3AeWWNjmRR8k4N9Op3s&#10;MNF24DPdL74UAcIuQQWV920ipcsrMuiWtiUOXmE7gz7IrpS6wyHATSPXUbSRBmsOCxW2dKgo/7r0&#10;RsHP6zGm7C3Gk/l4GfrifMuy/qbUfDY+P4HwNPpH+L/9rhWst/D3JfwA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857c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3r22,22l604,368r22,22l649,413r23,23l694,458r23,23l740,503r22,23l785,549r7,27l800,620r6,39l809,694r,16l809,714r-2,23l796,777r-21,31l754,824r-37,14l688,840r-19,-2l643,830,608,815,571,792,539,768,508,741,474,708,456,689,437,670,418,652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2179;1,2196;6,2207;69,2270;186,2388;304,2505;410,2611;503,2693;592,2751;699,2782;773,2774;872,2705;913,2602;915,2529;907,2465;992,2531;1007,2537;1023,2532;1042,2518;1063,2495;1075,2478;1077,2463;1071,2451;1003,2383;906,2286;809,2189;711,2092;614,1995;517,1898;420,1801;399,1792;382,1797;362,1814;338,1838;325,1856;323,1873;329,1885;378,1934;445,2001;513,2069;581,2137;649,2205;717,2273;785,2341;806,2451;809,2506;775,2600;688,2632;608,2607;508,2533;437,2462;380,2406;324,2349;267,2293;211,2236;154,2180;98,2123;85,2115;71,2115;53,2124;31,2145;11,2167" o:connectangles="0,0,0,0,0,0,0,0,0,0,0,0,0,0,0,0,0,0,0,0,0,0,0,0,0,0,0,0,0,0,0,0,0,0,0,0,0,0,0,0,0,0,0,0,0,0,0,0,0,0,0,0,0,0,0,0,0,0,0,0,0,0"/>
                  </v:shape>
                  <v:group id="Group 2695" o:spid="_x0000_s1029" style="position:absolute;left:9006;top:2059;width:223;height:225" coordorigin="9006,2059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 id="Freeform 2700" o:spid="_x0000_s1030" style="position:absolute;left:9006;top:2059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6NMsEA&#10;AADbAAAADwAAAGRycy9kb3ducmV2LnhtbESPQYvCMBSE78L+h/CEvWmqS2WppkUWxL1a9f62ebbF&#10;5KU0Uau/fiMIHoeZ+YZZFYM14kq9bx0rmE0TEMSV0y3XCg77zeQbhA/IGo1jUnAnD0X+MVphpt2N&#10;d3QtQy0ihH2GCpoQukxKXzVk0U9dRxy9k+sthij7WuoebxFujZwnyUJabDkuNNjRT0PVubxYBefU&#10;PJx11aNL0/Jg/u7bS3LcKvU5HtZLEIGG8A6/2r9awdcMnl/iD5D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+jTLBAAAA2wAAAA8AAAAAAAAAAAAAAAAAmAIAAGRycy9kb3du&#10;cmV2LnhtbFBLBQYAAAAABAAEAPUAAACGAwAAAAA=&#10;" path="m167,54l152,40,133,24,116,12,101,4,89,1,81,,64,3,46,13,28,28,19,38,7,56,,73,,89r3,12l10,116r12,16l37,151r18,19l71,185r18,16l106,213r15,7l134,224r7,1l158,222r18,-10l194,197r10,-11l216,169r6,-18l222,134r-3,-10l212,109,201,93,186,74,167,54xe" fillcolor="#c1c1c1" stroked="f">
                      <v:path arrowok="t" o:connecttype="custom" o:connectlocs="167,2113;152,2099;133,2083;116,2071;101,2063;89,2060;81,2059;64,2062;46,2072;28,2087;19,2097;7,2115;0,2132;0,2148;3,2160;10,2175;22,2191;37,2210;55,2229;71,2244;89,2260;106,2272;121,2279;134,2283;141,2284;158,2281;176,2271;194,2256;204,2245;216,2228;222,2210;222,2193;219,2183;212,2168;201,2152;186,2133;167,2113" o:connectangles="0,0,0,0,0,0,0,0,0,0,0,0,0,0,0,0,0,0,0,0,0,0,0,0,0,0,0,0,0,0,0,0,0,0,0,0,0"/>
                    </v:shape>
                    <v:group id="Group 2696" o:spid="_x0000_s1031" style="position:absolute;left:8673;top:965;width:950;height:948" coordorigin="8673,965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<v:shape id="Freeform 2699" o:spid="_x0000_s1032" style="position:absolute;left:8673;top:965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aesIA&#10;AADbAAAADwAAAGRycy9kb3ducmV2LnhtbESPT4vCMBTE7wt+h/AEb2vqH0SqUUSQ9bAXdRc8Pppn&#10;U2xeSpK11U+/EQSPw8z8hlmuO1uLG/lQOVYwGmYgiAunKy4V/Jx2n3MQISJrrB2TgjsFWK96H0vM&#10;tWv5QLdjLEWCcMhRgYmxyaUMhSGLYega4uRdnLcYk/Sl1B7bBLe1HGfZTFqsOC0YbGhrqLge/6yC&#10;mZ66zjXF43zeWdNuf+et//pWatDvNgsQkbr4Dr/ae61gMoHnl/Q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cdp6wgAAANsAAAAPAAAAAAAAAAAAAAAAAJgCAABkcnMvZG93&#10;bnJldi54bWxQSwUGAAAAAAQABAD1AAAAhwMAAAAA&#10;" path="m880,931r7,-6l897,917r10,-11l918,896r9,-9l933,879r6,-7l944,865r2,-7l949,851r1,-6l949,839r-2,-6l945,827r-4,-6l918,782,896,743,873,704,850,666,828,627,805,588,783,549,760,510,738,471,715,432,692,393,670,354,647,315,625,277,602,238,580,199,557,160,534,121,512,82,489,44r-3,-4l482,32r-6,-6l473,20r-4,-5l463,9,459,6,455,2,447,r-4,l438,1r-5,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1,406,551,372,531,339,511,306,491,272,471,239,451,205,431,172,411,139,391,105,371r-6,-3l95,366r-5,-2l86,363r-5,1l76,365r-6,1l64,369r-7,6l50,380r-8,9l31,399r-7,8l17,413r-5,6l7,426r-3,5l2,436,,441r,5l2,450r1,5l6,459r6,6l17,469r4,3l27,475r5,4l38,483r7,4l84,510r39,23l161,556r39,22l239,601r39,23l317,646r39,23l394,691r39,23l472,736r39,23l550,782r39,22l628,827r39,22l705,872r39,23l783,917r39,23l828,944r5,2l840,947r6,1l851,947r7,-3l865,942r7,-4l880,931xe" fillcolor="#c1c1c1" stroked="f">
                        <v:path arrowok="t" o:connecttype="custom" o:connectlocs="897,1882;927,1852;944,1830;950,1810;945,1792;896,1708;828,1592;760,1475;692,1358;625,1242;557,1125;489,1009;476,991;463,974;447,965;433,966;416,979;392,1004;374,1024;368,1041;370,1055;396,1098;457,1198;517,1298;576,1398;636,1498;696,1598;757,1698;780,1740;707,1695;606,1635;506,1575;406,1516;306,1456;205,1396;105,1336;90,1329;76,1330;57,1340;31,1364;12,1384;2,1401;2,1415;12,1430;27,1440;45,1452;161,1521;278,1589;394,1656;511,1724;628,1792;744,1860;828,1909;846,1913;865,1907" o:connectangles="0,0,0,0,0,0,0,0,0,0,0,0,0,0,0,0,0,0,0,0,0,0,0,0,0,0,0,0,0,0,0,0,0,0,0,0,0,0,0,0,0,0,0,0,0,0,0,0,0,0,0,0,0,0,0"/>
                      </v:shape>
                      <v:group id="Group 2697" o:spid="_x0000_s1033" style="position:absolute;left:9226;top:542;width:1076;height:991" coordorigin="9226,542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shape id="Freeform 2698" o:spid="_x0000_s1034" style="position:absolute;left:9226;top:542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8zvcMA&#10;AADbAAAADwAAAGRycy9kb3ducmV2LnhtbESPQWsCMRSE7wX/Q3hCbzWrxaKrUcQiSMGDVtDjY/Pc&#10;LCYv202qu//eCIUeh5n5hpkvW2fFjZpQeVYwHGQgiAuvKy4VHL83bxMQISJrtJ5JQUcBloveyxxz&#10;7e+8p9shliJBOOSowMRY51KGwpDDMPA1cfIuvnEYk2xKqRu8J7izcpRlH9JhxWnBYE1rQ8X18OsU&#10;RGN3nz/7Y9dtR+vz5my/pvaESr3229UMRKQ2/of/2lut4H0M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8zvcMAAADbAAAADwAAAAAAAAAAAAAAAACYAgAAZHJzL2Rv&#10;d25yZXYueG1sUEsFBgAAAAAEAAQA9QAAAIgDAAAAAA==&#10;" path="m2,304r-1,6l,315r1,5l4,327r3,4l10,335,657,982r4,4l665,989r8,2l677,991r6,-2l688,989r6,-3l700,981r7,-6l714,969r9,-8l732,952r6,-8l743,938r5,-7l751,926r1,-6l753,915r,-4l752,906r-1,-4l748,898r-3,-3l722,872,699,849,677,827,654,804,632,782,609,759,586,736,564,714,541,691,518,668,496,646,473,623,451,601,428,578,405,555,383,533,360,510,337,488,315,465,292,442r-1,-4l285,415r-5,-22l276,372r-3,-20l271,332r-2,-18l268,297r,-20l270,254r5,-21l281,214r10,-16l302,184r21,-18l341,157r19,-5l388,150r20,2l429,158r22,9l469,176r18,10l505,197r18,13l537,221r15,13l567,248r17,16l601,280r19,19l639,318r19,19l677,356r19,19l715,394r19,19l753,432r19,19l790,470r19,19l828,508r19,19l866,546r19,19l904,584r19,18l942,621r19,19l980,659r4,4l988,666r3,1l996,668r4,l1005,667r6,-1l1016,663r7,-5l1030,653r7,-6l1046,638r9,-9l1061,622r5,-7l1071,609r3,-6l1075,598r1,-6l1076,588r-2,-4l1074,580r-3,-4l1067,572r-20,-20l1028,533r-20,-20l988,493,969,473,949,454,929,434,830,335,811,315,791,296,771,276,751,256,732,236,712,217,692,197,672,177,649,155,634,140,618,126,603,112,588,100,574,88,559,77,545,67,520,51,502,41,484,31,466,23,448,17,431,11,398,3,378,1,358,,339,1,319,4,285,15r-17,9l250,35,234,48,217,63,204,77,193,93r-9,17l176,129r-6,20l165,171r-3,27l161,216r,19l162,254r2,21l166,296r4,22l174,342r,-1l160,327,145,313,131,298,117,284,103,270,89,256r-4,-4l81,249r-7,-2l68,246r-4,1l59,247r-6,3l48,254r-6,4l35,265r-8,8l20,281r-7,7l9,293r-4,6l2,304xe" fillcolor="#c1c1c1" stroked="f">
                          <v:path arrowok="t" o:connecttype="custom" o:connectlocs="1,862;657,1524;677,1533;700,1523;732,1494;751,1468;752,1448;722,1414;632,1324;541,1233;451,1143;360,1052;291,980;273,894;268,819;291,740;360,694;451,709;523,752;584,806;658,879;734,955;809,1031;885,1107;961,1182;991,1209;1011,1208;1037,1189;1066,1157;1076,1134;1071,1118;1008,1055;929,976;771,818;692,739;618,668;559,619;484,573;398,545;319,546;234,590;184,652;162,740;164,817;174,883;117,826;81,791;59,789;35,807;9,835" o:connectangles="0,0,0,0,0,0,0,0,0,0,0,0,0,0,0,0,0,0,0,0,0,0,0,0,0,0,0,0,0,0,0,0,0,0,0,0,0,0,0,0,0,0,0,0,0,0,0,0,0,0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- Lệnh Ping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ở trường hợp này không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thực hiện thành công, ta dùng lệnh </w:t>
      </w:r>
      <w:r w:rsidR="008E4BD0">
        <w:rPr>
          <w:b/>
          <w:spacing w:val="1"/>
          <w:sz w:val="24"/>
          <w:szCs w:val="24"/>
        </w:rPr>
        <w:t>d</w:t>
      </w:r>
      <w:r w:rsidR="008E4BD0">
        <w:rPr>
          <w:b/>
          <w:sz w:val="24"/>
          <w:szCs w:val="24"/>
        </w:rPr>
        <w:t>ebug</w:t>
      </w:r>
      <w:r w:rsidR="008E4BD0">
        <w:rPr>
          <w:b/>
          <w:spacing w:val="7"/>
          <w:sz w:val="24"/>
          <w:szCs w:val="24"/>
        </w:rPr>
        <w:t xml:space="preserve"> </w:t>
      </w:r>
      <w:r w:rsidR="008E4BD0">
        <w:rPr>
          <w:b/>
          <w:sz w:val="24"/>
          <w:szCs w:val="24"/>
        </w:rPr>
        <w:t>ip</w:t>
      </w:r>
      <w:r w:rsidR="008E4BD0">
        <w:rPr>
          <w:b/>
          <w:spacing w:val="7"/>
          <w:sz w:val="24"/>
          <w:szCs w:val="24"/>
        </w:rPr>
        <w:t xml:space="preserve"> </w:t>
      </w:r>
      <w:r w:rsidR="008E4BD0">
        <w:rPr>
          <w:b/>
          <w:sz w:val="24"/>
          <w:szCs w:val="24"/>
        </w:rPr>
        <w:t>pa</w:t>
      </w:r>
      <w:r w:rsidR="008E4BD0">
        <w:rPr>
          <w:b/>
          <w:spacing w:val="-1"/>
          <w:sz w:val="24"/>
          <w:szCs w:val="24"/>
        </w:rPr>
        <w:t>c</w:t>
      </w:r>
      <w:r w:rsidR="008E4BD0">
        <w:rPr>
          <w:b/>
          <w:spacing w:val="1"/>
          <w:sz w:val="24"/>
          <w:szCs w:val="24"/>
        </w:rPr>
        <w:t>k</w:t>
      </w:r>
      <w:r w:rsidR="008E4BD0">
        <w:rPr>
          <w:b/>
          <w:sz w:val="24"/>
          <w:szCs w:val="24"/>
        </w:rPr>
        <w:t xml:space="preserve">et </w:t>
      </w:r>
      <w:r w:rsidR="008E4BD0">
        <w:rPr>
          <w:sz w:val="24"/>
          <w:szCs w:val="24"/>
        </w:rPr>
        <w:t xml:space="preserve">để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ở chế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độ debug tại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2 Router, ta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thấy Router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TTG 2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vẫn nhận </w:t>
      </w:r>
      <w:r w:rsidR="008E4BD0">
        <w:rPr>
          <w:spacing w:val="1"/>
          <w:sz w:val="24"/>
          <w:szCs w:val="24"/>
        </w:rPr>
        <w:t>đ</w:t>
      </w:r>
      <w:r w:rsidR="008E4BD0">
        <w:rPr>
          <w:sz w:val="24"/>
          <w:szCs w:val="24"/>
        </w:rPr>
        <w:t>ược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gói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packet 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>từ host1 khi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ta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ping địa</w:t>
      </w:r>
      <w:r w:rsidR="008E4BD0">
        <w:rPr>
          <w:spacing w:val="39"/>
          <w:sz w:val="24"/>
          <w:szCs w:val="24"/>
        </w:rPr>
        <w:t xml:space="preserve"> </w:t>
      </w:r>
      <w:r w:rsidR="008E4BD0">
        <w:rPr>
          <w:sz w:val="24"/>
          <w:szCs w:val="24"/>
        </w:rPr>
        <w:t>chỉ</w:t>
      </w:r>
      <w:r w:rsidR="008E4BD0">
        <w:rPr>
          <w:spacing w:val="39"/>
          <w:sz w:val="24"/>
          <w:szCs w:val="24"/>
        </w:rPr>
        <w:t xml:space="preserve"> </w:t>
      </w:r>
      <w:r w:rsidR="008E4BD0">
        <w:rPr>
          <w:sz w:val="24"/>
          <w:szCs w:val="24"/>
        </w:rPr>
        <w:t>192</w:t>
      </w:r>
      <w:r w:rsidR="008E4BD0">
        <w:rPr>
          <w:spacing w:val="-1"/>
          <w:sz w:val="24"/>
          <w:szCs w:val="24"/>
        </w:rPr>
        <w:t>.</w:t>
      </w:r>
      <w:r w:rsidR="008E4BD0">
        <w:rPr>
          <w:sz w:val="24"/>
          <w:szCs w:val="24"/>
        </w:rPr>
        <w:t>168.0.2,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tuy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nhiên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do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h</w:t>
      </w:r>
      <w:r w:rsidR="008E4BD0">
        <w:rPr>
          <w:sz w:val="24"/>
          <w:szCs w:val="24"/>
        </w:rPr>
        <w:t>ost</w:t>
      </w:r>
      <w:r w:rsidR="008E4BD0">
        <w:rPr>
          <w:spacing w:val="39"/>
          <w:sz w:val="24"/>
          <w:szCs w:val="24"/>
        </w:rPr>
        <w:t xml:space="preserve"> </w:t>
      </w:r>
      <w:r w:rsidR="008E4BD0">
        <w:rPr>
          <w:sz w:val="24"/>
          <w:szCs w:val="24"/>
        </w:rPr>
        <w:t>1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không</w:t>
      </w:r>
      <w:r w:rsidR="008E4BD0">
        <w:rPr>
          <w:spacing w:val="37"/>
          <w:sz w:val="24"/>
          <w:szCs w:val="24"/>
        </w:rPr>
        <w:t xml:space="preserve"> </w:t>
      </w:r>
      <w:r w:rsidR="008E4BD0">
        <w:rPr>
          <w:sz w:val="24"/>
          <w:szCs w:val="24"/>
        </w:rPr>
        <w:t>liên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k</w:t>
      </w:r>
      <w:r w:rsidR="008E4BD0">
        <w:rPr>
          <w:spacing w:val="-1"/>
          <w:sz w:val="24"/>
          <w:szCs w:val="24"/>
        </w:rPr>
        <w:t>ế</w:t>
      </w:r>
      <w:r w:rsidR="008E4BD0">
        <w:rPr>
          <w:sz w:val="24"/>
          <w:szCs w:val="24"/>
        </w:rPr>
        <w:t>t</w:t>
      </w:r>
      <w:r w:rsidR="008E4BD0">
        <w:rPr>
          <w:spacing w:val="39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rực</w:t>
      </w:r>
      <w:r w:rsidR="008E4BD0">
        <w:rPr>
          <w:spacing w:val="39"/>
          <w:sz w:val="24"/>
          <w:szCs w:val="24"/>
        </w:rPr>
        <w:t xml:space="preserve"> </w:t>
      </w:r>
      <w:r w:rsidR="008E4BD0">
        <w:rPr>
          <w:sz w:val="24"/>
          <w:szCs w:val="24"/>
        </w:rPr>
        <w:t>tiếp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v</w:t>
      </w:r>
      <w:r w:rsidR="008E4BD0">
        <w:rPr>
          <w:sz w:val="24"/>
          <w:szCs w:val="24"/>
        </w:rPr>
        <w:t>ới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Router</w:t>
      </w:r>
      <w:r w:rsidR="008E4BD0">
        <w:rPr>
          <w:spacing w:val="39"/>
          <w:sz w:val="24"/>
          <w:szCs w:val="24"/>
        </w:rPr>
        <w:t xml:space="preserve"> </w:t>
      </w:r>
      <w:r w:rsidR="008E4BD0">
        <w:rPr>
          <w:sz w:val="24"/>
          <w:szCs w:val="24"/>
        </w:rPr>
        <w:t>TTG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2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nên</w:t>
      </w:r>
      <w:r w:rsidR="008E4BD0">
        <w:rPr>
          <w:spacing w:val="38"/>
          <w:sz w:val="24"/>
          <w:szCs w:val="24"/>
        </w:rPr>
        <w:t xml:space="preserve"> </w:t>
      </w:r>
      <w:r w:rsidR="008E4BD0">
        <w:rPr>
          <w:sz w:val="24"/>
          <w:szCs w:val="24"/>
        </w:rPr>
        <w:t>gói Packet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IC</w:t>
      </w:r>
      <w:r w:rsidR="008E4BD0">
        <w:rPr>
          <w:spacing w:val="-1"/>
          <w:sz w:val="24"/>
          <w:szCs w:val="24"/>
        </w:rPr>
        <w:t>M</w:t>
      </w:r>
      <w:r w:rsidR="008E4BD0">
        <w:rPr>
          <w:sz w:val="24"/>
          <w:szCs w:val="24"/>
        </w:rPr>
        <w:t>P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trả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về lệ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h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ping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khô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có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địa chỉ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đích,do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vậy gói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Pack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t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này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bị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hủy,</w:t>
      </w:r>
      <w:r w:rsidR="008E4BD0">
        <w:rPr>
          <w:spacing w:val="-1"/>
          <w:sz w:val="24"/>
          <w:szCs w:val="24"/>
        </w:rPr>
        <w:t>đ</w:t>
      </w:r>
      <w:r w:rsidR="008E4BD0">
        <w:rPr>
          <w:sz w:val="24"/>
          <w:szCs w:val="24"/>
        </w:rPr>
        <w:t>iều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này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d</w:t>
      </w:r>
      <w:r w:rsidR="008E4BD0">
        <w:rPr>
          <w:sz w:val="24"/>
          <w:szCs w:val="24"/>
        </w:rPr>
        <w:t>ẩn đến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lệnh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Pi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không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th</w:t>
      </w:r>
      <w:r w:rsidR="008E4BD0">
        <w:rPr>
          <w:spacing w:val="-1"/>
          <w:sz w:val="24"/>
          <w:szCs w:val="24"/>
        </w:rPr>
        <w:t>à</w:t>
      </w:r>
      <w:r w:rsidR="008E4BD0">
        <w:rPr>
          <w:sz w:val="24"/>
          <w:szCs w:val="24"/>
        </w:rPr>
        <w:t>nh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công.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Ở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rường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hợp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a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ping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từ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</w:t>
      </w:r>
      <w:r w:rsidR="008E4BD0">
        <w:rPr>
          <w:spacing w:val="-1"/>
          <w:sz w:val="24"/>
          <w:szCs w:val="24"/>
        </w:rPr>
        <w:t>o</w:t>
      </w:r>
      <w:r w:rsidR="008E4BD0">
        <w:rPr>
          <w:sz w:val="24"/>
          <w:szCs w:val="24"/>
        </w:rPr>
        <w:t>st1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sang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đ</w:t>
      </w:r>
      <w:r w:rsidR="008E4BD0">
        <w:rPr>
          <w:sz w:val="24"/>
          <w:szCs w:val="24"/>
        </w:rPr>
        <w:t>ịa chỉ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10.0.1.1 gói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pack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t bị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ất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ngay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tại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ro</w:t>
      </w:r>
      <w:r w:rsidR="008E4BD0">
        <w:rPr>
          <w:spacing w:val="-1"/>
          <w:sz w:val="24"/>
          <w:szCs w:val="24"/>
        </w:rPr>
        <w:t>u</w:t>
      </w:r>
      <w:r w:rsidR="008E4BD0">
        <w:rPr>
          <w:sz w:val="24"/>
          <w:szCs w:val="24"/>
        </w:rPr>
        <w:t>ter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TG1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vì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Ro</w:t>
      </w:r>
      <w:r w:rsidR="008E4BD0">
        <w:rPr>
          <w:spacing w:val="1"/>
          <w:sz w:val="24"/>
          <w:szCs w:val="24"/>
        </w:rPr>
        <w:t>u</w:t>
      </w:r>
      <w:r w:rsidR="008E4BD0">
        <w:rPr>
          <w:sz w:val="24"/>
          <w:szCs w:val="24"/>
        </w:rPr>
        <w:t>ter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TTG1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không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xá</w:t>
      </w:r>
      <w:r w:rsidR="008E4BD0">
        <w:rPr>
          <w:spacing w:val="-98"/>
          <w:sz w:val="24"/>
          <w:szCs w:val="24"/>
        </w:rPr>
        <w:t>c</w:t>
      </w:r>
      <w:r w:rsidR="008E4BD0">
        <w:rPr>
          <w:sz w:val="24"/>
          <w:szCs w:val="24"/>
        </w:rPr>
        <w:t xml:space="preserve">đ   </w:t>
      </w:r>
      <w:r w:rsidR="008E4BD0">
        <w:rPr>
          <w:spacing w:val="-1"/>
          <w:sz w:val="24"/>
          <w:szCs w:val="24"/>
        </w:rPr>
        <w:t>ị</w:t>
      </w:r>
      <w:r w:rsidR="008E4BD0">
        <w:rPr>
          <w:sz w:val="24"/>
          <w:szCs w:val="24"/>
        </w:rPr>
        <w:t>nh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được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địa</w:t>
      </w:r>
      <w:r w:rsidR="008E4BD0">
        <w:rPr>
          <w:spacing w:val="21"/>
          <w:sz w:val="24"/>
          <w:szCs w:val="24"/>
        </w:rPr>
        <w:t xml:space="preserve"> </w:t>
      </w:r>
      <w:r w:rsidR="008E4BD0">
        <w:rPr>
          <w:sz w:val="24"/>
          <w:szCs w:val="24"/>
        </w:rPr>
        <w:t>chỉ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đích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cầ</w:t>
      </w:r>
      <w:r w:rsidR="008E4BD0">
        <w:rPr>
          <w:sz w:val="24"/>
          <w:szCs w:val="24"/>
        </w:rPr>
        <w:t>n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đến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trong bảng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định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tuyến(địa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c</w:t>
      </w:r>
      <w:r w:rsidR="008E4BD0">
        <w:rPr>
          <w:spacing w:val="-1"/>
          <w:sz w:val="24"/>
          <w:szCs w:val="24"/>
        </w:rPr>
        <w:t>h</w:t>
      </w:r>
      <w:r w:rsidR="008E4BD0">
        <w:rPr>
          <w:sz w:val="24"/>
          <w:szCs w:val="24"/>
        </w:rPr>
        <w:t>ỉ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này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không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liên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kết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rực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tiếp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với</w:t>
      </w:r>
      <w:r w:rsidR="008E4BD0">
        <w:rPr>
          <w:spacing w:val="6"/>
          <w:sz w:val="24"/>
          <w:szCs w:val="24"/>
        </w:rPr>
        <w:t xml:space="preserve"> </w:t>
      </w:r>
      <w:r w:rsidR="008E4BD0">
        <w:rPr>
          <w:sz w:val="24"/>
          <w:szCs w:val="24"/>
        </w:rPr>
        <w:t>Router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TTG1).Ta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so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sánh   vị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trí </w:t>
      </w:r>
      <w:r w:rsidR="008E4BD0">
        <w:rPr>
          <w:b/>
          <w:sz w:val="24"/>
          <w:szCs w:val="24"/>
        </w:rPr>
        <w:t xml:space="preserve">Unroutable </w:t>
      </w:r>
      <w:r w:rsidR="008E4BD0">
        <w:rPr>
          <w:sz w:val="24"/>
          <w:szCs w:val="24"/>
        </w:rPr>
        <w:t>trong k</w:t>
      </w:r>
      <w:r w:rsidR="008E4BD0">
        <w:rPr>
          <w:spacing w:val="-1"/>
          <w:sz w:val="24"/>
          <w:szCs w:val="24"/>
        </w:rPr>
        <w:t>ế</w:t>
      </w:r>
      <w:r w:rsidR="008E4BD0">
        <w:rPr>
          <w:sz w:val="24"/>
          <w:szCs w:val="24"/>
        </w:rPr>
        <w:t>t q</w:t>
      </w:r>
      <w:r w:rsidR="008E4BD0">
        <w:rPr>
          <w:spacing w:val="-1"/>
          <w:sz w:val="24"/>
          <w:szCs w:val="24"/>
        </w:rPr>
        <w:t>u</w:t>
      </w:r>
      <w:r w:rsidR="008E4BD0">
        <w:rPr>
          <w:sz w:val="24"/>
          <w:szCs w:val="24"/>
        </w:rPr>
        <w:t>ả debug pa</w:t>
      </w:r>
      <w:r w:rsidR="008E4BD0">
        <w:rPr>
          <w:spacing w:val="-1"/>
          <w:sz w:val="24"/>
          <w:szCs w:val="24"/>
        </w:rPr>
        <w:t>c</w:t>
      </w:r>
      <w:r w:rsidR="008E4BD0">
        <w:rPr>
          <w:sz w:val="24"/>
          <w:szCs w:val="24"/>
        </w:rPr>
        <w:t>ket ở 2 cấu</w:t>
      </w:r>
      <w:r w:rsidR="008E4BD0">
        <w:rPr>
          <w:spacing w:val="-1"/>
          <w:sz w:val="24"/>
          <w:szCs w:val="24"/>
        </w:rPr>
        <w:t xml:space="preserve"> l</w:t>
      </w:r>
      <w:r w:rsidR="008E4BD0">
        <w:rPr>
          <w:sz w:val="24"/>
          <w:szCs w:val="24"/>
        </w:rPr>
        <w:t xml:space="preserve">ệnh ping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r</w:t>
      </w:r>
      <w:r w:rsidR="008E4BD0">
        <w:rPr>
          <w:spacing w:val="-1"/>
          <w:sz w:val="24"/>
          <w:szCs w:val="24"/>
        </w:rPr>
        <w:t>ê</w:t>
      </w:r>
      <w:r w:rsidR="008E4BD0">
        <w:rPr>
          <w:sz w:val="24"/>
          <w:szCs w:val="24"/>
        </w:rPr>
        <w:t>n để thấy đ</w:t>
      </w:r>
      <w:r w:rsidR="008E4BD0">
        <w:rPr>
          <w:spacing w:val="-2"/>
          <w:sz w:val="24"/>
          <w:szCs w:val="24"/>
        </w:rPr>
        <w:t>ư</w:t>
      </w:r>
      <w:r w:rsidR="008E4BD0">
        <w:rPr>
          <w:sz w:val="24"/>
          <w:szCs w:val="24"/>
        </w:rPr>
        <w:t xml:space="preserve">ợc sự khác 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hau.</w:t>
      </w:r>
    </w:p>
    <w:p w:rsidR="00F81C28" w:rsidRDefault="00F81C28">
      <w:pPr>
        <w:spacing w:line="200" w:lineRule="exact"/>
      </w:pPr>
    </w:p>
    <w:p w:rsidR="00F81C28" w:rsidRDefault="007A6326">
      <w:pPr>
        <w:ind w:left="120" w:right="79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15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60960</wp:posOffset>
                </wp:positionV>
                <wp:extent cx="5478145" cy="3930015"/>
                <wp:effectExtent l="0" t="3810" r="0" b="0"/>
                <wp:wrapNone/>
                <wp:docPr id="24" name="Group 2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8145" cy="3930015"/>
                          <a:chOff x="1470" y="96"/>
                          <a:chExt cx="8627" cy="6189"/>
                        </a:xfrm>
                      </wpg:grpSpPr>
                      <pic:pic xmlns:pic="http://schemas.openxmlformats.org/drawingml/2006/picture">
                        <pic:nvPicPr>
                          <pic:cNvPr id="25" name="Picture 2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96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83"/>
                            <a:ext cx="8627" cy="20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90" o:spid="_x0000_s1026" style="position:absolute;margin-left:73.5pt;margin-top:4.8pt;width:431.35pt;height:309.45pt;z-index:-18365;mso-position-horizontal-relative:page" coordorigin="1470,96" coordsize="8627,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">
                <v:shape id="Picture 2692" o:spid="_x0000_s1027" type="#_x0000_t75" style="position:absolute;left:1612;top:96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cQOjEAAAA2wAAAA8AAABkcnMvZG93bnJldi54bWxEj81qwzAQhO+BvoPYQm+xXENNcKOEkDQ0&#10;h/YQJQ+wWOsfaq2MJcdun74qFHIcZuYbZr2dbSduNPjWsYLnJAVBXDrTcq3gejkuVyB8QDbYOSYF&#10;3+Rhu3lYrLEwbuIz3XSoRYSwL1BBE0JfSOnLhiz6xPXE0avcYDFEOdTSDDhFuO1klqa5tNhyXGiw&#10;p31D5ZcerYL8kL5bedSV+zit8vFtOnxW+kepp8d59woi0Bzu4f/2ySjIXuDvS/wB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cQOjEAAAA2wAAAA8AAAAAAAAAAAAAAAAA&#10;nwIAAGRycy9kb3ducmV2LnhtbFBLBQYAAAAABAAEAPcAAACQAwAAAAA=&#10;">
                  <v:imagedata r:id="rId13" o:title=""/>
                </v:shape>
                <v:shape id="Picture 2691" o:spid="_x0000_s1028" type="#_x0000_t75" style="position:absolute;left:1470;top:2183;width:8627;height:2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az72/AAAA2wAAAA8AAABkcnMvZG93bnJldi54bWxEj8GqwjAURPcP/IdwBXevqS6k9BlFC0K3&#10;Vj/g0lzbPpubkkStfr0RBJfDzJxhVpvR9OJGzneWFcyTFARxbXXHjYLTcf+bgfABWWNvmRQ8yMNm&#10;PflZYa7tnQ90q0IjIoR9jgraEIZcSl+3ZNAndiCO3tk6gyFK10jt8B7hppeLNF1Kgx3HhRYHKlqq&#10;L9XVKCjS84GHR5PtXPE/PrOyq0pdKTWbjts/EIHG8A1/2qVWsFjC+0v8AXL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QGs+9vwAAANsAAAAPAAAAAAAAAAAAAAAAAJ8CAABk&#10;cnMvZG93bnJldi54bWxQSwUGAAAAAAQABAD3AAAAiwMAAAAA&#10;">
                  <v:imagedata r:id="rId20" o:title=""/>
                </v:shape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-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Để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thực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h</w:t>
      </w:r>
      <w:r w:rsidR="008E4BD0">
        <w:rPr>
          <w:spacing w:val="-1"/>
          <w:sz w:val="24"/>
          <w:szCs w:val="24"/>
        </w:rPr>
        <w:t>i</w:t>
      </w:r>
      <w:r w:rsidR="008E4BD0">
        <w:rPr>
          <w:sz w:val="24"/>
          <w:szCs w:val="24"/>
        </w:rPr>
        <w:t>ện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thành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c</w:t>
      </w:r>
      <w:r w:rsidR="008E4BD0">
        <w:rPr>
          <w:spacing w:val="-1"/>
          <w:sz w:val="24"/>
          <w:szCs w:val="24"/>
        </w:rPr>
        <w:t>ô</w:t>
      </w:r>
      <w:r w:rsidR="008E4BD0">
        <w:rPr>
          <w:sz w:val="24"/>
          <w:szCs w:val="24"/>
        </w:rPr>
        <w:t>ng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kết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nối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ày,ta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ph</w:t>
      </w:r>
      <w:r w:rsidR="008E4BD0">
        <w:rPr>
          <w:spacing w:val="-1"/>
          <w:sz w:val="24"/>
          <w:szCs w:val="24"/>
        </w:rPr>
        <w:t>ả</w:t>
      </w:r>
      <w:r w:rsidR="008E4BD0">
        <w:rPr>
          <w:sz w:val="24"/>
          <w:szCs w:val="24"/>
        </w:rPr>
        <w:t>i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t</w:t>
      </w:r>
      <w:r w:rsidR="008E4BD0">
        <w:rPr>
          <w:spacing w:val="-1"/>
          <w:sz w:val="24"/>
          <w:szCs w:val="24"/>
        </w:rPr>
        <w:t>h</w:t>
      </w:r>
      <w:r w:rsidR="008E4BD0">
        <w:rPr>
          <w:sz w:val="24"/>
          <w:szCs w:val="24"/>
        </w:rPr>
        <w:t>ực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hiện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cấu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hình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b/>
          <w:sz w:val="24"/>
          <w:szCs w:val="24"/>
        </w:rPr>
        <w:t>Sta</w:t>
      </w:r>
      <w:r w:rsidR="008E4BD0">
        <w:rPr>
          <w:b/>
          <w:spacing w:val="-1"/>
          <w:sz w:val="24"/>
          <w:szCs w:val="24"/>
        </w:rPr>
        <w:t>t</w:t>
      </w:r>
      <w:r w:rsidR="008E4BD0">
        <w:rPr>
          <w:b/>
          <w:sz w:val="24"/>
          <w:szCs w:val="24"/>
        </w:rPr>
        <w:t>ic</w:t>
      </w:r>
      <w:r w:rsidR="008E4BD0">
        <w:rPr>
          <w:b/>
          <w:spacing w:val="7"/>
          <w:sz w:val="24"/>
          <w:szCs w:val="24"/>
        </w:rPr>
        <w:t xml:space="preserve"> </w:t>
      </w:r>
      <w:r w:rsidR="008E4BD0">
        <w:rPr>
          <w:b/>
          <w:sz w:val="24"/>
          <w:szCs w:val="24"/>
        </w:rPr>
        <w:t xml:space="preserve">Route </w:t>
      </w:r>
      <w:r w:rsidR="008E4BD0">
        <w:rPr>
          <w:b/>
          <w:spacing w:val="5"/>
          <w:sz w:val="24"/>
          <w:szCs w:val="24"/>
        </w:rPr>
        <w:t xml:space="preserve"> </w:t>
      </w:r>
      <w:r w:rsidR="008E4BD0">
        <w:rPr>
          <w:sz w:val="24"/>
          <w:szCs w:val="24"/>
        </w:rPr>
        <w:t>cho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Router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TTG1</w:t>
      </w:r>
    </w:p>
    <w:p w:rsidR="00F81C28" w:rsidRDefault="008E4BD0">
      <w:pPr>
        <w:ind w:left="120" w:right="698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và Router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TG2 như 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u: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 w:right="3624"/>
        <w:jc w:val="both"/>
        <w:rPr>
          <w:sz w:val="24"/>
          <w:szCs w:val="24"/>
        </w:rPr>
      </w:pPr>
      <w:r>
        <w:rPr>
          <w:b/>
          <w:sz w:val="24"/>
          <w:szCs w:val="24"/>
        </w:rPr>
        <w:t>TTG1(conf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g)#ip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oute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10.0.1.0 255.255.255.0 192.168.0.2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 w:right="7605"/>
        <w:jc w:val="both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8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Bạn thực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iện lệnh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g từ </w:t>
      </w:r>
      <w:r>
        <w:rPr>
          <w:b/>
          <w:sz w:val="24"/>
          <w:szCs w:val="24"/>
        </w:rPr>
        <w:t xml:space="preserve">Host1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ang </w:t>
      </w:r>
      <w:r>
        <w:rPr>
          <w:b/>
          <w:sz w:val="24"/>
          <w:szCs w:val="24"/>
        </w:rPr>
        <w:t>Host 2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6" w:line="260" w:lineRule="exact"/>
        <w:rPr>
          <w:sz w:val="26"/>
          <w:szCs w:val="26"/>
        </w:rPr>
      </w:pPr>
    </w:p>
    <w:p w:rsidR="00F81C28" w:rsidRDefault="008E4BD0">
      <w:pPr>
        <w:ind w:left="120" w:right="410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Bạn thực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iện lệnh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g từ </w:t>
      </w:r>
      <w:r>
        <w:rPr>
          <w:b/>
          <w:sz w:val="24"/>
          <w:szCs w:val="24"/>
        </w:rPr>
        <w:t xml:space="preserve">Router TTG2 </w:t>
      </w:r>
      <w:r>
        <w:rPr>
          <w:sz w:val="24"/>
          <w:szCs w:val="24"/>
        </w:rPr>
        <w:t xml:space="preserve">sang </w:t>
      </w:r>
      <w:r>
        <w:rPr>
          <w:b/>
          <w:sz w:val="24"/>
          <w:szCs w:val="24"/>
        </w:rPr>
        <w:t>Host1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7471"/>
        <w:jc w:val="both"/>
        <w:rPr>
          <w:sz w:val="24"/>
          <w:szCs w:val="24"/>
        </w:rPr>
      </w:pPr>
      <w:r>
        <w:rPr>
          <w:sz w:val="24"/>
          <w:szCs w:val="24"/>
        </w:rPr>
        <w:t>TTG2#ping 10.0.0.2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10.0.0.2, t</w:t>
      </w:r>
      <w:r>
        <w:rPr>
          <w:spacing w:val="-1"/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 2 seconds: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.....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0 per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(0/5)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8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2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iện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ành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ô</w:t>
      </w:r>
      <w:r>
        <w:rPr>
          <w:sz w:val="24"/>
          <w:szCs w:val="24"/>
        </w:rPr>
        <w:t>ng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2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hải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-1"/>
          <w:sz w:val="24"/>
          <w:szCs w:val="24"/>
        </w:rPr>
        <w:t>ệ</w:t>
      </w:r>
      <w:r>
        <w:rPr>
          <w:sz w:val="24"/>
          <w:szCs w:val="24"/>
        </w:rPr>
        <w:t>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ình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Stat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</w:p>
    <w:p w:rsidR="00F81C28" w:rsidRDefault="008E4BD0">
      <w:pPr>
        <w:ind w:left="120" w:right="7987"/>
        <w:jc w:val="both"/>
        <w:rPr>
          <w:sz w:val="24"/>
          <w:szCs w:val="24"/>
        </w:rPr>
        <w:sectPr w:rsidR="00F81C28">
          <w:pgSz w:w="12240" w:h="15840"/>
          <w:pgMar w:top="1500" w:right="1320" w:bottom="280" w:left="1320" w:header="720" w:footer="589" w:gutter="0"/>
          <w:cols w:space="720"/>
        </w:sectPr>
      </w:pPr>
      <w:r>
        <w:rPr>
          <w:sz w:val="24"/>
          <w:szCs w:val="24"/>
        </w:rPr>
        <w:t>TTG 2 như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sau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>TTG2(conf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g)#ip route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10.0.0.0 255.255.255.0 192.168.0.1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Lúc này từ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Host2 bạn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ó thể Ping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ấy các đ</w:t>
      </w:r>
      <w:r>
        <w:rPr>
          <w:spacing w:val="-1"/>
          <w:sz w:val="24"/>
          <w:szCs w:val="24"/>
        </w:rPr>
        <w:t>ị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hỉ Trên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TTG 1 và Host1</w:t>
      </w:r>
    </w:p>
    <w:p w:rsidR="00F81C28" w:rsidRDefault="00F81C28">
      <w:pPr>
        <w:spacing w:before="9" w:line="140" w:lineRule="exact"/>
        <w:rPr>
          <w:sz w:val="15"/>
          <w:szCs w:val="15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7A6326">
      <w:pPr>
        <w:ind w:left="12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17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1737360</wp:posOffset>
                </wp:positionV>
                <wp:extent cx="5614670" cy="5819775"/>
                <wp:effectExtent l="0" t="3810" r="0" b="5715"/>
                <wp:wrapNone/>
                <wp:docPr id="12" name="Group 2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5819775"/>
                          <a:chOff x="1470" y="2736"/>
                          <a:chExt cx="8842" cy="9165"/>
                        </a:xfrm>
                      </wpg:grpSpPr>
                      <pic:pic xmlns:pic="http://schemas.openxmlformats.org/drawingml/2006/picture">
                        <pic:nvPicPr>
                          <pic:cNvPr id="13" name="Picture 26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" name="Group 2679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15" name="Freeform 2688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" name="Group 2680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17" name="Freeform 2687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" name="Group 26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19" name="Freeform 26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" name="Group 268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21" name="Freeform 26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2" name="Picture 268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2736"/>
                                    <a:ext cx="8640" cy="24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3" name="Picture 268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5865"/>
                                    <a:ext cx="8640" cy="22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78" o:spid="_x0000_s1026" style="position:absolute;margin-left:73.5pt;margin-top:136.8pt;width:442.1pt;height:458.25pt;z-index:-18363;mso-position-horizontal-relative:page;mso-position-vertical-relative:page" coordorigin="1470,2736" coordsize="8842,9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BRxV8J3xAAAN8QAAAU&#10;AAAAZHJzL21lZGlhL2ltYWdlMy5wbmeJUE5HDQoaCgAAAA1JSERSAAACgQAAAKYIAwAAAJK7pS0A&#10;AAMAUExURf7//tTPx8C/v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">
                <v:shape id="Picture 2689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Vt7rAAAAA2wAAAA8AAABkcnMvZG93bnJldi54bWxET9uKwjAQfRf8hzDCvmmqQpFqFPGCPujD&#10;Vj9gaKYXbCaliba7X78RhH2bw7nOatObWryodZVlBdNJBII4s7riQsH9dhwvQDiPrLG2TAp+yMFm&#10;PRysMNG24296pb4QIYRdggpK75tESpeVZNBNbEMcuNy2Bn2AbSF1i10IN7WcRVEsDVYcGkpsaFdS&#10;9kifRkG8j05GHtPcXs6L+Hno9tc8/VXqa9RvlyA89f5f/HGfdZg/h/cv4QC5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9W3usAAAADbAAAADwAAAAAAAAAAAAAAAACfAgAA&#10;ZHJzL2Rvd25yZXYueG1sUEsFBgAAAAAEAAQA9wAAAIwDAAAAAA==&#10;">
                  <v:imagedata r:id="rId13" o:title=""/>
                </v:shape>
                <v:group id="Group 2679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2688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eZMMA&#10;AADbAAAADwAAAGRycy9kb3ducmV2LnhtbERPS2vCQBC+F/wPywje6saCJUQ3YrSWHkrBx8XbkJ08&#10;MDsbshuT9td3CwVv8/E9Z70ZTSPu1LnasoLFPAJBnFtdc6ngcj48xyCcR9bYWCYF3+Rgk06e1pho&#10;O/CR7idfihDCLkEFlfdtIqXLKzLo5rYlDlxhO4M+wK6UusMhhJtGvkTRqzRYc2iosKVdRfnt1BsF&#10;P2+HmLL3GL/M537oi+M1y/qrUrPpuF2B8DT6h/jf/aHD/CX8/RIOkO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eZMMAAADbAAAADwAAAAAAAAAAAAAAAACYAgAAZHJzL2Rv&#10;d25yZXYueG1sUEsFBgAAAAAEAAQA9QAAAIgDAAAAAA=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680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 id="Freeform 2687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7svb0A&#10;AADbAAAADwAAAGRycy9kb3ducmV2LnhtbERPTYvCMBC9C/6HMII3TRWqUo2yCKLXrXofm9m2mExK&#10;E7X66zeC4G0e73NWm84acafW144VTMYJCOLC6ZpLBafjbrQA4QOyRuOYFDzJw2bd760w0+7Bv3TP&#10;QyliCPsMFVQhNJmUvqjIoh+7hjhyf661GCJsS6lbfMRwa+Q0SWbSYs2xocKGthUV1/xmFVxT83LW&#10;Fa8mTfOTuTz3t+S8V2o46H6WIAJ14Sv+uA86zp/D+5d4gFz/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m7svb0AAADbAAAADwAAAAAAAAAAAAAAAACYAgAAZHJzL2Rvd25yZXYu&#10;eG1sUEsFBgAAAAAEAAQA9QAAAIIDAAAAAA=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681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shape id="Freeform 2686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yx8MAA&#10;AADbAAAADwAAAGRycy9kb3ducmV2LnhtbERPS4vCMBC+L/gfwgje1lQR0WoUEWQ97MUXeByasSk2&#10;k5Jkbd1fbxYWvM3H95zlurO1eJAPlWMFo2EGgrhwuuJSwfm0+5yBCBFZY+2YFDwpwHrV+1hirl3L&#10;B3ocYylSCIccFZgYm1zKUBiyGIauIU7czXmLMUFfSu2xTeG2luMsm0qLFacGgw1tDRX3449VMNUT&#10;17mm+L1ed9a028us9V/fSg363WYBIlIX3+J/916n+XP4+yUd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iyx8MAAAADbAAAADwAAAAAAAAAAAAAAAACYAgAAZHJzL2Rvd25y&#10;ZXYueG1sUEsFBgAAAAAEAAQA9QAAAIUDAAAAAA=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682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shape id="Freeform 2685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2jY8MA&#10;AADbAAAADwAAAGRycy9kb3ducmV2LnhtbESPQWsCMRSE7wX/Q3iCt5p1D9KuRimKIEIPWkGPj81z&#10;szR5WTdRd/99UxA8DjPzDTNfds6KO7Wh9qxgMs5AEJde11wpOP5s3j9AhIis0XomBT0FWC4Gb3Ms&#10;tH/wnu6HWIkE4VCgAhNjU0gZSkMOw9g3xMm7+NZhTLKtpG7xkeDOyjzLptJhzWnBYEMrQ+Xv4eYU&#10;RGO/19f9se+3+eq8Odvdpz2hUqNh9zUDEamLr/CzvdUK8gn8f0k/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2jY8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684" o:spid="_x0000_s1036" type="#_x0000_t75" style="position:absolute;left:1470;top:2736;width:8640;height:24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5khTCAAAA2wAAAA8AAABkcnMvZG93bnJldi54bWxEj82KwkAQhO8LvsPQgrd1Yg4q0VFUWPDn&#10;4Bp9gCbTJtFMT8jMavL2jiDssaiqr6j5sjWVeFDjSssKRsMIBHFmdcm5gsv553sKwnlkjZVlUtCR&#10;g+Wi9zXHRNsnn+iR+lwECLsEFRTe14mULivIoBvamjh4V9sY9EE2udQNPgPcVDKOorE0WHJYKLCm&#10;TUHZPf0zCqp03e7vu9EE/RS3N1N3x8Nvp9Sg365mIDy1/j/8aW+1gjiG95fwA+Ti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eZIUwgAAANsAAAAPAAAAAAAAAAAAAAAAAJ8C&#10;AABkcnMvZG93bnJldi54bWxQSwUGAAAAAAQABAD3AAAAjgMAAAAA&#10;">
                          <v:imagedata r:id="rId23" o:title=""/>
                        </v:shape>
                        <v:shape id="Picture 2683" o:spid="_x0000_s1037" type="#_x0000_t75" style="position:absolute;left:1470;top:5865;width:8640;height:22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pmrzDAAAA2wAAAA8AAABkcnMvZG93bnJldi54bWxEj81uwjAQhO+V+g7WVuoNHH7UooBBVQWF&#10;cmvgAZZ4SSLidWQbEnh6jITU42hmvtHMFp2pxYWcrywrGPQTEMS51RUXCva7VW8CwgdkjbVlUnAl&#10;D4v568sMU21b/qNLFgoRIexTVFCG0KRS+rwkg75vG+LoHa0zGKJ0hdQO2wg3tRwmyYc0WHFcKLGh&#10;75LyU3Y2Cra/7vN6G5tDdvrJzi0uJ7QeeaXe37qvKYhAXfgPP9sbrWA4gseX+APk/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imavMMAAADbAAAADwAAAAAAAAAAAAAAAACf&#10;AgAAZHJzL2Rvd25yZXYueG1sUEsFBgAAAAAEAAQA9wAAAI8DAAAAAA==&#10;">
                          <v:imagedata r:id="rId24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 xml:space="preserve">- Chúng ta </w:t>
      </w:r>
      <w:r w:rsidR="008E4BD0">
        <w:rPr>
          <w:spacing w:val="-1"/>
          <w:sz w:val="24"/>
          <w:szCs w:val="24"/>
        </w:rPr>
        <w:t>k</w:t>
      </w:r>
      <w:r w:rsidR="008E4BD0">
        <w:rPr>
          <w:sz w:val="24"/>
          <w:szCs w:val="24"/>
        </w:rPr>
        <w:t>iểm</w:t>
      </w:r>
      <w:r w:rsidR="008E4BD0">
        <w:rPr>
          <w:spacing w:val="-2"/>
          <w:sz w:val="24"/>
          <w:szCs w:val="24"/>
        </w:rPr>
        <w:t xml:space="preserve"> </w:t>
      </w:r>
      <w:r w:rsidR="008E4BD0">
        <w:rPr>
          <w:sz w:val="24"/>
          <w:szCs w:val="24"/>
        </w:rPr>
        <w:t>tra bảng định tuyến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của các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rou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 xml:space="preserve">er bằng </w:t>
      </w:r>
      <w:r w:rsidR="008E4BD0">
        <w:rPr>
          <w:spacing w:val="-1"/>
          <w:sz w:val="24"/>
          <w:szCs w:val="24"/>
        </w:rPr>
        <w:t>l</w:t>
      </w:r>
      <w:r w:rsidR="008E4BD0">
        <w:rPr>
          <w:sz w:val="24"/>
          <w:szCs w:val="24"/>
        </w:rPr>
        <w:t>ệnh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b/>
          <w:i/>
          <w:sz w:val="24"/>
          <w:szCs w:val="24"/>
        </w:rPr>
        <w:t>show ip route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TTG1#show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route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60" w:right="1603" w:hanging="420"/>
        <w:rPr>
          <w:sz w:val="24"/>
          <w:szCs w:val="24"/>
        </w:rPr>
      </w:pPr>
      <w:r>
        <w:rPr>
          <w:sz w:val="24"/>
          <w:szCs w:val="24"/>
        </w:rPr>
        <w:t xml:space="preserve">Codes: C -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onnected, 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 -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GRP, R - 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 xml:space="preserve">P, M -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obile, B - BGP D - EIGRP, EX - E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GRP external, O - OSPF, IA - OS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F inter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area N1 - O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PF NS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A e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tern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type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, N2 - OSPF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NSSA external type 2</w:t>
      </w:r>
    </w:p>
    <w:p w:rsidR="00F81C28" w:rsidRDefault="008E4BD0">
      <w:pPr>
        <w:spacing w:before="6"/>
        <w:ind w:left="1260"/>
        <w:rPr>
          <w:sz w:val="24"/>
          <w:szCs w:val="24"/>
        </w:rPr>
      </w:pPr>
      <w:r>
        <w:rPr>
          <w:sz w:val="24"/>
          <w:szCs w:val="24"/>
        </w:rPr>
        <w:t>E1 - OSPF extern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ype 1, E2 - OSPF external type 2, 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 EGP</w:t>
      </w:r>
    </w:p>
    <w:p w:rsidR="00F81C28" w:rsidRDefault="00F81C28">
      <w:pPr>
        <w:spacing w:line="200" w:lineRule="exact"/>
      </w:pPr>
    </w:p>
    <w:p w:rsidR="00F81C28" w:rsidRDefault="008E4BD0">
      <w:pPr>
        <w:ind w:left="1260"/>
        <w:rPr>
          <w:sz w:val="24"/>
          <w:szCs w:val="24"/>
        </w:rPr>
      </w:pPr>
      <w:r>
        <w:rPr>
          <w:sz w:val="24"/>
          <w:szCs w:val="24"/>
        </w:rPr>
        <w:t>i - IS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, L1 - IS-IS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evel-1, L2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IS-IS le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2, ia - 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-IS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ar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60" w:right="2867"/>
        <w:rPr>
          <w:sz w:val="24"/>
          <w:szCs w:val="24"/>
        </w:rPr>
      </w:pPr>
      <w:r>
        <w:rPr>
          <w:sz w:val="24"/>
          <w:szCs w:val="24"/>
        </w:rPr>
        <w:t>* - can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idate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aul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 U - per-us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o - ODR P - per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odic downl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aded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</w:t>
      </w:r>
      <w:r>
        <w:rPr>
          <w:spacing w:val="-1"/>
          <w:sz w:val="24"/>
          <w:szCs w:val="24"/>
        </w:rPr>
        <w:t xml:space="preserve"> r</w:t>
      </w:r>
      <w:r>
        <w:rPr>
          <w:sz w:val="24"/>
          <w:szCs w:val="24"/>
        </w:rPr>
        <w:t>oute</w:t>
      </w:r>
    </w:p>
    <w:p w:rsidR="00F81C28" w:rsidRDefault="008E4BD0">
      <w:pPr>
        <w:spacing w:before="8"/>
        <w:ind w:left="84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line="200" w:lineRule="exact"/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>10.0.0.0/24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2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C       10.0.0.0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Ethern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820"/>
        <w:rPr>
          <w:sz w:val="24"/>
          <w:szCs w:val="24"/>
        </w:rPr>
      </w:pPr>
      <w:r>
        <w:rPr>
          <w:sz w:val="24"/>
          <w:szCs w:val="24"/>
        </w:rPr>
        <w:t>S       10.0.1.0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C    192.168.0.0/24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0/0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540"/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S </w:t>
      </w:r>
      <w:r>
        <w:rPr>
          <w:i/>
          <w:sz w:val="24"/>
          <w:szCs w:val="24"/>
        </w:rPr>
        <w:t>biểu thị n</w:t>
      </w:r>
      <w:r>
        <w:rPr>
          <w:i/>
          <w:spacing w:val="-1"/>
          <w:sz w:val="24"/>
          <w:szCs w:val="24"/>
        </w:rPr>
        <w:t>h</w:t>
      </w:r>
      <w:r>
        <w:rPr>
          <w:i/>
          <w:sz w:val="24"/>
          <w:szCs w:val="24"/>
        </w:rPr>
        <w:t>ững kết nối</w:t>
      </w:r>
      <w:r>
        <w:rPr>
          <w:i/>
          <w:spacing w:val="-1"/>
          <w:sz w:val="24"/>
          <w:szCs w:val="24"/>
        </w:rPr>
        <w:t xml:space="preserve"> t</w:t>
      </w:r>
      <w:r>
        <w:rPr>
          <w:i/>
          <w:sz w:val="24"/>
          <w:szCs w:val="24"/>
        </w:rPr>
        <w:t>hông qua định tuyến tĩ</w:t>
      </w:r>
      <w:r>
        <w:rPr>
          <w:i/>
          <w:spacing w:val="-1"/>
          <w:sz w:val="24"/>
          <w:szCs w:val="24"/>
        </w:rPr>
        <w:t>nh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499" w:right="4677"/>
        <w:jc w:val="center"/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C </w:t>
      </w:r>
      <w:r>
        <w:rPr>
          <w:i/>
          <w:sz w:val="24"/>
          <w:szCs w:val="24"/>
        </w:rPr>
        <w:t xml:space="preserve">biểu thị </w:t>
      </w:r>
      <w:r>
        <w:rPr>
          <w:i/>
          <w:spacing w:val="-1"/>
          <w:sz w:val="24"/>
          <w:szCs w:val="24"/>
        </w:rPr>
        <w:t>n</w:t>
      </w:r>
      <w:r>
        <w:rPr>
          <w:i/>
          <w:sz w:val="24"/>
          <w:szCs w:val="24"/>
        </w:rPr>
        <w:t>hững kết nối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trực 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iếp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TTG2#show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route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240" w:right="1603" w:hanging="420"/>
        <w:rPr>
          <w:sz w:val="24"/>
          <w:szCs w:val="24"/>
        </w:rPr>
      </w:pPr>
      <w:r>
        <w:rPr>
          <w:sz w:val="24"/>
          <w:szCs w:val="24"/>
        </w:rPr>
        <w:t xml:space="preserve">Codes: C -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onnected, 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 -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GRP, R - 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 xml:space="preserve">P, M -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obile, B - BGP D - EIGRP, EX - E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GRP external, O - OSPF, IA - OS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F inter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area N1 - O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PF NS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A e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tern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type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, N2 - OSPF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NSSA external type 2</w:t>
      </w:r>
    </w:p>
    <w:p w:rsidR="00F81C28" w:rsidRDefault="008E4BD0">
      <w:pPr>
        <w:spacing w:before="6"/>
        <w:ind w:left="1240"/>
        <w:rPr>
          <w:sz w:val="24"/>
          <w:szCs w:val="24"/>
        </w:rPr>
      </w:pPr>
      <w:r>
        <w:rPr>
          <w:sz w:val="24"/>
          <w:szCs w:val="24"/>
        </w:rPr>
        <w:t>E1 - OSPF extern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ype 1, E2 - OSPF external type 2, 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 EGP</w:t>
      </w:r>
    </w:p>
    <w:p w:rsidR="00F81C28" w:rsidRDefault="00F81C28">
      <w:pPr>
        <w:spacing w:line="200" w:lineRule="exact"/>
      </w:pPr>
    </w:p>
    <w:p w:rsidR="00F81C28" w:rsidRDefault="008E4BD0">
      <w:pPr>
        <w:ind w:left="1240"/>
        <w:rPr>
          <w:sz w:val="24"/>
          <w:szCs w:val="24"/>
        </w:rPr>
      </w:pPr>
      <w:r>
        <w:rPr>
          <w:sz w:val="24"/>
          <w:szCs w:val="24"/>
        </w:rPr>
        <w:t>i - IS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, L1 - IS-IS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evel-1, L2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IS-IS le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2, ia - 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-IS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ar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40" w:right="2867"/>
        <w:rPr>
          <w:sz w:val="24"/>
          <w:szCs w:val="24"/>
        </w:rPr>
      </w:pPr>
      <w:r>
        <w:rPr>
          <w:sz w:val="24"/>
          <w:szCs w:val="24"/>
        </w:rPr>
        <w:t>* - can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idate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aul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 U - per-us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o - ODR P - per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odic downl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aded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</w:t>
      </w:r>
      <w:r>
        <w:rPr>
          <w:spacing w:val="-1"/>
          <w:sz w:val="24"/>
          <w:szCs w:val="24"/>
        </w:rPr>
        <w:t xml:space="preserve"> r</w:t>
      </w:r>
      <w:r>
        <w:rPr>
          <w:sz w:val="24"/>
          <w:szCs w:val="24"/>
        </w:rPr>
        <w:t>oute</w:t>
      </w:r>
    </w:p>
    <w:p w:rsidR="00F81C28" w:rsidRDefault="008E4BD0">
      <w:pPr>
        <w:spacing w:before="8"/>
        <w:ind w:left="82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line="200" w:lineRule="exact"/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10.0.0.0/24 is subne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ed, 2 subne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       10.0.0.0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connected,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C       10.0.1.0 is 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connected,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Ethern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C    192.168.0.0/24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0/0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00" w:right="2575"/>
        <w:rPr>
          <w:sz w:val="24"/>
          <w:szCs w:val="24"/>
        </w:rPr>
      </w:pPr>
      <w:r>
        <w:rPr>
          <w:sz w:val="24"/>
          <w:szCs w:val="24"/>
        </w:rPr>
        <w:t>- Thực hiện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lệnh </w:t>
      </w:r>
      <w:r>
        <w:rPr>
          <w:b/>
          <w:sz w:val="24"/>
          <w:szCs w:val="24"/>
        </w:rPr>
        <w:t>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 xml:space="preserve">un </w:t>
      </w:r>
      <w:r>
        <w:rPr>
          <w:sz w:val="24"/>
          <w:szCs w:val="24"/>
        </w:rPr>
        <w:t>tại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để xem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lại cấu hình đị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 tuyến: TTG1#show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</w:p>
    <w:p w:rsidR="00F81C28" w:rsidRDefault="008E4BD0">
      <w:pPr>
        <w:spacing w:before="7"/>
        <w:ind w:left="820"/>
        <w:rPr>
          <w:sz w:val="24"/>
          <w:szCs w:val="24"/>
        </w:rPr>
      </w:pPr>
      <w:r>
        <w:rPr>
          <w:sz w:val="24"/>
          <w:szCs w:val="24"/>
        </w:rPr>
        <w:t>Building 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iguration.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820" w:right="5512"/>
        <w:rPr>
          <w:sz w:val="24"/>
          <w:szCs w:val="24"/>
        </w:rPr>
      </w:pPr>
      <w:r>
        <w:rPr>
          <w:sz w:val="24"/>
          <w:szCs w:val="24"/>
        </w:rPr>
        <w:t>ip kerb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ros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ource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any ip cl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</w:p>
    <w:p w:rsidR="00F81C28" w:rsidRDefault="008E4BD0">
      <w:pPr>
        <w:spacing w:before="7" w:line="413" w:lineRule="auto"/>
        <w:ind w:left="820" w:right="4466"/>
        <w:rPr>
          <w:sz w:val="24"/>
          <w:szCs w:val="24"/>
        </w:rPr>
      </w:pPr>
      <w:r>
        <w:rPr>
          <w:sz w:val="24"/>
          <w:szCs w:val="24"/>
        </w:rPr>
        <w:t>ip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10.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.1.0 255.255.255.0 Seri</w:t>
      </w:r>
      <w:r>
        <w:rPr>
          <w:spacing w:val="-1"/>
          <w:sz w:val="24"/>
          <w:szCs w:val="24"/>
        </w:rPr>
        <w:t>al</w:t>
      </w:r>
      <w:r>
        <w:rPr>
          <w:sz w:val="24"/>
          <w:szCs w:val="24"/>
        </w:rPr>
        <w:t xml:space="preserve">0/0/0 ip http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F81C28" w:rsidRDefault="008E4BD0">
      <w:pPr>
        <w:spacing w:before="8"/>
        <w:ind w:left="820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>!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40"/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60" w:lineRule="exact"/>
        <w:rPr>
          <w:sz w:val="26"/>
          <w:szCs w:val="26"/>
        </w:rPr>
      </w:pPr>
    </w:p>
    <w:p w:rsidR="00F81C28" w:rsidRDefault="008E4BD0">
      <w:pPr>
        <w:spacing w:line="413" w:lineRule="auto"/>
        <w:ind w:left="940" w:right="6345"/>
        <w:rPr>
          <w:sz w:val="24"/>
          <w:szCs w:val="24"/>
        </w:rPr>
      </w:pPr>
      <w:r>
        <w:rPr>
          <w:sz w:val="24"/>
          <w:szCs w:val="24"/>
        </w:rPr>
        <w:t>TTG2#show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 Building 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iguration.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. ip cl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</w:p>
    <w:p w:rsidR="00F81C28" w:rsidRDefault="008E4BD0">
      <w:pPr>
        <w:spacing w:before="8" w:line="413" w:lineRule="auto"/>
        <w:ind w:left="940" w:right="4586"/>
        <w:rPr>
          <w:sz w:val="24"/>
          <w:szCs w:val="24"/>
        </w:rPr>
      </w:pPr>
      <w:r>
        <w:rPr>
          <w:sz w:val="24"/>
          <w:szCs w:val="24"/>
        </w:rPr>
        <w:t>ip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10.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.0.0 255.255.255.0 Seri</w:t>
      </w:r>
      <w:r>
        <w:rPr>
          <w:spacing w:val="-1"/>
          <w:sz w:val="24"/>
          <w:szCs w:val="24"/>
        </w:rPr>
        <w:t>al</w:t>
      </w:r>
      <w:r>
        <w:rPr>
          <w:sz w:val="24"/>
          <w:szCs w:val="24"/>
        </w:rPr>
        <w:t xml:space="preserve">0/0/0 ip http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F81C28" w:rsidRDefault="008E4BD0">
      <w:pPr>
        <w:spacing w:before="8"/>
        <w:ind w:left="220" w:right="78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1"/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1"/>
          <w:sz w:val="24"/>
          <w:szCs w:val="24"/>
        </w:rPr>
        <w:t>h</w:t>
      </w:r>
      <w:r>
        <w:rPr>
          <w:sz w:val="24"/>
          <w:szCs w:val="24"/>
        </w:rPr>
        <w:t>ực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thành công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việc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cả các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con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ú</w:t>
      </w:r>
      <w:r>
        <w:rPr>
          <w:sz w:val="24"/>
          <w:szCs w:val="24"/>
        </w:rPr>
        <w:t>ng,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16"/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>c</w:t>
      </w:r>
      <w:r>
        <w:rPr>
          <w:sz w:val="24"/>
          <w:szCs w:val="24"/>
        </w:rPr>
        <w:t>ũ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4"/>
          <w:sz w:val="24"/>
          <w:szCs w:val="24"/>
        </w:rPr>
        <w:t xml:space="preserve"> </w:t>
      </w:r>
      <w:r>
        <w:rPr>
          <w:sz w:val="24"/>
          <w:szCs w:val="24"/>
        </w:rPr>
        <w:t>ể</w:t>
      </w:r>
      <w:r>
        <w:rPr>
          <w:spacing w:val="1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ở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rộng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đồ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êm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ới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hay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hop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ực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hành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spacing w:val="-1"/>
          <w:sz w:val="24"/>
          <w:szCs w:val="24"/>
        </w:rPr>
        <w:t>ệ</w:t>
      </w:r>
      <w:r>
        <w:rPr>
          <w:sz w:val="24"/>
          <w:szCs w:val="24"/>
        </w:rPr>
        <w:t>c cấu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28"/>
          <w:sz w:val="24"/>
          <w:szCs w:val="24"/>
        </w:rPr>
        <w:t xml:space="preserve"> </w:t>
      </w:r>
      <w:r>
        <w:rPr>
          <w:sz w:val="24"/>
          <w:szCs w:val="24"/>
        </w:rPr>
        <w:t>ị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17"/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>t</w:t>
      </w:r>
      <w:r>
        <w:rPr>
          <w:sz w:val="24"/>
          <w:szCs w:val="24"/>
        </w:rPr>
        <w:t>ĩnh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tuy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nhiên</w:t>
      </w:r>
      <w:r>
        <w:rPr>
          <w:spacing w:val="16"/>
          <w:sz w:val="24"/>
          <w:szCs w:val="24"/>
        </w:rPr>
        <w:t xml:space="preserve"> </w:t>
      </w:r>
      <w:r>
        <w:rPr>
          <w:spacing w:val="14"/>
          <w:sz w:val="24"/>
          <w:szCs w:val="24"/>
        </w:rPr>
        <w:t>b</w:t>
      </w:r>
      <w:r>
        <w:rPr>
          <w:sz w:val="24"/>
          <w:szCs w:val="24"/>
        </w:rPr>
        <w:t>ạn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thấy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rõ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iệc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ấu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17"/>
          <w:sz w:val="24"/>
          <w:szCs w:val="24"/>
        </w:rPr>
        <w:t xml:space="preserve"> </w:t>
      </w:r>
      <w:r>
        <w:rPr>
          <w:spacing w:val="-49"/>
          <w:sz w:val="24"/>
          <w:szCs w:val="24"/>
        </w:rPr>
        <w:t>t</w:t>
      </w:r>
      <w:r>
        <w:rPr>
          <w:sz w:val="24"/>
          <w:szCs w:val="24"/>
        </w:rPr>
        <w:t>ương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ối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rắc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rối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à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dài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dòng nhất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ố</w:t>
      </w:r>
      <w:r>
        <w:rPr>
          <w:sz w:val="24"/>
          <w:szCs w:val="24"/>
        </w:rPr>
        <w:t>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2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ôi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trường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rnet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bên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ngoài</w:t>
      </w:r>
      <w:r>
        <w:rPr>
          <w:spacing w:val="-1"/>
          <w:sz w:val="24"/>
          <w:szCs w:val="24"/>
        </w:rPr>
        <w:t>,</w:t>
      </w:r>
      <w:r>
        <w:rPr>
          <w:sz w:val="24"/>
          <w:szCs w:val="24"/>
        </w:rPr>
        <w:t>vì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vậy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bạn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phải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việc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ấu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-25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ị</w:t>
      </w:r>
      <w:r>
        <w:rPr>
          <w:spacing w:val="-1"/>
          <w:sz w:val="24"/>
          <w:szCs w:val="24"/>
        </w:rPr>
        <w:t xml:space="preserve">nh </w:t>
      </w:r>
      <w:r>
        <w:rPr>
          <w:sz w:val="24"/>
          <w:szCs w:val="24"/>
        </w:rPr>
        <w:t>tuyến động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outer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ở bài sau.</w:t>
      </w:r>
    </w:p>
    <w:p w:rsidR="00F81C28" w:rsidRDefault="00F81C28">
      <w:pPr>
        <w:spacing w:line="200" w:lineRule="exact"/>
      </w:pPr>
    </w:p>
    <w:p w:rsidR="00F81C28" w:rsidRDefault="00F81C28">
      <w:pPr>
        <w:spacing w:before="15" w:line="240" w:lineRule="exact"/>
        <w:rPr>
          <w:sz w:val="24"/>
          <w:szCs w:val="24"/>
        </w:rPr>
      </w:pPr>
    </w:p>
    <w:p w:rsidR="00F81C28" w:rsidRDefault="008E4BD0">
      <w:pPr>
        <w:spacing w:line="260" w:lineRule="exact"/>
        <w:ind w:left="240" w:right="4703"/>
        <w:jc w:val="both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III.    </w:t>
      </w:r>
      <w:r>
        <w:rPr>
          <w:b/>
          <w:spacing w:val="59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Phụ lục các lệnh liên </w:t>
      </w:r>
      <w:r>
        <w:rPr>
          <w:b/>
          <w:spacing w:val="-1"/>
          <w:position w:val="-1"/>
          <w:sz w:val="24"/>
          <w:szCs w:val="24"/>
        </w:rPr>
        <w:t>q</w:t>
      </w:r>
      <w:r>
        <w:rPr>
          <w:b/>
          <w:position w:val="-1"/>
          <w:sz w:val="24"/>
          <w:szCs w:val="24"/>
        </w:rPr>
        <w:t>uan đến bài lab :</w:t>
      </w:r>
    </w:p>
    <w:p w:rsidR="00F81C28" w:rsidRDefault="00F81C28">
      <w:pPr>
        <w:spacing w:before="12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580"/>
        <w:rPr>
          <w:sz w:val="24"/>
          <w:szCs w:val="24"/>
        </w:rPr>
      </w:pPr>
      <w:r>
        <w:rPr>
          <w:b/>
          <w:sz w:val="24"/>
          <w:szCs w:val="24"/>
        </w:rPr>
        <w:t>1.   Cấu hình S</w:t>
      </w:r>
      <w:r>
        <w:rPr>
          <w:b/>
          <w:spacing w:val="2"/>
          <w:sz w:val="24"/>
          <w:szCs w:val="24"/>
        </w:rPr>
        <w:t>t</w:t>
      </w:r>
      <w:r>
        <w:rPr>
          <w:b/>
          <w:sz w:val="24"/>
          <w:szCs w:val="24"/>
        </w:rPr>
        <w:t>atic rou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e t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ên Router :</w:t>
      </w:r>
    </w:p>
    <w:p w:rsidR="00F81C28" w:rsidRDefault="00F81C28">
      <w:pPr>
        <w:spacing w:line="200" w:lineRule="exact"/>
      </w:pPr>
    </w:p>
    <w:p w:rsidR="00F81C28" w:rsidRDefault="00F81C28">
      <w:pPr>
        <w:spacing w:before="11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4294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 xml:space="preserve">g)# </w:t>
            </w:r>
            <w:r>
              <w:rPr>
                <w:b/>
                <w:sz w:val="24"/>
                <w:szCs w:val="24"/>
              </w:rPr>
              <w:t>ip route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172.16.20.0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255.255.255.0 172.16.10.2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Trong đó :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172.16.20.0 =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ạng đích.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 = subnet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ask của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ạng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đích.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spacing w:line="413" w:lineRule="auto"/>
              <w:ind w:left="102" w:right="3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Các bạn có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hể hiểu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âu</w:t>
            </w:r>
            <w:r>
              <w:rPr>
                <w:spacing w:val="-1"/>
                <w:sz w:val="24"/>
                <w:szCs w:val="24"/>
              </w:rPr>
              <w:t xml:space="preserve"> l</w:t>
            </w:r>
            <w:r>
              <w:rPr>
                <w:sz w:val="24"/>
                <w:szCs w:val="24"/>
              </w:rPr>
              <w:t>ệnh đó như sau: Để  có  thể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đến  được 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 xml:space="preserve">ạng  đích  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à</w:t>
            </w:r>
          </w:p>
          <w:p w:rsidR="00F81C28" w:rsidRDefault="008E4BD0">
            <w:pPr>
              <w:spacing w:before="8" w:line="413" w:lineRule="auto"/>
              <w:ind w:left="102" w:right="4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172.16.20.0, với subn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ask của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ạng đó  là  255.</w:t>
            </w:r>
            <w:r>
              <w:rPr>
                <w:spacing w:val="-1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55.255.0,  t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 xml:space="preserve">ì </w:t>
            </w:r>
            <w:r>
              <w:rPr>
                <w:spacing w:val="-1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ửi t</w:t>
            </w:r>
            <w:r>
              <w:rPr>
                <w:spacing w:val="-1"/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 xml:space="preserve">t cả 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ữ liệu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172.16.10.2.</w:t>
            </w:r>
          </w:p>
        </w:tc>
      </w:tr>
      <w:tr w:rsidR="00F81C28">
        <w:trPr>
          <w:trHeight w:hRule="exact" w:val="962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 xml:space="preserve">g)# </w:t>
            </w:r>
            <w:r>
              <w:rPr>
                <w:b/>
                <w:sz w:val="24"/>
                <w:szCs w:val="24"/>
              </w:rPr>
              <w:t>ip route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172.16.20.0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255.255.255.0 seri</w:t>
            </w:r>
            <w:r>
              <w:rPr>
                <w:b/>
                <w:spacing w:val="-1"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l 0/</w:t>
            </w:r>
            <w:r>
              <w:rPr>
                <w:b/>
                <w:spacing w:val="-1"/>
                <w:sz w:val="24"/>
                <w:szCs w:val="24"/>
              </w:rPr>
              <w:t>0</w:t>
            </w:r>
            <w:r>
              <w:rPr>
                <w:b/>
                <w:sz w:val="24"/>
                <w:szCs w:val="24"/>
              </w:rPr>
              <w:t>/0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Trong đó :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ind w:left="1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172.16.20.0 = </w:t>
            </w:r>
            <w:r>
              <w:rPr>
                <w:spacing w:val="-2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ạng đích.</w:t>
            </w:r>
          </w:p>
        </w:tc>
      </w:tr>
    </w:tbl>
    <w:p w:rsidR="00F81C28" w:rsidRDefault="00F81C28">
      <w:pPr>
        <w:sectPr w:rsidR="00F81C28">
          <w:pgSz w:w="12240" w:h="15840"/>
          <w:pgMar w:top="1500" w:right="1320" w:bottom="280" w:left="1220" w:header="720" w:footer="589" w:gutter="0"/>
          <w:cols w:space="720"/>
        </w:sectPr>
      </w:pPr>
    </w:p>
    <w:p w:rsidR="00F81C28" w:rsidRDefault="00F81C28">
      <w:pPr>
        <w:spacing w:before="7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4648"/>
        <w:rPr>
          <w:sz w:val="24"/>
          <w:szCs w:val="24"/>
        </w:rPr>
      </w:pPr>
      <w:r>
        <w:rPr>
          <w:sz w:val="24"/>
          <w:szCs w:val="24"/>
        </w:rPr>
        <w:t>255.255.255.0 = subnet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ask của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ạng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4610" w:right="4420"/>
        <w:jc w:val="center"/>
        <w:rPr>
          <w:sz w:val="24"/>
          <w:szCs w:val="24"/>
        </w:rPr>
      </w:pPr>
      <w:r>
        <w:rPr>
          <w:sz w:val="24"/>
          <w:szCs w:val="24"/>
        </w:rPr>
        <w:t>đích.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4648" w:right="955"/>
        <w:rPr>
          <w:sz w:val="24"/>
          <w:szCs w:val="24"/>
        </w:rPr>
      </w:pPr>
      <w:r>
        <w:rPr>
          <w:sz w:val="24"/>
          <w:szCs w:val="24"/>
        </w:rPr>
        <w:t xml:space="preserve">Các bạn có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hể hiểu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âu</w:t>
      </w:r>
      <w:r>
        <w:rPr>
          <w:spacing w:val="-1"/>
          <w:sz w:val="24"/>
          <w:szCs w:val="24"/>
        </w:rPr>
        <w:t xml:space="preserve"> l</w:t>
      </w:r>
      <w:r>
        <w:rPr>
          <w:sz w:val="24"/>
          <w:szCs w:val="24"/>
        </w:rPr>
        <w:t>ệnh đó như sau: Để  có  thể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đến  được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ạng  đích 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</w:t>
      </w:r>
    </w:p>
    <w:p w:rsidR="00F81C28" w:rsidRDefault="008E4BD0">
      <w:pPr>
        <w:spacing w:before="6"/>
        <w:ind w:left="4648"/>
        <w:rPr>
          <w:sz w:val="24"/>
          <w:szCs w:val="24"/>
        </w:rPr>
      </w:pPr>
      <w:r>
        <w:rPr>
          <w:sz w:val="24"/>
          <w:szCs w:val="24"/>
        </w:rPr>
        <w:t>172.16.20.0, với subn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ask của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ạng</w:t>
      </w:r>
    </w:p>
    <w:p w:rsidR="00F81C28" w:rsidRDefault="00F81C28">
      <w:pPr>
        <w:spacing w:line="200" w:lineRule="exact"/>
      </w:pPr>
    </w:p>
    <w:p w:rsidR="00F81C28" w:rsidRDefault="008E4BD0">
      <w:pPr>
        <w:ind w:left="4648"/>
        <w:rPr>
          <w:sz w:val="24"/>
          <w:szCs w:val="24"/>
        </w:rPr>
      </w:pPr>
      <w:r>
        <w:rPr>
          <w:sz w:val="24"/>
          <w:szCs w:val="24"/>
        </w:rPr>
        <w:t>đó  là  255.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55.255.0,  t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 xml:space="preserve">ì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ửi t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 xml:space="preserve">t cả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ữ</w:t>
      </w:r>
    </w:p>
    <w:p w:rsidR="00F81C28" w:rsidRDefault="00F81C28">
      <w:pPr>
        <w:spacing w:line="200" w:lineRule="exact"/>
      </w:pPr>
    </w:p>
    <w:p w:rsidR="00F81C28" w:rsidRDefault="008E4BD0">
      <w:pPr>
        <w:spacing w:line="260" w:lineRule="exact"/>
        <w:ind w:left="4648"/>
        <w:rPr>
          <w:sz w:val="24"/>
          <w:szCs w:val="24"/>
        </w:rPr>
      </w:pPr>
      <w:r>
        <w:rPr>
          <w:position w:val="-1"/>
          <w:sz w:val="24"/>
          <w:szCs w:val="24"/>
        </w:rPr>
        <w:t>liệu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ra ngoài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int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ace s</w:t>
      </w:r>
      <w:r>
        <w:rPr>
          <w:spacing w:val="-1"/>
          <w:position w:val="-1"/>
          <w:sz w:val="24"/>
          <w:szCs w:val="24"/>
        </w:rPr>
        <w:t>0</w:t>
      </w:r>
      <w:r>
        <w:rPr>
          <w:position w:val="-1"/>
          <w:sz w:val="24"/>
          <w:szCs w:val="24"/>
        </w:rPr>
        <w:t>/0/0.</w:t>
      </w:r>
    </w:p>
    <w:p w:rsidR="00F81C28" w:rsidRDefault="00F81C28">
      <w:pPr>
        <w:spacing w:before="10" w:line="120" w:lineRule="exact"/>
        <w:rPr>
          <w:sz w:val="13"/>
          <w:szCs w:val="13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 w:line="260" w:lineRule="exact"/>
        <w:ind w:left="580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2.   Cấu hình </w:t>
      </w:r>
      <w:r>
        <w:rPr>
          <w:b/>
          <w:spacing w:val="1"/>
          <w:position w:val="-1"/>
          <w:sz w:val="24"/>
          <w:szCs w:val="24"/>
        </w:rPr>
        <w:t>D</w:t>
      </w:r>
      <w:r>
        <w:rPr>
          <w:b/>
          <w:position w:val="-1"/>
          <w:sz w:val="24"/>
          <w:szCs w:val="24"/>
        </w:rPr>
        <w:t>efault Rou</w:t>
      </w:r>
      <w:r>
        <w:rPr>
          <w:b/>
          <w:spacing w:val="-1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e trên Rou</w:t>
      </w:r>
      <w:r>
        <w:rPr>
          <w:b/>
          <w:spacing w:val="-1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er :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1914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 xml:space="preserve">g)# </w:t>
            </w:r>
            <w:r>
              <w:rPr>
                <w:b/>
                <w:sz w:val="24"/>
                <w:szCs w:val="24"/>
              </w:rPr>
              <w:t>ip route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0.0.0.0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0.0.0.0 172.16.10.2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Khi router 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hận được 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ột gói dữ l</w:t>
            </w:r>
            <w:r>
              <w:rPr>
                <w:spacing w:val="-1"/>
                <w:sz w:val="24"/>
                <w:szCs w:val="24"/>
              </w:rPr>
              <w:t>iệ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mà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spacing w:line="413" w:lineRule="auto"/>
              <w:ind w:left="102" w:right="27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đích của g</w:t>
            </w:r>
            <w:r>
              <w:rPr>
                <w:spacing w:val="-1"/>
                <w:sz w:val="24"/>
                <w:szCs w:val="24"/>
              </w:rPr>
              <w:t>ó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dữ  liệu này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không  có 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rong bảng định t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yến thì </w:t>
            </w:r>
            <w:r>
              <w:rPr>
                <w:spacing w:val="-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ẽ </w:t>
            </w:r>
            <w:r>
              <w:rPr>
                <w:spacing w:val="-1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ửi gói dữ li</w:t>
            </w:r>
            <w:r>
              <w:rPr>
                <w:spacing w:val="-1"/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u đó ra 172.16.1</w:t>
            </w:r>
            <w:r>
              <w:rPr>
                <w:spacing w:val="-1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.2</w:t>
            </w:r>
          </w:p>
        </w:tc>
      </w:tr>
      <w:tr w:rsidR="00F81C28">
        <w:trPr>
          <w:trHeight w:hRule="exact" w:val="1914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Router(con</w:t>
            </w:r>
            <w:r>
              <w:rPr>
                <w:spacing w:val="-1"/>
                <w:sz w:val="24"/>
                <w:szCs w:val="24"/>
              </w:rPr>
              <w:t>fi</w:t>
            </w:r>
            <w:r>
              <w:rPr>
                <w:sz w:val="24"/>
                <w:szCs w:val="24"/>
              </w:rPr>
              <w:t xml:space="preserve">g)# </w:t>
            </w:r>
            <w:r>
              <w:rPr>
                <w:b/>
                <w:sz w:val="24"/>
                <w:szCs w:val="24"/>
              </w:rPr>
              <w:t>ip route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0.0.0.0</w:t>
            </w:r>
          </w:p>
          <w:p w:rsidR="00F81C28" w:rsidRDefault="00F81C28">
            <w:pPr>
              <w:spacing w:before="3" w:line="200" w:lineRule="exact"/>
            </w:pPr>
          </w:p>
          <w:p w:rsidR="00F81C28" w:rsidRDefault="008E4BD0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0.0.0.0 Ser</w:t>
            </w:r>
            <w:r>
              <w:rPr>
                <w:b/>
                <w:spacing w:val="-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al 0/0/0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Khi router 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hận được 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ột gói dữ l</w:t>
            </w:r>
            <w:r>
              <w:rPr>
                <w:spacing w:val="-1"/>
                <w:sz w:val="24"/>
                <w:szCs w:val="24"/>
              </w:rPr>
              <w:t>iệ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mà</w:t>
            </w:r>
          </w:p>
          <w:p w:rsidR="00F81C28" w:rsidRDefault="00F81C28">
            <w:pPr>
              <w:spacing w:line="200" w:lineRule="exact"/>
            </w:pPr>
          </w:p>
          <w:p w:rsidR="00F81C28" w:rsidRDefault="008E4BD0">
            <w:pPr>
              <w:spacing w:line="413" w:lineRule="auto"/>
              <w:ind w:left="102" w:right="27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đích của g</w:t>
            </w:r>
            <w:r>
              <w:rPr>
                <w:spacing w:val="-1"/>
                <w:sz w:val="24"/>
                <w:szCs w:val="24"/>
              </w:rPr>
              <w:t>ó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dữ  liệu này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không  có 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rong bảng định t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yến thì </w:t>
            </w:r>
            <w:r>
              <w:rPr>
                <w:spacing w:val="-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ẽ </w:t>
            </w:r>
            <w:r>
              <w:rPr>
                <w:spacing w:val="-1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ửi gói dữ li</w:t>
            </w:r>
            <w:r>
              <w:rPr>
                <w:spacing w:val="-1"/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u đó ra i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ter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ace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s0/0/0</w:t>
            </w:r>
          </w:p>
        </w:tc>
      </w:tr>
    </w:tbl>
    <w:p w:rsidR="00F81C28" w:rsidRDefault="00F81C28">
      <w:pPr>
        <w:spacing w:line="200" w:lineRule="exact"/>
      </w:pPr>
    </w:p>
    <w:p w:rsidR="00F81C28" w:rsidRDefault="00F81C28">
      <w:pPr>
        <w:spacing w:before="1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580"/>
        <w:rPr>
          <w:sz w:val="24"/>
          <w:szCs w:val="24"/>
        </w:rPr>
      </w:pPr>
      <w:r>
        <w:rPr>
          <w:b/>
          <w:sz w:val="24"/>
          <w:szCs w:val="24"/>
        </w:rPr>
        <w:t>3.   Ki</w:t>
      </w:r>
      <w:r>
        <w:rPr>
          <w:b/>
          <w:spacing w:val="-1"/>
          <w:sz w:val="24"/>
          <w:szCs w:val="24"/>
        </w:rPr>
        <w:t>ể</w:t>
      </w:r>
      <w:r>
        <w:rPr>
          <w:b/>
          <w:sz w:val="24"/>
          <w:szCs w:val="24"/>
        </w:rPr>
        <w:t xml:space="preserve">m tra </w:t>
      </w:r>
      <w:r>
        <w:rPr>
          <w:b/>
          <w:spacing w:val="-1"/>
          <w:sz w:val="24"/>
          <w:szCs w:val="24"/>
        </w:rPr>
        <w:t>st</w:t>
      </w:r>
      <w:r>
        <w:rPr>
          <w:b/>
          <w:sz w:val="24"/>
          <w:szCs w:val="24"/>
        </w:rPr>
        <w:t>atic rou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e :</w:t>
      </w:r>
    </w:p>
    <w:p w:rsidR="00F81C28" w:rsidRDefault="00F81C28">
      <w:pPr>
        <w:spacing w:line="200" w:lineRule="exact"/>
      </w:pPr>
    </w:p>
    <w:p w:rsidR="00F81C28" w:rsidRDefault="00F81C28">
      <w:pPr>
        <w:spacing w:before="10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48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Router# </w:t>
            </w:r>
            <w:r>
              <w:rPr>
                <w:b/>
                <w:sz w:val="24"/>
                <w:szCs w:val="24"/>
              </w:rPr>
              <w:t>sh</w:t>
            </w:r>
            <w:r>
              <w:rPr>
                <w:b/>
                <w:spacing w:val="-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ip route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n</w:t>
            </w:r>
            <w:r>
              <w:rPr>
                <w:spacing w:val="-1"/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dung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ủa b</w:t>
            </w:r>
            <w:r>
              <w:rPr>
                <w:spacing w:val="-1"/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định tuy</w:t>
            </w:r>
            <w:r>
              <w:rPr>
                <w:spacing w:val="-1"/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</w:t>
            </w:r>
          </w:p>
        </w:tc>
      </w:tr>
      <w:tr w:rsidR="00F81C28">
        <w:trPr>
          <w:trHeight w:hRule="exact" w:val="48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 #</w:t>
            </w:r>
            <w:r>
              <w:rPr>
                <w:b/>
                <w:sz w:val="24"/>
                <w:szCs w:val="24"/>
              </w:rPr>
              <w:t>debug ip pac</w:t>
            </w:r>
            <w:r>
              <w:rPr>
                <w:b/>
                <w:spacing w:val="1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Mở chế độ 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ebug tại Ro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ter</w:t>
            </w:r>
          </w:p>
        </w:tc>
      </w:tr>
      <w:tr w:rsidR="00F81C28">
        <w:trPr>
          <w:trHeight w:hRule="exact" w:val="48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 #</w:t>
            </w:r>
            <w:r>
              <w:rPr>
                <w:b/>
                <w:sz w:val="24"/>
                <w:szCs w:val="24"/>
              </w:rPr>
              <w:t>Show</w:t>
            </w:r>
            <w:r>
              <w:rPr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nning-config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lại cấu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hình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ịnh t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yến</w:t>
            </w:r>
          </w:p>
        </w:tc>
      </w:tr>
    </w:tbl>
    <w:p w:rsidR="00F81C28" w:rsidRDefault="00F81C28">
      <w:pPr>
        <w:sectPr w:rsidR="00F81C28">
          <w:pgSz w:w="12240" w:h="15840"/>
          <w:pgMar w:top="1500" w:right="1440" w:bottom="280" w:left="1220" w:header="720" w:footer="589" w:gutter="0"/>
          <w:cols w:space="720"/>
        </w:sectPr>
      </w:pPr>
    </w:p>
    <w:p w:rsidR="00F81C28" w:rsidRDefault="00F81C28">
      <w:pPr>
        <w:spacing w:before="19" w:line="240" w:lineRule="exact"/>
        <w:rPr>
          <w:sz w:val="24"/>
          <w:szCs w:val="24"/>
        </w:rPr>
      </w:pPr>
    </w:p>
    <w:p w:rsidR="00F81C28" w:rsidRDefault="008E4BD0">
      <w:pPr>
        <w:spacing w:before="8" w:line="440" w:lineRule="exact"/>
        <w:ind w:left="2152"/>
        <w:rPr>
          <w:sz w:val="40"/>
          <w:szCs w:val="40"/>
        </w:rPr>
      </w:pPr>
      <w:r>
        <w:rPr>
          <w:b/>
          <w:color w:val="FF0000"/>
          <w:position w:val="-1"/>
          <w:sz w:val="40"/>
          <w:szCs w:val="40"/>
        </w:rPr>
        <w:t>ST</w:t>
      </w:r>
      <w:r>
        <w:rPr>
          <w:b/>
          <w:color w:val="FF0000"/>
          <w:spacing w:val="1"/>
          <w:position w:val="-1"/>
          <w:sz w:val="40"/>
          <w:szCs w:val="40"/>
        </w:rPr>
        <w:t>A</w:t>
      </w:r>
      <w:r>
        <w:rPr>
          <w:b/>
          <w:color w:val="FF0000"/>
          <w:position w:val="-1"/>
          <w:sz w:val="40"/>
          <w:szCs w:val="40"/>
        </w:rPr>
        <w:t>TIC</w:t>
      </w:r>
      <w:r>
        <w:rPr>
          <w:b/>
          <w:color w:val="FF0000"/>
          <w:spacing w:val="-15"/>
          <w:position w:val="-1"/>
          <w:sz w:val="40"/>
          <w:szCs w:val="40"/>
        </w:rPr>
        <w:t xml:space="preserve"> </w:t>
      </w:r>
      <w:r>
        <w:rPr>
          <w:b/>
          <w:color w:val="FF0000"/>
          <w:position w:val="-1"/>
          <w:sz w:val="40"/>
          <w:szCs w:val="40"/>
        </w:rPr>
        <w:t>R</w:t>
      </w:r>
      <w:r>
        <w:rPr>
          <w:b/>
          <w:color w:val="FF0000"/>
          <w:spacing w:val="1"/>
          <w:position w:val="-1"/>
          <w:sz w:val="40"/>
          <w:szCs w:val="40"/>
        </w:rPr>
        <w:t>O</w:t>
      </w:r>
      <w:r>
        <w:rPr>
          <w:b/>
          <w:color w:val="FF0000"/>
          <w:position w:val="-1"/>
          <w:sz w:val="40"/>
          <w:szCs w:val="40"/>
        </w:rPr>
        <w:t>UTE</w:t>
      </w:r>
      <w:r>
        <w:rPr>
          <w:b/>
          <w:color w:val="FF0000"/>
          <w:spacing w:val="-8"/>
          <w:position w:val="-1"/>
          <w:sz w:val="40"/>
          <w:szCs w:val="40"/>
        </w:rPr>
        <w:t xml:space="preserve"> </w:t>
      </w:r>
      <w:r>
        <w:rPr>
          <w:b/>
          <w:color w:val="FF0000"/>
          <w:spacing w:val="1"/>
          <w:position w:val="-1"/>
          <w:sz w:val="40"/>
          <w:szCs w:val="40"/>
        </w:rPr>
        <w:t>T</w:t>
      </w:r>
      <w:r>
        <w:rPr>
          <w:b/>
          <w:color w:val="FF0000"/>
          <w:position w:val="-1"/>
          <w:sz w:val="40"/>
          <w:szCs w:val="40"/>
        </w:rPr>
        <w:t>ỔNG</w:t>
      </w:r>
      <w:r>
        <w:rPr>
          <w:b/>
          <w:color w:val="FF0000"/>
          <w:spacing w:val="-4"/>
          <w:position w:val="-1"/>
          <w:sz w:val="40"/>
          <w:szCs w:val="40"/>
        </w:rPr>
        <w:t xml:space="preserve"> </w:t>
      </w:r>
      <w:r>
        <w:rPr>
          <w:b/>
          <w:color w:val="FF0000"/>
          <w:position w:val="-1"/>
          <w:sz w:val="40"/>
          <w:szCs w:val="40"/>
        </w:rPr>
        <w:t>HỢP</w:t>
      </w:r>
    </w:p>
    <w:p w:rsidR="00F81C28" w:rsidRDefault="00F81C28">
      <w:pPr>
        <w:spacing w:before="7" w:line="140" w:lineRule="exact"/>
        <w:rPr>
          <w:sz w:val="14"/>
          <w:szCs w:val="14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4"/>
        <w:ind w:left="4109" w:right="4009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pacing w:val="-1"/>
          <w:sz w:val="28"/>
          <w:szCs w:val="28"/>
        </w:rPr>
        <w:t>Y</w:t>
      </w:r>
      <w:r>
        <w:rPr>
          <w:rFonts w:ascii="Arial" w:eastAsia="Arial" w:hAnsi="Arial" w:cs="Arial"/>
          <w:b/>
          <w:spacing w:val="1"/>
          <w:sz w:val="28"/>
          <w:szCs w:val="28"/>
        </w:rPr>
        <w:t>Ê</w:t>
      </w:r>
      <w:r>
        <w:rPr>
          <w:rFonts w:ascii="Arial" w:eastAsia="Arial" w:hAnsi="Arial" w:cs="Arial"/>
          <w:b/>
          <w:sz w:val="28"/>
          <w:szCs w:val="28"/>
        </w:rPr>
        <w:t>U</w:t>
      </w:r>
      <w:r>
        <w:rPr>
          <w:rFonts w:ascii="Arial" w:eastAsia="Arial" w:hAnsi="Arial" w:cs="Arial"/>
          <w:b/>
          <w:spacing w:val="-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w w:val="99"/>
          <w:sz w:val="28"/>
          <w:szCs w:val="28"/>
        </w:rPr>
        <w:t>CẦ</w:t>
      </w:r>
      <w:r>
        <w:rPr>
          <w:rFonts w:ascii="Arial" w:eastAsia="Arial" w:hAnsi="Arial" w:cs="Arial"/>
          <w:b/>
          <w:w w:val="99"/>
          <w:sz w:val="28"/>
          <w:szCs w:val="28"/>
        </w:rPr>
        <w:t>U</w:t>
      </w:r>
    </w:p>
    <w:p w:rsidR="00F81C28" w:rsidRDefault="007A6326">
      <w:pPr>
        <w:spacing w:line="260" w:lineRule="exact"/>
        <w:ind w:left="100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123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1550670</wp:posOffset>
                </wp:positionV>
                <wp:extent cx="5942330" cy="6006465"/>
                <wp:effectExtent l="0" t="0" r="1270" b="5715"/>
                <wp:wrapNone/>
                <wp:docPr id="1" name="Group 2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330" cy="6006465"/>
                          <a:chOff x="1440" y="2442"/>
                          <a:chExt cx="9358" cy="9459"/>
                        </a:xfrm>
                      </wpg:grpSpPr>
                      <pic:pic xmlns:pic="http://schemas.openxmlformats.org/drawingml/2006/picture">
                        <pic:nvPicPr>
                          <pic:cNvPr id="2" name="Picture 2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2621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4" name="Freeform 2629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" name="Group 2622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6" name="Freeform 2628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" name="Group 26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8" name="Freeform 26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" name="Group 26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10" name="Freeform 26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1" name="Picture 262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40" y="2442"/>
                                    <a:ext cx="9358" cy="67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20" o:spid="_x0000_s1026" style="position:absolute;margin-left:1in;margin-top:122.1pt;width:467.9pt;height:472.95pt;z-index:-18357;mso-position-horizontal-relative:page;mso-position-vertical-relative:page" coordorigin="1440,2442" coordsize="9358,9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">
                <v:shape id="Picture 2630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U87rBAAAA2gAAAA8AAABkcnMvZG93bnJldi54bWxEj82qwjAUhPeC7xCO4E5TXRSpRhF/0IV3&#10;YfUBDs3pDzYnpYm23qe/ES64HGbmG2a16U0tXtS6yrKC2TQCQZxZXXGh4H47ThYgnEfWWFsmBW9y&#10;sFkPBytMtO34Sq/UFyJA2CWooPS+SaR0WUkG3dQ2xMHLbWvQB9kWUrfYBbip5TyKYmmw4rBQYkO7&#10;krJH+jQK4n10MvKY5vZyXsTPQ7f/ydNfpcajfrsE4an33/B/+6wVzOFzJdwAuf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U87rBAAAA2gAAAA8AAAAAAAAAAAAAAAAAnwIA&#10;AGRycy9kb3ducmV2LnhtbFBLBQYAAAAABAAEAPcAAACNAwAAAAA=&#10;">
                  <v:imagedata r:id="rId13" o:title=""/>
                </v:shape>
                <v:group id="Group 2621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2629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ni78QA&#10;AADaAAAADwAAAGRycy9kb3ducmV2LnhtbESPS2vDMBCE74X8B7GB3Bo5JRTjRA5x0pQeSiGPS26L&#10;tX4Qa2UsOXb766tCIcdhZr5h1pvRNOJOnastK1jMIxDEudU1lwou58NzDMJ5ZI2NZVLwTQ426eRp&#10;jYm2Ax/pfvKlCBB2CSqovG8TKV1ekUE3ty1x8ArbGfRBdqXUHQ4Bbhr5EkWv0mDNYaHClnYV5bdT&#10;bxT8vB1iyt5j/DKf+6Evjtcs669KzabjdgXC0+gf4f/2h1awhL8r4Qb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Z4u/EAAAA2gAAAA8AAAAAAAAAAAAAAAAAmAIAAGRycy9k&#10;b3ducmV2LnhtbFBLBQYAAAAABAAEAPUAAACJ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622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Freeform 2628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BTP78A&#10;AADaAAAADwAAAGRycy9kb3ducmV2LnhtbESPQYvCMBSE74L/ITzBm6YrVKRrWpYF0atV72+bt20x&#10;eSlN1OqvN4LgcZiZb5h1MVgjrtT71rGCr3kCgrhyuuVawfGwma1A+ICs0TgmBXfyUOTj0Roz7W68&#10;p2sZahEh7DNU0ITQZVL6qiGLfu464uj9u95iiLKvpe7xFuHWyEWSLKXFluNCgx39NlSdy4tVcE7N&#10;w1lXPbo0LY/m7769JKetUtPJ8PMNItAQPuF3e6cVLOF1Jd4AmT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0FM/vwAAANoAAAAPAAAAAAAAAAAAAAAAAJgCAABkcnMvZG93bnJl&#10;di54bWxQSwUGAAAAAAQABAD1AAAAhA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623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shape id="Freeform 2627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w3a74A&#10;AADaAAAADwAAAGRycy9kb3ducmV2LnhtbERPy4rCMBTdD/gP4QruxlQRkY6xDAXRhRtf4PLS3GnK&#10;NDclibb69WYxMMvDea+LwbbiQT40jhXMphkI4srphmsFl/P2cwUiRGSNrWNS8KQAxWb0scZcu56P&#10;9DjFWqQQDjkqMDF2uZShMmQxTF1HnLgf5y3GBH0ttcc+hdtWzrNsKS02nBoMdlQaqn5Pd6tgqRdu&#10;cF31ut221vTlddX73UGpyXj4/gIRaYj/4j/3XitIW9OVdAPk5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LcN2u+AAAA2gAAAA8AAAAAAAAAAAAAAAAAmAIAAGRycy9kb3ducmV2&#10;LnhtbFBLBQYAAAAABAAEAPUAAACD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624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<v:shape id="Freeform 2626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3MRcQA&#10;AADbAAAADwAAAGRycy9kb3ducmV2LnhtbESPQWsCMRCF74X+hzCF3mq2HopdjSIWQQo9aAU9Dptx&#10;s5hMtptUd/+9cxC8zfDevPfNbNEHry7UpSaygfdRAYq4irbh2sD+d/02AZUyskUfmQwMlGAxf36a&#10;YWnjlbd02eVaSQinEg24nNtS61Q5CphGsSUW7RS7gFnWrta2w6uEB6/HRfGhAzYsDQ5bWjmqzrv/&#10;YCA7//P1t90Pw2a8Oq6P/vvTH9CY15d+OQWVqc8P8/16YwVf6OUXGUDP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NzEXEAAAA2wAAAA8AAAAAAAAAAAAAAAAAmAIAAGRycy9k&#10;b3ducmV2LnhtbFBLBQYAAAAABAAEAPUAAACJAwAAAAA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625" o:spid="_x0000_s1036" type="#_x0000_t75" style="position:absolute;left:1440;top:2442;width:9358;height:6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xlzG/AAAA2wAAAA8AAABkcnMvZG93bnJldi54bWxET02LwjAQvQv+hzCCtzXVg+xW0yKCIuxJ&#10;dw96G5qxrSaT0mQ1/nsjLHibx/ucZRmtETfqfetYwXSSgSCunG65VvD7s/n4BOEDskbjmBQ8yENZ&#10;DAdLzLW7855uh1CLFMI+RwVNCF0upa8asugnriNO3Nn1FkOCfS11j/cUbo2cZdlcWmw5NTTY0bqh&#10;6nr4swq+tmYXzWXbSnea0TEaH6/fXqnxKK4WIALF8Bb/u3c6zZ/C65d0gCy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MZcxvwAAANsAAAAPAAAAAAAAAAAAAAAAAJ8CAABk&#10;cnMvZG93bnJldi54bWxQSwUGAAAAAAQABAD3AAAAiwMAAAAA&#10;">
                          <v:imagedata r:id="rId26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rFonts w:ascii="Arial" w:eastAsia="Arial" w:hAnsi="Arial" w:cs="Arial"/>
          <w:sz w:val="24"/>
          <w:szCs w:val="24"/>
        </w:rPr>
        <w:t>1)Sử</w:t>
      </w:r>
      <w:r w:rsidR="008E4BD0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E4BD0">
        <w:rPr>
          <w:rFonts w:ascii="Arial" w:eastAsia="Arial" w:hAnsi="Arial" w:cs="Arial"/>
          <w:sz w:val="24"/>
          <w:szCs w:val="24"/>
        </w:rPr>
        <w:t>dụng mạng 172.(15+X).0.0</w:t>
      </w:r>
      <w:r w:rsidR="008E4BD0">
        <w:rPr>
          <w:rFonts w:ascii="Arial" w:eastAsia="Arial" w:hAnsi="Arial" w:cs="Arial"/>
          <w:spacing w:val="-1"/>
          <w:sz w:val="24"/>
          <w:szCs w:val="24"/>
        </w:rPr>
        <w:t>/</w:t>
      </w:r>
      <w:r w:rsidR="008E4BD0">
        <w:rPr>
          <w:rFonts w:ascii="Arial" w:eastAsia="Arial" w:hAnsi="Arial" w:cs="Arial"/>
          <w:sz w:val="24"/>
          <w:szCs w:val="24"/>
        </w:rPr>
        <w:t>16 để chia subnet</w:t>
      </w:r>
      <w:r w:rsidR="008E4BD0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E4BD0">
        <w:rPr>
          <w:rFonts w:ascii="Arial" w:eastAsia="Arial" w:hAnsi="Arial" w:cs="Arial"/>
          <w:sz w:val="24"/>
          <w:szCs w:val="24"/>
        </w:rPr>
        <w:t>với X là số thứ tự</w:t>
      </w:r>
      <w:r w:rsidR="008E4BD0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E4BD0">
        <w:rPr>
          <w:rFonts w:ascii="Arial" w:eastAsia="Arial" w:hAnsi="Arial" w:cs="Arial"/>
          <w:sz w:val="24"/>
          <w:szCs w:val="24"/>
        </w:rPr>
        <w:t>của nhóm</w:t>
      </w:r>
    </w:p>
    <w:p w:rsidR="00F81C28" w:rsidRDefault="008E4BD0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2)Sử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dụng Static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Route để định tuyến</w:t>
      </w:r>
    </w:p>
    <w:p w:rsidR="00F81C28" w:rsidRDefault="008E4BD0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3)Các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PC phải đi đư</w:t>
      </w:r>
      <w:r>
        <w:rPr>
          <w:rFonts w:ascii="Arial" w:eastAsia="Arial" w:hAnsi="Arial" w:cs="Arial"/>
          <w:spacing w:val="1"/>
          <w:sz w:val="24"/>
          <w:szCs w:val="24"/>
        </w:rPr>
        <w:t>ợ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internet</w:t>
      </w:r>
    </w:p>
    <w:p w:rsidR="00F81C28" w:rsidRDefault="008E4BD0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4)Kiểm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tra 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ại thông tin định tuyến bằng các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lệnh</w:t>
      </w:r>
    </w:p>
    <w:p w:rsidR="00F81C28" w:rsidRDefault="008E4BD0">
      <w:pPr>
        <w:ind w:left="2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+ Show ip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route</w:t>
      </w:r>
    </w:p>
    <w:p w:rsidR="00F81C28" w:rsidRDefault="008E4BD0">
      <w:pPr>
        <w:ind w:left="2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+ Ping ra internet</w:t>
      </w:r>
    </w:p>
    <w:p w:rsidR="00F81C28" w:rsidRDefault="008E4BD0" w:rsidP="007A6326">
      <w:pPr>
        <w:ind w:left="234"/>
        <w:rPr>
          <w:rFonts w:ascii="Calibri" w:eastAsia="Calibri" w:hAnsi="Calibri" w:cs="Calibri"/>
          <w:sz w:val="22"/>
          <w:szCs w:val="22"/>
        </w:rPr>
        <w:sectPr w:rsidR="00F81C28" w:rsidSect="007A6326">
          <w:headerReference w:type="default" r:id="rId27"/>
          <w:footerReference w:type="default" r:id="rId28"/>
          <w:pgSz w:w="12240" w:h="15840"/>
          <w:pgMar w:top="1500" w:right="1440" w:bottom="280" w:left="1340" w:header="720" w:footer="589" w:gutter="0"/>
          <w:cols w:space="720"/>
        </w:sectPr>
      </w:pPr>
      <w:r>
        <w:rPr>
          <w:rFonts w:ascii="Arial" w:eastAsia="Arial" w:hAnsi="Arial" w:cs="Arial"/>
          <w:sz w:val="24"/>
          <w:szCs w:val="24"/>
        </w:rPr>
        <w:t>+ Từ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PC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dùng lệ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h </w:t>
      </w:r>
      <w:r>
        <w:rPr>
          <w:rFonts w:ascii="Arial" w:eastAsia="Arial" w:hAnsi="Arial" w:cs="Arial"/>
          <w:b/>
          <w:sz w:val="24"/>
          <w:szCs w:val="24"/>
        </w:rPr>
        <w:t>tracert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 internet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để liệt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kê đường đi</w:t>
      </w:r>
      <w:bookmarkStart w:id="0" w:name="_GoBack"/>
      <w:bookmarkEnd w:id="0"/>
    </w:p>
    <w:p w:rsidR="00F81C28" w:rsidRDefault="00F81C28" w:rsidP="00B761AF">
      <w:pPr>
        <w:spacing w:before="15"/>
        <w:ind w:right="4197"/>
        <w:rPr>
          <w:rFonts w:ascii="Calibri" w:eastAsia="Calibri" w:hAnsi="Calibri" w:cs="Calibri"/>
          <w:sz w:val="22"/>
          <w:szCs w:val="22"/>
        </w:rPr>
      </w:pPr>
    </w:p>
    <w:sectPr w:rsidR="00F81C28">
      <w:headerReference w:type="default" r:id="rId29"/>
      <w:footerReference w:type="default" r:id="rId30"/>
      <w:pgSz w:w="12240" w:h="15840"/>
      <w:pgMar w:top="1480" w:right="172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3622" w:rsidRDefault="00993622">
      <w:r>
        <w:separator/>
      </w:r>
    </w:p>
  </w:endnote>
  <w:endnote w:type="continuationSeparator" w:id="0">
    <w:p w:rsidR="00993622" w:rsidRDefault="00993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3622" w:rsidRDefault="00993622">
      <w:r>
        <w:separator/>
      </w:r>
    </w:p>
  </w:footnote>
  <w:footnote w:type="continuationSeparator" w:id="0">
    <w:p w:rsidR="00993622" w:rsidRDefault="009936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57A09"/>
    <w:multiLevelType w:val="multilevel"/>
    <w:tmpl w:val="E26A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28"/>
    <w:rsid w:val="001674F2"/>
    <w:rsid w:val="001D157D"/>
    <w:rsid w:val="001F186C"/>
    <w:rsid w:val="00220AD6"/>
    <w:rsid w:val="003174AA"/>
    <w:rsid w:val="0032381D"/>
    <w:rsid w:val="004B2CB0"/>
    <w:rsid w:val="007A6326"/>
    <w:rsid w:val="008670BA"/>
    <w:rsid w:val="008E4BD0"/>
    <w:rsid w:val="00993622"/>
    <w:rsid w:val="009F37AF"/>
    <w:rsid w:val="00B2483E"/>
    <w:rsid w:val="00B761AF"/>
    <w:rsid w:val="00D42320"/>
    <w:rsid w:val="00F8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1436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HXDC</dc:creator>
  <cp:lastModifiedBy>HXDC</cp:lastModifiedBy>
  <cp:revision>2</cp:revision>
  <dcterms:created xsi:type="dcterms:W3CDTF">2015-01-09T07:53:00Z</dcterms:created>
  <dcterms:modified xsi:type="dcterms:W3CDTF">2015-01-09T07:53:00Z</dcterms:modified>
</cp:coreProperties>
</file>