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1C28" w:rsidRDefault="008E4BD0">
      <w:pPr>
        <w:spacing w:before="8"/>
        <w:ind w:left="3078"/>
        <w:rPr>
          <w:sz w:val="40"/>
          <w:szCs w:val="40"/>
        </w:rPr>
      </w:pPr>
      <w:r>
        <w:rPr>
          <w:b/>
          <w:color w:val="FF0000"/>
          <w:sz w:val="40"/>
          <w:szCs w:val="40"/>
        </w:rPr>
        <w:t>LAB</w:t>
      </w:r>
      <w:r>
        <w:rPr>
          <w:b/>
          <w:color w:val="FF0000"/>
          <w:spacing w:val="-6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6:</w:t>
      </w:r>
      <w:r>
        <w:rPr>
          <w:b/>
          <w:color w:val="FF0000"/>
          <w:spacing w:val="-3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WI</w:t>
      </w:r>
      <w:r>
        <w:rPr>
          <w:b/>
          <w:color w:val="FF0000"/>
          <w:spacing w:val="1"/>
          <w:sz w:val="40"/>
          <w:szCs w:val="40"/>
        </w:rPr>
        <w:t>R</w:t>
      </w:r>
      <w:r>
        <w:rPr>
          <w:b/>
          <w:color w:val="FF0000"/>
          <w:sz w:val="40"/>
          <w:szCs w:val="40"/>
        </w:rPr>
        <w:t>ELE</w:t>
      </w:r>
      <w:r>
        <w:rPr>
          <w:b/>
          <w:color w:val="FF0000"/>
          <w:spacing w:val="1"/>
          <w:sz w:val="40"/>
          <w:szCs w:val="40"/>
        </w:rPr>
        <w:t>S</w:t>
      </w:r>
      <w:r>
        <w:rPr>
          <w:b/>
          <w:color w:val="FF0000"/>
          <w:sz w:val="40"/>
          <w:szCs w:val="40"/>
        </w:rPr>
        <w:t>S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" w:line="240" w:lineRule="exact"/>
        <w:rPr>
          <w:sz w:val="24"/>
          <w:szCs w:val="24"/>
        </w:rPr>
      </w:pPr>
    </w:p>
    <w:p w:rsidR="00F81C28" w:rsidRDefault="008E4BD0">
      <w:pPr>
        <w:ind w:left="301"/>
        <w:rPr>
          <w:sz w:val="28"/>
          <w:szCs w:val="28"/>
        </w:rPr>
      </w:pPr>
      <w:r>
        <w:rPr>
          <w:b/>
          <w:sz w:val="28"/>
          <w:szCs w:val="28"/>
        </w:rPr>
        <w:t xml:space="preserve">I.    </w:t>
      </w:r>
      <w:r>
        <w:rPr>
          <w:b/>
          <w:spacing w:val="8"/>
          <w:sz w:val="28"/>
          <w:szCs w:val="28"/>
        </w:rPr>
        <w:t xml:space="preserve"> </w:t>
      </w:r>
      <w:r>
        <w:rPr>
          <w:b/>
          <w:sz w:val="28"/>
          <w:szCs w:val="28"/>
          <w:u w:val="thick" w:color="000000"/>
        </w:rPr>
        <w:t>Y</w:t>
      </w:r>
      <w:r>
        <w:rPr>
          <w:b/>
          <w:spacing w:val="-1"/>
          <w:sz w:val="28"/>
          <w:szCs w:val="28"/>
          <w:u w:val="thick" w:color="000000"/>
        </w:rPr>
        <w:t>êu</w:t>
      </w:r>
      <w:r>
        <w:rPr>
          <w:b/>
          <w:spacing w:val="-4"/>
          <w:sz w:val="28"/>
          <w:szCs w:val="28"/>
          <w:u w:val="thick" w:color="000000"/>
        </w:rPr>
        <w:t xml:space="preserve"> </w:t>
      </w:r>
      <w:r>
        <w:rPr>
          <w:b/>
          <w:spacing w:val="-1"/>
          <w:sz w:val="28"/>
          <w:szCs w:val="28"/>
          <w:u w:val="thick" w:color="000000"/>
        </w:rPr>
        <w:t>c</w:t>
      </w:r>
      <w:r>
        <w:rPr>
          <w:b/>
          <w:spacing w:val="1"/>
          <w:sz w:val="28"/>
          <w:szCs w:val="28"/>
          <w:u w:val="thick" w:color="000000"/>
        </w:rPr>
        <w:t>ầ</w:t>
      </w:r>
      <w:r>
        <w:rPr>
          <w:b/>
          <w:sz w:val="28"/>
          <w:szCs w:val="28"/>
          <w:u w:val="thick" w:color="000000"/>
        </w:rPr>
        <w:t>u</w:t>
      </w:r>
      <w:r>
        <w:rPr>
          <w:b/>
          <w:spacing w:val="-4"/>
          <w:sz w:val="28"/>
          <w:szCs w:val="28"/>
          <w:u w:val="thick" w:color="000000"/>
        </w:rPr>
        <w:t xml:space="preserve"> </w:t>
      </w:r>
      <w:r>
        <w:rPr>
          <w:b/>
          <w:sz w:val="28"/>
          <w:szCs w:val="28"/>
          <w:u w:val="thick" w:color="000000"/>
        </w:rPr>
        <w:t>:</w:t>
      </w:r>
    </w:p>
    <w:p w:rsidR="00F81C28" w:rsidRDefault="00F81C28">
      <w:pPr>
        <w:spacing w:before="6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8"/>
          <w:szCs w:val="28"/>
        </w:rPr>
      </w:pPr>
      <w:r>
        <w:rPr>
          <w:spacing w:val="1"/>
          <w:sz w:val="28"/>
          <w:szCs w:val="28"/>
        </w:rPr>
        <w:t>-</w:t>
      </w:r>
      <w:r>
        <w:rPr>
          <w:sz w:val="28"/>
          <w:szCs w:val="28"/>
        </w:rPr>
        <w:t>K</w:t>
      </w:r>
      <w:r>
        <w:rPr>
          <w:spacing w:val="-1"/>
          <w:sz w:val="28"/>
          <w:szCs w:val="28"/>
        </w:rPr>
        <w:t>ế</w:t>
      </w:r>
      <w:r>
        <w:rPr>
          <w:sz w:val="28"/>
          <w:szCs w:val="28"/>
        </w:rPr>
        <w:t>t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nố</w:t>
      </w:r>
      <w:r>
        <w:rPr>
          <w:sz w:val="28"/>
          <w:szCs w:val="28"/>
        </w:rPr>
        <w:t>i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P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à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à</w:t>
      </w:r>
      <w:r>
        <w:rPr>
          <w:sz w:val="28"/>
          <w:szCs w:val="28"/>
        </w:rPr>
        <w:t xml:space="preserve">i 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a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i</w:t>
      </w:r>
      <w:r>
        <w:rPr>
          <w:spacing w:val="-1"/>
          <w:sz w:val="28"/>
          <w:szCs w:val="28"/>
        </w:rPr>
        <w:t>c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a</w:t>
      </w:r>
      <w:r>
        <w:rPr>
          <w:sz w:val="28"/>
          <w:szCs w:val="28"/>
        </w:rPr>
        <w:t>b</w:t>
      </w:r>
      <w:r>
        <w:rPr>
          <w:spacing w:val="-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ho</w:t>
      </w:r>
      <w:r>
        <w:rPr>
          <w:spacing w:val="-1"/>
          <w:sz w:val="28"/>
          <w:szCs w:val="28"/>
        </w:rPr>
        <w:t>à</w:t>
      </w:r>
      <w:r>
        <w:rPr>
          <w:sz w:val="28"/>
          <w:szCs w:val="28"/>
        </w:rPr>
        <w:t>n</w:t>
      </w:r>
      <w:r>
        <w:rPr>
          <w:spacing w:val="-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ỉ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h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o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>
        <w:rPr>
          <w:spacing w:val="-1"/>
          <w:sz w:val="28"/>
          <w:szCs w:val="28"/>
        </w:rPr>
        <w:t xml:space="preserve"> c</w:t>
      </w:r>
      <w:r>
        <w:rPr>
          <w:spacing w:val="1"/>
          <w:sz w:val="28"/>
          <w:szCs w:val="28"/>
        </w:rPr>
        <w:t>á</w:t>
      </w:r>
      <w:r>
        <w:rPr>
          <w:spacing w:val="-1"/>
          <w:sz w:val="28"/>
          <w:szCs w:val="28"/>
        </w:rPr>
        <w:t>c</w:t>
      </w:r>
      <w:r>
        <w:rPr>
          <w:sz w:val="28"/>
          <w:szCs w:val="28"/>
        </w:rPr>
        <w:t>h :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8"/>
          <w:szCs w:val="28"/>
        </w:rPr>
      </w:pPr>
      <w:r>
        <w:rPr>
          <w:spacing w:val="-1"/>
          <w:sz w:val="28"/>
          <w:szCs w:val="28"/>
        </w:rPr>
        <w:t>+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ử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dụn</w:t>
      </w:r>
      <w:r>
        <w:rPr>
          <w:sz w:val="28"/>
          <w:szCs w:val="28"/>
        </w:rPr>
        <w:t>g</w:t>
      </w:r>
      <w:r>
        <w:rPr>
          <w:spacing w:val="-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c</w:t>
      </w:r>
      <w:r>
        <w:rPr>
          <w:spacing w:val="1"/>
          <w:sz w:val="28"/>
          <w:szCs w:val="28"/>
        </w:rPr>
        <w:t>ổn</w:t>
      </w:r>
      <w:r>
        <w:rPr>
          <w:sz w:val="28"/>
          <w:szCs w:val="28"/>
        </w:rPr>
        <w:t>g</w:t>
      </w:r>
      <w:r>
        <w:rPr>
          <w:spacing w:val="-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e</w:t>
      </w:r>
      <w:r>
        <w:rPr>
          <w:spacing w:val="1"/>
          <w:sz w:val="28"/>
          <w:szCs w:val="28"/>
        </w:rPr>
        <w:t>rn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t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8"/>
          <w:szCs w:val="28"/>
        </w:rPr>
      </w:pPr>
      <w:r>
        <w:rPr>
          <w:spacing w:val="-1"/>
          <w:sz w:val="28"/>
          <w:szCs w:val="28"/>
        </w:rPr>
        <w:t>+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ử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dụn</w:t>
      </w:r>
      <w:r>
        <w:rPr>
          <w:sz w:val="28"/>
          <w:szCs w:val="28"/>
        </w:rPr>
        <w:t>g</w:t>
      </w:r>
      <w:r>
        <w:rPr>
          <w:spacing w:val="-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c</w:t>
      </w:r>
      <w:r>
        <w:rPr>
          <w:spacing w:val="1"/>
          <w:sz w:val="28"/>
          <w:szCs w:val="28"/>
        </w:rPr>
        <w:t>ổn</w:t>
      </w:r>
      <w:r>
        <w:rPr>
          <w:sz w:val="28"/>
          <w:szCs w:val="28"/>
        </w:rPr>
        <w:t>g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In</w:t>
      </w:r>
      <w:r>
        <w:rPr>
          <w:sz w:val="28"/>
          <w:szCs w:val="28"/>
        </w:rPr>
        <w:t>t</w:t>
      </w:r>
      <w:r>
        <w:rPr>
          <w:spacing w:val="-1"/>
          <w:sz w:val="28"/>
          <w:szCs w:val="28"/>
        </w:rPr>
        <w:t>er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t</w:t>
      </w:r>
    </w:p>
    <w:p w:rsidR="00F81C28" w:rsidRDefault="00F81C28">
      <w:pPr>
        <w:spacing w:line="200" w:lineRule="exact"/>
      </w:pPr>
    </w:p>
    <w:p w:rsidR="00F81C28" w:rsidRDefault="008E4BD0">
      <w:pPr>
        <w:ind w:left="119"/>
        <w:rPr>
          <w:sz w:val="28"/>
          <w:szCs w:val="28"/>
        </w:rPr>
      </w:pPr>
      <w:r>
        <w:rPr>
          <w:sz w:val="28"/>
          <w:szCs w:val="28"/>
        </w:rPr>
        <w:t>-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Vi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o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ha</w:t>
      </w:r>
      <w:r>
        <w:rPr>
          <w:sz w:val="28"/>
          <w:szCs w:val="28"/>
        </w:rPr>
        <w:t>m</w:t>
      </w:r>
      <w:r>
        <w:rPr>
          <w:spacing w:val="-7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kh</w:t>
      </w:r>
      <w:r>
        <w:rPr>
          <w:sz w:val="28"/>
          <w:szCs w:val="28"/>
        </w:rPr>
        <w:t>ảo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r>
        <w:rPr>
          <w:spacing w:val="1"/>
          <w:sz w:val="28"/>
          <w:szCs w:val="28"/>
        </w:rPr>
        <w:t xml:space="preserve"> </w:t>
      </w:r>
      <w:hyperlink r:id="rId8">
        <w:r>
          <w:rPr>
            <w:color w:val="0000FF"/>
            <w:spacing w:val="1"/>
            <w:sz w:val="28"/>
            <w:szCs w:val="28"/>
          </w:rPr>
          <w:t>h</w:t>
        </w:r>
        <w:r>
          <w:rPr>
            <w:color w:val="0000FF"/>
            <w:sz w:val="28"/>
            <w:szCs w:val="28"/>
          </w:rPr>
          <w:t>tt</w:t>
        </w:r>
        <w:r>
          <w:rPr>
            <w:color w:val="0000FF"/>
            <w:spacing w:val="1"/>
            <w:sz w:val="28"/>
            <w:szCs w:val="28"/>
          </w:rPr>
          <w:t>p</w:t>
        </w:r>
        <w:r>
          <w:rPr>
            <w:color w:val="0000FF"/>
            <w:sz w:val="28"/>
            <w:szCs w:val="28"/>
          </w:rPr>
          <w:t>:</w:t>
        </w:r>
        <w:r>
          <w:rPr>
            <w:color w:val="0000FF"/>
            <w:spacing w:val="-1"/>
            <w:sz w:val="28"/>
            <w:szCs w:val="28"/>
          </w:rPr>
          <w:t>/</w:t>
        </w:r>
        <w:r>
          <w:rPr>
            <w:color w:val="0000FF"/>
            <w:sz w:val="28"/>
            <w:szCs w:val="28"/>
          </w:rPr>
          <w:t>/www</w:t>
        </w:r>
        <w:r>
          <w:rPr>
            <w:color w:val="0000FF"/>
            <w:spacing w:val="1"/>
            <w:sz w:val="28"/>
            <w:szCs w:val="28"/>
          </w:rPr>
          <w:t>.</w:t>
        </w:r>
        <w:r>
          <w:rPr>
            <w:color w:val="0000FF"/>
            <w:sz w:val="28"/>
            <w:szCs w:val="28"/>
          </w:rPr>
          <w:t>m</w:t>
        </w:r>
        <w:r>
          <w:rPr>
            <w:color w:val="0000FF"/>
            <w:spacing w:val="-1"/>
            <w:sz w:val="28"/>
            <w:szCs w:val="28"/>
          </w:rPr>
          <w:t>e</w:t>
        </w:r>
        <w:r>
          <w:rPr>
            <w:color w:val="0000FF"/>
            <w:spacing w:val="1"/>
            <w:sz w:val="28"/>
            <w:szCs w:val="28"/>
          </w:rPr>
          <w:t>d</w:t>
        </w:r>
        <w:r>
          <w:rPr>
            <w:color w:val="0000FF"/>
            <w:sz w:val="28"/>
            <w:szCs w:val="28"/>
          </w:rPr>
          <w:t>i</w:t>
        </w:r>
        <w:r>
          <w:rPr>
            <w:color w:val="0000FF"/>
            <w:spacing w:val="-1"/>
            <w:sz w:val="28"/>
            <w:szCs w:val="28"/>
          </w:rPr>
          <w:t>a</w:t>
        </w:r>
        <w:r>
          <w:rPr>
            <w:color w:val="0000FF"/>
            <w:spacing w:val="1"/>
            <w:sz w:val="28"/>
            <w:szCs w:val="28"/>
          </w:rPr>
          <w:t>f</w:t>
        </w:r>
        <w:r>
          <w:rPr>
            <w:color w:val="0000FF"/>
            <w:sz w:val="28"/>
            <w:szCs w:val="28"/>
          </w:rPr>
          <w:t>i</w:t>
        </w:r>
        <w:r>
          <w:rPr>
            <w:color w:val="0000FF"/>
            <w:spacing w:val="1"/>
            <w:sz w:val="28"/>
            <w:szCs w:val="28"/>
          </w:rPr>
          <w:t>r</w:t>
        </w:r>
        <w:r>
          <w:rPr>
            <w:color w:val="0000FF"/>
            <w:spacing w:val="-1"/>
            <w:sz w:val="28"/>
            <w:szCs w:val="28"/>
          </w:rPr>
          <w:t>e</w:t>
        </w:r>
        <w:r>
          <w:rPr>
            <w:color w:val="0000FF"/>
            <w:sz w:val="28"/>
            <w:szCs w:val="28"/>
          </w:rPr>
          <w:t>.</w:t>
        </w:r>
        <w:r>
          <w:rPr>
            <w:color w:val="0000FF"/>
            <w:spacing w:val="-1"/>
            <w:sz w:val="28"/>
            <w:szCs w:val="28"/>
          </w:rPr>
          <w:t>c</w:t>
        </w:r>
        <w:r>
          <w:rPr>
            <w:color w:val="0000FF"/>
            <w:spacing w:val="2"/>
            <w:sz w:val="28"/>
            <w:szCs w:val="28"/>
          </w:rPr>
          <w:t>o</w:t>
        </w:r>
        <w:r>
          <w:rPr>
            <w:color w:val="0000FF"/>
            <w:spacing w:val="-1"/>
            <w:sz w:val="28"/>
            <w:szCs w:val="28"/>
          </w:rPr>
          <w:t>m</w:t>
        </w:r>
        <w:r>
          <w:rPr>
            <w:color w:val="0000FF"/>
            <w:sz w:val="28"/>
            <w:szCs w:val="28"/>
          </w:rPr>
          <w:t>/</w:t>
        </w:r>
        <w:r>
          <w:rPr>
            <w:color w:val="0000FF"/>
            <w:spacing w:val="1"/>
            <w:sz w:val="28"/>
            <w:szCs w:val="28"/>
          </w:rPr>
          <w:t>d</w:t>
        </w:r>
        <w:r>
          <w:rPr>
            <w:color w:val="0000FF"/>
            <w:spacing w:val="2"/>
            <w:sz w:val="28"/>
            <w:szCs w:val="28"/>
          </w:rPr>
          <w:t>o</w:t>
        </w:r>
        <w:r>
          <w:rPr>
            <w:color w:val="0000FF"/>
            <w:sz w:val="28"/>
            <w:szCs w:val="28"/>
          </w:rPr>
          <w:t>w</w:t>
        </w:r>
        <w:r>
          <w:rPr>
            <w:color w:val="0000FF"/>
            <w:spacing w:val="1"/>
            <w:sz w:val="28"/>
            <w:szCs w:val="28"/>
          </w:rPr>
          <w:t>n</w:t>
        </w:r>
        <w:r>
          <w:rPr>
            <w:color w:val="0000FF"/>
            <w:sz w:val="28"/>
            <w:szCs w:val="28"/>
          </w:rPr>
          <w:t>l</w:t>
        </w:r>
        <w:r>
          <w:rPr>
            <w:color w:val="0000FF"/>
            <w:spacing w:val="1"/>
            <w:sz w:val="28"/>
            <w:szCs w:val="28"/>
          </w:rPr>
          <w:t>o</w:t>
        </w:r>
        <w:r>
          <w:rPr>
            <w:color w:val="0000FF"/>
            <w:spacing w:val="-1"/>
            <w:sz w:val="28"/>
            <w:szCs w:val="28"/>
          </w:rPr>
          <w:t>a</w:t>
        </w:r>
        <w:r>
          <w:rPr>
            <w:color w:val="0000FF"/>
            <w:spacing w:val="1"/>
            <w:sz w:val="28"/>
            <w:szCs w:val="28"/>
          </w:rPr>
          <w:t>d</w:t>
        </w:r>
        <w:r>
          <w:rPr>
            <w:color w:val="0000FF"/>
            <w:sz w:val="28"/>
            <w:szCs w:val="28"/>
          </w:rPr>
          <w:t>.</w:t>
        </w:r>
        <w:r>
          <w:rPr>
            <w:color w:val="0000FF"/>
            <w:spacing w:val="1"/>
            <w:sz w:val="28"/>
            <w:szCs w:val="28"/>
          </w:rPr>
          <w:t>php</w:t>
        </w:r>
        <w:r>
          <w:rPr>
            <w:color w:val="0000FF"/>
            <w:spacing w:val="-1"/>
            <w:sz w:val="28"/>
            <w:szCs w:val="28"/>
          </w:rPr>
          <w:t>?</w:t>
        </w:r>
        <w:r>
          <w:rPr>
            <w:color w:val="0000FF"/>
            <w:spacing w:val="1"/>
            <w:sz w:val="28"/>
            <w:szCs w:val="28"/>
          </w:rPr>
          <w:t>n2</w:t>
        </w:r>
        <w:r>
          <w:rPr>
            <w:color w:val="0000FF"/>
            <w:spacing w:val="-1"/>
            <w:sz w:val="28"/>
            <w:szCs w:val="28"/>
          </w:rPr>
          <w:t>zzz</w:t>
        </w:r>
        <w:r>
          <w:rPr>
            <w:color w:val="0000FF"/>
            <w:spacing w:val="1"/>
            <w:sz w:val="28"/>
            <w:szCs w:val="28"/>
          </w:rPr>
          <w:t>0</w:t>
        </w:r>
        <w:r>
          <w:rPr>
            <w:color w:val="0000FF"/>
            <w:spacing w:val="2"/>
            <w:sz w:val="28"/>
            <w:szCs w:val="28"/>
          </w:rPr>
          <w:t>v</w:t>
        </w:r>
        <w:r>
          <w:rPr>
            <w:color w:val="0000FF"/>
            <w:spacing w:val="1"/>
            <w:sz w:val="28"/>
            <w:szCs w:val="28"/>
          </w:rPr>
          <w:t>r</w:t>
        </w:r>
        <w:r>
          <w:rPr>
            <w:color w:val="0000FF"/>
            <w:sz w:val="28"/>
            <w:szCs w:val="28"/>
          </w:rPr>
          <w:t>w</w:t>
        </w:r>
      </w:hyperlink>
      <w:hyperlink>
        <w:r>
          <w:rPr>
            <w:color w:val="0000FF"/>
            <w:spacing w:val="1"/>
            <w:sz w:val="28"/>
            <w:szCs w:val="28"/>
          </w:rPr>
          <w:t>n5</w:t>
        </w:r>
      </w:hyperlink>
    </w:p>
    <w:p w:rsidR="00F81C28" w:rsidRDefault="00F81C28">
      <w:pPr>
        <w:spacing w:before="2" w:line="200" w:lineRule="exact"/>
      </w:pPr>
    </w:p>
    <w:p w:rsidR="00F81C28" w:rsidRDefault="008E4BD0">
      <w:pPr>
        <w:ind w:left="192"/>
        <w:rPr>
          <w:sz w:val="28"/>
          <w:szCs w:val="28"/>
        </w:rPr>
      </w:pPr>
      <w:r>
        <w:rPr>
          <w:b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 xml:space="preserve">.    </w:t>
      </w:r>
      <w:r>
        <w:rPr>
          <w:b/>
          <w:spacing w:val="7"/>
          <w:sz w:val="28"/>
          <w:szCs w:val="28"/>
        </w:rPr>
        <w:t xml:space="preserve"> </w:t>
      </w:r>
      <w:r>
        <w:rPr>
          <w:b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á</w:t>
      </w:r>
      <w:r>
        <w:rPr>
          <w:b/>
          <w:sz w:val="28"/>
          <w:szCs w:val="28"/>
        </w:rPr>
        <w:t>c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b</w:t>
      </w:r>
      <w:r>
        <w:rPr>
          <w:b/>
          <w:sz w:val="28"/>
          <w:szCs w:val="28"/>
        </w:rPr>
        <w:t>ư</w:t>
      </w:r>
      <w:r>
        <w:rPr>
          <w:b/>
          <w:spacing w:val="1"/>
          <w:sz w:val="28"/>
          <w:szCs w:val="28"/>
        </w:rPr>
        <w:t>ớ</w:t>
      </w:r>
      <w:r>
        <w:rPr>
          <w:b/>
          <w:sz w:val="28"/>
          <w:szCs w:val="28"/>
        </w:rPr>
        <w:t>c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t</w:t>
      </w:r>
      <w:r>
        <w:rPr>
          <w:b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ế</w:t>
      </w:r>
      <w:r>
        <w:rPr>
          <w:b/>
          <w:sz w:val="28"/>
          <w:szCs w:val="28"/>
        </w:rPr>
        <w:t>n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hàn</w:t>
      </w:r>
      <w:r>
        <w:rPr>
          <w:b/>
          <w:sz w:val="28"/>
          <w:szCs w:val="28"/>
        </w:rPr>
        <w:t>h</w:t>
      </w:r>
      <w:r>
        <w:rPr>
          <w:b/>
          <w:spacing w:val="-7"/>
          <w:sz w:val="28"/>
          <w:szCs w:val="28"/>
        </w:rPr>
        <w:t xml:space="preserve"> </w:t>
      </w:r>
      <w:r>
        <w:rPr>
          <w:b/>
          <w:sz w:val="28"/>
          <w:szCs w:val="28"/>
        </w:rPr>
        <w:t>:</w:t>
      </w:r>
    </w:p>
    <w:p w:rsidR="00F81C28" w:rsidRDefault="00F81C28">
      <w:pPr>
        <w:spacing w:before="6" w:line="180" w:lineRule="exact"/>
        <w:rPr>
          <w:sz w:val="19"/>
          <w:szCs w:val="19"/>
        </w:rPr>
      </w:pPr>
    </w:p>
    <w:p w:rsidR="00F81C28" w:rsidRDefault="008E4BD0">
      <w:pPr>
        <w:ind w:left="480"/>
        <w:rPr>
          <w:sz w:val="28"/>
          <w:szCs w:val="28"/>
        </w:rPr>
      </w:pPr>
      <w:r>
        <w:rPr>
          <w:spacing w:val="1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sz w:val="28"/>
          <w:szCs w:val="28"/>
          <w:u w:val="single" w:color="000000"/>
        </w:rPr>
        <w:t>K</w:t>
      </w:r>
      <w:r>
        <w:rPr>
          <w:spacing w:val="-1"/>
          <w:sz w:val="28"/>
          <w:szCs w:val="28"/>
          <w:u w:val="single" w:color="000000"/>
        </w:rPr>
        <w:t>ế</w:t>
      </w:r>
      <w:r>
        <w:rPr>
          <w:sz w:val="28"/>
          <w:szCs w:val="28"/>
          <w:u w:val="single" w:color="000000"/>
        </w:rPr>
        <w:t>t</w:t>
      </w:r>
      <w:r>
        <w:rPr>
          <w:spacing w:val="-5"/>
          <w:sz w:val="28"/>
          <w:szCs w:val="28"/>
          <w:u w:val="single" w:color="000000"/>
        </w:rPr>
        <w:t xml:space="preserve"> </w:t>
      </w:r>
      <w:r>
        <w:rPr>
          <w:spacing w:val="1"/>
          <w:sz w:val="28"/>
          <w:szCs w:val="28"/>
          <w:u w:val="single" w:color="000000"/>
        </w:rPr>
        <w:t>nố</w:t>
      </w:r>
      <w:r>
        <w:rPr>
          <w:sz w:val="28"/>
          <w:szCs w:val="28"/>
          <w:u w:val="single" w:color="000000"/>
        </w:rPr>
        <w:t>i</w:t>
      </w:r>
      <w:r>
        <w:rPr>
          <w:spacing w:val="-3"/>
          <w:sz w:val="28"/>
          <w:szCs w:val="28"/>
          <w:u w:val="single" w:color="000000"/>
        </w:rPr>
        <w:t xml:space="preserve"> </w:t>
      </w:r>
      <w:r>
        <w:rPr>
          <w:spacing w:val="1"/>
          <w:sz w:val="28"/>
          <w:szCs w:val="28"/>
          <w:u w:val="single" w:color="000000"/>
        </w:rPr>
        <w:t>th</w:t>
      </w:r>
      <w:r>
        <w:rPr>
          <w:spacing w:val="-1"/>
          <w:sz w:val="28"/>
          <w:szCs w:val="28"/>
          <w:u w:val="single" w:color="000000"/>
        </w:rPr>
        <w:t>eo</w:t>
      </w:r>
      <w:r>
        <w:rPr>
          <w:spacing w:val="-4"/>
          <w:sz w:val="28"/>
          <w:szCs w:val="28"/>
          <w:u w:val="single" w:color="000000"/>
        </w:rPr>
        <w:t xml:space="preserve"> </w:t>
      </w:r>
      <w:r>
        <w:rPr>
          <w:spacing w:val="-1"/>
          <w:sz w:val="28"/>
          <w:szCs w:val="28"/>
          <w:u w:val="single" w:color="000000"/>
        </w:rPr>
        <w:t>c</w:t>
      </w:r>
      <w:r>
        <w:rPr>
          <w:spacing w:val="1"/>
          <w:sz w:val="28"/>
          <w:szCs w:val="28"/>
          <w:u w:val="single" w:color="000000"/>
        </w:rPr>
        <w:t>á</w:t>
      </w:r>
      <w:r>
        <w:rPr>
          <w:sz w:val="28"/>
          <w:szCs w:val="28"/>
          <w:u w:val="single" w:color="000000"/>
        </w:rPr>
        <w:t>c</w:t>
      </w:r>
      <w:r>
        <w:rPr>
          <w:spacing w:val="-2"/>
          <w:sz w:val="28"/>
          <w:szCs w:val="28"/>
          <w:u w:val="single" w:color="000000"/>
        </w:rPr>
        <w:t xml:space="preserve"> </w:t>
      </w:r>
      <w:r>
        <w:rPr>
          <w:spacing w:val="1"/>
          <w:sz w:val="28"/>
          <w:szCs w:val="28"/>
          <w:u w:val="single" w:color="000000"/>
        </w:rPr>
        <w:t>s</w:t>
      </w:r>
      <w:r>
        <w:rPr>
          <w:sz w:val="28"/>
          <w:szCs w:val="28"/>
          <w:u w:val="single" w:color="000000"/>
        </w:rPr>
        <w:t>ử</w:t>
      </w:r>
      <w:r>
        <w:rPr>
          <w:spacing w:val="-1"/>
          <w:sz w:val="28"/>
          <w:szCs w:val="28"/>
          <w:u w:val="single" w:color="000000"/>
        </w:rPr>
        <w:t xml:space="preserve"> </w:t>
      </w:r>
      <w:r>
        <w:rPr>
          <w:spacing w:val="1"/>
          <w:sz w:val="28"/>
          <w:szCs w:val="28"/>
          <w:u w:val="single" w:color="000000"/>
        </w:rPr>
        <w:t>dụng</w:t>
      </w:r>
      <w:r>
        <w:rPr>
          <w:spacing w:val="-6"/>
          <w:sz w:val="28"/>
          <w:szCs w:val="28"/>
          <w:u w:val="single" w:color="000000"/>
        </w:rPr>
        <w:t xml:space="preserve"> </w:t>
      </w:r>
      <w:r>
        <w:rPr>
          <w:spacing w:val="-1"/>
          <w:sz w:val="28"/>
          <w:szCs w:val="28"/>
          <w:u w:val="single" w:color="000000"/>
        </w:rPr>
        <w:t>c</w:t>
      </w:r>
      <w:r>
        <w:rPr>
          <w:spacing w:val="1"/>
          <w:sz w:val="28"/>
          <w:szCs w:val="28"/>
          <w:u w:val="single" w:color="000000"/>
        </w:rPr>
        <w:t>ổ</w:t>
      </w:r>
      <w:r>
        <w:rPr>
          <w:spacing w:val="-1"/>
          <w:sz w:val="28"/>
          <w:szCs w:val="28"/>
          <w:u w:val="single" w:color="000000"/>
        </w:rPr>
        <w:t>n</w:t>
      </w:r>
      <w:r>
        <w:rPr>
          <w:sz w:val="28"/>
          <w:szCs w:val="28"/>
          <w:u w:val="single" w:color="000000"/>
        </w:rPr>
        <w:t>g</w:t>
      </w:r>
      <w:r>
        <w:rPr>
          <w:spacing w:val="-5"/>
          <w:sz w:val="28"/>
          <w:szCs w:val="28"/>
          <w:u w:val="single" w:color="000000"/>
        </w:rPr>
        <w:t xml:space="preserve"> </w:t>
      </w:r>
      <w:r>
        <w:rPr>
          <w:spacing w:val="-1"/>
          <w:sz w:val="28"/>
          <w:szCs w:val="28"/>
          <w:u w:val="single" w:color="000000"/>
        </w:rPr>
        <w:t>E</w:t>
      </w:r>
      <w:r>
        <w:rPr>
          <w:sz w:val="28"/>
          <w:szCs w:val="28"/>
          <w:u w:val="single" w:color="000000"/>
        </w:rPr>
        <w:t>t</w:t>
      </w:r>
      <w:r>
        <w:rPr>
          <w:spacing w:val="1"/>
          <w:sz w:val="28"/>
          <w:szCs w:val="28"/>
          <w:u w:val="single" w:color="000000"/>
        </w:rPr>
        <w:t>h</w:t>
      </w:r>
      <w:r>
        <w:rPr>
          <w:spacing w:val="-1"/>
          <w:sz w:val="28"/>
          <w:szCs w:val="28"/>
          <w:u w:val="single" w:color="000000"/>
        </w:rPr>
        <w:t>e</w:t>
      </w:r>
      <w:r>
        <w:rPr>
          <w:spacing w:val="1"/>
          <w:sz w:val="28"/>
          <w:szCs w:val="28"/>
          <w:u w:val="single" w:color="000000"/>
        </w:rPr>
        <w:t>rn</w:t>
      </w:r>
      <w:r>
        <w:rPr>
          <w:spacing w:val="-1"/>
          <w:sz w:val="28"/>
          <w:szCs w:val="28"/>
          <w:u w:val="single" w:color="000000"/>
        </w:rPr>
        <w:t>e</w:t>
      </w:r>
      <w:r>
        <w:rPr>
          <w:sz w:val="28"/>
          <w:szCs w:val="28"/>
          <w:u w:val="single" w:color="000000"/>
        </w:rPr>
        <w:t>t</w:t>
      </w:r>
      <w:r>
        <w:rPr>
          <w:spacing w:val="-7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>: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8"/>
          <w:szCs w:val="28"/>
        </w:rPr>
      </w:pPr>
      <w:r>
        <w:rPr>
          <w:spacing w:val="1"/>
          <w:sz w:val="28"/>
          <w:szCs w:val="28"/>
        </w:rPr>
        <w:t>-</w:t>
      </w:r>
      <w:r>
        <w:rPr>
          <w:spacing w:val="-1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ạ</w:t>
      </w:r>
      <w:r>
        <w:rPr>
          <w:sz w:val="28"/>
          <w:szCs w:val="28"/>
        </w:rPr>
        <w:t>y</w:t>
      </w:r>
      <w:r>
        <w:rPr>
          <w:spacing w:val="-6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f</w:t>
      </w:r>
      <w:r>
        <w:rPr>
          <w:sz w:val="28"/>
          <w:szCs w:val="28"/>
        </w:rPr>
        <w:t>ile</w:t>
      </w:r>
      <w:r>
        <w:rPr>
          <w:spacing w:val="-1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ba</w:t>
      </w:r>
      <w:r>
        <w:rPr>
          <w:b/>
          <w:sz w:val="28"/>
          <w:szCs w:val="28"/>
        </w:rPr>
        <w:t>si</w:t>
      </w:r>
      <w:r>
        <w:rPr>
          <w:b/>
          <w:spacing w:val="-1"/>
          <w:sz w:val="28"/>
          <w:szCs w:val="28"/>
        </w:rPr>
        <w:t>c</w:t>
      </w:r>
      <w:r>
        <w:rPr>
          <w:b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ab</w:t>
      </w:r>
      <w:r>
        <w:rPr>
          <w:b/>
          <w:spacing w:val="-1"/>
          <w:sz w:val="28"/>
          <w:szCs w:val="28"/>
        </w:rPr>
        <w:t>_c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p</w:t>
      </w:r>
      <w:r>
        <w:rPr>
          <w:b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ted</w:t>
      </w:r>
      <w:r>
        <w:rPr>
          <w:b/>
          <w:sz w:val="28"/>
          <w:szCs w:val="28"/>
        </w:rPr>
        <w:t>.</w:t>
      </w:r>
      <w:r>
        <w:rPr>
          <w:b/>
          <w:spacing w:val="2"/>
          <w:sz w:val="28"/>
          <w:szCs w:val="28"/>
        </w:rPr>
        <w:t>p</w:t>
      </w:r>
      <w:r>
        <w:rPr>
          <w:b/>
          <w:spacing w:val="-2"/>
          <w:sz w:val="28"/>
          <w:szCs w:val="28"/>
        </w:rPr>
        <w:t>k</w:t>
      </w:r>
      <w:r>
        <w:rPr>
          <w:b/>
          <w:sz w:val="28"/>
          <w:szCs w:val="28"/>
        </w:rPr>
        <w:t>t</w:t>
      </w:r>
      <w:r>
        <w:rPr>
          <w:b/>
          <w:spacing w:val="-2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đ</w:t>
      </w:r>
      <w:r>
        <w:rPr>
          <w:sz w:val="28"/>
          <w:szCs w:val="28"/>
        </w:rPr>
        <w:t>ể</w:t>
      </w:r>
      <w:r>
        <w:rPr>
          <w:spacing w:val="-2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b</w:t>
      </w:r>
      <w:r>
        <w:rPr>
          <w:spacing w:val="-1"/>
          <w:sz w:val="28"/>
          <w:szCs w:val="28"/>
        </w:rPr>
        <w:t>ắ</w:t>
      </w:r>
      <w:r>
        <w:rPr>
          <w:sz w:val="28"/>
          <w:szCs w:val="28"/>
        </w:rPr>
        <w:t>t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c</w:t>
      </w:r>
      <w:r>
        <w:rPr>
          <w:spacing w:val="-1"/>
          <w:sz w:val="28"/>
          <w:szCs w:val="28"/>
        </w:rPr>
        <w:t>ấ</w:t>
      </w:r>
      <w:r>
        <w:rPr>
          <w:sz w:val="28"/>
          <w:szCs w:val="28"/>
        </w:rPr>
        <w:t>u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ì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h</w:t>
      </w:r>
      <w:r>
        <w:rPr>
          <w:spacing w:val="-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à</w:t>
      </w:r>
      <w:r>
        <w:rPr>
          <w:sz w:val="28"/>
          <w:szCs w:val="28"/>
        </w:rPr>
        <w:t>i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l</w:t>
      </w:r>
      <w:r>
        <w:rPr>
          <w:spacing w:val="-1"/>
          <w:sz w:val="28"/>
          <w:szCs w:val="28"/>
        </w:rPr>
        <w:t>a</w:t>
      </w:r>
      <w:r>
        <w:rPr>
          <w:sz w:val="28"/>
          <w:szCs w:val="28"/>
        </w:rPr>
        <w:t>b Wi</w:t>
      </w:r>
      <w:r>
        <w:rPr>
          <w:spacing w:val="1"/>
          <w:sz w:val="28"/>
          <w:szCs w:val="28"/>
        </w:rPr>
        <w:t>r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l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ss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8"/>
          <w:szCs w:val="28"/>
        </w:rPr>
        <w:sectPr w:rsidR="00F81C28">
          <w:headerReference w:type="default" r:id="rId9"/>
          <w:pgSz w:w="12240" w:h="15840"/>
          <w:pgMar w:top="1500" w:right="1440" w:bottom="280" w:left="1320" w:header="720" w:footer="589" w:gutter="0"/>
          <w:cols w:space="720"/>
        </w:sectPr>
      </w:pPr>
      <w:r>
        <w:rPr>
          <w:spacing w:val="1"/>
          <w:sz w:val="28"/>
          <w:szCs w:val="28"/>
        </w:rPr>
        <w:t>-</w:t>
      </w:r>
      <w:r>
        <w:rPr>
          <w:sz w:val="28"/>
          <w:szCs w:val="28"/>
        </w:rPr>
        <w:t>K</w:t>
      </w:r>
      <w:r>
        <w:rPr>
          <w:spacing w:val="-1"/>
          <w:sz w:val="28"/>
          <w:szCs w:val="28"/>
        </w:rPr>
        <w:t>ế</w:t>
      </w:r>
      <w:r>
        <w:rPr>
          <w:sz w:val="28"/>
          <w:szCs w:val="28"/>
        </w:rPr>
        <w:t>t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nố</w:t>
      </w:r>
      <w:r>
        <w:rPr>
          <w:sz w:val="28"/>
          <w:szCs w:val="28"/>
        </w:rPr>
        <w:t>i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hê</w:t>
      </w:r>
      <w:r>
        <w:rPr>
          <w:sz w:val="28"/>
          <w:szCs w:val="28"/>
        </w:rPr>
        <w:t>m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AP</w:t>
      </w:r>
      <w:r>
        <w:rPr>
          <w:spacing w:val="-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inksy</w:t>
      </w:r>
      <w:r>
        <w:rPr>
          <w:sz w:val="28"/>
          <w:szCs w:val="28"/>
        </w:rPr>
        <w:t>s</w:t>
      </w:r>
      <w:r>
        <w:rPr>
          <w:spacing w:val="-6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à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C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wi</w:t>
      </w:r>
      <w:r>
        <w:rPr>
          <w:spacing w:val="1"/>
          <w:sz w:val="28"/>
          <w:szCs w:val="28"/>
        </w:rPr>
        <w:t>r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l</w:t>
      </w:r>
      <w:r>
        <w:rPr>
          <w:spacing w:val="1"/>
          <w:sz w:val="28"/>
          <w:szCs w:val="28"/>
        </w:rPr>
        <w:t>es</w:t>
      </w:r>
      <w:r>
        <w:rPr>
          <w:sz w:val="28"/>
          <w:szCs w:val="28"/>
        </w:rPr>
        <w:t>s</w:t>
      </w:r>
      <w:r>
        <w:rPr>
          <w:spacing w:val="-8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v</w:t>
      </w:r>
      <w:r>
        <w:rPr>
          <w:spacing w:val="-1"/>
          <w:sz w:val="28"/>
          <w:szCs w:val="28"/>
        </w:rPr>
        <w:t>à</w:t>
      </w:r>
      <w:r>
        <w:rPr>
          <w:sz w:val="28"/>
          <w:szCs w:val="28"/>
        </w:rPr>
        <w:t>o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ệ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thống</w:t>
      </w:r>
    </w:p>
    <w:p w:rsidR="00F81C28" w:rsidRDefault="00F81C28">
      <w:pPr>
        <w:spacing w:before="2" w:line="100" w:lineRule="exact"/>
        <w:rPr>
          <w:sz w:val="11"/>
          <w:szCs w:val="11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D100F6">
      <w:pPr>
        <w:spacing w:before="27" w:line="320" w:lineRule="exact"/>
        <w:ind w:left="119" w:right="361" w:firstLine="1"/>
        <w:jc w:val="both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064" behindDoc="1" locked="0" layoutInCell="1" allowOverlap="1">
                <wp:simplePos x="0" y="0"/>
                <wp:positionH relativeFrom="page">
                  <wp:posOffset>1023620</wp:posOffset>
                </wp:positionH>
                <wp:positionV relativeFrom="page">
                  <wp:posOffset>1132840</wp:posOffset>
                </wp:positionV>
                <wp:extent cx="5523865" cy="6982460"/>
                <wp:effectExtent l="0" t="0" r="0" b="0"/>
                <wp:wrapNone/>
                <wp:docPr id="71" name="Group 3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6982460"/>
                          <a:chOff x="1612" y="1784"/>
                          <a:chExt cx="8699" cy="10996"/>
                        </a:xfrm>
                      </wpg:grpSpPr>
                      <pic:pic xmlns:pic="http://schemas.openxmlformats.org/drawingml/2006/picture">
                        <pic:nvPicPr>
                          <pic:cNvPr id="72" name="Picture 3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73" name="Group 3200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74" name="Freeform 3209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5" name="Group 3201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76" name="Freeform 3208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77" name="Group 3202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78" name="Freeform 32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79" name="Group 320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80" name="Freeform 320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81" name="Picture 320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2640" y="1784"/>
                                    <a:ext cx="6984" cy="56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82" name="Picture 320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2574" y="8819"/>
                                    <a:ext cx="7121" cy="39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99" o:spid="_x0000_s1026" style="position:absolute;margin-left:80.6pt;margin-top:89.2pt;width:434.95pt;height:549.8pt;z-index:-18416;mso-position-horizontal-relative:page;mso-position-vertical-relative:page" coordorigin="1612,1784" coordsize="8699,109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10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G94HDAAAA2wAAAA8AAABkcnMvZG93bnJldi54bWxEj82KwkAQhO+C7zC04E0neshKdBTxBz24&#10;B7P7AE2m84OZnpAZTfTpnYUFj0VVfUWtNr2pxYNaV1lWMJtGIIgzqysuFPz+HCcLEM4ja6wtk4In&#10;Odish4MVJtp2fKVH6gsRIOwSVFB63yRSuqwkg25qG+Lg5bY16INsC6lb7ALc1HIeRbE0WHFYKLGh&#10;XUnZLb0bBfE+Ohl5THN7OS/i+6Hbf+fpS6nxqN8uQXjq/Sf83z5rBV9z+PsSfoBcv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Ub3gcMAAADbAAAADwAAAAAAAAAAAAAAAACf&#10;AgAAZHJzL2Rvd25yZXYueG1sUEsFBgAAAAAEAAQA9wAAAI8DAAAAAA==&#10;">
                  <v:imagedata r:id="rId13" o:title=""/>
                </v:shape>
                <v:group id="Group 3200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<v:shape id="Freeform 3209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EeX8UA&#10;AADbAAAADwAAAGRycy9kb3ducmV2LnhtbESPT2vCQBTE70K/w/IK3nRTkTakWaWxtXgQQduLt0f2&#10;5Q/Nvg3ZjUn76V2h4HGYmd8w6Xo0jbhQ52rLCp7mEQji3OqaSwXfX9tZDMJ5ZI2NZVLwSw7Wq4dJ&#10;iom2Ax/pcvKlCBB2CSqovG8TKV1ekUE3ty1x8ArbGfRBdqXUHQ4Bbhq5iKJnabDmsFBhS5uK8p9T&#10;bxT8fWxjyj5jPJj9+9AXx3OW9Welpo/j2ysIT6O/h//bO63gZQm3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QR5fxQAAANsAAAAPAAAAAAAAAAAAAAAAAJgCAABkcnMv&#10;ZG93bnJldi54bWxQSwUGAAAAAAQABAD1AAAAigMAAAAA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3201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  <v:shape id="Freeform 3208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2shr8A&#10;AADbAAAADwAAAGRycy9kb3ducmV2LnhtbESPQYvCMBSE74L/ITzBm6YKdaUaRQTR63b1/myebTF5&#10;KU3U6q83C4LHYWa+YZbrzhpxp9bXjhVMxgkI4sLpmksFx7/daA7CB2SNxjEpeJKH9arfW2Km3YN/&#10;6Z6HUkQI+wwVVCE0mZS+qMiiH7uGOHoX11oMUbal1C0+ItwaOU2SmbRYc1yosKFtRcU1v1kF19S8&#10;nHXFq0nT/GjOz/0tOe2VGg66zQJEoC58w5/2QSv4mcH/l/gD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/ayGvwAAANsAAAAPAAAAAAAAAAAAAAAAAJgCAABkcnMvZG93bnJl&#10;di54bWxQSwUGAAAAAAQABAD1AAAAhAMAAAAA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3202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    <v:shape id="Freeform 3207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/xy78A&#10;AADbAAAADwAAAGRycy9kb3ducmV2LnhtbERPTYvCMBC9C/6HMII3TRVR6RplEUQPXtRd8Dg0s03Z&#10;ZlKSaKu/3hwEj4/3vdp0thZ38qFyrGAyzkAQF05XXCr4uexGSxAhImusHZOCBwXYrPu9FebatXyi&#10;+zmWIoVwyFGBibHJpQyFIYth7BrixP05bzEm6EupPbYp3NZymmVzabHi1GCwoa2h4v98swrmeuY6&#10;1xTP63VnTbv9XbZ+f1RqOOi+v0BE6uJH/HYftIJFGpu+pB8g1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v/HLvwAAANsAAAAPAAAAAAAAAAAAAAAAAJgCAABkcnMvZG93bnJl&#10;di54bWxQSwUGAAAAAAQABAD1AAAAhAMAAAAA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3203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      <v:shape id="Freeform 3206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dZwsAA&#10;AADbAAAADwAAAGRycy9kb3ducmV2LnhtbERPTYvCMBC9C/sfwix401QPotUo4iLIwh7Ugh6HZmyK&#10;yaTbZLX995uD4PHxvlebzlnxoDbUnhVMxhkI4tLrmisFxXk/moMIEVmj9UwKegqwWX8MVphr/+Qj&#10;PU6xEimEQ44KTIxNLmUoDTkMY98QJ+7mW4cxwbaSusVnCndWTrNsJh3WnBoMNrQzVN5Pf05BNPbn&#10;6/dY9P1hurvur/Z7YS+o1PCz2y5BROriW/xyH7SCeVqfvqQfIN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gdZwsAAAADbAAAADwAAAAAAAAAAAAAAAACYAgAAZHJzL2Rvd25y&#10;ZXYueG1sUEsFBgAAAAAEAAQA9QAAAIUDAAAAAA=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3205" o:spid="_x0000_s1036" type="#_x0000_t75" style="position:absolute;left:2640;top:1784;width:6984;height:56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pNq3GAAAA2wAAAA8AAABkcnMvZG93bnJldi54bWxEj0FrwkAUhO+F/oflFbwU3cRDjdFVGkEQ&#10;20NrRa+P7DMJzb6N2VWjv94tCD0OM/MNM513phZnal1lWUE8iEAQ51ZXXCjY/iz7CQjnkTXWlknB&#10;lRzMZ89PU0y1vfA3nTe+EAHCLkUFpfdNKqXLSzLoBrYhDt7BtgZ9kG0hdYuXADe1HEbRmzRYcVgo&#10;saFFSfnv5mQUZLvPbJ/76/o1PuLu65Z0H6NxplTvpXufgPDU+f/wo73SCpIY/r6EHyB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2k2rcYAAADbAAAADwAAAAAAAAAAAAAA&#10;AACfAgAAZHJzL2Rvd25yZXYueG1sUEsFBgAAAAAEAAQA9wAAAJIDAAAAAA==&#10;">
                          <v:imagedata r:id="rId14" o:title=""/>
                        </v:shape>
                        <v:shape id="Picture 3204" o:spid="_x0000_s1037" type="#_x0000_t75" style="position:absolute;left:2574;top:8819;width:7121;height:39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ASprFAAAA2wAAAA8AAABkcnMvZG93bnJldi54bWxEj0FrwkAUhO+C/2F5Qm+6MYcoqauIEOjB&#10;HmIF29sj+5oEs2/T7Jqk/fWuUPA4zMw3zGY3mkb01LnasoLlIgJBXFhdc6ng/JHN1yCcR9bYWCYF&#10;v+Rgt51ONphqO3BO/cmXIkDYpaig8r5NpXRFRQbdwrbEwfu2nUEfZFdK3eEQ4KaRcRQl0mDNYaHC&#10;lg4VFdfTzSjIjp9/yVe7omve/7xfVk12sPulUi+zcf8KwtPon+H/9ptWsI7h8SX8ALm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QEqaxQAAANsAAAAPAAAAAAAAAAAAAAAA&#10;AJ8CAABkcnMvZG93bnJldi54bWxQSwUGAAAAAAQABAD3AAAAkQMAAAAA&#10;">
                          <v:imagedata r:id="rId15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spacing w:val="1"/>
          <w:sz w:val="28"/>
          <w:szCs w:val="28"/>
        </w:rPr>
        <w:t>-S</w:t>
      </w:r>
      <w:r w:rsidR="008E4BD0">
        <w:rPr>
          <w:sz w:val="28"/>
          <w:szCs w:val="28"/>
        </w:rPr>
        <w:t>ử</w:t>
      </w:r>
      <w:r w:rsidR="008E4BD0">
        <w:rPr>
          <w:spacing w:val="-2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dụn</w:t>
      </w:r>
      <w:r w:rsidR="008E4BD0">
        <w:rPr>
          <w:sz w:val="28"/>
          <w:szCs w:val="28"/>
        </w:rPr>
        <w:t>g</w:t>
      </w:r>
      <w:r w:rsidR="008E4BD0">
        <w:rPr>
          <w:spacing w:val="-6"/>
          <w:sz w:val="28"/>
          <w:szCs w:val="28"/>
        </w:rPr>
        <w:t xml:space="preserve"> </w:t>
      </w:r>
      <w:r w:rsidR="008E4BD0">
        <w:rPr>
          <w:spacing w:val="-1"/>
          <w:sz w:val="28"/>
          <w:szCs w:val="28"/>
        </w:rPr>
        <w:t>cá</w:t>
      </w:r>
      <w:r w:rsidR="008E4BD0">
        <w:rPr>
          <w:sz w:val="28"/>
          <w:szCs w:val="28"/>
        </w:rPr>
        <w:t>p</w:t>
      </w:r>
      <w:r w:rsidR="008E4BD0">
        <w:rPr>
          <w:spacing w:val="-1"/>
          <w:sz w:val="28"/>
          <w:szCs w:val="28"/>
        </w:rPr>
        <w:t xml:space="preserve"> c</w:t>
      </w:r>
      <w:r w:rsidR="008E4BD0">
        <w:rPr>
          <w:spacing w:val="1"/>
          <w:sz w:val="28"/>
          <w:szCs w:val="28"/>
        </w:rPr>
        <w:t>h</w:t>
      </w:r>
      <w:r w:rsidR="008E4BD0">
        <w:rPr>
          <w:spacing w:val="-1"/>
          <w:sz w:val="28"/>
          <w:szCs w:val="28"/>
        </w:rPr>
        <w:t>é</w:t>
      </w:r>
      <w:r w:rsidR="008E4BD0">
        <w:rPr>
          <w:sz w:val="28"/>
          <w:szCs w:val="28"/>
        </w:rPr>
        <w:t>o</w:t>
      </w:r>
      <w:r w:rsidR="008E4BD0">
        <w:rPr>
          <w:spacing w:val="-4"/>
          <w:sz w:val="28"/>
          <w:szCs w:val="28"/>
        </w:rPr>
        <w:t xml:space="preserve"> </w:t>
      </w:r>
      <w:r w:rsidR="008E4BD0">
        <w:rPr>
          <w:spacing w:val="2"/>
          <w:sz w:val="28"/>
          <w:szCs w:val="28"/>
        </w:rPr>
        <w:t>đ</w:t>
      </w:r>
      <w:r w:rsidR="008E4BD0">
        <w:rPr>
          <w:sz w:val="28"/>
          <w:szCs w:val="28"/>
        </w:rPr>
        <w:t>ể</w:t>
      </w:r>
      <w:r w:rsidR="008E4BD0">
        <w:rPr>
          <w:spacing w:val="-1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k</w:t>
      </w:r>
      <w:r w:rsidR="008E4BD0">
        <w:rPr>
          <w:spacing w:val="-1"/>
          <w:sz w:val="28"/>
          <w:szCs w:val="28"/>
        </w:rPr>
        <w:t>ế</w:t>
      </w:r>
      <w:r w:rsidR="008E4BD0">
        <w:rPr>
          <w:sz w:val="28"/>
          <w:szCs w:val="28"/>
        </w:rPr>
        <w:t>t</w:t>
      </w:r>
      <w:r w:rsidR="008E4BD0">
        <w:rPr>
          <w:spacing w:val="-1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nố</w:t>
      </w:r>
      <w:r w:rsidR="008E4BD0">
        <w:rPr>
          <w:sz w:val="28"/>
          <w:szCs w:val="28"/>
        </w:rPr>
        <w:t>i</w:t>
      </w:r>
      <w:r w:rsidR="008E4BD0">
        <w:rPr>
          <w:spacing w:val="-3"/>
          <w:sz w:val="28"/>
          <w:szCs w:val="28"/>
        </w:rPr>
        <w:t xml:space="preserve"> </w:t>
      </w:r>
      <w:r w:rsidR="008E4BD0">
        <w:rPr>
          <w:sz w:val="28"/>
          <w:szCs w:val="28"/>
        </w:rPr>
        <w:t>từ 1</w:t>
      </w:r>
      <w:r w:rsidR="008E4BD0">
        <w:rPr>
          <w:spacing w:val="-1"/>
          <w:sz w:val="28"/>
          <w:szCs w:val="28"/>
        </w:rPr>
        <w:t xml:space="preserve"> </w:t>
      </w:r>
      <w:r w:rsidR="008E4BD0">
        <w:rPr>
          <w:sz w:val="28"/>
          <w:szCs w:val="28"/>
        </w:rPr>
        <w:t>t</w:t>
      </w:r>
      <w:r w:rsidR="008E4BD0">
        <w:rPr>
          <w:spacing w:val="1"/>
          <w:sz w:val="28"/>
          <w:szCs w:val="28"/>
        </w:rPr>
        <w:t>ron</w:t>
      </w:r>
      <w:r w:rsidR="008E4BD0">
        <w:rPr>
          <w:sz w:val="28"/>
          <w:szCs w:val="28"/>
        </w:rPr>
        <w:t>g</w:t>
      </w:r>
      <w:r w:rsidR="008E4BD0">
        <w:rPr>
          <w:spacing w:val="-6"/>
          <w:sz w:val="28"/>
          <w:szCs w:val="28"/>
        </w:rPr>
        <w:t xml:space="preserve"> </w:t>
      </w:r>
      <w:r w:rsidR="008E4BD0">
        <w:rPr>
          <w:sz w:val="28"/>
          <w:szCs w:val="28"/>
        </w:rPr>
        <w:t>4</w:t>
      </w:r>
      <w:r w:rsidR="008E4BD0">
        <w:rPr>
          <w:spacing w:val="-1"/>
          <w:sz w:val="28"/>
          <w:szCs w:val="28"/>
        </w:rPr>
        <w:t xml:space="preserve"> c</w:t>
      </w:r>
      <w:r w:rsidR="008E4BD0">
        <w:rPr>
          <w:spacing w:val="1"/>
          <w:sz w:val="28"/>
          <w:szCs w:val="28"/>
        </w:rPr>
        <w:t>ổn</w:t>
      </w:r>
      <w:r w:rsidR="008E4BD0">
        <w:rPr>
          <w:sz w:val="28"/>
          <w:szCs w:val="28"/>
        </w:rPr>
        <w:t>g</w:t>
      </w:r>
      <w:r w:rsidR="008E4BD0">
        <w:rPr>
          <w:spacing w:val="-4"/>
          <w:sz w:val="28"/>
          <w:szCs w:val="28"/>
        </w:rPr>
        <w:t xml:space="preserve"> </w:t>
      </w:r>
      <w:r w:rsidR="008E4BD0">
        <w:rPr>
          <w:spacing w:val="-1"/>
          <w:sz w:val="28"/>
          <w:szCs w:val="28"/>
        </w:rPr>
        <w:t>E</w:t>
      </w:r>
      <w:r w:rsidR="008E4BD0">
        <w:rPr>
          <w:sz w:val="28"/>
          <w:szCs w:val="28"/>
        </w:rPr>
        <w:t>t</w:t>
      </w:r>
      <w:r w:rsidR="008E4BD0">
        <w:rPr>
          <w:spacing w:val="1"/>
          <w:sz w:val="28"/>
          <w:szCs w:val="28"/>
        </w:rPr>
        <w:t>h</w:t>
      </w:r>
      <w:r w:rsidR="008E4BD0">
        <w:rPr>
          <w:spacing w:val="-1"/>
          <w:sz w:val="28"/>
          <w:szCs w:val="28"/>
        </w:rPr>
        <w:t>e</w:t>
      </w:r>
      <w:r w:rsidR="008E4BD0">
        <w:rPr>
          <w:spacing w:val="1"/>
          <w:sz w:val="28"/>
          <w:szCs w:val="28"/>
        </w:rPr>
        <w:t>rn</w:t>
      </w:r>
      <w:r w:rsidR="008E4BD0">
        <w:rPr>
          <w:spacing w:val="-1"/>
          <w:sz w:val="28"/>
          <w:szCs w:val="28"/>
        </w:rPr>
        <w:t>e</w:t>
      </w:r>
      <w:r w:rsidR="008E4BD0">
        <w:rPr>
          <w:sz w:val="28"/>
          <w:szCs w:val="28"/>
        </w:rPr>
        <w:t>t</w:t>
      </w:r>
      <w:r w:rsidR="008E4BD0">
        <w:rPr>
          <w:spacing w:val="-6"/>
          <w:sz w:val="28"/>
          <w:szCs w:val="28"/>
        </w:rPr>
        <w:t xml:space="preserve"> </w:t>
      </w:r>
      <w:r w:rsidR="008E4BD0">
        <w:rPr>
          <w:sz w:val="28"/>
          <w:szCs w:val="28"/>
        </w:rPr>
        <w:t>t</w:t>
      </w:r>
      <w:r w:rsidR="008E4BD0">
        <w:rPr>
          <w:spacing w:val="1"/>
          <w:sz w:val="28"/>
          <w:szCs w:val="28"/>
        </w:rPr>
        <w:t>r</w:t>
      </w:r>
      <w:r w:rsidR="008E4BD0">
        <w:rPr>
          <w:spacing w:val="-1"/>
          <w:sz w:val="28"/>
          <w:szCs w:val="28"/>
        </w:rPr>
        <w:t>ê</w:t>
      </w:r>
      <w:r w:rsidR="008E4BD0">
        <w:rPr>
          <w:sz w:val="28"/>
          <w:szCs w:val="28"/>
        </w:rPr>
        <w:t>n</w:t>
      </w:r>
      <w:r w:rsidR="008E4BD0">
        <w:rPr>
          <w:spacing w:val="-4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A</w:t>
      </w:r>
      <w:r w:rsidR="008E4BD0">
        <w:rPr>
          <w:sz w:val="28"/>
          <w:szCs w:val="28"/>
        </w:rPr>
        <w:t>P</w:t>
      </w:r>
      <w:r w:rsidR="008E4BD0">
        <w:rPr>
          <w:spacing w:val="-4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đ</w:t>
      </w:r>
      <w:r w:rsidR="008E4BD0">
        <w:rPr>
          <w:sz w:val="28"/>
          <w:szCs w:val="28"/>
        </w:rPr>
        <w:t>ến</w:t>
      </w:r>
      <w:r w:rsidR="008E4BD0">
        <w:rPr>
          <w:spacing w:val="-3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S</w:t>
      </w:r>
      <w:r w:rsidR="008E4BD0">
        <w:rPr>
          <w:sz w:val="28"/>
          <w:szCs w:val="28"/>
        </w:rPr>
        <w:t>W</w:t>
      </w:r>
      <w:r w:rsidR="008E4BD0">
        <w:rPr>
          <w:spacing w:val="1"/>
          <w:sz w:val="28"/>
          <w:szCs w:val="28"/>
        </w:rPr>
        <w:t>2</w:t>
      </w:r>
      <w:r w:rsidR="008E4BD0">
        <w:rPr>
          <w:sz w:val="28"/>
          <w:szCs w:val="28"/>
        </w:rPr>
        <w:t>.</w:t>
      </w:r>
      <w:r w:rsidR="008E4BD0">
        <w:rPr>
          <w:spacing w:val="-6"/>
          <w:sz w:val="28"/>
          <w:szCs w:val="28"/>
        </w:rPr>
        <w:t xml:space="preserve"> </w:t>
      </w:r>
      <w:r w:rsidR="008E4BD0">
        <w:rPr>
          <w:sz w:val="28"/>
          <w:szCs w:val="28"/>
        </w:rPr>
        <w:t>N</w:t>
      </w:r>
      <w:r w:rsidR="008E4BD0">
        <w:rPr>
          <w:spacing w:val="1"/>
          <w:sz w:val="28"/>
          <w:szCs w:val="28"/>
        </w:rPr>
        <w:t>h</w:t>
      </w:r>
      <w:r w:rsidR="008E4BD0">
        <w:rPr>
          <w:sz w:val="28"/>
          <w:szCs w:val="28"/>
        </w:rPr>
        <w:t xml:space="preserve">ư </w:t>
      </w:r>
      <w:r w:rsidR="008E4BD0">
        <w:rPr>
          <w:spacing w:val="1"/>
          <w:sz w:val="28"/>
          <w:szCs w:val="28"/>
        </w:rPr>
        <w:t>v</w:t>
      </w:r>
      <w:r w:rsidR="008E4BD0">
        <w:rPr>
          <w:spacing w:val="-1"/>
          <w:sz w:val="28"/>
          <w:szCs w:val="28"/>
        </w:rPr>
        <w:t>ậ</w:t>
      </w:r>
      <w:r w:rsidR="008E4BD0">
        <w:rPr>
          <w:sz w:val="28"/>
          <w:szCs w:val="28"/>
        </w:rPr>
        <w:t>y</w:t>
      </w:r>
      <w:r w:rsidR="008E4BD0">
        <w:rPr>
          <w:spacing w:val="-3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d</w:t>
      </w:r>
      <w:r w:rsidR="008E4BD0">
        <w:rPr>
          <w:sz w:val="28"/>
          <w:szCs w:val="28"/>
        </w:rPr>
        <w:t>o</w:t>
      </w:r>
      <w:r w:rsidR="008E4BD0">
        <w:rPr>
          <w:spacing w:val="-3"/>
          <w:sz w:val="28"/>
          <w:szCs w:val="28"/>
        </w:rPr>
        <w:t xml:space="preserve"> </w:t>
      </w:r>
      <w:r w:rsidR="008E4BD0">
        <w:rPr>
          <w:spacing w:val="-1"/>
          <w:sz w:val="28"/>
          <w:szCs w:val="28"/>
        </w:rPr>
        <w:t>m</w:t>
      </w:r>
      <w:r w:rsidR="008E4BD0">
        <w:rPr>
          <w:sz w:val="28"/>
          <w:szCs w:val="28"/>
        </w:rPr>
        <w:t>ô</w:t>
      </w:r>
      <w:r w:rsidR="008E4BD0">
        <w:rPr>
          <w:spacing w:val="-3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h</w:t>
      </w:r>
      <w:r w:rsidR="008E4BD0">
        <w:rPr>
          <w:sz w:val="28"/>
          <w:szCs w:val="28"/>
        </w:rPr>
        <w:t>ì</w:t>
      </w:r>
      <w:r w:rsidR="008E4BD0">
        <w:rPr>
          <w:spacing w:val="1"/>
          <w:sz w:val="28"/>
          <w:szCs w:val="28"/>
        </w:rPr>
        <w:t>n</w:t>
      </w:r>
      <w:r w:rsidR="008E4BD0">
        <w:rPr>
          <w:sz w:val="28"/>
          <w:szCs w:val="28"/>
        </w:rPr>
        <w:t>h</w:t>
      </w:r>
      <w:r w:rsidR="008E4BD0">
        <w:rPr>
          <w:spacing w:val="-5"/>
          <w:sz w:val="28"/>
          <w:szCs w:val="28"/>
        </w:rPr>
        <w:t xml:space="preserve"> </w:t>
      </w:r>
      <w:r w:rsidR="008E4BD0">
        <w:rPr>
          <w:sz w:val="28"/>
          <w:szCs w:val="28"/>
        </w:rPr>
        <w:t>là</w:t>
      </w:r>
      <w:r w:rsidR="008E4BD0">
        <w:rPr>
          <w:spacing w:val="-1"/>
          <w:sz w:val="28"/>
          <w:szCs w:val="28"/>
        </w:rPr>
        <w:t xml:space="preserve"> </w:t>
      </w:r>
      <w:r w:rsidR="008E4BD0">
        <w:rPr>
          <w:sz w:val="28"/>
          <w:szCs w:val="28"/>
        </w:rPr>
        <w:t xml:space="preserve">từ </w:t>
      </w:r>
      <w:r w:rsidR="008E4BD0">
        <w:rPr>
          <w:spacing w:val="1"/>
          <w:sz w:val="28"/>
          <w:szCs w:val="28"/>
        </w:rPr>
        <w:t>S</w:t>
      </w:r>
      <w:r w:rsidR="008E4BD0">
        <w:rPr>
          <w:sz w:val="28"/>
          <w:szCs w:val="28"/>
        </w:rPr>
        <w:t>W</w:t>
      </w:r>
      <w:r w:rsidR="008E4BD0">
        <w:rPr>
          <w:spacing w:val="-4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đ</w:t>
      </w:r>
      <w:r w:rsidR="008E4BD0">
        <w:rPr>
          <w:spacing w:val="-1"/>
          <w:sz w:val="28"/>
          <w:szCs w:val="28"/>
        </w:rPr>
        <w:t>ế</w:t>
      </w:r>
      <w:r w:rsidR="008E4BD0">
        <w:rPr>
          <w:sz w:val="28"/>
          <w:szCs w:val="28"/>
        </w:rPr>
        <w:t>n</w:t>
      </w:r>
      <w:r w:rsidR="008E4BD0">
        <w:rPr>
          <w:spacing w:val="-3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S</w:t>
      </w:r>
      <w:r w:rsidR="008E4BD0">
        <w:rPr>
          <w:sz w:val="28"/>
          <w:szCs w:val="28"/>
        </w:rPr>
        <w:t>W</w:t>
      </w:r>
      <w:r w:rsidR="008E4BD0">
        <w:rPr>
          <w:spacing w:val="-4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n</w:t>
      </w:r>
      <w:r w:rsidR="008E4BD0">
        <w:rPr>
          <w:spacing w:val="-1"/>
          <w:sz w:val="28"/>
          <w:szCs w:val="28"/>
        </w:rPr>
        <w:t>ê</w:t>
      </w:r>
      <w:r w:rsidR="008E4BD0">
        <w:rPr>
          <w:sz w:val="28"/>
          <w:szCs w:val="28"/>
        </w:rPr>
        <w:t>n</w:t>
      </w:r>
      <w:r w:rsidR="008E4BD0">
        <w:rPr>
          <w:spacing w:val="-4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c</w:t>
      </w:r>
      <w:r w:rsidR="008E4BD0">
        <w:rPr>
          <w:spacing w:val="-1"/>
          <w:sz w:val="28"/>
          <w:szCs w:val="28"/>
        </w:rPr>
        <w:t>á</w:t>
      </w:r>
      <w:r w:rsidR="008E4BD0">
        <w:rPr>
          <w:sz w:val="28"/>
          <w:szCs w:val="28"/>
        </w:rPr>
        <w:t>c Wi</w:t>
      </w:r>
      <w:r w:rsidR="008E4BD0">
        <w:rPr>
          <w:spacing w:val="1"/>
          <w:sz w:val="28"/>
          <w:szCs w:val="28"/>
        </w:rPr>
        <w:t>r</w:t>
      </w:r>
      <w:r w:rsidR="008E4BD0">
        <w:rPr>
          <w:spacing w:val="-1"/>
          <w:sz w:val="28"/>
          <w:szCs w:val="28"/>
        </w:rPr>
        <w:t>e</w:t>
      </w:r>
      <w:r w:rsidR="008E4BD0">
        <w:rPr>
          <w:sz w:val="28"/>
          <w:szCs w:val="28"/>
        </w:rPr>
        <w:t>l</w:t>
      </w:r>
      <w:r w:rsidR="008E4BD0">
        <w:rPr>
          <w:spacing w:val="-1"/>
          <w:sz w:val="28"/>
          <w:szCs w:val="28"/>
        </w:rPr>
        <w:t>e</w:t>
      </w:r>
      <w:r w:rsidR="008E4BD0">
        <w:rPr>
          <w:sz w:val="28"/>
          <w:szCs w:val="28"/>
        </w:rPr>
        <w:t>ss</w:t>
      </w:r>
      <w:r w:rsidR="008E4BD0">
        <w:rPr>
          <w:spacing w:val="-6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P</w:t>
      </w:r>
      <w:r w:rsidR="008E4BD0">
        <w:rPr>
          <w:sz w:val="28"/>
          <w:szCs w:val="28"/>
        </w:rPr>
        <w:t>C</w:t>
      </w:r>
      <w:r w:rsidR="008E4BD0">
        <w:rPr>
          <w:spacing w:val="-4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v</w:t>
      </w:r>
      <w:r w:rsidR="008E4BD0">
        <w:rPr>
          <w:sz w:val="28"/>
          <w:szCs w:val="28"/>
        </w:rPr>
        <w:t>à</w:t>
      </w:r>
      <w:r w:rsidR="008E4BD0">
        <w:rPr>
          <w:spacing w:val="-3"/>
          <w:sz w:val="28"/>
          <w:szCs w:val="28"/>
        </w:rPr>
        <w:t xml:space="preserve"> </w:t>
      </w:r>
      <w:r w:rsidR="008E4BD0">
        <w:rPr>
          <w:sz w:val="28"/>
          <w:szCs w:val="28"/>
        </w:rPr>
        <w:t>m</w:t>
      </w:r>
      <w:r w:rsidR="008E4BD0">
        <w:rPr>
          <w:spacing w:val="1"/>
          <w:sz w:val="28"/>
          <w:szCs w:val="28"/>
        </w:rPr>
        <w:t>ạn</w:t>
      </w:r>
      <w:r w:rsidR="008E4BD0">
        <w:rPr>
          <w:sz w:val="28"/>
          <w:szCs w:val="28"/>
        </w:rPr>
        <w:t>g</w:t>
      </w:r>
      <w:r w:rsidR="008E4BD0">
        <w:rPr>
          <w:spacing w:val="-5"/>
          <w:sz w:val="28"/>
          <w:szCs w:val="28"/>
        </w:rPr>
        <w:t xml:space="preserve"> </w:t>
      </w:r>
      <w:r w:rsidR="008E4BD0">
        <w:rPr>
          <w:spacing w:val="-1"/>
          <w:sz w:val="28"/>
          <w:szCs w:val="28"/>
        </w:rPr>
        <w:t>L</w:t>
      </w:r>
      <w:r w:rsidR="008E4BD0">
        <w:rPr>
          <w:sz w:val="28"/>
          <w:szCs w:val="28"/>
        </w:rPr>
        <w:t>AN</w:t>
      </w:r>
      <w:r w:rsidR="008E4BD0">
        <w:rPr>
          <w:spacing w:val="-4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s</w:t>
      </w:r>
      <w:r w:rsidR="008E4BD0">
        <w:rPr>
          <w:sz w:val="28"/>
          <w:szCs w:val="28"/>
        </w:rPr>
        <w:t>ẽ</w:t>
      </w:r>
      <w:r w:rsidR="008E4BD0">
        <w:rPr>
          <w:spacing w:val="-2"/>
          <w:sz w:val="28"/>
          <w:szCs w:val="28"/>
        </w:rPr>
        <w:t xml:space="preserve"> </w:t>
      </w:r>
      <w:r w:rsidR="008E4BD0">
        <w:rPr>
          <w:spacing w:val="-1"/>
          <w:sz w:val="28"/>
          <w:szCs w:val="28"/>
        </w:rPr>
        <w:t>c</w:t>
      </w:r>
      <w:r w:rsidR="008E4BD0">
        <w:rPr>
          <w:spacing w:val="1"/>
          <w:sz w:val="28"/>
          <w:szCs w:val="28"/>
        </w:rPr>
        <w:t>ùn</w:t>
      </w:r>
      <w:r w:rsidR="008E4BD0">
        <w:rPr>
          <w:sz w:val="28"/>
          <w:szCs w:val="28"/>
        </w:rPr>
        <w:t>g</w:t>
      </w:r>
      <w:r w:rsidR="008E4BD0">
        <w:rPr>
          <w:spacing w:val="-4"/>
          <w:sz w:val="28"/>
          <w:szCs w:val="28"/>
        </w:rPr>
        <w:t xml:space="preserve"> </w:t>
      </w:r>
      <w:r w:rsidR="008E4BD0">
        <w:rPr>
          <w:sz w:val="28"/>
          <w:szCs w:val="28"/>
        </w:rPr>
        <w:t xml:space="preserve">1 </w:t>
      </w:r>
      <w:r w:rsidR="008E4BD0">
        <w:rPr>
          <w:spacing w:val="1"/>
          <w:sz w:val="28"/>
          <w:szCs w:val="28"/>
        </w:rPr>
        <w:t>đ</w:t>
      </w:r>
      <w:r w:rsidR="008E4BD0">
        <w:rPr>
          <w:sz w:val="28"/>
          <w:szCs w:val="28"/>
        </w:rPr>
        <w:t>ịa</w:t>
      </w:r>
      <w:r w:rsidR="008E4BD0">
        <w:rPr>
          <w:spacing w:val="-2"/>
          <w:sz w:val="28"/>
          <w:szCs w:val="28"/>
        </w:rPr>
        <w:t xml:space="preserve"> </w:t>
      </w:r>
      <w:r w:rsidR="008E4BD0">
        <w:rPr>
          <w:spacing w:val="-1"/>
          <w:sz w:val="28"/>
          <w:szCs w:val="28"/>
        </w:rPr>
        <w:t>c</w:t>
      </w:r>
      <w:r w:rsidR="008E4BD0">
        <w:rPr>
          <w:spacing w:val="1"/>
          <w:sz w:val="28"/>
          <w:szCs w:val="28"/>
        </w:rPr>
        <w:t>h</w:t>
      </w:r>
      <w:r w:rsidR="008E4BD0">
        <w:rPr>
          <w:sz w:val="28"/>
          <w:szCs w:val="28"/>
        </w:rPr>
        <w:t>ỉ</w:t>
      </w:r>
      <w:r w:rsidR="008E4BD0">
        <w:rPr>
          <w:spacing w:val="-2"/>
          <w:sz w:val="28"/>
          <w:szCs w:val="28"/>
        </w:rPr>
        <w:t xml:space="preserve"> </w:t>
      </w:r>
      <w:r w:rsidR="008E4BD0">
        <w:rPr>
          <w:sz w:val="28"/>
          <w:szCs w:val="28"/>
        </w:rPr>
        <w:t>m</w:t>
      </w:r>
      <w:r w:rsidR="008E4BD0">
        <w:rPr>
          <w:spacing w:val="1"/>
          <w:sz w:val="28"/>
          <w:szCs w:val="28"/>
        </w:rPr>
        <w:t>ạn</w:t>
      </w:r>
      <w:r w:rsidR="008E4BD0">
        <w:rPr>
          <w:sz w:val="28"/>
          <w:szCs w:val="28"/>
        </w:rPr>
        <w:t>g</w:t>
      </w:r>
      <w:r w:rsidR="008E4BD0">
        <w:rPr>
          <w:spacing w:val="-5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192</w:t>
      </w:r>
      <w:r w:rsidR="008E4BD0">
        <w:rPr>
          <w:sz w:val="28"/>
          <w:szCs w:val="28"/>
        </w:rPr>
        <w:t>.</w:t>
      </w:r>
      <w:r w:rsidR="008E4BD0">
        <w:rPr>
          <w:spacing w:val="-1"/>
          <w:sz w:val="28"/>
          <w:szCs w:val="28"/>
        </w:rPr>
        <w:t>16</w:t>
      </w:r>
      <w:r w:rsidR="008E4BD0">
        <w:rPr>
          <w:spacing w:val="1"/>
          <w:sz w:val="28"/>
          <w:szCs w:val="28"/>
        </w:rPr>
        <w:t>8</w:t>
      </w:r>
      <w:r w:rsidR="008E4BD0">
        <w:rPr>
          <w:sz w:val="28"/>
          <w:szCs w:val="28"/>
        </w:rPr>
        <w:t>.</w:t>
      </w:r>
      <w:r w:rsidR="008E4BD0">
        <w:rPr>
          <w:spacing w:val="1"/>
          <w:sz w:val="28"/>
          <w:szCs w:val="28"/>
        </w:rPr>
        <w:t>2</w:t>
      </w:r>
      <w:r w:rsidR="008E4BD0">
        <w:rPr>
          <w:sz w:val="28"/>
          <w:szCs w:val="28"/>
        </w:rPr>
        <w:t>.</w:t>
      </w:r>
      <w:r w:rsidR="008E4BD0">
        <w:rPr>
          <w:spacing w:val="1"/>
          <w:sz w:val="28"/>
          <w:szCs w:val="28"/>
        </w:rPr>
        <w:t>0</w:t>
      </w:r>
      <w:r w:rsidR="008E4BD0">
        <w:rPr>
          <w:sz w:val="28"/>
          <w:szCs w:val="28"/>
        </w:rPr>
        <w:t>/</w:t>
      </w:r>
      <w:r w:rsidR="008E4BD0">
        <w:rPr>
          <w:spacing w:val="1"/>
          <w:sz w:val="28"/>
          <w:szCs w:val="28"/>
        </w:rPr>
        <w:t>24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7" w:line="260" w:lineRule="exact"/>
        <w:rPr>
          <w:sz w:val="26"/>
          <w:szCs w:val="26"/>
        </w:rPr>
      </w:pPr>
    </w:p>
    <w:p w:rsidR="00F81C28" w:rsidRDefault="008E4BD0">
      <w:pPr>
        <w:ind w:left="119" w:right="4248"/>
        <w:jc w:val="both"/>
        <w:rPr>
          <w:sz w:val="28"/>
          <w:szCs w:val="28"/>
        </w:rPr>
        <w:sectPr w:rsidR="00F81C28">
          <w:headerReference w:type="default" r:id="rId16"/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8"/>
          <w:szCs w:val="28"/>
        </w:rPr>
        <w:t>-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Đi</w:t>
      </w:r>
      <w:r>
        <w:rPr>
          <w:spacing w:val="-1"/>
          <w:sz w:val="28"/>
          <w:szCs w:val="28"/>
        </w:rPr>
        <w:t>ề</w:t>
      </w:r>
      <w:r>
        <w:rPr>
          <w:sz w:val="28"/>
          <w:szCs w:val="28"/>
        </w:rPr>
        <w:t>u</w:t>
      </w:r>
      <w:r>
        <w:rPr>
          <w:spacing w:val="-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c</w:t>
      </w:r>
      <w:r>
        <w:rPr>
          <w:spacing w:val="1"/>
          <w:sz w:val="28"/>
          <w:szCs w:val="28"/>
        </w:rPr>
        <w:t>hỉn</w:t>
      </w:r>
      <w:r>
        <w:rPr>
          <w:sz w:val="28"/>
          <w:szCs w:val="28"/>
        </w:rPr>
        <w:t>h</w:t>
      </w:r>
      <w:r>
        <w:rPr>
          <w:spacing w:val="-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m</w:t>
      </w:r>
      <w:r>
        <w:rPr>
          <w:spacing w:val="1"/>
          <w:sz w:val="28"/>
          <w:szCs w:val="28"/>
        </w:rPr>
        <w:t>ộ</w:t>
      </w:r>
      <w:r>
        <w:rPr>
          <w:sz w:val="28"/>
          <w:szCs w:val="28"/>
        </w:rPr>
        <w:t>t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số t</w:t>
      </w:r>
      <w:r>
        <w:rPr>
          <w:spacing w:val="1"/>
          <w:sz w:val="28"/>
          <w:szCs w:val="28"/>
        </w:rPr>
        <w:t>ha</w:t>
      </w:r>
      <w:r>
        <w:rPr>
          <w:sz w:val="28"/>
          <w:szCs w:val="28"/>
        </w:rPr>
        <w:t>m</w:t>
      </w:r>
      <w:r>
        <w:rPr>
          <w:spacing w:val="-6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ố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c</w:t>
      </w:r>
      <w:r>
        <w:rPr>
          <w:sz w:val="28"/>
          <w:szCs w:val="28"/>
        </w:rPr>
        <w:t xml:space="preserve">ơ 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ả</w:t>
      </w:r>
      <w:r>
        <w:rPr>
          <w:sz w:val="28"/>
          <w:szCs w:val="28"/>
        </w:rPr>
        <w:t>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r</w:t>
      </w:r>
      <w:r>
        <w:rPr>
          <w:spacing w:val="-1"/>
          <w:sz w:val="28"/>
          <w:szCs w:val="28"/>
        </w:rPr>
        <w:t>ê</w:t>
      </w:r>
      <w:r>
        <w:rPr>
          <w:sz w:val="28"/>
          <w:szCs w:val="28"/>
        </w:rPr>
        <w:t>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AP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:</w:t>
      </w:r>
    </w:p>
    <w:p w:rsidR="00F81C28" w:rsidRDefault="00F81C28">
      <w:pPr>
        <w:spacing w:before="1" w:line="240" w:lineRule="exact"/>
        <w:rPr>
          <w:sz w:val="24"/>
          <w:szCs w:val="24"/>
        </w:rPr>
      </w:pPr>
    </w:p>
    <w:p w:rsidR="00F81C28" w:rsidRDefault="008E4BD0">
      <w:pPr>
        <w:spacing w:before="23"/>
        <w:ind w:left="820"/>
        <w:rPr>
          <w:sz w:val="28"/>
          <w:szCs w:val="28"/>
        </w:rPr>
      </w:pPr>
      <w:r>
        <w:rPr>
          <w:sz w:val="28"/>
          <w:szCs w:val="28"/>
        </w:rPr>
        <w:t>+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tw</w:t>
      </w:r>
      <w:r>
        <w:rPr>
          <w:spacing w:val="1"/>
          <w:sz w:val="28"/>
          <w:szCs w:val="28"/>
        </w:rPr>
        <w:t>or</w:t>
      </w:r>
      <w:r>
        <w:rPr>
          <w:sz w:val="28"/>
          <w:szCs w:val="28"/>
        </w:rPr>
        <w:t>k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M</w:t>
      </w:r>
      <w:r>
        <w:rPr>
          <w:spacing w:val="1"/>
          <w:sz w:val="28"/>
          <w:szCs w:val="28"/>
        </w:rPr>
        <w:t>od</w:t>
      </w:r>
      <w:r>
        <w:rPr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 xml:space="preserve">: 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AP</w:t>
      </w:r>
      <w:r>
        <w:rPr>
          <w:spacing w:val="-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c</w:t>
      </w:r>
      <w:r>
        <w:rPr>
          <w:spacing w:val="1"/>
          <w:sz w:val="28"/>
          <w:szCs w:val="28"/>
        </w:rPr>
        <w:t>hu</w:t>
      </w:r>
      <w:r>
        <w:rPr>
          <w:sz w:val="28"/>
          <w:szCs w:val="28"/>
        </w:rPr>
        <w:t>ẩn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G</w:t>
      </w:r>
      <w:r>
        <w:rPr>
          <w:spacing w:val="-2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s</w:t>
      </w:r>
      <w:r>
        <w:rPr>
          <w:sz w:val="28"/>
          <w:szCs w:val="28"/>
        </w:rPr>
        <w:t>ẽ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ỗ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r</w:t>
      </w:r>
      <w:r>
        <w:rPr>
          <w:sz w:val="28"/>
          <w:szCs w:val="28"/>
        </w:rPr>
        <w:t xml:space="preserve">ợ </w:t>
      </w:r>
      <w:r>
        <w:rPr>
          <w:spacing w:val="1"/>
          <w:sz w:val="28"/>
          <w:szCs w:val="28"/>
        </w:rPr>
        <w:t>ng</w:t>
      </w:r>
      <w:r>
        <w:rPr>
          <w:sz w:val="28"/>
          <w:szCs w:val="28"/>
        </w:rPr>
        <w:t>ược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chu</w:t>
      </w:r>
      <w:r>
        <w:rPr>
          <w:spacing w:val="-1"/>
          <w:sz w:val="28"/>
          <w:szCs w:val="28"/>
        </w:rPr>
        <w:t>ẩ</w:t>
      </w:r>
      <w:r>
        <w:rPr>
          <w:sz w:val="28"/>
          <w:szCs w:val="28"/>
        </w:rPr>
        <w:t>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B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nê</w:t>
      </w:r>
      <w:r>
        <w:rPr>
          <w:sz w:val="28"/>
          <w:szCs w:val="28"/>
        </w:rPr>
        <w:t>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 xml:space="preserve">ở </w:t>
      </w:r>
      <w:r>
        <w:rPr>
          <w:spacing w:val="1"/>
          <w:sz w:val="28"/>
          <w:szCs w:val="28"/>
        </w:rPr>
        <w:t>đ</w:t>
      </w:r>
      <w:r>
        <w:rPr>
          <w:spacing w:val="-1"/>
          <w:sz w:val="28"/>
          <w:szCs w:val="28"/>
        </w:rPr>
        <w:t>â</w:t>
      </w:r>
      <w:r>
        <w:rPr>
          <w:sz w:val="28"/>
          <w:szCs w:val="28"/>
        </w:rPr>
        <w:t>y</w:t>
      </w:r>
      <w:r>
        <w:rPr>
          <w:spacing w:val="-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c</w:t>
      </w:r>
      <w:r>
        <w:rPr>
          <w:spacing w:val="2"/>
          <w:sz w:val="28"/>
          <w:szCs w:val="28"/>
        </w:rPr>
        <w:t>h</w:t>
      </w:r>
      <w:r>
        <w:rPr>
          <w:spacing w:val="1"/>
          <w:sz w:val="28"/>
          <w:szCs w:val="28"/>
        </w:rPr>
        <w:t>úng</w:t>
      </w:r>
    </w:p>
    <w:p w:rsidR="00F81C28" w:rsidRDefault="008E4BD0">
      <w:pPr>
        <w:spacing w:line="320" w:lineRule="exact"/>
        <w:ind w:left="100"/>
        <w:rPr>
          <w:sz w:val="28"/>
          <w:szCs w:val="28"/>
        </w:rPr>
      </w:pPr>
      <w:r>
        <w:rPr>
          <w:sz w:val="28"/>
          <w:szCs w:val="28"/>
        </w:rPr>
        <w:t>ta</w:t>
      </w:r>
      <w:r>
        <w:rPr>
          <w:spacing w:val="-1"/>
          <w:sz w:val="28"/>
          <w:szCs w:val="28"/>
        </w:rPr>
        <w:t xml:space="preserve"> c</w:t>
      </w:r>
      <w:r>
        <w:rPr>
          <w:sz w:val="28"/>
          <w:szCs w:val="28"/>
        </w:rPr>
        <w:t>ó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c</w:t>
      </w:r>
      <w:r>
        <w:rPr>
          <w:spacing w:val="1"/>
          <w:sz w:val="28"/>
          <w:szCs w:val="28"/>
        </w:rPr>
        <w:t>á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l</w:t>
      </w:r>
      <w:r>
        <w:rPr>
          <w:sz w:val="28"/>
          <w:szCs w:val="28"/>
        </w:rPr>
        <w:t xml:space="preserve">ựa </w:t>
      </w:r>
      <w:r>
        <w:rPr>
          <w:spacing w:val="-1"/>
          <w:sz w:val="28"/>
          <w:szCs w:val="28"/>
        </w:rPr>
        <w:t>c</w:t>
      </w:r>
      <w:r>
        <w:rPr>
          <w:spacing w:val="1"/>
          <w:sz w:val="28"/>
          <w:szCs w:val="28"/>
        </w:rPr>
        <w:t>họ</w:t>
      </w:r>
      <w:r>
        <w:rPr>
          <w:sz w:val="28"/>
          <w:szCs w:val="28"/>
        </w:rPr>
        <w:t>n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180"/>
        <w:rPr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o</w:t>
      </w:r>
      <w:r>
        <w:rPr>
          <w:rFonts w:ascii="Courier New" w:eastAsia="Courier New" w:hAnsi="Courier New" w:cs="Courier New"/>
          <w:spacing w:val="22"/>
          <w:sz w:val="28"/>
          <w:szCs w:val="28"/>
        </w:rPr>
        <w:t xml:space="preserve"> </w:t>
      </w:r>
      <w:r>
        <w:rPr>
          <w:sz w:val="28"/>
          <w:szCs w:val="28"/>
        </w:rPr>
        <w:t>Mix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M</w:t>
      </w:r>
      <w:r>
        <w:rPr>
          <w:spacing w:val="1"/>
          <w:sz w:val="28"/>
          <w:szCs w:val="28"/>
        </w:rPr>
        <w:t>od</w:t>
      </w:r>
      <w:r>
        <w:rPr>
          <w:sz w:val="28"/>
          <w:szCs w:val="28"/>
        </w:rPr>
        <w:t>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 xml:space="preserve">: là </w:t>
      </w:r>
      <w:r>
        <w:rPr>
          <w:spacing w:val="-1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ế</w:t>
      </w:r>
      <w:r>
        <w:rPr>
          <w:spacing w:val="-2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đ</w:t>
      </w:r>
      <w:r>
        <w:rPr>
          <w:sz w:val="28"/>
          <w:szCs w:val="28"/>
        </w:rPr>
        <w:t>ộ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m</w:t>
      </w:r>
      <w:r>
        <w:rPr>
          <w:spacing w:val="1"/>
          <w:sz w:val="28"/>
          <w:szCs w:val="28"/>
        </w:rPr>
        <w:t>ặ</w:t>
      </w:r>
      <w:r>
        <w:rPr>
          <w:sz w:val="28"/>
          <w:szCs w:val="28"/>
        </w:rPr>
        <w:t>c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đ</w:t>
      </w:r>
      <w:r>
        <w:rPr>
          <w:sz w:val="28"/>
          <w:szCs w:val="28"/>
        </w:rPr>
        <w:t>ị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h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ỗ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r</w:t>
      </w:r>
      <w:r>
        <w:rPr>
          <w:sz w:val="28"/>
          <w:szCs w:val="28"/>
        </w:rPr>
        <w:t xml:space="preserve">ợ </w:t>
      </w:r>
      <w:r>
        <w:rPr>
          <w:spacing w:val="-1"/>
          <w:sz w:val="28"/>
          <w:szCs w:val="28"/>
        </w:rPr>
        <w:t>c</w:t>
      </w:r>
      <w:r>
        <w:rPr>
          <w:sz w:val="28"/>
          <w:szCs w:val="28"/>
        </w:rPr>
        <w:t xml:space="preserve">ả </w:t>
      </w:r>
      <w:r>
        <w:rPr>
          <w:spacing w:val="-1"/>
          <w:sz w:val="28"/>
          <w:szCs w:val="28"/>
        </w:rPr>
        <w:t>c</w:t>
      </w:r>
      <w:r>
        <w:rPr>
          <w:sz w:val="28"/>
          <w:szCs w:val="28"/>
        </w:rPr>
        <w:t>li</w:t>
      </w:r>
      <w:r>
        <w:rPr>
          <w:spacing w:val="-1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ở </w:t>
      </w:r>
      <w:r>
        <w:rPr>
          <w:spacing w:val="1"/>
          <w:sz w:val="28"/>
          <w:szCs w:val="28"/>
        </w:rPr>
        <w:t>chu</w:t>
      </w:r>
      <w:r>
        <w:rPr>
          <w:sz w:val="28"/>
          <w:szCs w:val="28"/>
        </w:rPr>
        <w:t>ẩn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B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à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G</w:t>
      </w:r>
    </w:p>
    <w:p w:rsidR="00F81C28" w:rsidRDefault="008E4BD0">
      <w:pPr>
        <w:spacing w:line="320" w:lineRule="exact"/>
        <w:ind w:left="1180"/>
        <w:rPr>
          <w:sz w:val="28"/>
          <w:szCs w:val="28"/>
        </w:rPr>
      </w:pPr>
      <w:r>
        <w:rPr>
          <w:rFonts w:ascii="Courier New" w:eastAsia="Courier New" w:hAnsi="Courier New" w:cs="Courier New"/>
          <w:position w:val="2"/>
          <w:sz w:val="28"/>
          <w:szCs w:val="28"/>
        </w:rPr>
        <w:t>o</w:t>
      </w:r>
      <w:r>
        <w:rPr>
          <w:rFonts w:ascii="Courier New" w:eastAsia="Courier New" w:hAnsi="Courier New" w:cs="Courier New"/>
          <w:spacing w:val="22"/>
          <w:position w:val="2"/>
          <w:sz w:val="28"/>
          <w:szCs w:val="28"/>
        </w:rPr>
        <w:t xml:space="preserve"> </w:t>
      </w:r>
      <w:r>
        <w:rPr>
          <w:spacing w:val="-1"/>
          <w:position w:val="2"/>
          <w:sz w:val="28"/>
          <w:szCs w:val="28"/>
        </w:rPr>
        <w:t>B</w:t>
      </w:r>
      <w:r>
        <w:rPr>
          <w:spacing w:val="1"/>
          <w:position w:val="2"/>
          <w:sz w:val="28"/>
          <w:szCs w:val="28"/>
        </w:rPr>
        <w:t>-</w:t>
      </w:r>
      <w:r>
        <w:rPr>
          <w:position w:val="2"/>
          <w:sz w:val="28"/>
          <w:szCs w:val="28"/>
        </w:rPr>
        <w:t>O</w:t>
      </w:r>
      <w:r>
        <w:rPr>
          <w:spacing w:val="1"/>
          <w:position w:val="2"/>
          <w:sz w:val="28"/>
          <w:szCs w:val="28"/>
        </w:rPr>
        <w:t>n</w:t>
      </w:r>
      <w:r>
        <w:rPr>
          <w:position w:val="2"/>
          <w:sz w:val="28"/>
          <w:szCs w:val="28"/>
        </w:rPr>
        <w:t>ly</w:t>
      </w:r>
      <w:r>
        <w:rPr>
          <w:spacing w:val="-7"/>
          <w:position w:val="2"/>
          <w:sz w:val="28"/>
          <w:szCs w:val="28"/>
        </w:rPr>
        <w:t xml:space="preserve"> </w:t>
      </w:r>
      <w:r>
        <w:rPr>
          <w:position w:val="2"/>
          <w:sz w:val="28"/>
          <w:szCs w:val="28"/>
        </w:rPr>
        <w:t xml:space="preserve">: </w:t>
      </w:r>
      <w:r>
        <w:rPr>
          <w:spacing w:val="1"/>
          <w:position w:val="2"/>
          <w:sz w:val="28"/>
          <w:szCs w:val="28"/>
        </w:rPr>
        <w:t>ch</w:t>
      </w:r>
      <w:r>
        <w:rPr>
          <w:position w:val="2"/>
          <w:sz w:val="28"/>
          <w:szCs w:val="28"/>
        </w:rPr>
        <w:t>ỉ</w:t>
      </w:r>
      <w:r>
        <w:rPr>
          <w:spacing w:val="-1"/>
          <w:position w:val="2"/>
          <w:sz w:val="28"/>
          <w:szCs w:val="28"/>
        </w:rPr>
        <w:t xml:space="preserve"> </w:t>
      </w:r>
      <w:r>
        <w:rPr>
          <w:spacing w:val="1"/>
          <w:position w:val="2"/>
          <w:sz w:val="28"/>
          <w:szCs w:val="28"/>
        </w:rPr>
        <w:t>h</w:t>
      </w:r>
      <w:r>
        <w:rPr>
          <w:position w:val="2"/>
          <w:sz w:val="28"/>
          <w:szCs w:val="28"/>
        </w:rPr>
        <w:t>ỗ</w:t>
      </w:r>
      <w:r>
        <w:rPr>
          <w:spacing w:val="-3"/>
          <w:position w:val="2"/>
          <w:sz w:val="28"/>
          <w:szCs w:val="28"/>
        </w:rPr>
        <w:t xml:space="preserve"> </w:t>
      </w:r>
      <w:r>
        <w:rPr>
          <w:position w:val="2"/>
          <w:sz w:val="28"/>
          <w:szCs w:val="28"/>
        </w:rPr>
        <w:t>t</w:t>
      </w:r>
      <w:r>
        <w:rPr>
          <w:spacing w:val="1"/>
          <w:position w:val="2"/>
          <w:sz w:val="28"/>
          <w:szCs w:val="28"/>
        </w:rPr>
        <w:t>r</w:t>
      </w:r>
      <w:r>
        <w:rPr>
          <w:position w:val="2"/>
          <w:sz w:val="28"/>
          <w:szCs w:val="28"/>
        </w:rPr>
        <w:t xml:space="preserve">ợ </w:t>
      </w:r>
      <w:r>
        <w:rPr>
          <w:spacing w:val="-1"/>
          <w:position w:val="2"/>
          <w:sz w:val="28"/>
          <w:szCs w:val="28"/>
        </w:rPr>
        <w:t>c</w:t>
      </w:r>
      <w:r>
        <w:rPr>
          <w:position w:val="2"/>
          <w:sz w:val="28"/>
          <w:szCs w:val="28"/>
        </w:rPr>
        <w:t>li</w:t>
      </w:r>
      <w:r>
        <w:rPr>
          <w:spacing w:val="-1"/>
          <w:position w:val="2"/>
          <w:sz w:val="28"/>
          <w:szCs w:val="28"/>
        </w:rPr>
        <w:t>e</w:t>
      </w:r>
      <w:r>
        <w:rPr>
          <w:spacing w:val="1"/>
          <w:position w:val="2"/>
          <w:sz w:val="28"/>
          <w:szCs w:val="28"/>
        </w:rPr>
        <w:t>n</w:t>
      </w:r>
      <w:r>
        <w:rPr>
          <w:position w:val="2"/>
          <w:sz w:val="28"/>
          <w:szCs w:val="28"/>
        </w:rPr>
        <w:t>t</w:t>
      </w:r>
      <w:r>
        <w:rPr>
          <w:spacing w:val="-3"/>
          <w:position w:val="2"/>
          <w:sz w:val="28"/>
          <w:szCs w:val="28"/>
        </w:rPr>
        <w:t xml:space="preserve"> </w:t>
      </w:r>
      <w:r>
        <w:rPr>
          <w:spacing w:val="-1"/>
          <w:position w:val="2"/>
          <w:sz w:val="28"/>
          <w:szCs w:val="28"/>
        </w:rPr>
        <w:t>c</w:t>
      </w:r>
      <w:r>
        <w:rPr>
          <w:spacing w:val="1"/>
          <w:position w:val="2"/>
          <w:sz w:val="28"/>
          <w:szCs w:val="28"/>
        </w:rPr>
        <w:t>hu</w:t>
      </w:r>
      <w:r>
        <w:rPr>
          <w:spacing w:val="-1"/>
          <w:position w:val="2"/>
          <w:sz w:val="28"/>
          <w:szCs w:val="28"/>
        </w:rPr>
        <w:t>ẩ</w:t>
      </w:r>
      <w:r>
        <w:rPr>
          <w:position w:val="2"/>
          <w:sz w:val="28"/>
          <w:szCs w:val="28"/>
        </w:rPr>
        <w:t>n</w:t>
      </w:r>
      <w:r>
        <w:rPr>
          <w:spacing w:val="-5"/>
          <w:position w:val="2"/>
          <w:sz w:val="28"/>
          <w:szCs w:val="28"/>
        </w:rPr>
        <w:t xml:space="preserve"> </w:t>
      </w:r>
      <w:r>
        <w:rPr>
          <w:position w:val="2"/>
          <w:sz w:val="28"/>
          <w:szCs w:val="28"/>
        </w:rPr>
        <w:t>B</w:t>
      </w:r>
    </w:p>
    <w:p w:rsidR="00F81C28" w:rsidRDefault="008E4BD0">
      <w:pPr>
        <w:spacing w:line="320" w:lineRule="exact"/>
        <w:ind w:left="1181"/>
        <w:rPr>
          <w:sz w:val="28"/>
          <w:szCs w:val="28"/>
        </w:rPr>
      </w:pPr>
      <w:r>
        <w:rPr>
          <w:rFonts w:ascii="Courier New" w:eastAsia="Courier New" w:hAnsi="Courier New" w:cs="Courier New"/>
          <w:position w:val="2"/>
          <w:sz w:val="28"/>
          <w:szCs w:val="28"/>
        </w:rPr>
        <w:t>o</w:t>
      </w:r>
      <w:r>
        <w:rPr>
          <w:rFonts w:ascii="Courier New" w:eastAsia="Courier New" w:hAnsi="Courier New" w:cs="Courier New"/>
          <w:spacing w:val="22"/>
          <w:position w:val="2"/>
          <w:sz w:val="28"/>
          <w:szCs w:val="28"/>
        </w:rPr>
        <w:t xml:space="preserve"> </w:t>
      </w:r>
      <w:r>
        <w:rPr>
          <w:position w:val="2"/>
          <w:sz w:val="28"/>
          <w:szCs w:val="28"/>
        </w:rPr>
        <w:t>G</w:t>
      </w:r>
      <w:r>
        <w:rPr>
          <w:spacing w:val="1"/>
          <w:position w:val="2"/>
          <w:sz w:val="28"/>
          <w:szCs w:val="28"/>
        </w:rPr>
        <w:t>-</w:t>
      </w:r>
      <w:r>
        <w:rPr>
          <w:position w:val="2"/>
          <w:sz w:val="28"/>
          <w:szCs w:val="28"/>
        </w:rPr>
        <w:t>O</w:t>
      </w:r>
      <w:r>
        <w:rPr>
          <w:spacing w:val="1"/>
          <w:position w:val="2"/>
          <w:sz w:val="28"/>
          <w:szCs w:val="28"/>
        </w:rPr>
        <w:t>n</w:t>
      </w:r>
      <w:r>
        <w:rPr>
          <w:position w:val="2"/>
          <w:sz w:val="28"/>
          <w:szCs w:val="28"/>
        </w:rPr>
        <w:t>ly</w:t>
      </w:r>
      <w:r>
        <w:rPr>
          <w:spacing w:val="-9"/>
          <w:position w:val="2"/>
          <w:sz w:val="28"/>
          <w:szCs w:val="28"/>
        </w:rPr>
        <w:t xml:space="preserve"> </w:t>
      </w:r>
      <w:r>
        <w:rPr>
          <w:position w:val="2"/>
          <w:sz w:val="28"/>
          <w:szCs w:val="28"/>
        </w:rPr>
        <w:t xml:space="preserve">: </w:t>
      </w:r>
      <w:r>
        <w:rPr>
          <w:spacing w:val="1"/>
          <w:position w:val="2"/>
          <w:sz w:val="28"/>
          <w:szCs w:val="28"/>
        </w:rPr>
        <w:t>ch</w:t>
      </w:r>
      <w:r>
        <w:rPr>
          <w:position w:val="2"/>
          <w:sz w:val="28"/>
          <w:szCs w:val="28"/>
        </w:rPr>
        <w:t>ỉ</w:t>
      </w:r>
      <w:r>
        <w:rPr>
          <w:spacing w:val="-1"/>
          <w:position w:val="2"/>
          <w:sz w:val="28"/>
          <w:szCs w:val="28"/>
        </w:rPr>
        <w:t xml:space="preserve"> </w:t>
      </w:r>
      <w:r>
        <w:rPr>
          <w:spacing w:val="1"/>
          <w:position w:val="2"/>
          <w:sz w:val="28"/>
          <w:szCs w:val="28"/>
        </w:rPr>
        <w:t>h</w:t>
      </w:r>
      <w:r>
        <w:rPr>
          <w:position w:val="2"/>
          <w:sz w:val="28"/>
          <w:szCs w:val="28"/>
        </w:rPr>
        <w:t>ỗ</w:t>
      </w:r>
      <w:r>
        <w:rPr>
          <w:spacing w:val="-3"/>
          <w:position w:val="2"/>
          <w:sz w:val="28"/>
          <w:szCs w:val="28"/>
        </w:rPr>
        <w:t xml:space="preserve"> </w:t>
      </w:r>
      <w:r>
        <w:rPr>
          <w:position w:val="2"/>
          <w:sz w:val="28"/>
          <w:szCs w:val="28"/>
        </w:rPr>
        <w:t>t</w:t>
      </w:r>
      <w:r>
        <w:rPr>
          <w:spacing w:val="1"/>
          <w:position w:val="2"/>
          <w:sz w:val="28"/>
          <w:szCs w:val="28"/>
        </w:rPr>
        <w:t>r</w:t>
      </w:r>
      <w:r>
        <w:rPr>
          <w:position w:val="2"/>
          <w:sz w:val="28"/>
          <w:szCs w:val="28"/>
        </w:rPr>
        <w:t xml:space="preserve">ợ </w:t>
      </w:r>
      <w:r>
        <w:rPr>
          <w:spacing w:val="-1"/>
          <w:position w:val="2"/>
          <w:sz w:val="28"/>
          <w:szCs w:val="28"/>
        </w:rPr>
        <w:t>c</w:t>
      </w:r>
      <w:r>
        <w:rPr>
          <w:position w:val="2"/>
          <w:sz w:val="28"/>
          <w:szCs w:val="28"/>
        </w:rPr>
        <w:t>li</w:t>
      </w:r>
      <w:r>
        <w:rPr>
          <w:spacing w:val="-1"/>
          <w:position w:val="2"/>
          <w:sz w:val="28"/>
          <w:szCs w:val="28"/>
        </w:rPr>
        <w:t>e</w:t>
      </w:r>
      <w:r>
        <w:rPr>
          <w:spacing w:val="1"/>
          <w:position w:val="2"/>
          <w:sz w:val="28"/>
          <w:szCs w:val="28"/>
        </w:rPr>
        <w:t>n</w:t>
      </w:r>
      <w:r>
        <w:rPr>
          <w:position w:val="2"/>
          <w:sz w:val="28"/>
          <w:szCs w:val="28"/>
        </w:rPr>
        <w:t>t</w:t>
      </w:r>
      <w:r>
        <w:rPr>
          <w:spacing w:val="-3"/>
          <w:position w:val="2"/>
          <w:sz w:val="28"/>
          <w:szCs w:val="28"/>
        </w:rPr>
        <w:t xml:space="preserve"> </w:t>
      </w:r>
      <w:r>
        <w:rPr>
          <w:spacing w:val="-1"/>
          <w:position w:val="2"/>
          <w:sz w:val="28"/>
          <w:szCs w:val="28"/>
        </w:rPr>
        <w:t>c</w:t>
      </w:r>
      <w:r>
        <w:rPr>
          <w:spacing w:val="1"/>
          <w:position w:val="2"/>
          <w:sz w:val="28"/>
          <w:szCs w:val="28"/>
        </w:rPr>
        <w:t>hu</w:t>
      </w:r>
      <w:r>
        <w:rPr>
          <w:spacing w:val="-1"/>
          <w:position w:val="2"/>
          <w:sz w:val="28"/>
          <w:szCs w:val="28"/>
        </w:rPr>
        <w:t>ẩ</w:t>
      </w:r>
      <w:r>
        <w:rPr>
          <w:position w:val="2"/>
          <w:sz w:val="28"/>
          <w:szCs w:val="28"/>
        </w:rPr>
        <w:t>n</w:t>
      </w:r>
      <w:r>
        <w:rPr>
          <w:spacing w:val="-5"/>
          <w:position w:val="2"/>
          <w:sz w:val="28"/>
          <w:szCs w:val="28"/>
        </w:rPr>
        <w:t xml:space="preserve"> </w:t>
      </w:r>
      <w:r>
        <w:rPr>
          <w:position w:val="2"/>
          <w:sz w:val="28"/>
          <w:szCs w:val="28"/>
        </w:rPr>
        <w:t>G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4" w:line="220" w:lineRule="exact"/>
        <w:rPr>
          <w:sz w:val="22"/>
          <w:szCs w:val="22"/>
        </w:rPr>
      </w:pPr>
    </w:p>
    <w:p w:rsidR="00F81C28" w:rsidRDefault="00D100F6">
      <w:pPr>
        <w:ind w:left="821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065" behindDoc="1" locked="0" layoutInCell="1" allowOverlap="1">
                <wp:simplePos x="0" y="0"/>
                <wp:positionH relativeFrom="page">
                  <wp:posOffset>1023620</wp:posOffset>
                </wp:positionH>
                <wp:positionV relativeFrom="paragraph">
                  <wp:posOffset>-4511675</wp:posOffset>
                </wp:positionV>
                <wp:extent cx="5596255" cy="5182235"/>
                <wp:effectExtent l="0" t="3175" r="0" b="5715"/>
                <wp:wrapNone/>
                <wp:docPr id="60" name="Group 3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6255" cy="5182235"/>
                          <a:chOff x="1612" y="-7105"/>
                          <a:chExt cx="8813" cy="8161"/>
                        </a:xfrm>
                      </wpg:grpSpPr>
                      <pic:pic xmlns:pic="http://schemas.openxmlformats.org/drawingml/2006/picture">
                        <pic:nvPicPr>
                          <pic:cNvPr id="61" name="Picture 3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-5133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62" name="Group 3189"/>
                        <wpg:cNvGrpSpPr>
                          <a:grpSpLocks/>
                        </wpg:cNvGrpSpPr>
                        <wpg:grpSpPr bwMode="auto">
                          <a:xfrm>
                            <a:off x="7892" y="-5846"/>
                            <a:ext cx="1077" cy="990"/>
                            <a:chOff x="7892" y="-5846"/>
                            <a:chExt cx="1077" cy="990"/>
                          </a:xfrm>
                        </wpg:grpSpPr>
                        <wps:wsp>
                          <wps:cNvPr id="63" name="Freeform 3197"/>
                          <wps:cNvSpPr>
                            <a:spLocks/>
                          </wps:cNvSpPr>
                          <wps:spPr bwMode="auto">
                            <a:xfrm>
                              <a:off x="7892" y="-5846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-5459 -5846"/>
                                <a:gd name="T3" fmla="*/ -5459 h 990"/>
                                <a:gd name="T4" fmla="+- 0 7893 7892"/>
                                <a:gd name="T5" fmla="*/ T4 w 1077"/>
                                <a:gd name="T6" fmla="+- 0 -5442 -5846"/>
                                <a:gd name="T7" fmla="*/ -5442 h 990"/>
                                <a:gd name="T8" fmla="+- 0 7898 7892"/>
                                <a:gd name="T9" fmla="*/ T8 w 1077"/>
                                <a:gd name="T10" fmla="+- 0 -5430 -5846"/>
                                <a:gd name="T11" fmla="*/ -5430 h 990"/>
                                <a:gd name="T12" fmla="+- 0 7961 7892"/>
                                <a:gd name="T13" fmla="*/ T12 w 1077"/>
                                <a:gd name="T14" fmla="+- 0 -5368 -5846"/>
                                <a:gd name="T15" fmla="*/ -5368 h 990"/>
                                <a:gd name="T16" fmla="+- 0 8078 7892"/>
                                <a:gd name="T17" fmla="*/ T16 w 1077"/>
                                <a:gd name="T18" fmla="+- 0 -5250 -5846"/>
                                <a:gd name="T19" fmla="*/ -5250 h 990"/>
                                <a:gd name="T20" fmla="+- 0 8196 7892"/>
                                <a:gd name="T21" fmla="*/ T20 w 1077"/>
                                <a:gd name="T22" fmla="+- 0 -5132 -5846"/>
                                <a:gd name="T23" fmla="*/ -5132 h 990"/>
                                <a:gd name="T24" fmla="+- 0 8302 7892"/>
                                <a:gd name="T25" fmla="*/ T24 w 1077"/>
                                <a:gd name="T26" fmla="+- 0 -5026 -5846"/>
                                <a:gd name="T27" fmla="*/ -5026 h 990"/>
                                <a:gd name="T28" fmla="+- 0 8395 7892"/>
                                <a:gd name="T29" fmla="*/ T28 w 1077"/>
                                <a:gd name="T30" fmla="+- 0 -4944 -5846"/>
                                <a:gd name="T31" fmla="*/ -4944 h 990"/>
                                <a:gd name="T32" fmla="+- 0 8484 7892"/>
                                <a:gd name="T33" fmla="*/ T32 w 1077"/>
                                <a:gd name="T34" fmla="+- 0 -4887 -5846"/>
                                <a:gd name="T35" fmla="*/ -4887 h 990"/>
                                <a:gd name="T36" fmla="+- 0 8591 7892"/>
                                <a:gd name="T37" fmla="*/ T36 w 1077"/>
                                <a:gd name="T38" fmla="+- 0 -4856 -5846"/>
                                <a:gd name="T39" fmla="*/ -4856 h 990"/>
                                <a:gd name="T40" fmla="+- 0 8665 7892"/>
                                <a:gd name="T41" fmla="*/ T40 w 1077"/>
                                <a:gd name="T42" fmla="+- 0 -4864 -5846"/>
                                <a:gd name="T43" fmla="*/ -4864 h 990"/>
                                <a:gd name="T44" fmla="+- 0 8764 7892"/>
                                <a:gd name="T45" fmla="*/ T44 w 1077"/>
                                <a:gd name="T46" fmla="+- 0 -4933 -5846"/>
                                <a:gd name="T47" fmla="*/ -4933 h 990"/>
                                <a:gd name="T48" fmla="+- 0 8805 7892"/>
                                <a:gd name="T49" fmla="*/ T48 w 1077"/>
                                <a:gd name="T50" fmla="+- 0 -5035 -5846"/>
                                <a:gd name="T51" fmla="*/ -5035 h 990"/>
                                <a:gd name="T52" fmla="+- 0 8807 7892"/>
                                <a:gd name="T53" fmla="*/ T52 w 1077"/>
                                <a:gd name="T54" fmla="+- 0 -5108 -5846"/>
                                <a:gd name="T55" fmla="*/ -5108 h 990"/>
                                <a:gd name="T56" fmla="+- 0 8799 7892"/>
                                <a:gd name="T57" fmla="*/ T56 w 1077"/>
                                <a:gd name="T58" fmla="+- 0 -5173 -5846"/>
                                <a:gd name="T59" fmla="*/ -5173 h 990"/>
                                <a:gd name="T60" fmla="+- 0 8884 7892"/>
                                <a:gd name="T61" fmla="*/ T60 w 1077"/>
                                <a:gd name="T62" fmla="+- 0 -5107 -5846"/>
                                <a:gd name="T63" fmla="*/ -5107 h 990"/>
                                <a:gd name="T64" fmla="+- 0 8899 7892"/>
                                <a:gd name="T65" fmla="*/ T64 w 1077"/>
                                <a:gd name="T66" fmla="+- 0 -5101 -5846"/>
                                <a:gd name="T67" fmla="*/ -5101 h 990"/>
                                <a:gd name="T68" fmla="+- 0 8915 7892"/>
                                <a:gd name="T69" fmla="*/ T68 w 1077"/>
                                <a:gd name="T70" fmla="+- 0 -5105 -5846"/>
                                <a:gd name="T71" fmla="*/ -5105 h 990"/>
                                <a:gd name="T72" fmla="+- 0 8934 7892"/>
                                <a:gd name="T73" fmla="*/ T72 w 1077"/>
                                <a:gd name="T74" fmla="+- 0 -5120 -5846"/>
                                <a:gd name="T75" fmla="*/ -5120 h 990"/>
                                <a:gd name="T76" fmla="+- 0 8955 7892"/>
                                <a:gd name="T77" fmla="*/ T76 w 1077"/>
                                <a:gd name="T78" fmla="+- 0 -5142 -5846"/>
                                <a:gd name="T79" fmla="*/ -5142 h 990"/>
                                <a:gd name="T80" fmla="+- 0 8967 7892"/>
                                <a:gd name="T81" fmla="*/ T80 w 1077"/>
                                <a:gd name="T82" fmla="+- 0 -5159 -5846"/>
                                <a:gd name="T83" fmla="*/ -5159 h 990"/>
                                <a:gd name="T84" fmla="+- 0 8969 7892"/>
                                <a:gd name="T85" fmla="*/ T84 w 1077"/>
                                <a:gd name="T86" fmla="+- 0 -5174 -5846"/>
                                <a:gd name="T87" fmla="*/ -5174 h 990"/>
                                <a:gd name="T88" fmla="+- 0 8963 7892"/>
                                <a:gd name="T89" fmla="*/ T88 w 1077"/>
                                <a:gd name="T90" fmla="+- 0 -5186 -5846"/>
                                <a:gd name="T91" fmla="*/ -5186 h 990"/>
                                <a:gd name="T92" fmla="+- 0 8895 7892"/>
                                <a:gd name="T93" fmla="*/ T92 w 1077"/>
                                <a:gd name="T94" fmla="+- 0 -5255 -5846"/>
                                <a:gd name="T95" fmla="*/ -5255 h 990"/>
                                <a:gd name="T96" fmla="+- 0 8798 7892"/>
                                <a:gd name="T97" fmla="*/ T96 w 1077"/>
                                <a:gd name="T98" fmla="+- 0 -5352 -5846"/>
                                <a:gd name="T99" fmla="*/ -5352 h 990"/>
                                <a:gd name="T100" fmla="+- 0 8701 7892"/>
                                <a:gd name="T101" fmla="*/ T100 w 1077"/>
                                <a:gd name="T102" fmla="+- 0 -5449 -5846"/>
                                <a:gd name="T103" fmla="*/ -5449 h 990"/>
                                <a:gd name="T104" fmla="+- 0 8603 7892"/>
                                <a:gd name="T105" fmla="*/ T104 w 1077"/>
                                <a:gd name="T106" fmla="+- 0 -5546 -5846"/>
                                <a:gd name="T107" fmla="*/ -5546 h 990"/>
                                <a:gd name="T108" fmla="+- 0 8506 7892"/>
                                <a:gd name="T109" fmla="*/ T108 w 1077"/>
                                <a:gd name="T110" fmla="+- 0 -5643 -5846"/>
                                <a:gd name="T111" fmla="*/ -5643 h 990"/>
                                <a:gd name="T112" fmla="+- 0 8409 7892"/>
                                <a:gd name="T113" fmla="*/ T112 w 1077"/>
                                <a:gd name="T114" fmla="+- 0 -5740 -5846"/>
                                <a:gd name="T115" fmla="*/ -5740 h 990"/>
                                <a:gd name="T116" fmla="+- 0 8312 7892"/>
                                <a:gd name="T117" fmla="*/ T116 w 1077"/>
                                <a:gd name="T118" fmla="+- 0 -5837 -5846"/>
                                <a:gd name="T119" fmla="*/ -5837 h 990"/>
                                <a:gd name="T120" fmla="+- 0 8291 7892"/>
                                <a:gd name="T121" fmla="*/ T120 w 1077"/>
                                <a:gd name="T122" fmla="+- 0 -5846 -5846"/>
                                <a:gd name="T123" fmla="*/ -5846 h 990"/>
                                <a:gd name="T124" fmla="+- 0 8274 7892"/>
                                <a:gd name="T125" fmla="*/ T124 w 1077"/>
                                <a:gd name="T126" fmla="+- 0 -5841 -5846"/>
                                <a:gd name="T127" fmla="*/ -5841 h 990"/>
                                <a:gd name="T128" fmla="+- 0 8254 7892"/>
                                <a:gd name="T129" fmla="*/ T128 w 1077"/>
                                <a:gd name="T130" fmla="+- 0 -5824 -5846"/>
                                <a:gd name="T131" fmla="*/ -5824 h 990"/>
                                <a:gd name="T132" fmla="+- 0 8230 7892"/>
                                <a:gd name="T133" fmla="*/ T132 w 1077"/>
                                <a:gd name="T134" fmla="+- 0 -5799 -5846"/>
                                <a:gd name="T135" fmla="*/ -5799 h 990"/>
                                <a:gd name="T136" fmla="+- 0 8217 7892"/>
                                <a:gd name="T137" fmla="*/ T136 w 1077"/>
                                <a:gd name="T138" fmla="+- 0 -5781 -5846"/>
                                <a:gd name="T139" fmla="*/ -5781 h 990"/>
                                <a:gd name="T140" fmla="+- 0 8215 7892"/>
                                <a:gd name="T141" fmla="*/ T140 w 1077"/>
                                <a:gd name="T142" fmla="+- 0 -5765 -5846"/>
                                <a:gd name="T143" fmla="*/ -5765 h 990"/>
                                <a:gd name="T144" fmla="+- 0 8221 7892"/>
                                <a:gd name="T145" fmla="*/ T144 w 1077"/>
                                <a:gd name="T146" fmla="+- 0 -5753 -5846"/>
                                <a:gd name="T147" fmla="*/ -5753 h 990"/>
                                <a:gd name="T148" fmla="+- 0 8270 7892"/>
                                <a:gd name="T149" fmla="*/ T148 w 1077"/>
                                <a:gd name="T150" fmla="+- 0 -5704 -5846"/>
                                <a:gd name="T151" fmla="*/ -5704 h 990"/>
                                <a:gd name="T152" fmla="+- 0 8337 7892"/>
                                <a:gd name="T153" fmla="*/ T152 w 1077"/>
                                <a:gd name="T154" fmla="+- 0 -5636 -5846"/>
                                <a:gd name="T155" fmla="*/ -5636 h 990"/>
                                <a:gd name="T156" fmla="+- 0 8405 7892"/>
                                <a:gd name="T157" fmla="*/ T156 w 1077"/>
                                <a:gd name="T158" fmla="+- 0 -5568 -5846"/>
                                <a:gd name="T159" fmla="*/ -5568 h 990"/>
                                <a:gd name="T160" fmla="+- 0 8473 7892"/>
                                <a:gd name="T161" fmla="*/ T160 w 1077"/>
                                <a:gd name="T162" fmla="+- 0 -5500 -5846"/>
                                <a:gd name="T163" fmla="*/ -5500 h 990"/>
                                <a:gd name="T164" fmla="+- 0 8541 7892"/>
                                <a:gd name="T165" fmla="*/ T164 w 1077"/>
                                <a:gd name="T166" fmla="+- 0 -5433 -5846"/>
                                <a:gd name="T167" fmla="*/ -5433 h 990"/>
                                <a:gd name="T168" fmla="+- 0 8609 7892"/>
                                <a:gd name="T169" fmla="*/ T168 w 1077"/>
                                <a:gd name="T170" fmla="+- 0 -5365 -5846"/>
                                <a:gd name="T171" fmla="*/ -5365 h 990"/>
                                <a:gd name="T172" fmla="+- 0 8677 7892"/>
                                <a:gd name="T173" fmla="*/ T172 w 1077"/>
                                <a:gd name="T174" fmla="+- 0 -5297 -5846"/>
                                <a:gd name="T175" fmla="*/ -5297 h 990"/>
                                <a:gd name="T176" fmla="+- 0 8698 7892"/>
                                <a:gd name="T177" fmla="*/ T176 w 1077"/>
                                <a:gd name="T178" fmla="+- 0 -5187 -5846"/>
                                <a:gd name="T179" fmla="*/ -5187 h 990"/>
                                <a:gd name="T180" fmla="+- 0 8701 7892"/>
                                <a:gd name="T181" fmla="*/ T180 w 1077"/>
                                <a:gd name="T182" fmla="+- 0 -5132 -5846"/>
                                <a:gd name="T183" fmla="*/ -5132 h 990"/>
                                <a:gd name="T184" fmla="+- 0 8667 7892"/>
                                <a:gd name="T185" fmla="*/ T184 w 1077"/>
                                <a:gd name="T186" fmla="+- 0 -5038 -5846"/>
                                <a:gd name="T187" fmla="*/ -5038 h 990"/>
                                <a:gd name="T188" fmla="+- 0 8580 7892"/>
                                <a:gd name="T189" fmla="*/ T188 w 1077"/>
                                <a:gd name="T190" fmla="+- 0 -5005 -5846"/>
                                <a:gd name="T191" fmla="*/ -5005 h 990"/>
                                <a:gd name="T192" fmla="+- 0 8500 7892"/>
                                <a:gd name="T193" fmla="*/ T192 w 1077"/>
                                <a:gd name="T194" fmla="+- 0 -5030 -5846"/>
                                <a:gd name="T195" fmla="*/ -5030 h 990"/>
                                <a:gd name="T196" fmla="+- 0 8400 7892"/>
                                <a:gd name="T197" fmla="*/ T196 w 1077"/>
                                <a:gd name="T198" fmla="+- 0 -5105 -5846"/>
                                <a:gd name="T199" fmla="*/ -5105 h 990"/>
                                <a:gd name="T200" fmla="+- 0 8329 7892"/>
                                <a:gd name="T201" fmla="*/ T200 w 1077"/>
                                <a:gd name="T202" fmla="+- 0 -5175 -5846"/>
                                <a:gd name="T203" fmla="*/ -5175 h 990"/>
                                <a:gd name="T204" fmla="+- 0 8272 7892"/>
                                <a:gd name="T205" fmla="*/ T204 w 1077"/>
                                <a:gd name="T206" fmla="+- 0 -5232 -5846"/>
                                <a:gd name="T207" fmla="*/ -5232 h 990"/>
                                <a:gd name="T208" fmla="+- 0 8216 7892"/>
                                <a:gd name="T209" fmla="*/ T208 w 1077"/>
                                <a:gd name="T210" fmla="+- 0 -5288 -5846"/>
                                <a:gd name="T211" fmla="*/ -5288 h 990"/>
                                <a:gd name="T212" fmla="+- 0 8159 7892"/>
                                <a:gd name="T213" fmla="*/ T212 w 1077"/>
                                <a:gd name="T214" fmla="+- 0 -5345 -5846"/>
                                <a:gd name="T215" fmla="*/ -5345 h 990"/>
                                <a:gd name="T216" fmla="+- 0 8103 7892"/>
                                <a:gd name="T217" fmla="*/ T216 w 1077"/>
                                <a:gd name="T218" fmla="+- 0 -5401 -5846"/>
                                <a:gd name="T219" fmla="*/ -5401 h 990"/>
                                <a:gd name="T220" fmla="+- 0 8046 7892"/>
                                <a:gd name="T221" fmla="*/ T220 w 1077"/>
                                <a:gd name="T222" fmla="+- 0 -5458 -5846"/>
                                <a:gd name="T223" fmla="*/ -5458 h 990"/>
                                <a:gd name="T224" fmla="+- 0 7990 7892"/>
                                <a:gd name="T225" fmla="*/ T224 w 1077"/>
                                <a:gd name="T226" fmla="+- 0 -5514 -5846"/>
                                <a:gd name="T227" fmla="*/ -5514 h 990"/>
                                <a:gd name="T228" fmla="+- 0 7977 7892"/>
                                <a:gd name="T229" fmla="*/ T228 w 1077"/>
                                <a:gd name="T230" fmla="+- 0 -5522 -5846"/>
                                <a:gd name="T231" fmla="*/ -5522 h 990"/>
                                <a:gd name="T232" fmla="+- 0 7963 7892"/>
                                <a:gd name="T233" fmla="*/ T232 w 1077"/>
                                <a:gd name="T234" fmla="+- 0 -5523 -5846"/>
                                <a:gd name="T235" fmla="*/ -5523 h 990"/>
                                <a:gd name="T236" fmla="+- 0 7945 7892"/>
                                <a:gd name="T237" fmla="*/ T236 w 1077"/>
                                <a:gd name="T238" fmla="+- 0 -5513 -5846"/>
                                <a:gd name="T239" fmla="*/ -5513 h 990"/>
                                <a:gd name="T240" fmla="+- 0 7923 7892"/>
                                <a:gd name="T241" fmla="*/ T240 w 1077"/>
                                <a:gd name="T242" fmla="+- 0 -5493 -5846"/>
                                <a:gd name="T243" fmla="*/ -5493 h 990"/>
                                <a:gd name="T244" fmla="+- 0 7903 7892"/>
                                <a:gd name="T245" fmla="*/ T244 w 1077"/>
                                <a:gd name="T246" fmla="+- 0 -5471 -5846"/>
                                <a:gd name="T247" fmla="*/ -5471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2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2"/>
                                  </a:lnTo>
                                  <a:lnTo>
                                    <a:pt x="6" y="416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8"/>
                                  </a:lnTo>
                                  <a:lnTo>
                                    <a:pt x="147" y="557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5"/>
                                  </a:lnTo>
                                  <a:lnTo>
                                    <a:pt x="304" y="714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20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8"/>
                                  </a:lnTo>
                                  <a:lnTo>
                                    <a:pt x="503" y="902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1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1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8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6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6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4"/>
                                  </a:lnTo>
                                  <a:lnTo>
                                    <a:pt x="1023" y="741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1"/>
                                  </a:lnTo>
                                  <a:lnTo>
                                    <a:pt x="1063" y="704"/>
                                  </a:lnTo>
                                  <a:lnTo>
                                    <a:pt x="1068" y="698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7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6"/>
                                  </a:lnTo>
                                  <a:lnTo>
                                    <a:pt x="1077" y="672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60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4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7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30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3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8"/>
                                  </a:lnTo>
                                  <a:lnTo>
                                    <a:pt x="647" y="236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1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4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1"/>
                                  </a:lnTo>
                                  <a:lnTo>
                                    <a:pt x="345" y="40"/>
                                  </a:lnTo>
                                  <a:lnTo>
                                    <a:pt x="338" y="47"/>
                                  </a:lnTo>
                                  <a:lnTo>
                                    <a:pt x="334" y="53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5"/>
                                  </a:lnTo>
                                  <a:lnTo>
                                    <a:pt x="324" y="71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5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7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5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10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8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3"/>
                                  </a:lnTo>
                                  <a:lnTo>
                                    <a:pt x="581" y="346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1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9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4"/>
                                  </a:lnTo>
                                  <a:lnTo>
                                    <a:pt x="762" y="527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7"/>
                                  </a:lnTo>
                                  <a:lnTo>
                                    <a:pt x="800" y="620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5"/>
                                  </a:lnTo>
                                  <a:lnTo>
                                    <a:pt x="809" y="711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8"/>
                                  </a:lnTo>
                                  <a:lnTo>
                                    <a:pt x="796" y="778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5"/>
                                  </a:lnTo>
                                  <a:lnTo>
                                    <a:pt x="717" y="839"/>
                                  </a:lnTo>
                                  <a:lnTo>
                                    <a:pt x="688" y="841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1"/>
                                  </a:lnTo>
                                  <a:lnTo>
                                    <a:pt x="608" y="816"/>
                                  </a:lnTo>
                                  <a:lnTo>
                                    <a:pt x="571" y="793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90"/>
                                  </a:lnTo>
                                  <a:lnTo>
                                    <a:pt x="437" y="671"/>
                                  </a:lnTo>
                                  <a:lnTo>
                                    <a:pt x="418" y="652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7"/>
                                  </a:lnTo>
                                  <a:lnTo>
                                    <a:pt x="324" y="558"/>
                                  </a:lnTo>
                                  <a:lnTo>
                                    <a:pt x="305" y="539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5"/>
                                  </a:lnTo>
                                  <a:lnTo>
                                    <a:pt x="192" y="426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2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4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5"/>
                                  </a:lnTo>
                                  <a:lnTo>
                                    <a:pt x="60" y="328"/>
                                  </a:lnTo>
                                  <a:lnTo>
                                    <a:pt x="53" y="333"/>
                                  </a:lnTo>
                                  <a:lnTo>
                                    <a:pt x="47" y="338"/>
                                  </a:lnTo>
                                  <a:lnTo>
                                    <a:pt x="40" y="345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2"/>
                                  </a:lnTo>
                                  <a:lnTo>
                                    <a:pt x="16" y="369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4" name="Group 3190"/>
                          <wpg:cNvGrpSpPr>
                            <a:grpSpLocks/>
                          </wpg:cNvGrpSpPr>
                          <wpg:grpSpPr bwMode="auto">
                            <a:xfrm>
                              <a:off x="9006" y="-5579"/>
                              <a:ext cx="223" cy="225"/>
                              <a:chOff x="9006" y="-5579"/>
                              <a:chExt cx="223" cy="225"/>
                            </a:xfrm>
                          </wpg:grpSpPr>
                          <wps:wsp>
                            <wps:cNvPr id="65" name="Freeform 3196"/>
                            <wps:cNvSpPr>
                              <a:spLocks/>
                            </wps:cNvSpPr>
                            <wps:spPr bwMode="auto">
                              <a:xfrm>
                                <a:off x="9006" y="-5579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-5524 -5579"/>
                                  <a:gd name="T3" fmla="*/ -5524 h 225"/>
                                  <a:gd name="T4" fmla="+- 0 9158 9006"/>
                                  <a:gd name="T5" fmla="*/ T4 w 223"/>
                                  <a:gd name="T6" fmla="+- 0 -5539 -5579"/>
                                  <a:gd name="T7" fmla="*/ -5539 h 225"/>
                                  <a:gd name="T8" fmla="+- 0 9139 9006"/>
                                  <a:gd name="T9" fmla="*/ T8 w 223"/>
                                  <a:gd name="T10" fmla="+- 0 -5555 -5579"/>
                                  <a:gd name="T11" fmla="*/ -5555 h 225"/>
                                  <a:gd name="T12" fmla="+- 0 9122 9006"/>
                                  <a:gd name="T13" fmla="*/ T12 w 223"/>
                                  <a:gd name="T14" fmla="+- 0 -5566 -5579"/>
                                  <a:gd name="T15" fmla="*/ -5566 h 225"/>
                                  <a:gd name="T16" fmla="+- 0 9107 9006"/>
                                  <a:gd name="T17" fmla="*/ T16 w 223"/>
                                  <a:gd name="T18" fmla="+- 0 -5574 -5579"/>
                                  <a:gd name="T19" fmla="*/ -5574 h 225"/>
                                  <a:gd name="T20" fmla="+- 0 9095 9006"/>
                                  <a:gd name="T21" fmla="*/ T20 w 223"/>
                                  <a:gd name="T22" fmla="+- 0 -5578 -5579"/>
                                  <a:gd name="T23" fmla="*/ -5578 h 225"/>
                                  <a:gd name="T24" fmla="+- 0 9087 9006"/>
                                  <a:gd name="T25" fmla="*/ T24 w 223"/>
                                  <a:gd name="T26" fmla="+- 0 -5579 -5579"/>
                                  <a:gd name="T27" fmla="*/ -5579 h 225"/>
                                  <a:gd name="T28" fmla="+- 0 9070 9006"/>
                                  <a:gd name="T29" fmla="*/ T28 w 223"/>
                                  <a:gd name="T30" fmla="+- 0 -5575 -5579"/>
                                  <a:gd name="T31" fmla="*/ -5575 h 225"/>
                                  <a:gd name="T32" fmla="+- 0 9052 9006"/>
                                  <a:gd name="T33" fmla="*/ T32 w 223"/>
                                  <a:gd name="T34" fmla="+- 0 -5566 -5579"/>
                                  <a:gd name="T35" fmla="*/ -5566 h 225"/>
                                  <a:gd name="T36" fmla="+- 0 9034 9006"/>
                                  <a:gd name="T37" fmla="*/ T36 w 223"/>
                                  <a:gd name="T38" fmla="+- 0 -5551 -5579"/>
                                  <a:gd name="T39" fmla="*/ -5551 h 225"/>
                                  <a:gd name="T40" fmla="+- 0 9025 9006"/>
                                  <a:gd name="T41" fmla="*/ T40 w 223"/>
                                  <a:gd name="T42" fmla="+- 0 -5541 -5579"/>
                                  <a:gd name="T43" fmla="*/ -5541 h 225"/>
                                  <a:gd name="T44" fmla="+- 0 9013 9006"/>
                                  <a:gd name="T45" fmla="*/ T44 w 223"/>
                                  <a:gd name="T46" fmla="+- 0 -5523 -5579"/>
                                  <a:gd name="T47" fmla="*/ -5523 h 225"/>
                                  <a:gd name="T48" fmla="+- 0 9006 9006"/>
                                  <a:gd name="T49" fmla="*/ T48 w 223"/>
                                  <a:gd name="T50" fmla="+- 0 -5506 -5579"/>
                                  <a:gd name="T51" fmla="*/ -5506 h 225"/>
                                  <a:gd name="T52" fmla="+- 0 9006 9006"/>
                                  <a:gd name="T53" fmla="*/ T52 w 223"/>
                                  <a:gd name="T54" fmla="+- 0 -5489 -5579"/>
                                  <a:gd name="T55" fmla="*/ -5489 h 225"/>
                                  <a:gd name="T56" fmla="+- 0 9009 9006"/>
                                  <a:gd name="T57" fmla="*/ T56 w 223"/>
                                  <a:gd name="T58" fmla="+- 0 -5477 -5579"/>
                                  <a:gd name="T59" fmla="*/ -5477 h 225"/>
                                  <a:gd name="T60" fmla="+- 0 9016 9006"/>
                                  <a:gd name="T61" fmla="*/ T60 w 223"/>
                                  <a:gd name="T62" fmla="+- 0 -5463 -5579"/>
                                  <a:gd name="T63" fmla="*/ -5463 h 225"/>
                                  <a:gd name="T64" fmla="+- 0 9028 9006"/>
                                  <a:gd name="T65" fmla="*/ T64 w 223"/>
                                  <a:gd name="T66" fmla="+- 0 -5446 -5579"/>
                                  <a:gd name="T67" fmla="*/ -5446 h 225"/>
                                  <a:gd name="T68" fmla="+- 0 9043 9006"/>
                                  <a:gd name="T69" fmla="*/ T68 w 223"/>
                                  <a:gd name="T70" fmla="+- 0 -5428 -5579"/>
                                  <a:gd name="T71" fmla="*/ -5428 h 225"/>
                                  <a:gd name="T72" fmla="+- 0 9061 9006"/>
                                  <a:gd name="T73" fmla="*/ T72 w 223"/>
                                  <a:gd name="T74" fmla="+- 0 -5408 -5579"/>
                                  <a:gd name="T75" fmla="*/ -5408 h 225"/>
                                  <a:gd name="T76" fmla="+- 0 9077 9006"/>
                                  <a:gd name="T77" fmla="*/ T76 w 223"/>
                                  <a:gd name="T78" fmla="+- 0 -5394 -5579"/>
                                  <a:gd name="T79" fmla="*/ -5394 h 225"/>
                                  <a:gd name="T80" fmla="+- 0 9095 9006"/>
                                  <a:gd name="T81" fmla="*/ T80 w 223"/>
                                  <a:gd name="T82" fmla="+- 0 -5378 -5579"/>
                                  <a:gd name="T83" fmla="*/ -5378 h 225"/>
                                  <a:gd name="T84" fmla="+- 0 9112 9006"/>
                                  <a:gd name="T85" fmla="*/ T84 w 223"/>
                                  <a:gd name="T86" fmla="+- 0 -5366 -5579"/>
                                  <a:gd name="T87" fmla="*/ -5366 h 225"/>
                                  <a:gd name="T88" fmla="+- 0 9127 9006"/>
                                  <a:gd name="T89" fmla="*/ T88 w 223"/>
                                  <a:gd name="T90" fmla="+- 0 -5358 -5579"/>
                                  <a:gd name="T91" fmla="*/ -5358 h 225"/>
                                  <a:gd name="T92" fmla="+- 0 9140 9006"/>
                                  <a:gd name="T93" fmla="*/ T92 w 223"/>
                                  <a:gd name="T94" fmla="+- 0 -5354 -5579"/>
                                  <a:gd name="T95" fmla="*/ -5354 h 225"/>
                                  <a:gd name="T96" fmla="+- 0 9147 9006"/>
                                  <a:gd name="T97" fmla="*/ T96 w 223"/>
                                  <a:gd name="T98" fmla="+- 0 -5354 -5579"/>
                                  <a:gd name="T99" fmla="*/ -5354 h 225"/>
                                  <a:gd name="T100" fmla="+- 0 9164 9006"/>
                                  <a:gd name="T101" fmla="*/ T100 w 223"/>
                                  <a:gd name="T102" fmla="+- 0 -5357 -5579"/>
                                  <a:gd name="T103" fmla="*/ -5357 h 225"/>
                                  <a:gd name="T104" fmla="+- 0 9182 9006"/>
                                  <a:gd name="T105" fmla="*/ T104 w 223"/>
                                  <a:gd name="T106" fmla="+- 0 -5366 -5579"/>
                                  <a:gd name="T107" fmla="*/ -5366 h 225"/>
                                  <a:gd name="T108" fmla="+- 0 9200 9006"/>
                                  <a:gd name="T109" fmla="*/ T108 w 223"/>
                                  <a:gd name="T110" fmla="+- 0 -5382 -5579"/>
                                  <a:gd name="T111" fmla="*/ -5382 h 225"/>
                                  <a:gd name="T112" fmla="+- 0 9210 9006"/>
                                  <a:gd name="T113" fmla="*/ T112 w 223"/>
                                  <a:gd name="T114" fmla="+- 0 -5392 -5579"/>
                                  <a:gd name="T115" fmla="*/ -5392 h 225"/>
                                  <a:gd name="T116" fmla="+- 0 9222 9006"/>
                                  <a:gd name="T117" fmla="*/ T116 w 223"/>
                                  <a:gd name="T118" fmla="+- 0 -5410 -5579"/>
                                  <a:gd name="T119" fmla="*/ -5410 h 225"/>
                                  <a:gd name="T120" fmla="+- 0 9228 9006"/>
                                  <a:gd name="T121" fmla="*/ T120 w 223"/>
                                  <a:gd name="T122" fmla="+- 0 -5427 -5579"/>
                                  <a:gd name="T123" fmla="*/ -5427 h 225"/>
                                  <a:gd name="T124" fmla="+- 0 9228 9006"/>
                                  <a:gd name="T125" fmla="*/ T124 w 223"/>
                                  <a:gd name="T126" fmla="+- 0 -5444 -5579"/>
                                  <a:gd name="T127" fmla="*/ -5444 h 225"/>
                                  <a:gd name="T128" fmla="+- 0 9225 9006"/>
                                  <a:gd name="T129" fmla="*/ T128 w 223"/>
                                  <a:gd name="T130" fmla="+- 0 -5455 -5579"/>
                                  <a:gd name="T131" fmla="*/ -5455 h 225"/>
                                  <a:gd name="T132" fmla="+- 0 9218 9006"/>
                                  <a:gd name="T133" fmla="*/ T132 w 223"/>
                                  <a:gd name="T134" fmla="+- 0 -5469 -5579"/>
                                  <a:gd name="T135" fmla="*/ -5469 h 225"/>
                                  <a:gd name="T136" fmla="+- 0 9207 9006"/>
                                  <a:gd name="T137" fmla="*/ T136 w 223"/>
                                  <a:gd name="T138" fmla="+- 0 -5486 -5579"/>
                                  <a:gd name="T139" fmla="*/ -5486 h 225"/>
                                  <a:gd name="T140" fmla="+- 0 9192 9006"/>
                                  <a:gd name="T141" fmla="*/ T140 w 223"/>
                                  <a:gd name="T142" fmla="+- 0 -5504 -5579"/>
                                  <a:gd name="T143" fmla="*/ -5504 h 225"/>
                                  <a:gd name="T144" fmla="+- 0 9173 9006"/>
                                  <a:gd name="T145" fmla="*/ T144 w 223"/>
                                  <a:gd name="T146" fmla="+- 0 -5524 -5579"/>
                                  <a:gd name="T147" fmla="*/ -5524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5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3"/>
                                    </a:lnTo>
                                    <a:lnTo>
                                      <a:pt x="101" y="5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7" y="56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90"/>
                                    </a:lnTo>
                                    <a:lnTo>
                                      <a:pt x="3" y="102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3"/>
                                    </a:lnTo>
                                    <a:lnTo>
                                      <a:pt x="37" y="151"/>
                                    </a:lnTo>
                                    <a:lnTo>
                                      <a:pt x="55" y="171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1"/>
                                    </a:lnTo>
                                    <a:lnTo>
                                      <a:pt x="134" y="225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3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7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2"/>
                                    </a:lnTo>
                                    <a:lnTo>
                                      <a:pt x="222" y="135"/>
                                    </a:lnTo>
                                    <a:lnTo>
                                      <a:pt x="219" y="124"/>
                                    </a:lnTo>
                                    <a:lnTo>
                                      <a:pt x="212" y="110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5"/>
                                    </a:lnTo>
                                    <a:lnTo>
                                      <a:pt x="167" y="5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66" name="Group 3191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-6673"/>
                                <a:ext cx="950" cy="948"/>
                                <a:chOff x="8673" y="-6673"/>
                                <a:chExt cx="950" cy="948"/>
                              </a:xfrm>
                            </wpg:grpSpPr>
                            <wps:wsp>
                              <wps:cNvPr id="67" name="Freeform 319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-66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-5756 -6673"/>
                                    <a:gd name="T3" fmla="*/ -5756 h 948"/>
                                    <a:gd name="T4" fmla="+- 0 9600 8673"/>
                                    <a:gd name="T5" fmla="*/ T4 w 950"/>
                                    <a:gd name="T6" fmla="+- 0 -5786 -6673"/>
                                    <a:gd name="T7" fmla="*/ -5786 h 948"/>
                                    <a:gd name="T8" fmla="+- 0 9617 8673"/>
                                    <a:gd name="T9" fmla="*/ T8 w 950"/>
                                    <a:gd name="T10" fmla="+- 0 -5808 -6673"/>
                                    <a:gd name="T11" fmla="*/ -5808 h 948"/>
                                    <a:gd name="T12" fmla="+- 0 9623 8673"/>
                                    <a:gd name="T13" fmla="*/ T12 w 950"/>
                                    <a:gd name="T14" fmla="+- 0 -5827 -6673"/>
                                    <a:gd name="T15" fmla="*/ -5827 h 948"/>
                                    <a:gd name="T16" fmla="+- 0 9618 8673"/>
                                    <a:gd name="T17" fmla="*/ T16 w 950"/>
                                    <a:gd name="T18" fmla="+- 0 -5845 -6673"/>
                                    <a:gd name="T19" fmla="*/ -5845 h 948"/>
                                    <a:gd name="T20" fmla="+- 0 9569 8673"/>
                                    <a:gd name="T21" fmla="*/ T20 w 950"/>
                                    <a:gd name="T22" fmla="+- 0 -5929 -6673"/>
                                    <a:gd name="T23" fmla="*/ -5929 h 948"/>
                                    <a:gd name="T24" fmla="+- 0 9501 8673"/>
                                    <a:gd name="T25" fmla="*/ T24 w 950"/>
                                    <a:gd name="T26" fmla="+- 0 -6046 -6673"/>
                                    <a:gd name="T27" fmla="*/ -6046 h 948"/>
                                    <a:gd name="T28" fmla="+- 0 9433 8673"/>
                                    <a:gd name="T29" fmla="*/ T28 w 950"/>
                                    <a:gd name="T30" fmla="+- 0 -6163 -6673"/>
                                    <a:gd name="T31" fmla="*/ -6163 h 948"/>
                                    <a:gd name="T32" fmla="+- 0 9365 8673"/>
                                    <a:gd name="T33" fmla="*/ T32 w 950"/>
                                    <a:gd name="T34" fmla="+- 0 -6279 -6673"/>
                                    <a:gd name="T35" fmla="*/ -6279 h 948"/>
                                    <a:gd name="T36" fmla="+- 0 9298 8673"/>
                                    <a:gd name="T37" fmla="*/ T36 w 950"/>
                                    <a:gd name="T38" fmla="+- 0 -6396 -6673"/>
                                    <a:gd name="T39" fmla="*/ -6396 h 948"/>
                                    <a:gd name="T40" fmla="+- 0 9230 8673"/>
                                    <a:gd name="T41" fmla="*/ T40 w 950"/>
                                    <a:gd name="T42" fmla="+- 0 -6513 -6673"/>
                                    <a:gd name="T43" fmla="*/ -6513 h 948"/>
                                    <a:gd name="T44" fmla="+- 0 9162 8673"/>
                                    <a:gd name="T45" fmla="*/ T44 w 950"/>
                                    <a:gd name="T46" fmla="+- 0 -6629 -6673"/>
                                    <a:gd name="T47" fmla="*/ -6629 h 948"/>
                                    <a:gd name="T48" fmla="+- 0 9149 8673"/>
                                    <a:gd name="T49" fmla="*/ T48 w 950"/>
                                    <a:gd name="T50" fmla="+- 0 -6647 -6673"/>
                                    <a:gd name="T51" fmla="*/ -6647 h 948"/>
                                    <a:gd name="T52" fmla="+- 0 9136 8673"/>
                                    <a:gd name="T53" fmla="*/ T52 w 950"/>
                                    <a:gd name="T54" fmla="+- 0 -6663 -6673"/>
                                    <a:gd name="T55" fmla="*/ -6663 h 948"/>
                                    <a:gd name="T56" fmla="+- 0 9120 8673"/>
                                    <a:gd name="T57" fmla="*/ T56 w 950"/>
                                    <a:gd name="T58" fmla="+- 0 -6673 -6673"/>
                                    <a:gd name="T59" fmla="*/ -6673 h 948"/>
                                    <a:gd name="T60" fmla="+- 0 9106 8673"/>
                                    <a:gd name="T61" fmla="*/ T60 w 950"/>
                                    <a:gd name="T62" fmla="+- 0 -6671 -6673"/>
                                    <a:gd name="T63" fmla="*/ -6671 h 948"/>
                                    <a:gd name="T64" fmla="+- 0 9089 8673"/>
                                    <a:gd name="T65" fmla="*/ T64 w 950"/>
                                    <a:gd name="T66" fmla="+- 0 -6658 -6673"/>
                                    <a:gd name="T67" fmla="*/ -6658 h 948"/>
                                    <a:gd name="T68" fmla="+- 0 9065 8673"/>
                                    <a:gd name="T69" fmla="*/ T68 w 950"/>
                                    <a:gd name="T70" fmla="+- 0 -6634 -6673"/>
                                    <a:gd name="T71" fmla="*/ -6634 h 948"/>
                                    <a:gd name="T72" fmla="+- 0 9047 8673"/>
                                    <a:gd name="T73" fmla="*/ T72 w 950"/>
                                    <a:gd name="T74" fmla="+- 0 -6614 -6673"/>
                                    <a:gd name="T75" fmla="*/ -6614 h 948"/>
                                    <a:gd name="T76" fmla="+- 0 9041 8673"/>
                                    <a:gd name="T77" fmla="*/ T76 w 950"/>
                                    <a:gd name="T78" fmla="+- 0 -6596 -6673"/>
                                    <a:gd name="T79" fmla="*/ -6596 h 948"/>
                                    <a:gd name="T80" fmla="+- 0 9043 8673"/>
                                    <a:gd name="T81" fmla="*/ T80 w 950"/>
                                    <a:gd name="T82" fmla="+- 0 -6583 -6673"/>
                                    <a:gd name="T83" fmla="*/ -6583 h 948"/>
                                    <a:gd name="T84" fmla="+- 0 9069 8673"/>
                                    <a:gd name="T85" fmla="*/ T84 w 950"/>
                                    <a:gd name="T86" fmla="+- 0 -6539 -6673"/>
                                    <a:gd name="T87" fmla="*/ -6539 h 948"/>
                                    <a:gd name="T88" fmla="+- 0 9130 8673"/>
                                    <a:gd name="T89" fmla="*/ T88 w 950"/>
                                    <a:gd name="T90" fmla="+- 0 -6439 -6673"/>
                                    <a:gd name="T91" fmla="*/ -6439 h 948"/>
                                    <a:gd name="T92" fmla="+- 0 9190 8673"/>
                                    <a:gd name="T93" fmla="*/ T92 w 950"/>
                                    <a:gd name="T94" fmla="+- 0 -6339 -6673"/>
                                    <a:gd name="T95" fmla="*/ -6339 h 948"/>
                                    <a:gd name="T96" fmla="+- 0 9249 8673"/>
                                    <a:gd name="T97" fmla="*/ T96 w 950"/>
                                    <a:gd name="T98" fmla="+- 0 -6239 -6673"/>
                                    <a:gd name="T99" fmla="*/ -6239 h 948"/>
                                    <a:gd name="T100" fmla="+- 0 9309 8673"/>
                                    <a:gd name="T101" fmla="*/ T100 w 950"/>
                                    <a:gd name="T102" fmla="+- 0 -6139 -6673"/>
                                    <a:gd name="T103" fmla="*/ -6139 h 948"/>
                                    <a:gd name="T104" fmla="+- 0 9369 8673"/>
                                    <a:gd name="T105" fmla="*/ T104 w 950"/>
                                    <a:gd name="T106" fmla="+- 0 -6039 -6673"/>
                                    <a:gd name="T107" fmla="*/ -6039 h 948"/>
                                    <a:gd name="T108" fmla="+- 0 9430 8673"/>
                                    <a:gd name="T109" fmla="*/ T108 w 950"/>
                                    <a:gd name="T110" fmla="+- 0 -5939 -6673"/>
                                    <a:gd name="T111" fmla="*/ -5939 h 948"/>
                                    <a:gd name="T112" fmla="+- 0 9453 8673"/>
                                    <a:gd name="T113" fmla="*/ T112 w 950"/>
                                    <a:gd name="T114" fmla="+- 0 -5898 -6673"/>
                                    <a:gd name="T115" fmla="*/ -5898 h 948"/>
                                    <a:gd name="T116" fmla="+- 0 9380 8673"/>
                                    <a:gd name="T117" fmla="*/ T116 w 950"/>
                                    <a:gd name="T118" fmla="+- 0 -5943 -6673"/>
                                    <a:gd name="T119" fmla="*/ -5943 h 948"/>
                                    <a:gd name="T120" fmla="+- 0 9279 8673"/>
                                    <a:gd name="T121" fmla="*/ T120 w 950"/>
                                    <a:gd name="T122" fmla="+- 0 -6003 -6673"/>
                                    <a:gd name="T123" fmla="*/ -6003 h 948"/>
                                    <a:gd name="T124" fmla="+- 0 9179 8673"/>
                                    <a:gd name="T125" fmla="*/ T124 w 950"/>
                                    <a:gd name="T126" fmla="+- 0 -6062 -6673"/>
                                    <a:gd name="T127" fmla="*/ -6062 h 948"/>
                                    <a:gd name="T128" fmla="+- 0 9079 8673"/>
                                    <a:gd name="T129" fmla="*/ T128 w 950"/>
                                    <a:gd name="T130" fmla="+- 0 -6122 -6673"/>
                                    <a:gd name="T131" fmla="*/ -6122 h 948"/>
                                    <a:gd name="T132" fmla="+- 0 8979 8673"/>
                                    <a:gd name="T133" fmla="*/ T132 w 950"/>
                                    <a:gd name="T134" fmla="+- 0 -6182 -6673"/>
                                    <a:gd name="T135" fmla="*/ -6182 h 948"/>
                                    <a:gd name="T136" fmla="+- 0 8878 8673"/>
                                    <a:gd name="T137" fmla="*/ T136 w 950"/>
                                    <a:gd name="T138" fmla="+- 0 -6242 -6673"/>
                                    <a:gd name="T139" fmla="*/ -6242 h 948"/>
                                    <a:gd name="T140" fmla="+- 0 8778 8673"/>
                                    <a:gd name="T141" fmla="*/ T140 w 950"/>
                                    <a:gd name="T142" fmla="+- 0 -6302 -6673"/>
                                    <a:gd name="T143" fmla="*/ -6302 h 948"/>
                                    <a:gd name="T144" fmla="+- 0 8763 8673"/>
                                    <a:gd name="T145" fmla="*/ T144 w 950"/>
                                    <a:gd name="T146" fmla="+- 0 -6308 -6673"/>
                                    <a:gd name="T147" fmla="*/ -6308 h 948"/>
                                    <a:gd name="T148" fmla="+- 0 8749 8673"/>
                                    <a:gd name="T149" fmla="*/ T148 w 950"/>
                                    <a:gd name="T150" fmla="+- 0 -6308 -6673"/>
                                    <a:gd name="T151" fmla="*/ -6308 h 948"/>
                                    <a:gd name="T152" fmla="+- 0 8730 8673"/>
                                    <a:gd name="T153" fmla="*/ T152 w 950"/>
                                    <a:gd name="T154" fmla="+- 0 -6298 -6673"/>
                                    <a:gd name="T155" fmla="*/ -6298 h 948"/>
                                    <a:gd name="T156" fmla="+- 0 8704 8673"/>
                                    <a:gd name="T157" fmla="*/ T156 w 950"/>
                                    <a:gd name="T158" fmla="+- 0 -6274 -6673"/>
                                    <a:gd name="T159" fmla="*/ -6274 h 948"/>
                                    <a:gd name="T160" fmla="+- 0 8685 8673"/>
                                    <a:gd name="T161" fmla="*/ T160 w 950"/>
                                    <a:gd name="T162" fmla="+- 0 -6253 -6673"/>
                                    <a:gd name="T163" fmla="*/ -6253 h 948"/>
                                    <a:gd name="T164" fmla="+- 0 8675 8673"/>
                                    <a:gd name="T165" fmla="*/ T164 w 950"/>
                                    <a:gd name="T166" fmla="+- 0 -6237 -6673"/>
                                    <a:gd name="T167" fmla="*/ -6237 h 948"/>
                                    <a:gd name="T168" fmla="+- 0 8675 8673"/>
                                    <a:gd name="T169" fmla="*/ T168 w 950"/>
                                    <a:gd name="T170" fmla="+- 0 -6222 -6673"/>
                                    <a:gd name="T171" fmla="*/ -6222 h 948"/>
                                    <a:gd name="T172" fmla="+- 0 8685 8673"/>
                                    <a:gd name="T173" fmla="*/ T172 w 950"/>
                                    <a:gd name="T174" fmla="+- 0 -6207 -6673"/>
                                    <a:gd name="T175" fmla="*/ -6207 h 948"/>
                                    <a:gd name="T176" fmla="+- 0 8700 8673"/>
                                    <a:gd name="T177" fmla="*/ T176 w 950"/>
                                    <a:gd name="T178" fmla="+- 0 -6197 -6673"/>
                                    <a:gd name="T179" fmla="*/ -6197 h 948"/>
                                    <a:gd name="T180" fmla="+- 0 8718 8673"/>
                                    <a:gd name="T181" fmla="*/ T180 w 950"/>
                                    <a:gd name="T182" fmla="+- 0 -6185 -6673"/>
                                    <a:gd name="T183" fmla="*/ -6185 h 948"/>
                                    <a:gd name="T184" fmla="+- 0 8834 8673"/>
                                    <a:gd name="T185" fmla="*/ T184 w 950"/>
                                    <a:gd name="T186" fmla="+- 0 -6117 -6673"/>
                                    <a:gd name="T187" fmla="*/ -6117 h 948"/>
                                    <a:gd name="T188" fmla="+- 0 8951 8673"/>
                                    <a:gd name="T189" fmla="*/ T188 w 950"/>
                                    <a:gd name="T190" fmla="+- 0 -6049 -6673"/>
                                    <a:gd name="T191" fmla="*/ -6049 h 948"/>
                                    <a:gd name="T192" fmla="+- 0 9067 8673"/>
                                    <a:gd name="T193" fmla="*/ T192 w 950"/>
                                    <a:gd name="T194" fmla="+- 0 -5981 -6673"/>
                                    <a:gd name="T195" fmla="*/ -5981 h 948"/>
                                    <a:gd name="T196" fmla="+- 0 9184 8673"/>
                                    <a:gd name="T197" fmla="*/ T196 w 950"/>
                                    <a:gd name="T198" fmla="+- 0 -5914 -6673"/>
                                    <a:gd name="T199" fmla="*/ -5914 h 948"/>
                                    <a:gd name="T200" fmla="+- 0 9301 8673"/>
                                    <a:gd name="T201" fmla="*/ T200 w 950"/>
                                    <a:gd name="T202" fmla="+- 0 -5846 -6673"/>
                                    <a:gd name="T203" fmla="*/ -5846 h 948"/>
                                    <a:gd name="T204" fmla="+- 0 9417 8673"/>
                                    <a:gd name="T205" fmla="*/ T204 w 950"/>
                                    <a:gd name="T206" fmla="+- 0 -5778 -6673"/>
                                    <a:gd name="T207" fmla="*/ -5778 h 948"/>
                                    <a:gd name="T208" fmla="+- 0 9501 8673"/>
                                    <a:gd name="T209" fmla="*/ T208 w 950"/>
                                    <a:gd name="T210" fmla="+- 0 -5729 -6673"/>
                                    <a:gd name="T211" fmla="*/ -5729 h 948"/>
                                    <a:gd name="T212" fmla="+- 0 9519 8673"/>
                                    <a:gd name="T213" fmla="*/ T212 w 950"/>
                                    <a:gd name="T214" fmla="+- 0 -5725 -6673"/>
                                    <a:gd name="T215" fmla="*/ -5725 h 948"/>
                                    <a:gd name="T216" fmla="+- 0 9538 8673"/>
                                    <a:gd name="T217" fmla="*/ T216 w 950"/>
                                    <a:gd name="T218" fmla="+- 0 -5731 -6673"/>
                                    <a:gd name="T219" fmla="*/ -5731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2"/>
                                      </a:moveTo>
                                      <a:lnTo>
                                        <a:pt x="887" y="926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7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80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5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6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4"/>
                                      </a:lnTo>
                                      <a:lnTo>
                                        <a:pt x="945" y="828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4"/>
                                      </a:lnTo>
                                      <a:lnTo>
                                        <a:pt x="873" y="705"/>
                                      </a:lnTo>
                                      <a:lnTo>
                                        <a:pt x="850" y="666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3"/>
                                      </a:lnTo>
                                      <a:lnTo>
                                        <a:pt x="692" y="394"/>
                                      </a:lnTo>
                                      <a:lnTo>
                                        <a:pt x="670" y="355"/>
                                      </a:lnTo>
                                      <a:lnTo>
                                        <a:pt x="647" y="316"/>
                                      </a:lnTo>
                                      <a:lnTo>
                                        <a:pt x="625" y="277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2"/>
                                      </a:lnTo>
                                      <a:lnTo>
                                        <a:pt x="512" y="83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40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1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10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3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1"/>
                                      </a:lnTo>
                                      <a:lnTo>
                                        <a:pt x="433" y="2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5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3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6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7"/>
                                      </a:lnTo>
                                      <a:lnTo>
                                        <a:pt x="368" y="82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6"/>
                                      </a:lnTo>
                                      <a:lnTo>
                                        <a:pt x="376" y="101"/>
                                      </a:lnTo>
                                      <a:lnTo>
                                        <a:pt x="396" y="134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4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4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4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4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4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4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1"/>
                                      </a:lnTo>
                                      <a:lnTo>
                                        <a:pt x="740" y="751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1"/>
                                      </a:lnTo>
                                      <a:lnTo>
                                        <a:pt x="540" y="631"/>
                                      </a:lnTo>
                                      <a:lnTo>
                                        <a:pt x="506" y="611"/>
                                      </a:lnTo>
                                      <a:lnTo>
                                        <a:pt x="473" y="591"/>
                                      </a:lnTo>
                                      <a:lnTo>
                                        <a:pt x="439" y="571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9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5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5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70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1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4"/>
                                      </a:lnTo>
                                      <a:lnTo>
                                        <a:pt x="12" y="420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2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1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6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6"/>
                                      </a:lnTo>
                                      <a:lnTo>
                                        <a:pt x="32" y="480"/>
                                      </a:lnTo>
                                      <a:lnTo>
                                        <a:pt x="38" y="484"/>
                                      </a:lnTo>
                                      <a:lnTo>
                                        <a:pt x="45" y="488"/>
                                      </a:lnTo>
                                      <a:lnTo>
                                        <a:pt x="84" y="511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9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4"/>
                                      </a:lnTo>
                                      <a:lnTo>
                                        <a:pt x="317" y="647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2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7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2"/>
                                      </a:lnTo>
                                      <a:lnTo>
                                        <a:pt x="589" y="805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50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8"/>
                                      </a:lnTo>
                                      <a:lnTo>
                                        <a:pt x="822" y="941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5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68" name="Group 319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-7095"/>
                                  <a:ext cx="1076" cy="991"/>
                                  <a:chOff x="9226" y="-7095"/>
                                  <a:chExt cx="1076" cy="991"/>
                                </a:xfrm>
                              </wpg:grpSpPr>
                              <wps:wsp>
                                <wps:cNvPr id="69" name="Freeform 319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-7095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-6776 -7095"/>
                                      <a:gd name="T3" fmla="*/ -6776 h 991"/>
                                      <a:gd name="T4" fmla="+- 0 9883 9226"/>
                                      <a:gd name="T5" fmla="*/ T4 w 1076"/>
                                      <a:gd name="T6" fmla="+- 0 -6114 -7095"/>
                                      <a:gd name="T7" fmla="*/ -6114 h 991"/>
                                      <a:gd name="T8" fmla="+- 0 9903 9226"/>
                                      <a:gd name="T9" fmla="*/ T8 w 1076"/>
                                      <a:gd name="T10" fmla="+- 0 -6105 -7095"/>
                                      <a:gd name="T11" fmla="*/ -6105 h 991"/>
                                      <a:gd name="T12" fmla="+- 0 9926 9226"/>
                                      <a:gd name="T13" fmla="*/ T12 w 1076"/>
                                      <a:gd name="T14" fmla="+- 0 -6115 -7095"/>
                                      <a:gd name="T15" fmla="*/ -6115 h 991"/>
                                      <a:gd name="T16" fmla="+- 0 9958 9226"/>
                                      <a:gd name="T17" fmla="*/ T16 w 1076"/>
                                      <a:gd name="T18" fmla="+- 0 -6144 -7095"/>
                                      <a:gd name="T19" fmla="*/ -6144 h 991"/>
                                      <a:gd name="T20" fmla="+- 0 9977 9226"/>
                                      <a:gd name="T21" fmla="*/ T20 w 1076"/>
                                      <a:gd name="T22" fmla="+- 0 -6170 -7095"/>
                                      <a:gd name="T23" fmla="*/ -6170 h 991"/>
                                      <a:gd name="T24" fmla="+- 0 9978 9226"/>
                                      <a:gd name="T25" fmla="*/ T24 w 1076"/>
                                      <a:gd name="T26" fmla="+- 0 -6189 -7095"/>
                                      <a:gd name="T27" fmla="*/ -6189 h 991"/>
                                      <a:gd name="T28" fmla="+- 0 9948 9226"/>
                                      <a:gd name="T29" fmla="*/ T28 w 1076"/>
                                      <a:gd name="T30" fmla="+- 0 -6224 -7095"/>
                                      <a:gd name="T31" fmla="*/ -6224 h 991"/>
                                      <a:gd name="T32" fmla="+- 0 9858 9226"/>
                                      <a:gd name="T33" fmla="*/ T32 w 1076"/>
                                      <a:gd name="T34" fmla="+- 0 -6314 -7095"/>
                                      <a:gd name="T35" fmla="*/ -6314 h 991"/>
                                      <a:gd name="T36" fmla="+- 0 9767 9226"/>
                                      <a:gd name="T37" fmla="*/ T36 w 1076"/>
                                      <a:gd name="T38" fmla="+- 0 -6405 -7095"/>
                                      <a:gd name="T39" fmla="*/ -6405 h 991"/>
                                      <a:gd name="T40" fmla="+- 0 9677 9226"/>
                                      <a:gd name="T41" fmla="*/ T40 w 1076"/>
                                      <a:gd name="T42" fmla="+- 0 -6495 -7095"/>
                                      <a:gd name="T43" fmla="*/ -6495 h 991"/>
                                      <a:gd name="T44" fmla="+- 0 9586 9226"/>
                                      <a:gd name="T45" fmla="*/ T44 w 1076"/>
                                      <a:gd name="T46" fmla="+- 0 -6585 -7095"/>
                                      <a:gd name="T47" fmla="*/ -6585 h 991"/>
                                      <a:gd name="T48" fmla="+- 0 9517 9226"/>
                                      <a:gd name="T49" fmla="*/ T48 w 1076"/>
                                      <a:gd name="T50" fmla="+- 0 -6657 -7095"/>
                                      <a:gd name="T51" fmla="*/ -6657 h 991"/>
                                      <a:gd name="T52" fmla="+- 0 9499 9226"/>
                                      <a:gd name="T53" fmla="*/ T52 w 1076"/>
                                      <a:gd name="T54" fmla="+- 0 -6744 -7095"/>
                                      <a:gd name="T55" fmla="*/ -6744 h 991"/>
                                      <a:gd name="T56" fmla="+- 0 9494 9226"/>
                                      <a:gd name="T57" fmla="*/ T56 w 1076"/>
                                      <a:gd name="T58" fmla="+- 0 -6818 -7095"/>
                                      <a:gd name="T59" fmla="*/ -6818 h 991"/>
                                      <a:gd name="T60" fmla="+- 0 9517 9226"/>
                                      <a:gd name="T61" fmla="*/ T60 w 1076"/>
                                      <a:gd name="T62" fmla="+- 0 -6898 -7095"/>
                                      <a:gd name="T63" fmla="*/ -6898 h 991"/>
                                      <a:gd name="T64" fmla="+- 0 9586 9226"/>
                                      <a:gd name="T65" fmla="*/ T64 w 1076"/>
                                      <a:gd name="T66" fmla="+- 0 -6944 -7095"/>
                                      <a:gd name="T67" fmla="*/ -6944 h 991"/>
                                      <a:gd name="T68" fmla="+- 0 9677 9226"/>
                                      <a:gd name="T69" fmla="*/ T68 w 1076"/>
                                      <a:gd name="T70" fmla="+- 0 -6929 -7095"/>
                                      <a:gd name="T71" fmla="*/ -6929 h 991"/>
                                      <a:gd name="T72" fmla="+- 0 9749 9226"/>
                                      <a:gd name="T73" fmla="*/ T72 w 1076"/>
                                      <a:gd name="T74" fmla="+- 0 -6885 -7095"/>
                                      <a:gd name="T75" fmla="*/ -6885 h 991"/>
                                      <a:gd name="T76" fmla="+- 0 9810 9226"/>
                                      <a:gd name="T77" fmla="*/ T76 w 1076"/>
                                      <a:gd name="T78" fmla="+- 0 -6832 -7095"/>
                                      <a:gd name="T79" fmla="*/ -6832 h 991"/>
                                      <a:gd name="T80" fmla="+- 0 9884 9226"/>
                                      <a:gd name="T81" fmla="*/ T80 w 1076"/>
                                      <a:gd name="T82" fmla="+- 0 -6758 -7095"/>
                                      <a:gd name="T83" fmla="*/ -6758 h 991"/>
                                      <a:gd name="T84" fmla="+- 0 9960 9226"/>
                                      <a:gd name="T85" fmla="*/ T84 w 1076"/>
                                      <a:gd name="T86" fmla="+- 0 -6683 -7095"/>
                                      <a:gd name="T87" fmla="*/ -6683 h 991"/>
                                      <a:gd name="T88" fmla="+- 0 10035 9226"/>
                                      <a:gd name="T89" fmla="*/ T88 w 1076"/>
                                      <a:gd name="T90" fmla="+- 0 -6607 -7095"/>
                                      <a:gd name="T91" fmla="*/ -6607 h 991"/>
                                      <a:gd name="T92" fmla="+- 0 10111 9226"/>
                                      <a:gd name="T93" fmla="*/ T92 w 1076"/>
                                      <a:gd name="T94" fmla="+- 0 -6531 -7095"/>
                                      <a:gd name="T95" fmla="*/ -6531 h 991"/>
                                      <a:gd name="T96" fmla="+- 0 10187 9226"/>
                                      <a:gd name="T97" fmla="*/ T96 w 1076"/>
                                      <a:gd name="T98" fmla="+- 0 -6455 -7095"/>
                                      <a:gd name="T99" fmla="*/ -6455 h 991"/>
                                      <a:gd name="T100" fmla="+- 0 10217 9226"/>
                                      <a:gd name="T101" fmla="*/ T100 w 1076"/>
                                      <a:gd name="T102" fmla="+- 0 -6429 -7095"/>
                                      <a:gd name="T103" fmla="*/ -6429 h 991"/>
                                      <a:gd name="T104" fmla="+- 0 10237 9226"/>
                                      <a:gd name="T105" fmla="*/ T104 w 1076"/>
                                      <a:gd name="T106" fmla="+- 0 -6430 -7095"/>
                                      <a:gd name="T107" fmla="*/ -6430 h 991"/>
                                      <a:gd name="T108" fmla="+- 0 10263 9226"/>
                                      <a:gd name="T109" fmla="*/ T108 w 1076"/>
                                      <a:gd name="T110" fmla="+- 0 -6449 -7095"/>
                                      <a:gd name="T111" fmla="*/ -6449 h 991"/>
                                      <a:gd name="T112" fmla="+- 0 10292 9226"/>
                                      <a:gd name="T113" fmla="*/ T112 w 1076"/>
                                      <a:gd name="T114" fmla="+- 0 -6480 -7095"/>
                                      <a:gd name="T115" fmla="*/ -6480 h 991"/>
                                      <a:gd name="T116" fmla="+- 0 10302 9226"/>
                                      <a:gd name="T117" fmla="*/ T116 w 1076"/>
                                      <a:gd name="T118" fmla="+- 0 -6503 -7095"/>
                                      <a:gd name="T119" fmla="*/ -6503 h 991"/>
                                      <a:gd name="T120" fmla="+- 0 10297 9226"/>
                                      <a:gd name="T121" fmla="*/ T120 w 1076"/>
                                      <a:gd name="T122" fmla="+- 0 -6520 -7095"/>
                                      <a:gd name="T123" fmla="*/ -6520 h 991"/>
                                      <a:gd name="T124" fmla="+- 0 10234 9226"/>
                                      <a:gd name="T125" fmla="*/ T124 w 1076"/>
                                      <a:gd name="T126" fmla="+- 0 -6583 -7095"/>
                                      <a:gd name="T127" fmla="*/ -6583 h 991"/>
                                      <a:gd name="T128" fmla="+- 0 10155 9226"/>
                                      <a:gd name="T129" fmla="*/ T128 w 1076"/>
                                      <a:gd name="T130" fmla="+- 0 -6662 -7095"/>
                                      <a:gd name="T131" fmla="*/ -6662 h 991"/>
                                      <a:gd name="T132" fmla="+- 0 9997 9226"/>
                                      <a:gd name="T133" fmla="*/ T132 w 1076"/>
                                      <a:gd name="T134" fmla="+- 0 -6820 -7095"/>
                                      <a:gd name="T135" fmla="*/ -6820 h 991"/>
                                      <a:gd name="T136" fmla="+- 0 9918 9226"/>
                                      <a:gd name="T137" fmla="*/ T136 w 1076"/>
                                      <a:gd name="T138" fmla="+- 0 -6899 -7095"/>
                                      <a:gd name="T139" fmla="*/ -6899 h 991"/>
                                      <a:gd name="T140" fmla="+- 0 9844 9226"/>
                                      <a:gd name="T141" fmla="*/ T140 w 1076"/>
                                      <a:gd name="T142" fmla="+- 0 -6970 -7095"/>
                                      <a:gd name="T143" fmla="*/ -6970 h 991"/>
                                      <a:gd name="T144" fmla="+- 0 9785 9226"/>
                                      <a:gd name="T145" fmla="*/ T144 w 1076"/>
                                      <a:gd name="T146" fmla="+- 0 -7018 -7095"/>
                                      <a:gd name="T147" fmla="*/ -7018 h 991"/>
                                      <a:gd name="T148" fmla="+- 0 9710 9226"/>
                                      <a:gd name="T149" fmla="*/ T148 w 1076"/>
                                      <a:gd name="T150" fmla="+- 0 -7064 -7095"/>
                                      <a:gd name="T151" fmla="*/ -7064 h 991"/>
                                      <a:gd name="T152" fmla="+- 0 9624 9226"/>
                                      <a:gd name="T153" fmla="*/ T152 w 1076"/>
                                      <a:gd name="T154" fmla="+- 0 -7093 -7095"/>
                                      <a:gd name="T155" fmla="*/ -7093 h 991"/>
                                      <a:gd name="T156" fmla="+- 0 9545 9226"/>
                                      <a:gd name="T157" fmla="*/ T156 w 1076"/>
                                      <a:gd name="T158" fmla="+- 0 -7092 -7095"/>
                                      <a:gd name="T159" fmla="*/ -7092 h 991"/>
                                      <a:gd name="T160" fmla="+- 0 9460 9226"/>
                                      <a:gd name="T161" fmla="*/ T160 w 1076"/>
                                      <a:gd name="T162" fmla="+- 0 -7048 -7095"/>
                                      <a:gd name="T163" fmla="*/ -7048 h 991"/>
                                      <a:gd name="T164" fmla="+- 0 9410 9226"/>
                                      <a:gd name="T165" fmla="*/ T164 w 1076"/>
                                      <a:gd name="T166" fmla="+- 0 -6985 -7095"/>
                                      <a:gd name="T167" fmla="*/ -6985 h 991"/>
                                      <a:gd name="T168" fmla="+- 0 9388 9226"/>
                                      <a:gd name="T169" fmla="*/ T168 w 1076"/>
                                      <a:gd name="T170" fmla="+- 0 -6897 -7095"/>
                                      <a:gd name="T171" fmla="*/ -6897 h 991"/>
                                      <a:gd name="T172" fmla="+- 0 9390 9226"/>
                                      <a:gd name="T173" fmla="*/ T172 w 1076"/>
                                      <a:gd name="T174" fmla="+- 0 -6821 -7095"/>
                                      <a:gd name="T175" fmla="*/ -6821 h 991"/>
                                      <a:gd name="T176" fmla="+- 0 9400 9226"/>
                                      <a:gd name="T177" fmla="*/ T176 w 1076"/>
                                      <a:gd name="T178" fmla="+- 0 -6755 -7095"/>
                                      <a:gd name="T179" fmla="*/ -6755 h 991"/>
                                      <a:gd name="T180" fmla="+- 0 9343 9226"/>
                                      <a:gd name="T181" fmla="*/ T180 w 1076"/>
                                      <a:gd name="T182" fmla="+- 0 -6811 -7095"/>
                                      <a:gd name="T183" fmla="*/ -6811 h 991"/>
                                      <a:gd name="T184" fmla="+- 0 9307 9226"/>
                                      <a:gd name="T185" fmla="*/ T184 w 1076"/>
                                      <a:gd name="T186" fmla="+- 0 -6846 -7095"/>
                                      <a:gd name="T187" fmla="*/ -6846 h 991"/>
                                      <a:gd name="T188" fmla="+- 0 9285 9226"/>
                                      <a:gd name="T189" fmla="*/ T188 w 1076"/>
                                      <a:gd name="T190" fmla="+- 0 -6849 -7095"/>
                                      <a:gd name="T191" fmla="*/ -6849 h 991"/>
                                      <a:gd name="T192" fmla="+- 0 9261 9226"/>
                                      <a:gd name="T193" fmla="*/ T192 w 1076"/>
                                      <a:gd name="T194" fmla="+- 0 -6831 -7095"/>
                                      <a:gd name="T195" fmla="*/ -6831 h 991"/>
                                      <a:gd name="T196" fmla="+- 0 9235 9226"/>
                                      <a:gd name="T197" fmla="*/ T196 w 1076"/>
                                      <a:gd name="T198" fmla="+- 0 -6803 -7095"/>
                                      <a:gd name="T199" fmla="*/ -680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4"/>
                                        </a:lnTo>
                                        <a:lnTo>
                                          <a:pt x="1" y="319"/>
                                        </a:lnTo>
                                        <a:lnTo>
                                          <a:pt x="4" y="326"/>
                                        </a:lnTo>
                                        <a:lnTo>
                                          <a:pt x="7" y="330"/>
                                        </a:lnTo>
                                        <a:lnTo>
                                          <a:pt x="10" y="334"/>
                                        </a:lnTo>
                                        <a:lnTo>
                                          <a:pt x="657" y="981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0"/>
                                        </a:lnTo>
                                        <a:lnTo>
                                          <a:pt x="677" y="990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8"/>
                                        </a:lnTo>
                                        <a:lnTo>
                                          <a:pt x="694" y="985"/>
                                        </a:lnTo>
                                        <a:lnTo>
                                          <a:pt x="700" y="980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0"/>
                                        </a:lnTo>
                                        <a:lnTo>
                                          <a:pt x="732" y="951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7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4"/>
                                        </a:lnTo>
                                        <a:lnTo>
                                          <a:pt x="753" y="910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4"/>
                                        </a:lnTo>
                                        <a:lnTo>
                                          <a:pt x="722" y="871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6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1"/>
                                        </a:lnTo>
                                        <a:lnTo>
                                          <a:pt x="609" y="758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3"/>
                                        </a:lnTo>
                                        <a:lnTo>
                                          <a:pt x="541" y="690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5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0"/>
                                        </a:lnTo>
                                        <a:lnTo>
                                          <a:pt x="428" y="577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2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4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2"/>
                                        </a:lnTo>
                                        <a:lnTo>
                                          <a:pt x="276" y="371"/>
                                        </a:lnTo>
                                        <a:lnTo>
                                          <a:pt x="273" y="351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6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3"/>
                                        </a:lnTo>
                                        <a:lnTo>
                                          <a:pt x="275" y="232"/>
                                        </a:lnTo>
                                        <a:lnTo>
                                          <a:pt x="281" y="213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3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1"/>
                                        </a:lnTo>
                                        <a:lnTo>
                                          <a:pt x="388" y="149"/>
                                        </a:lnTo>
                                        <a:lnTo>
                                          <a:pt x="408" y="151"/>
                                        </a:lnTo>
                                        <a:lnTo>
                                          <a:pt x="429" y="157"/>
                                        </a:lnTo>
                                        <a:lnTo>
                                          <a:pt x="451" y="166"/>
                                        </a:lnTo>
                                        <a:lnTo>
                                          <a:pt x="469" y="175"/>
                                        </a:lnTo>
                                        <a:lnTo>
                                          <a:pt x="487" y="185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3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5"/>
                                        </a:lnTo>
                                        <a:lnTo>
                                          <a:pt x="696" y="374"/>
                                        </a:lnTo>
                                        <a:lnTo>
                                          <a:pt x="715" y="393"/>
                                        </a:lnTo>
                                        <a:lnTo>
                                          <a:pt x="734" y="412"/>
                                        </a:lnTo>
                                        <a:lnTo>
                                          <a:pt x="753" y="431"/>
                                        </a:lnTo>
                                        <a:lnTo>
                                          <a:pt x="772" y="450"/>
                                        </a:lnTo>
                                        <a:lnTo>
                                          <a:pt x="790" y="469"/>
                                        </a:lnTo>
                                        <a:lnTo>
                                          <a:pt x="809" y="488"/>
                                        </a:lnTo>
                                        <a:lnTo>
                                          <a:pt x="828" y="507"/>
                                        </a:lnTo>
                                        <a:lnTo>
                                          <a:pt x="847" y="526"/>
                                        </a:lnTo>
                                        <a:lnTo>
                                          <a:pt x="866" y="545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2"/>
                                        </a:lnTo>
                                        <a:lnTo>
                                          <a:pt x="988" y="665"/>
                                        </a:lnTo>
                                        <a:lnTo>
                                          <a:pt x="991" y="666"/>
                                        </a:lnTo>
                                        <a:lnTo>
                                          <a:pt x="996" y="667"/>
                                        </a:lnTo>
                                        <a:lnTo>
                                          <a:pt x="1000" y="667"/>
                                        </a:lnTo>
                                        <a:lnTo>
                                          <a:pt x="1005" y="666"/>
                                        </a:lnTo>
                                        <a:lnTo>
                                          <a:pt x="1011" y="665"/>
                                        </a:lnTo>
                                        <a:lnTo>
                                          <a:pt x="1016" y="662"/>
                                        </a:lnTo>
                                        <a:lnTo>
                                          <a:pt x="1023" y="657"/>
                                        </a:lnTo>
                                        <a:lnTo>
                                          <a:pt x="1030" y="652"/>
                                        </a:lnTo>
                                        <a:lnTo>
                                          <a:pt x="1037" y="646"/>
                                        </a:lnTo>
                                        <a:lnTo>
                                          <a:pt x="1046" y="637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1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2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7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79"/>
                                        </a:lnTo>
                                        <a:lnTo>
                                          <a:pt x="1071" y="575"/>
                                        </a:lnTo>
                                        <a:lnTo>
                                          <a:pt x="1067" y="571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2"/>
                                        </a:lnTo>
                                        <a:lnTo>
                                          <a:pt x="988" y="492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3"/>
                                        </a:lnTo>
                                        <a:lnTo>
                                          <a:pt x="929" y="433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5"/>
                                        </a:lnTo>
                                        <a:lnTo>
                                          <a:pt x="771" y="275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6"/>
                                        </a:lnTo>
                                        <a:lnTo>
                                          <a:pt x="692" y="196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4"/>
                                        </a:lnTo>
                                        <a:lnTo>
                                          <a:pt x="634" y="139"/>
                                        </a:lnTo>
                                        <a:lnTo>
                                          <a:pt x="618" y="125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99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6"/>
                                        </a:lnTo>
                                        <a:lnTo>
                                          <a:pt x="520" y="50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0"/>
                                        </a:lnTo>
                                        <a:lnTo>
                                          <a:pt x="398" y="2"/>
                                        </a:lnTo>
                                        <a:lnTo>
                                          <a:pt x="378" y="0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3"/>
                                        </a:lnTo>
                                        <a:lnTo>
                                          <a:pt x="285" y="14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7"/>
                                        </a:lnTo>
                                        <a:lnTo>
                                          <a:pt x="217" y="62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2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8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5"/>
                                        </a:lnTo>
                                        <a:lnTo>
                                          <a:pt x="161" y="234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4"/>
                                        </a:lnTo>
                                        <a:lnTo>
                                          <a:pt x="166" y="295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74" y="340"/>
                                        </a:lnTo>
                                        <a:lnTo>
                                          <a:pt x="160" y="326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69"/>
                                        </a:lnTo>
                                        <a:lnTo>
                                          <a:pt x="89" y="255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6"/>
                                        </a:lnTo>
                                        <a:lnTo>
                                          <a:pt x="68" y="245"/>
                                        </a:lnTo>
                                        <a:lnTo>
                                          <a:pt x="64" y="246"/>
                                        </a:lnTo>
                                        <a:lnTo>
                                          <a:pt x="59" y="246"/>
                                        </a:lnTo>
                                        <a:lnTo>
                                          <a:pt x="53" y="249"/>
                                        </a:lnTo>
                                        <a:lnTo>
                                          <a:pt x="48" y="253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4"/>
                                        </a:lnTo>
                                        <a:lnTo>
                                          <a:pt x="27" y="272"/>
                                        </a:lnTo>
                                        <a:lnTo>
                                          <a:pt x="20" y="280"/>
                                        </a:lnTo>
                                        <a:lnTo>
                                          <a:pt x="13" y="287"/>
                                        </a:lnTo>
                                        <a:lnTo>
                                          <a:pt x="9" y="292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70" name="Picture 319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830" y="-7052"/>
                                    <a:ext cx="8595" cy="685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88" o:spid="_x0000_s1026" style="position:absolute;margin-left:80.6pt;margin-top:-355.25pt;width:440.65pt;height:408.05pt;z-index:-18415;mso-position-horizontal-relative:page" coordorigin="1612,-7105" coordsize="8813,8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">
                <v:shape id="Picture 3198" o:spid="_x0000_s1027" type="#_x0000_t75" style="position:absolute;left:1612;top:-5133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N/yvEAAAA2wAAAA8AAABkcnMvZG93bnJldi54bWxEj81qwzAQhO+BvoPYQm+x7BxMcK2EUNck&#10;h/ZQpw+wWOsfYq2MJcdun74qFHocZr4ZJj+uZhB3mlxvWUESxSCIa6t7bhV8XsvtHoTzyBoHy6Tg&#10;ixwcDw+bHDNtF/6ge+VbEUrYZaig837MpHR1RwZdZEfi4DV2MuiDnFqpJ1xCuRnkLo5TabDnsNDh&#10;SC8d1bdqNgrSIj4bWVaNfbvs0/l1Kd6b6lupp8f19AzC0+r/w3/0RQcugd8v4QfIw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BN/yvEAAAA2wAAAA8AAAAAAAAAAAAAAAAA&#10;nwIAAGRycy9kb3ducmV2LnhtbFBLBQYAAAAABAAEAPcAAACQAwAAAAA=&#10;">
                  <v:imagedata r:id="rId13" o:title=""/>
                </v:shape>
                <v:group id="Group 3189" o:spid="_x0000_s1028" style="position:absolute;left:7892;top:-5846;width:1077;height:990" coordorigin="7892,-5846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<v:shape id="Freeform 3197" o:spid="_x0000_s1029" style="position:absolute;left:7892;top:-5846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EQ9sUA&#10;AADbAAAADwAAAGRycy9kb3ducmV2LnhtbESPT2vCQBTE74LfYXmCN91YQULqRhqr0kMRtL14e2Rf&#10;/tDs25DdmLSfvlsQehxm5jfMdjeaRtypc7VlBatlBII4t7rmUsHnx3ERg3AeWWNjmRR8k4NdOp1s&#10;MdF24Avdr74UAcIuQQWV920ipcsrMuiWtiUOXmE7gz7IrpS6wyHATSOfomgjDdYcFipsaV9R/nXt&#10;jYKfwzGm7BTj2by/Dn1xuWVZf1NqPhtfnkF4Gv1/+NF+0wo2a/j7En6AT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cRD2xQAAANsAAAAPAAAAAAAAAAAAAAAAAJgCAABkcnMv&#10;ZG93bnJldi54bWxQSwUGAAAAAAQABAD1AAAAigMAAAAA&#10;" path="m11,375r-5,7l3,387r-1,6l,399r1,5l2,407r1,5l6,416r4,3l29,439r40,39l108,518r39,39l186,596r40,39l265,675r39,39l344,753r39,39l410,820r32,30l473,878r30,24l531,922r26,17l592,959r36,15l659,984r40,6l719,991r19,-2l773,982r36,-15l842,943r30,-30l893,880r14,-39l913,811r2,-35l916,757r-1,-19l913,717r-2,-21l907,673r-4,-23l988,736r4,3l996,742r7,3l1007,745r5,-1l1017,744r6,-3l1029,736r5,-4l1042,726r8,-8l1057,711r6,-7l1068,698r4,-6l1075,687r,-6l1077,676r,-4l1075,667r-1,-3l1071,660r-4,-4l1035,624r-32,-33l970,559,938,527,906,494,873,462,841,430,809,397,776,365,744,333,711,300,679,268,647,236,614,203,582,171,550,138,517,106,485,74,453,41,420,9,412,2,404,r-5,l393,1r-5,1l382,5r-6,5l369,15r-7,7l354,31r-9,9l338,47r-4,6l328,59r-3,6l324,71r-1,5l323,81r1,4l326,89r3,4l332,97r23,22l378,142r22,23l423,187r22,23l468,232r23,23l513,278r23,22l559,323r22,23l604,368r22,23l649,413r23,23l694,459r23,22l740,504r22,23l785,549r7,28l800,620r6,39l809,695r,16l809,714r-2,24l796,778r-21,30l754,825r-37,14l688,841r-19,-3l643,831,608,816,571,793,539,768,508,741,474,708,456,690,437,671,418,652,399,633,380,614,361,595,342,577,324,558,305,539,286,520,267,501,248,482,229,463,211,445,192,426,173,407,154,388,135,369,116,350,98,332r-4,-4l90,325r-5,-1l82,323r-5,-1l71,323r-6,2l60,328r-7,5l47,338r-7,7l31,353r-8,9l16,369r-5,6xe" fillcolor="#c1c1c1" stroked="f">
                    <v:path arrowok="t" o:connecttype="custom" o:connectlocs="3,-5459;1,-5442;6,-5430;69,-5368;186,-5250;304,-5132;410,-5026;503,-4944;592,-4887;699,-4856;773,-4864;872,-4933;913,-5035;915,-5108;907,-5173;992,-5107;1007,-5101;1023,-5105;1042,-5120;1063,-5142;1075,-5159;1077,-5174;1071,-5186;1003,-5255;906,-5352;809,-5449;711,-5546;614,-5643;517,-5740;420,-5837;399,-5846;382,-5841;362,-5824;338,-5799;325,-5781;323,-5765;329,-5753;378,-5704;445,-5636;513,-5568;581,-5500;649,-5433;717,-5365;785,-5297;806,-5187;809,-5132;775,-5038;688,-5005;608,-5030;508,-5105;437,-5175;380,-5232;324,-5288;267,-5345;211,-5401;154,-5458;98,-5514;85,-5522;71,-5523;53,-5513;31,-5493;11,-5471" o:connectangles="0,0,0,0,0,0,0,0,0,0,0,0,0,0,0,0,0,0,0,0,0,0,0,0,0,0,0,0,0,0,0,0,0,0,0,0,0,0,0,0,0,0,0,0,0,0,0,0,0,0,0,0,0,0,0,0,0,0,0,0,0,0"/>
                  </v:shape>
                  <v:group id="Group 3190" o:spid="_x0000_s1030" style="position:absolute;left:9006;top:-5579;width:223;height:225" coordorigin="9006,-5579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  <v:shape id="Freeform 3196" o:spid="_x0000_s1031" style="position:absolute;left:9006;top:-5579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akLMAA&#10;AADbAAAADwAAAGRycy9kb3ducmV2LnhtbESPQYvCMBSE74L/ITzBm6YrVKRrWpYF0atV72+bt20x&#10;eSlN1OqvN4LgcZiZb5h1MVgjrtT71rGCr3kCgrhyuuVawfGwma1A+ICs0TgmBXfyUOTj0Roz7W68&#10;p2sZahEh7DNU0ITQZVL6qiGLfu464uj9u95iiLKvpe7xFuHWyEWSLKXFluNCgx39NlSdy4tVcE7N&#10;w1lXPbo0LY/m7769JKetUtPJ8PMNItAQPuF3e6cVLFN4fYk/QOZ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fakLMAAAADbAAAADwAAAAAAAAAAAAAAAACYAgAAZHJzL2Rvd25y&#10;ZXYueG1sUEsFBgAAAAAEAAQA9QAAAIUDAAAAAA==&#10;" path="m167,55l152,40,133,24,116,13,101,5,89,1,81,,64,4,46,13,28,28,19,38,7,56,,73,,90r3,12l10,116r12,17l37,151r18,20l71,185r18,16l106,213r15,8l134,225r7,l158,222r18,-9l194,197r10,-10l216,169r6,-17l222,135r-3,-11l212,110,201,93,186,75,167,55xe" fillcolor="#c1c1c1" stroked="f">
                      <v:path arrowok="t" o:connecttype="custom" o:connectlocs="167,-5524;152,-5539;133,-5555;116,-5566;101,-5574;89,-5578;81,-5579;64,-5575;46,-5566;28,-5551;19,-5541;7,-5523;0,-5506;0,-5489;3,-5477;10,-5463;22,-5446;37,-5428;55,-5408;71,-5394;89,-5378;106,-5366;121,-5358;134,-5354;141,-5354;158,-5357;176,-5366;194,-5382;204,-5392;216,-5410;222,-5427;222,-5444;219,-5455;212,-5469;201,-5486;186,-5504;167,-5524" o:connectangles="0,0,0,0,0,0,0,0,0,0,0,0,0,0,0,0,0,0,0,0,0,0,0,0,0,0,0,0,0,0,0,0,0,0,0,0,0"/>
                    </v:shape>
                    <v:group id="Group 3191" o:spid="_x0000_s1032" style="position:absolute;left:8673;top:-6673;width:950;height:948" coordorigin="8673,-66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  <v:shape id="Freeform 3195" o:spid="_x0000_s1033" style="position:absolute;left:8673;top:-66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nzZMMA&#10;AADbAAAADwAAAGRycy9kb3ducmV2LnhtbESPwWrDMBBE74X+g9hCb43cUpzgRgnFYJJDLk1SyHGx&#10;NpaJtTKSarv9+qgQyHGYeTPMcj3ZTgzkQ+tYwessA0FcO91yo+B4qF4WIEJE1tg5JgW/FGC9enxY&#10;YqHdyF807GMjUgmHAhWYGPtCylAbshhmridO3tl5izFJ30jtcUzltpNvWZZLiy2nBYM9lYbqy/7H&#10;Ksj1u5tcX/+dTpU1Y/m9GP1mp9Tz0/T5ASLSFO/hG73ViZvD/5f0A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nzZMMAAADbAAAADwAAAAAAAAAAAAAAAACYAgAAZHJzL2Rv&#10;d25yZXYueG1sUEsFBgAAAAAEAAQA9QAAAIgDAAAAAA==&#10;" path="m880,932r7,-6l897,917r10,-10l918,896r9,-9l933,880r6,-8l944,865r2,-7l949,851r1,-5l949,839r-2,-5l945,828r-4,-7l918,782,896,744,873,705,850,666,828,627,805,588,783,549,760,510,738,471,715,433,692,394,670,355,647,316,625,277,602,238,580,199,557,160,534,122,512,83,489,44r-3,-4l482,32r-6,-6l473,21r-4,-6l463,10,459,6,455,3,447,r-4,l438,1r-5,1l428,5r-6,5l416,15r-7,6l401,29r-9,10l384,46r-5,7l374,59r-3,7l370,71r-2,6l368,82r1,4l370,90r2,6l376,101r20,33l416,167r20,33l457,234r20,33l497,300r20,34l537,367r20,33l576,434r20,33l616,500r20,34l656,567r20,33l696,634r21,33l737,700r20,34l777,767r2,3l780,775r-7,-4l740,751,707,730,673,710,640,690,606,670,573,651,540,631,506,611,473,591,439,571,406,551,372,531,339,511,306,491,272,471,239,451,205,431,172,411,139,391,105,371r-6,-2l95,366r-5,-1l86,363r-5,1l76,365r-6,1l64,370r-7,5l50,381r-8,8l31,399r-7,8l17,414r-5,6l7,426r-3,5l2,436,,442r,4l2,451r1,4l6,459r6,7l17,469r4,3l27,476r5,4l38,484r7,4l84,511r39,22l161,556r39,23l239,601r39,23l317,647r39,22l394,692r39,22l472,737r39,22l550,782r39,23l628,827r39,23l705,872r39,23l783,918r39,23l828,944r5,2l840,947r6,1l851,947r7,-2l865,942r7,-4l880,932xe" fillcolor="#c1c1c1" stroked="f">
                        <v:path arrowok="t" o:connecttype="custom" o:connectlocs="897,-5756;927,-5786;944,-5808;950,-5827;945,-5845;896,-5929;828,-6046;760,-6163;692,-6279;625,-6396;557,-6513;489,-6629;476,-6647;463,-6663;447,-6673;433,-6671;416,-6658;392,-6634;374,-6614;368,-6596;370,-6583;396,-6539;457,-6439;517,-6339;576,-6239;636,-6139;696,-6039;757,-5939;780,-5898;707,-5943;606,-6003;506,-6062;406,-6122;306,-6182;205,-6242;105,-6302;90,-6308;76,-6308;57,-6298;31,-6274;12,-6253;2,-6237;2,-6222;12,-6207;27,-6197;45,-6185;161,-6117;278,-6049;394,-5981;511,-5914;628,-5846;744,-5778;828,-5729;846,-5725;865,-5731" o:connectangles="0,0,0,0,0,0,0,0,0,0,0,0,0,0,0,0,0,0,0,0,0,0,0,0,0,0,0,0,0,0,0,0,0,0,0,0,0,0,0,0,0,0,0,0,0,0,0,0,0,0,0,0,0,0,0"/>
                      </v:shape>
                      <v:group id="Group 3192" o:spid="_x0000_s1034" style="position:absolute;left:9226;top:-7095;width:1076;height:991" coordorigin="9226,-7095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      <v:shape id="Freeform 3194" o:spid="_x0000_s1035" style="position:absolute;left:9226;top:-7095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EWpcIA&#10;AADbAAAADwAAAGRycy9kb3ducmV2LnhtbESPQYvCMBSE74L/ITzBm6Z6kLUaRRRBFjzoCnp8NG+b&#10;sslLbbLa/vuNIOxxmJlvmOW6dVY8qAmVZwWTcQaCuPC64lLB5Ws/+gARIrJG65kUdBRgver3lphr&#10;/+QTPc6xFAnCIUcFJsY6lzIUhhyGsa+Jk/ftG4cxyaaUusFngjsrp1k2kw4rTgsGa9oaKn7Ov05B&#10;NPa4u58uXXeYbm/7m/2c2ysqNRy0mwWISG38D7/bB61gNofXl/QD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MRalwgAAANsAAAAPAAAAAAAAAAAAAAAAAJgCAABkcnMvZG93&#10;bnJldi54bWxQSwUGAAAAAAQABAD1AAAAhwMAAAAA&#10;" path="m2,304r-1,5l,314r1,5l4,326r3,4l10,334,657,981r4,4l665,988r8,2l677,990r6,-1l688,988r6,-3l700,980r7,-5l714,969r9,-9l732,951r6,-7l743,937r5,-6l751,925r1,-5l753,914r,-4l752,906r-1,-4l748,898r-3,-4l722,871,699,849,677,826,654,804,632,781,609,758,586,736,564,713,541,690,518,668,496,645,473,623,451,600,428,577,405,555,383,532,360,510,337,487,315,464,292,442r-1,-4l285,415r-5,-23l276,371r-3,-20l271,332r-2,-18l268,296r,-19l270,253r5,-21l281,213r10,-16l302,183r21,-17l341,157r19,-6l388,149r20,2l429,157r22,9l469,175r18,10l505,197r18,13l537,221r15,12l567,248r17,15l601,280r19,19l639,318r19,19l677,355r19,19l715,393r19,19l753,431r19,19l790,469r19,19l828,507r19,19l866,545r19,19l904,583r19,19l942,621r19,19l980,659r4,3l988,665r3,1l996,667r4,l1005,666r6,-1l1016,662r7,-5l1030,652r7,-6l1046,637r9,-8l1061,621r5,-6l1071,608r3,-6l1075,597r1,-5l1076,587r-2,-4l1074,579r-3,-4l1067,571r-20,-19l1028,532r-20,-20l988,492,969,473,949,453,929,433,830,335,811,315,791,295,771,275,751,256,732,236,712,216,692,196,672,177,649,154,634,139,618,125,603,112,588,99,574,88,559,77,545,66,520,50,502,40,484,31,466,23,448,16,431,10,398,2,378,,358,,339,1,319,3,285,14r-17,9l250,34,234,47,217,62,204,77,193,92r-9,18l176,128r-6,21l165,171r-3,27l161,215r,19l162,254r2,20l166,295r4,23l174,341r,-1l160,326,145,312,131,298,117,284,103,269,89,255r-4,-3l81,249r-7,-3l68,245r-4,1l59,246r-6,3l48,253r-6,5l35,264r-8,8l20,280r-7,7l9,292r-4,6l2,304xe" fillcolor="#c1c1c1" stroked="f">
                          <v:path arrowok="t" o:connecttype="custom" o:connectlocs="1,-6776;657,-6114;677,-6105;700,-6115;732,-6144;751,-6170;752,-6189;722,-6224;632,-6314;541,-6405;451,-6495;360,-6585;291,-6657;273,-6744;268,-6818;291,-6898;360,-6944;451,-6929;523,-6885;584,-6832;658,-6758;734,-6683;809,-6607;885,-6531;961,-6455;991,-6429;1011,-6430;1037,-6449;1066,-6480;1076,-6503;1071,-6520;1008,-6583;929,-6662;771,-6820;692,-6899;618,-6970;559,-7018;484,-7064;398,-7093;319,-7092;234,-7048;184,-6985;162,-6897;164,-6821;174,-6755;117,-6811;81,-6846;59,-6849;35,-6831;9,-6803" o:connectangles="0,0,0,0,0,0,0,0,0,0,0,0,0,0,0,0,0,0,0,0,0,0,0,0,0,0,0,0,0,0,0,0,0,0,0,0,0,0,0,0,0,0,0,0,0,0,0,0,0,0"/>
                        </v:shape>
                        <v:shape id="Picture 3193" o:spid="_x0000_s1036" type="#_x0000_t75" style="position:absolute;left:1830;top:-7052;width:8595;height:68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3A6jAAAAA2wAAAA8AAABkcnMvZG93bnJldi54bWxET02LwjAQvQv7H8IseNPUiqtWo8jCgron&#10;qwePQzM2ZZtJabK2/ntzEDw+3vd629ta3Kn1lWMFk3ECgrhwuuJSweX8M1qA8AFZY+2YFDzIw3bz&#10;MVhjpl3HJ7rnoRQxhH2GCkwITSalLwxZ9GPXEEfu5lqLIcK2lLrFLobbWqZJ8iUtVhwbDDb0baj4&#10;y/+tguONu189kYerOe7SWX5YztOpVmr42e9WIAL14S1+ufdawTyuj1/iD5CbJ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ncDqMAAAADbAAAADwAAAAAAAAAAAAAAAACfAgAA&#10;ZHJzL2Rvd25yZXYueG1sUEsFBgAAAAAEAAQA9wAAAIwDAAAAAA==&#10;">
                          <v:imagedata r:id="rId18" o:title=""/>
                        </v:shape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8E4BD0">
        <w:rPr>
          <w:sz w:val="28"/>
          <w:szCs w:val="28"/>
        </w:rPr>
        <w:t>+</w:t>
      </w:r>
      <w:r w:rsidR="008E4BD0">
        <w:rPr>
          <w:spacing w:val="-1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SSI</w:t>
      </w:r>
      <w:r w:rsidR="008E4BD0">
        <w:rPr>
          <w:sz w:val="28"/>
          <w:szCs w:val="28"/>
        </w:rPr>
        <w:t>D</w:t>
      </w:r>
      <w:r w:rsidR="008E4BD0">
        <w:rPr>
          <w:spacing w:val="-6"/>
          <w:sz w:val="28"/>
          <w:szCs w:val="28"/>
        </w:rPr>
        <w:t xml:space="preserve"> </w:t>
      </w:r>
      <w:r w:rsidR="008E4BD0">
        <w:rPr>
          <w:sz w:val="28"/>
          <w:szCs w:val="28"/>
        </w:rPr>
        <w:t xml:space="preserve">: </w:t>
      </w:r>
      <w:r w:rsidR="008E4BD0">
        <w:rPr>
          <w:spacing w:val="1"/>
          <w:sz w:val="28"/>
          <w:szCs w:val="28"/>
        </w:rPr>
        <w:t>t</w:t>
      </w:r>
      <w:r w:rsidR="008E4BD0">
        <w:rPr>
          <w:spacing w:val="-1"/>
          <w:sz w:val="28"/>
          <w:szCs w:val="28"/>
        </w:rPr>
        <w:t>ê</w:t>
      </w:r>
      <w:r w:rsidR="008E4BD0">
        <w:rPr>
          <w:sz w:val="28"/>
          <w:szCs w:val="28"/>
        </w:rPr>
        <w:t>n</w:t>
      </w:r>
      <w:r w:rsidR="008E4BD0">
        <w:rPr>
          <w:spacing w:val="-1"/>
          <w:sz w:val="28"/>
          <w:szCs w:val="28"/>
        </w:rPr>
        <w:t xml:space="preserve"> c</w:t>
      </w:r>
      <w:r w:rsidR="008E4BD0">
        <w:rPr>
          <w:spacing w:val="1"/>
          <w:sz w:val="28"/>
          <w:szCs w:val="28"/>
        </w:rPr>
        <w:t>ủ</w:t>
      </w:r>
      <w:r w:rsidR="008E4BD0">
        <w:rPr>
          <w:sz w:val="28"/>
          <w:szCs w:val="28"/>
        </w:rPr>
        <w:t>a m</w:t>
      </w:r>
      <w:r w:rsidR="008E4BD0">
        <w:rPr>
          <w:spacing w:val="1"/>
          <w:sz w:val="28"/>
          <w:szCs w:val="28"/>
        </w:rPr>
        <w:t>ạn</w:t>
      </w:r>
      <w:r w:rsidR="008E4BD0">
        <w:rPr>
          <w:sz w:val="28"/>
          <w:szCs w:val="28"/>
        </w:rPr>
        <w:t>g</w:t>
      </w:r>
      <w:r w:rsidR="008E4BD0">
        <w:rPr>
          <w:spacing w:val="-5"/>
          <w:sz w:val="28"/>
          <w:szCs w:val="28"/>
        </w:rPr>
        <w:t xml:space="preserve"> </w:t>
      </w:r>
      <w:r w:rsidR="008E4BD0">
        <w:rPr>
          <w:sz w:val="28"/>
          <w:szCs w:val="28"/>
        </w:rPr>
        <w:t>wi</w:t>
      </w:r>
      <w:r w:rsidR="008E4BD0">
        <w:rPr>
          <w:spacing w:val="1"/>
          <w:sz w:val="28"/>
          <w:szCs w:val="28"/>
        </w:rPr>
        <w:t>r</w:t>
      </w:r>
      <w:r w:rsidR="008E4BD0">
        <w:rPr>
          <w:spacing w:val="-1"/>
          <w:sz w:val="28"/>
          <w:szCs w:val="28"/>
        </w:rPr>
        <w:t>e</w:t>
      </w:r>
      <w:r w:rsidR="008E4BD0">
        <w:rPr>
          <w:sz w:val="28"/>
          <w:szCs w:val="28"/>
        </w:rPr>
        <w:t>l</w:t>
      </w:r>
      <w:r w:rsidR="008E4BD0">
        <w:rPr>
          <w:spacing w:val="-1"/>
          <w:sz w:val="28"/>
          <w:szCs w:val="28"/>
        </w:rPr>
        <w:t>e</w:t>
      </w:r>
      <w:r w:rsidR="008E4BD0">
        <w:rPr>
          <w:spacing w:val="1"/>
          <w:sz w:val="28"/>
          <w:szCs w:val="28"/>
        </w:rPr>
        <w:t>s</w:t>
      </w:r>
      <w:r w:rsidR="008E4BD0">
        <w:rPr>
          <w:sz w:val="28"/>
          <w:szCs w:val="28"/>
        </w:rPr>
        <w:t>s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00" w:right="79" w:firstLine="721"/>
        <w:rPr>
          <w:sz w:val="28"/>
          <w:szCs w:val="28"/>
        </w:rPr>
        <w:sectPr w:rsidR="00F81C28">
          <w:pgSz w:w="12240" w:h="15840"/>
          <w:pgMar w:top="1500" w:right="1380" w:bottom="280" w:left="1340" w:header="720" w:footer="589" w:gutter="0"/>
          <w:cols w:space="720"/>
        </w:sectPr>
      </w:pPr>
      <w:r>
        <w:rPr>
          <w:sz w:val="28"/>
          <w:szCs w:val="28"/>
        </w:rPr>
        <w:t>+  K</w:t>
      </w:r>
      <w:r>
        <w:rPr>
          <w:spacing w:val="-1"/>
          <w:sz w:val="28"/>
          <w:szCs w:val="28"/>
        </w:rPr>
        <w:t>ê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h</w:t>
      </w:r>
      <w:r>
        <w:rPr>
          <w:spacing w:val="-6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h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ạ</w:t>
      </w:r>
      <w:r>
        <w:rPr>
          <w:sz w:val="28"/>
          <w:szCs w:val="28"/>
        </w:rPr>
        <w:t>t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độn</w:t>
      </w:r>
      <w:r>
        <w:rPr>
          <w:sz w:val="28"/>
          <w:szCs w:val="28"/>
        </w:rPr>
        <w:t>g</w:t>
      </w:r>
      <w:r>
        <w:rPr>
          <w:spacing w:val="-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ằ</w:t>
      </w:r>
      <w:r>
        <w:rPr>
          <w:sz w:val="28"/>
          <w:szCs w:val="28"/>
        </w:rPr>
        <w:t>m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ron</w:t>
      </w:r>
      <w:r>
        <w:rPr>
          <w:sz w:val="28"/>
          <w:szCs w:val="28"/>
        </w:rPr>
        <w:t>g</w:t>
      </w:r>
      <w:r>
        <w:rPr>
          <w:spacing w:val="-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kho</w:t>
      </w:r>
      <w:r>
        <w:rPr>
          <w:sz w:val="28"/>
          <w:szCs w:val="28"/>
        </w:rPr>
        <w:t>ả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>
        <w:rPr>
          <w:spacing w:val="-1"/>
          <w:sz w:val="28"/>
          <w:szCs w:val="28"/>
        </w:rPr>
        <w:t xml:space="preserve"> đế</w:t>
      </w:r>
      <w:r>
        <w:rPr>
          <w:sz w:val="28"/>
          <w:szCs w:val="28"/>
        </w:rPr>
        <w:t>n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1</w:t>
      </w:r>
      <w:r>
        <w:rPr>
          <w:sz w:val="28"/>
          <w:szCs w:val="28"/>
        </w:rPr>
        <w:t>1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à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ph</w:t>
      </w:r>
      <w:r>
        <w:rPr>
          <w:sz w:val="28"/>
          <w:szCs w:val="28"/>
        </w:rPr>
        <w:t>ải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đả</w:t>
      </w:r>
      <w:r>
        <w:rPr>
          <w:sz w:val="28"/>
          <w:szCs w:val="28"/>
        </w:rPr>
        <w:t>m</w:t>
      </w:r>
      <w:r>
        <w:rPr>
          <w:spacing w:val="-6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b</w:t>
      </w:r>
      <w:r>
        <w:rPr>
          <w:spacing w:val="-1"/>
          <w:sz w:val="28"/>
          <w:szCs w:val="28"/>
        </w:rPr>
        <w:t>ả</w:t>
      </w:r>
      <w:r>
        <w:rPr>
          <w:sz w:val="28"/>
          <w:szCs w:val="28"/>
        </w:rPr>
        <w:t>o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khôn</w:t>
      </w:r>
      <w:r>
        <w:rPr>
          <w:sz w:val="28"/>
          <w:szCs w:val="28"/>
        </w:rPr>
        <w:t>g</w:t>
      </w:r>
      <w:r>
        <w:rPr>
          <w:spacing w:val="-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rùng v</w:t>
      </w:r>
      <w:r>
        <w:rPr>
          <w:sz w:val="28"/>
          <w:szCs w:val="28"/>
        </w:rPr>
        <w:t>ới</w:t>
      </w:r>
      <w:r>
        <w:rPr>
          <w:spacing w:val="-1"/>
          <w:sz w:val="28"/>
          <w:szCs w:val="28"/>
        </w:rPr>
        <w:t xml:space="preserve"> c</w:t>
      </w:r>
      <w:r>
        <w:rPr>
          <w:spacing w:val="1"/>
          <w:sz w:val="28"/>
          <w:szCs w:val="28"/>
        </w:rPr>
        <w:t>á</w:t>
      </w:r>
      <w:r>
        <w:rPr>
          <w:sz w:val="28"/>
          <w:szCs w:val="28"/>
        </w:rPr>
        <w:t xml:space="preserve">c 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P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xun</w:t>
      </w:r>
      <w:r>
        <w:rPr>
          <w:sz w:val="28"/>
          <w:szCs w:val="28"/>
        </w:rPr>
        <w:t>g</w:t>
      </w:r>
      <w:r>
        <w:rPr>
          <w:spacing w:val="-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qua</w:t>
      </w:r>
      <w:r>
        <w:rPr>
          <w:spacing w:val="1"/>
          <w:sz w:val="28"/>
          <w:szCs w:val="28"/>
        </w:rPr>
        <w:t>nh</w:t>
      </w:r>
      <w:r>
        <w:rPr>
          <w:sz w:val="28"/>
          <w:szCs w:val="28"/>
        </w:rPr>
        <w:t>,</w:t>
      </w:r>
      <w:r>
        <w:rPr>
          <w:spacing w:val="-6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đ</w:t>
      </w:r>
      <w:r>
        <w:rPr>
          <w:sz w:val="28"/>
          <w:szCs w:val="28"/>
        </w:rPr>
        <w:t>ể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k</w:t>
      </w:r>
      <w:r>
        <w:rPr>
          <w:sz w:val="28"/>
          <w:szCs w:val="28"/>
        </w:rPr>
        <w:t>i</w:t>
      </w:r>
      <w:r>
        <w:rPr>
          <w:spacing w:val="1"/>
          <w:sz w:val="28"/>
          <w:szCs w:val="28"/>
        </w:rPr>
        <w:t>ể</w:t>
      </w:r>
      <w:r>
        <w:rPr>
          <w:sz w:val="28"/>
          <w:szCs w:val="28"/>
        </w:rPr>
        <w:t>m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r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k</w:t>
      </w:r>
      <w:r>
        <w:rPr>
          <w:spacing w:val="-1"/>
          <w:sz w:val="28"/>
          <w:szCs w:val="28"/>
        </w:rPr>
        <w:t>ê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h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ho</w:t>
      </w:r>
      <w:r>
        <w:rPr>
          <w:sz w:val="28"/>
          <w:szCs w:val="28"/>
        </w:rPr>
        <w:t>ạt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độn</w:t>
      </w:r>
      <w:r>
        <w:rPr>
          <w:sz w:val="28"/>
          <w:szCs w:val="28"/>
        </w:rPr>
        <w:t>g</w:t>
      </w:r>
      <w:r>
        <w:rPr>
          <w:spacing w:val="-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c</w:t>
      </w:r>
      <w:r>
        <w:rPr>
          <w:spacing w:val="1"/>
          <w:sz w:val="28"/>
          <w:szCs w:val="28"/>
        </w:rPr>
        <w:t>ủ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c</w:t>
      </w:r>
      <w:r>
        <w:rPr>
          <w:spacing w:val="-1"/>
          <w:sz w:val="28"/>
          <w:szCs w:val="28"/>
        </w:rPr>
        <w:t>á</w:t>
      </w:r>
      <w:r>
        <w:rPr>
          <w:sz w:val="28"/>
          <w:szCs w:val="28"/>
        </w:rPr>
        <w:t xml:space="preserve">c 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P</w:t>
      </w:r>
      <w:r>
        <w:rPr>
          <w:spacing w:val="-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c</w:t>
      </w:r>
      <w:r>
        <w:rPr>
          <w:spacing w:val="1"/>
          <w:sz w:val="28"/>
          <w:szCs w:val="28"/>
        </w:rPr>
        <w:t>á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ạ</w:t>
      </w:r>
      <w:r>
        <w:rPr>
          <w:sz w:val="28"/>
          <w:szCs w:val="28"/>
        </w:rPr>
        <w:t>n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c</w:t>
      </w:r>
      <w:r>
        <w:rPr>
          <w:sz w:val="28"/>
          <w:szCs w:val="28"/>
        </w:rPr>
        <w:t>ó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ể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 xml:space="preserve">ử </w:t>
      </w:r>
      <w:r>
        <w:rPr>
          <w:spacing w:val="1"/>
          <w:sz w:val="28"/>
          <w:szCs w:val="28"/>
        </w:rPr>
        <w:t>dụn</w:t>
      </w:r>
      <w:r>
        <w:rPr>
          <w:sz w:val="28"/>
          <w:szCs w:val="28"/>
        </w:rPr>
        <w:t>g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>
        <w:rPr>
          <w:spacing w:val="-1"/>
          <w:sz w:val="28"/>
          <w:szCs w:val="28"/>
        </w:rPr>
        <w:t xml:space="preserve"> s</w:t>
      </w:r>
      <w:r>
        <w:rPr>
          <w:sz w:val="28"/>
          <w:szCs w:val="28"/>
        </w:rPr>
        <w:t>ố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ph</w:t>
      </w:r>
      <w:r>
        <w:rPr>
          <w:spacing w:val="-1"/>
          <w:sz w:val="28"/>
          <w:szCs w:val="28"/>
        </w:rPr>
        <w:t>ầ</w:t>
      </w:r>
      <w:r>
        <w:rPr>
          <w:sz w:val="28"/>
          <w:szCs w:val="28"/>
        </w:rPr>
        <w:t>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m</w:t>
      </w:r>
      <w:r>
        <w:rPr>
          <w:spacing w:val="1"/>
          <w:sz w:val="28"/>
          <w:szCs w:val="28"/>
        </w:rPr>
        <w:t>ề</w:t>
      </w:r>
      <w:r>
        <w:rPr>
          <w:sz w:val="28"/>
          <w:szCs w:val="28"/>
        </w:rPr>
        <w:t>m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nh</w:t>
      </w:r>
      <w:r>
        <w:rPr>
          <w:sz w:val="28"/>
          <w:szCs w:val="28"/>
        </w:rPr>
        <w:t>ư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 xml:space="preserve">: 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m</w:t>
      </w: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>l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r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pacing w:val="69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InSSI</w:t>
      </w:r>
      <w:r>
        <w:rPr>
          <w:sz w:val="28"/>
          <w:szCs w:val="28"/>
        </w:rPr>
        <w:t>D</w:t>
      </w:r>
      <w:r>
        <w:rPr>
          <w:spacing w:val="-1"/>
          <w:sz w:val="28"/>
          <w:szCs w:val="28"/>
        </w:rPr>
        <w:t>e</w:t>
      </w:r>
      <w:r>
        <w:rPr>
          <w:spacing w:val="1"/>
          <w:sz w:val="28"/>
          <w:szCs w:val="28"/>
        </w:rPr>
        <w:t>r.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1" w:line="200" w:lineRule="exact"/>
      </w:pPr>
    </w:p>
    <w:p w:rsidR="00F81C28" w:rsidRDefault="00D100F6">
      <w:pPr>
        <w:spacing w:before="23"/>
        <w:ind w:left="120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066" behindDoc="1" locked="0" layoutInCell="1" allowOverlap="1">
                <wp:simplePos x="0" y="0"/>
                <wp:positionH relativeFrom="page">
                  <wp:posOffset>1023620</wp:posOffset>
                </wp:positionH>
                <wp:positionV relativeFrom="page">
                  <wp:posOffset>1132840</wp:posOffset>
                </wp:positionV>
                <wp:extent cx="5523865" cy="7288530"/>
                <wp:effectExtent l="0" t="0" r="0" b="0"/>
                <wp:wrapNone/>
                <wp:docPr id="48" name="Group 3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7288530"/>
                          <a:chOff x="1612" y="1784"/>
                          <a:chExt cx="8699" cy="11478"/>
                        </a:xfrm>
                      </wpg:grpSpPr>
                      <pic:pic xmlns:pic="http://schemas.openxmlformats.org/drawingml/2006/picture">
                        <pic:nvPicPr>
                          <pic:cNvPr id="49" name="Picture 3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50" name="Group 3177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51" name="Freeform 3186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2" name="Group 3178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53" name="Freeform 3185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54" name="Group 3179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55" name="Freeform 31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56" name="Group 31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57" name="Freeform 318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58" name="Picture 318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101" y="1784"/>
                                    <a:ext cx="6079" cy="53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59" name="Picture 318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2865" y="7877"/>
                                    <a:ext cx="6540" cy="53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76" o:spid="_x0000_s1026" style="position:absolute;margin-left:80.6pt;margin-top:89.2pt;width:434.95pt;height:573.9pt;z-index:-18414;mso-position-horizontal-relative:page;mso-position-vertical-relative:page" coordorigin="1612,1784" coordsize="8699,11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">
                <v:shape id="Picture 3187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Or03DAAAA2wAAAA8AAABkcnMvZG93bnJldi54bWxEj82KwkAQhO/CvsPQC3vTiYsEjY4iq6IH&#10;PZjdB2gynR/M9ITMaLI+vSMIHouq+oparHpTixu1rrKsYDyKQBBnVldcKPj73Q2nIJxH1lhbJgX/&#10;5GC1/BgsMNG24zPdUl+IAGGXoILS+yaR0mUlGXQj2xAHL7etQR9kW0jdYhfgppbfURRLgxWHhRIb&#10;+ikpu6RXoyDeRHsjd2luj4dpfN12m1Oe3pX6+uzXcxCeev8Ov9oHrWAyg+eX8APk8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Y6vTcMAAADbAAAADwAAAAAAAAAAAAAAAACf&#10;AgAAZHJzL2Rvd25yZXYueG1sUEsFBgAAAAAEAAQA9wAAAI8DAAAAAA==&#10;">
                  <v:imagedata r:id="rId13" o:title=""/>
                </v:shape>
                <v:group id="Group 3177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v:shape id="Freeform 3186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Php8UA&#10;AADbAAAADwAAAGRycy9kb3ducmV2LnhtbESPS2vDMBCE74X+B7GF3ho5gQbjRA5xm5QeQiGPS26L&#10;tX4Qa2UsOXb766NAIcdhZr5hlqvRNOJKnastK5hOIhDEudU1lwpOx+1bDMJ5ZI2NZVLwSw5W6fPT&#10;EhNtB97T9eBLESDsElRQed8mUrq8IoNuYlvi4BW2M+iD7EqpOxwC3DRyFkVzabDmsFBhSx8V5ZdD&#10;bxT8bbYxZV8x/pjd59AX+3OW9WelXl/G9QKEp9E/wv/tb63gfQr3L+EH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g+GnxQAAANsAAAAPAAAAAAAAAAAAAAAAAJgCAABkcnMv&#10;ZG93bnJldi54bWxQSwUGAAAAAAQABAD1AAAAigMAAAAA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3178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<v:shape id="Freeform 3185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9Tfr8A&#10;AADbAAAADwAAAGRycy9kb3ducmV2LnhtbESPQYvCMBSE74L/ITxhb5qqVKQaZRFEr1a9P5u3bTF5&#10;KU3U6q/fCILHYWa+YZbrzhpxp9bXjhWMRwkI4sLpmksFp+N2OAfhA7JG45gUPMnDetXvLTHT7sEH&#10;uuehFBHCPkMFVQhNJqUvKrLoR64hjt6fay2GKNtS6hYfEW6NnCTJTFqsOS5U2NCmouKa36yCa2pe&#10;zrri1aRpfjKX5+6WnHdK/Qy63wWIQF34hj/tvVaQTuH9Jf4Aufo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P1N+vwAAANsAAAAPAAAAAAAAAAAAAAAAAJgCAABkcnMvZG93bnJl&#10;di54bWxQSwUGAAAAAAQABAD1AAAAhAMAAAAA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3179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  <v:shape id="Freeform 3184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sCNcIA&#10;AADbAAAADwAAAGRycy9kb3ducmV2LnhtbESPT4vCMBTE78J+h/AWvGm6yyrSNYoI4h68+A88Ppq3&#10;TbF5KUm01U9vBMHjMDO/YabzztbiSj5UjhV8DTMQxIXTFZcKDvvVYAIiRGSNtWNScKMA89lHb4q5&#10;di1v6bqLpUgQDjkqMDE2uZShMGQxDF1DnLx/5y3GJH0ptcc2wW0tv7NsLC1WnBYMNrQ0VJx3F6tg&#10;rH9c55rifjqtrGmXx0nr1xul+p/d4hdEpC6+w6/2n1YwGsHzS/oBcv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CwI1wgAAANsAAAAPAAAAAAAAAAAAAAAAAJgCAABkcnMvZG93&#10;bnJldi54bWxQSwUGAAAAAAQABAD1AAAAhwMAAAAA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3180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<v:shape id="Freeform 3183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7t8cMA&#10;AADbAAAADwAAAGRycy9kb3ducmV2LnhtbESPQWsCMRSE7wX/Q3hCbzWrUKurUcQiSMGDVtDjY/Pc&#10;LCYv202qu//eCIUeh5n5hpkvW2fFjZpQeVYwHGQgiAuvKy4VHL83bxMQISJrtJ5JQUcBloveyxxz&#10;7e+8p9shliJBOOSowMRY51KGwpDDMPA1cfIuvnEYk2xKqRu8J7izcpRlY+mw4rRgsKa1oeJ6+HUK&#10;orG7z5/9seu2o/V5c7ZfU3tCpV777WoGIlIb/8N/7a1W8P4Bzy/p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47t8cMAAADbAAAADwAAAAAAAAAAAAAAAACYAgAAZHJzL2Rv&#10;d25yZXYueG1sUEsFBgAAAAAEAAQA9QAAAIgDAAAAAA=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3182" o:spid="_x0000_s1036" type="#_x0000_t75" style="position:absolute;left:3101;top:1784;width:6079;height:53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5/uHCAAAA2wAAAA8AAABkcnMvZG93bnJldi54bWxET89rwjAUvg/8H8ITvAxNHSijmhYRJgUv&#10;ro7t+mjemrLmpUsyrf71y2Gw48f3e1uOthcX8qFzrGC5yEAQN0533Cp4O7/Mn0GEiKyxd0wKbhSg&#10;LCYPW8y1u/IrXerYihTCIUcFJsYhlzI0hiyGhRuIE/fpvMWYoG+l9nhN4baXT1m2lhY7Tg0GB9ob&#10;ar7qH6vgWO2+h9vJHH392Hxw1b7f9+uDUrPpuNuAiDTGf/Gfu9IKVmls+pJ+gCx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+f7hwgAAANsAAAAPAAAAAAAAAAAAAAAAAJ8C&#10;AABkcnMvZG93bnJldi54bWxQSwUGAAAAAAQABAD3AAAAjgMAAAAA&#10;">
                          <v:imagedata r:id="rId21" o:title=""/>
                        </v:shape>
                        <v:shape id="Picture 3181" o:spid="_x0000_s1037" type="#_x0000_t75" style="position:absolute;left:2865;top:7877;width:6540;height:53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4VO7CAAAA2wAAAA8AAABkcnMvZG93bnJldi54bWxEj0FrwkAUhO8F/8PyhN7qRqXSRlcRQfCQ&#10;S2N/wGv2mY3Jvg27q0n/fbcgeBxm5htmsxttJ+7kQ+NYwXyWgSCunG64VvB9Pr59gAgRWWPnmBT8&#10;UoDddvKywVy7gb/oXsZaJAiHHBWYGPtcylAZshhmridO3sV5izFJX0vtcUhw28lFlq2kxYbTgsGe&#10;DoaqtrxZBUVxOprl4bovf0zROt/o29BGpV6n434NItIYn+FH+6QVvH/C/5f0A+T2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+eFTuwgAAANsAAAAPAAAAAAAAAAAAAAAAAJ8C&#10;AABkcnMvZG93bnJldi54bWxQSwUGAAAAAAQABAD3AAAAjgMAAAAA&#10;">
                          <v:imagedata r:id="rId22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spacing w:val="1"/>
          <w:sz w:val="28"/>
          <w:szCs w:val="28"/>
        </w:rPr>
        <w:t>-</w:t>
      </w:r>
      <w:r w:rsidR="008E4BD0">
        <w:rPr>
          <w:sz w:val="28"/>
          <w:szCs w:val="28"/>
        </w:rPr>
        <w:t>Vô</w:t>
      </w:r>
      <w:r w:rsidR="008E4BD0">
        <w:rPr>
          <w:spacing w:val="-4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h</w:t>
      </w:r>
      <w:r w:rsidR="008E4BD0">
        <w:rPr>
          <w:sz w:val="28"/>
          <w:szCs w:val="28"/>
        </w:rPr>
        <w:t>i</w:t>
      </w:r>
      <w:r w:rsidR="008E4BD0">
        <w:rPr>
          <w:spacing w:val="-1"/>
          <w:sz w:val="28"/>
          <w:szCs w:val="28"/>
        </w:rPr>
        <w:t>ệ</w:t>
      </w:r>
      <w:r w:rsidR="008E4BD0">
        <w:rPr>
          <w:sz w:val="28"/>
          <w:szCs w:val="28"/>
        </w:rPr>
        <w:t>u</w:t>
      </w:r>
      <w:r w:rsidR="008E4BD0">
        <w:rPr>
          <w:spacing w:val="-4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hó</w:t>
      </w:r>
      <w:r w:rsidR="008E4BD0">
        <w:rPr>
          <w:sz w:val="28"/>
          <w:szCs w:val="28"/>
        </w:rPr>
        <w:t>a</w:t>
      </w:r>
      <w:r w:rsidR="008E4BD0">
        <w:rPr>
          <w:spacing w:val="-5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d</w:t>
      </w:r>
      <w:r w:rsidR="008E4BD0">
        <w:rPr>
          <w:sz w:val="28"/>
          <w:szCs w:val="28"/>
        </w:rPr>
        <w:t>ị</w:t>
      </w:r>
      <w:r w:rsidR="008E4BD0">
        <w:rPr>
          <w:spacing w:val="-1"/>
          <w:sz w:val="28"/>
          <w:szCs w:val="28"/>
        </w:rPr>
        <w:t>c</w:t>
      </w:r>
      <w:r w:rsidR="008E4BD0">
        <w:rPr>
          <w:sz w:val="28"/>
          <w:szCs w:val="28"/>
        </w:rPr>
        <w:t>h</w:t>
      </w:r>
      <w:r w:rsidR="008E4BD0">
        <w:rPr>
          <w:spacing w:val="-4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v</w:t>
      </w:r>
      <w:r w:rsidR="008E4BD0">
        <w:rPr>
          <w:sz w:val="28"/>
          <w:szCs w:val="28"/>
        </w:rPr>
        <w:t>ụ</w:t>
      </w:r>
      <w:r w:rsidR="008E4BD0">
        <w:rPr>
          <w:spacing w:val="-3"/>
          <w:sz w:val="28"/>
          <w:szCs w:val="28"/>
        </w:rPr>
        <w:t xml:space="preserve"> </w:t>
      </w:r>
      <w:r w:rsidR="008E4BD0">
        <w:rPr>
          <w:sz w:val="28"/>
          <w:szCs w:val="28"/>
        </w:rPr>
        <w:t>D</w:t>
      </w:r>
      <w:r w:rsidR="008E4BD0">
        <w:rPr>
          <w:spacing w:val="1"/>
          <w:sz w:val="28"/>
          <w:szCs w:val="28"/>
        </w:rPr>
        <w:t>H</w:t>
      </w:r>
      <w:r w:rsidR="008E4BD0">
        <w:rPr>
          <w:spacing w:val="-1"/>
          <w:sz w:val="28"/>
          <w:szCs w:val="28"/>
        </w:rPr>
        <w:t>C</w:t>
      </w:r>
      <w:r w:rsidR="008E4BD0">
        <w:rPr>
          <w:sz w:val="28"/>
          <w:szCs w:val="28"/>
        </w:rPr>
        <w:t>P</w:t>
      </w:r>
      <w:r w:rsidR="008E4BD0">
        <w:rPr>
          <w:spacing w:val="-6"/>
          <w:sz w:val="28"/>
          <w:szCs w:val="28"/>
        </w:rPr>
        <w:t xml:space="preserve"> </w:t>
      </w:r>
      <w:r w:rsidR="008E4BD0">
        <w:rPr>
          <w:sz w:val="28"/>
          <w:szCs w:val="28"/>
        </w:rPr>
        <w:t>t</w:t>
      </w:r>
      <w:r w:rsidR="008E4BD0">
        <w:rPr>
          <w:spacing w:val="1"/>
          <w:sz w:val="28"/>
          <w:szCs w:val="28"/>
        </w:rPr>
        <w:t>rê</w:t>
      </w:r>
      <w:r w:rsidR="008E4BD0">
        <w:rPr>
          <w:sz w:val="28"/>
          <w:szCs w:val="28"/>
        </w:rPr>
        <w:t>n</w:t>
      </w:r>
      <w:r w:rsidR="008E4BD0">
        <w:rPr>
          <w:spacing w:val="-4"/>
          <w:sz w:val="28"/>
          <w:szCs w:val="28"/>
        </w:rPr>
        <w:t xml:space="preserve"> </w:t>
      </w:r>
      <w:r w:rsidR="008E4BD0">
        <w:rPr>
          <w:sz w:val="28"/>
          <w:szCs w:val="28"/>
        </w:rPr>
        <w:t>AP</w:t>
      </w:r>
      <w:r w:rsidR="008E4BD0">
        <w:rPr>
          <w:spacing w:val="-4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v</w:t>
      </w:r>
      <w:r w:rsidR="008E4BD0">
        <w:rPr>
          <w:sz w:val="28"/>
          <w:szCs w:val="28"/>
        </w:rPr>
        <w:t>ì</w:t>
      </w:r>
      <w:r w:rsidR="008E4BD0">
        <w:rPr>
          <w:spacing w:val="-4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đ</w:t>
      </w:r>
      <w:r w:rsidR="008E4BD0">
        <w:rPr>
          <w:sz w:val="28"/>
          <w:szCs w:val="28"/>
        </w:rPr>
        <w:t>ã</w:t>
      </w:r>
      <w:r w:rsidR="008E4BD0">
        <w:rPr>
          <w:spacing w:val="-1"/>
          <w:sz w:val="28"/>
          <w:szCs w:val="28"/>
        </w:rPr>
        <w:t xml:space="preserve"> c</w:t>
      </w:r>
      <w:r w:rsidR="008E4BD0">
        <w:rPr>
          <w:sz w:val="28"/>
          <w:szCs w:val="28"/>
        </w:rPr>
        <w:t>ó</w:t>
      </w:r>
      <w:r w:rsidR="008E4BD0">
        <w:rPr>
          <w:spacing w:val="-1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DH</w:t>
      </w:r>
      <w:r w:rsidR="008E4BD0">
        <w:rPr>
          <w:spacing w:val="-1"/>
          <w:sz w:val="28"/>
          <w:szCs w:val="28"/>
        </w:rPr>
        <w:t>C</w:t>
      </w:r>
      <w:r w:rsidR="008E4BD0">
        <w:rPr>
          <w:sz w:val="28"/>
          <w:szCs w:val="28"/>
        </w:rPr>
        <w:t>P</w:t>
      </w:r>
      <w:r w:rsidR="008E4BD0">
        <w:rPr>
          <w:spacing w:val="-5"/>
          <w:sz w:val="28"/>
          <w:szCs w:val="28"/>
        </w:rPr>
        <w:t xml:space="preserve"> </w:t>
      </w:r>
      <w:r w:rsidR="008E4BD0">
        <w:rPr>
          <w:sz w:val="28"/>
          <w:szCs w:val="28"/>
        </w:rPr>
        <w:t>t</w:t>
      </w:r>
      <w:r w:rsidR="008E4BD0">
        <w:rPr>
          <w:spacing w:val="1"/>
          <w:sz w:val="28"/>
          <w:szCs w:val="28"/>
        </w:rPr>
        <w:t>ron</w:t>
      </w:r>
      <w:r w:rsidR="008E4BD0">
        <w:rPr>
          <w:sz w:val="28"/>
          <w:szCs w:val="28"/>
        </w:rPr>
        <w:t>g</w:t>
      </w:r>
      <w:r w:rsidR="008E4BD0">
        <w:rPr>
          <w:spacing w:val="-5"/>
          <w:sz w:val="28"/>
          <w:szCs w:val="28"/>
        </w:rPr>
        <w:t xml:space="preserve"> </w:t>
      </w:r>
      <w:r w:rsidR="008E4BD0">
        <w:rPr>
          <w:spacing w:val="-1"/>
          <w:sz w:val="28"/>
          <w:szCs w:val="28"/>
        </w:rPr>
        <w:t>L</w:t>
      </w:r>
      <w:r w:rsidR="008E4BD0">
        <w:rPr>
          <w:sz w:val="28"/>
          <w:szCs w:val="28"/>
        </w:rPr>
        <w:t>AN</w:t>
      </w:r>
      <w:r w:rsidR="008E4BD0">
        <w:rPr>
          <w:spacing w:val="-4"/>
          <w:sz w:val="28"/>
          <w:szCs w:val="28"/>
        </w:rPr>
        <w:t xml:space="preserve"> </w:t>
      </w:r>
      <w:r w:rsidR="008E4BD0">
        <w:rPr>
          <w:spacing w:val="4"/>
          <w:sz w:val="28"/>
          <w:szCs w:val="28"/>
        </w:rPr>
        <w:t>c</w:t>
      </w:r>
      <w:r w:rsidR="008E4BD0">
        <w:rPr>
          <w:spacing w:val="-1"/>
          <w:sz w:val="28"/>
          <w:szCs w:val="28"/>
        </w:rPr>
        <w:t>ấ</w:t>
      </w:r>
      <w:r w:rsidR="008E4BD0">
        <w:rPr>
          <w:sz w:val="28"/>
          <w:szCs w:val="28"/>
        </w:rPr>
        <w:t>p</w:t>
      </w:r>
      <w:r w:rsidR="008E4BD0">
        <w:rPr>
          <w:spacing w:val="-1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ph</w:t>
      </w:r>
      <w:r w:rsidR="008E4BD0">
        <w:rPr>
          <w:spacing w:val="-1"/>
          <w:sz w:val="28"/>
          <w:szCs w:val="28"/>
        </w:rPr>
        <w:t>á</w:t>
      </w:r>
      <w:r w:rsidR="008E4BD0">
        <w:rPr>
          <w:sz w:val="28"/>
          <w:szCs w:val="28"/>
        </w:rPr>
        <w:t>t</w:t>
      </w:r>
    </w:p>
    <w:p w:rsidR="00F81C28" w:rsidRDefault="00F81C28">
      <w:pPr>
        <w:spacing w:before="8" w:line="160" w:lineRule="exact"/>
        <w:rPr>
          <w:sz w:val="17"/>
          <w:szCs w:val="17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8"/>
          <w:szCs w:val="28"/>
        </w:rPr>
        <w:sectPr w:rsidR="00F81C28">
          <w:headerReference w:type="default" r:id="rId23"/>
          <w:pgSz w:w="12240" w:h="15840"/>
          <w:pgMar w:top="1500" w:right="1440" w:bottom="280" w:left="1320" w:header="720" w:footer="589" w:gutter="0"/>
          <w:cols w:space="720"/>
        </w:sectPr>
      </w:pPr>
      <w:r>
        <w:rPr>
          <w:spacing w:val="1"/>
          <w:sz w:val="28"/>
          <w:szCs w:val="28"/>
        </w:rPr>
        <w:t>-</w:t>
      </w:r>
      <w:r>
        <w:rPr>
          <w:sz w:val="28"/>
          <w:szCs w:val="28"/>
        </w:rPr>
        <w:t>Ki</w:t>
      </w:r>
      <w:r>
        <w:rPr>
          <w:spacing w:val="1"/>
          <w:sz w:val="28"/>
          <w:szCs w:val="28"/>
        </w:rPr>
        <w:t>ể</w:t>
      </w:r>
      <w:r>
        <w:rPr>
          <w:sz w:val="28"/>
          <w:szCs w:val="28"/>
        </w:rPr>
        <w:t>m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r</w:t>
      </w:r>
      <w:r>
        <w:rPr>
          <w:sz w:val="28"/>
          <w:szCs w:val="28"/>
        </w:rPr>
        <w:t xml:space="preserve">a 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ạ</w:t>
      </w:r>
      <w:r>
        <w:rPr>
          <w:sz w:val="28"/>
          <w:szCs w:val="28"/>
        </w:rPr>
        <w:t xml:space="preserve">i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P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cấ</w:t>
      </w:r>
      <w:r>
        <w:rPr>
          <w:sz w:val="28"/>
          <w:szCs w:val="28"/>
        </w:rPr>
        <w:t xml:space="preserve">p </w:t>
      </w:r>
      <w:r>
        <w:rPr>
          <w:spacing w:val="1"/>
          <w:sz w:val="28"/>
          <w:szCs w:val="28"/>
        </w:rPr>
        <w:t>ph</w:t>
      </w:r>
      <w:r>
        <w:rPr>
          <w:spacing w:val="-1"/>
          <w:sz w:val="28"/>
          <w:szCs w:val="28"/>
        </w:rPr>
        <w:t>á</w:t>
      </w:r>
      <w:r>
        <w:rPr>
          <w:sz w:val="28"/>
          <w:szCs w:val="28"/>
        </w:rPr>
        <w:t>t</w:t>
      </w:r>
      <w:r>
        <w:rPr>
          <w:spacing w:val="-4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Wi</w:t>
      </w:r>
      <w:r>
        <w:rPr>
          <w:spacing w:val="1"/>
          <w:sz w:val="28"/>
          <w:szCs w:val="28"/>
        </w:rPr>
        <w:t>r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l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ss</w:t>
      </w:r>
      <w:r>
        <w:rPr>
          <w:spacing w:val="-7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PC</w:t>
      </w:r>
    </w:p>
    <w:p w:rsidR="00F81C28" w:rsidRDefault="00F81C28">
      <w:pPr>
        <w:spacing w:before="4" w:line="100" w:lineRule="exact"/>
        <w:rPr>
          <w:sz w:val="10"/>
          <w:szCs w:val="10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D100F6">
      <w:pPr>
        <w:spacing w:before="23"/>
        <w:ind w:left="100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067" behindDoc="1" locked="0" layoutInCell="1" allowOverlap="1">
                <wp:simplePos x="0" y="0"/>
                <wp:positionH relativeFrom="page">
                  <wp:posOffset>1023620</wp:posOffset>
                </wp:positionH>
                <wp:positionV relativeFrom="page">
                  <wp:posOffset>1132840</wp:posOffset>
                </wp:positionV>
                <wp:extent cx="5523865" cy="6974840"/>
                <wp:effectExtent l="0" t="0" r="0" b="0"/>
                <wp:wrapNone/>
                <wp:docPr id="36" name="Group 3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6974840"/>
                          <a:chOff x="1612" y="1784"/>
                          <a:chExt cx="8699" cy="10984"/>
                        </a:xfrm>
                      </wpg:grpSpPr>
                      <pic:pic xmlns:pic="http://schemas.openxmlformats.org/drawingml/2006/picture">
                        <pic:nvPicPr>
                          <pic:cNvPr id="37" name="Picture 3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8" name="Group 3165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39" name="Freeform 3174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0" name="Group 3166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41" name="Freeform 3173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2" name="Group 31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43" name="Freeform 31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4" name="Group 31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45" name="Freeform 317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46" name="Picture 317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045" y="1784"/>
                                    <a:ext cx="6188" cy="486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47" name="Picture 316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2700" y="7369"/>
                                    <a:ext cx="6864" cy="53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64" o:spid="_x0000_s1026" style="position:absolute;margin-left:80.6pt;margin-top:89.2pt;width:434.95pt;height:549.2pt;z-index:-18413;mso-position-horizontal-relative:page;mso-position-vertical-relative:page" coordorigin="1612,1784" coordsize="8699,109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">
                <v:shape id="Picture 3175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b7dnEAAAA2wAAAA8AAABkcnMvZG93bnJldi54bWxEj82KwkAQhO+C7zC04E0nKmQlOor4w3pw&#10;D5v1AZpM5wczPSEzmuw+/Y4geCyq6itqve1NLR7Uusqygtk0AkGcWV1xoeD6c5osQTiPrLG2TAp+&#10;ycF2MxysMdG24296pL4QAcIuQQWl900ipctKMuimtiEOXm5bgz7ItpC6xS7ATS3nURRLgxWHhRIb&#10;2peU3dK7URAfok8jT2luL+dlfD92h688/VNqPOp3KxCeev8Ov9pnrWDxAc8v4QfIz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Nb7dnEAAAA2wAAAA8AAAAAAAAAAAAAAAAA&#10;nwIAAGRycy9kb3ducmV2LnhtbFBLBQYAAAAABAAEAPcAAACQAwAAAAA=&#10;">
                  <v:imagedata r:id="rId13" o:title=""/>
                </v:shape>
                <v:group id="Group 3165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<v:shape id="Freeform 3174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oIAcUA&#10;AADbAAAADwAAAGRycy9kb3ducmV2LnhtbESPT2vCQBTE70K/w/IK3uqmCiWmWaWxtXgQQduLt0f2&#10;5Q/Nvg3ZjUn76V2h4HGYmd8w6Xo0jbhQ52rLCp5nEQji3OqaSwXfX9unGITzyBoby6TglxysVw+T&#10;FBNtBz7S5eRLESDsElRQed8mUrq8IoNuZlvi4BW2M+iD7EqpOxwC3DRyHkUv0mDNYaHCljYV5T+n&#10;3ij4+9jGlH3GeDD796Evjucs689KTR/Ht1cQnkZ/D/+3d1rBYgm3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KggBxQAAANsAAAAPAAAAAAAAAAAAAAAAAJgCAABkcnMv&#10;ZG93bnJldi54bWxQSwUGAAAAAAQABAD1AAAAigMAAAAA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3166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<v:shape id="Freeform 3173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j+T8EA&#10;AADbAAAADwAAAGRycy9kb3ducmV2LnhtbESPQYvCMBSE78L+h/CEvWmqbGWppkUWxL1a9f62ebbF&#10;5KU0Uau/fiMIHoeZ+YZZFYM14kq9bx0rmE0TEMSV0y3XCg77zeQbhA/IGo1jUnAnD0X+MVphpt2N&#10;d3QtQy0ihH2GCpoQukxKXzVk0U9dRxy9k+sthij7WuoebxFujZwnyUJabDkuNNjRT0PVubxYBefU&#10;PJx11aNL0/Jg/u7bS3LcKvU5HtZLEIGG8A6/2r9awdcMnl/iD5D5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4/k/BAAAA2wAAAA8AAAAAAAAAAAAAAAAAmAIAAGRycy9kb3du&#10;cmV2LnhtbFBLBQYAAAAABAAEAPUAAACGAwAAAAA=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3167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  <v:shape id="Freeform 3172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epB8IA&#10;AADbAAAADwAAAGRycy9kb3ducmV2LnhtbESPT4vCMBTE78J+h/AWvGm6uyLSNYoI4h68+A88Ppq3&#10;TbF5KUm01U9vBMHjMDO/YabzztbiSj5UjhV8DTMQxIXTFZcKDvvVYAIiRGSNtWNScKMA89lHb4q5&#10;di1v6bqLpUgQDjkqMDE2uZShMGQxDF1DnLx/5y3GJH0ptcc2wW0tv7NsLC1WnBYMNrQ0VJx3F6tg&#10;rEeuc01xP51W1rTL46T1641S/c9u8QsiUhff4Vf7TysY/cDzS/oBcv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d6kHwgAAANsAAAAPAAAAAAAAAAAAAAAAAJgCAABkcnMvZG93&#10;bnJldi54bWxQSwUGAAAAAAQABAD1AAAAhwMAAAAA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3168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  <v:shape id="Freeform 3171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lAwMMA&#10;AADbAAAADwAAAGRycy9kb3ducmV2LnhtbESPQWsCMRSE7wX/Q3hCbzWr1KKrUcQiSMGDVtDjY/Pc&#10;LCYv202qu//eCIUeh5n5hpkvW2fFjZpQeVYwHGQgiAuvKy4VHL83bxMQISJrtJ5JQUcBloveyxxz&#10;7e+8p9shliJBOOSowMRY51KGwpDDMPA1cfIuvnEYk2xKqRu8J7izcpRlH9JhxWnBYE1rQ8X18OsU&#10;RGN3nz/7Y9dtR+vz5my/pvaESr3229UMRKQ2/of/2lut4H0Mzy/p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lAwMMAAADbAAAADwAAAAAAAAAAAAAAAACYAgAAZHJzL2Rv&#10;d25yZXYueG1sUEsFBgAAAAAEAAQA9QAAAIgDAAAAAA=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3170" o:spid="_x0000_s1036" type="#_x0000_t75" style="position:absolute;left:3045;top:1784;width:6188;height:4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UpN/FAAAA2wAAAA8AAABkcnMvZG93bnJldi54bWxEj91qwkAUhO8F32E5hd5I3SiiNWYjrSiU&#10;BoT6d33InibB7NmQ3Zr49t2C0MthZr5hknVvanGj1lWWFUzGEQji3OqKCwWn4+7lFYTzyBpry6Tg&#10;Tg7W6XCQYKxtx190O/hCBAi7GBWU3jexlC4vyaAb24Y4eN+2NeiDbAupW+wC3NRyGkVzabDisFBi&#10;Q5uS8uvhxyjw++2nzt71wi5Hk/0l6xbnDDOlnp/6txUIT73/Dz/aH1rBbA5/X8IPkOk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lKTfxQAAANsAAAAPAAAAAAAAAAAAAAAA&#10;AJ8CAABkcnMvZG93bnJldi54bWxQSwUGAAAAAAQABAD3AAAAkQMAAAAA&#10;">
                          <v:imagedata r:id="rId26" o:title=""/>
                        </v:shape>
                        <v:shape id="Picture 3169" o:spid="_x0000_s1037" type="#_x0000_t75" style="position:absolute;left:2700;top:7369;width:6864;height:53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pnrjEAAAA2wAAAA8AAABkcnMvZG93bnJldi54bWxEj0+LwjAUxO+C3yE8wYtouiIq1Siyy4oH&#10;Efxz8fZonm2xeSlNaut++o0geBxm5jfMct2aQjyocrllBV+jCARxYnXOqYLL+Xc4B+E8ssbCMil4&#10;koP1qttZYqxtw0d6nHwqAoRdjAoy78tYSpdkZNCNbEkcvJutDPogq1TqCpsAN4UcR9FUGsw5LGRY&#10;0ndGyf1UGwX7QVPXu2vk99uf+u8+vh2eODko1e+1mwUIT63/hN/tnVYwmcHrS/gBcvU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QpnrjEAAAA2wAAAA8AAAAAAAAAAAAAAAAA&#10;nwIAAGRycy9kb3ducmV2LnhtbFBLBQYAAAAABAAEAPcAAACQAwAAAAA=&#10;">
                          <v:imagedata r:id="rId27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spacing w:val="1"/>
          <w:sz w:val="28"/>
          <w:szCs w:val="28"/>
        </w:rPr>
        <w:t>-</w:t>
      </w:r>
      <w:r w:rsidR="008E4BD0">
        <w:rPr>
          <w:spacing w:val="-1"/>
          <w:sz w:val="28"/>
          <w:szCs w:val="28"/>
        </w:rPr>
        <w:t>T</w:t>
      </w:r>
      <w:r w:rsidR="008E4BD0">
        <w:rPr>
          <w:spacing w:val="1"/>
          <w:sz w:val="28"/>
          <w:szCs w:val="28"/>
        </w:rPr>
        <w:t>h</w:t>
      </w:r>
      <w:r w:rsidR="008E4BD0">
        <w:rPr>
          <w:sz w:val="28"/>
          <w:szCs w:val="28"/>
        </w:rPr>
        <w:t>ử</w:t>
      </w:r>
      <w:r w:rsidR="008E4BD0">
        <w:rPr>
          <w:spacing w:val="-2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k</w:t>
      </w:r>
      <w:r w:rsidR="008E4BD0">
        <w:rPr>
          <w:spacing w:val="-1"/>
          <w:sz w:val="28"/>
          <w:szCs w:val="28"/>
        </w:rPr>
        <w:t>ê</w:t>
      </w:r>
      <w:r w:rsidR="008E4BD0">
        <w:rPr>
          <w:sz w:val="28"/>
          <w:szCs w:val="28"/>
        </w:rPr>
        <w:t>t</w:t>
      </w:r>
      <w:r w:rsidR="008E4BD0">
        <w:rPr>
          <w:spacing w:val="-1"/>
          <w:sz w:val="28"/>
          <w:szCs w:val="28"/>
        </w:rPr>
        <w:t xml:space="preserve"> </w:t>
      </w:r>
      <w:r w:rsidR="008E4BD0">
        <w:rPr>
          <w:spacing w:val="2"/>
          <w:sz w:val="28"/>
          <w:szCs w:val="28"/>
        </w:rPr>
        <w:t>n</w:t>
      </w:r>
      <w:r w:rsidR="008E4BD0">
        <w:rPr>
          <w:spacing w:val="1"/>
          <w:sz w:val="28"/>
          <w:szCs w:val="28"/>
        </w:rPr>
        <w:t>ố</w:t>
      </w:r>
      <w:r w:rsidR="008E4BD0">
        <w:rPr>
          <w:sz w:val="28"/>
          <w:szCs w:val="28"/>
        </w:rPr>
        <w:t>i</w:t>
      </w:r>
      <w:r w:rsidR="008E4BD0">
        <w:rPr>
          <w:spacing w:val="-3"/>
          <w:sz w:val="28"/>
          <w:szCs w:val="28"/>
        </w:rPr>
        <w:t xml:space="preserve"> </w:t>
      </w:r>
      <w:r w:rsidR="008E4BD0">
        <w:rPr>
          <w:sz w:val="28"/>
          <w:szCs w:val="28"/>
        </w:rPr>
        <w:t xml:space="preserve">từ </w:t>
      </w:r>
      <w:r w:rsidR="008E4BD0">
        <w:rPr>
          <w:spacing w:val="1"/>
          <w:sz w:val="28"/>
          <w:szCs w:val="28"/>
        </w:rPr>
        <w:t>P</w:t>
      </w:r>
      <w:r w:rsidR="008E4BD0">
        <w:rPr>
          <w:sz w:val="28"/>
          <w:szCs w:val="28"/>
        </w:rPr>
        <w:t>C</w:t>
      </w:r>
      <w:r w:rsidR="008E4BD0">
        <w:rPr>
          <w:spacing w:val="-2"/>
          <w:sz w:val="28"/>
          <w:szCs w:val="28"/>
        </w:rPr>
        <w:t xml:space="preserve"> </w:t>
      </w:r>
      <w:r w:rsidR="008E4BD0">
        <w:rPr>
          <w:sz w:val="28"/>
          <w:szCs w:val="28"/>
        </w:rPr>
        <w:t>Wi</w:t>
      </w:r>
      <w:r w:rsidR="008E4BD0">
        <w:rPr>
          <w:spacing w:val="1"/>
          <w:sz w:val="28"/>
          <w:szCs w:val="28"/>
        </w:rPr>
        <w:t>r</w:t>
      </w:r>
      <w:r w:rsidR="008E4BD0">
        <w:rPr>
          <w:spacing w:val="-1"/>
          <w:sz w:val="28"/>
          <w:szCs w:val="28"/>
        </w:rPr>
        <w:t>e</w:t>
      </w:r>
      <w:r w:rsidR="008E4BD0">
        <w:rPr>
          <w:sz w:val="28"/>
          <w:szCs w:val="28"/>
        </w:rPr>
        <w:t>l</w:t>
      </w:r>
      <w:r w:rsidR="008E4BD0">
        <w:rPr>
          <w:spacing w:val="-1"/>
          <w:sz w:val="28"/>
          <w:szCs w:val="28"/>
        </w:rPr>
        <w:t>e</w:t>
      </w:r>
      <w:r w:rsidR="008E4BD0">
        <w:rPr>
          <w:sz w:val="28"/>
          <w:szCs w:val="28"/>
        </w:rPr>
        <w:t>ss</w:t>
      </w:r>
      <w:r w:rsidR="008E4BD0">
        <w:rPr>
          <w:spacing w:val="-5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đ</w:t>
      </w:r>
      <w:r w:rsidR="008E4BD0">
        <w:rPr>
          <w:spacing w:val="-1"/>
          <w:sz w:val="28"/>
          <w:szCs w:val="28"/>
        </w:rPr>
        <w:t>ế</w:t>
      </w:r>
      <w:r w:rsidR="008E4BD0">
        <w:rPr>
          <w:sz w:val="28"/>
          <w:szCs w:val="28"/>
        </w:rPr>
        <w:t>n</w:t>
      </w:r>
      <w:r w:rsidR="008E4BD0">
        <w:rPr>
          <w:spacing w:val="-2"/>
          <w:sz w:val="28"/>
          <w:szCs w:val="28"/>
        </w:rPr>
        <w:t xml:space="preserve"> </w:t>
      </w:r>
      <w:r w:rsidR="008E4BD0">
        <w:rPr>
          <w:sz w:val="28"/>
          <w:szCs w:val="28"/>
        </w:rPr>
        <w:t>m</w:t>
      </w:r>
      <w:r w:rsidR="008E4BD0">
        <w:rPr>
          <w:spacing w:val="-1"/>
          <w:sz w:val="28"/>
          <w:szCs w:val="28"/>
        </w:rPr>
        <w:t>ạ</w:t>
      </w:r>
      <w:r w:rsidR="008E4BD0">
        <w:rPr>
          <w:spacing w:val="1"/>
          <w:sz w:val="28"/>
          <w:szCs w:val="28"/>
        </w:rPr>
        <w:t>n</w:t>
      </w:r>
      <w:r w:rsidR="008E4BD0">
        <w:rPr>
          <w:sz w:val="28"/>
          <w:szCs w:val="28"/>
        </w:rPr>
        <w:t>g</w:t>
      </w:r>
      <w:r w:rsidR="008E4BD0">
        <w:rPr>
          <w:spacing w:val="-5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L</w:t>
      </w:r>
      <w:r w:rsidR="008E4BD0">
        <w:rPr>
          <w:sz w:val="28"/>
          <w:szCs w:val="28"/>
        </w:rPr>
        <w:t>AN</w:t>
      </w:r>
      <w:r w:rsidR="008E4BD0">
        <w:rPr>
          <w:spacing w:val="-4"/>
          <w:sz w:val="28"/>
          <w:szCs w:val="28"/>
        </w:rPr>
        <w:t xml:space="preserve"> </w:t>
      </w:r>
      <w:r w:rsidR="008E4BD0">
        <w:rPr>
          <w:spacing w:val="2"/>
          <w:sz w:val="28"/>
          <w:szCs w:val="28"/>
        </w:rPr>
        <w:t>b</w:t>
      </w:r>
      <w:r w:rsidR="008E4BD0">
        <w:rPr>
          <w:spacing w:val="-1"/>
          <w:sz w:val="28"/>
          <w:szCs w:val="28"/>
        </w:rPr>
        <w:t>ê</w:t>
      </w:r>
      <w:r w:rsidR="008E4BD0">
        <w:rPr>
          <w:sz w:val="28"/>
          <w:szCs w:val="28"/>
        </w:rPr>
        <w:t>n</w:t>
      </w:r>
      <w:r w:rsidR="008E4BD0">
        <w:rPr>
          <w:spacing w:val="-3"/>
          <w:sz w:val="28"/>
          <w:szCs w:val="28"/>
        </w:rPr>
        <w:t xml:space="preserve"> </w:t>
      </w:r>
      <w:r w:rsidR="008E4BD0">
        <w:rPr>
          <w:sz w:val="28"/>
          <w:szCs w:val="28"/>
        </w:rPr>
        <w:t>t</w:t>
      </w:r>
      <w:r w:rsidR="008E4BD0">
        <w:rPr>
          <w:spacing w:val="1"/>
          <w:sz w:val="28"/>
          <w:szCs w:val="28"/>
        </w:rPr>
        <w:t>rong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ind w:left="460"/>
        <w:rPr>
          <w:sz w:val="28"/>
          <w:szCs w:val="28"/>
        </w:rPr>
        <w:sectPr w:rsidR="00F81C28">
          <w:pgSz w:w="12240" w:h="15840"/>
          <w:pgMar w:top="1500" w:right="1440" w:bottom="280" w:left="1340" w:header="720" w:footer="589" w:gutter="0"/>
          <w:cols w:space="720"/>
        </w:sectPr>
      </w:pPr>
      <w:r>
        <w:rPr>
          <w:spacing w:val="1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sz w:val="28"/>
          <w:szCs w:val="28"/>
          <w:u w:val="single" w:color="000000"/>
        </w:rPr>
        <w:t>K</w:t>
      </w:r>
      <w:r>
        <w:rPr>
          <w:spacing w:val="-1"/>
          <w:sz w:val="28"/>
          <w:szCs w:val="28"/>
          <w:u w:val="single" w:color="000000"/>
        </w:rPr>
        <w:t>ế</w:t>
      </w:r>
      <w:r>
        <w:rPr>
          <w:sz w:val="28"/>
          <w:szCs w:val="28"/>
          <w:u w:val="single" w:color="000000"/>
        </w:rPr>
        <w:t>t</w:t>
      </w:r>
      <w:r>
        <w:rPr>
          <w:spacing w:val="-5"/>
          <w:sz w:val="28"/>
          <w:szCs w:val="28"/>
          <w:u w:val="single" w:color="000000"/>
        </w:rPr>
        <w:t xml:space="preserve"> </w:t>
      </w:r>
      <w:r>
        <w:rPr>
          <w:spacing w:val="1"/>
          <w:sz w:val="28"/>
          <w:szCs w:val="28"/>
          <w:u w:val="single" w:color="000000"/>
        </w:rPr>
        <w:t>nố</w:t>
      </w:r>
      <w:r>
        <w:rPr>
          <w:sz w:val="28"/>
          <w:szCs w:val="28"/>
          <w:u w:val="single" w:color="000000"/>
        </w:rPr>
        <w:t>i</w:t>
      </w:r>
      <w:r>
        <w:rPr>
          <w:spacing w:val="-3"/>
          <w:sz w:val="28"/>
          <w:szCs w:val="28"/>
          <w:u w:val="single" w:color="000000"/>
        </w:rPr>
        <w:t xml:space="preserve"> </w:t>
      </w:r>
      <w:r>
        <w:rPr>
          <w:spacing w:val="1"/>
          <w:sz w:val="28"/>
          <w:szCs w:val="28"/>
          <w:u w:val="single" w:color="000000"/>
        </w:rPr>
        <w:t>th</w:t>
      </w:r>
      <w:r>
        <w:rPr>
          <w:spacing w:val="-1"/>
          <w:sz w:val="28"/>
          <w:szCs w:val="28"/>
          <w:u w:val="single" w:color="000000"/>
        </w:rPr>
        <w:t>eo</w:t>
      </w:r>
      <w:r>
        <w:rPr>
          <w:spacing w:val="-4"/>
          <w:sz w:val="28"/>
          <w:szCs w:val="28"/>
          <w:u w:val="single" w:color="000000"/>
        </w:rPr>
        <w:t xml:space="preserve"> </w:t>
      </w:r>
      <w:r>
        <w:rPr>
          <w:spacing w:val="-1"/>
          <w:sz w:val="28"/>
          <w:szCs w:val="28"/>
          <w:u w:val="single" w:color="000000"/>
        </w:rPr>
        <w:t>c</w:t>
      </w:r>
      <w:r>
        <w:rPr>
          <w:spacing w:val="1"/>
          <w:sz w:val="28"/>
          <w:szCs w:val="28"/>
          <w:u w:val="single" w:color="000000"/>
        </w:rPr>
        <w:t>á</w:t>
      </w:r>
      <w:r>
        <w:rPr>
          <w:sz w:val="28"/>
          <w:szCs w:val="28"/>
          <w:u w:val="single" w:color="000000"/>
        </w:rPr>
        <w:t>c</w:t>
      </w:r>
      <w:r>
        <w:rPr>
          <w:spacing w:val="-2"/>
          <w:sz w:val="28"/>
          <w:szCs w:val="28"/>
          <w:u w:val="single" w:color="000000"/>
        </w:rPr>
        <w:t xml:space="preserve"> </w:t>
      </w:r>
      <w:r>
        <w:rPr>
          <w:spacing w:val="1"/>
          <w:sz w:val="28"/>
          <w:szCs w:val="28"/>
          <w:u w:val="single" w:color="000000"/>
        </w:rPr>
        <w:t>s</w:t>
      </w:r>
      <w:r>
        <w:rPr>
          <w:sz w:val="28"/>
          <w:szCs w:val="28"/>
          <w:u w:val="single" w:color="000000"/>
        </w:rPr>
        <w:t>ử</w:t>
      </w:r>
      <w:r>
        <w:rPr>
          <w:spacing w:val="-1"/>
          <w:sz w:val="28"/>
          <w:szCs w:val="28"/>
          <w:u w:val="single" w:color="000000"/>
        </w:rPr>
        <w:t xml:space="preserve"> </w:t>
      </w:r>
      <w:r>
        <w:rPr>
          <w:spacing w:val="1"/>
          <w:sz w:val="28"/>
          <w:szCs w:val="28"/>
          <w:u w:val="single" w:color="000000"/>
        </w:rPr>
        <w:t>dụng</w:t>
      </w:r>
      <w:r>
        <w:rPr>
          <w:spacing w:val="-6"/>
          <w:sz w:val="28"/>
          <w:szCs w:val="28"/>
          <w:u w:val="single" w:color="000000"/>
        </w:rPr>
        <w:t xml:space="preserve"> </w:t>
      </w:r>
      <w:r>
        <w:rPr>
          <w:spacing w:val="-1"/>
          <w:sz w:val="28"/>
          <w:szCs w:val="28"/>
          <w:u w:val="single" w:color="000000"/>
        </w:rPr>
        <w:t>c</w:t>
      </w:r>
      <w:r>
        <w:rPr>
          <w:spacing w:val="1"/>
          <w:sz w:val="28"/>
          <w:szCs w:val="28"/>
          <w:u w:val="single" w:color="000000"/>
        </w:rPr>
        <w:t>ổ</w:t>
      </w:r>
      <w:r>
        <w:rPr>
          <w:spacing w:val="-1"/>
          <w:sz w:val="28"/>
          <w:szCs w:val="28"/>
          <w:u w:val="single" w:color="000000"/>
        </w:rPr>
        <w:t>ng</w:t>
      </w:r>
      <w:r>
        <w:rPr>
          <w:spacing w:val="-4"/>
          <w:sz w:val="28"/>
          <w:szCs w:val="28"/>
          <w:u w:val="single" w:color="000000"/>
        </w:rPr>
        <w:t xml:space="preserve"> </w:t>
      </w:r>
      <w:r>
        <w:rPr>
          <w:spacing w:val="1"/>
          <w:sz w:val="28"/>
          <w:szCs w:val="28"/>
          <w:u w:val="single" w:color="000000"/>
        </w:rPr>
        <w:t>In</w:t>
      </w:r>
      <w:r>
        <w:rPr>
          <w:sz w:val="28"/>
          <w:szCs w:val="28"/>
          <w:u w:val="single" w:color="000000"/>
        </w:rPr>
        <w:t>t</w:t>
      </w:r>
      <w:r>
        <w:rPr>
          <w:spacing w:val="-1"/>
          <w:sz w:val="28"/>
          <w:szCs w:val="28"/>
          <w:u w:val="single" w:color="000000"/>
        </w:rPr>
        <w:t>e</w:t>
      </w:r>
      <w:r>
        <w:rPr>
          <w:spacing w:val="1"/>
          <w:sz w:val="28"/>
          <w:szCs w:val="28"/>
          <w:u w:val="single" w:color="000000"/>
        </w:rPr>
        <w:t>rn</w:t>
      </w:r>
      <w:r>
        <w:rPr>
          <w:spacing w:val="-1"/>
          <w:sz w:val="28"/>
          <w:szCs w:val="28"/>
          <w:u w:val="single" w:color="000000"/>
        </w:rPr>
        <w:t>et</w:t>
      </w:r>
      <w:r>
        <w:rPr>
          <w:spacing w:val="-6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>:</w:t>
      </w:r>
    </w:p>
    <w:p w:rsidR="00F81C28" w:rsidRDefault="00D100F6">
      <w:pPr>
        <w:spacing w:line="200" w:lineRule="exac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98068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ge">
                  <wp:posOffset>1132840</wp:posOffset>
                </wp:positionV>
                <wp:extent cx="6172200" cy="6424930"/>
                <wp:effectExtent l="0" t="0" r="0" b="5080"/>
                <wp:wrapNone/>
                <wp:docPr id="24" name="Group 3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2200" cy="6424930"/>
                          <a:chOff x="1470" y="1784"/>
                          <a:chExt cx="9720" cy="10118"/>
                        </a:xfrm>
                      </wpg:grpSpPr>
                      <pic:pic xmlns:pic="http://schemas.openxmlformats.org/drawingml/2006/picture">
                        <pic:nvPicPr>
                          <pic:cNvPr id="25" name="Picture 3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6" name="Group 3153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27" name="Freeform 3162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8" name="Group 3154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29" name="Freeform 3161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0" name="Group 3155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31" name="Freeform 31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2" name="Group 315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33" name="Freeform 31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34" name="Picture 315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830" y="1784"/>
                                    <a:ext cx="9360" cy="503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35" name="Picture 315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70" y="7866"/>
                                    <a:ext cx="9345" cy="3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52" o:spid="_x0000_s1026" style="position:absolute;margin-left:73.5pt;margin-top:89.2pt;width:486pt;height:505.9pt;z-index:-18412;mso-position-horizontal-relative:page;mso-position-vertical-relative:page" coordorigin="1470,1784" coordsize="9720,10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">
                <v:shape id="Picture 3163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cQOjEAAAA2wAAAA8AAABkcnMvZG93bnJldi54bWxEj81qwzAQhO+BvoPYQm+xXENNcKOEkDQ0&#10;h/YQJQ+wWOsfaq2MJcdun74qFHIcZuYbZr2dbSduNPjWsYLnJAVBXDrTcq3gejkuVyB8QDbYOSYF&#10;3+Rhu3lYrLEwbuIz3XSoRYSwL1BBE0JfSOnLhiz6xPXE0avcYDFEOdTSDDhFuO1klqa5tNhyXGiw&#10;p31D5ZcerYL8kL5bedSV+zit8vFtOnxW+kepp8d59woi0Bzu4f/2ySjIXuDvS/wBc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kcQOjEAAAA2wAAAA8AAAAAAAAAAAAAAAAA&#10;nwIAAGRycy9kb3ducmV2LnhtbFBLBQYAAAAABAAEAPcAAACQAwAAAAA=&#10;">
                  <v:imagedata r:id="rId13" o:title=""/>
                </v:shape>
                <v:group id="Group 3153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Freeform 3162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CvNcUA&#10;AADbAAAADwAAAGRycy9kb3ducmV2LnhtbESPT2vCQBTE74LfYXmCN93owYbUjTS2lh6KoPbi7ZF9&#10;+UOzb0N2Y9J++m5B8DjMzG+Y7W40jbhR52rLClbLCARxbnXNpYKvy2ERg3AeWWNjmRT8kINdOp1s&#10;MdF24BPdzr4UAcIuQQWV920ipcsrMuiWtiUOXmE7gz7IrpS6wyHATSPXUbSRBmsOCxW2tK8o/z73&#10;RsHv2yGm7D3Go/l8HfridM2y/qrUfDa+PIPwNPpH+N7+0ArWT/D/JfwA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IK81xQAAANsAAAAPAAAAAAAAAAAAAAAAAJgCAABkcnMv&#10;ZG93bnJldi54bWxQSwUGAAAAAAQABAD1AAAAigMAAAAA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3154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<v:shape id="Freeform 3161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EX6cIA&#10;AADbAAAADwAAAGRycy9kb3ducmV2LnhtbESPQWvCQBSE74X+h+UVvNWNQkqNWUUEidemen9mn0nI&#10;7tuQXU3013cLhR6HmfmGybeTNeJOg28dK1jMExDEldMt1wpO34f3TxA+IGs0jknBgzxsN68vOWba&#10;jfxF9zLUIkLYZ6igCaHPpPRVQxb93PXE0bu6wWKIcqilHnCMcGvkMkk+pMWW40KDPe0bqrryZhV0&#10;qXk666pnn6blyVwexS05F0rN3qbdGkSgKfyH/9pHrWC5gt8v8Q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0RfpwgAAANsAAAAPAAAAAAAAAAAAAAAAAJgCAABkcnMvZG93&#10;bnJldi54bWxQSwUGAAAAAAQABAD1AAAAhwMAAAAA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3155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  <v:shape id="Freeform 3160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/hlsIA&#10;AADbAAAADwAAAGRycy9kb3ducmV2LnhtbESPT4vCMBTE78J+h/AWvGnqKiJdo4ggevDiP/D4aN42&#10;xealJFnb3U9vBMHjMDO/YebLztbiTj5UjhWMhhkI4sLpiksF59NmMAMRIrLG2jEp+KMAy8VHb465&#10;di0f6H6MpUgQDjkqMDE2uZShMGQxDF1DnLwf5y3GJH0ptcc2wW0tv7JsKi1WnBYMNrQ2VNyOv1bB&#10;VE9c55ri/3rdWNOuL7PWb/dK9T+71TeISF18h1/tnVYwHsHzS/o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7+GWwgAAANsAAAAPAAAAAAAAAAAAAAAAAJgCAABkcnMvZG93&#10;bnJldi54bWxQSwUGAAAAAAQABAD1AAAAhwMAAAAA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3156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shape id="Freeform 3159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oOUsMA&#10;AADbAAAADwAAAGRycy9kb3ducmV2LnhtbESPQWsCMRSE7wX/Q3iCt5pVodjVKKIIUuhBK+jxsXlu&#10;FpOXdRN19983hYLHYWa+YebL1lnxoCZUnhWMhhkI4sLriksFx5/t+xREiMgarWdS0FGA5aL3Nsdc&#10;+yfv6XGIpUgQDjkqMDHWuZShMOQwDH1NnLyLbxzGJJtS6gafCe6sHGfZh3RYcVowWNPaUHE93J2C&#10;aOz35rY/dt1uvD5vz/br055QqUG/Xc1ARGrjK/zf3mkFkwn8fUk/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oOUsMAAADbAAAADwAAAAAAAAAAAAAAAACYAgAAZHJzL2Rv&#10;d25yZXYueG1sUEsFBgAAAAAEAAQA9QAAAIgDAAAAAA=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3158" o:spid="_x0000_s1036" type="#_x0000_t75" style="position:absolute;left:1830;top:1784;width:9360;height:50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7QXnFAAAA2wAAAA8AAABkcnMvZG93bnJldi54bWxEj0trwzAQhO+F/Aexgd4aOUkxxYlsQh5Q&#10;XCjkQXJdrI1tYq0cS43df18VCj0OM/MNs8wG04gHda62rGA6iUAQF1bXXCo4HXcvbyCcR9bYWCYF&#10;3+QgS0dPS0y07XlPj4MvRYCwS1BB5X2bSOmKigy6iW2Jg3e1nUEfZFdK3WEf4KaRsyiKpcGaw0KF&#10;La0rKm6HL6NAf+7z6WwT90Uem7v9cPnlvEWlnsfDagHC0+D/w3/td61g/gq/X8IPkOk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+0F5xQAAANsAAAAPAAAAAAAAAAAAAAAA&#10;AJ8CAABkcnMvZG93bnJldi54bWxQSwUGAAAAAAQABAD3AAAAkQMAAAAA&#10;">
                          <v:imagedata r:id="rId30" o:title=""/>
                        </v:shape>
                        <v:shape id="Picture 3157" o:spid="_x0000_s1037" type="#_x0000_t75" style="position:absolute;left:1470;top:7866;width:9345;height:38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iuq/DAAAA2wAAAA8AAABkcnMvZG93bnJldi54bWxEj0FrwkAUhO8F/8PyCl6KbrQoNnUVEYpC&#10;8VC190f2NQnNvl2zrzH++25B6HGYmW+Y5bp3jeqojbVnA5NxBoq48Lbm0sD59DZagIqCbLHxTAZu&#10;FGG9GjwsMbf+yh/UHaVUCcIxRwOVSMi1jkVFDuPYB+LkffnWoSTZltq2eE1w1+hpls21w5rTQoWB&#10;thUV38cfZ+AQMicsL5f50+em7ux7uO2amTHDx37zCkqol//wvb23Bp5n8Pcl/QC9+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eK6r8MAAADbAAAADwAAAAAAAAAAAAAAAACf&#10;AgAAZHJzL2Rvd25yZXYueG1sUEsFBgAAAAAEAAQA9wAAAI8DAAAAAA==&#10;">
                          <v:imagedata r:id="rId31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80" w:lineRule="exact"/>
        <w:rPr>
          <w:sz w:val="28"/>
          <w:szCs w:val="28"/>
        </w:rPr>
      </w:pPr>
    </w:p>
    <w:p w:rsidR="00F81C28" w:rsidRDefault="008E4BD0">
      <w:pPr>
        <w:spacing w:before="29" w:line="320" w:lineRule="exact"/>
        <w:ind w:left="120" w:right="302"/>
        <w:rPr>
          <w:sz w:val="28"/>
          <w:szCs w:val="28"/>
        </w:rPr>
      </w:pPr>
      <w:r>
        <w:rPr>
          <w:spacing w:val="1"/>
          <w:sz w:val="28"/>
          <w:szCs w:val="28"/>
        </w:rPr>
        <w:t>-</w:t>
      </w:r>
      <w:r>
        <w:rPr>
          <w:spacing w:val="-1"/>
          <w:sz w:val="28"/>
          <w:szCs w:val="28"/>
        </w:rPr>
        <w:t>B</w:t>
      </w:r>
      <w:r>
        <w:rPr>
          <w:sz w:val="28"/>
          <w:szCs w:val="28"/>
        </w:rPr>
        <w:t>ỏ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k</w:t>
      </w:r>
      <w:r>
        <w:rPr>
          <w:spacing w:val="-1"/>
          <w:sz w:val="28"/>
          <w:szCs w:val="28"/>
        </w:rPr>
        <w:t>ế</w:t>
      </w:r>
      <w:r>
        <w:rPr>
          <w:sz w:val="28"/>
          <w:szCs w:val="28"/>
        </w:rPr>
        <w:t>t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nố</w:t>
      </w:r>
      <w:r>
        <w:rPr>
          <w:sz w:val="28"/>
          <w:szCs w:val="28"/>
        </w:rPr>
        <w:t>i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từ AP</w:t>
      </w:r>
      <w:r>
        <w:rPr>
          <w:spacing w:val="-4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đ</w:t>
      </w:r>
      <w:r>
        <w:rPr>
          <w:spacing w:val="1"/>
          <w:sz w:val="28"/>
          <w:szCs w:val="28"/>
        </w:rPr>
        <w:t>ế</w:t>
      </w:r>
      <w:r>
        <w:rPr>
          <w:sz w:val="28"/>
          <w:szCs w:val="28"/>
        </w:rPr>
        <w:t>n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W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ro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l</w:t>
      </w:r>
      <w:r>
        <w:rPr>
          <w:spacing w:val="-1"/>
          <w:sz w:val="28"/>
          <w:szCs w:val="28"/>
        </w:rPr>
        <w:t>a</w:t>
      </w:r>
      <w:r>
        <w:rPr>
          <w:sz w:val="28"/>
          <w:szCs w:val="28"/>
        </w:rPr>
        <w:t>b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1</w:t>
      </w:r>
      <w:r>
        <w:rPr>
          <w:sz w:val="28"/>
          <w:szCs w:val="28"/>
        </w:rPr>
        <w:t>,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ử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dụn</w:t>
      </w:r>
      <w:r>
        <w:rPr>
          <w:sz w:val="28"/>
          <w:szCs w:val="28"/>
        </w:rPr>
        <w:t>g</w:t>
      </w:r>
      <w:r>
        <w:rPr>
          <w:spacing w:val="-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cá</w:t>
      </w:r>
      <w:r>
        <w:rPr>
          <w:sz w:val="28"/>
          <w:szCs w:val="28"/>
        </w:rPr>
        <w:t>p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ẳ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k</w:t>
      </w:r>
      <w:r>
        <w:rPr>
          <w:spacing w:val="-1"/>
          <w:sz w:val="28"/>
          <w:szCs w:val="28"/>
        </w:rPr>
        <w:t>ế</w:t>
      </w:r>
      <w:r>
        <w:rPr>
          <w:sz w:val="28"/>
          <w:szCs w:val="28"/>
        </w:rPr>
        <w:t>t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nố</w:t>
      </w:r>
      <w:r>
        <w:rPr>
          <w:sz w:val="28"/>
          <w:szCs w:val="28"/>
        </w:rPr>
        <w:t>i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 xml:space="preserve">từ </w:t>
      </w:r>
      <w:r>
        <w:rPr>
          <w:spacing w:val="-1"/>
          <w:sz w:val="28"/>
          <w:szCs w:val="28"/>
        </w:rPr>
        <w:t>c</w:t>
      </w:r>
      <w:r>
        <w:rPr>
          <w:spacing w:val="1"/>
          <w:sz w:val="28"/>
          <w:szCs w:val="28"/>
        </w:rPr>
        <w:t>ổn</w:t>
      </w:r>
      <w:r>
        <w:rPr>
          <w:sz w:val="28"/>
          <w:szCs w:val="28"/>
        </w:rPr>
        <w:t>g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In</w:t>
      </w:r>
      <w:r>
        <w:rPr>
          <w:sz w:val="28"/>
          <w:szCs w:val="28"/>
        </w:rPr>
        <w:t>t</w:t>
      </w:r>
      <w:r>
        <w:rPr>
          <w:spacing w:val="-1"/>
          <w:sz w:val="28"/>
          <w:szCs w:val="28"/>
        </w:rPr>
        <w:t>e</w:t>
      </w:r>
      <w:r>
        <w:rPr>
          <w:spacing w:val="1"/>
          <w:sz w:val="28"/>
          <w:szCs w:val="28"/>
        </w:rPr>
        <w:t>rn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 xml:space="preserve">t </w:t>
      </w:r>
      <w:r>
        <w:rPr>
          <w:spacing w:val="-1"/>
          <w:sz w:val="28"/>
          <w:szCs w:val="28"/>
        </w:rPr>
        <w:t>c</w:t>
      </w:r>
      <w:r>
        <w:rPr>
          <w:spacing w:val="1"/>
          <w:sz w:val="28"/>
          <w:szCs w:val="28"/>
        </w:rPr>
        <w:t>ủ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AP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đế</w:t>
      </w:r>
      <w:r>
        <w:rPr>
          <w:sz w:val="28"/>
          <w:szCs w:val="28"/>
        </w:rPr>
        <w:t>n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W</w:t>
      </w:r>
      <w:r>
        <w:rPr>
          <w:spacing w:val="1"/>
          <w:sz w:val="28"/>
          <w:szCs w:val="28"/>
        </w:rPr>
        <w:t>2</w:t>
      </w:r>
      <w:r>
        <w:rPr>
          <w:sz w:val="28"/>
          <w:szCs w:val="28"/>
        </w:rPr>
        <w:t>,</w:t>
      </w:r>
      <w:r>
        <w:rPr>
          <w:spacing w:val="-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c</w:t>
      </w:r>
      <w:r>
        <w:rPr>
          <w:spacing w:val="2"/>
          <w:sz w:val="28"/>
          <w:szCs w:val="28"/>
        </w:rPr>
        <w:t>ổ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In</w:t>
      </w:r>
      <w:r>
        <w:rPr>
          <w:sz w:val="28"/>
          <w:szCs w:val="28"/>
        </w:rPr>
        <w:t>t</w:t>
      </w:r>
      <w:r>
        <w:rPr>
          <w:spacing w:val="-1"/>
          <w:sz w:val="28"/>
          <w:szCs w:val="28"/>
        </w:rPr>
        <w:t>e</w:t>
      </w:r>
      <w:r>
        <w:rPr>
          <w:spacing w:val="1"/>
          <w:sz w:val="28"/>
          <w:szCs w:val="28"/>
        </w:rPr>
        <w:t>rn</w:t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t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sẽ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nh</w:t>
      </w:r>
      <w:r>
        <w:rPr>
          <w:spacing w:val="-1"/>
          <w:sz w:val="28"/>
          <w:szCs w:val="28"/>
        </w:rPr>
        <w:t>ậ</w:t>
      </w:r>
      <w:r>
        <w:rPr>
          <w:sz w:val="28"/>
          <w:szCs w:val="28"/>
        </w:rPr>
        <w:t>n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p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ừ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H</w:t>
      </w:r>
      <w:r>
        <w:rPr>
          <w:spacing w:val="1"/>
          <w:sz w:val="28"/>
          <w:szCs w:val="28"/>
        </w:rPr>
        <w:t>C</w:t>
      </w:r>
      <w:r>
        <w:rPr>
          <w:sz w:val="28"/>
          <w:szCs w:val="28"/>
        </w:rPr>
        <w:t>P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ron</w:t>
      </w:r>
      <w:r>
        <w:rPr>
          <w:sz w:val="28"/>
          <w:szCs w:val="28"/>
        </w:rPr>
        <w:t>g</w:t>
      </w:r>
      <w:r>
        <w:rPr>
          <w:spacing w:val="-5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L</w:t>
      </w:r>
      <w:r>
        <w:rPr>
          <w:sz w:val="28"/>
          <w:szCs w:val="28"/>
        </w:rPr>
        <w:t>AN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6" w:line="200" w:lineRule="exact"/>
      </w:pPr>
    </w:p>
    <w:p w:rsidR="00F81C28" w:rsidRDefault="008E4BD0">
      <w:pPr>
        <w:ind w:left="119" w:right="69" w:firstLine="70"/>
        <w:rPr>
          <w:sz w:val="28"/>
          <w:szCs w:val="28"/>
        </w:rPr>
        <w:sectPr w:rsidR="00F81C28">
          <w:pgSz w:w="12240" w:h="15840"/>
          <w:pgMar w:top="1500" w:right="1340" w:bottom="280" w:left="1320" w:header="720" w:footer="589" w:gutter="0"/>
          <w:cols w:space="720"/>
        </w:sectPr>
      </w:pPr>
      <w:r>
        <w:rPr>
          <w:spacing w:val="1"/>
          <w:sz w:val="28"/>
          <w:szCs w:val="28"/>
        </w:rPr>
        <w:t>-</w:t>
      </w:r>
      <w:r>
        <w:rPr>
          <w:spacing w:val="-1"/>
          <w:sz w:val="28"/>
          <w:szCs w:val="28"/>
        </w:rPr>
        <w:t>Bậ</w:t>
      </w:r>
      <w:r>
        <w:rPr>
          <w:sz w:val="28"/>
          <w:szCs w:val="28"/>
        </w:rPr>
        <w:t>t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ạ</w:t>
      </w:r>
      <w:r>
        <w:rPr>
          <w:sz w:val="28"/>
          <w:szCs w:val="28"/>
        </w:rPr>
        <w:t xml:space="preserve">i 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H</w:t>
      </w:r>
      <w:r>
        <w:rPr>
          <w:spacing w:val="-1"/>
          <w:sz w:val="28"/>
          <w:szCs w:val="28"/>
        </w:rPr>
        <w:t>C</w:t>
      </w:r>
      <w:r>
        <w:rPr>
          <w:sz w:val="28"/>
          <w:szCs w:val="28"/>
        </w:rPr>
        <w:t>P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r</w:t>
      </w:r>
      <w:r>
        <w:rPr>
          <w:spacing w:val="-1"/>
          <w:sz w:val="28"/>
          <w:szCs w:val="28"/>
        </w:rPr>
        <w:t>ê</w:t>
      </w:r>
      <w:r>
        <w:rPr>
          <w:sz w:val="28"/>
          <w:szCs w:val="28"/>
        </w:rPr>
        <w:t>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AP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à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đả</w:t>
      </w:r>
      <w:r>
        <w:rPr>
          <w:sz w:val="28"/>
          <w:szCs w:val="28"/>
        </w:rPr>
        <w:t>m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ả</w:t>
      </w:r>
      <w:r>
        <w:rPr>
          <w:sz w:val="28"/>
          <w:szCs w:val="28"/>
        </w:rPr>
        <w:t>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lớp m</w:t>
      </w:r>
      <w:r>
        <w:rPr>
          <w:spacing w:val="-1"/>
          <w:sz w:val="28"/>
          <w:szCs w:val="28"/>
        </w:rPr>
        <w:t>ạ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-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c</w:t>
      </w:r>
      <w:r>
        <w:rPr>
          <w:sz w:val="28"/>
          <w:szCs w:val="28"/>
        </w:rPr>
        <w:t xml:space="preserve">ấp </w:t>
      </w:r>
      <w:r>
        <w:rPr>
          <w:spacing w:val="1"/>
          <w:sz w:val="28"/>
          <w:szCs w:val="28"/>
        </w:rPr>
        <w:t>ph</w:t>
      </w:r>
      <w:r>
        <w:rPr>
          <w:spacing w:val="-1"/>
          <w:sz w:val="28"/>
          <w:szCs w:val="28"/>
        </w:rPr>
        <w:t>á</w:t>
      </w:r>
      <w:r>
        <w:rPr>
          <w:sz w:val="28"/>
          <w:szCs w:val="28"/>
        </w:rPr>
        <w:t>t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khô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-7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đ</w:t>
      </w:r>
      <w:r>
        <w:rPr>
          <w:sz w:val="28"/>
          <w:szCs w:val="28"/>
        </w:rPr>
        <w:t>ược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r</w:t>
      </w:r>
      <w:r>
        <w:rPr>
          <w:spacing w:val="2"/>
          <w:sz w:val="28"/>
          <w:szCs w:val="28"/>
        </w:rPr>
        <w:t>ù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-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ới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m</w:t>
      </w:r>
      <w:r>
        <w:rPr>
          <w:spacing w:val="1"/>
          <w:sz w:val="28"/>
          <w:szCs w:val="28"/>
        </w:rPr>
        <w:t xml:space="preserve">ạng 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ron</w:t>
      </w:r>
      <w:r>
        <w:rPr>
          <w:sz w:val="28"/>
          <w:szCs w:val="28"/>
        </w:rPr>
        <w:t>g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r</w:t>
      </w:r>
      <w:r>
        <w:rPr>
          <w:sz w:val="28"/>
          <w:szCs w:val="28"/>
        </w:rPr>
        <w:t>ườ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-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ợp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à</w:t>
      </w:r>
      <w:r>
        <w:rPr>
          <w:sz w:val="28"/>
          <w:szCs w:val="28"/>
        </w:rPr>
        <w:t>y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AP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ẽ</w:t>
      </w:r>
      <w:r>
        <w:rPr>
          <w:spacing w:val="-1"/>
          <w:sz w:val="28"/>
          <w:szCs w:val="28"/>
        </w:rPr>
        <w:t xml:space="preserve"> cấ</w:t>
      </w:r>
      <w:r>
        <w:rPr>
          <w:sz w:val="28"/>
          <w:szCs w:val="28"/>
        </w:rPr>
        <w:t>p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ph</w:t>
      </w:r>
      <w:r>
        <w:rPr>
          <w:spacing w:val="-1"/>
          <w:sz w:val="28"/>
          <w:szCs w:val="28"/>
        </w:rPr>
        <w:t>á</w:t>
      </w:r>
      <w:r>
        <w:rPr>
          <w:sz w:val="28"/>
          <w:szCs w:val="28"/>
        </w:rPr>
        <w:t>t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P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ron</w:t>
      </w:r>
      <w:r>
        <w:rPr>
          <w:sz w:val="28"/>
          <w:szCs w:val="28"/>
        </w:rPr>
        <w:t>g</w:t>
      </w:r>
      <w:r>
        <w:rPr>
          <w:spacing w:val="-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mạ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-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192</w:t>
      </w:r>
      <w:r>
        <w:rPr>
          <w:sz w:val="28"/>
          <w:szCs w:val="28"/>
        </w:rPr>
        <w:t>.</w:t>
      </w:r>
      <w:r>
        <w:rPr>
          <w:spacing w:val="1"/>
          <w:sz w:val="28"/>
          <w:szCs w:val="28"/>
        </w:rPr>
        <w:t>168</w:t>
      </w:r>
      <w:r>
        <w:rPr>
          <w:sz w:val="28"/>
          <w:szCs w:val="28"/>
        </w:rPr>
        <w:t>.</w:t>
      </w:r>
      <w:r>
        <w:rPr>
          <w:spacing w:val="1"/>
          <w:sz w:val="28"/>
          <w:szCs w:val="28"/>
        </w:rPr>
        <w:t>0</w:t>
      </w:r>
      <w:r>
        <w:rPr>
          <w:sz w:val="28"/>
          <w:szCs w:val="28"/>
        </w:rPr>
        <w:t>.</w:t>
      </w:r>
      <w:r>
        <w:rPr>
          <w:spacing w:val="1"/>
          <w:sz w:val="28"/>
          <w:szCs w:val="28"/>
        </w:rPr>
        <w:t>0</w:t>
      </w:r>
      <w:r>
        <w:rPr>
          <w:sz w:val="28"/>
          <w:szCs w:val="28"/>
        </w:rPr>
        <w:t>/</w:t>
      </w:r>
      <w:r>
        <w:rPr>
          <w:spacing w:val="-1"/>
          <w:sz w:val="28"/>
          <w:szCs w:val="28"/>
        </w:rPr>
        <w:t>2</w:t>
      </w:r>
      <w:r>
        <w:rPr>
          <w:sz w:val="28"/>
          <w:szCs w:val="28"/>
        </w:rPr>
        <w:t>4</w:t>
      </w:r>
      <w:r>
        <w:rPr>
          <w:spacing w:val="-17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kh</w:t>
      </w:r>
      <w:r>
        <w:rPr>
          <w:spacing w:val="-1"/>
          <w:sz w:val="28"/>
          <w:szCs w:val="28"/>
        </w:rPr>
        <w:t>á</w:t>
      </w:r>
      <w:r>
        <w:rPr>
          <w:sz w:val="28"/>
          <w:szCs w:val="28"/>
        </w:rPr>
        <w:t>c</w:t>
      </w:r>
      <w:r>
        <w:rPr>
          <w:spacing w:val="-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ới m</w:t>
      </w:r>
      <w:r>
        <w:rPr>
          <w:spacing w:val="-1"/>
          <w:sz w:val="28"/>
          <w:szCs w:val="28"/>
        </w:rPr>
        <w:t>ạ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-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LA</w:t>
      </w:r>
      <w:r>
        <w:rPr>
          <w:sz w:val="28"/>
          <w:szCs w:val="28"/>
        </w:rPr>
        <w:t>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 xml:space="preserve">là </w:t>
      </w:r>
      <w:r>
        <w:rPr>
          <w:spacing w:val="1"/>
          <w:sz w:val="28"/>
          <w:szCs w:val="28"/>
        </w:rPr>
        <w:t>192</w:t>
      </w:r>
      <w:r>
        <w:rPr>
          <w:sz w:val="28"/>
          <w:szCs w:val="28"/>
        </w:rPr>
        <w:t>.</w:t>
      </w:r>
      <w:r>
        <w:rPr>
          <w:spacing w:val="1"/>
          <w:sz w:val="28"/>
          <w:szCs w:val="28"/>
        </w:rPr>
        <w:t>168</w:t>
      </w:r>
      <w:r>
        <w:rPr>
          <w:sz w:val="28"/>
          <w:szCs w:val="28"/>
        </w:rPr>
        <w:t>.</w:t>
      </w:r>
      <w:r>
        <w:rPr>
          <w:spacing w:val="1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spacing w:val="1"/>
          <w:sz w:val="28"/>
          <w:szCs w:val="28"/>
        </w:rPr>
        <w:t>0</w:t>
      </w:r>
      <w:r>
        <w:rPr>
          <w:sz w:val="28"/>
          <w:szCs w:val="28"/>
        </w:rPr>
        <w:t>/</w:t>
      </w:r>
      <w:r>
        <w:rPr>
          <w:spacing w:val="-1"/>
          <w:sz w:val="28"/>
          <w:szCs w:val="28"/>
        </w:rPr>
        <w:t>2</w:t>
      </w:r>
      <w:r>
        <w:rPr>
          <w:sz w:val="28"/>
          <w:szCs w:val="28"/>
        </w:rPr>
        <w:t>4</w:t>
      </w:r>
    </w:p>
    <w:p w:rsidR="00F81C28" w:rsidRDefault="00F81C28">
      <w:pPr>
        <w:spacing w:before="9" w:line="120" w:lineRule="exact"/>
        <w:rPr>
          <w:sz w:val="12"/>
          <w:szCs w:val="12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D100F6">
      <w:pPr>
        <w:spacing w:before="23"/>
        <w:ind w:left="100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069" behindDoc="1" locked="0" layoutInCell="1" allowOverlap="1">
                <wp:simplePos x="0" y="0"/>
                <wp:positionH relativeFrom="page">
                  <wp:posOffset>1023620</wp:posOffset>
                </wp:positionH>
                <wp:positionV relativeFrom="page">
                  <wp:posOffset>1132840</wp:posOffset>
                </wp:positionV>
                <wp:extent cx="5523865" cy="6424930"/>
                <wp:effectExtent l="0" t="0" r="0" b="5080"/>
                <wp:wrapNone/>
                <wp:docPr id="12" name="Group 3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6424930"/>
                          <a:chOff x="1612" y="1784"/>
                          <a:chExt cx="8699" cy="10118"/>
                        </a:xfrm>
                      </wpg:grpSpPr>
                      <pic:pic xmlns:pic="http://schemas.openxmlformats.org/drawingml/2006/picture">
                        <pic:nvPicPr>
                          <pic:cNvPr id="13" name="Picture 3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4" name="Group 3141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15" name="Freeform 3150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6" name="Group 3142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17" name="Freeform 3149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8" name="Group 31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19" name="Freeform 31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0" name="Group 314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21" name="Freeform 31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22" name="Picture 314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2995" y="1784"/>
                                    <a:ext cx="6282" cy="468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3" name="Picture 314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210" y="7194"/>
                                    <a:ext cx="5857" cy="466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40" o:spid="_x0000_s1026" style="position:absolute;margin-left:80.6pt;margin-top:89.2pt;width:434.95pt;height:505.9pt;z-index:-18411;mso-position-horizontal-relative:page;mso-position-vertical-relative:page" coordorigin="1612,1784" coordsize="8699,10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">
                <v:shape id="Picture 3151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Vt7rAAAAA2wAAAA8AAABkcnMvZG93bnJldi54bWxET9uKwjAQfRf8hzDCvmmqQpFqFPGCPujD&#10;Vj9gaKYXbCaliba7X78RhH2bw7nOatObWryodZVlBdNJBII4s7riQsH9dhwvQDiPrLG2TAp+yMFm&#10;PRysMNG24296pb4QIYRdggpK75tESpeVZNBNbEMcuNy2Bn2AbSF1i10IN7WcRVEsDVYcGkpsaFdS&#10;9kifRkG8j05GHtPcXs6L+Hno9tc8/VXqa9RvlyA89f5f/HGfdZg/h/cv4QC5/g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9W3usAAAADbAAAADwAAAAAAAAAAAAAAAACfAgAA&#10;ZHJzL2Rvd25yZXYueG1sUEsFBgAAAAAEAAQA9wAAAIwDAAAAAA==&#10;">
                  <v:imagedata r:id="rId13" o:title=""/>
                </v:shape>
                <v:group id="Group 3141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Freeform 3150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JeZMMA&#10;AADbAAAADwAAAGRycy9kb3ducmV2LnhtbERPS2vCQBC+F/wPywje6saCJUQ3YrSWHkrBx8XbkJ08&#10;MDsbshuT9td3CwVv8/E9Z70ZTSPu1LnasoLFPAJBnFtdc6ngcj48xyCcR9bYWCYF3+Rgk06e1pho&#10;O/CR7idfihDCLkEFlfdtIqXLKzLo5rYlDlxhO4M+wK6UusMhhJtGvkTRqzRYc2iosKVdRfnt1BsF&#10;P2+HmLL3GL/M537oi+M1y/qrUrPpuF2B8DT6h/jf/aHD/CX8/RIOkO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JeZMMAAADbAAAADwAAAAAAAAAAAAAAAACYAgAAZHJzL2Rv&#10;d25yZXYueG1sUEsFBgAAAAAEAAQA9QAAAIgDAAAAAA==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3142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<v:shape id="Freeform 3149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7svb0A&#10;AADbAAAADwAAAGRycy9kb3ducmV2LnhtbERPTYvCMBC9C/6HMII3TRWqUo2yCKLXrXofm9m2mExK&#10;E7X66zeC4G0e73NWm84acafW144VTMYJCOLC6ZpLBafjbrQA4QOyRuOYFDzJw2bd760w0+7Bv3TP&#10;QyliCPsMFVQhNJmUvqjIoh+7hjhyf661GCJsS6lbfMRwa+Q0SWbSYs2xocKGthUV1/xmFVxT83LW&#10;Fa8mTfOTuTz3t+S8V2o46H6WIAJ14Sv+uA86zp/D+5d4gFz/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m7svb0AAADbAAAADwAAAAAAAAAAAAAAAACYAgAAZHJzL2Rvd25yZXYu&#10;eG1sUEsFBgAAAAAEAAQA9QAAAIIDAAAAAA==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3143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<v:shape id="Freeform 3148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yx8MAA&#10;AADbAAAADwAAAGRycy9kb3ducmV2LnhtbERPS4vCMBC+L/gfwgje1lQR0WoUEWQ97MUXeByasSk2&#10;k5Jkbd1fbxYWvM3H95zlurO1eJAPlWMFo2EGgrhwuuJSwfm0+5yBCBFZY+2YFDwpwHrV+1hirl3L&#10;B3ocYylSCIccFZgYm1zKUBiyGIauIU7czXmLMUFfSu2xTeG2luMsm0qLFacGgw1tDRX3449VMNUT&#10;17mm+L1ed9a028us9V/fSg363WYBIlIX3+J/916n+XP4+yUd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iyx8MAAAADbAAAADwAAAAAAAAAAAAAAAACYAgAAZHJzL2Rvd25y&#10;ZXYueG1sUEsFBgAAAAAEAAQA9QAAAIUDAAAAAA==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3144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  <v:shape id="Freeform 3147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2jY8MA&#10;AADbAAAADwAAAGRycy9kb3ducmV2LnhtbESPQWsCMRSE7wX/Q3iCt5p1D9KuRimKIEIPWkGPj81z&#10;szR5WTdRd/99UxA8DjPzDTNfds6KO7Wh9qxgMs5AEJde11wpOP5s3j9AhIis0XomBT0FWC4Gb3Ms&#10;tH/wnu6HWIkE4VCgAhNjU0gZSkMOw9g3xMm7+NZhTLKtpG7xkeDOyjzLptJhzWnBYEMrQ+Xv4eYU&#10;RGO/19f9se+3+eq8Odvdpz2hUqNh9zUDEamLr/CzvdUK8gn8f0k/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2jY8MAAADbAAAADwAAAAAAAAAAAAAAAACYAgAAZHJzL2Rv&#10;d25yZXYueG1sUEsFBgAAAAAEAAQA9QAAAIgDAAAAAA=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3146" o:spid="_x0000_s1036" type="#_x0000_t75" style="position:absolute;left:2995;top:1784;width:6282;height:46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x2/jAAAAA2wAAAA8AAABkcnMvZG93bnJldi54bWxEj0trwzAQhO+B/gexhdwSOS6Y4EQ2JVDI&#10;1c7jvFjrB7VWxlJt599XgUCOw8x8wxzzxfRiotF1lhXsthEI4srqjhsF18vPZg/CeWSNvWVS8CAH&#10;efaxOmKq7cwFTaVvRICwS1FB6/2QSumqlgy6rR2Ig1fb0aAPcmykHnEOcNPLOIoSabDjsNDiQKeW&#10;qt/yzygw810n072+6SL+Kmw9Jz4pUan15/J9AOFp8e/wq33WCuIYnl/CD5DZ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rHb+MAAAADbAAAADwAAAAAAAAAAAAAAAACfAgAA&#10;ZHJzL2Rvd25yZXYueG1sUEsFBgAAAAAEAAQA9wAAAIwDAAAAAA==&#10;">
                          <v:imagedata r:id="rId34" o:title=""/>
                        </v:shape>
                        <v:shape id="Picture 3145" o:spid="_x0000_s1037" type="#_x0000_t75" style="position:absolute;left:3210;top:7194;width:5857;height:46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uMULDAAAA2wAAAA8AAABkcnMvZG93bnJldi54bWxEj0GLwjAUhO+C/yE8wcuypiqrSzWKKIon&#10;Rd0Fj4/m2RSbl9JErf/eLCx4HGbmG2Y6b2wp7lT7wrGCfi8BQZw5XXCu4Oe0/vwG4QOyxtIxKXiS&#10;h/ms3Zpiqt2DD3Q/hlxECPsUFZgQqlRKnxmy6HuuIo7exdUWQ5R1LnWNjwi3pRwkyUhaLDguGKxo&#10;aSi7Hm9Wgfwd7ZOvVY47zsbXzXj5Ec5mp1S30ywmIAI14R3+b2+1gsEQ/r7EHyBn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u4xQsMAAADbAAAADwAAAAAAAAAAAAAAAACf&#10;AgAAZHJzL2Rvd25yZXYueG1sUEsFBgAAAAAEAAQA9wAAAI8DAAAAAA==&#10;">
                          <v:imagedata r:id="rId35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spacing w:val="1"/>
          <w:sz w:val="28"/>
          <w:szCs w:val="28"/>
        </w:rPr>
        <w:t>-</w:t>
      </w:r>
      <w:r w:rsidR="008E4BD0">
        <w:rPr>
          <w:sz w:val="28"/>
          <w:szCs w:val="28"/>
        </w:rPr>
        <w:t>Ki</w:t>
      </w:r>
      <w:r w:rsidR="008E4BD0">
        <w:rPr>
          <w:spacing w:val="1"/>
          <w:sz w:val="28"/>
          <w:szCs w:val="28"/>
        </w:rPr>
        <w:t>ể</w:t>
      </w:r>
      <w:r w:rsidR="008E4BD0">
        <w:rPr>
          <w:sz w:val="28"/>
          <w:szCs w:val="28"/>
        </w:rPr>
        <w:t>m</w:t>
      </w:r>
      <w:r w:rsidR="008E4BD0">
        <w:rPr>
          <w:spacing w:val="-8"/>
          <w:sz w:val="28"/>
          <w:szCs w:val="28"/>
        </w:rPr>
        <w:t xml:space="preserve"> </w:t>
      </w:r>
      <w:r w:rsidR="008E4BD0">
        <w:rPr>
          <w:sz w:val="28"/>
          <w:szCs w:val="28"/>
        </w:rPr>
        <w:t>t</w:t>
      </w:r>
      <w:r w:rsidR="008E4BD0">
        <w:rPr>
          <w:spacing w:val="1"/>
          <w:sz w:val="28"/>
          <w:szCs w:val="28"/>
        </w:rPr>
        <w:t>r</w:t>
      </w:r>
      <w:r w:rsidR="008E4BD0">
        <w:rPr>
          <w:sz w:val="28"/>
          <w:szCs w:val="28"/>
        </w:rPr>
        <w:t xml:space="preserve">a </w:t>
      </w:r>
      <w:r w:rsidR="008E4BD0">
        <w:rPr>
          <w:spacing w:val="1"/>
          <w:sz w:val="28"/>
          <w:szCs w:val="28"/>
        </w:rPr>
        <w:t>l</w:t>
      </w:r>
      <w:r w:rsidR="008E4BD0">
        <w:rPr>
          <w:spacing w:val="-1"/>
          <w:sz w:val="28"/>
          <w:szCs w:val="28"/>
        </w:rPr>
        <w:t>ạ</w:t>
      </w:r>
      <w:r w:rsidR="008E4BD0">
        <w:rPr>
          <w:sz w:val="28"/>
          <w:szCs w:val="28"/>
        </w:rPr>
        <w:t xml:space="preserve">i </w:t>
      </w:r>
      <w:r w:rsidR="008E4BD0">
        <w:rPr>
          <w:spacing w:val="1"/>
          <w:sz w:val="28"/>
          <w:szCs w:val="28"/>
        </w:rPr>
        <w:t>I</w:t>
      </w:r>
      <w:r w:rsidR="008E4BD0">
        <w:rPr>
          <w:sz w:val="28"/>
          <w:szCs w:val="28"/>
        </w:rPr>
        <w:t>P</w:t>
      </w:r>
      <w:r w:rsidR="008E4BD0">
        <w:rPr>
          <w:spacing w:val="-2"/>
          <w:sz w:val="28"/>
          <w:szCs w:val="28"/>
        </w:rPr>
        <w:t xml:space="preserve"> </w:t>
      </w:r>
      <w:r w:rsidR="008E4BD0">
        <w:rPr>
          <w:spacing w:val="-1"/>
          <w:sz w:val="28"/>
          <w:szCs w:val="28"/>
        </w:rPr>
        <w:t>cấ</w:t>
      </w:r>
      <w:r w:rsidR="008E4BD0">
        <w:rPr>
          <w:sz w:val="28"/>
          <w:szCs w:val="28"/>
        </w:rPr>
        <w:t xml:space="preserve">p </w:t>
      </w:r>
      <w:r w:rsidR="008E4BD0">
        <w:rPr>
          <w:spacing w:val="1"/>
          <w:sz w:val="28"/>
          <w:szCs w:val="28"/>
        </w:rPr>
        <w:t>ph</w:t>
      </w:r>
      <w:r w:rsidR="008E4BD0">
        <w:rPr>
          <w:spacing w:val="-1"/>
          <w:sz w:val="28"/>
          <w:szCs w:val="28"/>
        </w:rPr>
        <w:t>á</w:t>
      </w:r>
      <w:r w:rsidR="008E4BD0">
        <w:rPr>
          <w:sz w:val="28"/>
          <w:szCs w:val="28"/>
        </w:rPr>
        <w:t>t</w:t>
      </w:r>
      <w:r w:rsidR="008E4BD0">
        <w:rPr>
          <w:spacing w:val="-4"/>
          <w:sz w:val="28"/>
          <w:szCs w:val="28"/>
        </w:rPr>
        <w:t xml:space="preserve"> </w:t>
      </w:r>
      <w:r w:rsidR="008E4BD0">
        <w:rPr>
          <w:sz w:val="28"/>
          <w:szCs w:val="28"/>
        </w:rPr>
        <w:t>t</w:t>
      </w:r>
      <w:r w:rsidR="008E4BD0">
        <w:rPr>
          <w:spacing w:val="1"/>
          <w:sz w:val="28"/>
          <w:szCs w:val="28"/>
        </w:rPr>
        <w:t>r</w:t>
      </w:r>
      <w:r w:rsidR="008E4BD0">
        <w:rPr>
          <w:spacing w:val="-1"/>
          <w:sz w:val="28"/>
          <w:szCs w:val="28"/>
        </w:rPr>
        <w:t>ê</w:t>
      </w:r>
      <w:r w:rsidR="008E4BD0">
        <w:rPr>
          <w:sz w:val="28"/>
          <w:szCs w:val="28"/>
        </w:rPr>
        <w:t>n</w:t>
      </w:r>
      <w:r w:rsidR="008E4BD0">
        <w:rPr>
          <w:spacing w:val="-4"/>
          <w:sz w:val="28"/>
          <w:szCs w:val="28"/>
        </w:rPr>
        <w:t xml:space="preserve"> </w:t>
      </w:r>
      <w:r w:rsidR="008E4BD0">
        <w:rPr>
          <w:sz w:val="28"/>
          <w:szCs w:val="28"/>
        </w:rPr>
        <w:t>Wi</w:t>
      </w:r>
      <w:r w:rsidR="008E4BD0">
        <w:rPr>
          <w:spacing w:val="1"/>
          <w:sz w:val="28"/>
          <w:szCs w:val="28"/>
        </w:rPr>
        <w:t>r</w:t>
      </w:r>
      <w:r w:rsidR="008E4BD0">
        <w:rPr>
          <w:spacing w:val="-1"/>
          <w:sz w:val="28"/>
          <w:szCs w:val="28"/>
        </w:rPr>
        <w:t>e</w:t>
      </w:r>
      <w:r w:rsidR="008E4BD0">
        <w:rPr>
          <w:sz w:val="28"/>
          <w:szCs w:val="28"/>
        </w:rPr>
        <w:t>l</w:t>
      </w:r>
      <w:r w:rsidR="008E4BD0">
        <w:rPr>
          <w:spacing w:val="-1"/>
          <w:sz w:val="28"/>
          <w:szCs w:val="28"/>
        </w:rPr>
        <w:t>e</w:t>
      </w:r>
      <w:r w:rsidR="008E4BD0">
        <w:rPr>
          <w:sz w:val="28"/>
          <w:szCs w:val="28"/>
        </w:rPr>
        <w:t>ss</w:t>
      </w:r>
      <w:r w:rsidR="008E4BD0">
        <w:rPr>
          <w:spacing w:val="-7"/>
          <w:sz w:val="28"/>
          <w:szCs w:val="28"/>
        </w:rPr>
        <w:t xml:space="preserve"> </w:t>
      </w:r>
      <w:r w:rsidR="008E4BD0">
        <w:rPr>
          <w:spacing w:val="1"/>
          <w:sz w:val="28"/>
          <w:szCs w:val="28"/>
        </w:rPr>
        <w:t>PC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8" w:line="240" w:lineRule="exact"/>
        <w:rPr>
          <w:sz w:val="24"/>
          <w:szCs w:val="24"/>
        </w:rPr>
      </w:pPr>
    </w:p>
    <w:p w:rsidR="00F81C28" w:rsidRDefault="008E4BD0">
      <w:pPr>
        <w:ind w:left="100"/>
        <w:rPr>
          <w:sz w:val="28"/>
          <w:szCs w:val="28"/>
        </w:rPr>
        <w:sectPr w:rsidR="00F81C28">
          <w:pgSz w:w="12240" w:h="15840"/>
          <w:pgMar w:top="1500" w:right="1440" w:bottom="280" w:left="1340" w:header="720" w:footer="589" w:gutter="0"/>
          <w:cols w:space="720"/>
        </w:sectPr>
      </w:pPr>
      <w:r>
        <w:rPr>
          <w:spacing w:val="1"/>
          <w:sz w:val="28"/>
          <w:szCs w:val="28"/>
        </w:rPr>
        <w:t>-P</w:t>
      </w:r>
      <w:r>
        <w:rPr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từ Wi</w:t>
      </w:r>
      <w:r>
        <w:rPr>
          <w:spacing w:val="1"/>
          <w:sz w:val="28"/>
          <w:szCs w:val="28"/>
        </w:rPr>
        <w:t>r</w:t>
      </w:r>
      <w:r>
        <w:rPr>
          <w:sz w:val="28"/>
          <w:szCs w:val="28"/>
        </w:rPr>
        <w:t>l</w:t>
      </w:r>
      <w:r>
        <w:rPr>
          <w:spacing w:val="-1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s</w:t>
      </w:r>
      <w:r>
        <w:rPr>
          <w:spacing w:val="-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C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v</w:t>
      </w:r>
      <w:r>
        <w:rPr>
          <w:spacing w:val="-1"/>
          <w:sz w:val="28"/>
          <w:szCs w:val="28"/>
        </w:rPr>
        <w:t>à</w:t>
      </w:r>
      <w:r>
        <w:rPr>
          <w:sz w:val="28"/>
          <w:szCs w:val="28"/>
        </w:rPr>
        <w:t>o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m</w:t>
      </w:r>
      <w:r>
        <w:rPr>
          <w:spacing w:val="-1"/>
          <w:sz w:val="28"/>
          <w:szCs w:val="28"/>
        </w:rPr>
        <w:t>ạ</w:t>
      </w:r>
      <w:r>
        <w:rPr>
          <w:spacing w:val="2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-5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N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9" w:line="200" w:lineRule="exact"/>
      </w:pPr>
    </w:p>
    <w:p w:rsidR="00D100F6" w:rsidRDefault="00D100F6">
      <w:pPr>
        <w:ind w:left="170"/>
      </w:pPr>
    </w:p>
    <w:p w:rsidR="00D100F6" w:rsidRDefault="00D100F6">
      <w:pPr>
        <w:ind w:left="170"/>
      </w:pPr>
    </w:p>
    <w:p w:rsidR="00F81C28" w:rsidRDefault="00D100F6">
      <w:pPr>
        <w:ind w:left="1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070" behindDoc="1" locked="0" layoutInCell="1" allowOverlap="1">
                <wp:simplePos x="0" y="0"/>
                <wp:positionH relativeFrom="page">
                  <wp:posOffset>1023620</wp:posOffset>
                </wp:positionH>
                <wp:positionV relativeFrom="page">
                  <wp:posOffset>1132840</wp:posOffset>
                </wp:positionV>
                <wp:extent cx="5523865" cy="6424930"/>
                <wp:effectExtent l="0" t="0" r="0" b="5080"/>
                <wp:wrapNone/>
                <wp:docPr id="1" name="Group 3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6424930"/>
                          <a:chOff x="1612" y="1784"/>
                          <a:chExt cx="8699" cy="10118"/>
                        </a:xfrm>
                      </wpg:grpSpPr>
                      <pic:pic xmlns:pic="http://schemas.openxmlformats.org/drawingml/2006/picture">
                        <pic:nvPicPr>
                          <pic:cNvPr id="2" name="Picture 3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" name="Group 3130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4" name="Freeform 3138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" name="Group 3131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6" name="Freeform 3137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7" name="Group 31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8" name="Freeform 31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" name="Group 313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10" name="Freeform 31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1" name="Picture 313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2625" y="1784"/>
                                    <a:ext cx="7020" cy="560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29" o:spid="_x0000_s1026" style="position:absolute;margin-left:80.6pt;margin-top:89.2pt;width:434.95pt;height:505.9pt;z-index:-18410;mso-position-horizontal-relative:page;mso-position-vertical-relative:page" coordorigin="1612,1784" coordsize="8699,10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">
                <v:shape id="Picture 3139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U87rBAAAA2gAAAA8AAABkcnMvZG93bnJldi54bWxEj82qwjAUhPeC7xCO4E5TXRSpRhF/0IV3&#10;YfUBDs3pDzYnpYm23qe/ES64HGbmG2a16U0tXtS6yrKC2TQCQZxZXXGh4H47ThYgnEfWWFsmBW9y&#10;sFkPBytMtO34Sq/UFyJA2CWooPS+SaR0WUkG3dQ2xMHLbWvQB9kWUrfYBbip5TyKYmmw4rBQYkO7&#10;krJH+jQK4n10MvKY5vZyXsTPQ7f/ydNfpcajfrsE4an33/B/+6wVzOFzJdwAuf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OU87rBAAAA2gAAAA8AAAAAAAAAAAAAAAAAnwIA&#10;AGRycy9kb3ducmV2LnhtbFBLBQYAAAAABAAEAPcAAACNAwAAAAA=&#10;">
                  <v:imagedata r:id="rId13" o:title=""/>
                </v:shape>
                <v:group id="Group 3130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Freeform 3138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ni78QA&#10;AADaAAAADwAAAGRycy9kb3ducmV2LnhtbESPS2vDMBCE74X8B7GB3Bo5JRTjRA5x0pQeSiGPS26L&#10;tX4Qa2UsOXb766tCIcdhZr5h1pvRNOJOnastK1jMIxDEudU1lwou58NzDMJ5ZI2NZVLwTQ426eRp&#10;jYm2Ax/pfvKlCBB2CSqovG8TKV1ekUE3ty1x8ArbGfRBdqXUHQ4Bbhr5EkWv0mDNYaHClnYV5bdT&#10;bxT8vB1iyt5j/DKf+6Evjtcs669KzabjdgXC0+gf4f/2h1awhL8r4QbI9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Z4u/EAAAA2gAAAA8AAAAAAAAAAAAAAAAAmAIAAGRycy9k&#10;b3ducmV2LnhtbFBLBQYAAAAABAAEAPUAAACJAwAAAAA=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3131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shape id="Freeform 3137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BTP78A&#10;AADaAAAADwAAAGRycy9kb3ducmV2LnhtbESPQYvCMBSE74L/ITzBm6YrVKRrWpYF0atV72+bt20x&#10;eSlN1OqvN4LgcZiZb5h1MVgjrtT71rGCr3kCgrhyuuVawfGwma1A+ICs0TgmBXfyUOTj0Roz7W68&#10;p2sZahEh7DNU0ITQZVL6qiGLfu464uj9u95iiLKvpe7xFuHWyEWSLKXFluNCgx39NlSdy4tVcE7N&#10;w1lXPbo0LY/m7769JKetUtPJ8PMNItAQPuF3e6cVLOF1Jd4AmT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0FM/vwAAANoAAAAPAAAAAAAAAAAAAAAAAJgCAABkcnMvZG93bnJl&#10;di54bWxQSwUGAAAAAAQABAD1AAAAhAMAAAAA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3132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shape id="Freeform 3136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w3a74A&#10;AADaAAAADwAAAGRycy9kb3ducmV2LnhtbERPy4rCMBTdD/gP4QruxlQRkY6xDAXRhRtf4PLS3GnK&#10;NDclibb69WYxMMvDea+LwbbiQT40jhXMphkI4srphmsFl/P2cwUiRGSNrWNS8KQAxWb0scZcu56P&#10;9DjFWqQQDjkqMDF2uZShMmQxTF1HnLgf5y3GBH0ttcc+hdtWzrNsKS02nBoMdlQaqn5Pd6tgqRdu&#10;cF31ut221vTlddX73UGpyXj4/gIRaYj/4j/3XitIW9OVdAPk5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LcN2u+AAAA2gAAAA8AAAAAAAAAAAAAAAAAmAIAAGRycy9kb3ducmV2&#10;LnhtbFBLBQYAAAAABAAEAPUAAACDAwAAAAA=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3133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      <v:shape id="Freeform 3135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3MRcQA&#10;AADbAAAADwAAAGRycy9kb3ducmV2LnhtbESPQWsCMRCF74X+hzCF3mq2HopdjSIWQQo9aAU9Dptx&#10;s5hMtptUd/+9cxC8zfDevPfNbNEHry7UpSaygfdRAYq4irbh2sD+d/02AZUyskUfmQwMlGAxf36a&#10;YWnjlbd02eVaSQinEg24nNtS61Q5CphGsSUW7RS7gFnWrta2w6uEB6/HRfGhAzYsDQ5bWjmqzrv/&#10;YCA7//P1t90Pw2a8Oq6P/vvTH9CY15d+OQWVqc8P8/16YwVf6OUXGUDP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NzEXEAAAA2wAAAA8AAAAAAAAAAAAAAAAAmAIAAGRycy9k&#10;b3ducmV2LnhtbFBLBQYAAAAABAAEAPUAAACJAwAAAAA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3134" o:spid="_x0000_s1036" type="#_x0000_t75" style="position:absolute;left:2625;top:1784;width:7020;height:56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Pvu+9AAAA2wAAAA8AAABkcnMvZG93bnJldi54bWxET0sKwjAQ3QveIYzgRjS1oEg1ioiCO/ED&#10;bodmbIvNpCRR6+2NILibx/vOYtWaWjzJ+cqygvEoAUGcW11xoeBy3g1nIHxA1lhbJgVv8rBadjsL&#10;zLR98ZGep1CIGMI+QwVlCE0mpc9LMuhHtiGO3M06gyFCV0jt8BXDTS3TJJlKgxXHhhIb2pSU308P&#10;o6A+TNPzbbs7ysfWTeR1kL55lirV77XrOYhAbfiLf+69jvPH8P0lHiCXH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7E++770AAADbAAAADwAAAAAAAAAAAAAAAACfAgAAZHJz&#10;L2Rvd25yZXYueG1sUEsFBgAAAAAEAAQA9wAAAIkDAAAAAA==&#10;">
                          <v:imagedata r:id="rId37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F81C28" w:rsidRDefault="00F81C28" w:rsidP="00D100F6">
      <w:pPr>
        <w:spacing w:line="260" w:lineRule="exact"/>
        <w:ind w:right="4532"/>
        <w:rPr>
          <w:rFonts w:ascii="Calibri" w:eastAsia="Calibri" w:hAnsi="Calibri" w:cs="Calibri"/>
          <w:sz w:val="22"/>
          <w:szCs w:val="22"/>
        </w:rPr>
        <w:sectPr w:rsidR="00F81C28">
          <w:headerReference w:type="default" r:id="rId38"/>
          <w:footerReference w:type="default" r:id="rId39"/>
          <w:pgSz w:w="12240" w:h="15840"/>
          <w:pgMar w:top="1500" w:right="1440" w:bottom="280" w:left="1480" w:header="720" w:footer="0" w:gutter="0"/>
          <w:cols w:space="720"/>
        </w:sectPr>
      </w:pPr>
      <w:bookmarkStart w:id="0" w:name="_GoBack"/>
      <w:bookmarkEnd w:id="0"/>
    </w:p>
    <w:p w:rsidR="00F81C28" w:rsidRDefault="00F81C28" w:rsidP="00D100F6">
      <w:pPr>
        <w:spacing w:before="20" w:line="240" w:lineRule="exact"/>
        <w:rPr>
          <w:sz w:val="24"/>
          <w:szCs w:val="24"/>
        </w:rPr>
      </w:pPr>
    </w:p>
    <w:sectPr w:rsidR="00F81C28" w:rsidSect="00D100F6">
      <w:headerReference w:type="default" r:id="rId40"/>
      <w:footerReference w:type="default" r:id="rId41"/>
      <w:pgSz w:w="12240" w:h="15840"/>
      <w:pgMar w:top="1500" w:right="1360" w:bottom="280" w:left="1320" w:header="720" w:footer="589" w:gutter="0"/>
      <w:pgNumType w:start="5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1ED4" w:rsidRDefault="00C31ED4">
      <w:r>
        <w:separator/>
      </w:r>
    </w:p>
  </w:endnote>
  <w:endnote w:type="continuationSeparator" w:id="0">
    <w:p w:rsidR="00C31ED4" w:rsidRDefault="00C31E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1ED4" w:rsidRDefault="00C31ED4">
      <w:r>
        <w:separator/>
      </w:r>
    </w:p>
  </w:footnote>
  <w:footnote w:type="continuationSeparator" w:id="0">
    <w:p w:rsidR="00C31ED4" w:rsidRDefault="00C31ED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357A09"/>
    <w:multiLevelType w:val="multilevel"/>
    <w:tmpl w:val="E26A9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C28"/>
    <w:rsid w:val="001674F2"/>
    <w:rsid w:val="001D157D"/>
    <w:rsid w:val="001F186C"/>
    <w:rsid w:val="00220AD6"/>
    <w:rsid w:val="003174AA"/>
    <w:rsid w:val="0032381D"/>
    <w:rsid w:val="004B2CB0"/>
    <w:rsid w:val="008670BA"/>
    <w:rsid w:val="008E4BD0"/>
    <w:rsid w:val="009F37AF"/>
    <w:rsid w:val="00B2483E"/>
    <w:rsid w:val="00B761AF"/>
    <w:rsid w:val="00C31ED4"/>
    <w:rsid w:val="00D100F6"/>
    <w:rsid w:val="00D42320"/>
    <w:rsid w:val="00F81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4BD0"/>
  </w:style>
  <w:style w:type="paragraph" w:styleId="Footer">
    <w:name w:val="footer"/>
    <w:basedOn w:val="Normal"/>
    <w:link w:val="Foot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BD0"/>
  </w:style>
  <w:style w:type="paragraph" w:styleId="BalloonText">
    <w:name w:val="Balloon Text"/>
    <w:basedOn w:val="Normal"/>
    <w:link w:val="BalloonTextChar"/>
    <w:uiPriority w:val="99"/>
    <w:semiHidden/>
    <w:unhideWhenUsed/>
    <w:rsid w:val="008E4B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B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4BD0"/>
  </w:style>
  <w:style w:type="paragraph" w:styleId="Footer">
    <w:name w:val="footer"/>
    <w:basedOn w:val="Normal"/>
    <w:link w:val="Foot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BD0"/>
  </w:style>
  <w:style w:type="paragraph" w:styleId="BalloonText">
    <w:name w:val="Balloon Text"/>
    <w:basedOn w:val="Normal"/>
    <w:link w:val="BalloonTextChar"/>
    <w:uiPriority w:val="99"/>
    <w:semiHidden/>
    <w:unhideWhenUsed/>
    <w:rsid w:val="008E4B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B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ediafire.com/download.php?n2zzz0vrwn5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HXDC</dc:creator>
  <cp:lastModifiedBy>HXDC</cp:lastModifiedBy>
  <cp:revision>2</cp:revision>
  <dcterms:created xsi:type="dcterms:W3CDTF">2015-01-09T07:49:00Z</dcterms:created>
  <dcterms:modified xsi:type="dcterms:W3CDTF">2015-01-09T07:49:00Z</dcterms:modified>
</cp:coreProperties>
</file>