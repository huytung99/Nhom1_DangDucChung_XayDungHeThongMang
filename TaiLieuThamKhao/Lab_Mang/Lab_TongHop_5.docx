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1C28" w:rsidRDefault="008E4BD0">
      <w:pPr>
        <w:spacing w:before="8"/>
        <w:ind w:left="660" w:right="543"/>
        <w:jc w:val="center"/>
        <w:rPr>
          <w:sz w:val="40"/>
          <w:szCs w:val="40"/>
        </w:rPr>
      </w:pPr>
      <w:r>
        <w:rPr>
          <w:b/>
          <w:color w:val="FF0000"/>
          <w:sz w:val="40"/>
          <w:szCs w:val="40"/>
        </w:rPr>
        <w:t>LAB</w:t>
      </w:r>
      <w:r>
        <w:rPr>
          <w:b/>
          <w:color w:val="FF0000"/>
          <w:spacing w:val="-6"/>
          <w:sz w:val="40"/>
          <w:szCs w:val="40"/>
        </w:rPr>
        <w:t xml:space="preserve"> </w:t>
      </w:r>
      <w:r>
        <w:rPr>
          <w:b/>
          <w:color w:val="FF0000"/>
          <w:sz w:val="40"/>
          <w:szCs w:val="40"/>
        </w:rPr>
        <w:t>5:</w:t>
      </w:r>
      <w:r>
        <w:rPr>
          <w:b/>
          <w:color w:val="FF0000"/>
          <w:spacing w:val="97"/>
          <w:sz w:val="40"/>
          <w:szCs w:val="40"/>
        </w:rPr>
        <w:t xml:space="preserve"> </w:t>
      </w:r>
      <w:r>
        <w:rPr>
          <w:b/>
          <w:color w:val="FF0000"/>
          <w:spacing w:val="1"/>
          <w:sz w:val="40"/>
          <w:szCs w:val="40"/>
        </w:rPr>
        <w:t>L</w:t>
      </w:r>
      <w:r>
        <w:rPr>
          <w:b/>
          <w:color w:val="FF0000"/>
          <w:sz w:val="40"/>
          <w:szCs w:val="40"/>
        </w:rPr>
        <w:t>AB</w:t>
      </w:r>
      <w:r>
        <w:rPr>
          <w:b/>
          <w:color w:val="FF0000"/>
          <w:spacing w:val="-6"/>
          <w:sz w:val="40"/>
          <w:szCs w:val="40"/>
        </w:rPr>
        <w:t xml:space="preserve"> </w:t>
      </w:r>
      <w:r>
        <w:rPr>
          <w:b/>
          <w:color w:val="FF0000"/>
          <w:sz w:val="40"/>
          <w:szCs w:val="40"/>
        </w:rPr>
        <w:t>T</w:t>
      </w:r>
      <w:r>
        <w:rPr>
          <w:b/>
          <w:color w:val="FF0000"/>
          <w:spacing w:val="1"/>
          <w:sz w:val="40"/>
          <w:szCs w:val="40"/>
        </w:rPr>
        <w:t>ỔN</w:t>
      </w:r>
      <w:r>
        <w:rPr>
          <w:b/>
          <w:color w:val="FF0000"/>
          <w:sz w:val="40"/>
          <w:szCs w:val="40"/>
        </w:rPr>
        <w:t>G</w:t>
      </w:r>
      <w:r>
        <w:rPr>
          <w:b/>
          <w:color w:val="FF0000"/>
          <w:spacing w:val="-3"/>
          <w:sz w:val="40"/>
          <w:szCs w:val="40"/>
        </w:rPr>
        <w:t xml:space="preserve"> </w:t>
      </w:r>
      <w:r>
        <w:rPr>
          <w:b/>
          <w:color w:val="FF0000"/>
          <w:sz w:val="40"/>
          <w:szCs w:val="40"/>
        </w:rPr>
        <w:t>H</w:t>
      </w:r>
      <w:r>
        <w:rPr>
          <w:b/>
          <w:color w:val="FF0000"/>
          <w:spacing w:val="1"/>
          <w:sz w:val="40"/>
          <w:szCs w:val="40"/>
        </w:rPr>
        <w:t>Ợ</w:t>
      </w:r>
      <w:r>
        <w:rPr>
          <w:b/>
          <w:color w:val="FF0000"/>
          <w:sz w:val="40"/>
          <w:szCs w:val="40"/>
        </w:rPr>
        <w:t xml:space="preserve">P </w:t>
      </w:r>
      <w:r>
        <w:rPr>
          <w:b/>
          <w:color w:val="FF0000"/>
          <w:spacing w:val="1"/>
          <w:sz w:val="40"/>
          <w:szCs w:val="40"/>
        </w:rPr>
        <w:t>S</w:t>
      </w:r>
      <w:r>
        <w:rPr>
          <w:b/>
          <w:color w:val="FF0000"/>
          <w:sz w:val="40"/>
          <w:szCs w:val="40"/>
        </w:rPr>
        <w:t>WITC</w:t>
      </w:r>
      <w:r>
        <w:rPr>
          <w:b/>
          <w:color w:val="FF0000"/>
          <w:spacing w:val="1"/>
          <w:sz w:val="40"/>
          <w:szCs w:val="40"/>
        </w:rPr>
        <w:t>H</w:t>
      </w:r>
      <w:r>
        <w:rPr>
          <w:b/>
          <w:color w:val="FF0000"/>
          <w:sz w:val="40"/>
          <w:szCs w:val="40"/>
        </w:rPr>
        <w:t>,</w:t>
      </w:r>
      <w:r>
        <w:rPr>
          <w:b/>
          <w:color w:val="FF0000"/>
          <w:spacing w:val="-15"/>
          <w:sz w:val="40"/>
          <w:szCs w:val="40"/>
        </w:rPr>
        <w:t xml:space="preserve"> </w:t>
      </w:r>
      <w:r>
        <w:rPr>
          <w:b/>
          <w:color w:val="FF0000"/>
          <w:w w:val="99"/>
          <w:sz w:val="40"/>
          <w:szCs w:val="40"/>
        </w:rPr>
        <w:t>R</w:t>
      </w:r>
      <w:r>
        <w:rPr>
          <w:b/>
          <w:color w:val="FF0000"/>
          <w:spacing w:val="1"/>
          <w:w w:val="99"/>
          <w:sz w:val="40"/>
          <w:szCs w:val="40"/>
        </w:rPr>
        <w:t>O</w:t>
      </w:r>
      <w:r>
        <w:rPr>
          <w:b/>
          <w:color w:val="FF0000"/>
          <w:w w:val="99"/>
          <w:sz w:val="40"/>
          <w:szCs w:val="40"/>
        </w:rPr>
        <w:t>U</w:t>
      </w:r>
      <w:r>
        <w:rPr>
          <w:b/>
          <w:color w:val="FF0000"/>
          <w:spacing w:val="1"/>
          <w:w w:val="99"/>
          <w:sz w:val="40"/>
          <w:szCs w:val="40"/>
        </w:rPr>
        <w:t>T</w:t>
      </w:r>
      <w:r>
        <w:rPr>
          <w:b/>
          <w:color w:val="FF0000"/>
          <w:sz w:val="40"/>
          <w:szCs w:val="40"/>
        </w:rPr>
        <w:t>E</w:t>
      </w:r>
      <w:r>
        <w:rPr>
          <w:b/>
          <w:color w:val="FF0000"/>
          <w:w w:val="99"/>
          <w:sz w:val="40"/>
          <w:szCs w:val="40"/>
        </w:rPr>
        <w:t>R</w:t>
      </w:r>
    </w:p>
    <w:p w:rsidR="00F81C28" w:rsidRDefault="00F81C28">
      <w:pPr>
        <w:spacing w:before="3" w:line="120" w:lineRule="exact"/>
        <w:rPr>
          <w:sz w:val="12"/>
          <w:szCs w:val="12"/>
        </w:rPr>
      </w:pPr>
    </w:p>
    <w:p w:rsidR="00F81C28" w:rsidRDefault="00F81C28">
      <w:pPr>
        <w:spacing w:line="200" w:lineRule="exact"/>
      </w:pPr>
    </w:p>
    <w:p w:rsidR="00F81C28" w:rsidRDefault="00F81C28" w:rsidP="0062276B">
      <w:pPr>
        <w:tabs>
          <w:tab w:val="left" w:pos="1564"/>
        </w:tabs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62276B" w:rsidRDefault="0062276B">
      <w:pPr>
        <w:ind w:left="326"/>
        <w:rPr>
          <w:b/>
          <w:sz w:val="24"/>
          <w:szCs w:val="24"/>
        </w:rPr>
      </w:pPr>
      <w:r>
        <w:rPr>
          <w:noProof/>
          <w:lang w:val="vi-VN" w:eastAsia="vi-VN"/>
        </w:rPr>
        <w:drawing>
          <wp:inline distT="0" distB="0" distL="0" distR="0" wp14:anchorId="497E7772" wp14:editId="43D5B76C">
            <wp:extent cx="5943600" cy="292227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C28" w:rsidRDefault="008E4BD0">
      <w:pPr>
        <w:ind w:left="326"/>
        <w:rPr>
          <w:sz w:val="24"/>
          <w:szCs w:val="24"/>
        </w:rPr>
      </w:pPr>
      <w:r>
        <w:rPr>
          <w:b/>
          <w:sz w:val="24"/>
          <w:szCs w:val="24"/>
        </w:rPr>
        <w:t xml:space="preserve">I.      </w:t>
      </w:r>
      <w:r>
        <w:rPr>
          <w:b/>
          <w:sz w:val="24"/>
          <w:szCs w:val="24"/>
          <w:u w:val="thick" w:color="000000"/>
        </w:rPr>
        <w:t>YÊU</w:t>
      </w:r>
      <w:r>
        <w:rPr>
          <w:b/>
          <w:spacing w:val="1"/>
          <w:sz w:val="24"/>
          <w:szCs w:val="24"/>
          <w:u w:val="thick" w:color="000000"/>
        </w:rPr>
        <w:t xml:space="preserve"> </w:t>
      </w:r>
      <w:r>
        <w:rPr>
          <w:b/>
          <w:sz w:val="24"/>
          <w:szCs w:val="24"/>
          <w:u w:val="thick" w:color="000000"/>
        </w:rPr>
        <w:t>C</w:t>
      </w:r>
      <w:r>
        <w:rPr>
          <w:b/>
          <w:spacing w:val="1"/>
          <w:sz w:val="24"/>
          <w:szCs w:val="24"/>
          <w:u w:val="thick" w:color="000000"/>
        </w:rPr>
        <w:t>Ầ</w:t>
      </w:r>
      <w:r>
        <w:rPr>
          <w:b/>
          <w:sz w:val="24"/>
          <w:szCs w:val="24"/>
          <w:u w:val="thick" w:color="000000"/>
        </w:rPr>
        <w:t>U</w:t>
      </w:r>
    </w:p>
    <w:p w:rsidR="00F81C28" w:rsidRDefault="008E4BD0">
      <w:pPr>
        <w:spacing w:line="260" w:lineRule="exact"/>
        <w:ind w:left="120"/>
        <w:rPr>
          <w:sz w:val="24"/>
          <w:szCs w:val="24"/>
        </w:rPr>
      </w:pPr>
      <w:r>
        <w:rPr>
          <w:sz w:val="24"/>
          <w:szCs w:val="24"/>
        </w:rPr>
        <w:t>1. Sử dụng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Packet Tr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 xml:space="preserve">er để cấu </w:t>
      </w:r>
      <w:r>
        <w:rPr>
          <w:spacing w:val="-1"/>
          <w:sz w:val="24"/>
          <w:szCs w:val="24"/>
        </w:rPr>
        <w:t>hì</w:t>
      </w:r>
      <w:r>
        <w:rPr>
          <w:sz w:val="24"/>
          <w:szCs w:val="24"/>
        </w:rPr>
        <w:t xml:space="preserve">nh bài Lab 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>ên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 xml:space="preserve">2. Đặt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ật </w:t>
      </w:r>
      <w:r>
        <w:rPr>
          <w:spacing w:val="1"/>
          <w:sz w:val="24"/>
          <w:szCs w:val="24"/>
        </w:rPr>
        <w:t>k</w:t>
      </w:r>
      <w:r>
        <w:rPr>
          <w:sz w:val="24"/>
          <w:szCs w:val="24"/>
        </w:rPr>
        <w:t>hẩu Console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là </w:t>
      </w:r>
      <w:r>
        <w:rPr>
          <w:b/>
          <w:sz w:val="24"/>
          <w:szCs w:val="24"/>
        </w:rPr>
        <w:t xml:space="preserve">Cisco, </w:t>
      </w:r>
      <w:r>
        <w:rPr>
          <w:spacing w:val="-1"/>
          <w:sz w:val="24"/>
          <w:szCs w:val="24"/>
        </w:rPr>
        <w:t>dị</w:t>
      </w:r>
      <w:r>
        <w:rPr>
          <w:sz w:val="24"/>
          <w:szCs w:val="24"/>
        </w:rPr>
        <w:t>ch vụ Telne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,Enable Sec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et cho Cent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Router,S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1,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2 là</w:t>
      </w:r>
    </w:p>
    <w:p w:rsidR="00F81C28" w:rsidRDefault="008E4BD0">
      <w:pPr>
        <w:spacing w:before="2"/>
        <w:ind w:left="120"/>
        <w:rPr>
          <w:sz w:val="24"/>
          <w:szCs w:val="24"/>
        </w:rPr>
      </w:pPr>
      <w:r>
        <w:rPr>
          <w:b/>
          <w:sz w:val="24"/>
          <w:szCs w:val="24"/>
        </w:rPr>
        <w:t>class</w:t>
      </w:r>
    </w:p>
    <w:p w:rsidR="00F81C28" w:rsidRDefault="008E4BD0">
      <w:pPr>
        <w:spacing w:line="260" w:lineRule="exact"/>
        <w:ind w:left="120"/>
        <w:rPr>
          <w:sz w:val="24"/>
          <w:szCs w:val="24"/>
        </w:rPr>
      </w:pPr>
      <w:r>
        <w:rPr>
          <w:sz w:val="24"/>
          <w:szCs w:val="24"/>
        </w:rPr>
        <w:t xml:space="preserve">3. Sử dụng lệnh </w:t>
      </w:r>
      <w:r>
        <w:rPr>
          <w:color w:val="FF0000"/>
          <w:sz w:val="24"/>
          <w:szCs w:val="24"/>
        </w:rPr>
        <w:t>serv</w:t>
      </w:r>
      <w:r>
        <w:rPr>
          <w:color w:val="FF0000"/>
          <w:spacing w:val="-1"/>
          <w:sz w:val="24"/>
          <w:szCs w:val="24"/>
        </w:rPr>
        <w:t>i</w:t>
      </w:r>
      <w:r>
        <w:rPr>
          <w:color w:val="FF0000"/>
          <w:sz w:val="24"/>
          <w:szCs w:val="24"/>
        </w:rPr>
        <w:t>ce</w:t>
      </w:r>
      <w:r>
        <w:rPr>
          <w:color w:val="FF0000"/>
          <w:spacing w:val="-1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>password-e</w:t>
      </w:r>
      <w:r>
        <w:rPr>
          <w:color w:val="FF0000"/>
          <w:spacing w:val="-1"/>
          <w:sz w:val="24"/>
          <w:szCs w:val="24"/>
        </w:rPr>
        <w:t>n</w:t>
      </w:r>
      <w:r>
        <w:rPr>
          <w:color w:val="FF0000"/>
          <w:sz w:val="24"/>
          <w:szCs w:val="24"/>
        </w:rPr>
        <w:t>cryp</w:t>
      </w:r>
      <w:r>
        <w:rPr>
          <w:color w:val="FF0000"/>
          <w:spacing w:val="-1"/>
          <w:sz w:val="24"/>
          <w:szCs w:val="24"/>
        </w:rPr>
        <w:t>t</w:t>
      </w:r>
      <w:r>
        <w:rPr>
          <w:color w:val="FF0000"/>
          <w:sz w:val="24"/>
          <w:szCs w:val="24"/>
        </w:rPr>
        <w:t xml:space="preserve">ion </w:t>
      </w:r>
      <w:r>
        <w:rPr>
          <w:color w:val="000000"/>
          <w:sz w:val="24"/>
          <w:szCs w:val="24"/>
        </w:rPr>
        <w:t>để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color w:val="000000"/>
          <w:spacing w:val="-2"/>
          <w:sz w:val="24"/>
          <w:szCs w:val="24"/>
        </w:rPr>
        <w:t>m</w:t>
      </w:r>
      <w:r>
        <w:rPr>
          <w:color w:val="000000"/>
          <w:sz w:val="24"/>
          <w:szCs w:val="24"/>
        </w:rPr>
        <w:t xml:space="preserve">ã hóa các loại </w:t>
      </w:r>
      <w:r>
        <w:rPr>
          <w:color w:val="000000"/>
          <w:spacing w:val="-2"/>
          <w:sz w:val="24"/>
          <w:szCs w:val="24"/>
        </w:rPr>
        <w:t>m</w:t>
      </w:r>
      <w:r>
        <w:rPr>
          <w:color w:val="000000"/>
          <w:sz w:val="24"/>
          <w:szCs w:val="24"/>
        </w:rPr>
        <w:t xml:space="preserve">ật khẩu không được </w:t>
      </w:r>
      <w:r>
        <w:rPr>
          <w:color w:val="000000"/>
          <w:spacing w:val="-2"/>
          <w:sz w:val="24"/>
          <w:szCs w:val="24"/>
        </w:rPr>
        <w:t>m</w:t>
      </w:r>
      <w:r>
        <w:rPr>
          <w:color w:val="000000"/>
          <w:sz w:val="24"/>
          <w:szCs w:val="24"/>
        </w:rPr>
        <w:t>ã hóa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4. Cấu hình địa chỉ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IP n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ư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ô hình bên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5. Từ các PC thử telnet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đến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1,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2,Router</w:t>
      </w:r>
    </w:p>
    <w:p w:rsidR="00F81C28" w:rsidRDefault="008E4BD0">
      <w:pPr>
        <w:ind w:left="120" w:right="1106"/>
        <w:rPr>
          <w:sz w:val="24"/>
          <w:szCs w:val="24"/>
        </w:rPr>
      </w:pPr>
      <w:r>
        <w:rPr>
          <w:sz w:val="24"/>
          <w:szCs w:val="24"/>
        </w:rPr>
        <w:t>6. Chuyển sang sử dụng SSH thay cho Telnet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ê</w:t>
      </w:r>
      <w:r>
        <w:rPr>
          <w:sz w:val="24"/>
          <w:szCs w:val="24"/>
        </w:rPr>
        <w:t>n CenterRo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ter v</w:t>
      </w:r>
      <w:r>
        <w:rPr>
          <w:spacing w:val="-1"/>
          <w:sz w:val="24"/>
          <w:szCs w:val="24"/>
        </w:rPr>
        <w:t>ớ</w:t>
      </w:r>
      <w:r>
        <w:rPr>
          <w:sz w:val="24"/>
          <w:szCs w:val="24"/>
        </w:rPr>
        <w:t xml:space="preserve">i </w:t>
      </w:r>
      <w:r>
        <w:rPr>
          <w:color w:val="FF0000"/>
          <w:sz w:val="24"/>
          <w:szCs w:val="24"/>
        </w:rPr>
        <w:t>us</w:t>
      </w:r>
      <w:r>
        <w:rPr>
          <w:color w:val="FF0000"/>
          <w:spacing w:val="-1"/>
          <w:sz w:val="24"/>
          <w:szCs w:val="24"/>
        </w:rPr>
        <w:t>e</w:t>
      </w:r>
      <w:r>
        <w:rPr>
          <w:color w:val="FF0000"/>
          <w:sz w:val="24"/>
          <w:szCs w:val="24"/>
        </w:rPr>
        <w:t>r</w:t>
      </w:r>
      <w:r>
        <w:rPr>
          <w:color w:val="FF0000"/>
          <w:spacing w:val="-1"/>
          <w:sz w:val="24"/>
          <w:szCs w:val="24"/>
        </w:rPr>
        <w:t>n</w:t>
      </w:r>
      <w:r>
        <w:rPr>
          <w:color w:val="FF0000"/>
          <w:sz w:val="24"/>
          <w:szCs w:val="24"/>
        </w:rPr>
        <w:t>a</w:t>
      </w:r>
      <w:r>
        <w:rPr>
          <w:color w:val="FF0000"/>
          <w:spacing w:val="-2"/>
          <w:sz w:val="24"/>
          <w:szCs w:val="24"/>
        </w:rPr>
        <w:t>m</w:t>
      </w:r>
      <w:r>
        <w:rPr>
          <w:color w:val="FF0000"/>
          <w:sz w:val="24"/>
          <w:szCs w:val="24"/>
        </w:rPr>
        <w:t>e: TTG , password:</w:t>
      </w:r>
      <w:r>
        <w:rPr>
          <w:color w:val="FF0000"/>
          <w:spacing w:val="-1"/>
          <w:sz w:val="24"/>
          <w:szCs w:val="24"/>
        </w:rPr>
        <w:t>ci</w:t>
      </w:r>
      <w:r>
        <w:rPr>
          <w:color w:val="FF0000"/>
          <w:sz w:val="24"/>
          <w:szCs w:val="24"/>
        </w:rPr>
        <w:t>sco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7. Từ các PC thử ssh đến các ro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ter</w:t>
      </w:r>
    </w:p>
    <w:p w:rsidR="00F81C28" w:rsidRDefault="008E4BD0">
      <w:pPr>
        <w:spacing w:line="260" w:lineRule="exact"/>
        <w:ind w:left="120"/>
        <w:rPr>
          <w:sz w:val="24"/>
          <w:szCs w:val="24"/>
        </w:rPr>
      </w:pPr>
      <w:r>
        <w:rPr>
          <w:position w:val="-1"/>
          <w:sz w:val="24"/>
          <w:szCs w:val="24"/>
        </w:rPr>
        <w:t>8. Video th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m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 xml:space="preserve">khảo cấu hình : </w:t>
      </w:r>
      <w:hyperlink r:id="rId9">
        <w:r>
          <w:rPr>
            <w:color w:val="0000FF"/>
            <w:position w:val="-1"/>
            <w:sz w:val="24"/>
            <w:szCs w:val="24"/>
            <w:u w:val="single" w:color="0000FF"/>
          </w:rPr>
          <w:t>h</w:t>
        </w:r>
        <w:r>
          <w:rPr>
            <w:color w:val="0000FF"/>
            <w:spacing w:val="-1"/>
            <w:position w:val="-1"/>
            <w:sz w:val="24"/>
            <w:szCs w:val="24"/>
            <w:u w:val="single" w:color="0000FF"/>
          </w:rPr>
          <w:t>t</w:t>
        </w:r>
        <w:r>
          <w:rPr>
            <w:color w:val="0000FF"/>
            <w:position w:val="-1"/>
            <w:sz w:val="24"/>
            <w:szCs w:val="24"/>
            <w:u w:val="single" w:color="0000FF"/>
          </w:rPr>
          <w:t>tp</w:t>
        </w:r>
        <w:r>
          <w:rPr>
            <w:color w:val="0000FF"/>
            <w:spacing w:val="-1"/>
            <w:position w:val="-1"/>
            <w:sz w:val="24"/>
            <w:szCs w:val="24"/>
            <w:u w:val="single" w:color="0000FF"/>
          </w:rPr>
          <w:t>:</w:t>
        </w:r>
        <w:r>
          <w:rPr>
            <w:color w:val="0000FF"/>
            <w:position w:val="-1"/>
            <w:sz w:val="24"/>
            <w:szCs w:val="24"/>
            <w:u w:val="single" w:color="0000FF"/>
          </w:rPr>
          <w:t>/</w:t>
        </w:r>
        <w:r>
          <w:rPr>
            <w:color w:val="0000FF"/>
            <w:spacing w:val="-1"/>
            <w:position w:val="-1"/>
            <w:sz w:val="24"/>
            <w:szCs w:val="24"/>
            <w:u w:val="single" w:color="0000FF"/>
          </w:rPr>
          <w:t>/</w:t>
        </w:r>
        <w:r>
          <w:rPr>
            <w:color w:val="0000FF"/>
            <w:position w:val="-1"/>
            <w:sz w:val="24"/>
            <w:szCs w:val="24"/>
            <w:u w:val="single" w:color="0000FF"/>
          </w:rPr>
          <w:t>www</w:t>
        </w:r>
        <w:r>
          <w:rPr>
            <w:color w:val="0000FF"/>
            <w:spacing w:val="1"/>
            <w:position w:val="-1"/>
            <w:sz w:val="24"/>
            <w:szCs w:val="24"/>
            <w:u w:val="single" w:color="0000FF"/>
          </w:rPr>
          <w:t>.</w:t>
        </w:r>
        <w:r>
          <w:rPr>
            <w:color w:val="0000FF"/>
            <w:spacing w:val="-1"/>
            <w:position w:val="-1"/>
            <w:sz w:val="24"/>
            <w:szCs w:val="24"/>
            <w:u w:val="single" w:color="0000FF"/>
          </w:rPr>
          <w:t>m</w:t>
        </w:r>
        <w:r>
          <w:rPr>
            <w:color w:val="0000FF"/>
            <w:position w:val="-1"/>
            <w:sz w:val="24"/>
            <w:szCs w:val="24"/>
            <w:u w:val="single" w:color="0000FF"/>
          </w:rPr>
          <w:t>edia</w:t>
        </w:r>
        <w:r>
          <w:rPr>
            <w:color w:val="0000FF"/>
            <w:spacing w:val="-1"/>
            <w:position w:val="-1"/>
            <w:sz w:val="24"/>
            <w:szCs w:val="24"/>
            <w:u w:val="single" w:color="0000FF"/>
          </w:rPr>
          <w:t>f</w:t>
        </w:r>
        <w:r>
          <w:rPr>
            <w:color w:val="0000FF"/>
            <w:position w:val="-1"/>
            <w:sz w:val="24"/>
            <w:szCs w:val="24"/>
            <w:u w:val="single" w:color="0000FF"/>
          </w:rPr>
          <w:t>ire.co</w:t>
        </w:r>
        <w:r>
          <w:rPr>
            <w:color w:val="0000FF"/>
            <w:spacing w:val="-2"/>
            <w:position w:val="-1"/>
            <w:sz w:val="24"/>
            <w:szCs w:val="24"/>
            <w:u w:val="single" w:color="0000FF"/>
          </w:rPr>
          <w:t>m</w:t>
        </w:r>
        <w:r>
          <w:rPr>
            <w:color w:val="0000FF"/>
            <w:position w:val="-1"/>
            <w:sz w:val="24"/>
            <w:szCs w:val="24"/>
            <w:u w:val="single" w:color="0000FF"/>
          </w:rPr>
          <w:t>/download.php</w:t>
        </w:r>
        <w:r>
          <w:rPr>
            <w:color w:val="0000FF"/>
            <w:spacing w:val="1"/>
            <w:position w:val="-1"/>
            <w:sz w:val="24"/>
            <w:szCs w:val="24"/>
            <w:u w:val="single" w:color="0000FF"/>
          </w:rPr>
          <w:t>?</w:t>
        </w:r>
        <w:r>
          <w:rPr>
            <w:color w:val="0000FF"/>
            <w:position w:val="-1"/>
            <w:sz w:val="24"/>
            <w:szCs w:val="24"/>
            <w:u w:val="single" w:color="0000FF"/>
          </w:rPr>
          <w:t>zx2x</w:t>
        </w:r>
        <w:r>
          <w:rPr>
            <w:color w:val="0000FF"/>
            <w:spacing w:val="-2"/>
            <w:position w:val="-1"/>
            <w:sz w:val="24"/>
            <w:szCs w:val="24"/>
            <w:u w:val="single" w:color="0000FF"/>
          </w:rPr>
          <w:t>m</w:t>
        </w:r>
        <w:r>
          <w:rPr>
            <w:color w:val="0000FF"/>
            <w:position w:val="-1"/>
            <w:sz w:val="24"/>
            <w:szCs w:val="24"/>
            <w:u w:val="single" w:color="0000FF"/>
          </w:rPr>
          <w:t>dei</w:t>
        </w:r>
        <w:r>
          <w:rPr>
            <w:color w:val="0000FF"/>
            <w:spacing w:val="-1"/>
            <w:position w:val="-1"/>
            <w:sz w:val="24"/>
            <w:szCs w:val="24"/>
            <w:u w:val="single" w:color="0000FF"/>
          </w:rPr>
          <w:t>tm</w:t>
        </w:r>
      </w:hyperlink>
      <w:hyperlink>
        <w:r>
          <w:rPr>
            <w:color w:val="0000FF"/>
            <w:position w:val="-1"/>
            <w:sz w:val="24"/>
            <w:szCs w:val="24"/>
            <w:u w:val="single" w:color="0000FF"/>
          </w:rPr>
          <w:t>w</w:t>
        </w:r>
      </w:hyperlink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before="14" w:line="240" w:lineRule="exact"/>
        <w:rPr>
          <w:sz w:val="24"/>
          <w:szCs w:val="24"/>
        </w:rPr>
      </w:pPr>
    </w:p>
    <w:p w:rsidR="00F81C28" w:rsidRDefault="008E4BD0">
      <w:pPr>
        <w:spacing w:before="29"/>
        <w:ind w:left="233"/>
        <w:rPr>
          <w:sz w:val="24"/>
          <w:szCs w:val="24"/>
        </w:rPr>
        <w:sectPr w:rsidR="00F81C28">
          <w:headerReference w:type="default" r:id="rId10"/>
          <w:pgSz w:w="12240" w:h="15840"/>
          <w:pgMar w:top="1500" w:right="1440" w:bottom="280" w:left="1320" w:header="720" w:footer="589" w:gutter="0"/>
          <w:cols w:space="720"/>
        </w:sectPr>
      </w:pPr>
      <w:r>
        <w:rPr>
          <w:b/>
          <w:sz w:val="24"/>
          <w:szCs w:val="24"/>
        </w:rPr>
        <w:t xml:space="preserve">II.      </w:t>
      </w:r>
      <w:r>
        <w:rPr>
          <w:b/>
          <w:sz w:val="24"/>
          <w:szCs w:val="24"/>
          <w:u w:val="thick" w:color="000000"/>
        </w:rPr>
        <w:t>CÁC</w:t>
      </w:r>
      <w:r>
        <w:rPr>
          <w:b/>
          <w:spacing w:val="-76"/>
          <w:sz w:val="24"/>
          <w:szCs w:val="24"/>
          <w:u w:val="thick" w:color="000000"/>
        </w:rPr>
        <w:t xml:space="preserve"> </w:t>
      </w:r>
      <w:r>
        <w:rPr>
          <w:b/>
          <w:sz w:val="24"/>
          <w:szCs w:val="24"/>
          <w:u w:val="thick" w:color="000000"/>
        </w:rPr>
        <w:t xml:space="preserve">BƯỚC THỰC </w:t>
      </w:r>
      <w:r>
        <w:rPr>
          <w:b/>
          <w:spacing w:val="2"/>
          <w:sz w:val="24"/>
          <w:szCs w:val="24"/>
          <w:u w:val="thick" w:color="000000"/>
        </w:rPr>
        <w:t>H</w:t>
      </w:r>
      <w:r>
        <w:rPr>
          <w:b/>
          <w:sz w:val="24"/>
          <w:szCs w:val="24"/>
          <w:u w:val="thick" w:color="000000"/>
        </w:rPr>
        <w:t>IỆN: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120"/>
        <w:rPr>
          <w:sz w:val="24"/>
          <w:szCs w:val="24"/>
        </w:rPr>
      </w:pPr>
      <w:r>
        <w:rPr>
          <w:sz w:val="24"/>
          <w:szCs w:val="24"/>
          <w:u w:val="single" w:color="000000"/>
        </w:rPr>
        <w:t>1. Sử</w:t>
      </w:r>
      <w:r>
        <w:rPr>
          <w:spacing w:val="-1"/>
          <w:sz w:val="24"/>
          <w:szCs w:val="24"/>
          <w:u w:val="single" w:color="000000"/>
        </w:rPr>
        <w:t xml:space="preserve"> </w:t>
      </w:r>
      <w:r>
        <w:rPr>
          <w:sz w:val="24"/>
          <w:szCs w:val="24"/>
          <w:u w:val="single" w:color="000000"/>
        </w:rPr>
        <w:t>dụng</w:t>
      </w:r>
      <w:r>
        <w:rPr>
          <w:spacing w:val="1"/>
          <w:sz w:val="24"/>
          <w:szCs w:val="24"/>
          <w:u w:val="single" w:color="000000"/>
        </w:rPr>
        <w:t xml:space="preserve"> </w:t>
      </w:r>
      <w:r>
        <w:rPr>
          <w:sz w:val="24"/>
          <w:szCs w:val="24"/>
          <w:u w:val="single" w:color="000000"/>
        </w:rPr>
        <w:t>Packet Tr</w:t>
      </w:r>
      <w:r>
        <w:rPr>
          <w:spacing w:val="-1"/>
          <w:sz w:val="24"/>
          <w:szCs w:val="24"/>
          <w:u w:val="single" w:color="000000"/>
        </w:rPr>
        <w:t>ac</w:t>
      </w:r>
      <w:r>
        <w:rPr>
          <w:sz w:val="24"/>
          <w:szCs w:val="24"/>
          <w:u w:val="single" w:color="000000"/>
        </w:rPr>
        <w:t xml:space="preserve">er để cấu </w:t>
      </w:r>
      <w:r>
        <w:rPr>
          <w:spacing w:val="-1"/>
          <w:sz w:val="24"/>
          <w:szCs w:val="24"/>
          <w:u w:val="single" w:color="000000"/>
        </w:rPr>
        <w:t>hì</w:t>
      </w:r>
      <w:r>
        <w:rPr>
          <w:sz w:val="24"/>
          <w:szCs w:val="24"/>
          <w:u w:val="single" w:color="000000"/>
        </w:rPr>
        <w:t xml:space="preserve">nh bài Lab </w:t>
      </w:r>
      <w:r>
        <w:rPr>
          <w:spacing w:val="-1"/>
          <w:sz w:val="24"/>
          <w:szCs w:val="24"/>
          <w:u w:val="single" w:color="000000"/>
        </w:rPr>
        <w:t>b</w:t>
      </w:r>
      <w:r>
        <w:rPr>
          <w:sz w:val="24"/>
          <w:szCs w:val="24"/>
          <w:u w:val="single" w:color="000000"/>
        </w:rPr>
        <w:t>ên :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Kết nối theo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đúng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ô hình trên sử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ụng Switch 2960 và rou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 2811</w:t>
      </w:r>
    </w:p>
    <w:p w:rsidR="00F81C28" w:rsidRDefault="00F81C28">
      <w:pPr>
        <w:spacing w:before="16" w:line="260" w:lineRule="exact"/>
        <w:rPr>
          <w:sz w:val="26"/>
          <w:szCs w:val="26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  <w:u w:val="single" w:color="000000"/>
        </w:rPr>
        <w:t xml:space="preserve">2.  Đặt </w:t>
      </w:r>
      <w:r>
        <w:rPr>
          <w:spacing w:val="-2"/>
          <w:sz w:val="24"/>
          <w:szCs w:val="24"/>
          <w:u w:val="single" w:color="000000"/>
        </w:rPr>
        <w:t>m</w:t>
      </w:r>
      <w:r>
        <w:rPr>
          <w:sz w:val="24"/>
          <w:szCs w:val="24"/>
          <w:u w:val="single" w:color="000000"/>
        </w:rPr>
        <w:t>ật</w:t>
      </w:r>
      <w:r>
        <w:rPr>
          <w:spacing w:val="2"/>
          <w:sz w:val="24"/>
          <w:szCs w:val="24"/>
          <w:u w:val="single" w:color="000000"/>
        </w:rPr>
        <w:t xml:space="preserve"> </w:t>
      </w:r>
      <w:r>
        <w:rPr>
          <w:sz w:val="24"/>
          <w:szCs w:val="24"/>
          <w:u w:val="single" w:color="000000"/>
        </w:rPr>
        <w:t xml:space="preserve">khẩu Console là </w:t>
      </w:r>
      <w:r>
        <w:rPr>
          <w:b/>
          <w:spacing w:val="-1"/>
          <w:sz w:val="24"/>
          <w:szCs w:val="24"/>
          <w:u w:val="single" w:color="000000"/>
        </w:rPr>
        <w:t>c</w:t>
      </w:r>
      <w:r>
        <w:rPr>
          <w:b/>
          <w:sz w:val="24"/>
          <w:szCs w:val="24"/>
          <w:u w:val="single" w:color="000000"/>
        </w:rPr>
        <w:t xml:space="preserve">isco, </w:t>
      </w:r>
      <w:r>
        <w:rPr>
          <w:sz w:val="24"/>
          <w:szCs w:val="24"/>
          <w:u w:val="single" w:color="000000"/>
        </w:rPr>
        <w:t>d</w:t>
      </w:r>
      <w:r>
        <w:rPr>
          <w:spacing w:val="-1"/>
          <w:sz w:val="24"/>
          <w:szCs w:val="24"/>
          <w:u w:val="single" w:color="000000"/>
        </w:rPr>
        <w:t>ị</w:t>
      </w:r>
      <w:r>
        <w:rPr>
          <w:sz w:val="24"/>
          <w:szCs w:val="24"/>
          <w:u w:val="single" w:color="000000"/>
        </w:rPr>
        <w:t>ch vụ Telne</w:t>
      </w:r>
      <w:r>
        <w:rPr>
          <w:spacing w:val="-1"/>
          <w:sz w:val="24"/>
          <w:szCs w:val="24"/>
          <w:u w:val="single" w:color="000000"/>
        </w:rPr>
        <w:t>t</w:t>
      </w:r>
      <w:r>
        <w:rPr>
          <w:sz w:val="24"/>
          <w:szCs w:val="24"/>
          <w:u w:val="single" w:color="000000"/>
        </w:rPr>
        <w:t>,Enable Sec</w:t>
      </w:r>
      <w:r>
        <w:rPr>
          <w:spacing w:val="-1"/>
          <w:sz w:val="24"/>
          <w:szCs w:val="24"/>
          <w:u w:val="single" w:color="000000"/>
        </w:rPr>
        <w:t>r</w:t>
      </w:r>
      <w:r>
        <w:rPr>
          <w:sz w:val="24"/>
          <w:szCs w:val="24"/>
          <w:u w:val="single" w:color="000000"/>
        </w:rPr>
        <w:t>et cho Cent</w:t>
      </w:r>
      <w:r>
        <w:rPr>
          <w:spacing w:val="-1"/>
          <w:sz w:val="24"/>
          <w:szCs w:val="24"/>
          <w:u w:val="single" w:color="000000"/>
        </w:rPr>
        <w:t>e</w:t>
      </w:r>
      <w:r>
        <w:rPr>
          <w:sz w:val="24"/>
          <w:szCs w:val="24"/>
          <w:u w:val="single" w:color="000000"/>
        </w:rPr>
        <w:t>r Router,S</w:t>
      </w:r>
      <w:r>
        <w:rPr>
          <w:spacing w:val="-1"/>
          <w:sz w:val="24"/>
          <w:szCs w:val="24"/>
          <w:u w:val="single" w:color="000000"/>
        </w:rPr>
        <w:t>W</w:t>
      </w:r>
      <w:r>
        <w:rPr>
          <w:sz w:val="24"/>
          <w:szCs w:val="24"/>
          <w:u w:val="single" w:color="000000"/>
        </w:rPr>
        <w:t>1,</w:t>
      </w:r>
      <w:r>
        <w:rPr>
          <w:spacing w:val="1"/>
          <w:sz w:val="24"/>
          <w:szCs w:val="24"/>
          <w:u w:val="single" w:color="000000"/>
        </w:rPr>
        <w:t>S</w:t>
      </w:r>
      <w:r>
        <w:rPr>
          <w:spacing w:val="-2"/>
          <w:sz w:val="24"/>
          <w:szCs w:val="24"/>
          <w:u w:val="single" w:color="000000"/>
        </w:rPr>
        <w:t>W</w:t>
      </w:r>
      <w:r>
        <w:rPr>
          <w:sz w:val="24"/>
          <w:szCs w:val="24"/>
          <w:u w:val="single" w:color="000000"/>
        </w:rPr>
        <w:t>2 là</w:t>
      </w:r>
    </w:p>
    <w:p w:rsidR="00F81C28" w:rsidRDefault="008E4BD0">
      <w:pPr>
        <w:spacing w:before="2"/>
        <w:ind w:left="120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t>class</w:t>
      </w:r>
    </w:p>
    <w:p w:rsidR="00F81C28" w:rsidRDefault="008E4BD0">
      <w:pPr>
        <w:spacing w:before="1"/>
        <w:ind w:left="120" w:right="6865"/>
        <w:rPr>
          <w:sz w:val="24"/>
          <w:szCs w:val="24"/>
        </w:rPr>
      </w:pPr>
      <w:r>
        <w:rPr>
          <w:b/>
          <w:sz w:val="24"/>
          <w:szCs w:val="24"/>
        </w:rPr>
        <w:t xml:space="preserve">- Center Router : </w:t>
      </w:r>
      <w:r>
        <w:rPr>
          <w:sz w:val="24"/>
          <w:szCs w:val="24"/>
        </w:rPr>
        <w:t>Router&gt;en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ble Router#con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igure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ter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inal</w:t>
      </w:r>
    </w:p>
    <w:p w:rsidR="00F81C28" w:rsidRDefault="00144812">
      <w:pPr>
        <w:ind w:left="180"/>
        <w:rPr>
          <w:sz w:val="24"/>
          <w:szCs w:val="24"/>
        </w:rPr>
      </w:pPr>
      <w:r>
        <w:rPr>
          <w:noProof/>
          <w:lang w:val="vi-VN" w:eastAsia="vi-VN"/>
        </w:rPr>
        <mc:AlternateContent>
          <mc:Choice Requires="wpg">
            <w:drawing>
              <wp:anchor distT="0" distB="0" distL="114300" distR="114300" simplePos="0" relativeHeight="50329805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166370</wp:posOffset>
                </wp:positionV>
                <wp:extent cx="38100" cy="0"/>
                <wp:effectExtent l="9525" t="13970" r="9525" b="14605"/>
                <wp:wrapNone/>
                <wp:docPr id="65" name="Group 3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" cy="0"/>
                          <a:chOff x="1440" y="262"/>
                          <a:chExt cx="60" cy="0"/>
                        </a:xfrm>
                      </wpg:grpSpPr>
                      <wps:wsp>
                        <wps:cNvPr id="66" name="Freeform 3319"/>
                        <wps:cNvSpPr>
                          <a:spLocks/>
                        </wps:cNvSpPr>
                        <wps:spPr bwMode="auto">
                          <a:xfrm>
                            <a:off x="1440" y="262"/>
                            <a:ext cx="60" cy="0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60"/>
                              <a:gd name="T2" fmla="+- 0 1500 1440"/>
                              <a:gd name="T3" fmla="*/ T2 w 6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60">
                                <a:moveTo>
                                  <a:pt x="0" y="0"/>
                                </a:moveTo>
                                <a:lnTo>
                                  <a:pt x="60" y="0"/>
                                </a:lnTo>
                              </a:path>
                            </a:pathLst>
                          </a:custGeom>
                          <a:noFill/>
                          <a:ln w="1574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18" o:spid="_x0000_s1026" style="position:absolute;margin-left:1in;margin-top:13.1pt;width:3pt;height:0;z-index:-18428;mso-position-horizontal-relative:page" coordorigin="1440,262" coordsize="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">
                <v:shape id="Freeform 3319" o:spid="_x0000_s1027" style="position:absolute;left:1440;top:262;width:60;height:0;visibility:visible;mso-wrap-style:square;v-text-anchor:top" coordsize="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vVysMA&#10;AADbAAAADwAAAGRycy9kb3ducmV2LnhtbESPQYvCMBSE74L/ITxhL6KpHmqpRhFlwcXTuot6fDTP&#10;ttq8lCar1V9vFgSPw8x8w8wWranElRpXWlYwGkYgiDOrS84V/P58DhIQziNrrCyTgjs5WMy7nRmm&#10;2t74m647n4sAYZeigsL7OpXSZQUZdENbEwfvZBuDPsgml7rBW4CbSo6jKJYGSw4LBda0Kii77P6M&#10;gv2+7Efr5Pi1MufJw/a3OvMHrdRHr11OQXhq/Tv8am+0gjiG/y/hB8j5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wvVysMAAADbAAAADwAAAAAAAAAAAAAAAACYAgAAZHJzL2Rv&#10;d25yZXYueG1sUEsFBgAAAAAEAAQA9QAAAIgDAAAAAA==&#10;" path="m,l60,e" filled="f" strokeweight="1.24pt">
                  <v:path arrowok="t" o:connecttype="custom" o:connectlocs="0,0;60,0" o:connectangles="0,0"/>
                </v:shape>
                <w10:wrap anchorx="page"/>
              </v:group>
            </w:pict>
          </mc:Fallback>
        </mc:AlternateContent>
      </w:r>
      <w:r w:rsidR="008E4BD0">
        <w:rPr>
          <w:sz w:val="24"/>
          <w:szCs w:val="24"/>
        </w:rPr>
        <w:t>Router(con</w:t>
      </w:r>
      <w:r w:rsidR="008E4BD0">
        <w:rPr>
          <w:spacing w:val="-2"/>
          <w:sz w:val="24"/>
          <w:szCs w:val="24"/>
        </w:rPr>
        <w:t>f</w:t>
      </w:r>
      <w:r w:rsidR="008E4BD0">
        <w:rPr>
          <w:sz w:val="24"/>
          <w:szCs w:val="24"/>
        </w:rPr>
        <w:t>ig)#host</w:t>
      </w:r>
      <w:r w:rsidR="008E4BD0">
        <w:rPr>
          <w:spacing w:val="-1"/>
          <w:sz w:val="24"/>
          <w:szCs w:val="24"/>
        </w:rPr>
        <w:t>n</w:t>
      </w:r>
      <w:r w:rsidR="008E4BD0">
        <w:rPr>
          <w:sz w:val="24"/>
          <w:szCs w:val="24"/>
        </w:rPr>
        <w:t>a</w:t>
      </w:r>
      <w:r w:rsidR="008E4BD0">
        <w:rPr>
          <w:spacing w:val="-1"/>
          <w:sz w:val="24"/>
          <w:szCs w:val="24"/>
        </w:rPr>
        <w:t>m</w:t>
      </w:r>
      <w:r w:rsidR="008E4BD0">
        <w:rPr>
          <w:sz w:val="24"/>
          <w:szCs w:val="24"/>
        </w:rPr>
        <w:t>e CenterRo</w:t>
      </w:r>
      <w:r w:rsidR="008E4BD0">
        <w:rPr>
          <w:spacing w:val="-1"/>
          <w:sz w:val="24"/>
          <w:szCs w:val="24"/>
        </w:rPr>
        <w:t>u</w:t>
      </w:r>
      <w:r w:rsidR="008E4BD0">
        <w:rPr>
          <w:sz w:val="24"/>
          <w:szCs w:val="24"/>
        </w:rPr>
        <w:t>ter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 xml:space="preserve">- Đặt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ật khẩu cho cổng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console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CenterRout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</w:t>
      </w:r>
      <w:r>
        <w:rPr>
          <w:spacing w:val="-1"/>
          <w:sz w:val="24"/>
          <w:szCs w:val="24"/>
        </w:rPr>
        <w:t>#</w:t>
      </w:r>
      <w:r>
        <w:rPr>
          <w:sz w:val="24"/>
          <w:szCs w:val="24"/>
        </w:rPr>
        <w:t>li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 console 0</w:t>
      </w:r>
    </w:p>
    <w:p w:rsidR="00F81C28" w:rsidRDefault="008E4BD0">
      <w:pPr>
        <w:ind w:left="120" w:right="5331"/>
        <w:rPr>
          <w:sz w:val="24"/>
          <w:szCs w:val="24"/>
        </w:rPr>
      </w:pPr>
      <w:r>
        <w:rPr>
          <w:sz w:val="24"/>
          <w:szCs w:val="24"/>
        </w:rPr>
        <w:t>CenterRout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lin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)#login CenterRout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lin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)#password</w:t>
      </w:r>
      <w:r>
        <w:rPr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cisco </w:t>
      </w:r>
      <w:r>
        <w:rPr>
          <w:sz w:val="24"/>
          <w:szCs w:val="24"/>
        </w:rPr>
        <w:t>CenterRout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lin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)#ex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t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 xml:space="preserve">- Đặt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ật khẩu cho dịch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vụ Telnet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CenterRout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</w:t>
      </w:r>
      <w:r>
        <w:rPr>
          <w:spacing w:val="-1"/>
          <w:sz w:val="24"/>
          <w:szCs w:val="24"/>
        </w:rPr>
        <w:t>#</w:t>
      </w:r>
      <w:r>
        <w:rPr>
          <w:sz w:val="24"/>
          <w:szCs w:val="24"/>
        </w:rPr>
        <w:t>li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 vty 0 4</w:t>
      </w:r>
    </w:p>
    <w:p w:rsidR="00F81C28" w:rsidRDefault="008E4BD0">
      <w:pPr>
        <w:ind w:left="120" w:right="5345"/>
        <w:rPr>
          <w:sz w:val="24"/>
          <w:szCs w:val="24"/>
        </w:rPr>
      </w:pPr>
      <w:r>
        <w:rPr>
          <w:sz w:val="24"/>
          <w:szCs w:val="24"/>
        </w:rPr>
        <w:t>CenterRout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lin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)#login CenterRout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lin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)#password</w:t>
      </w:r>
      <w:r>
        <w:rPr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class </w:t>
      </w:r>
      <w:r>
        <w:rPr>
          <w:sz w:val="24"/>
          <w:szCs w:val="24"/>
        </w:rPr>
        <w:t>CenterRout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lin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)#ex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t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 xml:space="preserve">- Đặt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ật khẩu khi chuy</w:t>
      </w:r>
      <w:r>
        <w:rPr>
          <w:spacing w:val="-1"/>
          <w:sz w:val="24"/>
          <w:szCs w:val="24"/>
        </w:rPr>
        <w:t>ể</w:t>
      </w:r>
      <w:r>
        <w:rPr>
          <w:sz w:val="24"/>
          <w:szCs w:val="24"/>
        </w:rPr>
        <w:t>n từ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ode 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ser sang P</w:t>
      </w:r>
      <w:r>
        <w:rPr>
          <w:spacing w:val="-1"/>
          <w:sz w:val="24"/>
          <w:szCs w:val="24"/>
        </w:rPr>
        <w:t>ri</w:t>
      </w:r>
      <w:r>
        <w:rPr>
          <w:sz w:val="24"/>
          <w:szCs w:val="24"/>
        </w:rPr>
        <w:t>vilege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CenterRout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</w:t>
      </w:r>
      <w:r>
        <w:rPr>
          <w:spacing w:val="-1"/>
          <w:sz w:val="24"/>
          <w:szCs w:val="24"/>
        </w:rPr>
        <w:t>#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able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cre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class</w:t>
      </w:r>
    </w:p>
    <w:p w:rsidR="00F81C28" w:rsidRDefault="00F81C28">
      <w:pPr>
        <w:spacing w:before="16" w:line="260" w:lineRule="exact"/>
        <w:rPr>
          <w:sz w:val="26"/>
          <w:szCs w:val="26"/>
        </w:rPr>
      </w:pPr>
    </w:p>
    <w:p w:rsidR="00F81C28" w:rsidRDefault="008E4BD0">
      <w:pPr>
        <w:ind w:left="120" w:right="74"/>
        <w:rPr>
          <w:sz w:val="24"/>
          <w:szCs w:val="24"/>
        </w:rPr>
      </w:pPr>
      <w:r>
        <w:rPr>
          <w:b/>
          <w:sz w:val="24"/>
          <w:szCs w:val="24"/>
        </w:rPr>
        <w:t xml:space="preserve">*Chú ý : </w:t>
      </w:r>
      <w:r>
        <w:rPr>
          <w:sz w:val="24"/>
          <w:szCs w:val="24"/>
        </w:rPr>
        <w:t>Để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đặt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ật khẩu chuyển từ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 xml:space="preserve">ode </w:t>
      </w:r>
      <w:r>
        <w:rPr>
          <w:b/>
          <w:sz w:val="24"/>
          <w:szCs w:val="24"/>
        </w:rPr>
        <w:t>User sang Privil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 xml:space="preserve">ge </w:t>
      </w:r>
      <w:r>
        <w:rPr>
          <w:sz w:val="24"/>
          <w:szCs w:val="24"/>
        </w:rPr>
        <w:t>ta có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thể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sử dụng 2 lệnh là </w:t>
      </w:r>
      <w:r>
        <w:rPr>
          <w:b/>
          <w:sz w:val="24"/>
          <w:szCs w:val="24"/>
        </w:rPr>
        <w:t>enable pas</w:t>
      </w:r>
      <w:r>
        <w:rPr>
          <w:b/>
          <w:spacing w:val="-1"/>
          <w:sz w:val="24"/>
          <w:szCs w:val="24"/>
        </w:rPr>
        <w:t>s</w:t>
      </w:r>
      <w:r>
        <w:rPr>
          <w:b/>
          <w:spacing w:val="-2"/>
          <w:sz w:val="24"/>
          <w:szCs w:val="24"/>
        </w:rPr>
        <w:t>w</w:t>
      </w:r>
      <w:r>
        <w:rPr>
          <w:b/>
          <w:sz w:val="24"/>
          <w:szCs w:val="24"/>
        </w:rPr>
        <w:t xml:space="preserve">ord </w:t>
      </w:r>
      <w:r>
        <w:rPr>
          <w:sz w:val="24"/>
          <w:szCs w:val="24"/>
        </w:rPr>
        <w:t xml:space="preserve">và </w:t>
      </w:r>
      <w:r>
        <w:rPr>
          <w:b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able sec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et</w:t>
      </w:r>
      <w:r>
        <w:rPr>
          <w:b/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nhưng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ật khẩu của </w:t>
      </w:r>
      <w:r>
        <w:rPr>
          <w:b/>
          <w:sz w:val="24"/>
          <w:szCs w:val="24"/>
        </w:rPr>
        <w:t>en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>ble sec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 xml:space="preserve">et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ì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đ</w:t>
      </w:r>
      <w:r>
        <w:rPr>
          <w:spacing w:val="-2"/>
          <w:sz w:val="24"/>
          <w:szCs w:val="24"/>
        </w:rPr>
        <w:t>ư</w:t>
      </w:r>
      <w:r>
        <w:rPr>
          <w:sz w:val="24"/>
          <w:szCs w:val="24"/>
        </w:rPr>
        <w:t xml:space="preserve">ợc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ã </w:t>
      </w:r>
      <w:r>
        <w:rPr>
          <w:spacing w:val="1"/>
          <w:sz w:val="24"/>
          <w:szCs w:val="24"/>
        </w:rPr>
        <w:t>h</w:t>
      </w:r>
      <w:r>
        <w:rPr>
          <w:sz w:val="24"/>
          <w:szCs w:val="24"/>
        </w:rPr>
        <w:t xml:space="preserve">óa trong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ấu hình còn  </w:t>
      </w:r>
      <w:r>
        <w:rPr>
          <w:b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n</w:t>
      </w:r>
      <w:r>
        <w:rPr>
          <w:b/>
          <w:sz w:val="24"/>
          <w:szCs w:val="24"/>
        </w:rPr>
        <w:t>able pass</w:t>
      </w:r>
      <w:r>
        <w:rPr>
          <w:b/>
          <w:spacing w:val="-2"/>
          <w:sz w:val="24"/>
          <w:szCs w:val="24"/>
        </w:rPr>
        <w:t>w</w:t>
      </w:r>
      <w:r>
        <w:rPr>
          <w:b/>
          <w:spacing w:val="1"/>
          <w:sz w:val="24"/>
          <w:szCs w:val="24"/>
        </w:rPr>
        <w:t>o</w:t>
      </w:r>
      <w:r>
        <w:rPr>
          <w:b/>
          <w:sz w:val="24"/>
          <w:szCs w:val="24"/>
        </w:rPr>
        <w:t xml:space="preserve">rd </w:t>
      </w:r>
      <w:r>
        <w:rPr>
          <w:sz w:val="24"/>
          <w:szCs w:val="24"/>
        </w:rPr>
        <w:t>thì khôn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, ta có t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ể k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ểm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tra lại đ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ều này bằng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cách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 xml:space="preserve">ấu 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ì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h cả đánh cả 2 lệnh n</w:t>
      </w:r>
      <w:r>
        <w:rPr>
          <w:spacing w:val="-1"/>
          <w:sz w:val="24"/>
          <w:szCs w:val="24"/>
        </w:rPr>
        <w:t>à</w:t>
      </w:r>
      <w:r>
        <w:rPr>
          <w:sz w:val="24"/>
          <w:szCs w:val="24"/>
        </w:rPr>
        <w:t>y và kiểm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 xml:space="preserve">tra lại 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>ằng l</w:t>
      </w:r>
      <w:r>
        <w:rPr>
          <w:spacing w:val="-1"/>
          <w:sz w:val="24"/>
          <w:szCs w:val="24"/>
        </w:rPr>
        <w:t>ệ</w:t>
      </w:r>
      <w:r>
        <w:rPr>
          <w:sz w:val="24"/>
          <w:szCs w:val="24"/>
        </w:rPr>
        <w:t xml:space="preserve">nh </w:t>
      </w:r>
      <w:r>
        <w:rPr>
          <w:b/>
          <w:sz w:val="24"/>
          <w:szCs w:val="24"/>
        </w:rPr>
        <w:t>show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z w:val="24"/>
          <w:szCs w:val="24"/>
        </w:rPr>
        <w:t>r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nning- con</w:t>
      </w:r>
      <w:r>
        <w:rPr>
          <w:b/>
          <w:spacing w:val="-1"/>
          <w:sz w:val="24"/>
          <w:szCs w:val="24"/>
        </w:rPr>
        <w:t>f</w:t>
      </w:r>
      <w:r>
        <w:rPr>
          <w:b/>
          <w:sz w:val="24"/>
          <w:szCs w:val="24"/>
        </w:rPr>
        <w:t>igure</w:t>
      </w:r>
    </w:p>
    <w:p w:rsidR="00F81C28" w:rsidRDefault="00F81C28">
      <w:pPr>
        <w:spacing w:before="19" w:line="260" w:lineRule="exact"/>
        <w:rPr>
          <w:sz w:val="26"/>
          <w:szCs w:val="26"/>
        </w:rPr>
      </w:pPr>
    </w:p>
    <w:p w:rsidR="00F81C28" w:rsidRDefault="008E4BD0">
      <w:pPr>
        <w:ind w:left="120" w:right="6399"/>
        <w:rPr>
          <w:sz w:val="24"/>
          <w:szCs w:val="24"/>
        </w:rPr>
      </w:pPr>
      <w:r>
        <w:rPr>
          <w:b/>
          <w:sz w:val="24"/>
          <w:szCs w:val="24"/>
        </w:rPr>
        <w:t xml:space="preserve">- SW1: </w:t>
      </w:r>
      <w:r>
        <w:rPr>
          <w:sz w:val="24"/>
          <w:szCs w:val="24"/>
        </w:rPr>
        <w:t>Switch&gt;en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ble Switch#con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igure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ter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inal Switch(con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ig)#host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 xml:space="preserve">e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 xml:space="preserve">- Đặt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ật khẩu cho cổng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console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)#li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 cons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le 0</w:t>
      </w:r>
    </w:p>
    <w:p w:rsidR="00F81C28" w:rsidRDefault="008E4BD0">
      <w:pPr>
        <w:ind w:left="120" w:right="6144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-li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e)#lo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 xml:space="preserve">in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-li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e)#pass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 xml:space="preserve">ord </w:t>
      </w:r>
      <w:r>
        <w:rPr>
          <w:b/>
          <w:sz w:val="24"/>
          <w:szCs w:val="24"/>
        </w:rPr>
        <w:t xml:space="preserve">cisco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-li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e)#e</w:t>
      </w:r>
      <w:r>
        <w:rPr>
          <w:spacing w:val="-1"/>
          <w:sz w:val="24"/>
          <w:szCs w:val="24"/>
        </w:rPr>
        <w:t>x</w:t>
      </w:r>
      <w:r>
        <w:rPr>
          <w:sz w:val="24"/>
          <w:szCs w:val="24"/>
        </w:rPr>
        <w:t>it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 xml:space="preserve">- Đặt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ật khẩu cho dịch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vụ Telnet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)#li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 vty 0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4</w:t>
      </w:r>
    </w:p>
    <w:p w:rsidR="00F81C28" w:rsidRDefault="008E4BD0">
      <w:pPr>
        <w:ind w:left="120" w:right="6157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-li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e)#lo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 xml:space="preserve">in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-li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e)#pass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 xml:space="preserve">ord </w:t>
      </w:r>
      <w:r>
        <w:rPr>
          <w:b/>
          <w:sz w:val="24"/>
          <w:szCs w:val="24"/>
        </w:rPr>
        <w:t xml:space="preserve">class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-li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e)#e</w:t>
      </w:r>
      <w:r>
        <w:rPr>
          <w:spacing w:val="-1"/>
          <w:sz w:val="24"/>
          <w:szCs w:val="24"/>
        </w:rPr>
        <w:t>x</w:t>
      </w:r>
      <w:r>
        <w:rPr>
          <w:sz w:val="24"/>
          <w:szCs w:val="24"/>
        </w:rPr>
        <w:t>it</w:t>
      </w:r>
    </w:p>
    <w:p w:rsidR="00F81C28" w:rsidRDefault="008E4BD0">
      <w:pPr>
        <w:spacing w:line="260" w:lineRule="exact"/>
        <w:ind w:left="120"/>
        <w:rPr>
          <w:sz w:val="24"/>
          <w:szCs w:val="24"/>
        </w:rPr>
      </w:pPr>
      <w:r>
        <w:rPr>
          <w:sz w:val="24"/>
          <w:szCs w:val="24"/>
        </w:rPr>
        <w:t xml:space="preserve">- Đặt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ật khẩu khi chuy</w:t>
      </w:r>
      <w:r>
        <w:rPr>
          <w:spacing w:val="-1"/>
          <w:sz w:val="24"/>
          <w:szCs w:val="24"/>
        </w:rPr>
        <w:t>ể</w:t>
      </w:r>
      <w:r>
        <w:rPr>
          <w:sz w:val="24"/>
          <w:szCs w:val="24"/>
        </w:rPr>
        <w:t>n từ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ode 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ser sang P</w:t>
      </w:r>
      <w:r>
        <w:rPr>
          <w:spacing w:val="-1"/>
          <w:sz w:val="24"/>
          <w:szCs w:val="24"/>
        </w:rPr>
        <w:t>ri</w:t>
      </w:r>
      <w:r>
        <w:rPr>
          <w:sz w:val="24"/>
          <w:szCs w:val="24"/>
        </w:rPr>
        <w:t>vilege</w:t>
      </w:r>
    </w:p>
    <w:p w:rsidR="00F81C28" w:rsidRDefault="008E4BD0">
      <w:pPr>
        <w:ind w:left="120"/>
        <w:rPr>
          <w:sz w:val="24"/>
          <w:szCs w:val="24"/>
        </w:rPr>
        <w:sectPr w:rsidR="00F81C28">
          <w:pgSz w:w="12240" w:h="15840"/>
          <w:pgMar w:top="1500" w:right="1340" w:bottom="280" w:left="1320" w:header="720" w:footer="589" w:gutter="0"/>
          <w:cols w:space="720"/>
        </w:sect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)#enab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 se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rect</w:t>
      </w:r>
      <w:r>
        <w:rPr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class</w:t>
      </w:r>
    </w:p>
    <w:p w:rsidR="00F81C28" w:rsidRDefault="00F81C28">
      <w:pPr>
        <w:spacing w:before="4" w:line="100" w:lineRule="exact"/>
        <w:rPr>
          <w:sz w:val="11"/>
          <w:szCs w:val="11"/>
        </w:rPr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8E4BD0">
      <w:pPr>
        <w:spacing w:before="29"/>
        <w:ind w:left="120" w:right="6299"/>
        <w:rPr>
          <w:sz w:val="24"/>
          <w:szCs w:val="24"/>
        </w:rPr>
      </w:pPr>
      <w:r>
        <w:rPr>
          <w:b/>
          <w:sz w:val="24"/>
          <w:szCs w:val="24"/>
        </w:rPr>
        <w:t xml:space="preserve">- SW2: </w:t>
      </w:r>
      <w:r>
        <w:rPr>
          <w:sz w:val="24"/>
          <w:szCs w:val="24"/>
        </w:rPr>
        <w:t>Switch&gt;en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ble Switch#con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igure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ter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inal Switch(con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ig)#host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 xml:space="preserve">e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2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 xml:space="preserve">- Đặt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ật khẩu cho cổng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console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)#li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 cons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le 0</w:t>
      </w:r>
    </w:p>
    <w:p w:rsidR="00F81C28" w:rsidRDefault="008E4BD0">
      <w:pPr>
        <w:ind w:left="120" w:right="6044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-li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e)#lo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 xml:space="preserve">in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-li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e)#pass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 xml:space="preserve">ord </w:t>
      </w:r>
      <w:r>
        <w:rPr>
          <w:b/>
          <w:sz w:val="24"/>
          <w:szCs w:val="24"/>
        </w:rPr>
        <w:t xml:space="preserve">cisco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-li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e)#e</w:t>
      </w:r>
      <w:r>
        <w:rPr>
          <w:spacing w:val="-1"/>
          <w:sz w:val="24"/>
          <w:szCs w:val="24"/>
        </w:rPr>
        <w:t>x</w:t>
      </w:r>
      <w:r>
        <w:rPr>
          <w:sz w:val="24"/>
          <w:szCs w:val="24"/>
        </w:rPr>
        <w:t>it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 xml:space="preserve">- Đặt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ật khẩu cho dịch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vụ Telnet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)#li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 vty 0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4</w:t>
      </w:r>
    </w:p>
    <w:p w:rsidR="00F81C28" w:rsidRDefault="008E4BD0">
      <w:pPr>
        <w:ind w:left="120" w:right="6057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-li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e)#lo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 xml:space="preserve">in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-li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e)#pass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 xml:space="preserve">ord </w:t>
      </w:r>
      <w:r>
        <w:rPr>
          <w:b/>
          <w:sz w:val="24"/>
          <w:szCs w:val="24"/>
        </w:rPr>
        <w:t xml:space="preserve">class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-li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e)#e</w:t>
      </w:r>
      <w:r>
        <w:rPr>
          <w:spacing w:val="-1"/>
          <w:sz w:val="24"/>
          <w:szCs w:val="24"/>
        </w:rPr>
        <w:t>x</w:t>
      </w:r>
      <w:r>
        <w:rPr>
          <w:sz w:val="24"/>
          <w:szCs w:val="24"/>
        </w:rPr>
        <w:t>it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 xml:space="preserve">- Đặt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ật khẩu khi chuy</w:t>
      </w:r>
      <w:r>
        <w:rPr>
          <w:spacing w:val="-1"/>
          <w:sz w:val="24"/>
          <w:szCs w:val="24"/>
        </w:rPr>
        <w:t>ể</w:t>
      </w:r>
      <w:r>
        <w:rPr>
          <w:sz w:val="24"/>
          <w:szCs w:val="24"/>
        </w:rPr>
        <w:t>n từ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ode 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ser sang P</w:t>
      </w:r>
      <w:r>
        <w:rPr>
          <w:spacing w:val="-1"/>
          <w:sz w:val="24"/>
          <w:szCs w:val="24"/>
        </w:rPr>
        <w:t>ri</w:t>
      </w:r>
      <w:r>
        <w:rPr>
          <w:sz w:val="24"/>
          <w:szCs w:val="24"/>
        </w:rPr>
        <w:t>vilege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)#enab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 se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rect</w:t>
      </w:r>
      <w:r>
        <w:rPr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class</w:t>
      </w:r>
    </w:p>
    <w:p w:rsidR="00F81C28" w:rsidRDefault="00F81C28">
      <w:pPr>
        <w:spacing w:before="16" w:line="260" w:lineRule="exact"/>
        <w:rPr>
          <w:sz w:val="26"/>
          <w:szCs w:val="26"/>
        </w:rPr>
      </w:pPr>
    </w:p>
    <w:p w:rsidR="00F81C28" w:rsidRDefault="008E4BD0">
      <w:pPr>
        <w:spacing w:line="260" w:lineRule="exact"/>
        <w:ind w:left="120"/>
        <w:rPr>
          <w:sz w:val="24"/>
          <w:szCs w:val="24"/>
        </w:rPr>
      </w:pPr>
      <w:r>
        <w:rPr>
          <w:position w:val="-1"/>
          <w:sz w:val="24"/>
          <w:szCs w:val="24"/>
        </w:rPr>
        <w:t xml:space="preserve">3. Sử dụng lệnh </w:t>
      </w:r>
      <w:r>
        <w:rPr>
          <w:color w:val="FF0000"/>
          <w:position w:val="-1"/>
          <w:sz w:val="24"/>
          <w:szCs w:val="24"/>
        </w:rPr>
        <w:t>serv</w:t>
      </w:r>
      <w:r>
        <w:rPr>
          <w:color w:val="FF0000"/>
          <w:spacing w:val="-1"/>
          <w:position w:val="-1"/>
          <w:sz w:val="24"/>
          <w:szCs w:val="24"/>
        </w:rPr>
        <w:t>i</w:t>
      </w:r>
      <w:r>
        <w:rPr>
          <w:color w:val="FF0000"/>
          <w:position w:val="-1"/>
          <w:sz w:val="24"/>
          <w:szCs w:val="24"/>
        </w:rPr>
        <w:t>ce</w:t>
      </w:r>
      <w:r>
        <w:rPr>
          <w:color w:val="FF0000"/>
          <w:spacing w:val="-1"/>
          <w:position w:val="-1"/>
          <w:sz w:val="24"/>
          <w:szCs w:val="24"/>
        </w:rPr>
        <w:t xml:space="preserve"> </w:t>
      </w:r>
      <w:r>
        <w:rPr>
          <w:color w:val="FF0000"/>
          <w:position w:val="-1"/>
          <w:sz w:val="24"/>
          <w:szCs w:val="24"/>
        </w:rPr>
        <w:t>password-e</w:t>
      </w:r>
      <w:r>
        <w:rPr>
          <w:color w:val="FF0000"/>
          <w:spacing w:val="-1"/>
          <w:position w:val="-1"/>
          <w:sz w:val="24"/>
          <w:szCs w:val="24"/>
        </w:rPr>
        <w:t>n</w:t>
      </w:r>
      <w:r>
        <w:rPr>
          <w:color w:val="FF0000"/>
          <w:position w:val="-1"/>
          <w:sz w:val="24"/>
          <w:szCs w:val="24"/>
        </w:rPr>
        <w:t>cryp</w:t>
      </w:r>
      <w:r>
        <w:rPr>
          <w:color w:val="FF0000"/>
          <w:spacing w:val="-1"/>
          <w:position w:val="-1"/>
          <w:sz w:val="24"/>
          <w:szCs w:val="24"/>
        </w:rPr>
        <w:t>t</w:t>
      </w:r>
      <w:r>
        <w:rPr>
          <w:color w:val="FF0000"/>
          <w:position w:val="-1"/>
          <w:sz w:val="24"/>
          <w:szCs w:val="24"/>
        </w:rPr>
        <w:t xml:space="preserve">ion </w:t>
      </w:r>
      <w:r>
        <w:rPr>
          <w:color w:val="000000"/>
          <w:position w:val="-1"/>
          <w:sz w:val="24"/>
          <w:szCs w:val="24"/>
        </w:rPr>
        <w:t>để</w:t>
      </w:r>
      <w:r>
        <w:rPr>
          <w:color w:val="000000"/>
          <w:spacing w:val="-1"/>
          <w:position w:val="-1"/>
          <w:sz w:val="24"/>
          <w:szCs w:val="24"/>
        </w:rPr>
        <w:t xml:space="preserve"> </w:t>
      </w:r>
      <w:r>
        <w:rPr>
          <w:color w:val="000000"/>
          <w:spacing w:val="-2"/>
          <w:position w:val="-1"/>
          <w:sz w:val="24"/>
          <w:szCs w:val="24"/>
        </w:rPr>
        <w:t>m</w:t>
      </w:r>
      <w:r>
        <w:rPr>
          <w:color w:val="000000"/>
          <w:position w:val="-1"/>
          <w:sz w:val="24"/>
          <w:szCs w:val="24"/>
        </w:rPr>
        <w:t xml:space="preserve">ã hóa các loại </w:t>
      </w:r>
      <w:r>
        <w:rPr>
          <w:color w:val="000000"/>
          <w:spacing w:val="-2"/>
          <w:position w:val="-1"/>
          <w:sz w:val="24"/>
          <w:szCs w:val="24"/>
        </w:rPr>
        <w:t>m</w:t>
      </w:r>
      <w:r>
        <w:rPr>
          <w:color w:val="000000"/>
          <w:position w:val="-1"/>
          <w:sz w:val="24"/>
          <w:szCs w:val="24"/>
        </w:rPr>
        <w:t xml:space="preserve">ật khẩu không được </w:t>
      </w:r>
      <w:r>
        <w:rPr>
          <w:color w:val="000000"/>
          <w:spacing w:val="-2"/>
          <w:position w:val="-1"/>
          <w:sz w:val="24"/>
          <w:szCs w:val="24"/>
        </w:rPr>
        <w:t>m</w:t>
      </w:r>
      <w:r>
        <w:rPr>
          <w:color w:val="000000"/>
          <w:position w:val="-1"/>
          <w:sz w:val="24"/>
          <w:szCs w:val="24"/>
        </w:rPr>
        <w:t>ã hóa :</w:t>
      </w:r>
    </w:p>
    <w:p w:rsidR="00F81C28" w:rsidRDefault="00F81C28">
      <w:pPr>
        <w:spacing w:before="12" w:line="240" w:lineRule="exact"/>
        <w:rPr>
          <w:sz w:val="24"/>
          <w:szCs w:val="24"/>
        </w:rPr>
      </w:pPr>
    </w:p>
    <w:p w:rsidR="00F81C28" w:rsidRDefault="008E4BD0">
      <w:pPr>
        <w:spacing w:before="29"/>
        <w:ind w:left="120"/>
        <w:rPr>
          <w:sz w:val="24"/>
          <w:szCs w:val="24"/>
        </w:rPr>
      </w:pPr>
      <w:r>
        <w:rPr>
          <w:sz w:val="24"/>
          <w:szCs w:val="24"/>
        </w:rPr>
        <w:t xml:space="preserve">- Sử dụng lệnh </w:t>
      </w:r>
      <w:r>
        <w:rPr>
          <w:b/>
          <w:sz w:val="24"/>
          <w:szCs w:val="24"/>
        </w:rPr>
        <w:t>show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z w:val="24"/>
          <w:szCs w:val="24"/>
        </w:rPr>
        <w:t>r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nning-conf</w:t>
      </w:r>
      <w:r>
        <w:rPr>
          <w:b/>
          <w:spacing w:val="-1"/>
          <w:sz w:val="24"/>
          <w:szCs w:val="24"/>
        </w:rPr>
        <w:t>i</w:t>
      </w:r>
      <w:r>
        <w:rPr>
          <w:b/>
          <w:sz w:val="24"/>
          <w:szCs w:val="24"/>
        </w:rPr>
        <w:t xml:space="preserve">gure </w:t>
      </w:r>
      <w:r>
        <w:rPr>
          <w:sz w:val="24"/>
          <w:szCs w:val="24"/>
        </w:rPr>
        <w:t>để xem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lại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thông tin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các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ật khẩu hiện t</w:t>
      </w:r>
      <w:r>
        <w:rPr>
          <w:spacing w:val="-1"/>
          <w:sz w:val="24"/>
          <w:szCs w:val="24"/>
        </w:rPr>
        <w:t>ạ</w:t>
      </w:r>
      <w:r>
        <w:rPr>
          <w:sz w:val="24"/>
          <w:szCs w:val="24"/>
        </w:rPr>
        <w:t>i</w:t>
      </w:r>
    </w:p>
    <w:p w:rsidR="00F81C28" w:rsidRDefault="008E4BD0">
      <w:pPr>
        <w:ind w:left="120" w:right="451"/>
        <w:rPr>
          <w:sz w:val="24"/>
          <w:szCs w:val="24"/>
        </w:rPr>
      </w:pPr>
      <w:r>
        <w:rPr>
          <w:sz w:val="24"/>
          <w:szCs w:val="24"/>
        </w:rPr>
        <w:t xml:space="preserve">- Để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ã hóa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các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ật khẩu không được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ã hóa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pacing w:val="1"/>
          <w:sz w:val="24"/>
          <w:szCs w:val="24"/>
        </w:rPr>
        <w:t>ặ</w:t>
      </w:r>
      <w:r>
        <w:rPr>
          <w:sz w:val="24"/>
          <w:szCs w:val="24"/>
        </w:rPr>
        <w:t>c định, ta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có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thể sử dụng lệnh  </w:t>
      </w:r>
      <w:r>
        <w:rPr>
          <w:b/>
          <w:sz w:val="24"/>
          <w:szCs w:val="24"/>
        </w:rPr>
        <w:t>ser</w:t>
      </w:r>
      <w:r>
        <w:rPr>
          <w:b/>
          <w:spacing w:val="-1"/>
          <w:sz w:val="24"/>
          <w:szCs w:val="24"/>
        </w:rPr>
        <w:t>v</w:t>
      </w:r>
      <w:r>
        <w:rPr>
          <w:b/>
          <w:sz w:val="24"/>
          <w:szCs w:val="24"/>
        </w:rPr>
        <w:t>i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e pass</w:t>
      </w:r>
      <w:r>
        <w:rPr>
          <w:b/>
          <w:spacing w:val="-2"/>
          <w:sz w:val="24"/>
          <w:szCs w:val="24"/>
        </w:rPr>
        <w:t>w</w:t>
      </w:r>
      <w:r>
        <w:rPr>
          <w:b/>
          <w:sz w:val="24"/>
          <w:szCs w:val="24"/>
        </w:rPr>
        <w:t>ord-</w:t>
      </w:r>
      <w:r>
        <w:rPr>
          <w:b/>
          <w:spacing w:val="1"/>
          <w:sz w:val="24"/>
          <w:szCs w:val="24"/>
        </w:rPr>
        <w:t>e</w:t>
      </w:r>
      <w:r>
        <w:rPr>
          <w:b/>
          <w:sz w:val="24"/>
          <w:szCs w:val="24"/>
        </w:rPr>
        <w:t xml:space="preserve">ncryption </w:t>
      </w:r>
      <w:r>
        <w:rPr>
          <w:spacing w:val="-1"/>
          <w:sz w:val="24"/>
          <w:szCs w:val="24"/>
        </w:rPr>
        <w:t>đ</w:t>
      </w:r>
      <w:r>
        <w:rPr>
          <w:sz w:val="24"/>
          <w:szCs w:val="24"/>
        </w:rPr>
        <w:t>ể chuyển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 Type-7 password. L</w:t>
      </w:r>
      <w:r>
        <w:rPr>
          <w:spacing w:val="-1"/>
          <w:sz w:val="24"/>
          <w:szCs w:val="24"/>
        </w:rPr>
        <w:t>ầ</w:t>
      </w:r>
      <w:r>
        <w:rPr>
          <w:sz w:val="24"/>
          <w:szCs w:val="24"/>
        </w:rPr>
        <w:t xml:space="preserve">n lượt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rên Center Rou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,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 xml:space="preserve">1,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 xml:space="preserve">2 di chuyển sang </w:t>
      </w:r>
      <w:r>
        <w:rPr>
          <w:spacing w:val="-2"/>
          <w:sz w:val="24"/>
          <w:szCs w:val="24"/>
        </w:rPr>
        <w:t>m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de 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 và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nhập lệnh </w:t>
      </w:r>
      <w:r>
        <w:rPr>
          <w:b/>
          <w:spacing w:val="-1"/>
          <w:sz w:val="24"/>
          <w:szCs w:val="24"/>
        </w:rPr>
        <w:t>s</w:t>
      </w:r>
      <w:r>
        <w:rPr>
          <w:b/>
          <w:sz w:val="24"/>
          <w:szCs w:val="24"/>
        </w:rPr>
        <w:t>ervice pas</w:t>
      </w:r>
      <w:r>
        <w:rPr>
          <w:b/>
          <w:spacing w:val="-1"/>
          <w:sz w:val="24"/>
          <w:szCs w:val="24"/>
        </w:rPr>
        <w:t>s</w:t>
      </w:r>
      <w:r>
        <w:rPr>
          <w:b/>
          <w:spacing w:val="-2"/>
          <w:sz w:val="24"/>
          <w:szCs w:val="24"/>
        </w:rPr>
        <w:t>w</w:t>
      </w:r>
      <w:r>
        <w:rPr>
          <w:b/>
          <w:sz w:val="24"/>
          <w:szCs w:val="24"/>
        </w:rPr>
        <w:t>ord-encr</w:t>
      </w:r>
      <w:r>
        <w:rPr>
          <w:b/>
          <w:spacing w:val="1"/>
          <w:sz w:val="24"/>
          <w:szCs w:val="24"/>
        </w:rPr>
        <w:t>y</w:t>
      </w:r>
      <w:r>
        <w:rPr>
          <w:b/>
          <w:sz w:val="24"/>
          <w:szCs w:val="24"/>
        </w:rPr>
        <w:t xml:space="preserve">ption </w:t>
      </w:r>
      <w:r>
        <w:rPr>
          <w:sz w:val="24"/>
          <w:szCs w:val="24"/>
        </w:rPr>
        <w:t>CenterRout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)</w:t>
      </w:r>
      <w:r>
        <w:rPr>
          <w:sz w:val="24"/>
          <w:szCs w:val="24"/>
        </w:rPr>
        <w:t># servi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ssword-en</w:t>
      </w:r>
      <w:r>
        <w:rPr>
          <w:spacing w:val="-1"/>
          <w:sz w:val="24"/>
          <w:szCs w:val="24"/>
        </w:rPr>
        <w:t>cr</w:t>
      </w:r>
      <w:r>
        <w:rPr>
          <w:sz w:val="24"/>
          <w:szCs w:val="24"/>
        </w:rPr>
        <w:t>yption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ure)#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</w:t>
      </w:r>
      <w:r>
        <w:rPr>
          <w:spacing w:val="-1"/>
          <w:sz w:val="24"/>
          <w:szCs w:val="24"/>
        </w:rPr>
        <w:t>ic</w:t>
      </w:r>
      <w:r>
        <w:rPr>
          <w:sz w:val="24"/>
          <w:szCs w:val="24"/>
        </w:rPr>
        <w:t>e password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encryp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ion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ure)#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</w:t>
      </w:r>
      <w:r>
        <w:rPr>
          <w:spacing w:val="-1"/>
          <w:sz w:val="24"/>
          <w:szCs w:val="24"/>
        </w:rPr>
        <w:t>ic</w:t>
      </w:r>
      <w:r>
        <w:rPr>
          <w:sz w:val="24"/>
          <w:szCs w:val="24"/>
        </w:rPr>
        <w:t>e password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encryp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ion</w:t>
      </w:r>
    </w:p>
    <w:p w:rsidR="00F81C28" w:rsidRDefault="00F81C28">
      <w:pPr>
        <w:spacing w:before="16" w:line="260" w:lineRule="exact"/>
        <w:rPr>
          <w:sz w:val="26"/>
          <w:szCs w:val="26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 xml:space="preserve">- Sử dụng lại lệnh </w:t>
      </w:r>
      <w:r>
        <w:rPr>
          <w:b/>
          <w:sz w:val="24"/>
          <w:szCs w:val="24"/>
        </w:rPr>
        <w:t>show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running-configure </w:t>
      </w:r>
      <w:r>
        <w:rPr>
          <w:sz w:val="24"/>
          <w:szCs w:val="24"/>
        </w:rPr>
        <w:t xml:space="preserve">và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o sánh tình</w:t>
      </w:r>
      <w:r>
        <w:rPr>
          <w:spacing w:val="-1"/>
          <w:sz w:val="24"/>
          <w:szCs w:val="24"/>
        </w:rPr>
        <w:t xml:space="preserve"> t</w:t>
      </w:r>
      <w:r>
        <w:rPr>
          <w:sz w:val="24"/>
          <w:szCs w:val="24"/>
        </w:rPr>
        <w:t xml:space="preserve">rạng các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ật khẩu so với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trước l</w:t>
      </w:r>
      <w:r>
        <w:rPr>
          <w:spacing w:val="-1"/>
          <w:sz w:val="24"/>
          <w:szCs w:val="24"/>
        </w:rPr>
        <w:t>ú</w:t>
      </w:r>
      <w:r>
        <w:rPr>
          <w:sz w:val="24"/>
          <w:szCs w:val="24"/>
        </w:rPr>
        <w:t>c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đánh lệnh</w:t>
      </w:r>
    </w:p>
    <w:p w:rsidR="00F81C28" w:rsidRDefault="00F81C28">
      <w:pPr>
        <w:spacing w:before="16" w:line="260" w:lineRule="exact"/>
        <w:rPr>
          <w:sz w:val="26"/>
          <w:szCs w:val="26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CenterRout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r#show run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ing-con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Building c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iguration.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.</w:t>
      </w:r>
    </w:p>
    <w:p w:rsidR="00F81C28" w:rsidRDefault="00F81C28">
      <w:pPr>
        <w:spacing w:before="16" w:line="260" w:lineRule="exact"/>
        <w:rPr>
          <w:sz w:val="26"/>
          <w:szCs w:val="26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Current con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igur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tion : </w:t>
      </w:r>
      <w:r>
        <w:rPr>
          <w:spacing w:val="-1"/>
          <w:sz w:val="24"/>
          <w:szCs w:val="24"/>
        </w:rPr>
        <w:t>7</w:t>
      </w:r>
      <w:r>
        <w:rPr>
          <w:sz w:val="24"/>
          <w:szCs w:val="24"/>
        </w:rPr>
        <w:t>66 bytes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!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version 12.4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servi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 pas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word-encry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tion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!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hostna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e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enterRou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!</w:t>
      </w:r>
    </w:p>
    <w:p w:rsidR="00F81C28" w:rsidRDefault="008E4BD0">
      <w:pPr>
        <w:spacing w:line="260" w:lineRule="exact"/>
        <w:ind w:left="120"/>
        <w:rPr>
          <w:sz w:val="24"/>
          <w:szCs w:val="24"/>
        </w:rPr>
      </w:pPr>
      <w:r>
        <w:rPr>
          <w:sz w:val="24"/>
          <w:szCs w:val="24"/>
        </w:rPr>
        <w:t>!</w:t>
      </w:r>
    </w:p>
    <w:p w:rsidR="00F81C28" w:rsidRDefault="008E4BD0">
      <w:pPr>
        <w:ind w:left="120"/>
        <w:rPr>
          <w:sz w:val="24"/>
          <w:szCs w:val="24"/>
        </w:rPr>
        <w:sectPr w:rsidR="00F81C28">
          <w:pgSz w:w="12240" w:h="15840"/>
          <w:pgMar w:top="1500" w:right="1440" w:bottom="280" w:left="1320" w:header="720" w:footer="589" w:gutter="0"/>
          <w:cols w:space="720"/>
        </w:sectPr>
      </w:pPr>
      <w:r>
        <w:rPr>
          <w:sz w:val="24"/>
          <w:szCs w:val="24"/>
        </w:rPr>
        <w:t>!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120"/>
        <w:rPr>
          <w:sz w:val="24"/>
          <w:szCs w:val="24"/>
        </w:rPr>
      </w:pPr>
      <w:r>
        <w:rPr>
          <w:sz w:val="24"/>
          <w:szCs w:val="24"/>
        </w:rPr>
        <w:t xml:space="preserve">enable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ecr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 5 $1$</w:t>
      </w:r>
      <w:r>
        <w:rPr>
          <w:spacing w:val="-2"/>
          <w:sz w:val="24"/>
          <w:szCs w:val="24"/>
        </w:rPr>
        <w:t>m</w:t>
      </w:r>
      <w:r>
        <w:rPr>
          <w:spacing w:val="1"/>
          <w:sz w:val="24"/>
          <w:szCs w:val="24"/>
        </w:rPr>
        <w:t>ER</w:t>
      </w:r>
      <w:r>
        <w:rPr>
          <w:sz w:val="24"/>
          <w:szCs w:val="24"/>
        </w:rPr>
        <w:t>r$hx5rVt7r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NoS4wqb</w:t>
      </w:r>
      <w:r>
        <w:rPr>
          <w:spacing w:val="1"/>
          <w:sz w:val="24"/>
          <w:szCs w:val="24"/>
        </w:rPr>
        <w:t>X</w:t>
      </w:r>
      <w:r>
        <w:rPr>
          <w:sz w:val="24"/>
          <w:szCs w:val="24"/>
        </w:rPr>
        <w:t>KX</w:t>
      </w:r>
      <w:r>
        <w:rPr>
          <w:spacing w:val="1"/>
          <w:sz w:val="24"/>
          <w:szCs w:val="24"/>
        </w:rPr>
        <w:t>7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0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!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!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!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!</w:t>
      </w:r>
    </w:p>
    <w:p w:rsidR="00F81C28" w:rsidRDefault="008E4BD0">
      <w:pPr>
        <w:ind w:left="120" w:right="6901"/>
        <w:rPr>
          <w:sz w:val="24"/>
          <w:szCs w:val="24"/>
        </w:rPr>
      </w:pPr>
      <w:r>
        <w:rPr>
          <w:sz w:val="24"/>
          <w:szCs w:val="24"/>
        </w:rPr>
        <w:t>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 F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stEth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rnet</w:t>
      </w:r>
      <w:r>
        <w:rPr>
          <w:spacing w:val="-1"/>
          <w:sz w:val="24"/>
          <w:szCs w:val="24"/>
        </w:rPr>
        <w:t>0/</w:t>
      </w:r>
      <w:r>
        <w:rPr>
          <w:sz w:val="24"/>
          <w:szCs w:val="24"/>
        </w:rPr>
        <w:t>0 duplex auto</w:t>
      </w:r>
    </w:p>
    <w:p w:rsidR="00F81C28" w:rsidRDefault="008E4BD0">
      <w:pPr>
        <w:ind w:left="180"/>
        <w:rPr>
          <w:sz w:val="24"/>
          <w:szCs w:val="24"/>
        </w:rPr>
      </w:pPr>
      <w:r>
        <w:rPr>
          <w:sz w:val="24"/>
          <w:szCs w:val="24"/>
        </w:rPr>
        <w:t>speed auto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!</w:t>
      </w:r>
    </w:p>
    <w:p w:rsidR="00F81C28" w:rsidRDefault="008E4BD0">
      <w:pPr>
        <w:ind w:left="120" w:right="6901"/>
        <w:rPr>
          <w:sz w:val="24"/>
          <w:szCs w:val="24"/>
        </w:rPr>
      </w:pPr>
      <w:r>
        <w:rPr>
          <w:sz w:val="24"/>
          <w:szCs w:val="24"/>
        </w:rPr>
        <w:t>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 F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stEth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rnet</w:t>
      </w:r>
      <w:r>
        <w:rPr>
          <w:spacing w:val="-1"/>
          <w:sz w:val="24"/>
          <w:szCs w:val="24"/>
        </w:rPr>
        <w:t>0/</w:t>
      </w:r>
      <w:r>
        <w:rPr>
          <w:sz w:val="24"/>
          <w:szCs w:val="24"/>
        </w:rPr>
        <w:t>1 duplex auto</w:t>
      </w:r>
    </w:p>
    <w:p w:rsidR="00F81C28" w:rsidRDefault="008E4BD0">
      <w:pPr>
        <w:ind w:left="180"/>
        <w:rPr>
          <w:sz w:val="24"/>
          <w:szCs w:val="24"/>
        </w:rPr>
      </w:pPr>
      <w:r>
        <w:rPr>
          <w:sz w:val="24"/>
          <w:szCs w:val="24"/>
        </w:rPr>
        <w:t>speed auto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!</w:t>
      </w:r>
    </w:p>
    <w:p w:rsidR="00F81C28" w:rsidRDefault="008E4BD0">
      <w:pPr>
        <w:ind w:left="180" w:right="7833" w:hanging="60"/>
        <w:rPr>
          <w:sz w:val="24"/>
          <w:szCs w:val="24"/>
        </w:rPr>
      </w:pPr>
      <w:r>
        <w:rPr>
          <w:sz w:val="24"/>
          <w:szCs w:val="24"/>
        </w:rPr>
        <w:t>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 V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an1 no ip addr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ss shutdown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!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ip cl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ssl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ss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!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line con 0</w:t>
      </w:r>
    </w:p>
    <w:p w:rsidR="00F81C28" w:rsidRDefault="008E4BD0">
      <w:pPr>
        <w:ind w:left="180"/>
        <w:rPr>
          <w:sz w:val="24"/>
          <w:szCs w:val="24"/>
        </w:rPr>
      </w:pPr>
      <w:r>
        <w:rPr>
          <w:sz w:val="24"/>
          <w:szCs w:val="24"/>
        </w:rPr>
        <w:t>password 7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  <w:highlight w:val="yellow"/>
        </w:rPr>
        <w:t>0822404F1A0A</w:t>
      </w:r>
    </w:p>
    <w:p w:rsidR="00F81C28" w:rsidRDefault="008E4BD0">
      <w:pPr>
        <w:ind w:left="180"/>
        <w:rPr>
          <w:sz w:val="24"/>
          <w:szCs w:val="24"/>
        </w:rPr>
      </w:pPr>
      <w:r>
        <w:rPr>
          <w:sz w:val="24"/>
          <w:szCs w:val="24"/>
        </w:rPr>
        <w:t>login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&lt;output o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it &gt;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 xml:space="preserve">*Chú ý : Mật khẩu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ã </w:t>
      </w:r>
      <w:r>
        <w:rPr>
          <w:spacing w:val="1"/>
          <w:sz w:val="24"/>
          <w:szCs w:val="24"/>
        </w:rPr>
        <w:t>h</w:t>
      </w:r>
      <w:r>
        <w:rPr>
          <w:sz w:val="24"/>
          <w:szCs w:val="24"/>
        </w:rPr>
        <w:t xml:space="preserve">óa bởi </w:t>
      </w:r>
      <w:r>
        <w:rPr>
          <w:b/>
          <w:sz w:val="24"/>
          <w:szCs w:val="24"/>
        </w:rPr>
        <w:t>s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rv</w:t>
      </w:r>
      <w:r>
        <w:rPr>
          <w:b/>
          <w:spacing w:val="-1"/>
          <w:sz w:val="24"/>
          <w:szCs w:val="24"/>
        </w:rPr>
        <w:t>i</w:t>
      </w:r>
      <w:r>
        <w:rPr>
          <w:b/>
          <w:sz w:val="24"/>
          <w:szCs w:val="24"/>
        </w:rPr>
        <w:t>ce pass</w:t>
      </w:r>
      <w:r>
        <w:rPr>
          <w:b/>
          <w:spacing w:val="-2"/>
          <w:sz w:val="24"/>
          <w:szCs w:val="24"/>
        </w:rPr>
        <w:t>w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r</w:t>
      </w:r>
      <w:r>
        <w:rPr>
          <w:b/>
          <w:sz w:val="24"/>
          <w:szCs w:val="24"/>
        </w:rPr>
        <w:t>d-encrypti</w:t>
      </w:r>
      <w:r>
        <w:rPr>
          <w:b/>
          <w:spacing w:val="-1"/>
          <w:sz w:val="24"/>
          <w:szCs w:val="24"/>
        </w:rPr>
        <w:t>o</w:t>
      </w:r>
      <w:r>
        <w:rPr>
          <w:b/>
          <w:sz w:val="24"/>
          <w:szCs w:val="24"/>
        </w:rPr>
        <w:t xml:space="preserve">n </w:t>
      </w:r>
      <w:r>
        <w:rPr>
          <w:sz w:val="24"/>
          <w:szCs w:val="24"/>
        </w:rPr>
        <w:t>vẫn có thể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bị gi</w:t>
      </w:r>
      <w:r>
        <w:rPr>
          <w:spacing w:val="-1"/>
          <w:sz w:val="24"/>
          <w:szCs w:val="24"/>
        </w:rPr>
        <w:t>ả</w:t>
      </w:r>
      <w:r>
        <w:rPr>
          <w:sz w:val="24"/>
          <w:szCs w:val="24"/>
        </w:rPr>
        <w:t xml:space="preserve">i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ã </w:t>
      </w:r>
      <w:r>
        <w:rPr>
          <w:spacing w:val="1"/>
          <w:sz w:val="24"/>
          <w:szCs w:val="24"/>
        </w:rPr>
        <w:t>v</w:t>
      </w:r>
      <w:r>
        <w:rPr>
          <w:sz w:val="24"/>
          <w:szCs w:val="24"/>
        </w:rPr>
        <w:t>ới công cụ</w:t>
      </w:r>
    </w:p>
    <w:p w:rsidR="00F81C28" w:rsidRDefault="008E4BD0">
      <w:pPr>
        <w:ind w:left="120"/>
        <w:rPr>
          <w:sz w:val="24"/>
          <w:szCs w:val="24"/>
        </w:rPr>
        <w:sectPr w:rsidR="00F81C28">
          <w:pgSz w:w="12240" w:h="15840"/>
          <w:pgMar w:top="1500" w:right="1440" w:bottom="280" w:left="1320" w:header="720" w:footer="589" w:gutter="0"/>
          <w:cols w:space="720"/>
        </w:sectPr>
      </w:pPr>
      <w:r>
        <w:rPr>
          <w:sz w:val="24"/>
          <w:szCs w:val="24"/>
        </w:rPr>
        <w:t>Cain</w:t>
      </w: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before="17" w:line="240" w:lineRule="exact"/>
        <w:rPr>
          <w:sz w:val="24"/>
          <w:szCs w:val="24"/>
        </w:rPr>
      </w:pPr>
    </w:p>
    <w:p w:rsidR="00F81C28" w:rsidRDefault="00144812">
      <w:pPr>
        <w:spacing w:before="29"/>
        <w:ind w:left="120"/>
        <w:rPr>
          <w:sz w:val="24"/>
          <w:szCs w:val="24"/>
        </w:rPr>
      </w:pPr>
      <w:r>
        <w:rPr>
          <w:noProof/>
          <w:lang w:val="vi-VN" w:eastAsia="vi-VN"/>
        </w:rPr>
        <mc:AlternateContent>
          <mc:Choice Requires="wpg">
            <w:drawing>
              <wp:anchor distT="0" distB="0" distL="114300" distR="114300" simplePos="0" relativeHeight="503298057" behindDoc="1" locked="0" layoutInCell="1" allowOverlap="1">
                <wp:simplePos x="0" y="0"/>
                <wp:positionH relativeFrom="page">
                  <wp:posOffset>1023620</wp:posOffset>
                </wp:positionH>
                <wp:positionV relativeFrom="page">
                  <wp:posOffset>1132840</wp:posOffset>
                </wp:positionV>
                <wp:extent cx="5523865" cy="6424930"/>
                <wp:effectExtent l="0" t="0" r="0" b="5080"/>
                <wp:wrapNone/>
                <wp:docPr id="54" name="Group 3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865" cy="6424930"/>
                          <a:chOff x="1612" y="1784"/>
                          <a:chExt cx="8699" cy="10118"/>
                        </a:xfrm>
                      </wpg:grpSpPr>
                      <pic:pic xmlns:pic="http://schemas.openxmlformats.org/drawingml/2006/picture">
                        <pic:nvPicPr>
                          <pic:cNvPr id="55" name="Picture 32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2" y="5712"/>
                            <a:ext cx="6093" cy="61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56" name="Group 3280"/>
                        <wpg:cNvGrpSpPr>
                          <a:grpSpLocks/>
                        </wpg:cNvGrpSpPr>
                        <wpg:grpSpPr bwMode="auto">
                          <a:xfrm>
                            <a:off x="7892" y="5000"/>
                            <a:ext cx="1077" cy="990"/>
                            <a:chOff x="7892" y="5000"/>
                            <a:chExt cx="1077" cy="990"/>
                          </a:xfrm>
                        </wpg:grpSpPr>
                        <wps:wsp>
                          <wps:cNvPr id="57" name="Freeform 3288"/>
                          <wps:cNvSpPr>
                            <a:spLocks/>
                          </wps:cNvSpPr>
                          <wps:spPr bwMode="auto">
                            <a:xfrm>
                              <a:off x="7892" y="5000"/>
                              <a:ext cx="1077" cy="990"/>
                            </a:xfrm>
                            <a:custGeom>
                              <a:avLst/>
                              <a:gdLst>
                                <a:gd name="T0" fmla="+- 0 7895 7892"/>
                                <a:gd name="T1" fmla="*/ T0 w 1077"/>
                                <a:gd name="T2" fmla="+- 0 5387 5000"/>
                                <a:gd name="T3" fmla="*/ 5387 h 990"/>
                                <a:gd name="T4" fmla="+- 0 7893 7892"/>
                                <a:gd name="T5" fmla="*/ T4 w 1077"/>
                                <a:gd name="T6" fmla="+- 0 5404 5000"/>
                                <a:gd name="T7" fmla="*/ 5404 h 990"/>
                                <a:gd name="T8" fmla="+- 0 7898 7892"/>
                                <a:gd name="T9" fmla="*/ T8 w 1077"/>
                                <a:gd name="T10" fmla="+- 0 5415 5000"/>
                                <a:gd name="T11" fmla="*/ 5415 h 990"/>
                                <a:gd name="T12" fmla="+- 0 7961 7892"/>
                                <a:gd name="T13" fmla="*/ T12 w 1077"/>
                                <a:gd name="T14" fmla="+- 0 5478 5000"/>
                                <a:gd name="T15" fmla="*/ 5478 h 990"/>
                                <a:gd name="T16" fmla="+- 0 8078 7892"/>
                                <a:gd name="T17" fmla="*/ T16 w 1077"/>
                                <a:gd name="T18" fmla="+- 0 5596 5000"/>
                                <a:gd name="T19" fmla="*/ 5596 h 990"/>
                                <a:gd name="T20" fmla="+- 0 8196 7892"/>
                                <a:gd name="T21" fmla="*/ T20 w 1077"/>
                                <a:gd name="T22" fmla="+- 0 5713 5000"/>
                                <a:gd name="T23" fmla="*/ 5713 h 990"/>
                                <a:gd name="T24" fmla="+- 0 8302 7892"/>
                                <a:gd name="T25" fmla="*/ T24 w 1077"/>
                                <a:gd name="T26" fmla="+- 0 5819 5000"/>
                                <a:gd name="T27" fmla="*/ 5819 h 990"/>
                                <a:gd name="T28" fmla="+- 0 8395 7892"/>
                                <a:gd name="T29" fmla="*/ T28 w 1077"/>
                                <a:gd name="T30" fmla="+- 0 5901 5000"/>
                                <a:gd name="T31" fmla="*/ 5901 h 990"/>
                                <a:gd name="T32" fmla="+- 0 8484 7892"/>
                                <a:gd name="T33" fmla="*/ T32 w 1077"/>
                                <a:gd name="T34" fmla="+- 0 5959 5000"/>
                                <a:gd name="T35" fmla="*/ 5959 h 990"/>
                                <a:gd name="T36" fmla="+- 0 8591 7892"/>
                                <a:gd name="T37" fmla="*/ T36 w 1077"/>
                                <a:gd name="T38" fmla="+- 0 5990 5000"/>
                                <a:gd name="T39" fmla="*/ 5990 h 990"/>
                                <a:gd name="T40" fmla="+- 0 8665 7892"/>
                                <a:gd name="T41" fmla="*/ T40 w 1077"/>
                                <a:gd name="T42" fmla="+- 0 5982 5000"/>
                                <a:gd name="T43" fmla="*/ 5982 h 990"/>
                                <a:gd name="T44" fmla="+- 0 8764 7892"/>
                                <a:gd name="T45" fmla="*/ T44 w 1077"/>
                                <a:gd name="T46" fmla="+- 0 5913 5000"/>
                                <a:gd name="T47" fmla="*/ 5913 h 990"/>
                                <a:gd name="T48" fmla="+- 0 8805 7892"/>
                                <a:gd name="T49" fmla="*/ T48 w 1077"/>
                                <a:gd name="T50" fmla="+- 0 5810 5000"/>
                                <a:gd name="T51" fmla="*/ 5810 h 990"/>
                                <a:gd name="T52" fmla="+- 0 8807 7892"/>
                                <a:gd name="T53" fmla="*/ T52 w 1077"/>
                                <a:gd name="T54" fmla="+- 0 5737 5000"/>
                                <a:gd name="T55" fmla="*/ 5737 h 990"/>
                                <a:gd name="T56" fmla="+- 0 8799 7892"/>
                                <a:gd name="T57" fmla="*/ T56 w 1077"/>
                                <a:gd name="T58" fmla="+- 0 5673 5000"/>
                                <a:gd name="T59" fmla="*/ 5673 h 990"/>
                                <a:gd name="T60" fmla="+- 0 8884 7892"/>
                                <a:gd name="T61" fmla="*/ T60 w 1077"/>
                                <a:gd name="T62" fmla="+- 0 5739 5000"/>
                                <a:gd name="T63" fmla="*/ 5739 h 990"/>
                                <a:gd name="T64" fmla="+- 0 8899 7892"/>
                                <a:gd name="T65" fmla="*/ T64 w 1077"/>
                                <a:gd name="T66" fmla="+- 0 5745 5000"/>
                                <a:gd name="T67" fmla="*/ 5745 h 990"/>
                                <a:gd name="T68" fmla="+- 0 8915 7892"/>
                                <a:gd name="T69" fmla="*/ T68 w 1077"/>
                                <a:gd name="T70" fmla="+- 0 5740 5000"/>
                                <a:gd name="T71" fmla="*/ 5740 h 990"/>
                                <a:gd name="T72" fmla="+- 0 8934 7892"/>
                                <a:gd name="T73" fmla="*/ T72 w 1077"/>
                                <a:gd name="T74" fmla="+- 0 5726 5000"/>
                                <a:gd name="T75" fmla="*/ 5726 h 990"/>
                                <a:gd name="T76" fmla="+- 0 8955 7892"/>
                                <a:gd name="T77" fmla="*/ T76 w 1077"/>
                                <a:gd name="T78" fmla="+- 0 5703 5000"/>
                                <a:gd name="T79" fmla="*/ 5703 h 990"/>
                                <a:gd name="T80" fmla="+- 0 8967 7892"/>
                                <a:gd name="T81" fmla="*/ T80 w 1077"/>
                                <a:gd name="T82" fmla="+- 0 5686 5000"/>
                                <a:gd name="T83" fmla="*/ 5686 h 990"/>
                                <a:gd name="T84" fmla="+- 0 8969 7892"/>
                                <a:gd name="T85" fmla="*/ T84 w 1077"/>
                                <a:gd name="T86" fmla="+- 0 5671 5000"/>
                                <a:gd name="T87" fmla="*/ 5671 h 990"/>
                                <a:gd name="T88" fmla="+- 0 8963 7892"/>
                                <a:gd name="T89" fmla="*/ T88 w 1077"/>
                                <a:gd name="T90" fmla="+- 0 5659 5000"/>
                                <a:gd name="T91" fmla="*/ 5659 h 990"/>
                                <a:gd name="T92" fmla="+- 0 8895 7892"/>
                                <a:gd name="T93" fmla="*/ T92 w 1077"/>
                                <a:gd name="T94" fmla="+- 0 5591 5000"/>
                                <a:gd name="T95" fmla="*/ 5591 h 990"/>
                                <a:gd name="T96" fmla="+- 0 8798 7892"/>
                                <a:gd name="T97" fmla="*/ T96 w 1077"/>
                                <a:gd name="T98" fmla="+- 0 5494 5000"/>
                                <a:gd name="T99" fmla="*/ 5494 h 990"/>
                                <a:gd name="T100" fmla="+- 0 8701 7892"/>
                                <a:gd name="T101" fmla="*/ T100 w 1077"/>
                                <a:gd name="T102" fmla="+- 0 5397 5000"/>
                                <a:gd name="T103" fmla="*/ 5397 h 990"/>
                                <a:gd name="T104" fmla="+- 0 8603 7892"/>
                                <a:gd name="T105" fmla="*/ T104 w 1077"/>
                                <a:gd name="T106" fmla="+- 0 5300 5000"/>
                                <a:gd name="T107" fmla="*/ 5300 h 990"/>
                                <a:gd name="T108" fmla="+- 0 8506 7892"/>
                                <a:gd name="T109" fmla="*/ T108 w 1077"/>
                                <a:gd name="T110" fmla="+- 0 5203 5000"/>
                                <a:gd name="T111" fmla="*/ 5203 h 990"/>
                                <a:gd name="T112" fmla="+- 0 8409 7892"/>
                                <a:gd name="T113" fmla="*/ T112 w 1077"/>
                                <a:gd name="T114" fmla="+- 0 5106 5000"/>
                                <a:gd name="T115" fmla="*/ 5106 h 990"/>
                                <a:gd name="T116" fmla="+- 0 8312 7892"/>
                                <a:gd name="T117" fmla="*/ T116 w 1077"/>
                                <a:gd name="T118" fmla="+- 0 5009 5000"/>
                                <a:gd name="T119" fmla="*/ 5009 h 990"/>
                                <a:gd name="T120" fmla="+- 0 8291 7892"/>
                                <a:gd name="T121" fmla="*/ T120 w 1077"/>
                                <a:gd name="T122" fmla="+- 0 5000 5000"/>
                                <a:gd name="T123" fmla="*/ 5000 h 990"/>
                                <a:gd name="T124" fmla="+- 0 8274 7892"/>
                                <a:gd name="T125" fmla="*/ T124 w 1077"/>
                                <a:gd name="T126" fmla="+- 0 5005 5000"/>
                                <a:gd name="T127" fmla="*/ 5005 h 990"/>
                                <a:gd name="T128" fmla="+- 0 8254 7892"/>
                                <a:gd name="T129" fmla="*/ T128 w 1077"/>
                                <a:gd name="T130" fmla="+- 0 5022 5000"/>
                                <a:gd name="T131" fmla="*/ 5022 h 990"/>
                                <a:gd name="T132" fmla="+- 0 8230 7892"/>
                                <a:gd name="T133" fmla="*/ T132 w 1077"/>
                                <a:gd name="T134" fmla="+- 0 5046 5000"/>
                                <a:gd name="T135" fmla="*/ 5046 h 990"/>
                                <a:gd name="T136" fmla="+- 0 8217 7892"/>
                                <a:gd name="T137" fmla="*/ T136 w 1077"/>
                                <a:gd name="T138" fmla="+- 0 5064 5000"/>
                                <a:gd name="T139" fmla="*/ 5064 h 990"/>
                                <a:gd name="T140" fmla="+- 0 8215 7892"/>
                                <a:gd name="T141" fmla="*/ T140 w 1077"/>
                                <a:gd name="T142" fmla="+- 0 5081 5000"/>
                                <a:gd name="T143" fmla="*/ 5081 h 990"/>
                                <a:gd name="T144" fmla="+- 0 8221 7892"/>
                                <a:gd name="T145" fmla="*/ T144 w 1077"/>
                                <a:gd name="T146" fmla="+- 0 5093 5000"/>
                                <a:gd name="T147" fmla="*/ 5093 h 990"/>
                                <a:gd name="T148" fmla="+- 0 8270 7892"/>
                                <a:gd name="T149" fmla="*/ T148 w 1077"/>
                                <a:gd name="T150" fmla="+- 0 5142 5000"/>
                                <a:gd name="T151" fmla="*/ 5142 h 990"/>
                                <a:gd name="T152" fmla="+- 0 8337 7892"/>
                                <a:gd name="T153" fmla="*/ T152 w 1077"/>
                                <a:gd name="T154" fmla="+- 0 5209 5000"/>
                                <a:gd name="T155" fmla="*/ 5209 h 990"/>
                                <a:gd name="T156" fmla="+- 0 8405 7892"/>
                                <a:gd name="T157" fmla="*/ T156 w 1077"/>
                                <a:gd name="T158" fmla="+- 0 5277 5000"/>
                                <a:gd name="T159" fmla="*/ 5277 h 990"/>
                                <a:gd name="T160" fmla="+- 0 8473 7892"/>
                                <a:gd name="T161" fmla="*/ T160 w 1077"/>
                                <a:gd name="T162" fmla="+- 0 5345 5000"/>
                                <a:gd name="T163" fmla="*/ 5345 h 990"/>
                                <a:gd name="T164" fmla="+- 0 8541 7892"/>
                                <a:gd name="T165" fmla="*/ T164 w 1077"/>
                                <a:gd name="T166" fmla="+- 0 5413 5000"/>
                                <a:gd name="T167" fmla="*/ 5413 h 990"/>
                                <a:gd name="T168" fmla="+- 0 8609 7892"/>
                                <a:gd name="T169" fmla="*/ T168 w 1077"/>
                                <a:gd name="T170" fmla="+- 0 5481 5000"/>
                                <a:gd name="T171" fmla="*/ 5481 h 990"/>
                                <a:gd name="T172" fmla="+- 0 8677 7892"/>
                                <a:gd name="T173" fmla="*/ T172 w 1077"/>
                                <a:gd name="T174" fmla="+- 0 5549 5000"/>
                                <a:gd name="T175" fmla="*/ 5549 h 990"/>
                                <a:gd name="T176" fmla="+- 0 8698 7892"/>
                                <a:gd name="T177" fmla="*/ T176 w 1077"/>
                                <a:gd name="T178" fmla="+- 0 5659 5000"/>
                                <a:gd name="T179" fmla="*/ 5659 h 990"/>
                                <a:gd name="T180" fmla="+- 0 8701 7892"/>
                                <a:gd name="T181" fmla="*/ T180 w 1077"/>
                                <a:gd name="T182" fmla="+- 0 5714 5000"/>
                                <a:gd name="T183" fmla="*/ 5714 h 990"/>
                                <a:gd name="T184" fmla="+- 0 8667 7892"/>
                                <a:gd name="T185" fmla="*/ T184 w 1077"/>
                                <a:gd name="T186" fmla="+- 0 5808 5000"/>
                                <a:gd name="T187" fmla="*/ 5808 h 990"/>
                                <a:gd name="T188" fmla="+- 0 8580 7892"/>
                                <a:gd name="T189" fmla="*/ T188 w 1077"/>
                                <a:gd name="T190" fmla="+- 0 5840 5000"/>
                                <a:gd name="T191" fmla="*/ 5840 h 990"/>
                                <a:gd name="T192" fmla="+- 0 8500 7892"/>
                                <a:gd name="T193" fmla="*/ T192 w 1077"/>
                                <a:gd name="T194" fmla="+- 0 5815 5000"/>
                                <a:gd name="T195" fmla="*/ 5815 h 990"/>
                                <a:gd name="T196" fmla="+- 0 8400 7892"/>
                                <a:gd name="T197" fmla="*/ T196 w 1077"/>
                                <a:gd name="T198" fmla="+- 0 5741 5000"/>
                                <a:gd name="T199" fmla="*/ 5741 h 990"/>
                                <a:gd name="T200" fmla="+- 0 8329 7892"/>
                                <a:gd name="T201" fmla="*/ T200 w 1077"/>
                                <a:gd name="T202" fmla="+- 0 5670 5000"/>
                                <a:gd name="T203" fmla="*/ 5670 h 990"/>
                                <a:gd name="T204" fmla="+- 0 8272 7892"/>
                                <a:gd name="T205" fmla="*/ T204 w 1077"/>
                                <a:gd name="T206" fmla="+- 0 5614 5000"/>
                                <a:gd name="T207" fmla="*/ 5614 h 990"/>
                                <a:gd name="T208" fmla="+- 0 8216 7892"/>
                                <a:gd name="T209" fmla="*/ T208 w 1077"/>
                                <a:gd name="T210" fmla="+- 0 5557 5000"/>
                                <a:gd name="T211" fmla="*/ 5557 h 990"/>
                                <a:gd name="T212" fmla="+- 0 8159 7892"/>
                                <a:gd name="T213" fmla="*/ T212 w 1077"/>
                                <a:gd name="T214" fmla="+- 0 5501 5000"/>
                                <a:gd name="T215" fmla="*/ 5501 h 990"/>
                                <a:gd name="T216" fmla="+- 0 8103 7892"/>
                                <a:gd name="T217" fmla="*/ T216 w 1077"/>
                                <a:gd name="T218" fmla="+- 0 5444 5000"/>
                                <a:gd name="T219" fmla="*/ 5444 h 990"/>
                                <a:gd name="T220" fmla="+- 0 8046 7892"/>
                                <a:gd name="T221" fmla="*/ T220 w 1077"/>
                                <a:gd name="T222" fmla="+- 0 5388 5000"/>
                                <a:gd name="T223" fmla="*/ 5388 h 990"/>
                                <a:gd name="T224" fmla="+- 0 7990 7892"/>
                                <a:gd name="T225" fmla="*/ T224 w 1077"/>
                                <a:gd name="T226" fmla="+- 0 5331 5000"/>
                                <a:gd name="T227" fmla="*/ 5331 h 990"/>
                                <a:gd name="T228" fmla="+- 0 7977 7892"/>
                                <a:gd name="T229" fmla="*/ T228 w 1077"/>
                                <a:gd name="T230" fmla="+- 0 5323 5000"/>
                                <a:gd name="T231" fmla="*/ 5323 h 990"/>
                                <a:gd name="T232" fmla="+- 0 7963 7892"/>
                                <a:gd name="T233" fmla="*/ T232 w 1077"/>
                                <a:gd name="T234" fmla="+- 0 5323 5000"/>
                                <a:gd name="T235" fmla="*/ 5323 h 990"/>
                                <a:gd name="T236" fmla="+- 0 7945 7892"/>
                                <a:gd name="T237" fmla="*/ T236 w 1077"/>
                                <a:gd name="T238" fmla="+- 0 5332 5000"/>
                                <a:gd name="T239" fmla="*/ 5332 h 990"/>
                                <a:gd name="T240" fmla="+- 0 7923 7892"/>
                                <a:gd name="T241" fmla="*/ T240 w 1077"/>
                                <a:gd name="T242" fmla="+- 0 5353 5000"/>
                                <a:gd name="T243" fmla="*/ 5353 h 990"/>
                                <a:gd name="T244" fmla="+- 0 7903 7892"/>
                                <a:gd name="T245" fmla="*/ T244 w 1077"/>
                                <a:gd name="T246" fmla="+- 0 5375 5000"/>
                                <a:gd name="T247" fmla="*/ 5375 h 9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1077" h="990">
                                  <a:moveTo>
                                    <a:pt x="11" y="375"/>
                                  </a:moveTo>
                                  <a:lnTo>
                                    <a:pt x="6" y="381"/>
                                  </a:lnTo>
                                  <a:lnTo>
                                    <a:pt x="3" y="387"/>
                                  </a:lnTo>
                                  <a:lnTo>
                                    <a:pt x="2" y="393"/>
                                  </a:lnTo>
                                  <a:lnTo>
                                    <a:pt x="0" y="399"/>
                                  </a:lnTo>
                                  <a:lnTo>
                                    <a:pt x="1" y="404"/>
                                  </a:lnTo>
                                  <a:lnTo>
                                    <a:pt x="2" y="407"/>
                                  </a:lnTo>
                                  <a:lnTo>
                                    <a:pt x="3" y="411"/>
                                  </a:lnTo>
                                  <a:lnTo>
                                    <a:pt x="6" y="415"/>
                                  </a:lnTo>
                                  <a:lnTo>
                                    <a:pt x="10" y="419"/>
                                  </a:lnTo>
                                  <a:lnTo>
                                    <a:pt x="29" y="439"/>
                                  </a:lnTo>
                                  <a:lnTo>
                                    <a:pt x="69" y="478"/>
                                  </a:lnTo>
                                  <a:lnTo>
                                    <a:pt x="108" y="517"/>
                                  </a:lnTo>
                                  <a:lnTo>
                                    <a:pt x="147" y="556"/>
                                  </a:lnTo>
                                  <a:lnTo>
                                    <a:pt x="186" y="596"/>
                                  </a:lnTo>
                                  <a:lnTo>
                                    <a:pt x="226" y="635"/>
                                  </a:lnTo>
                                  <a:lnTo>
                                    <a:pt x="265" y="674"/>
                                  </a:lnTo>
                                  <a:lnTo>
                                    <a:pt x="304" y="713"/>
                                  </a:lnTo>
                                  <a:lnTo>
                                    <a:pt x="344" y="753"/>
                                  </a:lnTo>
                                  <a:lnTo>
                                    <a:pt x="383" y="792"/>
                                  </a:lnTo>
                                  <a:lnTo>
                                    <a:pt x="410" y="819"/>
                                  </a:lnTo>
                                  <a:lnTo>
                                    <a:pt x="442" y="850"/>
                                  </a:lnTo>
                                  <a:lnTo>
                                    <a:pt x="473" y="877"/>
                                  </a:lnTo>
                                  <a:lnTo>
                                    <a:pt x="503" y="901"/>
                                  </a:lnTo>
                                  <a:lnTo>
                                    <a:pt x="531" y="922"/>
                                  </a:lnTo>
                                  <a:lnTo>
                                    <a:pt x="557" y="939"/>
                                  </a:lnTo>
                                  <a:lnTo>
                                    <a:pt x="592" y="959"/>
                                  </a:lnTo>
                                  <a:lnTo>
                                    <a:pt x="628" y="974"/>
                                  </a:lnTo>
                                  <a:lnTo>
                                    <a:pt x="659" y="984"/>
                                  </a:lnTo>
                                  <a:lnTo>
                                    <a:pt x="699" y="990"/>
                                  </a:lnTo>
                                  <a:lnTo>
                                    <a:pt x="719" y="990"/>
                                  </a:lnTo>
                                  <a:lnTo>
                                    <a:pt x="738" y="989"/>
                                  </a:lnTo>
                                  <a:lnTo>
                                    <a:pt x="773" y="982"/>
                                  </a:lnTo>
                                  <a:lnTo>
                                    <a:pt x="809" y="967"/>
                                  </a:lnTo>
                                  <a:lnTo>
                                    <a:pt x="842" y="943"/>
                                  </a:lnTo>
                                  <a:lnTo>
                                    <a:pt x="872" y="913"/>
                                  </a:lnTo>
                                  <a:lnTo>
                                    <a:pt x="893" y="880"/>
                                  </a:lnTo>
                                  <a:lnTo>
                                    <a:pt x="907" y="841"/>
                                  </a:lnTo>
                                  <a:lnTo>
                                    <a:pt x="913" y="810"/>
                                  </a:lnTo>
                                  <a:lnTo>
                                    <a:pt x="915" y="776"/>
                                  </a:lnTo>
                                  <a:lnTo>
                                    <a:pt x="916" y="757"/>
                                  </a:lnTo>
                                  <a:lnTo>
                                    <a:pt x="915" y="737"/>
                                  </a:lnTo>
                                  <a:lnTo>
                                    <a:pt x="913" y="717"/>
                                  </a:lnTo>
                                  <a:lnTo>
                                    <a:pt x="911" y="695"/>
                                  </a:lnTo>
                                  <a:lnTo>
                                    <a:pt x="907" y="673"/>
                                  </a:lnTo>
                                  <a:lnTo>
                                    <a:pt x="903" y="650"/>
                                  </a:lnTo>
                                  <a:lnTo>
                                    <a:pt x="988" y="735"/>
                                  </a:lnTo>
                                  <a:lnTo>
                                    <a:pt x="992" y="739"/>
                                  </a:lnTo>
                                  <a:lnTo>
                                    <a:pt x="996" y="742"/>
                                  </a:lnTo>
                                  <a:lnTo>
                                    <a:pt x="1003" y="745"/>
                                  </a:lnTo>
                                  <a:lnTo>
                                    <a:pt x="1007" y="745"/>
                                  </a:lnTo>
                                  <a:lnTo>
                                    <a:pt x="1012" y="744"/>
                                  </a:lnTo>
                                  <a:lnTo>
                                    <a:pt x="1017" y="743"/>
                                  </a:lnTo>
                                  <a:lnTo>
                                    <a:pt x="1023" y="740"/>
                                  </a:lnTo>
                                  <a:lnTo>
                                    <a:pt x="1029" y="736"/>
                                  </a:lnTo>
                                  <a:lnTo>
                                    <a:pt x="1034" y="732"/>
                                  </a:lnTo>
                                  <a:lnTo>
                                    <a:pt x="1042" y="726"/>
                                  </a:lnTo>
                                  <a:lnTo>
                                    <a:pt x="1050" y="718"/>
                                  </a:lnTo>
                                  <a:lnTo>
                                    <a:pt x="1057" y="710"/>
                                  </a:lnTo>
                                  <a:lnTo>
                                    <a:pt x="1063" y="703"/>
                                  </a:lnTo>
                                  <a:lnTo>
                                    <a:pt x="1068" y="697"/>
                                  </a:lnTo>
                                  <a:lnTo>
                                    <a:pt x="1072" y="692"/>
                                  </a:lnTo>
                                  <a:lnTo>
                                    <a:pt x="1075" y="686"/>
                                  </a:lnTo>
                                  <a:lnTo>
                                    <a:pt x="1075" y="681"/>
                                  </a:lnTo>
                                  <a:lnTo>
                                    <a:pt x="1077" y="675"/>
                                  </a:lnTo>
                                  <a:lnTo>
                                    <a:pt x="1077" y="671"/>
                                  </a:lnTo>
                                  <a:lnTo>
                                    <a:pt x="1075" y="667"/>
                                  </a:lnTo>
                                  <a:lnTo>
                                    <a:pt x="1074" y="664"/>
                                  </a:lnTo>
                                  <a:lnTo>
                                    <a:pt x="1071" y="659"/>
                                  </a:lnTo>
                                  <a:lnTo>
                                    <a:pt x="1067" y="656"/>
                                  </a:lnTo>
                                  <a:lnTo>
                                    <a:pt x="1035" y="623"/>
                                  </a:lnTo>
                                  <a:lnTo>
                                    <a:pt x="1003" y="591"/>
                                  </a:lnTo>
                                  <a:lnTo>
                                    <a:pt x="970" y="559"/>
                                  </a:lnTo>
                                  <a:lnTo>
                                    <a:pt x="938" y="526"/>
                                  </a:lnTo>
                                  <a:lnTo>
                                    <a:pt x="906" y="494"/>
                                  </a:lnTo>
                                  <a:lnTo>
                                    <a:pt x="873" y="462"/>
                                  </a:lnTo>
                                  <a:lnTo>
                                    <a:pt x="841" y="429"/>
                                  </a:lnTo>
                                  <a:lnTo>
                                    <a:pt x="809" y="397"/>
                                  </a:lnTo>
                                  <a:lnTo>
                                    <a:pt x="776" y="365"/>
                                  </a:lnTo>
                                  <a:lnTo>
                                    <a:pt x="744" y="332"/>
                                  </a:lnTo>
                                  <a:lnTo>
                                    <a:pt x="711" y="300"/>
                                  </a:lnTo>
                                  <a:lnTo>
                                    <a:pt x="679" y="267"/>
                                  </a:lnTo>
                                  <a:lnTo>
                                    <a:pt x="647" y="235"/>
                                  </a:lnTo>
                                  <a:lnTo>
                                    <a:pt x="614" y="203"/>
                                  </a:lnTo>
                                  <a:lnTo>
                                    <a:pt x="582" y="170"/>
                                  </a:lnTo>
                                  <a:lnTo>
                                    <a:pt x="550" y="138"/>
                                  </a:lnTo>
                                  <a:lnTo>
                                    <a:pt x="517" y="106"/>
                                  </a:lnTo>
                                  <a:lnTo>
                                    <a:pt x="485" y="73"/>
                                  </a:lnTo>
                                  <a:lnTo>
                                    <a:pt x="453" y="41"/>
                                  </a:lnTo>
                                  <a:lnTo>
                                    <a:pt x="420" y="9"/>
                                  </a:lnTo>
                                  <a:lnTo>
                                    <a:pt x="412" y="2"/>
                                  </a:lnTo>
                                  <a:lnTo>
                                    <a:pt x="404" y="0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393" y="1"/>
                                  </a:lnTo>
                                  <a:lnTo>
                                    <a:pt x="388" y="2"/>
                                  </a:lnTo>
                                  <a:lnTo>
                                    <a:pt x="382" y="5"/>
                                  </a:lnTo>
                                  <a:lnTo>
                                    <a:pt x="376" y="10"/>
                                  </a:lnTo>
                                  <a:lnTo>
                                    <a:pt x="369" y="15"/>
                                  </a:lnTo>
                                  <a:lnTo>
                                    <a:pt x="362" y="22"/>
                                  </a:lnTo>
                                  <a:lnTo>
                                    <a:pt x="354" y="30"/>
                                  </a:lnTo>
                                  <a:lnTo>
                                    <a:pt x="345" y="39"/>
                                  </a:lnTo>
                                  <a:lnTo>
                                    <a:pt x="338" y="46"/>
                                  </a:lnTo>
                                  <a:lnTo>
                                    <a:pt x="334" y="52"/>
                                  </a:lnTo>
                                  <a:lnTo>
                                    <a:pt x="328" y="59"/>
                                  </a:lnTo>
                                  <a:lnTo>
                                    <a:pt x="325" y="64"/>
                                  </a:lnTo>
                                  <a:lnTo>
                                    <a:pt x="324" y="70"/>
                                  </a:lnTo>
                                  <a:lnTo>
                                    <a:pt x="323" y="76"/>
                                  </a:lnTo>
                                  <a:lnTo>
                                    <a:pt x="323" y="81"/>
                                  </a:lnTo>
                                  <a:lnTo>
                                    <a:pt x="324" y="84"/>
                                  </a:lnTo>
                                  <a:lnTo>
                                    <a:pt x="326" y="89"/>
                                  </a:lnTo>
                                  <a:lnTo>
                                    <a:pt x="329" y="93"/>
                                  </a:lnTo>
                                  <a:lnTo>
                                    <a:pt x="332" y="96"/>
                                  </a:lnTo>
                                  <a:lnTo>
                                    <a:pt x="355" y="119"/>
                                  </a:lnTo>
                                  <a:lnTo>
                                    <a:pt x="378" y="142"/>
                                  </a:lnTo>
                                  <a:lnTo>
                                    <a:pt x="400" y="164"/>
                                  </a:lnTo>
                                  <a:lnTo>
                                    <a:pt x="423" y="187"/>
                                  </a:lnTo>
                                  <a:lnTo>
                                    <a:pt x="445" y="209"/>
                                  </a:lnTo>
                                  <a:lnTo>
                                    <a:pt x="468" y="232"/>
                                  </a:lnTo>
                                  <a:lnTo>
                                    <a:pt x="491" y="255"/>
                                  </a:lnTo>
                                  <a:lnTo>
                                    <a:pt x="513" y="277"/>
                                  </a:lnTo>
                                  <a:lnTo>
                                    <a:pt x="536" y="300"/>
                                  </a:lnTo>
                                  <a:lnTo>
                                    <a:pt x="559" y="322"/>
                                  </a:lnTo>
                                  <a:lnTo>
                                    <a:pt x="581" y="345"/>
                                  </a:lnTo>
                                  <a:lnTo>
                                    <a:pt x="604" y="368"/>
                                  </a:lnTo>
                                  <a:lnTo>
                                    <a:pt x="626" y="390"/>
                                  </a:lnTo>
                                  <a:lnTo>
                                    <a:pt x="649" y="413"/>
                                  </a:lnTo>
                                  <a:lnTo>
                                    <a:pt x="672" y="436"/>
                                  </a:lnTo>
                                  <a:lnTo>
                                    <a:pt x="694" y="458"/>
                                  </a:lnTo>
                                  <a:lnTo>
                                    <a:pt x="717" y="481"/>
                                  </a:lnTo>
                                  <a:lnTo>
                                    <a:pt x="740" y="503"/>
                                  </a:lnTo>
                                  <a:lnTo>
                                    <a:pt x="762" y="526"/>
                                  </a:lnTo>
                                  <a:lnTo>
                                    <a:pt x="785" y="549"/>
                                  </a:lnTo>
                                  <a:lnTo>
                                    <a:pt x="792" y="576"/>
                                  </a:lnTo>
                                  <a:lnTo>
                                    <a:pt x="800" y="619"/>
                                  </a:lnTo>
                                  <a:lnTo>
                                    <a:pt x="806" y="659"/>
                                  </a:lnTo>
                                  <a:lnTo>
                                    <a:pt x="809" y="694"/>
                                  </a:lnTo>
                                  <a:lnTo>
                                    <a:pt x="809" y="710"/>
                                  </a:lnTo>
                                  <a:lnTo>
                                    <a:pt x="809" y="714"/>
                                  </a:lnTo>
                                  <a:lnTo>
                                    <a:pt x="807" y="737"/>
                                  </a:lnTo>
                                  <a:lnTo>
                                    <a:pt x="796" y="777"/>
                                  </a:lnTo>
                                  <a:lnTo>
                                    <a:pt x="775" y="808"/>
                                  </a:lnTo>
                                  <a:lnTo>
                                    <a:pt x="754" y="824"/>
                                  </a:lnTo>
                                  <a:lnTo>
                                    <a:pt x="717" y="838"/>
                                  </a:lnTo>
                                  <a:lnTo>
                                    <a:pt x="688" y="840"/>
                                  </a:lnTo>
                                  <a:lnTo>
                                    <a:pt x="669" y="838"/>
                                  </a:lnTo>
                                  <a:lnTo>
                                    <a:pt x="643" y="830"/>
                                  </a:lnTo>
                                  <a:lnTo>
                                    <a:pt x="608" y="815"/>
                                  </a:lnTo>
                                  <a:lnTo>
                                    <a:pt x="571" y="792"/>
                                  </a:lnTo>
                                  <a:lnTo>
                                    <a:pt x="539" y="768"/>
                                  </a:lnTo>
                                  <a:lnTo>
                                    <a:pt x="508" y="741"/>
                                  </a:lnTo>
                                  <a:lnTo>
                                    <a:pt x="474" y="708"/>
                                  </a:lnTo>
                                  <a:lnTo>
                                    <a:pt x="456" y="689"/>
                                  </a:lnTo>
                                  <a:lnTo>
                                    <a:pt x="437" y="670"/>
                                  </a:lnTo>
                                  <a:lnTo>
                                    <a:pt x="418" y="651"/>
                                  </a:lnTo>
                                  <a:lnTo>
                                    <a:pt x="399" y="633"/>
                                  </a:lnTo>
                                  <a:lnTo>
                                    <a:pt x="380" y="614"/>
                                  </a:lnTo>
                                  <a:lnTo>
                                    <a:pt x="361" y="595"/>
                                  </a:lnTo>
                                  <a:lnTo>
                                    <a:pt x="342" y="576"/>
                                  </a:lnTo>
                                  <a:lnTo>
                                    <a:pt x="324" y="557"/>
                                  </a:lnTo>
                                  <a:lnTo>
                                    <a:pt x="305" y="538"/>
                                  </a:lnTo>
                                  <a:lnTo>
                                    <a:pt x="286" y="520"/>
                                  </a:lnTo>
                                  <a:lnTo>
                                    <a:pt x="267" y="501"/>
                                  </a:lnTo>
                                  <a:lnTo>
                                    <a:pt x="248" y="482"/>
                                  </a:lnTo>
                                  <a:lnTo>
                                    <a:pt x="229" y="463"/>
                                  </a:lnTo>
                                  <a:lnTo>
                                    <a:pt x="211" y="444"/>
                                  </a:lnTo>
                                  <a:lnTo>
                                    <a:pt x="192" y="425"/>
                                  </a:lnTo>
                                  <a:lnTo>
                                    <a:pt x="173" y="407"/>
                                  </a:lnTo>
                                  <a:lnTo>
                                    <a:pt x="154" y="388"/>
                                  </a:lnTo>
                                  <a:lnTo>
                                    <a:pt x="135" y="369"/>
                                  </a:lnTo>
                                  <a:lnTo>
                                    <a:pt x="116" y="350"/>
                                  </a:lnTo>
                                  <a:lnTo>
                                    <a:pt x="98" y="331"/>
                                  </a:lnTo>
                                  <a:lnTo>
                                    <a:pt x="94" y="328"/>
                                  </a:lnTo>
                                  <a:lnTo>
                                    <a:pt x="90" y="325"/>
                                  </a:lnTo>
                                  <a:lnTo>
                                    <a:pt x="85" y="323"/>
                                  </a:lnTo>
                                  <a:lnTo>
                                    <a:pt x="82" y="323"/>
                                  </a:lnTo>
                                  <a:lnTo>
                                    <a:pt x="77" y="322"/>
                                  </a:lnTo>
                                  <a:lnTo>
                                    <a:pt x="71" y="323"/>
                                  </a:lnTo>
                                  <a:lnTo>
                                    <a:pt x="65" y="324"/>
                                  </a:lnTo>
                                  <a:lnTo>
                                    <a:pt x="60" y="327"/>
                                  </a:lnTo>
                                  <a:lnTo>
                                    <a:pt x="53" y="332"/>
                                  </a:lnTo>
                                  <a:lnTo>
                                    <a:pt x="47" y="337"/>
                                  </a:lnTo>
                                  <a:lnTo>
                                    <a:pt x="40" y="344"/>
                                  </a:lnTo>
                                  <a:lnTo>
                                    <a:pt x="31" y="353"/>
                                  </a:lnTo>
                                  <a:lnTo>
                                    <a:pt x="23" y="361"/>
                                  </a:lnTo>
                                  <a:lnTo>
                                    <a:pt x="16" y="368"/>
                                  </a:lnTo>
                                  <a:lnTo>
                                    <a:pt x="11" y="3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58" name="Group 3281"/>
                          <wpg:cNvGrpSpPr>
                            <a:grpSpLocks/>
                          </wpg:cNvGrpSpPr>
                          <wpg:grpSpPr bwMode="auto">
                            <a:xfrm>
                              <a:off x="9006" y="5267"/>
                              <a:ext cx="223" cy="225"/>
                              <a:chOff x="9006" y="5267"/>
                              <a:chExt cx="223" cy="225"/>
                            </a:xfrm>
                          </wpg:grpSpPr>
                          <wps:wsp>
                            <wps:cNvPr id="59" name="Freeform 3287"/>
                            <wps:cNvSpPr>
                              <a:spLocks/>
                            </wps:cNvSpPr>
                            <wps:spPr bwMode="auto">
                              <a:xfrm>
                                <a:off x="9006" y="5267"/>
                                <a:ext cx="223" cy="225"/>
                              </a:xfrm>
                              <a:custGeom>
                                <a:avLst/>
                                <a:gdLst>
                                  <a:gd name="T0" fmla="+- 0 9173 9006"/>
                                  <a:gd name="T1" fmla="*/ T0 w 223"/>
                                  <a:gd name="T2" fmla="+- 0 5321 5267"/>
                                  <a:gd name="T3" fmla="*/ 5321 h 225"/>
                                  <a:gd name="T4" fmla="+- 0 9158 9006"/>
                                  <a:gd name="T5" fmla="*/ T4 w 223"/>
                                  <a:gd name="T6" fmla="+- 0 5307 5267"/>
                                  <a:gd name="T7" fmla="*/ 5307 h 225"/>
                                  <a:gd name="T8" fmla="+- 0 9139 9006"/>
                                  <a:gd name="T9" fmla="*/ T8 w 223"/>
                                  <a:gd name="T10" fmla="+- 0 5291 5267"/>
                                  <a:gd name="T11" fmla="*/ 5291 h 225"/>
                                  <a:gd name="T12" fmla="+- 0 9122 9006"/>
                                  <a:gd name="T13" fmla="*/ T12 w 223"/>
                                  <a:gd name="T14" fmla="+- 0 5279 5267"/>
                                  <a:gd name="T15" fmla="*/ 5279 h 225"/>
                                  <a:gd name="T16" fmla="+- 0 9107 9006"/>
                                  <a:gd name="T17" fmla="*/ T16 w 223"/>
                                  <a:gd name="T18" fmla="+- 0 5271 5267"/>
                                  <a:gd name="T19" fmla="*/ 5271 h 225"/>
                                  <a:gd name="T20" fmla="+- 0 9095 9006"/>
                                  <a:gd name="T21" fmla="*/ T20 w 223"/>
                                  <a:gd name="T22" fmla="+- 0 5268 5267"/>
                                  <a:gd name="T23" fmla="*/ 5268 h 225"/>
                                  <a:gd name="T24" fmla="+- 0 9087 9006"/>
                                  <a:gd name="T25" fmla="*/ T24 w 223"/>
                                  <a:gd name="T26" fmla="+- 0 5267 5267"/>
                                  <a:gd name="T27" fmla="*/ 5267 h 225"/>
                                  <a:gd name="T28" fmla="+- 0 9070 9006"/>
                                  <a:gd name="T29" fmla="*/ T28 w 223"/>
                                  <a:gd name="T30" fmla="+- 0 5270 5267"/>
                                  <a:gd name="T31" fmla="*/ 5270 h 225"/>
                                  <a:gd name="T32" fmla="+- 0 9052 9006"/>
                                  <a:gd name="T33" fmla="*/ T32 w 223"/>
                                  <a:gd name="T34" fmla="+- 0 5279 5267"/>
                                  <a:gd name="T35" fmla="*/ 5279 h 225"/>
                                  <a:gd name="T36" fmla="+- 0 9034 9006"/>
                                  <a:gd name="T37" fmla="*/ T36 w 223"/>
                                  <a:gd name="T38" fmla="+- 0 5295 5267"/>
                                  <a:gd name="T39" fmla="*/ 5295 h 225"/>
                                  <a:gd name="T40" fmla="+- 0 9025 9006"/>
                                  <a:gd name="T41" fmla="*/ T40 w 223"/>
                                  <a:gd name="T42" fmla="+- 0 5304 5267"/>
                                  <a:gd name="T43" fmla="*/ 5304 h 225"/>
                                  <a:gd name="T44" fmla="+- 0 9013 9006"/>
                                  <a:gd name="T45" fmla="*/ T44 w 223"/>
                                  <a:gd name="T46" fmla="+- 0 5322 5267"/>
                                  <a:gd name="T47" fmla="*/ 5322 h 225"/>
                                  <a:gd name="T48" fmla="+- 0 9006 9006"/>
                                  <a:gd name="T49" fmla="*/ T48 w 223"/>
                                  <a:gd name="T50" fmla="+- 0 5340 5267"/>
                                  <a:gd name="T51" fmla="*/ 5340 h 225"/>
                                  <a:gd name="T52" fmla="+- 0 9006 9006"/>
                                  <a:gd name="T53" fmla="*/ T52 w 223"/>
                                  <a:gd name="T54" fmla="+- 0 5356 5267"/>
                                  <a:gd name="T55" fmla="*/ 5356 h 225"/>
                                  <a:gd name="T56" fmla="+- 0 9009 9006"/>
                                  <a:gd name="T57" fmla="*/ T56 w 223"/>
                                  <a:gd name="T58" fmla="+- 0 5368 5267"/>
                                  <a:gd name="T59" fmla="*/ 5368 h 225"/>
                                  <a:gd name="T60" fmla="+- 0 9016 9006"/>
                                  <a:gd name="T61" fmla="*/ T60 w 223"/>
                                  <a:gd name="T62" fmla="+- 0 5383 5267"/>
                                  <a:gd name="T63" fmla="*/ 5383 h 225"/>
                                  <a:gd name="T64" fmla="+- 0 9028 9006"/>
                                  <a:gd name="T65" fmla="*/ T64 w 223"/>
                                  <a:gd name="T66" fmla="+- 0 5399 5267"/>
                                  <a:gd name="T67" fmla="*/ 5399 h 225"/>
                                  <a:gd name="T68" fmla="+- 0 9043 9006"/>
                                  <a:gd name="T69" fmla="*/ T68 w 223"/>
                                  <a:gd name="T70" fmla="+- 0 5417 5267"/>
                                  <a:gd name="T71" fmla="*/ 5417 h 225"/>
                                  <a:gd name="T72" fmla="+- 0 9061 9006"/>
                                  <a:gd name="T73" fmla="*/ T72 w 223"/>
                                  <a:gd name="T74" fmla="+- 0 5437 5267"/>
                                  <a:gd name="T75" fmla="*/ 5437 h 225"/>
                                  <a:gd name="T76" fmla="+- 0 9077 9006"/>
                                  <a:gd name="T77" fmla="*/ T76 w 223"/>
                                  <a:gd name="T78" fmla="+- 0 5452 5267"/>
                                  <a:gd name="T79" fmla="*/ 5452 h 225"/>
                                  <a:gd name="T80" fmla="+- 0 9095 9006"/>
                                  <a:gd name="T81" fmla="*/ T80 w 223"/>
                                  <a:gd name="T82" fmla="+- 0 5468 5267"/>
                                  <a:gd name="T83" fmla="*/ 5468 h 225"/>
                                  <a:gd name="T84" fmla="+- 0 9112 9006"/>
                                  <a:gd name="T85" fmla="*/ T84 w 223"/>
                                  <a:gd name="T86" fmla="+- 0 5480 5267"/>
                                  <a:gd name="T87" fmla="*/ 5480 h 225"/>
                                  <a:gd name="T88" fmla="+- 0 9127 9006"/>
                                  <a:gd name="T89" fmla="*/ T88 w 223"/>
                                  <a:gd name="T90" fmla="+- 0 5487 5267"/>
                                  <a:gd name="T91" fmla="*/ 5487 h 225"/>
                                  <a:gd name="T92" fmla="+- 0 9140 9006"/>
                                  <a:gd name="T93" fmla="*/ T92 w 223"/>
                                  <a:gd name="T94" fmla="+- 0 5491 5267"/>
                                  <a:gd name="T95" fmla="*/ 5491 h 225"/>
                                  <a:gd name="T96" fmla="+- 0 9147 9006"/>
                                  <a:gd name="T97" fmla="*/ T96 w 223"/>
                                  <a:gd name="T98" fmla="+- 0 5492 5267"/>
                                  <a:gd name="T99" fmla="*/ 5492 h 225"/>
                                  <a:gd name="T100" fmla="+- 0 9164 9006"/>
                                  <a:gd name="T101" fmla="*/ T100 w 223"/>
                                  <a:gd name="T102" fmla="+- 0 5489 5267"/>
                                  <a:gd name="T103" fmla="*/ 5489 h 225"/>
                                  <a:gd name="T104" fmla="+- 0 9182 9006"/>
                                  <a:gd name="T105" fmla="*/ T104 w 223"/>
                                  <a:gd name="T106" fmla="+- 0 5479 5267"/>
                                  <a:gd name="T107" fmla="*/ 5479 h 225"/>
                                  <a:gd name="T108" fmla="+- 0 9200 9006"/>
                                  <a:gd name="T109" fmla="*/ T108 w 223"/>
                                  <a:gd name="T110" fmla="+- 0 5464 5267"/>
                                  <a:gd name="T111" fmla="*/ 5464 h 225"/>
                                  <a:gd name="T112" fmla="+- 0 9210 9006"/>
                                  <a:gd name="T113" fmla="*/ T112 w 223"/>
                                  <a:gd name="T114" fmla="+- 0 5453 5267"/>
                                  <a:gd name="T115" fmla="*/ 5453 h 225"/>
                                  <a:gd name="T116" fmla="+- 0 9222 9006"/>
                                  <a:gd name="T117" fmla="*/ T116 w 223"/>
                                  <a:gd name="T118" fmla="+- 0 5436 5267"/>
                                  <a:gd name="T119" fmla="*/ 5436 h 225"/>
                                  <a:gd name="T120" fmla="+- 0 9228 9006"/>
                                  <a:gd name="T121" fmla="*/ T120 w 223"/>
                                  <a:gd name="T122" fmla="+- 0 5418 5267"/>
                                  <a:gd name="T123" fmla="*/ 5418 h 225"/>
                                  <a:gd name="T124" fmla="+- 0 9228 9006"/>
                                  <a:gd name="T125" fmla="*/ T124 w 223"/>
                                  <a:gd name="T126" fmla="+- 0 5401 5267"/>
                                  <a:gd name="T127" fmla="*/ 5401 h 225"/>
                                  <a:gd name="T128" fmla="+- 0 9225 9006"/>
                                  <a:gd name="T129" fmla="*/ T128 w 223"/>
                                  <a:gd name="T130" fmla="+- 0 5390 5267"/>
                                  <a:gd name="T131" fmla="*/ 5390 h 225"/>
                                  <a:gd name="T132" fmla="+- 0 9218 9006"/>
                                  <a:gd name="T133" fmla="*/ T132 w 223"/>
                                  <a:gd name="T134" fmla="+- 0 5376 5267"/>
                                  <a:gd name="T135" fmla="*/ 5376 h 225"/>
                                  <a:gd name="T136" fmla="+- 0 9207 9006"/>
                                  <a:gd name="T137" fmla="*/ T136 w 223"/>
                                  <a:gd name="T138" fmla="+- 0 5360 5267"/>
                                  <a:gd name="T139" fmla="*/ 5360 h 225"/>
                                  <a:gd name="T140" fmla="+- 0 9192 9006"/>
                                  <a:gd name="T141" fmla="*/ T140 w 223"/>
                                  <a:gd name="T142" fmla="+- 0 5341 5267"/>
                                  <a:gd name="T143" fmla="*/ 5341 h 225"/>
                                  <a:gd name="T144" fmla="+- 0 9173 9006"/>
                                  <a:gd name="T145" fmla="*/ T144 w 223"/>
                                  <a:gd name="T146" fmla="+- 0 5321 5267"/>
                                  <a:gd name="T147" fmla="*/ 5321 h 225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</a:cxnLst>
                                <a:rect l="0" t="0" r="r" b="b"/>
                                <a:pathLst>
                                  <a:path w="223" h="225">
                                    <a:moveTo>
                                      <a:pt x="167" y="54"/>
                                    </a:moveTo>
                                    <a:lnTo>
                                      <a:pt x="152" y="40"/>
                                    </a:lnTo>
                                    <a:lnTo>
                                      <a:pt x="133" y="24"/>
                                    </a:lnTo>
                                    <a:lnTo>
                                      <a:pt x="116" y="12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81" y="0"/>
                                    </a:lnTo>
                                    <a:lnTo>
                                      <a:pt x="64" y="3"/>
                                    </a:lnTo>
                                    <a:lnTo>
                                      <a:pt x="46" y="12"/>
                                    </a:lnTo>
                                    <a:lnTo>
                                      <a:pt x="28" y="28"/>
                                    </a:lnTo>
                                    <a:lnTo>
                                      <a:pt x="19" y="37"/>
                                    </a:lnTo>
                                    <a:lnTo>
                                      <a:pt x="7" y="55"/>
                                    </a:lnTo>
                                    <a:lnTo>
                                      <a:pt x="0" y="73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3" y="101"/>
                                    </a:lnTo>
                                    <a:lnTo>
                                      <a:pt x="10" y="116"/>
                                    </a:lnTo>
                                    <a:lnTo>
                                      <a:pt x="22" y="132"/>
                                    </a:lnTo>
                                    <a:lnTo>
                                      <a:pt x="37" y="150"/>
                                    </a:lnTo>
                                    <a:lnTo>
                                      <a:pt x="55" y="170"/>
                                    </a:lnTo>
                                    <a:lnTo>
                                      <a:pt x="71" y="185"/>
                                    </a:lnTo>
                                    <a:lnTo>
                                      <a:pt x="89" y="201"/>
                                    </a:lnTo>
                                    <a:lnTo>
                                      <a:pt x="106" y="213"/>
                                    </a:lnTo>
                                    <a:lnTo>
                                      <a:pt x="121" y="220"/>
                                    </a:lnTo>
                                    <a:lnTo>
                                      <a:pt x="134" y="224"/>
                                    </a:lnTo>
                                    <a:lnTo>
                                      <a:pt x="141" y="225"/>
                                    </a:lnTo>
                                    <a:lnTo>
                                      <a:pt x="158" y="222"/>
                                    </a:lnTo>
                                    <a:lnTo>
                                      <a:pt x="176" y="212"/>
                                    </a:lnTo>
                                    <a:lnTo>
                                      <a:pt x="194" y="197"/>
                                    </a:lnTo>
                                    <a:lnTo>
                                      <a:pt x="204" y="186"/>
                                    </a:lnTo>
                                    <a:lnTo>
                                      <a:pt x="216" y="169"/>
                                    </a:lnTo>
                                    <a:lnTo>
                                      <a:pt x="222" y="151"/>
                                    </a:lnTo>
                                    <a:lnTo>
                                      <a:pt x="222" y="134"/>
                                    </a:lnTo>
                                    <a:lnTo>
                                      <a:pt x="219" y="123"/>
                                    </a:lnTo>
                                    <a:lnTo>
                                      <a:pt x="212" y="109"/>
                                    </a:lnTo>
                                    <a:lnTo>
                                      <a:pt x="201" y="93"/>
                                    </a:lnTo>
                                    <a:lnTo>
                                      <a:pt x="186" y="74"/>
                                    </a:lnTo>
                                    <a:lnTo>
                                      <a:pt x="167" y="5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1C1C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60" name="Group 3282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73" y="4173"/>
                                <a:ext cx="950" cy="948"/>
                                <a:chOff x="8673" y="4173"/>
                                <a:chExt cx="950" cy="948"/>
                              </a:xfrm>
                            </wpg:grpSpPr>
                            <wps:wsp>
                              <wps:cNvPr id="61" name="Freeform 3286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73" y="4173"/>
                                  <a:ext cx="950" cy="948"/>
                                </a:xfrm>
                                <a:custGeom>
                                  <a:avLst/>
                                  <a:gdLst>
                                    <a:gd name="T0" fmla="+- 0 9570 8673"/>
                                    <a:gd name="T1" fmla="*/ T0 w 950"/>
                                    <a:gd name="T2" fmla="+- 0 5090 4173"/>
                                    <a:gd name="T3" fmla="*/ 5090 h 948"/>
                                    <a:gd name="T4" fmla="+- 0 9600 8673"/>
                                    <a:gd name="T5" fmla="*/ T4 w 950"/>
                                    <a:gd name="T6" fmla="+- 0 5060 4173"/>
                                    <a:gd name="T7" fmla="*/ 5060 h 948"/>
                                    <a:gd name="T8" fmla="+- 0 9617 8673"/>
                                    <a:gd name="T9" fmla="*/ T8 w 950"/>
                                    <a:gd name="T10" fmla="+- 0 5037 4173"/>
                                    <a:gd name="T11" fmla="*/ 5037 h 948"/>
                                    <a:gd name="T12" fmla="+- 0 9623 8673"/>
                                    <a:gd name="T13" fmla="*/ T12 w 950"/>
                                    <a:gd name="T14" fmla="+- 0 5018 4173"/>
                                    <a:gd name="T15" fmla="*/ 5018 h 948"/>
                                    <a:gd name="T16" fmla="+- 0 9618 8673"/>
                                    <a:gd name="T17" fmla="*/ T16 w 950"/>
                                    <a:gd name="T18" fmla="+- 0 5000 4173"/>
                                    <a:gd name="T19" fmla="*/ 5000 h 948"/>
                                    <a:gd name="T20" fmla="+- 0 9569 8673"/>
                                    <a:gd name="T21" fmla="*/ T20 w 950"/>
                                    <a:gd name="T22" fmla="+- 0 4916 4173"/>
                                    <a:gd name="T23" fmla="*/ 4916 h 948"/>
                                    <a:gd name="T24" fmla="+- 0 9501 8673"/>
                                    <a:gd name="T25" fmla="*/ T24 w 950"/>
                                    <a:gd name="T26" fmla="+- 0 4800 4173"/>
                                    <a:gd name="T27" fmla="*/ 4800 h 948"/>
                                    <a:gd name="T28" fmla="+- 0 9433 8673"/>
                                    <a:gd name="T29" fmla="*/ T28 w 950"/>
                                    <a:gd name="T30" fmla="+- 0 4683 4173"/>
                                    <a:gd name="T31" fmla="*/ 4683 h 948"/>
                                    <a:gd name="T32" fmla="+- 0 9365 8673"/>
                                    <a:gd name="T33" fmla="*/ T32 w 950"/>
                                    <a:gd name="T34" fmla="+- 0 4566 4173"/>
                                    <a:gd name="T35" fmla="*/ 4566 h 948"/>
                                    <a:gd name="T36" fmla="+- 0 9298 8673"/>
                                    <a:gd name="T37" fmla="*/ T36 w 950"/>
                                    <a:gd name="T38" fmla="+- 0 4449 4173"/>
                                    <a:gd name="T39" fmla="*/ 4449 h 948"/>
                                    <a:gd name="T40" fmla="+- 0 9230 8673"/>
                                    <a:gd name="T41" fmla="*/ T40 w 950"/>
                                    <a:gd name="T42" fmla="+- 0 4333 4173"/>
                                    <a:gd name="T43" fmla="*/ 4333 h 948"/>
                                    <a:gd name="T44" fmla="+- 0 9162 8673"/>
                                    <a:gd name="T45" fmla="*/ T44 w 950"/>
                                    <a:gd name="T46" fmla="+- 0 4217 4173"/>
                                    <a:gd name="T47" fmla="*/ 4217 h 948"/>
                                    <a:gd name="T48" fmla="+- 0 9149 8673"/>
                                    <a:gd name="T49" fmla="*/ T48 w 950"/>
                                    <a:gd name="T50" fmla="+- 0 4199 4173"/>
                                    <a:gd name="T51" fmla="*/ 4199 h 948"/>
                                    <a:gd name="T52" fmla="+- 0 9136 8673"/>
                                    <a:gd name="T53" fmla="*/ T52 w 950"/>
                                    <a:gd name="T54" fmla="+- 0 4182 4173"/>
                                    <a:gd name="T55" fmla="*/ 4182 h 948"/>
                                    <a:gd name="T56" fmla="+- 0 9120 8673"/>
                                    <a:gd name="T57" fmla="*/ T56 w 950"/>
                                    <a:gd name="T58" fmla="+- 0 4173 4173"/>
                                    <a:gd name="T59" fmla="*/ 4173 h 948"/>
                                    <a:gd name="T60" fmla="+- 0 9106 8673"/>
                                    <a:gd name="T61" fmla="*/ T60 w 950"/>
                                    <a:gd name="T62" fmla="+- 0 4174 4173"/>
                                    <a:gd name="T63" fmla="*/ 4174 h 948"/>
                                    <a:gd name="T64" fmla="+- 0 9089 8673"/>
                                    <a:gd name="T65" fmla="*/ T64 w 950"/>
                                    <a:gd name="T66" fmla="+- 0 4187 4173"/>
                                    <a:gd name="T67" fmla="*/ 4187 h 948"/>
                                    <a:gd name="T68" fmla="+- 0 9065 8673"/>
                                    <a:gd name="T69" fmla="*/ T68 w 950"/>
                                    <a:gd name="T70" fmla="+- 0 4212 4173"/>
                                    <a:gd name="T71" fmla="*/ 4212 h 948"/>
                                    <a:gd name="T72" fmla="+- 0 9047 8673"/>
                                    <a:gd name="T73" fmla="*/ T72 w 950"/>
                                    <a:gd name="T74" fmla="+- 0 4232 4173"/>
                                    <a:gd name="T75" fmla="*/ 4232 h 948"/>
                                    <a:gd name="T76" fmla="+- 0 9041 8673"/>
                                    <a:gd name="T77" fmla="*/ T76 w 950"/>
                                    <a:gd name="T78" fmla="+- 0 4249 4173"/>
                                    <a:gd name="T79" fmla="*/ 4249 h 948"/>
                                    <a:gd name="T80" fmla="+- 0 9043 8673"/>
                                    <a:gd name="T81" fmla="*/ T80 w 950"/>
                                    <a:gd name="T82" fmla="+- 0 4263 4173"/>
                                    <a:gd name="T83" fmla="*/ 4263 h 948"/>
                                    <a:gd name="T84" fmla="+- 0 9069 8673"/>
                                    <a:gd name="T85" fmla="*/ T84 w 950"/>
                                    <a:gd name="T86" fmla="+- 0 4306 4173"/>
                                    <a:gd name="T87" fmla="*/ 4306 h 948"/>
                                    <a:gd name="T88" fmla="+- 0 9130 8673"/>
                                    <a:gd name="T89" fmla="*/ T88 w 950"/>
                                    <a:gd name="T90" fmla="+- 0 4406 4173"/>
                                    <a:gd name="T91" fmla="*/ 4406 h 948"/>
                                    <a:gd name="T92" fmla="+- 0 9190 8673"/>
                                    <a:gd name="T93" fmla="*/ T92 w 950"/>
                                    <a:gd name="T94" fmla="+- 0 4506 4173"/>
                                    <a:gd name="T95" fmla="*/ 4506 h 948"/>
                                    <a:gd name="T96" fmla="+- 0 9249 8673"/>
                                    <a:gd name="T97" fmla="*/ T96 w 950"/>
                                    <a:gd name="T98" fmla="+- 0 4606 4173"/>
                                    <a:gd name="T99" fmla="*/ 4606 h 948"/>
                                    <a:gd name="T100" fmla="+- 0 9309 8673"/>
                                    <a:gd name="T101" fmla="*/ T100 w 950"/>
                                    <a:gd name="T102" fmla="+- 0 4706 4173"/>
                                    <a:gd name="T103" fmla="*/ 4706 h 948"/>
                                    <a:gd name="T104" fmla="+- 0 9369 8673"/>
                                    <a:gd name="T105" fmla="*/ T104 w 950"/>
                                    <a:gd name="T106" fmla="+- 0 4806 4173"/>
                                    <a:gd name="T107" fmla="*/ 4806 h 948"/>
                                    <a:gd name="T108" fmla="+- 0 9430 8673"/>
                                    <a:gd name="T109" fmla="*/ T108 w 950"/>
                                    <a:gd name="T110" fmla="+- 0 4906 4173"/>
                                    <a:gd name="T111" fmla="*/ 4906 h 948"/>
                                    <a:gd name="T112" fmla="+- 0 9453 8673"/>
                                    <a:gd name="T113" fmla="*/ T112 w 950"/>
                                    <a:gd name="T114" fmla="+- 0 4948 4173"/>
                                    <a:gd name="T115" fmla="*/ 4948 h 948"/>
                                    <a:gd name="T116" fmla="+- 0 9380 8673"/>
                                    <a:gd name="T117" fmla="*/ T116 w 950"/>
                                    <a:gd name="T118" fmla="+- 0 4903 4173"/>
                                    <a:gd name="T119" fmla="*/ 4903 h 948"/>
                                    <a:gd name="T120" fmla="+- 0 9279 8673"/>
                                    <a:gd name="T121" fmla="*/ T120 w 950"/>
                                    <a:gd name="T122" fmla="+- 0 4843 4173"/>
                                    <a:gd name="T123" fmla="*/ 4843 h 948"/>
                                    <a:gd name="T124" fmla="+- 0 9179 8673"/>
                                    <a:gd name="T125" fmla="*/ T124 w 950"/>
                                    <a:gd name="T126" fmla="+- 0 4783 4173"/>
                                    <a:gd name="T127" fmla="*/ 4783 h 948"/>
                                    <a:gd name="T128" fmla="+- 0 9079 8673"/>
                                    <a:gd name="T129" fmla="*/ T128 w 950"/>
                                    <a:gd name="T130" fmla="+- 0 4724 4173"/>
                                    <a:gd name="T131" fmla="*/ 4724 h 948"/>
                                    <a:gd name="T132" fmla="+- 0 8979 8673"/>
                                    <a:gd name="T133" fmla="*/ T132 w 950"/>
                                    <a:gd name="T134" fmla="+- 0 4664 4173"/>
                                    <a:gd name="T135" fmla="*/ 4664 h 948"/>
                                    <a:gd name="T136" fmla="+- 0 8878 8673"/>
                                    <a:gd name="T137" fmla="*/ T136 w 950"/>
                                    <a:gd name="T138" fmla="+- 0 4604 4173"/>
                                    <a:gd name="T139" fmla="*/ 4604 h 948"/>
                                    <a:gd name="T140" fmla="+- 0 8778 8673"/>
                                    <a:gd name="T141" fmla="*/ T140 w 950"/>
                                    <a:gd name="T142" fmla="+- 0 4544 4173"/>
                                    <a:gd name="T143" fmla="*/ 4544 h 948"/>
                                    <a:gd name="T144" fmla="+- 0 8763 8673"/>
                                    <a:gd name="T145" fmla="*/ T144 w 950"/>
                                    <a:gd name="T146" fmla="+- 0 4537 4173"/>
                                    <a:gd name="T147" fmla="*/ 4537 h 948"/>
                                    <a:gd name="T148" fmla="+- 0 8749 8673"/>
                                    <a:gd name="T149" fmla="*/ T148 w 950"/>
                                    <a:gd name="T150" fmla="+- 0 4537 4173"/>
                                    <a:gd name="T151" fmla="*/ 4537 h 948"/>
                                    <a:gd name="T152" fmla="+- 0 8730 8673"/>
                                    <a:gd name="T153" fmla="*/ T152 w 950"/>
                                    <a:gd name="T154" fmla="+- 0 4548 4173"/>
                                    <a:gd name="T155" fmla="*/ 4548 h 948"/>
                                    <a:gd name="T156" fmla="+- 0 8704 8673"/>
                                    <a:gd name="T157" fmla="*/ T156 w 950"/>
                                    <a:gd name="T158" fmla="+- 0 4572 4173"/>
                                    <a:gd name="T159" fmla="*/ 4572 h 948"/>
                                    <a:gd name="T160" fmla="+- 0 8685 8673"/>
                                    <a:gd name="T161" fmla="*/ T160 w 950"/>
                                    <a:gd name="T162" fmla="+- 0 4592 4173"/>
                                    <a:gd name="T163" fmla="*/ 4592 h 948"/>
                                    <a:gd name="T164" fmla="+- 0 8675 8673"/>
                                    <a:gd name="T165" fmla="*/ T164 w 950"/>
                                    <a:gd name="T166" fmla="+- 0 4609 4173"/>
                                    <a:gd name="T167" fmla="*/ 4609 h 948"/>
                                    <a:gd name="T168" fmla="+- 0 8675 8673"/>
                                    <a:gd name="T169" fmla="*/ T168 w 950"/>
                                    <a:gd name="T170" fmla="+- 0 4623 4173"/>
                                    <a:gd name="T171" fmla="*/ 4623 h 948"/>
                                    <a:gd name="T172" fmla="+- 0 8685 8673"/>
                                    <a:gd name="T173" fmla="*/ T172 w 950"/>
                                    <a:gd name="T174" fmla="+- 0 4638 4173"/>
                                    <a:gd name="T175" fmla="*/ 4638 h 948"/>
                                    <a:gd name="T176" fmla="+- 0 8700 8673"/>
                                    <a:gd name="T177" fmla="*/ T176 w 950"/>
                                    <a:gd name="T178" fmla="+- 0 4648 4173"/>
                                    <a:gd name="T179" fmla="*/ 4648 h 948"/>
                                    <a:gd name="T180" fmla="+- 0 8718 8673"/>
                                    <a:gd name="T181" fmla="*/ T180 w 950"/>
                                    <a:gd name="T182" fmla="+- 0 4660 4173"/>
                                    <a:gd name="T183" fmla="*/ 4660 h 948"/>
                                    <a:gd name="T184" fmla="+- 0 8834 8673"/>
                                    <a:gd name="T185" fmla="*/ T184 w 950"/>
                                    <a:gd name="T186" fmla="+- 0 4729 4173"/>
                                    <a:gd name="T187" fmla="*/ 4729 h 948"/>
                                    <a:gd name="T188" fmla="+- 0 8951 8673"/>
                                    <a:gd name="T189" fmla="*/ T188 w 950"/>
                                    <a:gd name="T190" fmla="+- 0 4796 4173"/>
                                    <a:gd name="T191" fmla="*/ 4796 h 948"/>
                                    <a:gd name="T192" fmla="+- 0 9067 8673"/>
                                    <a:gd name="T193" fmla="*/ T192 w 950"/>
                                    <a:gd name="T194" fmla="+- 0 4864 4173"/>
                                    <a:gd name="T195" fmla="*/ 4864 h 948"/>
                                    <a:gd name="T196" fmla="+- 0 9184 8673"/>
                                    <a:gd name="T197" fmla="*/ T196 w 950"/>
                                    <a:gd name="T198" fmla="+- 0 4932 4173"/>
                                    <a:gd name="T199" fmla="*/ 4932 h 948"/>
                                    <a:gd name="T200" fmla="+- 0 9301 8673"/>
                                    <a:gd name="T201" fmla="*/ T200 w 950"/>
                                    <a:gd name="T202" fmla="+- 0 5000 4173"/>
                                    <a:gd name="T203" fmla="*/ 5000 h 948"/>
                                    <a:gd name="T204" fmla="+- 0 9417 8673"/>
                                    <a:gd name="T205" fmla="*/ T204 w 950"/>
                                    <a:gd name="T206" fmla="+- 0 5068 4173"/>
                                    <a:gd name="T207" fmla="*/ 5068 h 948"/>
                                    <a:gd name="T208" fmla="+- 0 9501 8673"/>
                                    <a:gd name="T209" fmla="*/ T208 w 950"/>
                                    <a:gd name="T210" fmla="+- 0 5117 4173"/>
                                    <a:gd name="T211" fmla="*/ 5117 h 948"/>
                                    <a:gd name="T212" fmla="+- 0 9519 8673"/>
                                    <a:gd name="T213" fmla="*/ T212 w 950"/>
                                    <a:gd name="T214" fmla="+- 0 5121 4173"/>
                                    <a:gd name="T215" fmla="*/ 5121 h 948"/>
                                    <a:gd name="T216" fmla="+- 0 9538 8673"/>
                                    <a:gd name="T217" fmla="*/ T216 w 950"/>
                                    <a:gd name="T218" fmla="+- 0 5115 4173"/>
                                    <a:gd name="T219" fmla="*/ 5115 h 94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  <a:cxn ang="0">
                                      <a:pos x="T197" y="T199"/>
                                    </a:cxn>
                                    <a:cxn ang="0">
                                      <a:pos x="T201" y="T203"/>
                                    </a:cxn>
                                    <a:cxn ang="0">
                                      <a:pos x="T205" y="T207"/>
                                    </a:cxn>
                                    <a:cxn ang="0">
                                      <a:pos x="T209" y="T211"/>
                                    </a:cxn>
                                    <a:cxn ang="0">
                                      <a:pos x="T213" y="T215"/>
                                    </a:cxn>
                                    <a:cxn ang="0">
                                      <a:pos x="T217" y="T219"/>
                                    </a:cxn>
                                  </a:cxnLst>
                                  <a:rect l="0" t="0" r="r" b="b"/>
                                  <a:pathLst>
                                    <a:path w="950" h="948">
                                      <a:moveTo>
                                        <a:pt x="880" y="931"/>
                                      </a:moveTo>
                                      <a:lnTo>
                                        <a:pt x="887" y="925"/>
                                      </a:lnTo>
                                      <a:lnTo>
                                        <a:pt x="897" y="917"/>
                                      </a:lnTo>
                                      <a:lnTo>
                                        <a:pt x="907" y="906"/>
                                      </a:lnTo>
                                      <a:lnTo>
                                        <a:pt x="918" y="896"/>
                                      </a:lnTo>
                                      <a:lnTo>
                                        <a:pt x="927" y="887"/>
                                      </a:lnTo>
                                      <a:lnTo>
                                        <a:pt x="933" y="879"/>
                                      </a:lnTo>
                                      <a:lnTo>
                                        <a:pt x="939" y="872"/>
                                      </a:lnTo>
                                      <a:lnTo>
                                        <a:pt x="944" y="864"/>
                                      </a:lnTo>
                                      <a:lnTo>
                                        <a:pt x="946" y="858"/>
                                      </a:lnTo>
                                      <a:lnTo>
                                        <a:pt x="949" y="851"/>
                                      </a:lnTo>
                                      <a:lnTo>
                                        <a:pt x="950" y="845"/>
                                      </a:lnTo>
                                      <a:lnTo>
                                        <a:pt x="949" y="839"/>
                                      </a:lnTo>
                                      <a:lnTo>
                                        <a:pt x="947" y="833"/>
                                      </a:lnTo>
                                      <a:lnTo>
                                        <a:pt x="945" y="827"/>
                                      </a:lnTo>
                                      <a:lnTo>
                                        <a:pt x="941" y="821"/>
                                      </a:lnTo>
                                      <a:lnTo>
                                        <a:pt x="918" y="782"/>
                                      </a:lnTo>
                                      <a:lnTo>
                                        <a:pt x="896" y="743"/>
                                      </a:lnTo>
                                      <a:lnTo>
                                        <a:pt x="873" y="704"/>
                                      </a:lnTo>
                                      <a:lnTo>
                                        <a:pt x="850" y="665"/>
                                      </a:lnTo>
                                      <a:lnTo>
                                        <a:pt x="828" y="627"/>
                                      </a:lnTo>
                                      <a:lnTo>
                                        <a:pt x="805" y="588"/>
                                      </a:lnTo>
                                      <a:lnTo>
                                        <a:pt x="783" y="549"/>
                                      </a:lnTo>
                                      <a:lnTo>
                                        <a:pt x="760" y="510"/>
                                      </a:lnTo>
                                      <a:lnTo>
                                        <a:pt x="738" y="471"/>
                                      </a:lnTo>
                                      <a:lnTo>
                                        <a:pt x="715" y="432"/>
                                      </a:lnTo>
                                      <a:lnTo>
                                        <a:pt x="692" y="393"/>
                                      </a:lnTo>
                                      <a:lnTo>
                                        <a:pt x="670" y="354"/>
                                      </a:lnTo>
                                      <a:lnTo>
                                        <a:pt x="647" y="315"/>
                                      </a:lnTo>
                                      <a:lnTo>
                                        <a:pt x="625" y="276"/>
                                      </a:lnTo>
                                      <a:lnTo>
                                        <a:pt x="602" y="238"/>
                                      </a:lnTo>
                                      <a:lnTo>
                                        <a:pt x="580" y="199"/>
                                      </a:lnTo>
                                      <a:lnTo>
                                        <a:pt x="557" y="160"/>
                                      </a:lnTo>
                                      <a:lnTo>
                                        <a:pt x="534" y="121"/>
                                      </a:lnTo>
                                      <a:lnTo>
                                        <a:pt x="512" y="82"/>
                                      </a:lnTo>
                                      <a:lnTo>
                                        <a:pt x="489" y="44"/>
                                      </a:lnTo>
                                      <a:lnTo>
                                        <a:pt x="486" y="39"/>
                                      </a:lnTo>
                                      <a:lnTo>
                                        <a:pt x="482" y="32"/>
                                      </a:lnTo>
                                      <a:lnTo>
                                        <a:pt x="476" y="26"/>
                                      </a:lnTo>
                                      <a:lnTo>
                                        <a:pt x="473" y="20"/>
                                      </a:lnTo>
                                      <a:lnTo>
                                        <a:pt x="469" y="15"/>
                                      </a:lnTo>
                                      <a:lnTo>
                                        <a:pt x="463" y="9"/>
                                      </a:lnTo>
                                      <a:lnTo>
                                        <a:pt x="459" y="6"/>
                                      </a:lnTo>
                                      <a:lnTo>
                                        <a:pt x="455" y="2"/>
                                      </a:lnTo>
                                      <a:lnTo>
                                        <a:pt x="447" y="0"/>
                                      </a:lnTo>
                                      <a:lnTo>
                                        <a:pt x="443" y="0"/>
                                      </a:lnTo>
                                      <a:lnTo>
                                        <a:pt x="438" y="0"/>
                                      </a:lnTo>
                                      <a:lnTo>
                                        <a:pt x="433" y="1"/>
                                      </a:lnTo>
                                      <a:lnTo>
                                        <a:pt x="428" y="5"/>
                                      </a:lnTo>
                                      <a:lnTo>
                                        <a:pt x="422" y="10"/>
                                      </a:lnTo>
                                      <a:lnTo>
                                        <a:pt x="416" y="14"/>
                                      </a:lnTo>
                                      <a:lnTo>
                                        <a:pt x="409" y="21"/>
                                      </a:lnTo>
                                      <a:lnTo>
                                        <a:pt x="401" y="29"/>
                                      </a:lnTo>
                                      <a:lnTo>
                                        <a:pt x="392" y="39"/>
                                      </a:lnTo>
                                      <a:lnTo>
                                        <a:pt x="384" y="46"/>
                                      </a:lnTo>
                                      <a:lnTo>
                                        <a:pt x="379" y="52"/>
                                      </a:lnTo>
                                      <a:lnTo>
                                        <a:pt x="374" y="59"/>
                                      </a:lnTo>
                                      <a:lnTo>
                                        <a:pt x="371" y="65"/>
                                      </a:lnTo>
                                      <a:lnTo>
                                        <a:pt x="370" y="71"/>
                                      </a:lnTo>
                                      <a:lnTo>
                                        <a:pt x="368" y="76"/>
                                      </a:lnTo>
                                      <a:lnTo>
                                        <a:pt x="368" y="81"/>
                                      </a:lnTo>
                                      <a:lnTo>
                                        <a:pt x="369" y="86"/>
                                      </a:lnTo>
                                      <a:lnTo>
                                        <a:pt x="370" y="90"/>
                                      </a:lnTo>
                                      <a:lnTo>
                                        <a:pt x="372" y="95"/>
                                      </a:lnTo>
                                      <a:lnTo>
                                        <a:pt x="376" y="100"/>
                                      </a:lnTo>
                                      <a:lnTo>
                                        <a:pt x="396" y="133"/>
                                      </a:lnTo>
                                      <a:lnTo>
                                        <a:pt x="416" y="167"/>
                                      </a:lnTo>
                                      <a:lnTo>
                                        <a:pt x="436" y="200"/>
                                      </a:lnTo>
                                      <a:lnTo>
                                        <a:pt x="457" y="233"/>
                                      </a:lnTo>
                                      <a:lnTo>
                                        <a:pt x="477" y="267"/>
                                      </a:lnTo>
                                      <a:lnTo>
                                        <a:pt x="497" y="300"/>
                                      </a:lnTo>
                                      <a:lnTo>
                                        <a:pt x="517" y="333"/>
                                      </a:lnTo>
                                      <a:lnTo>
                                        <a:pt x="537" y="367"/>
                                      </a:lnTo>
                                      <a:lnTo>
                                        <a:pt x="557" y="400"/>
                                      </a:lnTo>
                                      <a:lnTo>
                                        <a:pt x="576" y="433"/>
                                      </a:lnTo>
                                      <a:lnTo>
                                        <a:pt x="596" y="467"/>
                                      </a:lnTo>
                                      <a:lnTo>
                                        <a:pt x="616" y="500"/>
                                      </a:lnTo>
                                      <a:lnTo>
                                        <a:pt x="636" y="533"/>
                                      </a:lnTo>
                                      <a:lnTo>
                                        <a:pt x="656" y="567"/>
                                      </a:lnTo>
                                      <a:lnTo>
                                        <a:pt x="676" y="600"/>
                                      </a:lnTo>
                                      <a:lnTo>
                                        <a:pt x="696" y="633"/>
                                      </a:lnTo>
                                      <a:lnTo>
                                        <a:pt x="717" y="667"/>
                                      </a:lnTo>
                                      <a:lnTo>
                                        <a:pt x="737" y="700"/>
                                      </a:lnTo>
                                      <a:lnTo>
                                        <a:pt x="757" y="733"/>
                                      </a:lnTo>
                                      <a:lnTo>
                                        <a:pt x="777" y="767"/>
                                      </a:lnTo>
                                      <a:lnTo>
                                        <a:pt x="779" y="770"/>
                                      </a:lnTo>
                                      <a:lnTo>
                                        <a:pt x="780" y="775"/>
                                      </a:lnTo>
                                      <a:lnTo>
                                        <a:pt x="773" y="770"/>
                                      </a:lnTo>
                                      <a:lnTo>
                                        <a:pt x="740" y="750"/>
                                      </a:lnTo>
                                      <a:lnTo>
                                        <a:pt x="707" y="730"/>
                                      </a:lnTo>
                                      <a:lnTo>
                                        <a:pt x="673" y="710"/>
                                      </a:lnTo>
                                      <a:lnTo>
                                        <a:pt x="640" y="690"/>
                                      </a:lnTo>
                                      <a:lnTo>
                                        <a:pt x="606" y="670"/>
                                      </a:lnTo>
                                      <a:lnTo>
                                        <a:pt x="573" y="650"/>
                                      </a:lnTo>
                                      <a:lnTo>
                                        <a:pt x="540" y="630"/>
                                      </a:lnTo>
                                      <a:lnTo>
                                        <a:pt x="506" y="610"/>
                                      </a:lnTo>
                                      <a:lnTo>
                                        <a:pt x="473" y="590"/>
                                      </a:lnTo>
                                      <a:lnTo>
                                        <a:pt x="439" y="570"/>
                                      </a:lnTo>
                                      <a:lnTo>
                                        <a:pt x="406" y="551"/>
                                      </a:lnTo>
                                      <a:lnTo>
                                        <a:pt x="372" y="531"/>
                                      </a:lnTo>
                                      <a:lnTo>
                                        <a:pt x="339" y="511"/>
                                      </a:lnTo>
                                      <a:lnTo>
                                        <a:pt x="306" y="491"/>
                                      </a:lnTo>
                                      <a:lnTo>
                                        <a:pt x="272" y="471"/>
                                      </a:lnTo>
                                      <a:lnTo>
                                        <a:pt x="239" y="451"/>
                                      </a:lnTo>
                                      <a:lnTo>
                                        <a:pt x="205" y="431"/>
                                      </a:lnTo>
                                      <a:lnTo>
                                        <a:pt x="172" y="411"/>
                                      </a:lnTo>
                                      <a:lnTo>
                                        <a:pt x="139" y="391"/>
                                      </a:lnTo>
                                      <a:lnTo>
                                        <a:pt x="105" y="371"/>
                                      </a:lnTo>
                                      <a:lnTo>
                                        <a:pt x="99" y="368"/>
                                      </a:lnTo>
                                      <a:lnTo>
                                        <a:pt x="95" y="366"/>
                                      </a:lnTo>
                                      <a:lnTo>
                                        <a:pt x="90" y="364"/>
                                      </a:lnTo>
                                      <a:lnTo>
                                        <a:pt x="86" y="363"/>
                                      </a:lnTo>
                                      <a:lnTo>
                                        <a:pt x="81" y="364"/>
                                      </a:lnTo>
                                      <a:lnTo>
                                        <a:pt x="76" y="364"/>
                                      </a:lnTo>
                                      <a:lnTo>
                                        <a:pt x="70" y="366"/>
                                      </a:lnTo>
                                      <a:lnTo>
                                        <a:pt x="64" y="369"/>
                                      </a:lnTo>
                                      <a:lnTo>
                                        <a:pt x="57" y="375"/>
                                      </a:lnTo>
                                      <a:lnTo>
                                        <a:pt x="50" y="380"/>
                                      </a:lnTo>
                                      <a:lnTo>
                                        <a:pt x="42" y="389"/>
                                      </a:lnTo>
                                      <a:lnTo>
                                        <a:pt x="31" y="399"/>
                                      </a:lnTo>
                                      <a:lnTo>
                                        <a:pt x="24" y="407"/>
                                      </a:lnTo>
                                      <a:lnTo>
                                        <a:pt x="17" y="413"/>
                                      </a:lnTo>
                                      <a:lnTo>
                                        <a:pt x="12" y="419"/>
                                      </a:lnTo>
                                      <a:lnTo>
                                        <a:pt x="7" y="426"/>
                                      </a:lnTo>
                                      <a:lnTo>
                                        <a:pt x="4" y="431"/>
                                      </a:lnTo>
                                      <a:lnTo>
                                        <a:pt x="2" y="436"/>
                                      </a:lnTo>
                                      <a:lnTo>
                                        <a:pt x="0" y="441"/>
                                      </a:lnTo>
                                      <a:lnTo>
                                        <a:pt x="0" y="446"/>
                                      </a:lnTo>
                                      <a:lnTo>
                                        <a:pt x="2" y="450"/>
                                      </a:lnTo>
                                      <a:lnTo>
                                        <a:pt x="3" y="455"/>
                                      </a:lnTo>
                                      <a:lnTo>
                                        <a:pt x="6" y="459"/>
                                      </a:lnTo>
                                      <a:lnTo>
                                        <a:pt x="12" y="465"/>
                                      </a:lnTo>
                                      <a:lnTo>
                                        <a:pt x="17" y="469"/>
                                      </a:lnTo>
                                      <a:lnTo>
                                        <a:pt x="21" y="472"/>
                                      </a:lnTo>
                                      <a:lnTo>
                                        <a:pt x="27" y="475"/>
                                      </a:lnTo>
                                      <a:lnTo>
                                        <a:pt x="32" y="479"/>
                                      </a:lnTo>
                                      <a:lnTo>
                                        <a:pt x="38" y="483"/>
                                      </a:lnTo>
                                      <a:lnTo>
                                        <a:pt x="45" y="487"/>
                                      </a:lnTo>
                                      <a:lnTo>
                                        <a:pt x="84" y="510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61" y="556"/>
                                      </a:lnTo>
                                      <a:lnTo>
                                        <a:pt x="200" y="578"/>
                                      </a:lnTo>
                                      <a:lnTo>
                                        <a:pt x="239" y="601"/>
                                      </a:lnTo>
                                      <a:lnTo>
                                        <a:pt x="278" y="623"/>
                                      </a:lnTo>
                                      <a:lnTo>
                                        <a:pt x="317" y="646"/>
                                      </a:lnTo>
                                      <a:lnTo>
                                        <a:pt x="356" y="669"/>
                                      </a:lnTo>
                                      <a:lnTo>
                                        <a:pt x="394" y="691"/>
                                      </a:lnTo>
                                      <a:lnTo>
                                        <a:pt x="433" y="714"/>
                                      </a:lnTo>
                                      <a:lnTo>
                                        <a:pt x="472" y="736"/>
                                      </a:lnTo>
                                      <a:lnTo>
                                        <a:pt x="511" y="759"/>
                                      </a:lnTo>
                                      <a:lnTo>
                                        <a:pt x="550" y="781"/>
                                      </a:lnTo>
                                      <a:lnTo>
                                        <a:pt x="589" y="804"/>
                                      </a:lnTo>
                                      <a:lnTo>
                                        <a:pt x="628" y="827"/>
                                      </a:lnTo>
                                      <a:lnTo>
                                        <a:pt x="667" y="849"/>
                                      </a:lnTo>
                                      <a:lnTo>
                                        <a:pt x="705" y="872"/>
                                      </a:lnTo>
                                      <a:lnTo>
                                        <a:pt x="744" y="895"/>
                                      </a:lnTo>
                                      <a:lnTo>
                                        <a:pt x="783" y="917"/>
                                      </a:lnTo>
                                      <a:lnTo>
                                        <a:pt x="822" y="940"/>
                                      </a:lnTo>
                                      <a:lnTo>
                                        <a:pt x="828" y="944"/>
                                      </a:lnTo>
                                      <a:lnTo>
                                        <a:pt x="833" y="946"/>
                                      </a:lnTo>
                                      <a:lnTo>
                                        <a:pt x="840" y="947"/>
                                      </a:lnTo>
                                      <a:lnTo>
                                        <a:pt x="846" y="948"/>
                                      </a:lnTo>
                                      <a:lnTo>
                                        <a:pt x="851" y="947"/>
                                      </a:lnTo>
                                      <a:lnTo>
                                        <a:pt x="858" y="944"/>
                                      </a:lnTo>
                                      <a:lnTo>
                                        <a:pt x="865" y="942"/>
                                      </a:lnTo>
                                      <a:lnTo>
                                        <a:pt x="872" y="938"/>
                                      </a:lnTo>
                                      <a:lnTo>
                                        <a:pt x="880" y="9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1C1C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62" name="Group 328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226" y="3750"/>
                                  <a:ext cx="1076" cy="991"/>
                                  <a:chOff x="9226" y="3750"/>
                                  <a:chExt cx="1076" cy="991"/>
                                </a:xfrm>
                              </wpg:grpSpPr>
                              <wps:wsp>
                                <wps:cNvPr id="63" name="Freeform 328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226" y="3750"/>
                                    <a:ext cx="1076" cy="991"/>
                                  </a:xfrm>
                                  <a:custGeom>
                                    <a:avLst/>
                                    <a:gdLst>
                                      <a:gd name="T0" fmla="+- 0 9227 9226"/>
                                      <a:gd name="T1" fmla="*/ T0 w 1076"/>
                                      <a:gd name="T2" fmla="+- 0 4070 3750"/>
                                      <a:gd name="T3" fmla="*/ 4070 h 991"/>
                                      <a:gd name="T4" fmla="+- 0 9883 9226"/>
                                      <a:gd name="T5" fmla="*/ T4 w 1076"/>
                                      <a:gd name="T6" fmla="+- 0 4732 3750"/>
                                      <a:gd name="T7" fmla="*/ 4732 h 991"/>
                                      <a:gd name="T8" fmla="+- 0 9903 9226"/>
                                      <a:gd name="T9" fmla="*/ T8 w 1076"/>
                                      <a:gd name="T10" fmla="+- 0 4741 3750"/>
                                      <a:gd name="T11" fmla="*/ 4741 h 991"/>
                                      <a:gd name="T12" fmla="+- 0 9926 9226"/>
                                      <a:gd name="T13" fmla="*/ T12 w 1076"/>
                                      <a:gd name="T14" fmla="+- 0 4731 3750"/>
                                      <a:gd name="T15" fmla="*/ 4731 h 991"/>
                                      <a:gd name="T16" fmla="+- 0 9958 9226"/>
                                      <a:gd name="T17" fmla="*/ T16 w 1076"/>
                                      <a:gd name="T18" fmla="+- 0 4702 3750"/>
                                      <a:gd name="T19" fmla="*/ 4702 h 991"/>
                                      <a:gd name="T20" fmla="+- 0 9977 9226"/>
                                      <a:gd name="T21" fmla="*/ T20 w 1076"/>
                                      <a:gd name="T22" fmla="+- 0 4675 3750"/>
                                      <a:gd name="T23" fmla="*/ 4675 h 991"/>
                                      <a:gd name="T24" fmla="+- 0 9978 9226"/>
                                      <a:gd name="T25" fmla="*/ T24 w 1076"/>
                                      <a:gd name="T26" fmla="+- 0 4656 3750"/>
                                      <a:gd name="T27" fmla="*/ 4656 h 991"/>
                                      <a:gd name="T28" fmla="+- 0 9948 9226"/>
                                      <a:gd name="T29" fmla="*/ T28 w 1076"/>
                                      <a:gd name="T30" fmla="+- 0 4622 3750"/>
                                      <a:gd name="T31" fmla="*/ 4622 h 991"/>
                                      <a:gd name="T32" fmla="+- 0 9858 9226"/>
                                      <a:gd name="T33" fmla="*/ T32 w 1076"/>
                                      <a:gd name="T34" fmla="+- 0 4532 3750"/>
                                      <a:gd name="T35" fmla="*/ 4532 h 991"/>
                                      <a:gd name="T36" fmla="+- 0 9767 9226"/>
                                      <a:gd name="T37" fmla="*/ T36 w 1076"/>
                                      <a:gd name="T38" fmla="+- 0 4441 3750"/>
                                      <a:gd name="T39" fmla="*/ 4441 h 991"/>
                                      <a:gd name="T40" fmla="+- 0 9677 9226"/>
                                      <a:gd name="T41" fmla="*/ T40 w 1076"/>
                                      <a:gd name="T42" fmla="+- 0 4351 3750"/>
                                      <a:gd name="T43" fmla="*/ 4351 h 991"/>
                                      <a:gd name="T44" fmla="+- 0 9586 9226"/>
                                      <a:gd name="T45" fmla="*/ T44 w 1076"/>
                                      <a:gd name="T46" fmla="+- 0 4260 3750"/>
                                      <a:gd name="T47" fmla="*/ 4260 h 991"/>
                                      <a:gd name="T48" fmla="+- 0 9517 9226"/>
                                      <a:gd name="T49" fmla="*/ T48 w 1076"/>
                                      <a:gd name="T50" fmla="+- 0 4188 3750"/>
                                      <a:gd name="T51" fmla="*/ 4188 h 991"/>
                                      <a:gd name="T52" fmla="+- 0 9499 9226"/>
                                      <a:gd name="T53" fmla="*/ T52 w 1076"/>
                                      <a:gd name="T54" fmla="+- 0 4102 3750"/>
                                      <a:gd name="T55" fmla="*/ 4102 h 991"/>
                                      <a:gd name="T56" fmla="+- 0 9494 9226"/>
                                      <a:gd name="T57" fmla="*/ T56 w 1076"/>
                                      <a:gd name="T58" fmla="+- 0 4027 3750"/>
                                      <a:gd name="T59" fmla="*/ 4027 h 991"/>
                                      <a:gd name="T60" fmla="+- 0 9517 9226"/>
                                      <a:gd name="T61" fmla="*/ T60 w 1076"/>
                                      <a:gd name="T62" fmla="+- 0 3947 3750"/>
                                      <a:gd name="T63" fmla="*/ 3947 h 991"/>
                                      <a:gd name="T64" fmla="+- 0 9586 9226"/>
                                      <a:gd name="T65" fmla="*/ T64 w 1076"/>
                                      <a:gd name="T66" fmla="+- 0 3902 3750"/>
                                      <a:gd name="T67" fmla="*/ 3902 h 991"/>
                                      <a:gd name="T68" fmla="+- 0 9677 9226"/>
                                      <a:gd name="T69" fmla="*/ T68 w 1076"/>
                                      <a:gd name="T70" fmla="+- 0 3917 3750"/>
                                      <a:gd name="T71" fmla="*/ 3917 h 991"/>
                                      <a:gd name="T72" fmla="+- 0 9749 9226"/>
                                      <a:gd name="T73" fmla="*/ T72 w 1076"/>
                                      <a:gd name="T74" fmla="+- 0 3960 3750"/>
                                      <a:gd name="T75" fmla="*/ 3960 h 991"/>
                                      <a:gd name="T76" fmla="+- 0 9810 9226"/>
                                      <a:gd name="T77" fmla="*/ T76 w 1076"/>
                                      <a:gd name="T78" fmla="+- 0 4013 3750"/>
                                      <a:gd name="T79" fmla="*/ 4013 h 991"/>
                                      <a:gd name="T80" fmla="+- 0 9884 9226"/>
                                      <a:gd name="T81" fmla="*/ T80 w 1076"/>
                                      <a:gd name="T82" fmla="+- 0 4087 3750"/>
                                      <a:gd name="T83" fmla="*/ 4087 h 991"/>
                                      <a:gd name="T84" fmla="+- 0 9960 9226"/>
                                      <a:gd name="T85" fmla="*/ T84 w 1076"/>
                                      <a:gd name="T86" fmla="+- 0 4163 3750"/>
                                      <a:gd name="T87" fmla="*/ 4163 h 991"/>
                                      <a:gd name="T88" fmla="+- 0 10035 9226"/>
                                      <a:gd name="T89" fmla="*/ T88 w 1076"/>
                                      <a:gd name="T90" fmla="+- 0 4239 3750"/>
                                      <a:gd name="T91" fmla="*/ 4239 h 991"/>
                                      <a:gd name="T92" fmla="+- 0 10111 9226"/>
                                      <a:gd name="T93" fmla="*/ T92 w 1076"/>
                                      <a:gd name="T94" fmla="+- 0 4314 3750"/>
                                      <a:gd name="T95" fmla="*/ 4314 h 991"/>
                                      <a:gd name="T96" fmla="+- 0 10187 9226"/>
                                      <a:gd name="T97" fmla="*/ T96 w 1076"/>
                                      <a:gd name="T98" fmla="+- 0 4390 3750"/>
                                      <a:gd name="T99" fmla="*/ 4390 h 991"/>
                                      <a:gd name="T100" fmla="+- 0 10217 9226"/>
                                      <a:gd name="T101" fmla="*/ T100 w 1076"/>
                                      <a:gd name="T102" fmla="+- 0 4417 3750"/>
                                      <a:gd name="T103" fmla="*/ 4417 h 991"/>
                                      <a:gd name="T104" fmla="+- 0 10237 9226"/>
                                      <a:gd name="T105" fmla="*/ T104 w 1076"/>
                                      <a:gd name="T106" fmla="+- 0 4416 3750"/>
                                      <a:gd name="T107" fmla="*/ 4416 h 991"/>
                                      <a:gd name="T108" fmla="+- 0 10263 9226"/>
                                      <a:gd name="T109" fmla="*/ T108 w 1076"/>
                                      <a:gd name="T110" fmla="+- 0 4397 3750"/>
                                      <a:gd name="T111" fmla="*/ 4397 h 991"/>
                                      <a:gd name="T112" fmla="+- 0 10292 9226"/>
                                      <a:gd name="T113" fmla="*/ T112 w 1076"/>
                                      <a:gd name="T114" fmla="+- 0 4365 3750"/>
                                      <a:gd name="T115" fmla="*/ 4365 h 991"/>
                                      <a:gd name="T116" fmla="+- 0 10302 9226"/>
                                      <a:gd name="T117" fmla="*/ T116 w 1076"/>
                                      <a:gd name="T118" fmla="+- 0 4342 3750"/>
                                      <a:gd name="T119" fmla="*/ 4342 h 991"/>
                                      <a:gd name="T120" fmla="+- 0 10297 9226"/>
                                      <a:gd name="T121" fmla="*/ T120 w 1076"/>
                                      <a:gd name="T122" fmla="+- 0 4326 3750"/>
                                      <a:gd name="T123" fmla="*/ 4326 h 991"/>
                                      <a:gd name="T124" fmla="+- 0 10234 9226"/>
                                      <a:gd name="T125" fmla="*/ T124 w 1076"/>
                                      <a:gd name="T126" fmla="+- 0 4263 3750"/>
                                      <a:gd name="T127" fmla="*/ 4263 h 991"/>
                                      <a:gd name="T128" fmla="+- 0 10155 9226"/>
                                      <a:gd name="T129" fmla="*/ T128 w 1076"/>
                                      <a:gd name="T130" fmla="+- 0 4184 3750"/>
                                      <a:gd name="T131" fmla="*/ 4184 h 991"/>
                                      <a:gd name="T132" fmla="+- 0 9997 9226"/>
                                      <a:gd name="T133" fmla="*/ T132 w 1076"/>
                                      <a:gd name="T134" fmla="+- 0 4026 3750"/>
                                      <a:gd name="T135" fmla="*/ 4026 h 991"/>
                                      <a:gd name="T136" fmla="+- 0 9918 9226"/>
                                      <a:gd name="T137" fmla="*/ T136 w 1076"/>
                                      <a:gd name="T138" fmla="+- 0 3947 3750"/>
                                      <a:gd name="T139" fmla="*/ 3947 h 991"/>
                                      <a:gd name="T140" fmla="+- 0 9844 9226"/>
                                      <a:gd name="T141" fmla="*/ T140 w 1076"/>
                                      <a:gd name="T142" fmla="+- 0 3876 3750"/>
                                      <a:gd name="T143" fmla="*/ 3876 h 991"/>
                                      <a:gd name="T144" fmla="+- 0 9785 9226"/>
                                      <a:gd name="T145" fmla="*/ T144 w 1076"/>
                                      <a:gd name="T146" fmla="+- 0 3827 3750"/>
                                      <a:gd name="T147" fmla="*/ 3827 h 991"/>
                                      <a:gd name="T148" fmla="+- 0 9710 9226"/>
                                      <a:gd name="T149" fmla="*/ T148 w 1076"/>
                                      <a:gd name="T150" fmla="+- 0 3781 3750"/>
                                      <a:gd name="T151" fmla="*/ 3781 h 991"/>
                                      <a:gd name="T152" fmla="+- 0 9624 9226"/>
                                      <a:gd name="T153" fmla="*/ T152 w 1076"/>
                                      <a:gd name="T154" fmla="+- 0 3753 3750"/>
                                      <a:gd name="T155" fmla="*/ 3753 h 991"/>
                                      <a:gd name="T156" fmla="+- 0 9545 9226"/>
                                      <a:gd name="T157" fmla="*/ T156 w 1076"/>
                                      <a:gd name="T158" fmla="+- 0 3754 3750"/>
                                      <a:gd name="T159" fmla="*/ 3754 h 991"/>
                                      <a:gd name="T160" fmla="+- 0 9460 9226"/>
                                      <a:gd name="T161" fmla="*/ T160 w 1076"/>
                                      <a:gd name="T162" fmla="+- 0 3798 3750"/>
                                      <a:gd name="T163" fmla="*/ 3798 h 991"/>
                                      <a:gd name="T164" fmla="+- 0 9410 9226"/>
                                      <a:gd name="T165" fmla="*/ T164 w 1076"/>
                                      <a:gd name="T166" fmla="+- 0 3860 3750"/>
                                      <a:gd name="T167" fmla="*/ 3860 h 991"/>
                                      <a:gd name="T168" fmla="+- 0 9388 9226"/>
                                      <a:gd name="T169" fmla="*/ T168 w 1076"/>
                                      <a:gd name="T170" fmla="+- 0 3948 3750"/>
                                      <a:gd name="T171" fmla="*/ 3948 h 991"/>
                                      <a:gd name="T172" fmla="+- 0 9390 9226"/>
                                      <a:gd name="T173" fmla="*/ T172 w 1076"/>
                                      <a:gd name="T174" fmla="+- 0 4025 3750"/>
                                      <a:gd name="T175" fmla="*/ 4025 h 991"/>
                                      <a:gd name="T176" fmla="+- 0 9400 9226"/>
                                      <a:gd name="T177" fmla="*/ T176 w 1076"/>
                                      <a:gd name="T178" fmla="+- 0 4091 3750"/>
                                      <a:gd name="T179" fmla="*/ 4091 h 991"/>
                                      <a:gd name="T180" fmla="+- 0 9343 9226"/>
                                      <a:gd name="T181" fmla="*/ T180 w 1076"/>
                                      <a:gd name="T182" fmla="+- 0 4034 3750"/>
                                      <a:gd name="T183" fmla="*/ 4034 h 991"/>
                                      <a:gd name="T184" fmla="+- 0 9307 9226"/>
                                      <a:gd name="T185" fmla="*/ T184 w 1076"/>
                                      <a:gd name="T186" fmla="+- 0 3999 3750"/>
                                      <a:gd name="T187" fmla="*/ 3999 h 991"/>
                                      <a:gd name="T188" fmla="+- 0 9285 9226"/>
                                      <a:gd name="T189" fmla="*/ T188 w 1076"/>
                                      <a:gd name="T190" fmla="+- 0 3997 3750"/>
                                      <a:gd name="T191" fmla="*/ 3997 h 991"/>
                                      <a:gd name="T192" fmla="+- 0 9261 9226"/>
                                      <a:gd name="T193" fmla="*/ T192 w 1076"/>
                                      <a:gd name="T194" fmla="+- 0 4015 3750"/>
                                      <a:gd name="T195" fmla="*/ 4015 h 991"/>
                                      <a:gd name="T196" fmla="+- 0 9235 9226"/>
                                      <a:gd name="T197" fmla="*/ T196 w 1076"/>
                                      <a:gd name="T198" fmla="+- 0 4043 3750"/>
                                      <a:gd name="T199" fmla="*/ 4043 h 991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  <a:cxn ang="0">
                                        <a:pos x="T33" y="T35"/>
                                      </a:cxn>
                                      <a:cxn ang="0">
                                        <a:pos x="T37" y="T39"/>
                                      </a:cxn>
                                      <a:cxn ang="0">
                                        <a:pos x="T41" y="T43"/>
                                      </a:cxn>
                                      <a:cxn ang="0">
                                        <a:pos x="T45" y="T47"/>
                                      </a:cxn>
                                      <a:cxn ang="0">
                                        <a:pos x="T49" y="T51"/>
                                      </a:cxn>
                                      <a:cxn ang="0">
                                        <a:pos x="T53" y="T55"/>
                                      </a:cxn>
                                      <a:cxn ang="0">
                                        <a:pos x="T57" y="T59"/>
                                      </a:cxn>
                                      <a:cxn ang="0">
                                        <a:pos x="T61" y="T63"/>
                                      </a:cxn>
                                      <a:cxn ang="0">
                                        <a:pos x="T65" y="T67"/>
                                      </a:cxn>
                                      <a:cxn ang="0">
                                        <a:pos x="T69" y="T71"/>
                                      </a:cxn>
                                      <a:cxn ang="0">
                                        <a:pos x="T73" y="T75"/>
                                      </a:cxn>
                                      <a:cxn ang="0">
                                        <a:pos x="T77" y="T79"/>
                                      </a:cxn>
                                      <a:cxn ang="0">
                                        <a:pos x="T81" y="T83"/>
                                      </a:cxn>
                                      <a:cxn ang="0">
                                        <a:pos x="T85" y="T87"/>
                                      </a:cxn>
                                      <a:cxn ang="0">
                                        <a:pos x="T89" y="T91"/>
                                      </a:cxn>
                                      <a:cxn ang="0">
                                        <a:pos x="T93" y="T95"/>
                                      </a:cxn>
                                      <a:cxn ang="0">
                                        <a:pos x="T97" y="T99"/>
                                      </a:cxn>
                                      <a:cxn ang="0">
                                        <a:pos x="T101" y="T103"/>
                                      </a:cxn>
                                      <a:cxn ang="0">
                                        <a:pos x="T105" y="T107"/>
                                      </a:cxn>
                                      <a:cxn ang="0">
                                        <a:pos x="T109" y="T111"/>
                                      </a:cxn>
                                      <a:cxn ang="0">
                                        <a:pos x="T113" y="T115"/>
                                      </a:cxn>
                                      <a:cxn ang="0">
                                        <a:pos x="T117" y="T119"/>
                                      </a:cxn>
                                      <a:cxn ang="0">
                                        <a:pos x="T121" y="T123"/>
                                      </a:cxn>
                                      <a:cxn ang="0">
                                        <a:pos x="T125" y="T127"/>
                                      </a:cxn>
                                      <a:cxn ang="0">
                                        <a:pos x="T129" y="T131"/>
                                      </a:cxn>
                                      <a:cxn ang="0">
                                        <a:pos x="T133" y="T135"/>
                                      </a:cxn>
                                      <a:cxn ang="0">
                                        <a:pos x="T137" y="T139"/>
                                      </a:cxn>
                                      <a:cxn ang="0">
                                        <a:pos x="T141" y="T143"/>
                                      </a:cxn>
                                      <a:cxn ang="0">
                                        <a:pos x="T145" y="T147"/>
                                      </a:cxn>
                                      <a:cxn ang="0">
                                        <a:pos x="T149" y="T151"/>
                                      </a:cxn>
                                      <a:cxn ang="0">
                                        <a:pos x="T153" y="T155"/>
                                      </a:cxn>
                                      <a:cxn ang="0">
                                        <a:pos x="T157" y="T159"/>
                                      </a:cxn>
                                      <a:cxn ang="0">
                                        <a:pos x="T161" y="T163"/>
                                      </a:cxn>
                                      <a:cxn ang="0">
                                        <a:pos x="T165" y="T167"/>
                                      </a:cxn>
                                      <a:cxn ang="0">
                                        <a:pos x="T169" y="T171"/>
                                      </a:cxn>
                                      <a:cxn ang="0">
                                        <a:pos x="T173" y="T175"/>
                                      </a:cxn>
                                      <a:cxn ang="0">
                                        <a:pos x="T177" y="T179"/>
                                      </a:cxn>
                                      <a:cxn ang="0">
                                        <a:pos x="T181" y="T183"/>
                                      </a:cxn>
                                      <a:cxn ang="0">
                                        <a:pos x="T185" y="T187"/>
                                      </a:cxn>
                                      <a:cxn ang="0">
                                        <a:pos x="T189" y="T191"/>
                                      </a:cxn>
                                      <a:cxn ang="0">
                                        <a:pos x="T193" y="T195"/>
                                      </a:cxn>
                                      <a:cxn ang="0">
                                        <a:pos x="T197" y="T199"/>
                                      </a:cxn>
                                    </a:cxnLst>
                                    <a:rect l="0" t="0" r="r" b="b"/>
                                    <a:pathLst>
                                      <a:path w="1076" h="991">
                                        <a:moveTo>
                                          <a:pt x="2" y="304"/>
                                        </a:moveTo>
                                        <a:lnTo>
                                          <a:pt x="1" y="309"/>
                                        </a:lnTo>
                                        <a:lnTo>
                                          <a:pt x="0" y="315"/>
                                        </a:lnTo>
                                        <a:lnTo>
                                          <a:pt x="1" y="320"/>
                                        </a:lnTo>
                                        <a:lnTo>
                                          <a:pt x="4" y="327"/>
                                        </a:lnTo>
                                        <a:lnTo>
                                          <a:pt x="7" y="331"/>
                                        </a:lnTo>
                                        <a:lnTo>
                                          <a:pt x="10" y="335"/>
                                        </a:lnTo>
                                        <a:lnTo>
                                          <a:pt x="657" y="982"/>
                                        </a:lnTo>
                                        <a:lnTo>
                                          <a:pt x="661" y="985"/>
                                        </a:lnTo>
                                        <a:lnTo>
                                          <a:pt x="665" y="988"/>
                                        </a:lnTo>
                                        <a:lnTo>
                                          <a:pt x="673" y="991"/>
                                        </a:lnTo>
                                        <a:lnTo>
                                          <a:pt x="677" y="991"/>
                                        </a:lnTo>
                                        <a:lnTo>
                                          <a:pt x="683" y="989"/>
                                        </a:lnTo>
                                        <a:lnTo>
                                          <a:pt x="688" y="989"/>
                                        </a:lnTo>
                                        <a:lnTo>
                                          <a:pt x="694" y="986"/>
                                        </a:lnTo>
                                        <a:lnTo>
                                          <a:pt x="700" y="981"/>
                                        </a:lnTo>
                                        <a:lnTo>
                                          <a:pt x="707" y="975"/>
                                        </a:lnTo>
                                        <a:lnTo>
                                          <a:pt x="714" y="969"/>
                                        </a:lnTo>
                                        <a:lnTo>
                                          <a:pt x="723" y="961"/>
                                        </a:lnTo>
                                        <a:lnTo>
                                          <a:pt x="732" y="952"/>
                                        </a:lnTo>
                                        <a:lnTo>
                                          <a:pt x="738" y="944"/>
                                        </a:lnTo>
                                        <a:lnTo>
                                          <a:pt x="743" y="938"/>
                                        </a:lnTo>
                                        <a:lnTo>
                                          <a:pt x="748" y="931"/>
                                        </a:lnTo>
                                        <a:lnTo>
                                          <a:pt x="751" y="925"/>
                                        </a:lnTo>
                                        <a:lnTo>
                                          <a:pt x="752" y="920"/>
                                        </a:lnTo>
                                        <a:lnTo>
                                          <a:pt x="753" y="915"/>
                                        </a:lnTo>
                                        <a:lnTo>
                                          <a:pt x="753" y="911"/>
                                        </a:lnTo>
                                        <a:lnTo>
                                          <a:pt x="752" y="906"/>
                                        </a:lnTo>
                                        <a:lnTo>
                                          <a:pt x="751" y="902"/>
                                        </a:lnTo>
                                        <a:lnTo>
                                          <a:pt x="748" y="898"/>
                                        </a:lnTo>
                                        <a:lnTo>
                                          <a:pt x="745" y="895"/>
                                        </a:lnTo>
                                        <a:lnTo>
                                          <a:pt x="722" y="872"/>
                                        </a:lnTo>
                                        <a:lnTo>
                                          <a:pt x="699" y="849"/>
                                        </a:lnTo>
                                        <a:lnTo>
                                          <a:pt x="677" y="827"/>
                                        </a:lnTo>
                                        <a:lnTo>
                                          <a:pt x="654" y="804"/>
                                        </a:lnTo>
                                        <a:lnTo>
                                          <a:pt x="632" y="782"/>
                                        </a:lnTo>
                                        <a:lnTo>
                                          <a:pt x="609" y="759"/>
                                        </a:lnTo>
                                        <a:lnTo>
                                          <a:pt x="586" y="736"/>
                                        </a:lnTo>
                                        <a:lnTo>
                                          <a:pt x="564" y="714"/>
                                        </a:lnTo>
                                        <a:lnTo>
                                          <a:pt x="541" y="691"/>
                                        </a:lnTo>
                                        <a:lnTo>
                                          <a:pt x="518" y="668"/>
                                        </a:lnTo>
                                        <a:lnTo>
                                          <a:pt x="496" y="646"/>
                                        </a:lnTo>
                                        <a:lnTo>
                                          <a:pt x="473" y="623"/>
                                        </a:lnTo>
                                        <a:lnTo>
                                          <a:pt x="451" y="601"/>
                                        </a:lnTo>
                                        <a:lnTo>
                                          <a:pt x="428" y="578"/>
                                        </a:lnTo>
                                        <a:lnTo>
                                          <a:pt x="405" y="555"/>
                                        </a:lnTo>
                                        <a:lnTo>
                                          <a:pt x="383" y="533"/>
                                        </a:lnTo>
                                        <a:lnTo>
                                          <a:pt x="360" y="510"/>
                                        </a:lnTo>
                                        <a:lnTo>
                                          <a:pt x="337" y="487"/>
                                        </a:lnTo>
                                        <a:lnTo>
                                          <a:pt x="315" y="465"/>
                                        </a:lnTo>
                                        <a:lnTo>
                                          <a:pt x="292" y="442"/>
                                        </a:lnTo>
                                        <a:lnTo>
                                          <a:pt x="291" y="438"/>
                                        </a:lnTo>
                                        <a:lnTo>
                                          <a:pt x="285" y="415"/>
                                        </a:lnTo>
                                        <a:lnTo>
                                          <a:pt x="280" y="393"/>
                                        </a:lnTo>
                                        <a:lnTo>
                                          <a:pt x="276" y="372"/>
                                        </a:lnTo>
                                        <a:lnTo>
                                          <a:pt x="273" y="352"/>
                                        </a:lnTo>
                                        <a:lnTo>
                                          <a:pt x="271" y="332"/>
                                        </a:lnTo>
                                        <a:lnTo>
                                          <a:pt x="269" y="314"/>
                                        </a:lnTo>
                                        <a:lnTo>
                                          <a:pt x="268" y="297"/>
                                        </a:lnTo>
                                        <a:lnTo>
                                          <a:pt x="268" y="277"/>
                                        </a:lnTo>
                                        <a:lnTo>
                                          <a:pt x="270" y="254"/>
                                        </a:lnTo>
                                        <a:lnTo>
                                          <a:pt x="275" y="233"/>
                                        </a:lnTo>
                                        <a:lnTo>
                                          <a:pt x="281" y="214"/>
                                        </a:lnTo>
                                        <a:lnTo>
                                          <a:pt x="291" y="197"/>
                                        </a:lnTo>
                                        <a:lnTo>
                                          <a:pt x="302" y="184"/>
                                        </a:lnTo>
                                        <a:lnTo>
                                          <a:pt x="323" y="166"/>
                                        </a:lnTo>
                                        <a:lnTo>
                                          <a:pt x="341" y="157"/>
                                        </a:lnTo>
                                        <a:lnTo>
                                          <a:pt x="360" y="152"/>
                                        </a:lnTo>
                                        <a:lnTo>
                                          <a:pt x="388" y="150"/>
                                        </a:lnTo>
                                        <a:lnTo>
                                          <a:pt x="408" y="152"/>
                                        </a:lnTo>
                                        <a:lnTo>
                                          <a:pt x="429" y="158"/>
                                        </a:lnTo>
                                        <a:lnTo>
                                          <a:pt x="451" y="167"/>
                                        </a:lnTo>
                                        <a:lnTo>
                                          <a:pt x="469" y="176"/>
                                        </a:lnTo>
                                        <a:lnTo>
                                          <a:pt x="487" y="186"/>
                                        </a:lnTo>
                                        <a:lnTo>
                                          <a:pt x="505" y="197"/>
                                        </a:lnTo>
                                        <a:lnTo>
                                          <a:pt x="523" y="210"/>
                                        </a:lnTo>
                                        <a:lnTo>
                                          <a:pt x="537" y="221"/>
                                        </a:lnTo>
                                        <a:lnTo>
                                          <a:pt x="552" y="234"/>
                                        </a:lnTo>
                                        <a:lnTo>
                                          <a:pt x="567" y="248"/>
                                        </a:lnTo>
                                        <a:lnTo>
                                          <a:pt x="584" y="263"/>
                                        </a:lnTo>
                                        <a:lnTo>
                                          <a:pt x="601" y="280"/>
                                        </a:lnTo>
                                        <a:lnTo>
                                          <a:pt x="620" y="299"/>
                                        </a:lnTo>
                                        <a:lnTo>
                                          <a:pt x="639" y="318"/>
                                        </a:lnTo>
                                        <a:lnTo>
                                          <a:pt x="658" y="337"/>
                                        </a:lnTo>
                                        <a:lnTo>
                                          <a:pt x="677" y="356"/>
                                        </a:lnTo>
                                        <a:lnTo>
                                          <a:pt x="696" y="375"/>
                                        </a:lnTo>
                                        <a:lnTo>
                                          <a:pt x="715" y="394"/>
                                        </a:lnTo>
                                        <a:lnTo>
                                          <a:pt x="734" y="413"/>
                                        </a:lnTo>
                                        <a:lnTo>
                                          <a:pt x="753" y="432"/>
                                        </a:lnTo>
                                        <a:lnTo>
                                          <a:pt x="772" y="451"/>
                                        </a:lnTo>
                                        <a:lnTo>
                                          <a:pt x="790" y="470"/>
                                        </a:lnTo>
                                        <a:lnTo>
                                          <a:pt x="809" y="489"/>
                                        </a:lnTo>
                                        <a:lnTo>
                                          <a:pt x="828" y="508"/>
                                        </a:lnTo>
                                        <a:lnTo>
                                          <a:pt x="847" y="527"/>
                                        </a:lnTo>
                                        <a:lnTo>
                                          <a:pt x="866" y="546"/>
                                        </a:lnTo>
                                        <a:lnTo>
                                          <a:pt x="885" y="564"/>
                                        </a:lnTo>
                                        <a:lnTo>
                                          <a:pt x="904" y="583"/>
                                        </a:lnTo>
                                        <a:lnTo>
                                          <a:pt x="923" y="602"/>
                                        </a:lnTo>
                                        <a:lnTo>
                                          <a:pt x="942" y="621"/>
                                        </a:lnTo>
                                        <a:lnTo>
                                          <a:pt x="961" y="640"/>
                                        </a:lnTo>
                                        <a:lnTo>
                                          <a:pt x="980" y="659"/>
                                        </a:lnTo>
                                        <a:lnTo>
                                          <a:pt x="984" y="663"/>
                                        </a:lnTo>
                                        <a:lnTo>
                                          <a:pt x="988" y="666"/>
                                        </a:lnTo>
                                        <a:lnTo>
                                          <a:pt x="991" y="667"/>
                                        </a:lnTo>
                                        <a:lnTo>
                                          <a:pt x="996" y="668"/>
                                        </a:lnTo>
                                        <a:lnTo>
                                          <a:pt x="1000" y="668"/>
                                        </a:lnTo>
                                        <a:lnTo>
                                          <a:pt x="1005" y="667"/>
                                        </a:lnTo>
                                        <a:lnTo>
                                          <a:pt x="1011" y="666"/>
                                        </a:lnTo>
                                        <a:lnTo>
                                          <a:pt x="1016" y="663"/>
                                        </a:lnTo>
                                        <a:lnTo>
                                          <a:pt x="1023" y="658"/>
                                        </a:lnTo>
                                        <a:lnTo>
                                          <a:pt x="1030" y="653"/>
                                        </a:lnTo>
                                        <a:lnTo>
                                          <a:pt x="1037" y="647"/>
                                        </a:lnTo>
                                        <a:lnTo>
                                          <a:pt x="1046" y="638"/>
                                        </a:lnTo>
                                        <a:lnTo>
                                          <a:pt x="1055" y="629"/>
                                        </a:lnTo>
                                        <a:lnTo>
                                          <a:pt x="1061" y="622"/>
                                        </a:lnTo>
                                        <a:lnTo>
                                          <a:pt x="1066" y="615"/>
                                        </a:lnTo>
                                        <a:lnTo>
                                          <a:pt x="1071" y="608"/>
                                        </a:lnTo>
                                        <a:lnTo>
                                          <a:pt x="1074" y="603"/>
                                        </a:lnTo>
                                        <a:lnTo>
                                          <a:pt x="1075" y="597"/>
                                        </a:lnTo>
                                        <a:lnTo>
                                          <a:pt x="1076" y="592"/>
                                        </a:lnTo>
                                        <a:lnTo>
                                          <a:pt x="1076" y="588"/>
                                        </a:lnTo>
                                        <a:lnTo>
                                          <a:pt x="1074" y="583"/>
                                        </a:lnTo>
                                        <a:lnTo>
                                          <a:pt x="1074" y="580"/>
                                        </a:lnTo>
                                        <a:lnTo>
                                          <a:pt x="1071" y="576"/>
                                        </a:lnTo>
                                        <a:lnTo>
                                          <a:pt x="1067" y="572"/>
                                        </a:lnTo>
                                        <a:lnTo>
                                          <a:pt x="1047" y="552"/>
                                        </a:lnTo>
                                        <a:lnTo>
                                          <a:pt x="1028" y="532"/>
                                        </a:lnTo>
                                        <a:lnTo>
                                          <a:pt x="1008" y="513"/>
                                        </a:lnTo>
                                        <a:lnTo>
                                          <a:pt x="988" y="493"/>
                                        </a:lnTo>
                                        <a:lnTo>
                                          <a:pt x="969" y="473"/>
                                        </a:lnTo>
                                        <a:lnTo>
                                          <a:pt x="949" y="454"/>
                                        </a:lnTo>
                                        <a:lnTo>
                                          <a:pt x="929" y="434"/>
                                        </a:lnTo>
                                        <a:lnTo>
                                          <a:pt x="830" y="335"/>
                                        </a:lnTo>
                                        <a:lnTo>
                                          <a:pt x="811" y="315"/>
                                        </a:lnTo>
                                        <a:lnTo>
                                          <a:pt x="791" y="296"/>
                                        </a:lnTo>
                                        <a:lnTo>
                                          <a:pt x="771" y="276"/>
                                        </a:lnTo>
                                        <a:lnTo>
                                          <a:pt x="751" y="256"/>
                                        </a:lnTo>
                                        <a:lnTo>
                                          <a:pt x="732" y="236"/>
                                        </a:lnTo>
                                        <a:lnTo>
                                          <a:pt x="712" y="217"/>
                                        </a:lnTo>
                                        <a:lnTo>
                                          <a:pt x="692" y="197"/>
                                        </a:lnTo>
                                        <a:lnTo>
                                          <a:pt x="672" y="177"/>
                                        </a:lnTo>
                                        <a:lnTo>
                                          <a:pt x="649" y="155"/>
                                        </a:lnTo>
                                        <a:lnTo>
                                          <a:pt x="634" y="140"/>
                                        </a:lnTo>
                                        <a:lnTo>
                                          <a:pt x="618" y="126"/>
                                        </a:lnTo>
                                        <a:lnTo>
                                          <a:pt x="603" y="112"/>
                                        </a:lnTo>
                                        <a:lnTo>
                                          <a:pt x="588" y="100"/>
                                        </a:lnTo>
                                        <a:lnTo>
                                          <a:pt x="574" y="88"/>
                                        </a:lnTo>
                                        <a:lnTo>
                                          <a:pt x="559" y="77"/>
                                        </a:lnTo>
                                        <a:lnTo>
                                          <a:pt x="545" y="67"/>
                                        </a:lnTo>
                                        <a:lnTo>
                                          <a:pt x="520" y="51"/>
                                        </a:lnTo>
                                        <a:lnTo>
                                          <a:pt x="502" y="40"/>
                                        </a:lnTo>
                                        <a:lnTo>
                                          <a:pt x="484" y="31"/>
                                        </a:lnTo>
                                        <a:lnTo>
                                          <a:pt x="466" y="23"/>
                                        </a:lnTo>
                                        <a:lnTo>
                                          <a:pt x="448" y="16"/>
                                        </a:lnTo>
                                        <a:lnTo>
                                          <a:pt x="431" y="11"/>
                                        </a:lnTo>
                                        <a:lnTo>
                                          <a:pt x="398" y="3"/>
                                        </a:lnTo>
                                        <a:lnTo>
                                          <a:pt x="378" y="1"/>
                                        </a:lnTo>
                                        <a:lnTo>
                                          <a:pt x="358" y="0"/>
                                        </a:lnTo>
                                        <a:lnTo>
                                          <a:pt x="339" y="1"/>
                                        </a:lnTo>
                                        <a:lnTo>
                                          <a:pt x="319" y="4"/>
                                        </a:lnTo>
                                        <a:lnTo>
                                          <a:pt x="285" y="15"/>
                                        </a:lnTo>
                                        <a:lnTo>
                                          <a:pt x="268" y="23"/>
                                        </a:lnTo>
                                        <a:lnTo>
                                          <a:pt x="250" y="34"/>
                                        </a:lnTo>
                                        <a:lnTo>
                                          <a:pt x="234" y="48"/>
                                        </a:lnTo>
                                        <a:lnTo>
                                          <a:pt x="217" y="63"/>
                                        </a:lnTo>
                                        <a:lnTo>
                                          <a:pt x="204" y="77"/>
                                        </a:lnTo>
                                        <a:lnTo>
                                          <a:pt x="193" y="93"/>
                                        </a:lnTo>
                                        <a:lnTo>
                                          <a:pt x="184" y="110"/>
                                        </a:lnTo>
                                        <a:lnTo>
                                          <a:pt x="176" y="129"/>
                                        </a:lnTo>
                                        <a:lnTo>
                                          <a:pt x="170" y="149"/>
                                        </a:lnTo>
                                        <a:lnTo>
                                          <a:pt x="165" y="171"/>
                                        </a:lnTo>
                                        <a:lnTo>
                                          <a:pt x="162" y="198"/>
                                        </a:lnTo>
                                        <a:lnTo>
                                          <a:pt x="161" y="216"/>
                                        </a:lnTo>
                                        <a:lnTo>
                                          <a:pt x="161" y="235"/>
                                        </a:lnTo>
                                        <a:lnTo>
                                          <a:pt x="162" y="254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166" y="296"/>
                                        </a:lnTo>
                                        <a:lnTo>
                                          <a:pt x="170" y="318"/>
                                        </a:lnTo>
                                        <a:lnTo>
                                          <a:pt x="174" y="341"/>
                                        </a:lnTo>
                                        <a:lnTo>
                                          <a:pt x="160" y="327"/>
                                        </a:lnTo>
                                        <a:lnTo>
                                          <a:pt x="145" y="312"/>
                                        </a:lnTo>
                                        <a:lnTo>
                                          <a:pt x="131" y="298"/>
                                        </a:lnTo>
                                        <a:lnTo>
                                          <a:pt x="117" y="284"/>
                                        </a:lnTo>
                                        <a:lnTo>
                                          <a:pt x="103" y="270"/>
                                        </a:lnTo>
                                        <a:lnTo>
                                          <a:pt x="89" y="256"/>
                                        </a:lnTo>
                                        <a:lnTo>
                                          <a:pt x="85" y="252"/>
                                        </a:lnTo>
                                        <a:lnTo>
                                          <a:pt x="81" y="249"/>
                                        </a:lnTo>
                                        <a:lnTo>
                                          <a:pt x="74" y="247"/>
                                        </a:lnTo>
                                        <a:lnTo>
                                          <a:pt x="68" y="246"/>
                                        </a:lnTo>
                                        <a:lnTo>
                                          <a:pt x="64" y="247"/>
                                        </a:lnTo>
                                        <a:lnTo>
                                          <a:pt x="59" y="247"/>
                                        </a:lnTo>
                                        <a:lnTo>
                                          <a:pt x="53" y="250"/>
                                        </a:lnTo>
                                        <a:lnTo>
                                          <a:pt x="48" y="254"/>
                                        </a:lnTo>
                                        <a:lnTo>
                                          <a:pt x="42" y="258"/>
                                        </a:lnTo>
                                        <a:lnTo>
                                          <a:pt x="35" y="265"/>
                                        </a:lnTo>
                                        <a:lnTo>
                                          <a:pt x="27" y="273"/>
                                        </a:lnTo>
                                        <a:lnTo>
                                          <a:pt x="20" y="281"/>
                                        </a:lnTo>
                                        <a:lnTo>
                                          <a:pt x="13" y="288"/>
                                        </a:lnTo>
                                        <a:lnTo>
                                          <a:pt x="9" y="293"/>
                                        </a:lnTo>
                                        <a:lnTo>
                                          <a:pt x="5" y="298"/>
                                        </a:lnTo>
                                        <a:lnTo>
                                          <a:pt x="2" y="30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1C1C1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64" name="Picture 328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2099" y="1784"/>
                                    <a:ext cx="8071" cy="542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79" o:spid="_x0000_s1026" style="position:absolute;margin-left:80.6pt;margin-top:89.2pt;width:434.95pt;height:505.9pt;z-index:-18423;mso-position-horizontal-relative:page;mso-position-vertical-relative:page" coordorigin="1612,1784" coordsize="8699,101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89" o:spid="_x0000_s1027" type="#_x0000_t75" style="position:absolute;left:1612;top:5712;width:6093;height:61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EaM5XDAAAA2wAAAA8AAABkcnMvZG93bnJldi54bWxEj82KwkAQhO8LvsPQgrd1omCQ6CjiD3rQ&#10;w2b3AZpM5wczPSEzmujTO4Kwx6KqvqKW697U4k6tqywrmIwjEMSZ1RUXCv5+D99zEM4ja6wtk4IH&#10;OVivBl9LTLTt+IfuqS9EgLBLUEHpfZNI6bKSDLqxbYiDl9vWoA+yLaRusQtwU8tpFMXSYMVhocSG&#10;tiVl1/RmFMS76GjkIc3t+TSPb/tud8nTp1KjYb9ZgPDU+//wp33SCmYzeH8JP0CuX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RozlcMAAADbAAAADwAAAAAAAAAAAAAAAACf&#10;AgAAZHJzL2Rvd25yZXYueG1sUEsFBgAAAAAEAAQA9wAAAI8DAAAAAA==&#10;">
                  <v:imagedata r:id="rId13" o:title=""/>
                </v:shape>
                <v:group id="Group 3280" o:spid="_x0000_s1028" style="position:absolute;left:7892;top:5000;width:1077;height:990" coordorigin="7892,5000" coordsize="1077,9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  <v:shape id="Freeform 3288" o:spid="_x0000_s1029" style="position:absolute;left:7892;top:5000;width:1077;height:990;visibility:visible;mso-wrap-style:square;v-text-anchor:top" coordsize="1077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bcSMUA&#10;AADbAAAADwAAAGRycy9kb3ducmV2LnhtbESPT2vCQBTE70K/w/IK3nRTwTakWaWxtXgQQduLt0f2&#10;5Q/Nvg3ZjUn76V2h4HGYmd8w6Xo0jbhQ52rLCp7mEQji3OqaSwXfX9tZDMJ5ZI2NZVLwSw7Wq4dJ&#10;iom2Ax/pcvKlCBB2CSqovG8TKV1ekUE3ty1x8ArbGfRBdqXUHQ4Bbhq5iKJnabDmsFBhS5uK8p9T&#10;bxT8fWxjyj5jPJj9+9AXx3OW9Welpo/j2ysIT6O/h//bO61g+QK3L+EH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JtxIxQAAANsAAAAPAAAAAAAAAAAAAAAAAJgCAABkcnMv&#10;ZG93bnJldi54bWxQSwUGAAAAAAQABAD1AAAAigMAAAAA&#10;" path="m11,375r-5,6l3,387r-1,6l,399r1,5l2,407r1,4l6,415r4,4l29,439r40,39l108,517r39,39l186,596r40,39l265,674r39,39l344,753r39,39l410,819r32,31l473,877r30,24l531,922r26,17l592,959r36,15l659,984r40,6l719,990r19,-1l773,982r36,-15l842,943r30,-30l893,880r14,-39l913,810r2,-34l916,757r-1,-20l913,717r-2,-22l907,673r-4,-23l988,735r4,4l996,742r7,3l1007,745r5,-1l1017,743r6,-3l1029,736r5,-4l1042,726r8,-8l1057,710r6,-7l1068,697r4,-5l1075,686r,-5l1077,675r,-4l1075,667r-1,-3l1071,659r-4,-3l1035,623r-32,-32l970,559,938,526,906,494,873,462,841,429,809,397,776,365,744,332,711,300,679,267,647,235,614,203,582,170,550,138,517,106,485,73,453,41,420,9,412,2,404,r-5,l393,1r-5,1l382,5r-6,5l369,15r-7,7l354,30r-9,9l338,46r-4,6l328,59r-3,5l324,70r-1,6l323,81r1,3l326,89r3,4l332,96r23,23l378,142r22,22l423,187r22,22l468,232r23,23l513,277r23,23l559,322r22,23l604,368r22,22l649,413r23,23l694,458r23,23l740,503r22,23l785,549r7,27l800,619r6,40l809,694r,16l809,714r-2,23l796,777r-21,31l754,824r-37,14l688,840r-19,-2l643,830,608,815,571,792,539,768,508,741,474,708,456,689,437,670,418,651,399,633,380,614,361,595,342,576,324,557,305,538,286,520,267,501,248,482,229,463,211,444,192,425,173,407,154,388,135,369,116,350,98,331r-4,-3l90,325r-5,-2l82,323r-5,-1l71,323r-6,1l60,327r-7,5l47,337r-7,7l31,353r-8,8l16,368r-5,7xe" fillcolor="#c1c1c1" stroked="f">
                    <v:path arrowok="t" o:connecttype="custom" o:connectlocs="3,5387;1,5404;6,5415;69,5478;186,5596;304,5713;410,5819;503,5901;592,5959;699,5990;773,5982;872,5913;913,5810;915,5737;907,5673;992,5739;1007,5745;1023,5740;1042,5726;1063,5703;1075,5686;1077,5671;1071,5659;1003,5591;906,5494;809,5397;711,5300;614,5203;517,5106;420,5009;399,5000;382,5005;362,5022;338,5046;325,5064;323,5081;329,5093;378,5142;445,5209;513,5277;581,5345;649,5413;717,5481;785,5549;806,5659;809,5714;775,5808;688,5840;608,5815;508,5741;437,5670;380,5614;324,5557;267,5501;211,5444;154,5388;98,5331;85,5323;71,5323;53,5332;31,5353;11,5375" o:connectangles="0,0,0,0,0,0,0,0,0,0,0,0,0,0,0,0,0,0,0,0,0,0,0,0,0,0,0,0,0,0,0,0,0,0,0,0,0,0,0,0,0,0,0,0,0,0,0,0,0,0,0,0,0,0,0,0,0,0,0,0,0,0"/>
                  </v:shape>
                  <v:group id="Group 3281" o:spid="_x0000_s1030" style="position:absolute;left:9006;top:5267;width:223;height:225" coordorigin="9006,5267" coordsize="223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  <v:shape id="Freeform 3287" o:spid="_x0000_s1031" style="position:absolute;left:9006;top:5267;width:223;height:225;visibility:visible;mso-wrap-style:square;v-text-anchor:top" coordsize="223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dklL8A&#10;AADbAAAADwAAAGRycy9kb3ducmV2LnhtbESPQYvCMBSE74L/ITzBm6YKFa1GWQTR61a9P5u3bTF5&#10;KU3U6q/fCILHYWa+YVabzhpxp9bXjhVMxgkI4sLpmksFp+NuNAfhA7JG45gUPMnDZt3vrTDT7sG/&#10;dM9DKSKEfYYKqhCaTEpfVGTRj11DHL0/11oMUbal1C0+ItwaOU2SmbRYc1yosKFtRcU1v1kF19S8&#10;nHXFq0nT/GQuz/0tOe+VGg66nyWIQF34hj/tg1aQLuD9Jf4Auf4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12SUvwAAANsAAAAPAAAAAAAAAAAAAAAAAJgCAABkcnMvZG93bnJl&#10;di54bWxQSwUGAAAAAAQABAD1AAAAhAMAAAAA&#10;" path="m167,54l152,40,133,24,116,12,101,4,89,1,81,,64,3,46,12,28,28r-9,9l7,55,,73,,89r3,12l10,116r12,16l37,150r18,20l71,185r18,16l106,213r15,7l134,224r7,1l158,222r18,-10l194,197r10,-11l216,169r6,-18l222,134r-3,-11l212,109,201,93,186,74,167,54xe" fillcolor="#c1c1c1" stroked="f">
                      <v:path arrowok="t" o:connecttype="custom" o:connectlocs="167,5321;152,5307;133,5291;116,5279;101,5271;89,5268;81,5267;64,5270;46,5279;28,5295;19,5304;7,5322;0,5340;0,5356;3,5368;10,5383;22,5399;37,5417;55,5437;71,5452;89,5468;106,5480;121,5487;134,5491;141,5492;158,5489;176,5479;194,5464;204,5453;216,5436;222,5418;222,5401;219,5390;212,5376;201,5360;186,5341;167,5321" o:connectangles="0,0,0,0,0,0,0,0,0,0,0,0,0,0,0,0,0,0,0,0,0,0,0,0,0,0,0,0,0,0,0,0,0,0,0,0,0"/>
                    </v:shape>
                    <v:group id="Group 3282" o:spid="_x0000_s1032" style="position:absolute;left:8673;top:4173;width:950;height:948" coordorigin="8673,4173" coordsize="950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    <v:shape id="Freeform 3286" o:spid="_x0000_s1033" style="position:absolute;left:8673;top:4173;width:950;height:948;visibility:visible;mso-wrap-style:square;v-text-anchor:top" coordsize="950,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zOi8EA&#10;AADbAAAADwAAAGRycy9kb3ducmV2LnhtbESPT4vCMBTE74LfITxhb5oqi0g1igiiBy/rH/D4aJ5N&#10;sXkpSbR1P/1mQfA4zPxmmMWqs7V4kg+VYwXjUQaCuHC64lLB+bQdzkCEiKyxdkwKXhRgtez3Fphr&#10;1/IPPY+xFKmEQ44KTIxNLmUoDFkMI9cQJ+/mvMWYpC+l9timclvLSZZNpcWK04LBhjaGivvxYRVM&#10;9bfrXFP8Xq9ba9rNZdb63UGpr0G3noOI1MVP+E3vdeLG8P8l/QC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hczovBAAAA2wAAAA8AAAAAAAAAAAAAAAAAmAIAAGRycy9kb3du&#10;cmV2LnhtbFBLBQYAAAAABAAEAPUAAACGAwAAAAA=&#10;" path="m880,931r7,-6l897,917r10,-11l918,896r9,-9l933,879r6,-7l944,864r2,-6l949,851r1,-6l949,839r-2,-6l945,827r-4,-6l918,782,896,743,873,704,850,665,828,627,805,588,783,549,760,510,738,471,715,432,692,393,670,354,647,315,625,276,602,238,580,199,557,160,534,121,512,82,489,44r-3,-5l482,32r-6,-6l473,20r-4,-5l463,9,459,6,455,2,447,r-4,l438,r-5,1l428,5r-6,5l416,14r-7,7l401,29r-9,10l384,46r-5,6l374,59r-3,6l370,71r-2,5l368,81r1,5l370,90r2,5l376,100r20,33l416,167r20,33l457,233r20,34l497,300r20,33l537,367r20,33l576,433r20,34l616,500r20,33l656,567r20,33l696,633r21,34l737,700r20,33l777,767r2,3l780,775r-7,-5l740,750,707,730,673,710,640,690,606,670,573,650,540,630,506,610,473,590,439,570,406,551,372,531,339,511,306,491,272,471,239,451,205,431,172,411,139,391,105,371r-6,-3l95,366r-5,-2l86,363r-5,1l76,364r-6,2l64,369r-7,6l50,380r-8,9l31,399r-7,8l17,413r-5,6l7,426r-3,5l2,436,,441r,5l2,450r1,5l6,459r6,6l17,469r4,3l27,475r5,4l38,483r7,4l84,510r39,23l161,556r39,22l239,601r39,22l317,646r39,23l394,691r39,23l472,736r39,23l550,781r39,23l628,827r39,22l705,872r39,23l783,917r39,23l828,944r5,2l840,947r6,1l851,947r7,-3l865,942r7,-4l880,931xe" fillcolor="#c1c1c1" stroked="f">
                        <v:path arrowok="t" o:connecttype="custom" o:connectlocs="897,5090;927,5060;944,5037;950,5018;945,5000;896,4916;828,4800;760,4683;692,4566;625,4449;557,4333;489,4217;476,4199;463,4182;447,4173;433,4174;416,4187;392,4212;374,4232;368,4249;370,4263;396,4306;457,4406;517,4506;576,4606;636,4706;696,4806;757,4906;780,4948;707,4903;606,4843;506,4783;406,4724;306,4664;205,4604;105,4544;90,4537;76,4537;57,4548;31,4572;12,4592;2,4609;2,4623;12,4638;27,4648;45,4660;161,4729;278,4796;394,4864;511,4932;628,5000;744,5068;828,5117;846,5121;865,5115" o:connectangles="0,0,0,0,0,0,0,0,0,0,0,0,0,0,0,0,0,0,0,0,0,0,0,0,0,0,0,0,0,0,0,0,0,0,0,0,0,0,0,0,0,0,0,0,0,0,0,0,0,0,0,0,0,0,0"/>
                      </v:shape>
                      <v:group id="Group 3283" o:spid="_x0000_s1034" style="position:absolute;left:9226;top:3750;width:1076;height:991" coordorigin="9226,3750" coordsize="1076,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WKi8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G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qWKi8QAAADbAAAA&#10;DwAAAAAAAAAAAAAAAACqAgAAZHJzL2Rvd25yZXYueG1sUEsFBgAAAAAEAAQA+gAAAJsDAAAAAA==&#10;">
                        <v:shape id="Freeform 3285" o:spid="_x0000_s1035" style="position:absolute;left:9226;top:3750;width:1076;height:991;visibility:visible;mso-wrap-style:square;v-text-anchor:top" coordsize="1076,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khT8MA&#10;AADbAAAADwAAAGRycy9kb3ducmV2LnhtbESPQWsCMRSE70L/Q3gFb5rVgtitUcQiiOBBu1CPj83r&#10;Zmnyst2kuvvvjSB4HGbmG2ax6pwVF2pD7VnBZJyBIC69rrlSUHxtR3MQISJrtJ5JQU8BVsuXwQJz&#10;7a98pMspViJBOOSowMTY5FKG0pDDMPYNcfJ+fOswJtlWUrd4TXBn5TTLZtJhzWnBYEMbQ+Xv6d8p&#10;iMYePv+ORd/vppvz9mz37/YblRq+dusPEJG6+Aw/2jutYPYG9y/pB8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khT8MAAADbAAAADwAAAAAAAAAAAAAAAACYAgAAZHJzL2Rv&#10;d25yZXYueG1sUEsFBgAAAAAEAAQA9QAAAIgDAAAAAA==&#10;" path="m2,304r-1,5l,315r1,5l4,327r3,4l10,335,657,982r4,3l665,988r8,3l677,991r6,-2l688,989r6,-3l700,981r7,-6l714,969r9,-8l732,952r6,-8l743,938r5,-7l751,925r1,-5l753,915r,-4l752,906r-1,-4l748,898r-3,-3l722,872,699,849,677,827,654,804,632,782,609,759,586,736,564,714,541,691,518,668,496,646,473,623,451,601,428,578,405,555,383,533,360,510,337,487,315,465,292,442r-1,-4l285,415r-5,-22l276,372r-3,-20l271,332r-2,-18l268,297r,-20l270,254r5,-21l281,214r10,-17l302,184r21,-18l341,157r19,-5l388,150r20,2l429,158r22,9l469,176r18,10l505,197r18,13l537,221r15,13l567,248r17,15l601,280r19,19l639,318r19,19l677,356r19,19l715,394r19,19l753,432r19,19l790,470r19,19l828,508r19,19l866,546r19,18l904,583r19,19l942,621r19,19l980,659r4,4l988,666r3,1l996,668r4,l1005,667r6,-1l1016,663r7,-5l1030,653r7,-6l1046,638r9,-9l1061,622r5,-7l1071,608r3,-5l1075,597r1,-5l1076,588r-2,-5l1074,580r-3,-4l1067,572r-20,-20l1028,532r-20,-19l988,493,969,473,949,454,929,434,830,335,811,315,791,296,771,276,751,256,732,236,712,217,692,197,672,177,649,155,634,140,618,126,603,112,588,100,574,88,559,77,545,67,520,51,502,40,484,31,466,23,448,16,431,11,398,3,378,1,358,,339,1,319,4,285,15r-17,8l250,34,234,48,217,63,204,77,193,93r-9,17l176,129r-6,20l165,171r-3,27l161,216r,19l162,254r2,21l166,296r4,22l174,341,160,327,145,312,131,298,117,284,103,270,89,256r-4,-4l81,249r-7,-2l68,246r-4,1l59,247r-6,3l48,254r-6,4l35,265r-8,8l20,281r-7,7l9,293r-4,5l2,304xe" fillcolor="#c1c1c1" stroked="f">
                          <v:path arrowok="t" o:connecttype="custom" o:connectlocs="1,4070;657,4732;677,4741;700,4731;732,4702;751,4675;752,4656;722,4622;632,4532;541,4441;451,4351;360,4260;291,4188;273,4102;268,4027;291,3947;360,3902;451,3917;523,3960;584,4013;658,4087;734,4163;809,4239;885,4314;961,4390;991,4417;1011,4416;1037,4397;1066,4365;1076,4342;1071,4326;1008,4263;929,4184;771,4026;692,3947;618,3876;559,3827;484,3781;398,3753;319,3754;234,3798;184,3860;162,3948;164,4025;174,4091;117,4034;81,3999;59,3997;35,4015;9,4043" o:connectangles="0,0,0,0,0,0,0,0,0,0,0,0,0,0,0,0,0,0,0,0,0,0,0,0,0,0,0,0,0,0,0,0,0,0,0,0,0,0,0,0,0,0,0,0,0,0,0,0,0,0"/>
                        </v:shape>
                        <v:shape id="Picture 3284" o:spid="_x0000_s1036" type="#_x0000_t75" style="position:absolute;left:2099;top:1784;width:8071;height:54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qwJrGAAAA2wAAAA8AAABkcnMvZG93bnJldi54bWxEj09rwkAUxO9Cv8PyCr3pprVGjdmISAvF&#10;g8U/PfT2zL4mqdm3Ibtq/PZdoeBxmJnfMOm8M7U4U+sqywqeBxEI4tzqigsF+917fwLCeWSNtWVS&#10;cCUH8+yhl2Ki7YU3dN76QgQIuwQVlN43iZQuL8mgG9iGOHg/tjXog2wLqVu8BLip5UsUxdJgxWGh&#10;xIaWJeXH7ckoaNzwMJ5+fcaL37fvw2lEuK6OK6WeHrvFDISnzt/D/+0PrSB+hduX8ANk9g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WrAmsYAAADbAAAADwAAAAAAAAAAAAAA&#10;AACfAgAAZHJzL2Rvd25yZXYueG1sUEsFBgAAAAAEAAQA9wAAAJIDAAAAAA==&#10;">
                          <v:imagedata r:id="rId14" o:title=""/>
                        </v:shape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8E4BD0">
        <w:rPr>
          <w:sz w:val="24"/>
          <w:szCs w:val="24"/>
          <w:u w:val="single" w:color="000000"/>
        </w:rPr>
        <w:t>4. Cấu hình địa chỉ</w:t>
      </w:r>
      <w:r w:rsidR="008E4BD0">
        <w:rPr>
          <w:spacing w:val="-1"/>
          <w:sz w:val="24"/>
          <w:szCs w:val="24"/>
          <w:u w:val="single" w:color="000000"/>
        </w:rPr>
        <w:t xml:space="preserve"> </w:t>
      </w:r>
      <w:r w:rsidR="008E4BD0">
        <w:rPr>
          <w:sz w:val="24"/>
          <w:szCs w:val="24"/>
          <w:u w:val="single" w:color="000000"/>
        </w:rPr>
        <w:t>IP</w:t>
      </w:r>
      <w:r w:rsidR="008E4BD0">
        <w:rPr>
          <w:spacing w:val="-1"/>
          <w:sz w:val="24"/>
          <w:szCs w:val="24"/>
          <w:u w:val="single" w:color="000000"/>
        </w:rPr>
        <w:t xml:space="preserve"> </w:t>
      </w:r>
      <w:r w:rsidR="008E4BD0">
        <w:rPr>
          <w:sz w:val="24"/>
          <w:szCs w:val="24"/>
          <w:u w:val="single" w:color="000000"/>
        </w:rPr>
        <w:t>n</w:t>
      </w:r>
      <w:r w:rsidR="008E4BD0">
        <w:rPr>
          <w:spacing w:val="-1"/>
          <w:sz w:val="24"/>
          <w:szCs w:val="24"/>
          <w:u w:val="single" w:color="000000"/>
        </w:rPr>
        <w:t>h</w:t>
      </w:r>
      <w:r w:rsidR="008E4BD0">
        <w:rPr>
          <w:sz w:val="24"/>
          <w:szCs w:val="24"/>
          <w:u w:val="single" w:color="000000"/>
        </w:rPr>
        <w:t xml:space="preserve">ư </w:t>
      </w:r>
      <w:r w:rsidR="008E4BD0">
        <w:rPr>
          <w:spacing w:val="-2"/>
          <w:sz w:val="24"/>
          <w:szCs w:val="24"/>
          <w:u w:val="single" w:color="000000"/>
        </w:rPr>
        <w:t>m</w:t>
      </w:r>
      <w:r w:rsidR="008E4BD0">
        <w:rPr>
          <w:sz w:val="24"/>
          <w:szCs w:val="24"/>
          <w:u w:val="single" w:color="000000"/>
        </w:rPr>
        <w:t>ô hình bên :</w:t>
      </w:r>
    </w:p>
    <w:p w:rsidR="00F81C28" w:rsidRDefault="008E4BD0">
      <w:pPr>
        <w:spacing w:before="2"/>
        <w:ind w:left="120"/>
        <w:rPr>
          <w:sz w:val="24"/>
          <w:szCs w:val="24"/>
        </w:rPr>
      </w:pPr>
      <w:r>
        <w:rPr>
          <w:b/>
          <w:sz w:val="24"/>
          <w:szCs w:val="24"/>
        </w:rPr>
        <w:t>- CenterRouter: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CenterRout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</w:t>
      </w:r>
      <w:r>
        <w:rPr>
          <w:spacing w:val="-1"/>
          <w:sz w:val="24"/>
          <w:szCs w:val="24"/>
        </w:rPr>
        <w:t>#</w:t>
      </w:r>
      <w:r>
        <w:rPr>
          <w:sz w:val="24"/>
          <w:szCs w:val="24"/>
        </w:rPr>
        <w:t>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ace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a0/1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CenterRout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f)</w:t>
      </w:r>
      <w:r>
        <w:rPr>
          <w:sz w:val="24"/>
          <w:szCs w:val="24"/>
        </w:rPr>
        <w:t>#ip addre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192.168.1.1 255.255.255.0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CenterRout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f)</w:t>
      </w:r>
      <w:r>
        <w:rPr>
          <w:sz w:val="24"/>
          <w:szCs w:val="24"/>
        </w:rPr>
        <w:t>#no shutd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wn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CenterRout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</w:t>
      </w:r>
      <w:r>
        <w:rPr>
          <w:spacing w:val="-1"/>
          <w:sz w:val="24"/>
          <w:szCs w:val="24"/>
        </w:rPr>
        <w:t>#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ter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ace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a0/0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CenterRout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f)</w:t>
      </w:r>
      <w:r>
        <w:rPr>
          <w:sz w:val="24"/>
          <w:szCs w:val="24"/>
        </w:rPr>
        <w:t>#ip addre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192.168.2.1 255.255.255.0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CenterRout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f)</w:t>
      </w:r>
      <w:r>
        <w:rPr>
          <w:sz w:val="24"/>
          <w:szCs w:val="24"/>
        </w:rPr>
        <w:t>#no shutd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wn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>- SW1:</w:t>
      </w:r>
    </w:p>
    <w:p w:rsidR="00F81C28" w:rsidRDefault="00F81C28">
      <w:pPr>
        <w:spacing w:before="7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)#in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ace </w:t>
      </w:r>
      <w:r>
        <w:rPr>
          <w:spacing w:val="-1"/>
          <w:sz w:val="24"/>
          <w:szCs w:val="24"/>
        </w:rPr>
        <w:t>v</w:t>
      </w:r>
      <w:r>
        <w:rPr>
          <w:sz w:val="24"/>
          <w:szCs w:val="24"/>
        </w:rPr>
        <w:t>lan 1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)#ip ad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ss 192.168.1.5 255.255.255.0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)#ex</w:t>
      </w:r>
      <w:r>
        <w:rPr>
          <w:spacing w:val="-1"/>
          <w:sz w:val="24"/>
          <w:szCs w:val="24"/>
        </w:rPr>
        <w:t>it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)#ip de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au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gateway 19</w:t>
      </w:r>
      <w:r>
        <w:rPr>
          <w:spacing w:val="-1"/>
          <w:sz w:val="24"/>
          <w:szCs w:val="24"/>
        </w:rPr>
        <w:t>2</w:t>
      </w:r>
      <w:r>
        <w:rPr>
          <w:sz w:val="24"/>
          <w:szCs w:val="24"/>
        </w:rPr>
        <w:t>.168.1.1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120"/>
        <w:rPr>
          <w:sz w:val="24"/>
          <w:szCs w:val="24"/>
        </w:rPr>
        <w:sectPr w:rsidR="00F81C28">
          <w:headerReference w:type="default" r:id="rId15"/>
          <w:pgSz w:w="12240" w:h="15840"/>
          <w:pgMar w:top="1500" w:right="1440" w:bottom="280" w:left="1320" w:header="720" w:footer="589" w:gutter="0"/>
          <w:cols w:space="720"/>
        </w:sectPr>
      </w:pPr>
      <w:r>
        <w:rPr>
          <w:b/>
          <w:sz w:val="24"/>
          <w:szCs w:val="24"/>
        </w:rPr>
        <w:t>- SW2: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10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)#in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ace </w:t>
      </w:r>
      <w:r>
        <w:rPr>
          <w:spacing w:val="-1"/>
          <w:sz w:val="24"/>
          <w:szCs w:val="24"/>
        </w:rPr>
        <w:t>v</w:t>
      </w:r>
      <w:r>
        <w:rPr>
          <w:sz w:val="24"/>
          <w:szCs w:val="24"/>
        </w:rPr>
        <w:t>lan 1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)#ip ad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ss 192.168.2.5 255.255.255.0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)#ex</w:t>
      </w:r>
      <w:r>
        <w:rPr>
          <w:spacing w:val="-1"/>
          <w:sz w:val="24"/>
          <w:szCs w:val="24"/>
        </w:rPr>
        <w:t>it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)#ip de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au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gateway 19</w:t>
      </w:r>
      <w:r>
        <w:rPr>
          <w:spacing w:val="-1"/>
          <w:sz w:val="24"/>
          <w:szCs w:val="24"/>
        </w:rPr>
        <w:t>2</w:t>
      </w:r>
      <w:r>
        <w:rPr>
          <w:sz w:val="24"/>
          <w:szCs w:val="24"/>
        </w:rPr>
        <w:t>.168.2.1</w:t>
      </w:r>
    </w:p>
    <w:p w:rsidR="00F81C28" w:rsidRDefault="00F81C28">
      <w:pPr>
        <w:spacing w:line="200" w:lineRule="exact"/>
      </w:pPr>
    </w:p>
    <w:p w:rsidR="00F81C28" w:rsidRDefault="00144812">
      <w:pPr>
        <w:ind w:left="100"/>
        <w:rPr>
          <w:sz w:val="24"/>
          <w:szCs w:val="24"/>
        </w:rPr>
      </w:pPr>
      <w:r>
        <w:rPr>
          <w:noProof/>
          <w:lang w:val="vi-VN" w:eastAsia="vi-VN"/>
        </w:rPr>
        <mc:AlternateContent>
          <mc:Choice Requires="wpg">
            <w:drawing>
              <wp:anchor distT="0" distB="0" distL="114300" distR="114300" simplePos="0" relativeHeight="503298058" behindDoc="1" locked="0" layoutInCell="1" allowOverlap="1">
                <wp:simplePos x="0" y="0"/>
                <wp:positionH relativeFrom="page">
                  <wp:posOffset>1023620</wp:posOffset>
                </wp:positionH>
                <wp:positionV relativeFrom="paragraph">
                  <wp:posOffset>35560</wp:posOffset>
                </wp:positionV>
                <wp:extent cx="5523865" cy="5182235"/>
                <wp:effectExtent l="0" t="0" r="0" b="1905"/>
                <wp:wrapNone/>
                <wp:docPr id="43" name="Group 3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865" cy="5182235"/>
                          <a:chOff x="1612" y="56"/>
                          <a:chExt cx="8699" cy="8161"/>
                        </a:xfrm>
                      </wpg:grpSpPr>
                      <pic:pic xmlns:pic="http://schemas.openxmlformats.org/drawingml/2006/picture">
                        <pic:nvPicPr>
                          <pic:cNvPr id="44" name="Picture 32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2" y="2028"/>
                            <a:ext cx="6093" cy="61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45" name="Group 3269"/>
                        <wpg:cNvGrpSpPr>
                          <a:grpSpLocks/>
                        </wpg:cNvGrpSpPr>
                        <wpg:grpSpPr bwMode="auto">
                          <a:xfrm>
                            <a:off x="7892" y="1315"/>
                            <a:ext cx="1077" cy="990"/>
                            <a:chOff x="7892" y="1315"/>
                            <a:chExt cx="1077" cy="990"/>
                          </a:xfrm>
                        </wpg:grpSpPr>
                        <wps:wsp>
                          <wps:cNvPr id="46" name="Freeform 3277"/>
                          <wps:cNvSpPr>
                            <a:spLocks/>
                          </wps:cNvSpPr>
                          <wps:spPr bwMode="auto">
                            <a:xfrm>
                              <a:off x="7892" y="1315"/>
                              <a:ext cx="1077" cy="990"/>
                            </a:xfrm>
                            <a:custGeom>
                              <a:avLst/>
                              <a:gdLst>
                                <a:gd name="T0" fmla="+- 0 7895 7892"/>
                                <a:gd name="T1" fmla="*/ T0 w 1077"/>
                                <a:gd name="T2" fmla="+- 0 1702 1315"/>
                                <a:gd name="T3" fmla="*/ 1702 h 990"/>
                                <a:gd name="T4" fmla="+- 0 7893 7892"/>
                                <a:gd name="T5" fmla="*/ T4 w 1077"/>
                                <a:gd name="T6" fmla="+- 0 1719 1315"/>
                                <a:gd name="T7" fmla="*/ 1719 h 990"/>
                                <a:gd name="T8" fmla="+- 0 7898 7892"/>
                                <a:gd name="T9" fmla="*/ T8 w 1077"/>
                                <a:gd name="T10" fmla="+- 0 1731 1315"/>
                                <a:gd name="T11" fmla="*/ 1731 h 990"/>
                                <a:gd name="T12" fmla="+- 0 7961 7892"/>
                                <a:gd name="T13" fmla="*/ T12 w 1077"/>
                                <a:gd name="T14" fmla="+- 0 1793 1315"/>
                                <a:gd name="T15" fmla="*/ 1793 h 990"/>
                                <a:gd name="T16" fmla="+- 0 8078 7892"/>
                                <a:gd name="T17" fmla="*/ T16 w 1077"/>
                                <a:gd name="T18" fmla="+- 0 1911 1315"/>
                                <a:gd name="T19" fmla="*/ 1911 h 990"/>
                                <a:gd name="T20" fmla="+- 0 8196 7892"/>
                                <a:gd name="T21" fmla="*/ T20 w 1077"/>
                                <a:gd name="T22" fmla="+- 0 2029 1315"/>
                                <a:gd name="T23" fmla="*/ 2029 h 990"/>
                                <a:gd name="T24" fmla="+- 0 8302 7892"/>
                                <a:gd name="T25" fmla="*/ T24 w 1077"/>
                                <a:gd name="T26" fmla="+- 0 2135 1315"/>
                                <a:gd name="T27" fmla="*/ 2135 h 990"/>
                                <a:gd name="T28" fmla="+- 0 8395 7892"/>
                                <a:gd name="T29" fmla="*/ T28 w 1077"/>
                                <a:gd name="T30" fmla="+- 0 2217 1315"/>
                                <a:gd name="T31" fmla="*/ 2217 h 990"/>
                                <a:gd name="T32" fmla="+- 0 8484 7892"/>
                                <a:gd name="T33" fmla="*/ T32 w 1077"/>
                                <a:gd name="T34" fmla="+- 0 2274 1315"/>
                                <a:gd name="T35" fmla="*/ 2274 h 990"/>
                                <a:gd name="T36" fmla="+- 0 8591 7892"/>
                                <a:gd name="T37" fmla="*/ T36 w 1077"/>
                                <a:gd name="T38" fmla="+- 0 2305 1315"/>
                                <a:gd name="T39" fmla="*/ 2305 h 990"/>
                                <a:gd name="T40" fmla="+- 0 8665 7892"/>
                                <a:gd name="T41" fmla="*/ T40 w 1077"/>
                                <a:gd name="T42" fmla="+- 0 2298 1315"/>
                                <a:gd name="T43" fmla="*/ 2298 h 990"/>
                                <a:gd name="T44" fmla="+- 0 8764 7892"/>
                                <a:gd name="T45" fmla="*/ T44 w 1077"/>
                                <a:gd name="T46" fmla="+- 0 2229 1315"/>
                                <a:gd name="T47" fmla="*/ 2229 h 990"/>
                                <a:gd name="T48" fmla="+- 0 8805 7892"/>
                                <a:gd name="T49" fmla="*/ T48 w 1077"/>
                                <a:gd name="T50" fmla="+- 0 2126 1315"/>
                                <a:gd name="T51" fmla="*/ 2126 h 990"/>
                                <a:gd name="T52" fmla="+- 0 8807 7892"/>
                                <a:gd name="T53" fmla="*/ T52 w 1077"/>
                                <a:gd name="T54" fmla="+- 0 2053 1315"/>
                                <a:gd name="T55" fmla="*/ 2053 h 990"/>
                                <a:gd name="T56" fmla="+- 0 8799 7892"/>
                                <a:gd name="T57" fmla="*/ T56 w 1077"/>
                                <a:gd name="T58" fmla="+- 0 1989 1315"/>
                                <a:gd name="T59" fmla="*/ 1989 h 990"/>
                                <a:gd name="T60" fmla="+- 0 8884 7892"/>
                                <a:gd name="T61" fmla="*/ T60 w 1077"/>
                                <a:gd name="T62" fmla="+- 0 2054 1315"/>
                                <a:gd name="T63" fmla="*/ 2054 h 990"/>
                                <a:gd name="T64" fmla="+- 0 8899 7892"/>
                                <a:gd name="T65" fmla="*/ T64 w 1077"/>
                                <a:gd name="T66" fmla="+- 0 2060 1315"/>
                                <a:gd name="T67" fmla="*/ 2060 h 990"/>
                                <a:gd name="T68" fmla="+- 0 8915 7892"/>
                                <a:gd name="T69" fmla="*/ T68 w 1077"/>
                                <a:gd name="T70" fmla="+- 0 2056 1315"/>
                                <a:gd name="T71" fmla="*/ 2056 h 990"/>
                                <a:gd name="T72" fmla="+- 0 8934 7892"/>
                                <a:gd name="T73" fmla="*/ T72 w 1077"/>
                                <a:gd name="T74" fmla="+- 0 2041 1315"/>
                                <a:gd name="T75" fmla="*/ 2041 h 990"/>
                                <a:gd name="T76" fmla="+- 0 8955 7892"/>
                                <a:gd name="T77" fmla="*/ T76 w 1077"/>
                                <a:gd name="T78" fmla="+- 0 2019 1315"/>
                                <a:gd name="T79" fmla="*/ 2019 h 990"/>
                                <a:gd name="T80" fmla="+- 0 8967 7892"/>
                                <a:gd name="T81" fmla="*/ T80 w 1077"/>
                                <a:gd name="T82" fmla="+- 0 2002 1315"/>
                                <a:gd name="T83" fmla="*/ 2002 h 990"/>
                                <a:gd name="T84" fmla="+- 0 8969 7892"/>
                                <a:gd name="T85" fmla="*/ T84 w 1077"/>
                                <a:gd name="T86" fmla="+- 0 1987 1315"/>
                                <a:gd name="T87" fmla="*/ 1987 h 990"/>
                                <a:gd name="T88" fmla="+- 0 8963 7892"/>
                                <a:gd name="T89" fmla="*/ T88 w 1077"/>
                                <a:gd name="T90" fmla="+- 0 1975 1315"/>
                                <a:gd name="T91" fmla="*/ 1975 h 990"/>
                                <a:gd name="T92" fmla="+- 0 8895 7892"/>
                                <a:gd name="T93" fmla="*/ T92 w 1077"/>
                                <a:gd name="T94" fmla="+- 0 1907 1315"/>
                                <a:gd name="T95" fmla="*/ 1907 h 990"/>
                                <a:gd name="T96" fmla="+- 0 8798 7892"/>
                                <a:gd name="T97" fmla="*/ T96 w 1077"/>
                                <a:gd name="T98" fmla="+- 0 1810 1315"/>
                                <a:gd name="T99" fmla="*/ 1810 h 990"/>
                                <a:gd name="T100" fmla="+- 0 8701 7892"/>
                                <a:gd name="T101" fmla="*/ T100 w 1077"/>
                                <a:gd name="T102" fmla="+- 0 1713 1315"/>
                                <a:gd name="T103" fmla="*/ 1713 h 990"/>
                                <a:gd name="T104" fmla="+- 0 8603 7892"/>
                                <a:gd name="T105" fmla="*/ T104 w 1077"/>
                                <a:gd name="T106" fmla="+- 0 1615 1315"/>
                                <a:gd name="T107" fmla="*/ 1615 h 990"/>
                                <a:gd name="T108" fmla="+- 0 8506 7892"/>
                                <a:gd name="T109" fmla="*/ T108 w 1077"/>
                                <a:gd name="T110" fmla="+- 0 1518 1315"/>
                                <a:gd name="T111" fmla="*/ 1518 h 990"/>
                                <a:gd name="T112" fmla="+- 0 8409 7892"/>
                                <a:gd name="T113" fmla="*/ T112 w 1077"/>
                                <a:gd name="T114" fmla="+- 0 1421 1315"/>
                                <a:gd name="T115" fmla="*/ 1421 h 990"/>
                                <a:gd name="T116" fmla="+- 0 8312 7892"/>
                                <a:gd name="T117" fmla="*/ T116 w 1077"/>
                                <a:gd name="T118" fmla="+- 0 1324 1315"/>
                                <a:gd name="T119" fmla="*/ 1324 h 990"/>
                                <a:gd name="T120" fmla="+- 0 8291 7892"/>
                                <a:gd name="T121" fmla="*/ T120 w 1077"/>
                                <a:gd name="T122" fmla="+- 0 1315 1315"/>
                                <a:gd name="T123" fmla="*/ 1315 h 990"/>
                                <a:gd name="T124" fmla="+- 0 8274 7892"/>
                                <a:gd name="T125" fmla="*/ T124 w 1077"/>
                                <a:gd name="T126" fmla="+- 0 1320 1315"/>
                                <a:gd name="T127" fmla="*/ 1320 h 990"/>
                                <a:gd name="T128" fmla="+- 0 8254 7892"/>
                                <a:gd name="T129" fmla="*/ T128 w 1077"/>
                                <a:gd name="T130" fmla="+- 0 1337 1315"/>
                                <a:gd name="T131" fmla="*/ 1337 h 990"/>
                                <a:gd name="T132" fmla="+- 0 8230 7892"/>
                                <a:gd name="T133" fmla="*/ T132 w 1077"/>
                                <a:gd name="T134" fmla="+- 0 1362 1315"/>
                                <a:gd name="T135" fmla="*/ 1362 h 990"/>
                                <a:gd name="T136" fmla="+- 0 8217 7892"/>
                                <a:gd name="T137" fmla="*/ T136 w 1077"/>
                                <a:gd name="T138" fmla="+- 0 1380 1315"/>
                                <a:gd name="T139" fmla="*/ 1380 h 990"/>
                                <a:gd name="T140" fmla="+- 0 8215 7892"/>
                                <a:gd name="T141" fmla="*/ T140 w 1077"/>
                                <a:gd name="T142" fmla="+- 0 1397 1315"/>
                                <a:gd name="T143" fmla="*/ 1397 h 990"/>
                                <a:gd name="T144" fmla="+- 0 8221 7892"/>
                                <a:gd name="T145" fmla="*/ T144 w 1077"/>
                                <a:gd name="T146" fmla="+- 0 1408 1315"/>
                                <a:gd name="T147" fmla="*/ 1408 h 990"/>
                                <a:gd name="T148" fmla="+- 0 8270 7892"/>
                                <a:gd name="T149" fmla="*/ T148 w 1077"/>
                                <a:gd name="T150" fmla="+- 0 1457 1315"/>
                                <a:gd name="T151" fmla="*/ 1457 h 990"/>
                                <a:gd name="T152" fmla="+- 0 8337 7892"/>
                                <a:gd name="T153" fmla="*/ T152 w 1077"/>
                                <a:gd name="T154" fmla="+- 0 1525 1315"/>
                                <a:gd name="T155" fmla="*/ 1525 h 990"/>
                                <a:gd name="T156" fmla="+- 0 8405 7892"/>
                                <a:gd name="T157" fmla="*/ T156 w 1077"/>
                                <a:gd name="T158" fmla="+- 0 1593 1315"/>
                                <a:gd name="T159" fmla="*/ 1593 h 990"/>
                                <a:gd name="T160" fmla="+- 0 8473 7892"/>
                                <a:gd name="T161" fmla="*/ T160 w 1077"/>
                                <a:gd name="T162" fmla="+- 0 1661 1315"/>
                                <a:gd name="T163" fmla="*/ 1661 h 990"/>
                                <a:gd name="T164" fmla="+- 0 8541 7892"/>
                                <a:gd name="T165" fmla="*/ T164 w 1077"/>
                                <a:gd name="T166" fmla="+- 0 1729 1315"/>
                                <a:gd name="T167" fmla="*/ 1729 h 990"/>
                                <a:gd name="T168" fmla="+- 0 8609 7892"/>
                                <a:gd name="T169" fmla="*/ T168 w 1077"/>
                                <a:gd name="T170" fmla="+- 0 1796 1315"/>
                                <a:gd name="T171" fmla="*/ 1796 h 990"/>
                                <a:gd name="T172" fmla="+- 0 8677 7892"/>
                                <a:gd name="T173" fmla="*/ T172 w 1077"/>
                                <a:gd name="T174" fmla="+- 0 1864 1315"/>
                                <a:gd name="T175" fmla="*/ 1864 h 990"/>
                                <a:gd name="T176" fmla="+- 0 8698 7892"/>
                                <a:gd name="T177" fmla="*/ T176 w 1077"/>
                                <a:gd name="T178" fmla="+- 0 1975 1315"/>
                                <a:gd name="T179" fmla="*/ 1975 h 990"/>
                                <a:gd name="T180" fmla="+- 0 8701 7892"/>
                                <a:gd name="T181" fmla="*/ T180 w 1077"/>
                                <a:gd name="T182" fmla="+- 0 2030 1315"/>
                                <a:gd name="T183" fmla="*/ 2030 h 990"/>
                                <a:gd name="T184" fmla="+- 0 8667 7892"/>
                                <a:gd name="T185" fmla="*/ T184 w 1077"/>
                                <a:gd name="T186" fmla="+- 0 2123 1315"/>
                                <a:gd name="T187" fmla="*/ 2123 h 990"/>
                                <a:gd name="T188" fmla="+- 0 8580 7892"/>
                                <a:gd name="T189" fmla="*/ T188 w 1077"/>
                                <a:gd name="T190" fmla="+- 0 2156 1315"/>
                                <a:gd name="T191" fmla="*/ 2156 h 990"/>
                                <a:gd name="T192" fmla="+- 0 8500 7892"/>
                                <a:gd name="T193" fmla="*/ T192 w 1077"/>
                                <a:gd name="T194" fmla="+- 0 2131 1315"/>
                                <a:gd name="T195" fmla="*/ 2131 h 990"/>
                                <a:gd name="T196" fmla="+- 0 8400 7892"/>
                                <a:gd name="T197" fmla="*/ T196 w 1077"/>
                                <a:gd name="T198" fmla="+- 0 2056 1315"/>
                                <a:gd name="T199" fmla="*/ 2056 h 990"/>
                                <a:gd name="T200" fmla="+- 0 8329 7892"/>
                                <a:gd name="T201" fmla="*/ T200 w 1077"/>
                                <a:gd name="T202" fmla="+- 0 1986 1315"/>
                                <a:gd name="T203" fmla="*/ 1986 h 990"/>
                                <a:gd name="T204" fmla="+- 0 8272 7892"/>
                                <a:gd name="T205" fmla="*/ T204 w 1077"/>
                                <a:gd name="T206" fmla="+- 0 1929 1315"/>
                                <a:gd name="T207" fmla="*/ 1929 h 990"/>
                                <a:gd name="T208" fmla="+- 0 8216 7892"/>
                                <a:gd name="T209" fmla="*/ T208 w 1077"/>
                                <a:gd name="T210" fmla="+- 0 1873 1315"/>
                                <a:gd name="T211" fmla="*/ 1873 h 990"/>
                                <a:gd name="T212" fmla="+- 0 8159 7892"/>
                                <a:gd name="T213" fmla="*/ T212 w 1077"/>
                                <a:gd name="T214" fmla="+- 0 1816 1315"/>
                                <a:gd name="T215" fmla="*/ 1816 h 990"/>
                                <a:gd name="T216" fmla="+- 0 8103 7892"/>
                                <a:gd name="T217" fmla="*/ T216 w 1077"/>
                                <a:gd name="T218" fmla="+- 0 1760 1315"/>
                                <a:gd name="T219" fmla="*/ 1760 h 990"/>
                                <a:gd name="T220" fmla="+- 0 8046 7892"/>
                                <a:gd name="T221" fmla="*/ T220 w 1077"/>
                                <a:gd name="T222" fmla="+- 0 1703 1315"/>
                                <a:gd name="T223" fmla="*/ 1703 h 990"/>
                                <a:gd name="T224" fmla="+- 0 7990 7892"/>
                                <a:gd name="T225" fmla="*/ T224 w 1077"/>
                                <a:gd name="T226" fmla="+- 0 1647 1315"/>
                                <a:gd name="T227" fmla="*/ 1647 h 990"/>
                                <a:gd name="T228" fmla="+- 0 7977 7892"/>
                                <a:gd name="T229" fmla="*/ T228 w 1077"/>
                                <a:gd name="T230" fmla="+- 0 1639 1315"/>
                                <a:gd name="T231" fmla="*/ 1639 h 990"/>
                                <a:gd name="T232" fmla="+- 0 7963 7892"/>
                                <a:gd name="T233" fmla="*/ T232 w 1077"/>
                                <a:gd name="T234" fmla="+- 0 1639 1315"/>
                                <a:gd name="T235" fmla="*/ 1639 h 990"/>
                                <a:gd name="T236" fmla="+- 0 7945 7892"/>
                                <a:gd name="T237" fmla="*/ T236 w 1077"/>
                                <a:gd name="T238" fmla="+- 0 1648 1315"/>
                                <a:gd name="T239" fmla="*/ 1648 h 990"/>
                                <a:gd name="T240" fmla="+- 0 7923 7892"/>
                                <a:gd name="T241" fmla="*/ T240 w 1077"/>
                                <a:gd name="T242" fmla="+- 0 1668 1315"/>
                                <a:gd name="T243" fmla="*/ 1668 h 990"/>
                                <a:gd name="T244" fmla="+- 0 7903 7892"/>
                                <a:gd name="T245" fmla="*/ T244 w 1077"/>
                                <a:gd name="T246" fmla="+- 0 1690 1315"/>
                                <a:gd name="T247" fmla="*/ 1690 h 9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1077" h="990">
                                  <a:moveTo>
                                    <a:pt x="11" y="375"/>
                                  </a:moveTo>
                                  <a:lnTo>
                                    <a:pt x="6" y="382"/>
                                  </a:lnTo>
                                  <a:lnTo>
                                    <a:pt x="3" y="387"/>
                                  </a:lnTo>
                                  <a:lnTo>
                                    <a:pt x="2" y="393"/>
                                  </a:lnTo>
                                  <a:lnTo>
                                    <a:pt x="0" y="399"/>
                                  </a:lnTo>
                                  <a:lnTo>
                                    <a:pt x="1" y="404"/>
                                  </a:lnTo>
                                  <a:lnTo>
                                    <a:pt x="2" y="408"/>
                                  </a:lnTo>
                                  <a:lnTo>
                                    <a:pt x="3" y="412"/>
                                  </a:lnTo>
                                  <a:lnTo>
                                    <a:pt x="6" y="416"/>
                                  </a:lnTo>
                                  <a:lnTo>
                                    <a:pt x="10" y="420"/>
                                  </a:lnTo>
                                  <a:lnTo>
                                    <a:pt x="29" y="439"/>
                                  </a:lnTo>
                                  <a:lnTo>
                                    <a:pt x="69" y="478"/>
                                  </a:lnTo>
                                  <a:lnTo>
                                    <a:pt x="108" y="518"/>
                                  </a:lnTo>
                                  <a:lnTo>
                                    <a:pt x="147" y="557"/>
                                  </a:lnTo>
                                  <a:lnTo>
                                    <a:pt x="186" y="596"/>
                                  </a:lnTo>
                                  <a:lnTo>
                                    <a:pt x="226" y="636"/>
                                  </a:lnTo>
                                  <a:lnTo>
                                    <a:pt x="265" y="675"/>
                                  </a:lnTo>
                                  <a:lnTo>
                                    <a:pt x="304" y="714"/>
                                  </a:lnTo>
                                  <a:lnTo>
                                    <a:pt x="344" y="753"/>
                                  </a:lnTo>
                                  <a:lnTo>
                                    <a:pt x="383" y="793"/>
                                  </a:lnTo>
                                  <a:lnTo>
                                    <a:pt x="410" y="820"/>
                                  </a:lnTo>
                                  <a:lnTo>
                                    <a:pt x="442" y="851"/>
                                  </a:lnTo>
                                  <a:lnTo>
                                    <a:pt x="473" y="878"/>
                                  </a:lnTo>
                                  <a:lnTo>
                                    <a:pt x="503" y="902"/>
                                  </a:lnTo>
                                  <a:lnTo>
                                    <a:pt x="531" y="923"/>
                                  </a:lnTo>
                                  <a:lnTo>
                                    <a:pt x="557" y="940"/>
                                  </a:lnTo>
                                  <a:lnTo>
                                    <a:pt x="592" y="959"/>
                                  </a:lnTo>
                                  <a:lnTo>
                                    <a:pt x="628" y="974"/>
                                  </a:lnTo>
                                  <a:lnTo>
                                    <a:pt x="659" y="984"/>
                                  </a:lnTo>
                                  <a:lnTo>
                                    <a:pt x="699" y="990"/>
                                  </a:lnTo>
                                  <a:lnTo>
                                    <a:pt x="719" y="991"/>
                                  </a:lnTo>
                                  <a:lnTo>
                                    <a:pt x="738" y="989"/>
                                  </a:lnTo>
                                  <a:lnTo>
                                    <a:pt x="773" y="983"/>
                                  </a:lnTo>
                                  <a:lnTo>
                                    <a:pt x="809" y="967"/>
                                  </a:lnTo>
                                  <a:lnTo>
                                    <a:pt x="842" y="943"/>
                                  </a:lnTo>
                                  <a:lnTo>
                                    <a:pt x="872" y="914"/>
                                  </a:lnTo>
                                  <a:lnTo>
                                    <a:pt x="893" y="881"/>
                                  </a:lnTo>
                                  <a:lnTo>
                                    <a:pt x="907" y="841"/>
                                  </a:lnTo>
                                  <a:lnTo>
                                    <a:pt x="913" y="811"/>
                                  </a:lnTo>
                                  <a:lnTo>
                                    <a:pt x="915" y="776"/>
                                  </a:lnTo>
                                  <a:lnTo>
                                    <a:pt x="916" y="758"/>
                                  </a:lnTo>
                                  <a:lnTo>
                                    <a:pt x="915" y="738"/>
                                  </a:lnTo>
                                  <a:lnTo>
                                    <a:pt x="913" y="717"/>
                                  </a:lnTo>
                                  <a:lnTo>
                                    <a:pt x="911" y="696"/>
                                  </a:lnTo>
                                  <a:lnTo>
                                    <a:pt x="907" y="674"/>
                                  </a:lnTo>
                                  <a:lnTo>
                                    <a:pt x="903" y="650"/>
                                  </a:lnTo>
                                  <a:lnTo>
                                    <a:pt x="988" y="736"/>
                                  </a:lnTo>
                                  <a:lnTo>
                                    <a:pt x="992" y="739"/>
                                  </a:lnTo>
                                  <a:lnTo>
                                    <a:pt x="996" y="742"/>
                                  </a:lnTo>
                                  <a:lnTo>
                                    <a:pt x="1003" y="745"/>
                                  </a:lnTo>
                                  <a:lnTo>
                                    <a:pt x="1007" y="745"/>
                                  </a:lnTo>
                                  <a:lnTo>
                                    <a:pt x="1012" y="744"/>
                                  </a:lnTo>
                                  <a:lnTo>
                                    <a:pt x="1017" y="744"/>
                                  </a:lnTo>
                                  <a:lnTo>
                                    <a:pt x="1023" y="741"/>
                                  </a:lnTo>
                                  <a:lnTo>
                                    <a:pt x="1029" y="736"/>
                                  </a:lnTo>
                                  <a:lnTo>
                                    <a:pt x="1034" y="733"/>
                                  </a:lnTo>
                                  <a:lnTo>
                                    <a:pt x="1042" y="726"/>
                                  </a:lnTo>
                                  <a:lnTo>
                                    <a:pt x="1050" y="718"/>
                                  </a:lnTo>
                                  <a:lnTo>
                                    <a:pt x="1057" y="711"/>
                                  </a:lnTo>
                                  <a:lnTo>
                                    <a:pt x="1063" y="704"/>
                                  </a:lnTo>
                                  <a:lnTo>
                                    <a:pt x="1068" y="698"/>
                                  </a:lnTo>
                                  <a:lnTo>
                                    <a:pt x="1072" y="692"/>
                                  </a:lnTo>
                                  <a:lnTo>
                                    <a:pt x="1075" y="687"/>
                                  </a:lnTo>
                                  <a:lnTo>
                                    <a:pt x="1075" y="681"/>
                                  </a:lnTo>
                                  <a:lnTo>
                                    <a:pt x="1077" y="676"/>
                                  </a:lnTo>
                                  <a:lnTo>
                                    <a:pt x="1077" y="672"/>
                                  </a:lnTo>
                                  <a:lnTo>
                                    <a:pt x="1075" y="667"/>
                                  </a:lnTo>
                                  <a:lnTo>
                                    <a:pt x="1074" y="664"/>
                                  </a:lnTo>
                                  <a:lnTo>
                                    <a:pt x="1071" y="660"/>
                                  </a:lnTo>
                                  <a:lnTo>
                                    <a:pt x="1067" y="656"/>
                                  </a:lnTo>
                                  <a:lnTo>
                                    <a:pt x="1035" y="624"/>
                                  </a:lnTo>
                                  <a:lnTo>
                                    <a:pt x="1003" y="592"/>
                                  </a:lnTo>
                                  <a:lnTo>
                                    <a:pt x="970" y="559"/>
                                  </a:lnTo>
                                  <a:lnTo>
                                    <a:pt x="938" y="527"/>
                                  </a:lnTo>
                                  <a:lnTo>
                                    <a:pt x="906" y="495"/>
                                  </a:lnTo>
                                  <a:lnTo>
                                    <a:pt x="873" y="462"/>
                                  </a:lnTo>
                                  <a:lnTo>
                                    <a:pt x="841" y="430"/>
                                  </a:lnTo>
                                  <a:lnTo>
                                    <a:pt x="809" y="398"/>
                                  </a:lnTo>
                                  <a:lnTo>
                                    <a:pt x="776" y="365"/>
                                  </a:lnTo>
                                  <a:lnTo>
                                    <a:pt x="744" y="333"/>
                                  </a:lnTo>
                                  <a:lnTo>
                                    <a:pt x="711" y="300"/>
                                  </a:lnTo>
                                  <a:lnTo>
                                    <a:pt x="679" y="268"/>
                                  </a:lnTo>
                                  <a:lnTo>
                                    <a:pt x="647" y="236"/>
                                  </a:lnTo>
                                  <a:lnTo>
                                    <a:pt x="614" y="203"/>
                                  </a:lnTo>
                                  <a:lnTo>
                                    <a:pt x="582" y="171"/>
                                  </a:lnTo>
                                  <a:lnTo>
                                    <a:pt x="550" y="139"/>
                                  </a:lnTo>
                                  <a:lnTo>
                                    <a:pt x="517" y="106"/>
                                  </a:lnTo>
                                  <a:lnTo>
                                    <a:pt x="485" y="74"/>
                                  </a:lnTo>
                                  <a:lnTo>
                                    <a:pt x="453" y="42"/>
                                  </a:lnTo>
                                  <a:lnTo>
                                    <a:pt x="420" y="9"/>
                                  </a:lnTo>
                                  <a:lnTo>
                                    <a:pt x="412" y="3"/>
                                  </a:lnTo>
                                  <a:lnTo>
                                    <a:pt x="404" y="1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393" y="2"/>
                                  </a:lnTo>
                                  <a:lnTo>
                                    <a:pt x="388" y="2"/>
                                  </a:lnTo>
                                  <a:lnTo>
                                    <a:pt x="382" y="5"/>
                                  </a:lnTo>
                                  <a:lnTo>
                                    <a:pt x="376" y="10"/>
                                  </a:lnTo>
                                  <a:lnTo>
                                    <a:pt x="369" y="15"/>
                                  </a:lnTo>
                                  <a:lnTo>
                                    <a:pt x="362" y="22"/>
                                  </a:lnTo>
                                  <a:lnTo>
                                    <a:pt x="354" y="31"/>
                                  </a:lnTo>
                                  <a:lnTo>
                                    <a:pt x="345" y="40"/>
                                  </a:lnTo>
                                  <a:lnTo>
                                    <a:pt x="338" y="47"/>
                                  </a:lnTo>
                                  <a:lnTo>
                                    <a:pt x="334" y="53"/>
                                  </a:lnTo>
                                  <a:lnTo>
                                    <a:pt x="328" y="59"/>
                                  </a:lnTo>
                                  <a:lnTo>
                                    <a:pt x="325" y="65"/>
                                  </a:lnTo>
                                  <a:lnTo>
                                    <a:pt x="324" y="71"/>
                                  </a:lnTo>
                                  <a:lnTo>
                                    <a:pt x="323" y="77"/>
                                  </a:lnTo>
                                  <a:lnTo>
                                    <a:pt x="323" y="82"/>
                                  </a:lnTo>
                                  <a:lnTo>
                                    <a:pt x="324" y="85"/>
                                  </a:lnTo>
                                  <a:lnTo>
                                    <a:pt x="326" y="89"/>
                                  </a:lnTo>
                                  <a:lnTo>
                                    <a:pt x="329" y="93"/>
                                  </a:lnTo>
                                  <a:lnTo>
                                    <a:pt x="332" y="97"/>
                                  </a:lnTo>
                                  <a:lnTo>
                                    <a:pt x="355" y="120"/>
                                  </a:lnTo>
                                  <a:lnTo>
                                    <a:pt x="378" y="142"/>
                                  </a:lnTo>
                                  <a:lnTo>
                                    <a:pt x="400" y="165"/>
                                  </a:lnTo>
                                  <a:lnTo>
                                    <a:pt x="423" y="187"/>
                                  </a:lnTo>
                                  <a:lnTo>
                                    <a:pt x="445" y="210"/>
                                  </a:lnTo>
                                  <a:lnTo>
                                    <a:pt x="468" y="233"/>
                                  </a:lnTo>
                                  <a:lnTo>
                                    <a:pt x="491" y="255"/>
                                  </a:lnTo>
                                  <a:lnTo>
                                    <a:pt x="513" y="278"/>
                                  </a:lnTo>
                                  <a:lnTo>
                                    <a:pt x="536" y="300"/>
                                  </a:lnTo>
                                  <a:lnTo>
                                    <a:pt x="559" y="323"/>
                                  </a:lnTo>
                                  <a:lnTo>
                                    <a:pt x="581" y="346"/>
                                  </a:lnTo>
                                  <a:lnTo>
                                    <a:pt x="604" y="368"/>
                                  </a:lnTo>
                                  <a:lnTo>
                                    <a:pt x="626" y="391"/>
                                  </a:lnTo>
                                  <a:lnTo>
                                    <a:pt x="649" y="414"/>
                                  </a:lnTo>
                                  <a:lnTo>
                                    <a:pt x="672" y="436"/>
                                  </a:lnTo>
                                  <a:lnTo>
                                    <a:pt x="694" y="459"/>
                                  </a:lnTo>
                                  <a:lnTo>
                                    <a:pt x="717" y="481"/>
                                  </a:lnTo>
                                  <a:lnTo>
                                    <a:pt x="740" y="504"/>
                                  </a:lnTo>
                                  <a:lnTo>
                                    <a:pt x="762" y="527"/>
                                  </a:lnTo>
                                  <a:lnTo>
                                    <a:pt x="785" y="549"/>
                                  </a:lnTo>
                                  <a:lnTo>
                                    <a:pt x="792" y="577"/>
                                  </a:lnTo>
                                  <a:lnTo>
                                    <a:pt x="800" y="620"/>
                                  </a:lnTo>
                                  <a:lnTo>
                                    <a:pt x="806" y="660"/>
                                  </a:lnTo>
                                  <a:lnTo>
                                    <a:pt x="809" y="695"/>
                                  </a:lnTo>
                                  <a:lnTo>
                                    <a:pt x="809" y="711"/>
                                  </a:lnTo>
                                  <a:lnTo>
                                    <a:pt x="809" y="715"/>
                                  </a:lnTo>
                                  <a:lnTo>
                                    <a:pt x="807" y="738"/>
                                  </a:lnTo>
                                  <a:lnTo>
                                    <a:pt x="796" y="778"/>
                                  </a:lnTo>
                                  <a:lnTo>
                                    <a:pt x="775" y="808"/>
                                  </a:lnTo>
                                  <a:lnTo>
                                    <a:pt x="754" y="825"/>
                                  </a:lnTo>
                                  <a:lnTo>
                                    <a:pt x="717" y="839"/>
                                  </a:lnTo>
                                  <a:lnTo>
                                    <a:pt x="688" y="841"/>
                                  </a:lnTo>
                                  <a:lnTo>
                                    <a:pt x="669" y="838"/>
                                  </a:lnTo>
                                  <a:lnTo>
                                    <a:pt x="643" y="831"/>
                                  </a:lnTo>
                                  <a:lnTo>
                                    <a:pt x="608" y="816"/>
                                  </a:lnTo>
                                  <a:lnTo>
                                    <a:pt x="571" y="793"/>
                                  </a:lnTo>
                                  <a:lnTo>
                                    <a:pt x="539" y="768"/>
                                  </a:lnTo>
                                  <a:lnTo>
                                    <a:pt x="508" y="741"/>
                                  </a:lnTo>
                                  <a:lnTo>
                                    <a:pt x="474" y="709"/>
                                  </a:lnTo>
                                  <a:lnTo>
                                    <a:pt x="456" y="690"/>
                                  </a:lnTo>
                                  <a:lnTo>
                                    <a:pt x="437" y="671"/>
                                  </a:lnTo>
                                  <a:lnTo>
                                    <a:pt x="418" y="652"/>
                                  </a:lnTo>
                                  <a:lnTo>
                                    <a:pt x="399" y="633"/>
                                  </a:lnTo>
                                  <a:lnTo>
                                    <a:pt x="380" y="614"/>
                                  </a:lnTo>
                                  <a:lnTo>
                                    <a:pt x="361" y="596"/>
                                  </a:lnTo>
                                  <a:lnTo>
                                    <a:pt x="342" y="577"/>
                                  </a:lnTo>
                                  <a:lnTo>
                                    <a:pt x="324" y="558"/>
                                  </a:lnTo>
                                  <a:lnTo>
                                    <a:pt x="305" y="539"/>
                                  </a:lnTo>
                                  <a:lnTo>
                                    <a:pt x="286" y="520"/>
                                  </a:lnTo>
                                  <a:lnTo>
                                    <a:pt x="267" y="501"/>
                                  </a:lnTo>
                                  <a:lnTo>
                                    <a:pt x="248" y="483"/>
                                  </a:lnTo>
                                  <a:lnTo>
                                    <a:pt x="229" y="464"/>
                                  </a:lnTo>
                                  <a:lnTo>
                                    <a:pt x="211" y="445"/>
                                  </a:lnTo>
                                  <a:lnTo>
                                    <a:pt x="192" y="426"/>
                                  </a:lnTo>
                                  <a:lnTo>
                                    <a:pt x="173" y="407"/>
                                  </a:lnTo>
                                  <a:lnTo>
                                    <a:pt x="154" y="388"/>
                                  </a:lnTo>
                                  <a:lnTo>
                                    <a:pt x="135" y="370"/>
                                  </a:lnTo>
                                  <a:lnTo>
                                    <a:pt x="116" y="351"/>
                                  </a:lnTo>
                                  <a:lnTo>
                                    <a:pt x="98" y="332"/>
                                  </a:lnTo>
                                  <a:lnTo>
                                    <a:pt x="94" y="328"/>
                                  </a:lnTo>
                                  <a:lnTo>
                                    <a:pt x="90" y="325"/>
                                  </a:lnTo>
                                  <a:lnTo>
                                    <a:pt x="85" y="324"/>
                                  </a:lnTo>
                                  <a:lnTo>
                                    <a:pt x="82" y="323"/>
                                  </a:lnTo>
                                  <a:lnTo>
                                    <a:pt x="77" y="323"/>
                                  </a:lnTo>
                                  <a:lnTo>
                                    <a:pt x="71" y="324"/>
                                  </a:lnTo>
                                  <a:lnTo>
                                    <a:pt x="65" y="325"/>
                                  </a:lnTo>
                                  <a:lnTo>
                                    <a:pt x="60" y="328"/>
                                  </a:lnTo>
                                  <a:lnTo>
                                    <a:pt x="53" y="333"/>
                                  </a:lnTo>
                                  <a:lnTo>
                                    <a:pt x="47" y="338"/>
                                  </a:lnTo>
                                  <a:lnTo>
                                    <a:pt x="40" y="345"/>
                                  </a:lnTo>
                                  <a:lnTo>
                                    <a:pt x="31" y="353"/>
                                  </a:lnTo>
                                  <a:lnTo>
                                    <a:pt x="23" y="362"/>
                                  </a:lnTo>
                                  <a:lnTo>
                                    <a:pt x="16" y="369"/>
                                  </a:lnTo>
                                  <a:lnTo>
                                    <a:pt x="11" y="3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7" name="Group 3270"/>
                          <wpg:cNvGrpSpPr>
                            <a:grpSpLocks/>
                          </wpg:cNvGrpSpPr>
                          <wpg:grpSpPr bwMode="auto">
                            <a:xfrm>
                              <a:off x="9006" y="1583"/>
                              <a:ext cx="223" cy="225"/>
                              <a:chOff x="9006" y="1583"/>
                              <a:chExt cx="223" cy="225"/>
                            </a:xfrm>
                          </wpg:grpSpPr>
                          <wps:wsp>
                            <wps:cNvPr id="48" name="Freeform 3276"/>
                            <wps:cNvSpPr>
                              <a:spLocks/>
                            </wps:cNvSpPr>
                            <wps:spPr bwMode="auto">
                              <a:xfrm>
                                <a:off x="9006" y="1583"/>
                                <a:ext cx="223" cy="225"/>
                              </a:xfrm>
                              <a:custGeom>
                                <a:avLst/>
                                <a:gdLst>
                                  <a:gd name="T0" fmla="+- 0 9173 9006"/>
                                  <a:gd name="T1" fmla="*/ T0 w 223"/>
                                  <a:gd name="T2" fmla="+- 0 1637 1583"/>
                                  <a:gd name="T3" fmla="*/ 1637 h 225"/>
                                  <a:gd name="T4" fmla="+- 0 9158 9006"/>
                                  <a:gd name="T5" fmla="*/ T4 w 223"/>
                                  <a:gd name="T6" fmla="+- 0 1623 1583"/>
                                  <a:gd name="T7" fmla="*/ 1623 h 225"/>
                                  <a:gd name="T8" fmla="+- 0 9139 9006"/>
                                  <a:gd name="T9" fmla="*/ T8 w 223"/>
                                  <a:gd name="T10" fmla="+- 0 1607 1583"/>
                                  <a:gd name="T11" fmla="*/ 1607 h 225"/>
                                  <a:gd name="T12" fmla="+- 0 9122 9006"/>
                                  <a:gd name="T13" fmla="*/ T12 w 223"/>
                                  <a:gd name="T14" fmla="+- 0 1595 1583"/>
                                  <a:gd name="T15" fmla="*/ 1595 h 225"/>
                                  <a:gd name="T16" fmla="+- 0 9107 9006"/>
                                  <a:gd name="T17" fmla="*/ T16 w 223"/>
                                  <a:gd name="T18" fmla="+- 0 1587 1583"/>
                                  <a:gd name="T19" fmla="*/ 1587 h 225"/>
                                  <a:gd name="T20" fmla="+- 0 9095 9006"/>
                                  <a:gd name="T21" fmla="*/ T20 w 223"/>
                                  <a:gd name="T22" fmla="+- 0 1583 1583"/>
                                  <a:gd name="T23" fmla="*/ 1583 h 225"/>
                                  <a:gd name="T24" fmla="+- 0 9087 9006"/>
                                  <a:gd name="T25" fmla="*/ T24 w 223"/>
                                  <a:gd name="T26" fmla="+- 0 1583 1583"/>
                                  <a:gd name="T27" fmla="*/ 1583 h 225"/>
                                  <a:gd name="T28" fmla="+- 0 9070 9006"/>
                                  <a:gd name="T29" fmla="*/ T28 w 223"/>
                                  <a:gd name="T30" fmla="+- 0 1586 1583"/>
                                  <a:gd name="T31" fmla="*/ 1586 h 225"/>
                                  <a:gd name="T32" fmla="+- 0 9052 9006"/>
                                  <a:gd name="T33" fmla="*/ T32 w 223"/>
                                  <a:gd name="T34" fmla="+- 0 1595 1583"/>
                                  <a:gd name="T35" fmla="*/ 1595 h 225"/>
                                  <a:gd name="T36" fmla="+- 0 9034 9006"/>
                                  <a:gd name="T37" fmla="*/ T36 w 223"/>
                                  <a:gd name="T38" fmla="+- 0 1611 1583"/>
                                  <a:gd name="T39" fmla="*/ 1611 h 225"/>
                                  <a:gd name="T40" fmla="+- 0 9025 9006"/>
                                  <a:gd name="T41" fmla="*/ T40 w 223"/>
                                  <a:gd name="T42" fmla="+- 0 1620 1583"/>
                                  <a:gd name="T43" fmla="*/ 1620 h 225"/>
                                  <a:gd name="T44" fmla="+- 0 9013 9006"/>
                                  <a:gd name="T45" fmla="*/ T44 w 223"/>
                                  <a:gd name="T46" fmla="+- 0 1638 1583"/>
                                  <a:gd name="T47" fmla="*/ 1638 h 225"/>
                                  <a:gd name="T48" fmla="+- 0 9006 9006"/>
                                  <a:gd name="T49" fmla="*/ T48 w 223"/>
                                  <a:gd name="T50" fmla="+- 0 1656 1583"/>
                                  <a:gd name="T51" fmla="*/ 1656 h 225"/>
                                  <a:gd name="T52" fmla="+- 0 9006 9006"/>
                                  <a:gd name="T53" fmla="*/ T52 w 223"/>
                                  <a:gd name="T54" fmla="+- 0 1672 1583"/>
                                  <a:gd name="T55" fmla="*/ 1672 h 225"/>
                                  <a:gd name="T56" fmla="+- 0 9009 9006"/>
                                  <a:gd name="T57" fmla="*/ T56 w 223"/>
                                  <a:gd name="T58" fmla="+- 0 1684 1583"/>
                                  <a:gd name="T59" fmla="*/ 1684 h 225"/>
                                  <a:gd name="T60" fmla="+- 0 9016 9006"/>
                                  <a:gd name="T61" fmla="*/ T60 w 223"/>
                                  <a:gd name="T62" fmla="+- 0 1698 1583"/>
                                  <a:gd name="T63" fmla="*/ 1698 h 225"/>
                                  <a:gd name="T64" fmla="+- 0 9028 9006"/>
                                  <a:gd name="T65" fmla="*/ T64 w 223"/>
                                  <a:gd name="T66" fmla="+- 0 1715 1583"/>
                                  <a:gd name="T67" fmla="*/ 1715 h 225"/>
                                  <a:gd name="T68" fmla="+- 0 9043 9006"/>
                                  <a:gd name="T69" fmla="*/ T68 w 223"/>
                                  <a:gd name="T70" fmla="+- 0 1733 1583"/>
                                  <a:gd name="T71" fmla="*/ 1733 h 225"/>
                                  <a:gd name="T72" fmla="+- 0 9061 9006"/>
                                  <a:gd name="T73" fmla="*/ T72 w 223"/>
                                  <a:gd name="T74" fmla="+- 0 1753 1583"/>
                                  <a:gd name="T75" fmla="*/ 1753 h 225"/>
                                  <a:gd name="T76" fmla="+- 0 9077 9006"/>
                                  <a:gd name="T77" fmla="*/ T76 w 223"/>
                                  <a:gd name="T78" fmla="+- 0 1768 1583"/>
                                  <a:gd name="T79" fmla="*/ 1768 h 225"/>
                                  <a:gd name="T80" fmla="+- 0 9095 9006"/>
                                  <a:gd name="T81" fmla="*/ T80 w 223"/>
                                  <a:gd name="T82" fmla="+- 0 1783 1583"/>
                                  <a:gd name="T83" fmla="*/ 1783 h 225"/>
                                  <a:gd name="T84" fmla="+- 0 9112 9006"/>
                                  <a:gd name="T85" fmla="*/ T84 w 223"/>
                                  <a:gd name="T86" fmla="+- 0 1795 1583"/>
                                  <a:gd name="T87" fmla="*/ 1795 h 225"/>
                                  <a:gd name="T88" fmla="+- 0 9127 9006"/>
                                  <a:gd name="T89" fmla="*/ T88 w 223"/>
                                  <a:gd name="T90" fmla="+- 0 1803 1583"/>
                                  <a:gd name="T91" fmla="*/ 1803 h 225"/>
                                  <a:gd name="T92" fmla="+- 0 9140 9006"/>
                                  <a:gd name="T93" fmla="*/ T92 w 223"/>
                                  <a:gd name="T94" fmla="+- 0 1807 1583"/>
                                  <a:gd name="T95" fmla="*/ 1807 h 225"/>
                                  <a:gd name="T96" fmla="+- 0 9147 9006"/>
                                  <a:gd name="T97" fmla="*/ T96 w 223"/>
                                  <a:gd name="T98" fmla="+- 0 1807 1583"/>
                                  <a:gd name="T99" fmla="*/ 1807 h 225"/>
                                  <a:gd name="T100" fmla="+- 0 9164 9006"/>
                                  <a:gd name="T101" fmla="*/ T100 w 223"/>
                                  <a:gd name="T102" fmla="+- 0 1804 1583"/>
                                  <a:gd name="T103" fmla="*/ 1804 h 225"/>
                                  <a:gd name="T104" fmla="+- 0 9182 9006"/>
                                  <a:gd name="T105" fmla="*/ T104 w 223"/>
                                  <a:gd name="T106" fmla="+- 0 1795 1583"/>
                                  <a:gd name="T107" fmla="*/ 1795 h 225"/>
                                  <a:gd name="T108" fmla="+- 0 9200 9006"/>
                                  <a:gd name="T109" fmla="*/ T108 w 223"/>
                                  <a:gd name="T110" fmla="+- 0 1780 1583"/>
                                  <a:gd name="T111" fmla="*/ 1780 h 225"/>
                                  <a:gd name="T112" fmla="+- 0 9210 9006"/>
                                  <a:gd name="T113" fmla="*/ T112 w 223"/>
                                  <a:gd name="T114" fmla="+- 0 1769 1583"/>
                                  <a:gd name="T115" fmla="*/ 1769 h 225"/>
                                  <a:gd name="T116" fmla="+- 0 9222 9006"/>
                                  <a:gd name="T117" fmla="*/ T116 w 223"/>
                                  <a:gd name="T118" fmla="+- 0 1751 1583"/>
                                  <a:gd name="T119" fmla="*/ 1751 h 225"/>
                                  <a:gd name="T120" fmla="+- 0 9228 9006"/>
                                  <a:gd name="T121" fmla="*/ T120 w 223"/>
                                  <a:gd name="T122" fmla="+- 0 1734 1583"/>
                                  <a:gd name="T123" fmla="*/ 1734 h 225"/>
                                  <a:gd name="T124" fmla="+- 0 9228 9006"/>
                                  <a:gd name="T125" fmla="*/ T124 w 223"/>
                                  <a:gd name="T126" fmla="+- 0 1717 1583"/>
                                  <a:gd name="T127" fmla="*/ 1717 h 225"/>
                                  <a:gd name="T128" fmla="+- 0 9225 9006"/>
                                  <a:gd name="T129" fmla="*/ T128 w 223"/>
                                  <a:gd name="T130" fmla="+- 0 1706 1583"/>
                                  <a:gd name="T131" fmla="*/ 1706 h 225"/>
                                  <a:gd name="T132" fmla="+- 0 9218 9006"/>
                                  <a:gd name="T133" fmla="*/ T132 w 223"/>
                                  <a:gd name="T134" fmla="+- 0 1692 1583"/>
                                  <a:gd name="T135" fmla="*/ 1692 h 225"/>
                                  <a:gd name="T136" fmla="+- 0 9207 9006"/>
                                  <a:gd name="T137" fmla="*/ T136 w 223"/>
                                  <a:gd name="T138" fmla="+- 0 1675 1583"/>
                                  <a:gd name="T139" fmla="*/ 1675 h 225"/>
                                  <a:gd name="T140" fmla="+- 0 9192 9006"/>
                                  <a:gd name="T141" fmla="*/ T140 w 223"/>
                                  <a:gd name="T142" fmla="+- 0 1657 1583"/>
                                  <a:gd name="T143" fmla="*/ 1657 h 225"/>
                                  <a:gd name="T144" fmla="+- 0 9173 9006"/>
                                  <a:gd name="T145" fmla="*/ T144 w 223"/>
                                  <a:gd name="T146" fmla="+- 0 1637 1583"/>
                                  <a:gd name="T147" fmla="*/ 1637 h 225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</a:cxnLst>
                                <a:rect l="0" t="0" r="r" b="b"/>
                                <a:pathLst>
                                  <a:path w="223" h="225">
                                    <a:moveTo>
                                      <a:pt x="167" y="54"/>
                                    </a:moveTo>
                                    <a:lnTo>
                                      <a:pt x="152" y="40"/>
                                    </a:lnTo>
                                    <a:lnTo>
                                      <a:pt x="133" y="24"/>
                                    </a:lnTo>
                                    <a:lnTo>
                                      <a:pt x="116" y="12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81" y="0"/>
                                    </a:lnTo>
                                    <a:lnTo>
                                      <a:pt x="64" y="3"/>
                                    </a:lnTo>
                                    <a:lnTo>
                                      <a:pt x="46" y="12"/>
                                    </a:lnTo>
                                    <a:lnTo>
                                      <a:pt x="28" y="28"/>
                                    </a:lnTo>
                                    <a:lnTo>
                                      <a:pt x="19" y="37"/>
                                    </a:lnTo>
                                    <a:lnTo>
                                      <a:pt x="7" y="55"/>
                                    </a:lnTo>
                                    <a:lnTo>
                                      <a:pt x="0" y="73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3" y="101"/>
                                    </a:lnTo>
                                    <a:lnTo>
                                      <a:pt x="10" y="115"/>
                                    </a:lnTo>
                                    <a:lnTo>
                                      <a:pt x="22" y="132"/>
                                    </a:lnTo>
                                    <a:lnTo>
                                      <a:pt x="37" y="150"/>
                                    </a:lnTo>
                                    <a:lnTo>
                                      <a:pt x="55" y="170"/>
                                    </a:lnTo>
                                    <a:lnTo>
                                      <a:pt x="71" y="185"/>
                                    </a:lnTo>
                                    <a:lnTo>
                                      <a:pt x="89" y="200"/>
                                    </a:lnTo>
                                    <a:lnTo>
                                      <a:pt x="106" y="212"/>
                                    </a:lnTo>
                                    <a:lnTo>
                                      <a:pt x="121" y="220"/>
                                    </a:lnTo>
                                    <a:lnTo>
                                      <a:pt x="134" y="224"/>
                                    </a:lnTo>
                                    <a:lnTo>
                                      <a:pt x="141" y="224"/>
                                    </a:lnTo>
                                    <a:lnTo>
                                      <a:pt x="158" y="221"/>
                                    </a:lnTo>
                                    <a:lnTo>
                                      <a:pt x="176" y="212"/>
                                    </a:lnTo>
                                    <a:lnTo>
                                      <a:pt x="194" y="197"/>
                                    </a:lnTo>
                                    <a:lnTo>
                                      <a:pt x="204" y="186"/>
                                    </a:lnTo>
                                    <a:lnTo>
                                      <a:pt x="216" y="168"/>
                                    </a:lnTo>
                                    <a:lnTo>
                                      <a:pt x="222" y="151"/>
                                    </a:lnTo>
                                    <a:lnTo>
                                      <a:pt x="222" y="134"/>
                                    </a:lnTo>
                                    <a:lnTo>
                                      <a:pt x="219" y="123"/>
                                    </a:lnTo>
                                    <a:lnTo>
                                      <a:pt x="212" y="109"/>
                                    </a:lnTo>
                                    <a:lnTo>
                                      <a:pt x="201" y="92"/>
                                    </a:lnTo>
                                    <a:lnTo>
                                      <a:pt x="186" y="74"/>
                                    </a:lnTo>
                                    <a:lnTo>
                                      <a:pt x="167" y="5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1C1C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49" name="Group 3271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73" y="489"/>
                                <a:ext cx="950" cy="948"/>
                                <a:chOff x="8673" y="489"/>
                                <a:chExt cx="950" cy="948"/>
                              </a:xfrm>
                            </wpg:grpSpPr>
                            <wps:wsp>
                              <wps:cNvPr id="50" name="Freeform 32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73" y="489"/>
                                  <a:ext cx="950" cy="948"/>
                                </a:xfrm>
                                <a:custGeom>
                                  <a:avLst/>
                                  <a:gdLst>
                                    <a:gd name="T0" fmla="+- 0 9570 8673"/>
                                    <a:gd name="T1" fmla="*/ T0 w 950"/>
                                    <a:gd name="T2" fmla="+- 0 1406 489"/>
                                    <a:gd name="T3" fmla="*/ 1406 h 948"/>
                                    <a:gd name="T4" fmla="+- 0 9600 8673"/>
                                    <a:gd name="T5" fmla="*/ T4 w 950"/>
                                    <a:gd name="T6" fmla="+- 0 1376 489"/>
                                    <a:gd name="T7" fmla="*/ 1376 h 948"/>
                                    <a:gd name="T8" fmla="+- 0 9617 8673"/>
                                    <a:gd name="T9" fmla="*/ T8 w 950"/>
                                    <a:gd name="T10" fmla="+- 0 1353 489"/>
                                    <a:gd name="T11" fmla="*/ 1353 h 948"/>
                                    <a:gd name="T12" fmla="+- 0 9623 8673"/>
                                    <a:gd name="T13" fmla="*/ T12 w 950"/>
                                    <a:gd name="T14" fmla="+- 0 1334 489"/>
                                    <a:gd name="T15" fmla="*/ 1334 h 948"/>
                                    <a:gd name="T16" fmla="+- 0 9618 8673"/>
                                    <a:gd name="T17" fmla="*/ T16 w 950"/>
                                    <a:gd name="T18" fmla="+- 0 1316 489"/>
                                    <a:gd name="T19" fmla="*/ 1316 h 948"/>
                                    <a:gd name="T20" fmla="+- 0 9569 8673"/>
                                    <a:gd name="T21" fmla="*/ T20 w 950"/>
                                    <a:gd name="T22" fmla="+- 0 1232 489"/>
                                    <a:gd name="T23" fmla="*/ 1232 h 948"/>
                                    <a:gd name="T24" fmla="+- 0 9501 8673"/>
                                    <a:gd name="T25" fmla="*/ T24 w 950"/>
                                    <a:gd name="T26" fmla="+- 0 1115 489"/>
                                    <a:gd name="T27" fmla="*/ 1115 h 948"/>
                                    <a:gd name="T28" fmla="+- 0 9433 8673"/>
                                    <a:gd name="T29" fmla="*/ T28 w 950"/>
                                    <a:gd name="T30" fmla="+- 0 999 489"/>
                                    <a:gd name="T31" fmla="*/ 999 h 948"/>
                                    <a:gd name="T32" fmla="+- 0 9365 8673"/>
                                    <a:gd name="T33" fmla="*/ T32 w 950"/>
                                    <a:gd name="T34" fmla="+- 0 882 489"/>
                                    <a:gd name="T35" fmla="*/ 882 h 948"/>
                                    <a:gd name="T36" fmla="+- 0 9298 8673"/>
                                    <a:gd name="T37" fmla="*/ T36 w 950"/>
                                    <a:gd name="T38" fmla="+- 0 765 489"/>
                                    <a:gd name="T39" fmla="*/ 765 h 948"/>
                                    <a:gd name="T40" fmla="+- 0 9230 8673"/>
                                    <a:gd name="T41" fmla="*/ T40 w 950"/>
                                    <a:gd name="T42" fmla="+- 0 649 489"/>
                                    <a:gd name="T43" fmla="*/ 649 h 948"/>
                                    <a:gd name="T44" fmla="+- 0 9162 8673"/>
                                    <a:gd name="T45" fmla="*/ T44 w 950"/>
                                    <a:gd name="T46" fmla="+- 0 532 489"/>
                                    <a:gd name="T47" fmla="*/ 532 h 948"/>
                                    <a:gd name="T48" fmla="+- 0 9149 8673"/>
                                    <a:gd name="T49" fmla="*/ T48 w 950"/>
                                    <a:gd name="T50" fmla="+- 0 514 489"/>
                                    <a:gd name="T51" fmla="*/ 514 h 948"/>
                                    <a:gd name="T52" fmla="+- 0 9136 8673"/>
                                    <a:gd name="T53" fmla="*/ T52 w 950"/>
                                    <a:gd name="T54" fmla="+- 0 498 489"/>
                                    <a:gd name="T55" fmla="*/ 498 h 948"/>
                                    <a:gd name="T56" fmla="+- 0 9120 8673"/>
                                    <a:gd name="T57" fmla="*/ T56 w 950"/>
                                    <a:gd name="T58" fmla="+- 0 489 489"/>
                                    <a:gd name="T59" fmla="*/ 489 h 948"/>
                                    <a:gd name="T60" fmla="+- 0 9106 8673"/>
                                    <a:gd name="T61" fmla="*/ T60 w 950"/>
                                    <a:gd name="T62" fmla="+- 0 490 489"/>
                                    <a:gd name="T63" fmla="*/ 490 h 948"/>
                                    <a:gd name="T64" fmla="+- 0 9089 8673"/>
                                    <a:gd name="T65" fmla="*/ T64 w 950"/>
                                    <a:gd name="T66" fmla="+- 0 503 489"/>
                                    <a:gd name="T67" fmla="*/ 503 h 948"/>
                                    <a:gd name="T68" fmla="+- 0 9065 8673"/>
                                    <a:gd name="T69" fmla="*/ T68 w 950"/>
                                    <a:gd name="T70" fmla="+- 0 527 489"/>
                                    <a:gd name="T71" fmla="*/ 527 h 948"/>
                                    <a:gd name="T72" fmla="+- 0 9047 8673"/>
                                    <a:gd name="T73" fmla="*/ T72 w 950"/>
                                    <a:gd name="T74" fmla="+- 0 548 489"/>
                                    <a:gd name="T75" fmla="*/ 548 h 948"/>
                                    <a:gd name="T76" fmla="+- 0 9041 8673"/>
                                    <a:gd name="T77" fmla="*/ T76 w 950"/>
                                    <a:gd name="T78" fmla="+- 0 565 489"/>
                                    <a:gd name="T79" fmla="*/ 565 h 948"/>
                                    <a:gd name="T80" fmla="+- 0 9043 8673"/>
                                    <a:gd name="T81" fmla="*/ T80 w 950"/>
                                    <a:gd name="T82" fmla="+- 0 579 489"/>
                                    <a:gd name="T83" fmla="*/ 579 h 948"/>
                                    <a:gd name="T84" fmla="+- 0 9069 8673"/>
                                    <a:gd name="T85" fmla="*/ T84 w 950"/>
                                    <a:gd name="T86" fmla="+- 0 622 489"/>
                                    <a:gd name="T87" fmla="*/ 622 h 948"/>
                                    <a:gd name="T88" fmla="+- 0 9130 8673"/>
                                    <a:gd name="T89" fmla="*/ T88 w 950"/>
                                    <a:gd name="T90" fmla="+- 0 722 489"/>
                                    <a:gd name="T91" fmla="*/ 722 h 948"/>
                                    <a:gd name="T92" fmla="+- 0 9190 8673"/>
                                    <a:gd name="T93" fmla="*/ T92 w 950"/>
                                    <a:gd name="T94" fmla="+- 0 822 489"/>
                                    <a:gd name="T95" fmla="*/ 822 h 948"/>
                                    <a:gd name="T96" fmla="+- 0 9249 8673"/>
                                    <a:gd name="T97" fmla="*/ T96 w 950"/>
                                    <a:gd name="T98" fmla="+- 0 922 489"/>
                                    <a:gd name="T99" fmla="*/ 922 h 948"/>
                                    <a:gd name="T100" fmla="+- 0 9309 8673"/>
                                    <a:gd name="T101" fmla="*/ T100 w 950"/>
                                    <a:gd name="T102" fmla="+- 0 1022 489"/>
                                    <a:gd name="T103" fmla="*/ 1022 h 948"/>
                                    <a:gd name="T104" fmla="+- 0 9369 8673"/>
                                    <a:gd name="T105" fmla="*/ T104 w 950"/>
                                    <a:gd name="T106" fmla="+- 0 1122 489"/>
                                    <a:gd name="T107" fmla="*/ 1122 h 948"/>
                                    <a:gd name="T108" fmla="+- 0 9430 8673"/>
                                    <a:gd name="T109" fmla="*/ T108 w 950"/>
                                    <a:gd name="T110" fmla="+- 0 1222 489"/>
                                    <a:gd name="T111" fmla="*/ 1222 h 948"/>
                                    <a:gd name="T112" fmla="+- 0 9453 8673"/>
                                    <a:gd name="T113" fmla="*/ T112 w 950"/>
                                    <a:gd name="T114" fmla="+- 0 1263 489"/>
                                    <a:gd name="T115" fmla="*/ 1263 h 948"/>
                                    <a:gd name="T116" fmla="+- 0 9380 8673"/>
                                    <a:gd name="T117" fmla="*/ T116 w 950"/>
                                    <a:gd name="T118" fmla="+- 0 1219 489"/>
                                    <a:gd name="T119" fmla="*/ 1219 h 948"/>
                                    <a:gd name="T120" fmla="+- 0 9279 8673"/>
                                    <a:gd name="T121" fmla="*/ T120 w 950"/>
                                    <a:gd name="T122" fmla="+- 0 1159 489"/>
                                    <a:gd name="T123" fmla="*/ 1159 h 948"/>
                                    <a:gd name="T124" fmla="+- 0 9179 8673"/>
                                    <a:gd name="T125" fmla="*/ T124 w 950"/>
                                    <a:gd name="T126" fmla="+- 0 1099 489"/>
                                    <a:gd name="T127" fmla="*/ 1099 h 948"/>
                                    <a:gd name="T128" fmla="+- 0 9079 8673"/>
                                    <a:gd name="T129" fmla="*/ T128 w 950"/>
                                    <a:gd name="T130" fmla="+- 0 1039 489"/>
                                    <a:gd name="T131" fmla="*/ 1039 h 948"/>
                                    <a:gd name="T132" fmla="+- 0 8979 8673"/>
                                    <a:gd name="T133" fmla="*/ T132 w 950"/>
                                    <a:gd name="T134" fmla="+- 0 980 489"/>
                                    <a:gd name="T135" fmla="*/ 980 h 948"/>
                                    <a:gd name="T136" fmla="+- 0 8878 8673"/>
                                    <a:gd name="T137" fmla="*/ T136 w 950"/>
                                    <a:gd name="T138" fmla="+- 0 920 489"/>
                                    <a:gd name="T139" fmla="*/ 920 h 948"/>
                                    <a:gd name="T140" fmla="+- 0 8778 8673"/>
                                    <a:gd name="T141" fmla="*/ T140 w 950"/>
                                    <a:gd name="T142" fmla="+- 0 860 489"/>
                                    <a:gd name="T143" fmla="*/ 860 h 948"/>
                                    <a:gd name="T144" fmla="+- 0 8763 8673"/>
                                    <a:gd name="T145" fmla="*/ T144 w 950"/>
                                    <a:gd name="T146" fmla="+- 0 853 489"/>
                                    <a:gd name="T147" fmla="*/ 853 h 948"/>
                                    <a:gd name="T148" fmla="+- 0 8749 8673"/>
                                    <a:gd name="T149" fmla="*/ T148 w 950"/>
                                    <a:gd name="T150" fmla="+- 0 853 489"/>
                                    <a:gd name="T151" fmla="*/ 853 h 948"/>
                                    <a:gd name="T152" fmla="+- 0 8730 8673"/>
                                    <a:gd name="T153" fmla="*/ T152 w 950"/>
                                    <a:gd name="T154" fmla="+- 0 863 489"/>
                                    <a:gd name="T155" fmla="*/ 863 h 948"/>
                                    <a:gd name="T156" fmla="+- 0 8704 8673"/>
                                    <a:gd name="T157" fmla="*/ T156 w 950"/>
                                    <a:gd name="T158" fmla="+- 0 887 489"/>
                                    <a:gd name="T159" fmla="*/ 887 h 948"/>
                                    <a:gd name="T160" fmla="+- 0 8685 8673"/>
                                    <a:gd name="T161" fmla="*/ T160 w 950"/>
                                    <a:gd name="T162" fmla="+- 0 908 489"/>
                                    <a:gd name="T163" fmla="*/ 908 h 948"/>
                                    <a:gd name="T164" fmla="+- 0 8675 8673"/>
                                    <a:gd name="T165" fmla="*/ T164 w 950"/>
                                    <a:gd name="T166" fmla="+- 0 924 489"/>
                                    <a:gd name="T167" fmla="*/ 924 h 948"/>
                                    <a:gd name="T168" fmla="+- 0 8675 8673"/>
                                    <a:gd name="T169" fmla="*/ T168 w 950"/>
                                    <a:gd name="T170" fmla="+- 0 939 489"/>
                                    <a:gd name="T171" fmla="*/ 939 h 948"/>
                                    <a:gd name="T172" fmla="+- 0 8685 8673"/>
                                    <a:gd name="T173" fmla="*/ T172 w 950"/>
                                    <a:gd name="T174" fmla="+- 0 954 489"/>
                                    <a:gd name="T175" fmla="*/ 954 h 948"/>
                                    <a:gd name="T176" fmla="+- 0 8700 8673"/>
                                    <a:gd name="T177" fmla="*/ T176 w 950"/>
                                    <a:gd name="T178" fmla="+- 0 964 489"/>
                                    <a:gd name="T179" fmla="*/ 964 h 948"/>
                                    <a:gd name="T180" fmla="+- 0 8718 8673"/>
                                    <a:gd name="T181" fmla="*/ T180 w 950"/>
                                    <a:gd name="T182" fmla="+- 0 976 489"/>
                                    <a:gd name="T183" fmla="*/ 976 h 948"/>
                                    <a:gd name="T184" fmla="+- 0 8834 8673"/>
                                    <a:gd name="T185" fmla="*/ T184 w 950"/>
                                    <a:gd name="T186" fmla="+- 0 1044 489"/>
                                    <a:gd name="T187" fmla="*/ 1044 h 948"/>
                                    <a:gd name="T188" fmla="+- 0 8951 8673"/>
                                    <a:gd name="T189" fmla="*/ T188 w 950"/>
                                    <a:gd name="T190" fmla="+- 0 1112 489"/>
                                    <a:gd name="T191" fmla="*/ 1112 h 948"/>
                                    <a:gd name="T192" fmla="+- 0 9067 8673"/>
                                    <a:gd name="T193" fmla="*/ T192 w 950"/>
                                    <a:gd name="T194" fmla="+- 0 1180 489"/>
                                    <a:gd name="T195" fmla="*/ 1180 h 948"/>
                                    <a:gd name="T196" fmla="+- 0 9184 8673"/>
                                    <a:gd name="T197" fmla="*/ T196 w 950"/>
                                    <a:gd name="T198" fmla="+- 0 1248 489"/>
                                    <a:gd name="T199" fmla="*/ 1248 h 948"/>
                                    <a:gd name="T200" fmla="+- 0 9301 8673"/>
                                    <a:gd name="T201" fmla="*/ T200 w 950"/>
                                    <a:gd name="T202" fmla="+- 0 1315 489"/>
                                    <a:gd name="T203" fmla="*/ 1315 h 948"/>
                                    <a:gd name="T204" fmla="+- 0 9417 8673"/>
                                    <a:gd name="T205" fmla="*/ T204 w 950"/>
                                    <a:gd name="T206" fmla="+- 0 1383 489"/>
                                    <a:gd name="T207" fmla="*/ 1383 h 948"/>
                                    <a:gd name="T208" fmla="+- 0 9501 8673"/>
                                    <a:gd name="T209" fmla="*/ T208 w 950"/>
                                    <a:gd name="T210" fmla="+- 0 1432 489"/>
                                    <a:gd name="T211" fmla="*/ 1432 h 948"/>
                                    <a:gd name="T212" fmla="+- 0 9519 8673"/>
                                    <a:gd name="T213" fmla="*/ T212 w 950"/>
                                    <a:gd name="T214" fmla="+- 0 1436 489"/>
                                    <a:gd name="T215" fmla="*/ 1436 h 948"/>
                                    <a:gd name="T216" fmla="+- 0 9538 8673"/>
                                    <a:gd name="T217" fmla="*/ T216 w 950"/>
                                    <a:gd name="T218" fmla="+- 0 1431 489"/>
                                    <a:gd name="T219" fmla="*/ 1431 h 94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  <a:cxn ang="0">
                                      <a:pos x="T197" y="T199"/>
                                    </a:cxn>
                                    <a:cxn ang="0">
                                      <a:pos x="T201" y="T203"/>
                                    </a:cxn>
                                    <a:cxn ang="0">
                                      <a:pos x="T205" y="T207"/>
                                    </a:cxn>
                                    <a:cxn ang="0">
                                      <a:pos x="T209" y="T211"/>
                                    </a:cxn>
                                    <a:cxn ang="0">
                                      <a:pos x="T213" y="T215"/>
                                    </a:cxn>
                                    <a:cxn ang="0">
                                      <a:pos x="T217" y="T219"/>
                                    </a:cxn>
                                  </a:cxnLst>
                                  <a:rect l="0" t="0" r="r" b="b"/>
                                  <a:pathLst>
                                    <a:path w="950" h="948">
                                      <a:moveTo>
                                        <a:pt x="880" y="931"/>
                                      </a:moveTo>
                                      <a:lnTo>
                                        <a:pt x="887" y="925"/>
                                      </a:lnTo>
                                      <a:lnTo>
                                        <a:pt x="897" y="917"/>
                                      </a:lnTo>
                                      <a:lnTo>
                                        <a:pt x="907" y="906"/>
                                      </a:lnTo>
                                      <a:lnTo>
                                        <a:pt x="918" y="896"/>
                                      </a:lnTo>
                                      <a:lnTo>
                                        <a:pt x="927" y="887"/>
                                      </a:lnTo>
                                      <a:lnTo>
                                        <a:pt x="933" y="879"/>
                                      </a:lnTo>
                                      <a:lnTo>
                                        <a:pt x="939" y="871"/>
                                      </a:lnTo>
                                      <a:lnTo>
                                        <a:pt x="944" y="864"/>
                                      </a:lnTo>
                                      <a:lnTo>
                                        <a:pt x="946" y="857"/>
                                      </a:lnTo>
                                      <a:lnTo>
                                        <a:pt x="949" y="850"/>
                                      </a:lnTo>
                                      <a:lnTo>
                                        <a:pt x="950" y="845"/>
                                      </a:lnTo>
                                      <a:lnTo>
                                        <a:pt x="949" y="839"/>
                                      </a:lnTo>
                                      <a:lnTo>
                                        <a:pt x="947" y="833"/>
                                      </a:lnTo>
                                      <a:lnTo>
                                        <a:pt x="945" y="827"/>
                                      </a:lnTo>
                                      <a:lnTo>
                                        <a:pt x="941" y="820"/>
                                      </a:lnTo>
                                      <a:lnTo>
                                        <a:pt x="918" y="782"/>
                                      </a:lnTo>
                                      <a:lnTo>
                                        <a:pt x="896" y="743"/>
                                      </a:lnTo>
                                      <a:lnTo>
                                        <a:pt x="873" y="704"/>
                                      </a:lnTo>
                                      <a:lnTo>
                                        <a:pt x="850" y="665"/>
                                      </a:lnTo>
                                      <a:lnTo>
                                        <a:pt x="828" y="626"/>
                                      </a:lnTo>
                                      <a:lnTo>
                                        <a:pt x="805" y="587"/>
                                      </a:lnTo>
                                      <a:lnTo>
                                        <a:pt x="783" y="549"/>
                                      </a:lnTo>
                                      <a:lnTo>
                                        <a:pt x="760" y="510"/>
                                      </a:lnTo>
                                      <a:lnTo>
                                        <a:pt x="738" y="471"/>
                                      </a:lnTo>
                                      <a:lnTo>
                                        <a:pt x="715" y="432"/>
                                      </a:lnTo>
                                      <a:lnTo>
                                        <a:pt x="692" y="393"/>
                                      </a:lnTo>
                                      <a:lnTo>
                                        <a:pt x="670" y="354"/>
                                      </a:lnTo>
                                      <a:lnTo>
                                        <a:pt x="647" y="315"/>
                                      </a:lnTo>
                                      <a:lnTo>
                                        <a:pt x="625" y="276"/>
                                      </a:lnTo>
                                      <a:lnTo>
                                        <a:pt x="602" y="237"/>
                                      </a:lnTo>
                                      <a:lnTo>
                                        <a:pt x="580" y="198"/>
                                      </a:lnTo>
                                      <a:lnTo>
                                        <a:pt x="557" y="160"/>
                                      </a:lnTo>
                                      <a:lnTo>
                                        <a:pt x="534" y="121"/>
                                      </a:lnTo>
                                      <a:lnTo>
                                        <a:pt x="512" y="82"/>
                                      </a:lnTo>
                                      <a:lnTo>
                                        <a:pt x="489" y="43"/>
                                      </a:lnTo>
                                      <a:lnTo>
                                        <a:pt x="486" y="39"/>
                                      </a:lnTo>
                                      <a:lnTo>
                                        <a:pt x="482" y="32"/>
                                      </a:lnTo>
                                      <a:lnTo>
                                        <a:pt x="476" y="25"/>
                                      </a:lnTo>
                                      <a:lnTo>
                                        <a:pt x="473" y="20"/>
                                      </a:lnTo>
                                      <a:lnTo>
                                        <a:pt x="469" y="15"/>
                                      </a:lnTo>
                                      <a:lnTo>
                                        <a:pt x="463" y="9"/>
                                      </a:lnTo>
                                      <a:lnTo>
                                        <a:pt x="459" y="5"/>
                                      </a:lnTo>
                                      <a:lnTo>
                                        <a:pt x="455" y="2"/>
                                      </a:lnTo>
                                      <a:lnTo>
                                        <a:pt x="447" y="0"/>
                                      </a:lnTo>
                                      <a:lnTo>
                                        <a:pt x="443" y="0"/>
                                      </a:lnTo>
                                      <a:lnTo>
                                        <a:pt x="438" y="0"/>
                                      </a:lnTo>
                                      <a:lnTo>
                                        <a:pt x="433" y="1"/>
                                      </a:lnTo>
                                      <a:lnTo>
                                        <a:pt x="428" y="5"/>
                                      </a:lnTo>
                                      <a:lnTo>
                                        <a:pt x="422" y="9"/>
                                      </a:lnTo>
                                      <a:lnTo>
                                        <a:pt x="416" y="14"/>
                                      </a:lnTo>
                                      <a:lnTo>
                                        <a:pt x="409" y="21"/>
                                      </a:lnTo>
                                      <a:lnTo>
                                        <a:pt x="401" y="29"/>
                                      </a:lnTo>
                                      <a:lnTo>
                                        <a:pt x="392" y="38"/>
                                      </a:lnTo>
                                      <a:lnTo>
                                        <a:pt x="384" y="46"/>
                                      </a:lnTo>
                                      <a:lnTo>
                                        <a:pt x="379" y="52"/>
                                      </a:lnTo>
                                      <a:lnTo>
                                        <a:pt x="374" y="59"/>
                                      </a:lnTo>
                                      <a:lnTo>
                                        <a:pt x="371" y="65"/>
                                      </a:lnTo>
                                      <a:lnTo>
                                        <a:pt x="370" y="70"/>
                                      </a:lnTo>
                                      <a:lnTo>
                                        <a:pt x="368" y="76"/>
                                      </a:lnTo>
                                      <a:lnTo>
                                        <a:pt x="368" y="81"/>
                                      </a:lnTo>
                                      <a:lnTo>
                                        <a:pt x="369" y="85"/>
                                      </a:lnTo>
                                      <a:lnTo>
                                        <a:pt x="370" y="90"/>
                                      </a:lnTo>
                                      <a:lnTo>
                                        <a:pt x="372" y="95"/>
                                      </a:lnTo>
                                      <a:lnTo>
                                        <a:pt x="376" y="100"/>
                                      </a:lnTo>
                                      <a:lnTo>
                                        <a:pt x="396" y="133"/>
                                      </a:lnTo>
                                      <a:lnTo>
                                        <a:pt x="416" y="166"/>
                                      </a:lnTo>
                                      <a:lnTo>
                                        <a:pt x="436" y="200"/>
                                      </a:lnTo>
                                      <a:lnTo>
                                        <a:pt x="457" y="233"/>
                                      </a:lnTo>
                                      <a:lnTo>
                                        <a:pt x="477" y="266"/>
                                      </a:lnTo>
                                      <a:lnTo>
                                        <a:pt x="497" y="299"/>
                                      </a:lnTo>
                                      <a:lnTo>
                                        <a:pt x="517" y="333"/>
                                      </a:lnTo>
                                      <a:lnTo>
                                        <a:pt x="537" y="366"/>
                                      </a:lnTo>
                                      <a:lnTo>
                                        <a:pt x="557" y="400"/>
                                      </a:lnTo>
                                      <a:lnTo>
                                        <a:pt x="576" y="433"/>
                                      </a:lnTo>
                                      <a:lnTo>
                                        <a:pt x="596" y="466"/>
                                      </a:lnTo>
                                      <a:lnTo>
                                        <a:pt x="616" y="500"/>
                                      </a:lnTo>
                                      <a:lnTo>
                                        <a:pt x="636" y="533"/>
                                      </a:lnTo>
                                      <a:lnTo>
                                        <a:pt x="656" y="566"/>
                                      </a:lnTo>
                                      <a:lnTo>
                                        <a:pt x="676" y="600"/>
                                      </a:lnTo>
                                      <a:lnTo>
                                        <a:pt x="696" y="633"/>
                                      </a:lnTo>
                                      <a:lnTo>
                                        <a:pt x="717" y="666"/>
                                      </a:lnTo>
                                      <a:lnTo>
                                        <a:pt x="737" y="700"/>
                                      </a:lnTo>
                                      <a:lnTo>
                                        <a:pt x="757" y="733"/>
                                      </a:lnTo>
                                      <a:lnTo>
                                        <a:pt x="777" y="766"/>
                                      </a:lnTo>
                                      <a:lnTo>
                                        <a:pt x="779" y="770"/>
                                      </a:lnTo>
                                      <a:lnTo>
                                        <a:pt x="780" y="774"/>
                                      </a:lnTo>
                                      <a:lnTo>
                                        <a:pt x="773" y="770"/>
                                      </a:lnTo>
                                      <a:lnTo>
                                        <a:pt x="740" y="750"/>
                                      </a:lnTo>
                                      <a:lnTo>
                                        <a:pt x="707" y="730"/>
                                      </a:lnTo>
                                      <a:lnTo>
                                        <a:pt x="673" y="710"/>
                                      </a:lnTo>
                                      <a:lnTo>
                                        <a:pt x="640" y="690"/>
                                      </a:lnTo>
                                      <a:lnTo>
                                        <a:pt x="606" y="670"/>
                                      </a:lnTo>
                                      <a:lnTo>
                                        <a:pt x="573" y="650"/>
                                      </a:lnTo>
                                      <a:lnTo>
                                        <a:pt x="540" y="630"/>
                                      </a:lnTo>
                                      <a:lnTo>
                                        <a:pt x="506" y="610"/>
                                      </a:lnTo>
                                      <a:lnTo>
                                        <a:pt x="473" y="590"/>
                                      </a:lnTo>
                                      <a:lnTo>
                                        <a:pt x="439" y="570"/>
                                      </a:lnTo>
                                      <a:lnTo>
                                        <a:pt x="406" y="550"/>
                                      </a:lnTo>
                                      <a:lnTo>
                                        <a:pt x="372" y="530"/>
                                      </a:lnTo>
                                      <a:lnTo>
                                        <a:pt x="339" y="510"/>
                                      </a:lnTo>
                                      <a:lnTo>
                                        <a:pt x="306" y="491"/>
                                      </a:lnTo>
                                      <a:lnTo>
                                        <a:pt x="272" y="471"/>
                                      </a:lnTo>
                                      <a:lnTo>
                                        <a:pt x="239" y="451"/>
                                      </a:lnTo>
                                      <a:lnTo>
                                        <a:pt x="205" y="431"/>
                                      </a:lnTo>
                                      <a:lnTo>
                                        <a:pt x="172" y="411"/>
                                      </a:lnTo>
                                      <a:lnTo>
                                        <a:pt x="139" y="391"/>
                                      </a:lnTo>
                                      <a:lnTo>
                                        <a:pt x="105" y="371"/>
                                      </a:lnTo>
                                      <a:lnTo>
                                        <a:pt x="99" y="368"/>
                                      </a:lnTo>
                                      <a:lnTo>
                                        <a:pt x="95" y="365"/>
                                      </a:lnTo>
                                      <a:lnTo>
                                        <a:pt x="90" y="364"/>
                                      </a:lnTo>
                                      <a:lnTo>
                                        <a:pt x="86" y="363"/>
                                      </a:lnTo>
                                      <a:lnTo>
                                        <a:pt x="81" y="363"/>
                                      </a:lnTo>
                                      <a:lnTo>
                                        <a:pt x="76" y="364"/>
                                      </a:lnTo>
                                      <a:lnTo>
                                        <a:pt x="70" y="366"/>
                                      </a:lnTo>
                                      <a:lnTo>
                                        <a:pt x="64" y="369"/>
                                      </a:lnTo>
                                      <a:lnTo>
                                        <a:pt x="57" y="374"/>
                                      </a:lnTo>
                                      <a:lnTo>
                                        <a:pt x="50" y="380"/>
                                      </a:lnTo>
                                      <a:lnTo>
                                        <a:pt x="42" y="388"/>
                                      </a:lnTo>
                                      <a:lnTo>
                                        <a:pt x="31" y="398"/>
                                      </a:lnTo>
                                      <a:lnTo>
                                        <a:pt x="24" y="406"/>
                                      </a:lnTo>
                                      <a:lnTo>
                                        <a:pt x="17" y="413"/>
                                      </a:lnTo>
                                      <a:lnTo>
                                        <a:pt x="12" y="419"/>
                                      </a:lnTo>
                                      <a:lnTo>
                                        <a:pt x="7" y="426"/>
                                      </a:lnTo>
                                      <a:lnTo>
                                        <a:pt x="4" y="431"/>
                                      </a:lnTo>
                                      <a:lnTo>
                                        <a:pt x="2" y="435"/>
                                      </a:lnTo>
                                      <a:lnTo>
                                        <a:pt x="0" y="441"/>
                                      </a:lnTo>
                                      <a:lnTo>
                                        <a:pt x="0" y="445"/>
                                      </a:lnTo>
                                      <a:lnTo>
                                        <a:pt x="2" y="450"/>
                                      </a:lnTo>
                                      <a:lnTo>
                                        <a:pt x="3" y="454"/>
                                      </a:lnTo>
                                      <a:lnTo>
                                        <a:pt x="6" y="458"/>
                                      </a:lnTo>
                                      <a:lnTo>
                                        <a:pt x="12" y="465"/>
                                      </a:lnTo>
                                      <a:lnTo>
                                        <a:pt x="17" y="469"/>
                                      </a:lnTo>
                                      <a:lnTo>
                                        <a:pt x="21" y="472"/>
                                      </a:lnTo>
                                      <a:lnTo>
                                        <a:pt x="27" y="475"/>
                                      </a:lnTo>
                                      <a:lnTo>
                                        <a:pt x="32" y="479"/>
                                      </a:lnTo>
                                      <a:lnTo>
                                        <a:pt x="38" y="483"/>
                                      </a:lnTo>
                                      <a:lnTo>
                                        <a:pt x="45" y="487"/>
                                      </a:lnTo>
                                      <a:lnTo>
                                        <a:pt x="84" y="510"/>
                                      </a:lnTo>
                                      <a:lnTo>
                                        <a:pt x="123" y="532"/>
                                      </a:lnTo>
                                      <a:lnTo>
                                        <a:pt x="161" y="555"/>
                                      </a:lnTo>
                                      <a:lnTo>
                                        <a:pt x="200" y="578"/>
                                      </a:lnTo>
                                      <a:lnTo>
                                        <a:pt x="239" y="601"/>
                                      </a:lnTo>
                                      <a:lnTo>
                                        <a:pt x="278" y="623"/>
                                      </a:lnTo>
                                      <a:lnTo>
                                        <a:pt x="317" y="646"/>
                                      </a:lnTo>
                                      <a:lnTo>
                                        <a:pt x="356" y="668"/>
                                      </a:lnTo>
                                      <a:lnTo>
                                        <a:pt x="394" y="691"/>
                                      </a:lnTo>
                                      <a:lnTo>
                                        <a:pt x="433" y="713"/>
                                      </a:lnTo>
                                      <a:lnTo>
                                        <a:pt x="472" y="736"/>
                                      </a:lnTo>
                                      <a:lnTo>
                                        <a:pt x="511" y="759"/>
                                      </a:lnTo>
                                      <a:lnTo>
                                        <a:pt x="550" y="781"/>
                                      </a:lnTo>
                                      <a:lnTo>
                                        <a:pt x="589" y="804"/>
                                      </a:lnTo>
                                      <a:lnTo>
                                        <a:pt x="628" y="826"/>
                                      </a:lnTo>
                                      <a:lnTo>
                                        <a:pt x="667" y="849"/>
                                      </a:lnTo>
                                      <a:lnTo>
                                        <a:pt x="705" y="872"/>
                                      </a:lnTo>
                                      <a:lnTo>
                                        <a:pt x="744" y="894"/>
                                      </a:lnTo>
                                      <a:lnTo>
                                        <a:pt x="783" y="917"/>
                                      </a:lnTo>
                                      <a:lnTo>
                                        <a:pt x="822" y="940"/>
                                      </a:lnTo>
                                      <a:lnTo>
                                        <a:pt x="828" y="943"/>
                                      </a:lnTo>
                                      <a:lnTo>
                                        <a:pt x="833" y="945"/>
                                      </a:lnTo>
                                      <a:lnTo>
                                        <a:pt x="840" y="946"/>
                                      </a:lnTo>
                                      <a:lnTo>
                                        <a:pt x="846" y="947"/>
                                      </a:lnTo>
                                      <a:lnTo>
                                        <a:pt x="851" y="946"/>
                                      </a:lnTo>
                                      <a:lnTo>
                                        <a:pt x="858" y="944"/>
                                      </a:lnTo>
                                      <a:lnTo>
                                        <a:pt x="865" y="942"/>
                                      </a:lnTo>
                                      <a:lnTo>
                                        <a:pt x="872" y="937"/>
                                      </a:lnTo>
                                      <a:lnTo>
                                        <a:pt x="880" y="9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1C1C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51" name="Group 327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226" y="66"/>
                                  <a:ext cx="1076" cy="991"/>
                                  <a:chOff x="9226" y="66"/>
                                  <a:chExt cx="1076" cy="991"/>
                                </a:xfrm>
                              </wpg:grpSpPr>
                              <wps:wsp>
                                <wps:cNvPr id="52" name="Freeform 327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226" y="66"/>
                                    <a:ext cx="1076" cy="991"/>
                                  </a:xfrm>
                                  <a:custGeom>
                                    <a:avLst/>
                                    <a:gdLst>
                                      <a:gd name="T0" fmla="+- 0 9227 9226"/>
                                      <a:gd name="T1" fmla="*/ T0 w 1076"/>
                                      <a:gd name="T2" fmla="+- 0 385 66"/>
                                      <a:gd name="T3" fmla="*/ 385 h 991"/>
                                      <a:gd name="T4" fmla="+- 0 9883 9226"/>
                                      <a:gd name="T5" fmla="*/ T4 w 1076"/>
                                      <a:gd name="T6" fmla="+- 0 1048 66"/>
                                      <a:gd name="T7" fmla="*/ 1048 h 991"/>
                                      <a:gd name="T8" fmla="+- 0 9903 9226"/>
                                      <a:gd name="T9" fmla="*/ T8 w 1076"/>
                                      <a:gd name="T10" fmla="+- 0 1057 66"/>
                                      <a:gd name="T11" fmla="*/ 1057 h 991"/>
                                      <a:gd name="T12" fmla="+- 0 9926 9226"/>
                                      <a:gd name="T13" fmla="*/ T12 w 1076"/>
                                      <a:gd name="T14" fmla="+- 0 1046 66"/>
                                      <a:gd name="T15" fmla="*/ 1046 h 991"/>
                                      <a:gd name="T16" fmla="+- 0 9958 9226"/>
                                      <a:gd name="T17" fmla="*/ T16 w 1076"/>
                                      <a:gd name="T18" fmla="+- 0 1017 66"/>
                                      <a:gd name="T19" fmla="*/ 1017 h 991"/>
                                      <a:gd name="T20" fmla="+- 0 9977 9226"/>
                                      <a:gd name="T21" fmla="*/ T20 w 1076"/>
                                      <a:gd name="T22" fmla="+- 0 991 66"/>
                                      <a:gd name="T23" fmla="*/ 991 h 991"/>
                                      <a:gd name="T24" fmla="+- 0 9978 9226"/>
                                      <a:gd name="T25" fmla="*/ T24 w 1076"/>
                                      <a:gd name="T26" fmla="+- 0 972 66"/>
                                      <a:gd name="T27" fmla="*/ 972 h 991"/>
                                      <a:gd name="T28" fmla="+- 0 9948 9226"/>
                                      <a:gd name="T29" fmla="*/ T28 w 1076"/>
                                      <a:gd name="T30" fmla="+- 0 938 66"/>
                                      <a:gd name="T31" fmla="*/ 938 h 991"/>
                                      <a:gd name="T32" fmla="+- 0 9858 9226"/>
                                      <a:gd name="T33" fmla="*/ T32 w 1076"/>
                                      <a:gd name="T34" fmla="+- 0 847 66"/>
                                      <a:gd name="T35" fmla="*/ 847 h 991"/>
                                      <a:gd name="T36" fmla="+- 0 9767 9226"/>
                                      <a:gd name="T37" fmla="*/ T36 w 1076"/>
                                      <a:gd name="T38" fmla="+- 0 757 66"/>
                                      <a:gd name="T39" fmla="*/ 757 h 991"/>
                                      <a:gd name="T40" fmla="+- 0 9677 9226"/>
                                      <a:gd name="T41" fmla="*/ T40 w 1076"/>
                                      <a:gd name="T42" fmla="+- 0 666 66"/>
                                      <a:gd name="T43" fmla="*/ 666 h 991"/>
                                      <a:gd name="T44" fmla="+- 0 9586 9226"/>
                                      <a:gd name="T45" fmla="*/ T44 w 1076"/>
                                      <a:gd name="T46" fmla="+- 0 576 66"/>
                                      <a:gd name="T47" fmla="*/ 576 h 991"/>
                                      <a:gd name="T48" fmla="+- 0 9517 9226"/>
                                      <a:gd name="T49" fmla="*/ T48 w 1076"/>
                                      <a:gd name="T50" fmla="+- 0 504 66"/>
                                      <a:gd name="T51" fmla="*/ 504 h 991"/>
                                      <a:gd name="T52" fmla="+- 0 9499 9226"/>
                                      <a:gd name="T53" fmla="*/ T52 w 1076"/>
                                      <a:gd name="T54" fmla="+- 0 417 66"/>
                                      <a:gd name="T55" fmla="*/ 417 h 991"/>
                                      <a:gd name="T56" fmla="+- 0 9494 9226"/>
                                      <a:gd name="T57" fmla="*/ T56 w 1076"/>
                                      <a:gd name="T58" fmla="+- 0 343 66"/>
                                      <a:gd name="T59" fmla="*/ 343 h 991"/>
                                      <a:gd name="T60" fmla="+- 0 9517 9226"/>
                                      <a:gd name="T61" fmla="*/ T60 w 1076"/>
                                      <a:gd name="T62" fmla="+- 0 263 66"/>
                                      <a:gd name="T63" fmla="*/ 263 h 991"/>
                                      <a:gd name="T64" fmla="+- 0 9586 9226"/>
                                      <a:gd name="T65" fmla="*/ T64 w 1076"/>
                                      <a:gd name="T66" fmla="+- 0 217 66"/>
                                      <a:gd name="T67" fmla="*/ 217 h 991"/>
                                      <a:gd name="T68" fmla="+- 0 9677 9226"/>
                                      <a:gd name="T69" fmla="*/ T68 w 1076"/>
                                      <a:gd name="T70" fmla="+- 0 233 66"/>
                                      <a:gd name="T71" fmla="*/ 233 h 991"/>
                                      <a:gd name="T72" fmla="+- 0 9749 9226"/>
                                      <a:gd name="T73" fmla="*/ T72 w 1076"/>
                                      <a:gd name="T74" fmla="+- 0 276 66"/>
                                      <a:gd name="T75" fmla="*/ 276 h 991"/>
                                      <a:gd name="T76" fmla="+- 0 9810 9226"/>
                                      <a:gd name="T77" fmla="*/ T76 w 1076"/>
                                      <a:gd name="T78" fmla="+- 0 329 66"/>
                                      <a:gd name="T79" fmla="*/ 329 h 991"/>
                                      <a:gd name="T80" fmla="+- 0 9884 9226"/>
                                      <a:gd name="T81" fmla="*/ T80 w 1076"/>
                                      <a:gd name="T82" fmla="+- 0 403 66"/>
                                      <a:gd name="T83" fmla="*/ 403 h 991"/>
                                      <a:gd name="T84" fmla="+- 0 9960 9226"/>
                                      <a:gd name="T85" fmla="*/ T84 w 1076"/>
                                      <a:gd name="T86" fmla="+- 0 479 66"/>
                                      <a:gd name="T87" fmla="*/ 479 h 991"/>
                                      <a:gd name="T88" fmla="+- 0 10035 9226"/>
                                      <a:gd name="T89" fmla="*/ T88 w 1076"/>
                                      <a:gd name="T90" fmla="+- 0 554 66"/>
                                      <a:gd name="T91" fmla="*/ 554 h 991"/>
                                      <a:gd name="T92" fmla="+- 0 10111 9226"/>
                                      <a:gd name="T93" fmla="*/ T92 w 1076"/>
                                      <a:gd name="T94" fmla="+- 0 630 66"/>
                                      <a:gd name="T95" fmla="*/ 630 h 991"/>
                                      <a:gd name="T96" fmla="+- 0 10187 9226"/>
                                      <a:gd name="T97" fmla="*/ T96 w 1076"/>
                                      <a:gd name="T98" fmla="+- 0 706 66"/>
                                      <a:gd name="T99" fmla="*/ 706 h 991"/>
                                      <a:gd name="T100" fmla="+- 0 10217 9226"/>
                                      <a:gd name="T101" fmla="*/ T100 w 1076"/>
                                      <a:gd name="T102" fmla="+- 0 732 66"/>
                                      <a:gd name="T103" fmla="*/ 732 h 991"/>
                                      <a:gd name="T104" fmla="+- 0 10237 9226"/>
                                      <a:gd name="T105" fmla="*/ T104 w 1076"/>
                                      <a:gd name="T106" fmla="+- 0 732 66"/>
                                      <a:gd name="T107" fmla="*/ 732 h 991"/>
                                      <a:gd name="T108" fmla="+- 0 10263 9226"/>
                                      <a:gd name="T109" fmla="*/ T108 w 1076"/>
                                      <a:gd name="T110" fmla="+- 0 712 66"/>
                                      <a:gd name="T111" fmla="*/ 712 h 991"/>
                                      <a:gd name="T112" fmla="+- 0 10292 9226"/>
                                      <a:gd name="T113" fmla="*/ T112 w 1076"/>
                                      <a:gd name="T114" fmla="+- 0 681 66"/>
                                      <a:gd name="T115" fmla="*/ 681 h 991"/>
                                      <a:gd name="T116" fmla="+- 0 10302 9226"/>
                                      <a:gd name="T117" fmla="*/ T116 w 1076"/>
                                      <a:gd name="T118" fmla="+- 0 658 66"/>
                                      <a:gd name="T119" fmla="*/ 658 h 991"/>
                                      <a:gd name="T120" fmla="+- 0 10297 9226"/>
                                      <a:gd name="T121" fmla="*/ T120 w 1076"/>
                                      <a:gd name="T122" fmla="+- 0 641 66"/>
                                      <a:gd name="T123" fmla="*/ 641 h 991"/>
                                      <a:gd name="T124" fmla="+- 0 10234 9226"/>
                                      <a:gd name="T125" fmla="*/ T124 w 1076"/>
                                      <a:gd name="T126" fmla="+- 0 578 66"/>
                                      <a:gd name="T127" fmla="*/ 578 h 991"/>
                                      <a:gd name="T128" fmla="+- 0 10155 9226"/>
                                      <a:gd name="T129" fmla="*/ T128 w 1076"/>
                                      <a:gd name="T130" fmla="+- 0 499 66"/>
                                      <a:gd name="T131" fmla="*/ 499 h 991"/>
                                      <a:gd name="T132" fmla="+- 0 9997 9226"/>
                                      <a:gd name="T133" fmla="*/ T132 w 1076"/>
                                      <a:gd name="T134" fmla="+- 0 342 66"/>
                                      <a:gd name="T135" fmla="*/ 342 h 991"/>
                                      <a:gd name="T136" fmla="+- 0 9918 9226"/>
                                      <a:gd name="T137" fmla="*/ T136 w 1076"/>
                                      <a:gd name="T138" fmla="+- 0 263 66"/>
                                      <a:gd name="T139" fmla="*/ 263 h 991"/>
                                      <a:gd name="T140" fmla="+- 0 9844 9226"/>
                                      <a:gd name="T141" fmla="*/ T140 w 1076"/>
                                      <a:gd name="T142" fmla="+- 0 191 66"/>
                                      <a:gd name="T143" fmla="*/ 191 h 991"/>
                                      <a:gd name="T144" fmla="+- 0 9785 9226"/>
                                      <a:gd name="T145" fmla="*/ T144 w 1076"/>
                                      <a:gd name="T146" fmla="+- 0 143 66"/>
                                      <a:gd name="T147" fmla="*/ 143 h 991"/>
                                      <a:gd name="T148" fmla="+- 0 9710 9226"/>
                                      <a:gd name="T149" fmla="*/ T148 w 1076"/>
                                      <a:gd name="T150" fmla="+- 0 97 66"/>
                                      <a:gd name="T151" fmla="*/ 97 h 991"/>
                                      <a:gd name="T152" fmla="+- 0 9624 9226"/>
                                      <a:gd name="T153" fmla="*/ T152 w 1076"/>
                                      <a:gd name="T154" fmla="+- 0 69 66"/>
                                      <a:gd name="T155" fmla="*/ 69 h 991"/>
                                      <a:gd name="T156" fmla="+- 0 9545 9226"/>
                                      <a:gd name="T157" fmla="*/ T156 w 1076"/>
                                      <a:gd name="T158" fmla="+- 0 70 66"/>
                                      <a:gd name="T159" fmla="*/ 70 h 991"/>
                                      <a:gd name="T160" fmla="+- 0 9460 9226"/>
                                      <a:gd name="T161" fmla="*/ T160 w 1076"/>
                                      <a:gd name="T162" fmla="+- 0 113 66"/>
                                      <a:gd name="T163" fmla="*/ 113 h 991"/>
                                      <a:gd name="T164" fmla="+- 0 9410 9226"/>
                                      <a:gd name="T165" fmla="*/ T164 w 1076"/>
                                      <a:gd name="T166" fmla="+- 0 176 66"/>
                                      <a:gd name="T167" fmla="*/ 176 h 991"/>
                                      <a:gd name="T168" fmla="+- 0 9388 9226"/>
                                      <a:gd name="T169" fmla="*/ T168 w 1076"/>
                                      <a:gd name="T170" fmla="+- 0 264 66"/>
                                      <a:gd name="T171" fmla="*/ 264 h 991"/>
                                      <a:gd name="T172" fmla="+- 0 9390 9226"/>
                                      <a:gd name="T173" fmla="*/ T172 w 1076"/>
                                      <a:gd name="T174" fmla="+- 0 340 66"/>
                                      <a:gd name="T175" fmla="*/ 340 h 991"/>
                                      <a:gd name="T176" fmla="+- 0 9400 9226"/>
                                      <a:gd name="T177" fmla="*/ T176 w 1076"/>
                                      <a:gd name="T178" fmla="+- 0 406 66"/>
                                      <a:gd name="T179" fmla="*/ 406 h 991"/>
                                      <a:gd name="T180" fmla="+- 0 9343 9226"/>
                                      <a:gd name="T181" fmla="*/ T180 w 1076"/>
                                      <a:gd name="T182" fmla="+- 0 350 66"/>
                                      <a:gd name="T183" fmla="*/ 350 h 991"/>
                                      <a:gd name="T184" fmla="+- 0 9307 9226"/>
                                      <a:gd name="T185" fmla="*/ T184 w 1076"/>
                                      <a:gd name="T186" fmla="+- 0 315 66"/>
                                      <a:gd name="T187" fmla="*/ 315 h 991"/>
                                      <a:gd name="T188" fmla="+- 0 9285 9226"/>
                                      <a:gd name="T189" fmla="*/ T188 w 1076"/>
                                      <a:gd name="T190" fmla="+- 0 313 66"/>
                                      <a:gd name="T191" fmla="*/ 313 h 991"/>
                                      <a:gd name="T192" fmla="+- 0 9261 9226"/>
                                      <a:gd name="T193" fmla="*/ T192 w 1076"/>
                                      <a:gd name="T194" fmla="+- 0 330 66"/>
                                      <a:gd name="T195" fmla="*/ 330 h 991"/>
                                      <a:gd name="T196" fmla="+- 0 9235 9226"/>
                                      <a:gd name="T197" fmla="*/ T196 w 1076"/>
                                      <a:gd name="T198" fmla="+- 0 359 66"/>
                                      <a:gd name="T199" fmla="*/ 359 h 991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  <a:cxn ang="0">
                                        <a:pos x="T33" y="T35"/>
                                      </a:cxn>
                                      <a:cxn ang="0">
                                        <a:pos x="T37" y="T39"/>
                                      </a:cxn>
                                      <a:cxn ang="0">
                                        <a:pos x="T41" y="T43"/>
                                      </a:cxn>
                                      <a:cxn ang="0">
                                        <a:pos x="T45" y="T47"/>
                                      </a:cxn>
                                      <a:cxn ang="0">
                                        <a:pos x="T49" y="T51"/>
                                      </a:cxn>
                                      <a:cxn ang="0">
                                        <a:pos x="T53" y="T55"/>
                                      </a:cxn>
                                      <a:cxn ang="0">
                                        <a:pos x="T57" y="T59"/>
                                      </a:cxn>
                                      <a:cxn ang="0">
                                        <a:pos x="T61" y="T63"/>
                                      </a:cxn>
                                      <a:cxn ang="0">
                                        <a:pos x="T65" y="T67"/>
                                      </a:cxn>
                                      <a:cxn ang="0">
                                        <a:pos x="T69" y="T71"/>
                                      </a:cxn>
                                      <a:cxn ang="0">
                                        <a:pos x="T73" y="T75"/>
                                      </a:cxn>
                                      <a:cxn ang="0">
                                        <a:pos x="T77" y="T79"/>
                                      </a:cxn>
                                      <a:cxn ang="0">
                                        <a:pos x="T81" y="T83"/>
                                      </a:cxn>
                                      <a:cxn ang="0">
                                        <a:pos x="T85" y="T87"/>
                                      </a:cxn>
                                      <a:cxn ang="0">
                                        <a:pos x="T89" y="T91"/>
                                      </a:cxn>
                                      <a:cxn ang="0">
                                        <a:pos x="T93" y="T95"/>
                                      </a:cxn>
                                      <a:cxn ang="0">
                                        <a:pos x="T97" y="T99"/>
                                      </a:cxn>
                                      <a:cxn ang="0">
                                        <a:pos x="T101" y="T103"/>
                                      </a:cxn>
                                      <a:cxn ang="0">
                                        <a:pos x="T105" y="T107"/>
                                      </a:cxn>
                                      <a:cxn ang="0">
                                        <a:pos x="T109" y="T111"/>
                                      </a:cxn>
                                      <a:cxn ang="0">
                                        <a:pos x="T113" y="T115"/>
                                      </a:cxn>
                                      <a:cxn ang="0">
                                        <a:pos x="T117" y="T119"/>
                                      </a:cxn>
                                      <a:cxn ang="0">
                                        <a:pos x="T121" y="T123"/>
                                      </a:cxn>
                                      <a:cxn ang="0">
                                        <a:pos x="T125" y="T127"/>
                                      </a:cxn>
                                      <a:cxn ang="0">
                                        <a:pos x="T129" y="T131"/>
                                      </a:cxn>
                                      <a:cxn ang="0">
                                        <a:pos x="T133" y="T135"/>
                                      </a:cxn>
                                      <a:cxn ang="0">
                                        <a:pos x="T137" y="T139"/>
                                      </a:cxn>
                                      <a:cxn ang="0">
                                        <a:pos x="T141" y="T143"/>
                                      </a:cxn>
                                      <a:cxn ang="0">
                                        <a:pos x="T145" y="T147"/>
                                      </a:cxn>
                                      <a:cxn ang="0">
                                        <a:pos x="T149" y="T151"/>
                                      </a:cxn>
                                      <a:cxn ang="0">
                                        <a:pos x="T153" y="T155"/>
                                      </a:cxn>
                                      <a:cxn ang="0">
                                        <a:pos x="T157" y="T159"/>
                                      </a:cxn>
                                      <a:cxn ang="0">
                                        <a:pos x="T161" y="T163"/>
                                      </a:cxn>
                                      <a:cxn ang="0">
                                        <a:pos x="T165" y="T167"/>
                                      </a:cxn>
                                      <a:cxn ang="0">
                                        <a:pos x="T169" y="T171"/>
                                      </a:cxn>
                                      <a:cxn ang="0">
                                        <a:pos x="T173" y="T175"/>
                                      </a:cxn>
                                      <a:cxn ang="0">
                                        <a:pos x="T177" y="T179"/>
                                      </a:cxn>
                                      <a:cxn ang="0">
                                        <a:pos x="T181" y="T183"/>
                                      </a:cxn>
                                      <a:cxn ang="0">
                                        <a:pos x="T185" y="T187"/>
                                      </a:cxn>
                                      <a:cxn ang="0">
                                        <a:pos x="T189" y="T191"/>
                                      </a:cxn>
                                      <a:cxn ang="0">
                                        <a:pos x="T193" y="T195"/>
                                      </a:cxn>
                                      <a:cxn ang="0">
                                        <a:pos x="T197" y="T199"/>
                                      </a:cxn>
                                    </a:cxnLst>
                                    <a:rect l="0" t="0" r="r" b="b"/>
                                    <a:pathLst>
                                      <a:path w="1076" h="991">
                                        <a:moveTo>
                                          <a:pt x="2" y="304"/>
                                        </a:moveTo>
                                        <a:lnTo>
                                          <a:pt x="1" y="309"/>
                                        </a:lnTo>
                                        <a:lnTo>
                                          <a:pt x="0" y="314"/>
                                        </a:lnTo>
                                        <a:lnTo>
                                          <a:pt x="1" y="319"/>
                                        </a:lnTo>
                                        <a:lnTo>
                                          <a:pt x="4" y="327"/>
                                        </a:lnTo>
                                        <a:lnTo>
                                          <a:pt x="7" y="331"/>
                                        </a:lnTo>
                                        <a:lnTo>
                                          <a:pt x="10" y="334"/>
                                        </a:lnTo>
                                        <a:lnTo>
                                          <a:pt x="657" y="982"/>
                                        </a:lnTo>
                                        <a:lnTo>
                                          <a:pt x="661" y="985"/>
                                        </a:lnTo>
                                        <a:lnTo>
                                          <a:pt x="665" y="988"/>
                                        </a:lnTo>
                                        <a:lnTo>
                                          <a:pt x="673" y="991"/>
                                        </a:lnTo>
                                        <a:lnTo>
                                          <a:pt x="677" y="991"/>
                                        </a:lnTo>
                                        <a:lnTo>
                                          <a:pt x="683" y="989"/>
                                        </a:lnTo>
                                        <a:lnTo>
                                          <a:pt x="688" y="988"/>
                                        </a:lnTo>
                                        <a:lnTo>
                                          <a:pt x="694" y="985"/>
                                        </a:lnTo>
                                        <a:lnTo>
                                          <a:pt x="700" y="980"/>
                                        </a:lnTo>
                                        <a:lnTo>
                                          <a:pt x="707" y="975"/>
                                        </a:lnTo>
                                        <a:lnTo>
                                          <a:pt x="714" y="969"/>
                                        </a:lnTo>
                                        <a:lnTo>
                                          <a:pt x="723" y="960"/>
                                        </a:lnTo>
                                        <a:lnTo>
                                          <a:pt x="732" y="951"/>
                                        </a:lnTo>
                                        <a:lnTo>
                                          <a:pt x="738" y="944"/>
                                        </a:lnTo>
                                        <a:lnTo>
                                          <a:pt x="743" y="937"/>
                                        </a:lnTo>
                                        <a:lnTo>
                                          <a:pt x="748" y="931"/>
                                        </a:lnTo>
                                        <a:lnTo>
                                          <a:pt x="751" y="925"/>
                                        </a:lnTo>
                                        <a:lnTo>
                                          <a:pt x="752" y="920"/>
                                        </a:lnTo>
                                        <a:lnTo>
                                          <a:pt x="753" y="914"/>
                                        </a:lnTo>
                                        <a:lnTo>
                                          <a:pt x="753" y="910"/>
                                        </a:lnTo>
                                        <a:lnTo>
                                          <a:pt x="752" y="906"/>
                                        </a:lnTo>
                                        <a:lnTo>
                                          <a:pt x="751" y="902"/>
                                        </a:lnTo>
                                        <a:lnTo>
                                          <a:pt x="748" y="898"/>
                                        </a:lnTo>
                                        <a:lnTo>
                                          <a:pt x="745" y="894"/>
                                        </a:lnTo>
                                        <a:lnTo>
                                          <a:pt x="722" y="872"/>
                                        </a:lnTo>
                                        <a:lnTo>
                                          <a:pt x="699" y="849"/>
                                        </a:lnTo>
                                        <a:lnTo>
                                          <a:pt x="677" y="826"/>
                                        </a:lnTo>
                                        <a:lnTo>
                                          <a:pt x="654" y="804"/>
                                        </a:lnTo>
                                        <a:lnTo>
                                          <a:pt x="632" y="781"/>
                                        </a:lnTo>
                                        <a:lnTo>
                                          <a:pt x="609" y="759"/>
                                        </a:lnTo>
                                        <a:lnTo>
                                          <a:pt x="586" y="736"/>
                                        </a:lnTo>
                                        <a:lnTo>
                                          <a:pt x="564" y="713"/>
                                        </a:lnTo>
                                        <a:lnTo>
                                          <a:pt x="541" y="691"/>
                                        </a:lnTo>
                                        <a:lnTo>
                                          <a:pt x="518" y="668"/>
                                        </a:lnTo>
                                        <a:lnTo>
                                          <a:pt x="496" y="645"/>
                                        </a:lnTo>
                                        <a:lnTo>
                                          <a:pt x="473" y="623"/>
                                        </a:lnTo>
                                        <a:lnTo>
                                          <a:pt x="451" y="600"/>
                                        </a:lnTo>
                                        <a:lnTo>
                                          <a:pt x="428" y="578"/>
                                        </a:lnTo>
                                        <a:lnTo>
                                          <a:pt x="405" y="555"/>
                                        </a:lnTo>
                                        <a:lnTo>
                                          <a:pt x="383" y="532"/>
                                        </a:lnTo>
                                        <a:lnTo>
                                          <a:pt x="360" y="510"/>
                                        </a:lnTo>
                                        <a:lnTo>
                                          <a:pt x="337" y="487"/>
                                        </a:lnTo>
                                        <a:lnTo>
                                          <a:pt x="315" y="464"/>
                                        </a:lnTo>
                                        <a:lnTo>
                                          <a:pt x="292" y="442"/>
                                        </a:lnTo>
                                        <a:lnTo>
                                          <a:pt x="291" y="438"/>
                                        </a:lnTo>
                                        <a:lnTo>
                                          <a:pt x="285" y="415"/>
                                        </a:lnTo>
                                        <a:lnTo>
                                          <a:pt x="280" y="393"/>
                                        </a:lnTo>
                                        <a:lnTo>
                                          <a:pt x="276" y="371"/>
                                        </a:lnTo>
                                        <a:lnTo>
                                          <a:pt x="273" y="351"/>
                                        </a:lnTo>
                                        <a:lnTo>
                                          <a:pt x="271" y="332"/>
                                        </a:lnTo>
                                        <a:lnTo>
                                          <a:pt x="269" y="314"/>
                                        </a:lnTo>
                                        <a:lnTo>
                                          <a:pt x="268" y="297"/>
                                        </a:lnTo>
                                        <a:lnTo>
                                          <a:pt x="268" y="277"/>
                                        </a:lnTo>
                                        <a:lnTo>
                                          <a:pt x="270" y="253"/>
                                        </a:lnTo>
                                        <a:lnTo>
                                          <a:pt x="275" y="232"/>
                                        </a:lnTo>
                                        <a:lnTo>
                                          <a:pt x="281" y="214"/>
                                        </a:lnTo>
                                        <a:lnTo>
                                          <a:pt x="291" y="197"/>
                                        </a:lnTo>
                                        <a:lnTo>
                                          <a:pt x="302" y="183"/>
                                        </a:lnTo>
                                        <a:lnTo>
                                          <a:pt x="323" y="166"/>
                                        </a:lnTo>
                                        <a:lnTo>
                                          <a:pt x="341" y="157"/>
                                        </a:lnTo>
                                        <a:lnTo>
                                          <a:pt x="360" y="151"/>
                                        </a:lnTo>
                                        <a:lnTo>
                                          <a:pt x="388" y="149"/>
                                        </a:lnTo>
                                        <a:lnTo>
                                          <a:pt x="408" y="152"/>
                                        </a:lnTo>
                                        <a:lnTo>
                                          <a:pt x="429" y="157"/>
                                        </a:lnTo>
                                        <a:lnTo>
                                          <a:pt x="451" y="167"/>
                                        </a:lnTo>
                                        <a:lnTo>
                                          <a:pt x="469" y="175"/>
                                        </a:lnTo>
                                        <a:lnTo>
                                          <a:pt x="487" y="185"/>
                                        </a:lnTo>
                                        <a:lnTo>
                                          <a:pt x="505" y="197"/>
                                        </a:lnTo>
                                        <a:lnTo>
                                          <a:pt x="523" y="210"/>
                                        </a:lnTo>
                                        <a:lnTo>
                                          <a:pt x="537" y="221"/>
                                        </a:lnTo>
                                        <a:lnTo>
                                          <a:pt x="552" y="234"/>
                                        </a:lnTo>
                                        <a:lnTo>
                                          <a:pt x="567" y="248"/>
                                        </a:lnTo>
                                        <a:lnTo>
                                          <a:pt x="584" y="263"/>
                                        </a:lnTo>
                                        <a:lnTo>
                                          <a:pt x="601" y="280"/>
                                        </a:lnTo>
                                        <a:lnTo>
                                          <a:pt x="620" y="299"/>
                                        </a:lnTo>
                                        <a:lnTo>
                                          <a:pt x="639" y="318"/>
                                        </a:lnTo>
                                        <a:lnTo>
                                          <a:pt x="658" y="337"/>
                                        </a:lnTo>
                                        <a:lnTo>
                                          <a:pt x="677" y="356"/>
                                        </a:lnTo>
                                        <a:lnTo>
                                          <a:pt x="696" y="375"/>
                                        </a:lnTo>
                                        <a:lnTo>
                                          <a:pt x="715" y="394"/>
                                        </a:lnTo>
                                        <a:lnTo>
                                          <a:pt x="734" y="413"/>
                                        </a:lnTo>
                                        <a:lnTo>
                                          <a:pt x="753" y="432"/>
                                        </a:lnTo>
                                        <a:lnTo>
                                          <a:pt x="772" y="450"/>
                                        </a:lnTo>
                                        <a:lnTo>
                                          <a:pt x="790" y="469"/>
                                        </a:lnTo>
                                        <a:lnTo>
                                          <a:pt x="809" y="488"/>
                                        </a:lnTo>
                                        <a:lnTo>
                                          <a:pt x="828" y="507"/>
                                        </a:lnTo>
                                        <a:lnTo>
                                          <a:pt x="847" y="526"/>
                                        </a:lnTo>
                                        <a:lnTo>
                                          <a:pt x="866" y="545"/>
                                        </a:lnTo>
                                        <a:lnTo>
                                          <a:pt x="885" y="564"/>
                                        </a:lnTo>
                                        <a:lnTo>
                                          <a:pt x="904" y="583"/>
                                        </a:lnTo>
                                        <a:lnTo>
                                          <a:pt x="923" y="602"/>
                                        </a:lnTo>
                                        <a:lnTo>
                                          <a:pt x="942" y="621"/>
                                        </a:lnTo>
                                        <a:lnTo>
                                          <a:pt x="961" y="640"/>
                                        </a:lnTo>
                                        <a:lnTo>
                                          <a:pt x="980" y="659"/>
                                        </a:lnTo>
                                        <a:lnTo>
                                          <a:pt x="984" y="662"/>
                                        </a:lnTo>
                                        <a:lnTo>
                                          <a:pt x="988" y="666"/>
                                        </a:lnTo>
                                        <a:lnTo>
                                          <a:pt x="991" y="666"/>
                                        </a:lnTo>
                                        <a:lnTo>
                                          <a:pt x="996" y="668"/>
                                        </a:lnTo>
                                        <a:lnTo>
                                          <a:pt x="1000" y="667"/>
                                        </a:lnTo>
                                        <a:lnTo>
                                          <a:pt x="1005" y="666"/>
                                        </a:lnTo>
                                        <a:lnTo>
                                          <a:pt x="1011" y="666"/>
                                        </a:lnTo>
                                        <a:lnTo>
                                          <a:pt x="1016" y="663"/>
                                        </a:lnTo>
                                        <a:lnTo>
                                          <a:pt x="1023" y="658"/>
                                        </a:lnTo>
                                        <a:lnTo>
                                          <a:pt x="1030" y="652"/>
                                        </a:lnTo>
                                        <a:lnTo>
                                          <a:pt x="1037" y="646"/>
                                        </a:lnTo>
                                        <a:lnTo>
                                          <a:pt x="1046" y="637"/>
                                        </a:lnTo>
                                        <a:lnTo>
                                          <a:pt x="1055" y="629"/>
                                        </a:lnTo>
                                        <a:lnTo>
                                          <a:pt x="1061" y="621"/>
                                        </a:lnTo>
                                        <a:lnTo>
                                          <a:pt x="1066" y="615"/>
                                        </a:lnTo>
                                        <a:lnTo>
                                          <a:pt x="1071" y="608"/>
                                        </a:lnTo>
                                        <a:lnTo>
                                          <a:pt x="1074" y="603"/>
                                        </a:lnTo>
                                        <a:lnTo>
                                          <a:pt x="1075" y="597"/>
                                        </a:lnTo>
                                        <a:lnTo>
                                          <a:pt x="1076" y="592"/>
                                        </a:lnTo>
                                        <a:lnTo>
                                          <a:pt x="1076" y="588"/>
                                        </a:lnTo>
                                        <a:lnTo>
                                          <a:pt x="1074" y="583"/>
                                        </a:lnTo>
                                        <a:lnTo>
                                          <a:pt x="1074" y="579"/>
                                        </a:lnTo>
                                        <a:lnTo>
                                          <a:pt x="1071" y="575"/>
                                        </a:lnTo>
                                        <a:lnTo>
                                          <a:pt x="1067" y="572"/>
                                        </a:lnTo>
                                        <a:lnTo>
                                          <a:pt x="1047" y="552"/>
                                        </a:lnTo>
                                        <a:lnTo>
                                          <a:pt x="1028" y="532"/>
                                        </a:lnTo>
                                        <a:lnTo>
                                          <a:pt x="1008" y="512"/>
                                        </a:lnTo>
                                        <a:lnTo>
                                          <a:pt x="988" y="493"/>
                                        </a:lnTo>
                                        <a:lnTo>
                                          <a:pt x="969" y="473"/>
                                        </a:lnTo>
                                        <a:lnTo>
                                          <a:pt x="949" y="453"/>
                                        </a:lnTo>
                                        <a:lnTo>
                                          <a:pt x="929" y="433"/>
                                        </a:lnTo>
                                        <a:lnTo>
                                          <a:pt x="830" y="335"/>
                                        </a:lnTo>
                                        <a:lnTo>
                                          <a:pt x="811" y="315"/>
                                        </a:lnTo>
                                        <a:lnTo>
                                          <a:pt x="791" y="295"/>
                                        </a:lnTo>
                                        <a:lnTo>
                                          <a:pt x="771" y="276"/>
                                        </a:lnTo>
                                        <a:lnTo>
                                          <a:pt x="751" y="256"/>
                                        </a:lnTo>
                                        <a:lnTo>
                                          <a:pt x="732" y="236"/>
                                        </a:lnTo>
                                        <a:lnTo>
                                          <a:pt x="712" y="216"/>
                                        </a:lnTo>
                                        <a:lnTo>
                                          <a:pt x="692" y="197"/>
                                        </a:lnTo>
                                        <a:lnTo>
                                          <a:pt x="672" y="177"/>
                                        </a:lnTo>
                                        <a:lnTo>
                                          <a:pt x="649" y="154"/>
                                        </a:lnTo>
                                        <a:lnTo>
                                          <a:pt x="634" y="139"/>
                                        </a:lnTo>
                                        <a:lnTo>
                                          <a:pt x="618" y="125"/>
                                        </a:lnTo>
                                        <a:lnTo>
                                          <a:pt x="603" y="112"/>
                                        </a:lnTo>
                                        <a:lnTo>
                                          <a:pt x="588" y="99"/>
                                        </a:lnTo>
                                        <a:lnTo>
                                          <a:pt x="574" y="88"/>
                                        </a:lnTo>
                                        <a:lnTo>
                                          <a:pt x="559" y="77"/>
                                        </a:lnTo>
                                        <a:lnTo>
                                          <a:pt x="545" y="67"/>
                                        </a:lnTo>
                                        <a:lnTo>
                                          <a:pt x="520" y="50"/>
                                        </a:lnTo>
                                        <a:lnTo>
                                          <a:pt x="502" y="40"/>
                                        </a:lnTo>
                                        <a:lnTo>
                                          <a:pt x="484" y="31"/>
                                        </a:lnTo>
                                        <a:lnTo>
                                          <a:pt x="466" y="23"/>
                                        </a:lnTo>
                                        <a:lnTo>
                                          <a:pt x="448" y="16"/>
                                        </a:lnTo>
                                        <a:lnTo>
                                          <a:pt x="431" y="10"/>
                                        </a:lnTo>
                                        <a:lnTo>
                                          <a:pt x="398" y="3"/>
                                        </a:lnTo>
                                        <a:lnTo>
                                          <a:pt x="378" y="0"/>
                                        </a:lnTo>
                                        <a:lnTo>
                                          <a:pt x="358" y="0"/>
                                        </a:lnTo>
                                        <a:lnTo>
                                          <a:pt x="339" y="1"/>
                                        </a:lnTo>
                                        <a:lnTo>
                                          <a:pt x="319" y="4"/>
                                        </a:lnTo>
                                        <a:lnTo>
                                          <a:pt x="285" y="14"/>
                                        </a:lnTo>
                                        <a:lnTo>
                                          <a:pt x="268" y="23"/>
                                        </a:lnTo>
                                        <a:lnTo>
                                          <a:pt x="250" y="34"/>
                                        </a:lnTo>
                                        <a:lnTo>
                                          <a:pt x="234" y="47"/>
                                        </a:lnTo>
                                        <a:lnTo>
                                          <a:pt x="217" y="62"/>
                                        </a:lnTo>
                                        <a:lnTo>
                                          <a:pt x="204" y="77"/>
                                        </a:lnTo>
                                        <a:lnTo>
                                          <a:pt x="193" y="93"/>
                                        </a:lnTo>
                                        <a:lnTo>
                                          <a:pt x="184" y="110"/>
                                        </a:lnTo>
                                        <a:lnTo>
                                          <a:pt x="176" y="129"/>
                                        </a:lnTo>
                                        <a:lnTo>
                                          <a:pt x="170" y="149"/>
                                        </a:lnTo>
                                        <a:lnTo>
                                          <a:pt x="165" y="171"/>
                                        </a:lnTo>
                                        <a:lnTo>
                                          <a:pt x="162" y="198"/>
                                        </a:lnTo>
                                        <a:lnTo>
                                          <a:pt x="161" y="216"/>
                                        </a:lnTo>
                                        <a:lnTo>
                                          <a:pt x="161" y="234"/>
                                        </a:lnTo>
                                        <a:lnTo>
                                          <a:pt x="162" y="254"/>
                                        </a:lnTo>
                                        <a:lnTo>
                                          <a:pt x="164" y="274"/>
                                        </a:lnTo>
                                        <a:lnTo>
                                          <a:pt x="166" y="296"/>
                                        </a:lnTo>
                                        <a:lnTo>
                                          <a:pt x="170" y="318"/>
                                        </a:lnTo>
                                        <a:lnTo>
                                          <a:pt x="174" y="341"/>
                                        </a:lnTo>
                                        <a:lnTo>
                                          <a:pt x="174" y="340"/>
                                        </a:lnTo>
                                        <a:lnTo>
                                          <a:pt x="160" y="326"/>
                                        </a:lnTo>
                                        <a:lnTo>
                                          <a:pt x="145" y="312"/>
                                        </a:lnTo>
                                        <a:lnTo>
                                          <a:pt x="131" y="298"/>
                                        </a:lnTo>
                                        <a:lnTo>
                                          <a:pt x="117" y="284"/>
                                        </a:lnTo>
                                        <a:lnTo>
                                          <a:pt x="103" y="270"/>
                                        </a:lnTo>
                                        <a:lnTo>
                                          <a:pt x="89" y="256"/>
                                        </a:lnTo>
                                        <a:lnTo>
                                          <a:pt x="85" y="252"/>
                                        </a:lnTo>
                                        <a:lnTo>
                                          <a:pt x="81" y="249"/>
                                        </a:lnTo>
                                        <a:lnTo>
                                          <a:pt x="74" y="246"/>
                                        </a:lnTo>
                                        <a:lnTo>
                                          <a:pt x="68" y="246"/>
                                        </a:lnTo>
                                        <a:lnTo>
                                          <a:pt x="64" y="246"/>
                                        </a:lnTo>
                                        <a:lnTo>
                                          <a:pt x="59" y="247"/>
                                        </a:lnTo>
                                        <a:lnTo>
                                          <a:pt x="53" y="249"/>
                                        </a:lnTo>
                                        <a:lnTo>
                                          <a:pt x="48" y="254"/>
                                        </a:lnTo>
                                        <a:lnTo>
                                          <a:pt x="42" y="258"/>
                                        </a:lnTo>
                                        <a:lnTo>
                                          <a:pt x="35" y="264"/>
                                        </a:lnTo>
                                        <a:lnTo>
                                          <a:pt x="27" y="272"/>
                                        </a:lnTo>
                                        <a:lnTo>
                                          <a:pt x="20" y="280"/>
                                        </a:lnTo>
                                        <a:lnTo>
                                          <a:pt x="13" y="287"/>
                                        </a:lnTo>
                                        <a:lnTo>
                                          <a:pt x="9" y="293"/>
                                        </a:lnTo>
                                        <a:lnTo>
                                          <a:pt x="5" y="298"/>
                                        </a:lnTo>
                                        <a:lnTo>
                                          <a:pt x="2" y="30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1C1C1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53" name="Picture 327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3045" y="955"/>
                                    <a:ext cx="6180" cy="48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68" o:spid="_x0000_s1026" style="position:absolute;margin-left:80.6pt;margin-top:2.8pt;width:434.95pt;height:408.05pt;z-index:-18422;mso-position-horizontal-relative:page" coordorigin="1612,56" coordsize="8699,8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">
                <v:shape id="Picture 3278" o:spid="_x0000_s1027" type="#_x0000_t75" style="position:absolute;left:1612;top:2028;width:6093;height:61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PANPDAAAA2wAAAA8AAABkcnMvZG93bnJldi54bWxEj82KwkAQhO8LvsPQgrd1okiQ6CjiD3rQ&#10;w2b3AZpM5wczPSEzmujTO4Kwx6KqvqKW697U4k6tqywrmIwjEMSZ1RUXCv5+D99zEM4ja6wtk4IH&#10;OVivBl9LTLTt+IfuqS9EgLBLUEHpfZNI6bKSDLqxbYiDl9vWoA+yLaRusQtwU8tpFMXSYMVhocSG&#10;tiVl1/RmFMS76GjkIc3t+TSPb/tud8nTp1KjYb9ZgPDU+//wp33SCmYzeH8JP0CuX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48A08MAAADbAAAADwAAAAAAAAAAAAAAAACf&#10;AgAAZHJzL2Rvd25yZXYueG1sUEsFBgAAAAAEAAQA9wAAAI8DAAAAAA==&#10;">
                  <v:imagedata r:id="rId13" o:title=""/>
                </v:shape>
                <v:group id="Group 3269" o:spid="_x0000_s1028" style="position:absolute;left:7892;top:1315;width:1077;height:990" coordorigin="7892,1315" coordsize="1077,9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<v:shape id="Freeform 3277" o:spid="_x0000_s1029" style="position:absolute;left:7892;top:1315;width:1077;height:990;visibility:visible;mso-wrap-style:square;v-text-anchor:top" coordsize="1077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PvDsUA&#10;AADbAAAADwAAAGRycy9kb3ducmV2LnhtbESPT2vCQBTE74LfYXmCN91YRELqRhqr0kMRtL14e2Rf&#10;/tDs25DdmLSfvlsQehxm5jfMdjeaRtypc7VlBatlBII4t7rmUsHnx3ERg3AeWWNjmRR8k4NdOp1s&#10;MdF24Avdr74UAcIuQQWV920ipcsrMuiWtiUOXmE7gz7IrpS6wyHATSOfomgjDdYcFipsaV9R/nXt&#10;jYKfwzGm7BTj2by/Dn1xuWVZf1NqPhtfnkF4Gv1/+NF+0wrWG/j7En6AT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s+8OxQAAANsAAAAPAAAAAAAAAAAAAAAAAJgCAABkcnMv&#10;ZG93bnJldi54bWxQSwUGAAAAAAQABAD1AAAAigMAAAAA&#10;" path="m11,375r-5,7l3,387r-1,6l,399r1,5l2,408r1,4l6,416r4,4l29,439r40,39l108,518r39,39l186,596r40,40l265,675r39,39l344,753r39,40l410,820r32,31l473,878r30,24l531,923r26,17l592,959r36,15l659,984r40,6l719,991r19,-2l773,983r36,-16l842,943r30,-29l893,881r14,-40l913,811r2,-35l916,758r-1,-20l913,717r-2,-21l907,674r-4,-24l988,736r4,3l996,742r7,3l1007,745r5,-1l1017,744r6,-3l1029,736r5,-3l1042,726r8,-8l1057,711r6,-7l1068,698r4,-6l1075,687r,-6l1077,676r,-4l1075,667r-1,-3l1071,660r-4,-4l1035,624r-32,-32l970,559,938,527,906,495,873,462,841,430,809,398,776,365,744,333,711,300,679,268,647,236,614,203,582,171,550,139,517,106,485,74,453,42,420,9,412,3,404,1,399,r-6,2l388,2r-6,3l376,10r-7,5l362,22r-8,9l345,40r-7,7l334,53r-6,6l325,65r-1,6l323,77r,5l324,85r2,4l329,93r3,4l355,120r23,22l400,165r23,22l445,210r23,23l491,255r22,23l536,300r23,23l581,346r23,22l626,391r23,23l672,436r22,23l717,481r23,23l762,527r23,22l792,577r8,43l806,660r3,35l809,711r,4l807,738r-11,40l775,808r-21,17l717,839r-29,2l669,838r-26,-7l608,816,571,793,539,768,508,741,474,709,456,690,437,671,418,652,399,633,380,614,361,596,342,577,324,558,305,539,286,520,267,501,248,483,229,464,211,445,192,426,173,407,154,388,135,370,116,351,98,332r-4,-4l90,325r-5,-1l82,323r-5,l71,324r-6,1l60,328r-7,5l47,338r-7,7l31,353r-8,9l16,369r-5,6xe" fillcolor="#c1c1c1" stroked="f">
                    <v:path arrowok="t" o:connecttype="custom" o:connectlocs="3,1702;1,1719;6,1731;69,1793;186,1911;304,2029;410,2135;503,2217;592,2274;699,2305;773,2298;872,2229;913,2126;915,2053;907,1989;992,2054;1007,2060;1023,2056;1042,2041;1063,2019;1075,2002;1077,1987;1071,1975;1003,1907;906,1810;809,1713;711,1615;614,1518;517,1421;420,1324;399,1315;382,1320;362,1337;338,1362;325,1380;323,1397;329,1408;378,1457;445,1525;513,1593;581,1661;649,1729;717,1796;785,1864;806,1975;809,2030;775,2123;688,2156;608,2131;508,2056;437,1986;380,1929;324,1873;267,1816;211,1760;154,1703;98,1647;85,1639;71,1639;53,1648;31,1668;11,1690" o:connectangles="0,0,0,0,0,0,0,0,0,0,0,0,0,0,0,0,0,0,0,0,0,0,0,0,0,0,0,0,0,0,0,0,0,0,0,0,0,0,0,0,0,0,0,0,0,0,0,0,0,0,0,0,0,0,0,0,0,0,0,0,0,0"/>
                  </v:shape>
                  <v:group id="Group 3270" o:spid="_x0000_s1030" style="position:absolute;left:9006;top:1583;width:223;height:225" coordorigin="9006,1583" coordsize="223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  <v:shape id="Freeform 3276" o:spid="_x0000_s1031" style="position:absolute;left:9006;top:1583;width:223;height:225;visibility:visible;mso-wrap-style:square;v-text-anchor:top" coordsize="223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JX0r0A&#10;AADbAAAADwAAAGRycy9kb3ducmV2LnhtbERPTYvCMBC9C/6HMII3m65Yka5RFkH0atX72My2xWRS&#10;mqjVX28OgsfH+16ue2vEnTrfOFbwk6QgiEunG64UnI7byQKED8gajWNS8CQP69VwsMRcuwcf6F6E&#10;SsQQ9jkqqENocyl9WZNFn7iWOHL/rrMYIuwqqTt8xHBr5DRN59Jiw7GhxpY2NZXX4mYVXDPzctaV&#10;rzbLipO5PHe39LxTajzq/35BBOrDV/xx77WCWRwbv8QfIFd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IEJX0r0AAADbAAAADwAAAAAAAAAAAAAAAACYAgAAZHJzL2Rvd25yZXYu&#10;eG1sUEsFBgAAAAAEAAQA9QAAAIIDAAAAAA==&#10;" path="m167,54l152,40,133,24,116,12,101,4,89,,81,,64,3,46,12,28,28r-9,9l7,55,,73,,89r3,12l10,115r12,17l37,150r18,20l71,185r18,15l106,212r15,8l134,224r7,l158,221r18,-9l194,197r10,-11l216,168r6,-17l222,134r-3,-11l212,109,201,92,186,74,167,54xe" fillcolor="#c1c1c1" stroked="f">
                      <v:path arrowok="t" o:connecttype="custom" o:connectlocs="167,1637;152,1623;133,1607;116,1595;101,1587;89,1583;81,1583;64,1586;46,1595;28,1611;19,1620;7,1638;0,1656;0,1672;3,1684;10,1698;22,1715;37,1733;55,1753;71,1768;89,1783;106,1795;121,1803;134,1807;141,1807;158,1804;176,1795;194,1780;204,1769;216,1751;222,1734;222,1717;219,1706;212,1692;201,1675;186,1657;167,1637" o:connectangles="0,0,0,0,0,0,0,0,0,0,0,0,0,0,0,0,0,0,0,0,0,0,0,0,0,0,0,0,0,0,0,0,0,0,0,0,0"/>
                    </v:shape>
                    <v:group id="Group 3271" o:spid="_x0000_s1032" style="position:absolute;left:8673;top:489;width:950;height:948" coordorigin="8673,489" coordsize="950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    <v:shape id="Freeform 3275" o:spid="_x0000_s1033" style="position:absolute;left:8673;top:489;width:950;height:948;visibility:visible;mso-wrap-style:square;v-text-anchor:top" coordsize="950,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yhrb8A&#10;AADbAAAADwAAAGRycy9kb3ducmV2LnhtbERPTYvCMBC9C/6HMII3myquSDWKCKKHvayr4HFoxqbY&#10;TEoSbd1fvzks7PHxvtfb3jbiRT7UjhVMsxwEcel0zZWCy/dhsgQRIrLGxjEpeFOA7WY4WGOhXcdf&#10;9DrHSqQQDgUqMDG2hZShNGQxZK4lTtzdeYsxQV9J7bFL4baRszxfSIs1pwaDLe0NlY/z0ypY6Lnr&#10;XVv+3G4Ha7r9ddn546dS41G/W4GI1Md/8Z/7pBV8pPXpS/oBcvM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fKGtvwAAANsAAAAPAAAAAAAAAAAAAAAAAJgCAABkcnMvZG93bnJl&#10;di54bWxQSwUGAAAAAAQABAD1AAAAhAMAAAAA&#10;" path="m880,931r7,-6l897,917r10,-11l918,896r9,-9l933,879r6,-8l944,864r2,-7l949,850r1,-5l949,839r-2,-6l945,827r-4,-7l918,782,896,743,873,704,850,665,828,626,805,587,783,549,760,510,738,471,715,432,692,393,670,354,647,315,625,276,602,237,580,198,557,160,534,121,512,82,489,43r-3,-4l482,32r-6,-7l473,20r-4,-5l463,9,459,5,455,2,447,r-4,l438,r-5,1l428,5r-6,4l416,14r-7,7l401,29r-9,9l384,46r-5,6l374,59r-3,6l370,70r-2,6l368,81r1,4l370,90r2,5l376,100r20,33l416,166r20,34l457,233r20,33l497,299r20,34l537,366r20,34l576,433r20,33l616,500r20,33l656,566r20,34l696,633r21,33l737,700r20,33l777,766r2,4l780,774r-7,-4l740,750,707,730,673,710,640,690,606,670,573,650,540,630,506,610,473,590,439,570,406,550,372,530,339,510,306,491,272,471,239,451,205,431,172,411,139,391,105,371r-6,-3l95,365r-5,-1l86,363r-5,l76,364r-6,2l64,369r-7,5l50,380r-8,8l31,398r-7,8l17,413r-5,6l7,426r-3,5l2,435,,441r,4l2,450r1,4l6,458r6,7l17,469r4,3l27,475r5,4l38,483r7,4l84,510r39,22l161,555r39,23l239,601r39,22l317,646r39,22l394,691r39,22l472,736r39,23l550,781r39,23l628,826r39,23l705,872r39,22l783,917r39,23l828,943r5,2l840,946r6,1l851,946r7,-2l865,942r7,-5l880,931xe" fillcolor="#c1c1c1" stroked="f">
                        <v:path arrowok="t" o:connecttype="custom" o:connectlocs="897,1406;927,1376;944,1353;950,1334;945,1316;896,1232;828,1115;760,999;692,882;625,765;557,649;489,532;476,514;463,498;447,489;433,490;416,503;392,527;374,548;368,565;370,579;396,622;457,722;517,822;576,922;636,1022;696,1122;757,1222;780,1263;707,1219;606,1159;506,1099;406,1039;306,980;205,920;105,860;90,853;76,853;57,863;31,887;12,908;2,924;2,939;12,954;27,964;45,976;161,1044;278,1112;394,1180;511,1248;628,1315;744,1383;828,1432;846,1436;865,1431" o:connectangles="0,0,0,0,0,0,0,0,0,0,0,0,0,0,0,0,0,0,0,0,0,0,0,0,0,0,0,0,0,0,0,0,0,0,0,0,0,0,0,0,0,0,0,0,0,0,0,0,0,0,0,0,0,0,0"/>
                      </v:shape>
                      <v:group id="Group 3272" o:spid="_x0000_s1034" style="position:absolute;left:9226;top:66;width:1076;height:991" coordorigin="9226,66" coordsize="1076,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      <v:shape id="Freeform 3274" o:spid="_x0000_s1035" style="position:absolute;left:9226;top:66;width:1076;height:991;visibility:visible;mso-wrap-style:square;v-text-anchor:top" coordsize="1076,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lOacQA&#10;AADbAAAADwAAAGRycy9kb3ducmV2LnhtbESPT2sCMRTE70K/Q3hCb5p1oaWuRhGLIIUe/AN6fGye&#10;m8XkZbtJdffbN4LQ4zAzv2Hmy85ZcaM21J4VTMYZCOLS65orBcfDZvQBIkRkjdYzKegpwHLxMphj&#10;of2dd3Tbx0okCIcCFZgYm0LKUBpyGMa+IU7exbcOY5JtJXWL9wR3VuZZ9i4d1pwWDDa0NlRe979O&#10;QTT2+/Nnd+z7bb4+b872a2pPqNTrsFvNQETq4n/42d5qBW85PL6kHyA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5TmnEAAAA2wAAAA8AAAAAAAAAAAAAAAAAmAIAAGRycy9k&#10;b3ducmV2LnhtbFBLBQYAAAAABAAEAPUAAACJAwAAAAA=&#10;" path="m2,304r-1,5l,314r1,5l4,327r3,4l10,334,657,982r4,3l665,988r8,3l677,991r6,-2l688,988r6,-3l700,980r7,-5l714,969r9,-9l732,951r6,-7l743,937r5,-6l751,925r1,-5l753,914r,-4l752,906r-1,-4l748,898r-3,-4l722,872,699,849,677,826,654,804,632,781,609,759,586,736,564,713,541,691,518,668,496,645,473,623,451,600,428,578,405,555,383,532,360,510,337,487,315,464,292,442r-1,-4l285,415r-5,-22l276,371r-3,-20l271,332r-2,-18l268,297r,-20l270,253r5,-21l281,214r10,-17l302,183r21,-17l341,157r19,-6l388,149r20,3l429,157r22,10l469,175r18,10l505,197r18,13l537,221r15,13l567,248r17,15l601,280r19,19l639,318r19,19l677,356r19,19l715,394r19,19l753,432r19,18l790,469r19,19l828,507r19,19l866,545r19,19l904,583r19,19l942,621r19,19l980,659r4,3l988,666r3,l996,668r4,-1l1005,666r6,l1016,663r7,-5l1030,652r7,-6l1046,637r9,-8l1061,621r5,-6l1071,608r3,-5l1075,597r1,-5l1076,588r-2,-5l1074,579r-3,-4l1067,572r-20,-20l1028,532r-20,-20l988,493,969,473,949,453,929,433,830,335,811,315,791,295,771,276,751,256,732,236,712,216,692,197,672,177,649,154,634,139,618,125,603,112,588,99,574,88,559,77,545,67,520,50,502,40,484,31,466,23,448,16,431,10,398,3,378,,358,,339,1,319,4,285,14r-17,9l250,34,234,47,217,62,204,77,193,93r-9,17l176,129r-6,20l165,171r-3,27l161,216r,18l162,254r2,20l166,296r4,22l174,341r,-1l160,326,145,312,131,298,117,284,103,270,89,256r-4,-4l81,249r-7,-3l68,246r-4,l59,247r-6,2l48,254r-6,4l35,264r-8,8l20,280r-7,7l9,293r-4,5l2,304xe" fillcolor="#c1c1c1" stroked="f">
                          <v:path arrowok="t" o:connecttype="custom" o:connectlocs="1,385;657,1048;677,1057;700,1046;732,1017;751,991;752,972;722,938;632,847;541,757;451,666;360,576;291,504;273,417;268,343;291,263;360,217;451,233;523,276;584,329;658,403;734,479;809,554;885,630;961,706;991,732;1011,732;1037,712;1066,681;1076,658;1071,641;1008,578;929,499;771,342;692,263;618,191;559,143;484,97;398,69;319,70;234,113;184,176;162,264;164,340;174,406;117,350;81,315;59,313;35,330;9,359" o:connectangles="0,0,0,0,0,0,0,0,0,0,0,0,0,0,0,0,0,0,0,0,0,0,0,0,0,0,0,0,0,0,0,0,0,0,0,0,0,0,0,0,0,0,0,0,0,0,0,0,0,0"/>
                        </v:shape>
                        <v:shape id="Picture 3273" o:spid="_x0000_s1036" type="#_x0000_t75" style="position:absolute;left:3045;top:955;width:6180;height:48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bW6yHDAAAA2wAAAA8AAABkcnMvZG93bnJldi54bWxEj8FqwzAQRO+B/IPYQm+J3JYWx7VsQsHQ&#10;Qwg46aW3xdpaxtbKWKrj/H0UKPQ4zMwbJi8XO4iZJt85VvC0TUAQN0533Cr4OlebFIQPyBoHx6Tg&#10;Sh7KYr3KMdPuwjXNp9CKCGGfoQITwphJ6RtDFv3WjcTR+3GTxRDl1Eo94SXC7SCfk+RNWuw4Lhgc&#10;6cNQ059+rYLkuKt3rUnT/orVd83yUOuQKvX4sOzfQQRawn/4r/2pFby+wP1L/AGyu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tbrIcMAAADbAAAADwAAAAAAAAAAAAAAAACf&#10;AgAAZHJzL2Rvd25yZXYueG1sUEsFBgAAAAAEAAQA9wAAAI8DAAAAAA==&#10;">
                          <v:imagedata r:id="rId17" o:title=""/>
                        </v:shape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8E4BD0">
        <w:rPr>
          <w:sz w:val="24"/>
          <w:szCs w:val="24"/>
        </w:rPr>
        <w:t>- Các PC tr</w:t>
      </w:r>
      <w:r w:rsidR="008E4BD0">
        <w:rPr>
          <w:spacing w:val="-1"/>
          <w:sz w:val="24"/>
          <w:szCs w:val="24"/>
        </w:rPr>
        <w:t>ê</w:t>
      </w:r>
      <w:r w:rsidR="008E4BD0">
        <w:rPr>
          <w:sz w:val="24"/>
          <w:szCs w:val="24"/>
        </w:rPr>
        <w:t xml:space="preserve">n </w:t>
      </w:r>
      <w:r w:rsidR="008E4BD0">
        <w:rPr>
          <w:spacing w:val="1"/>
          <w:sz w:val="24"/>
          <w:szCs w:val="24"/>
        </w:rPr>
        <w:t>S</w:t>
      </w:r>
      <w:r w:rsidR="008E4BD0">
        <w:rPr>
          <w:spacing w:val="-2"/>
          <w:sz w:val="24"/>
          <w:szCs w:val="24"/>
        </w:rPr>
        <w:t>W</w:t>
      </w:r>
      <w:r w:rsidR="008E4BD0">
        <w:rPr>
          <w:sz w:val="24"/>
          <w:szCs w:val="24"/>
        </w:rPr>
        <w:t>2 sẽ n</w:t>
      </w:r>
      <w:r w:rsidR="008E4BD0">
        <w:rPr>
          <w:spacing w:val="1"/>
          <w:sz w:val="24"/>
          <w:szCs w:val="24"/>
        </w:rPr>
        <w:t>h</w:t>
      </w:r>
      <w:r w:rsidR="008E4BD0">
        <w:rPr>
          <w:sz w:val="24"/>
          <w:szCs w:val="24"/>
        </w:rPr>
        <w:t xml:space="preserve">ận IP động </w:t>
      </w:r>
      <w:r w:rsidR="008E4BD0">
        <w:rPr>
          <w:spacing w:val="-1"/>
          <w:sz w:val="24"/>
          <w:szCs w:val="24"/>
        </w:rPr>
        <w:t>t</w:t>
      </w:r>
      <w:r w:rsidR="008E4BD0">
        <w:rPr>
          <w:sz w:val="24"/>
          <w:szCs w:val="24"/>
        </w:rPr>
        <w:t>ừ D</w:t>
      </w:r>
      <w:r w:rsidR="008E4BD0">
        <w:rPr>
          <w:spacing w:val="1"/>
          <w:sz w:val="24"/>
          <w:szCs w:val="24"/>
        </w:rPr>
        <w:t>H</w:t>
      </w:r>
      <w:r w:rsidR="008E4BD0">
        <w:rPr>
          <w:sz w:val="24"/>
          <w:szCs w:val="24"/>
        </w:rPr>
        <w:t>CP Server l</w:t>
      </w:r>
      <w:r w:rsidR="008E4BD0">
        <w:rPr>
          <w:spacing w:val="-1"/>
          <w:sz w:val="24"/>
          <w:szCs w:val="24"/>
        </w:rPr>
        <w:t>ạ</w:t>
      </w:r>
      <w:r w:rsidR="008E4BD0">
        <w:rPr>
          <w:sz w:val="24"/>
          <w:szCs w:val="24"/>
        </w:rPr>
        <w:t>i địa</w:t>
      </w:r>
      <w:r w:rsidR="008E4BD0">
        <w:rPr>
          <w:spacing w:val="-1"/>
          <w:sz w:val="24"/>
          <w:szCs w:val="24"/>
        </w:rPr>
        <w:t xml:space="preserve"> c</w:t>
      </w:r>
      <w:r w:rsidR="008E4BD0">
        <w:rPr>
          <w:sz w:val="24"/>
          <w:szCs w:val="24"/>
        </w:rPr>
        <w:t>hỉ 192.168.2.10</w:t>
      </w:r>
    </w:p>
    <w:p w:rsidR="00F81C28" w:rsidRDefault="00F81C28">
      <w:pPr>
        <w:spacing w:line="200" w:lineRule="exact"/>
      </w:pPr>
    </w:p>
    <w:p w:rsidR="00F81C28" w:rsidRDefault="008E4BD0">
      <w:pPr>
        <w:ind w:left="340"/>
        <w:rPr>
          <w:sz w:val="24"/>
          <w:szCs w:val="24"/>
        </w:rPr>
      </w:pPr>
      <w:r>
        <w:rPr>
          <w:sz w:val="24"/>
          <w:szCs w:val="24"/>
        </w:rPr>
        <w:t>+ Cấu hì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đ</w:t>
      </w:r>
      <w:r>
        <w:rPr>
          <w:sz w:val="24"/>
          <w:szCs w:val="24"/>
        </w:rPr>
        <w:t>ịa chỉ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o DHCP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Server : Deskt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 xml:space="preserve">p </w:t>
      </w:r>
      <w:r>
        <w:rPr>
          <w:rFonts w:ascii="Wingdings" w:eastAsia="Wingdings" w:hAnsi="Wingdings" w:cs="Wingdings"/>
          <w:sz w:val="24"/>
          <w:szCs w:val="24"/>
        </w:rPr>
        <w:t></w:t>
      </w:r>
      <w:r>
        <w:rPr>
          <w:sz w:val="24"/>
          <w:szCs w:val="24"/>
        </w:rPr>
        <w:t xml:space="preserve"> IP 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iguration</w:t>
      </w: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before="17" w:line="240" w:lineRule="exact"/>
        <w:rPr>
          <w:sz w:val="24"/>
          <w:szCs w:val="24"/>
        </w:rPr>
      </w:pPr>
    </w:p>
    <w:p w:rsidR="00F81C28" w:rsidRDefault="008E4BD0">
      <w:pPr>
        <w:ind w:left="400"/>
        <w:rPr>
          <w:sz w:val="24"/>
          <w:szCs w:val="24"/>
        </w:rPr>
      </w:pPr>
      <w:r>
        <w:rPr>
          <w:sz w:val="24"/>
          <w:szCs w:val="24"/>
        </w:rPr>
        <w:t>+ Tiếp t</w:t>
      </w:r>
      <w:r>
        <w:rPr>
          <w:spacing w:val="-1"/>
          <w:sz w:val="24"/>
          <w:szCs w:val="24"/>
        </w:rPr>
        <w:t>ụ</w:t>
      </w:r>
      <w:r>
        <w:rPr>
          <w:sz w:val="24"/>
          <w:szCs w:val="24"/>
        </w:rPr>
        <w:t>c vào 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ig </w:t>
      </w:r>
      <w:r>
        <w:rPr>
          <w:rFonts w:ascii="Wingdings" w:eastAsia="Wingdings" w:hAnsi="Wingdings" w:cs="Wingdings"/>
          <w:sz w:val="24"/>
          <w:szCs w:val="24"/>
        </w:rPr>
        <w:t></w:t>
      </w:r>
      <w:r>
        <w:rPr>
          <w:sz w:val="24"/>
          <w:szCs w:val="24"/>
        </w:rPr>
        <w:t xml:space="preserve"> DHCP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để cấu hình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dãy IP cấp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 xml:space="preserve">hát cho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ạng 192.168.2.0/24 với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IP</w:t>
      </w:r>
    </w:p>
    <w:p w:rsidR="00F81C28" w:rsidRDefault="008E4BD0">
      <w:pPr>
        <w:ind w:left="100"/>
        <w:rPr>
          <w:sz w:val="24"/>
          <w:szCs w:val="24"/>
        </w:rPr>
        <w:sectPr w:rsidR="00F81C28">
          <w:pgSz w:w="12240" w:h="15840"/>
          <w:pgMar w:top="1500" w:right="1400" w:bottom="280" w:left="1340" w:header="720" w:footer="589" w:gutter="0"/>
          <w:cols w:space="720"/>
        </w:sectPr>
      </w:pPr>
      <w:r>
        <w:rPr>
          <w:sz w:val="24"/>
          <w:szCs w:val="24"/>
        </w:rPr>
        <w:t>bắt đầu cấp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phát là 192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168.2.100</w:t>
      </w: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before="11" w:line="260" w:lineRule="exact"/>
        <w:rPr>
          <w:sz w:val="26"/>
          <w:szCs w:val="26"/>
        </w:rPr>
      </w:pPr>
    </w:p>
    <w:p w:rsidR="00F81C28" w:rsidRDefault="008E4BD0">
      <w:pPr>
        <w:spacing w:before="29"/>
        <w:ind w:left="100"/>
        <w:rPr>
          <w:sz w:val="24"/>
          <w:szCs w:val="24"/>
        </w:rPr>
      </w:pPr>
      <w:r>
        <w:rPr>
          <w:sz w:val="24"/>
          <w:szCs w:val="24"/>
          <w:u w:val="single" w:color="000000"/>
        </w:rPr>
        <w:t>5.Từ</w:t>
      </w:r>
      <w:r>
        <w:rPr>
          <w:spacing w:val="-1"/>
          <w:sz w:val="24"/>
          <w:szCs w:val="24"/>
          <w:u w:val="single" w:color="000000"/>
        </w:rPr>
        <w:t xml:space="preserve"> </w:t>
      </w:r>
      <w:r>
        <w:rPr>
          <w:sz w:val="24"/>
          <w:szCs w:val="24"/>
          <w:u w:val="single" w:color="000000"/>
        </w:rPr>
        <w:t>các PC thử</w:t>
      </w:r>
      <w:r>
        <w:rPr>
          <w:spacing w:val="-1"/>
          <w:sz w:val="24"/>
          <w:szCs w:val="24"/>
          <w:u w:val="single" w:color="000000"/>
        </w:rPr>
        <w:t xml:space="preserve"> </w:t>
      </w:r>
      <w:r>
        <w:rPr>
          <w:sz w:val="24"/>
          <w:szCs w:val="24"/>
          <w:u w:val="single" w:color="000000"/>
        </w:rPr>
        <w:t>teln</w:t>
      </w:r>
      <w:r>
        <w:rPr>
          <w:spacing w:val="-1"/>
          <w:sz w:val="24"/>
          <w:szCs w:val="24"/>
          <w:u w:val="single" w:color="000000"/>
        </w:rPr>
        <w:t>e</w:t>
      </w:r>
      <w:r>
        <w:rPr>
          <w:sz w:val="24"/>
          <w:szCs w:val="24"/>
          <w:u w:val="single" w:color="000000"/>
        </w:rPr>
        <w:t xml:space="preserve">t </w:t>
      </w:r>
      <w:r>
        <w:rPr>
          <w:spacing w:val="-1"/>
          <w:sz w:val="24"/>
          <w:szCs w:val="24"/>
          <w:u w:val="single" w:color="000000"/>
        </w:rPr>
        <w:t>đ</w:t>
      </w:r>
      <w:r>
        <w:rPr>
          <w:sz w:val="24"/>
          <w:szCs w:val="24"/>
          <w:u w:val="single" w:color="000000"/>
        </w:rPr>
        <w:t xml:space="preserve">ến </w:t>
      </w:r>
      <w:r>
        <w:rPr>
          <w:spacing w:val="1"/>
          <w:sz w:val="24"/>
          <w:szCs w:val="24"/>
          <w:u w:val="single" w:color="000000"/>
        </w:rPr>
        <w:t>S</w:t>
      </w:r>
      <w:r>
        <w:rPr>
          <w:spacing w:val="-2"/>
          <w:sz w:val="24"/>
          <w:szCs w:val="24"/>
          <w:u w:val="single" w:color="000000"/>
        </w:rPr>
        <w:t>W</w:t>
      </w:r>
      <w:r>
        <w:rPr>
          <w:sz w:val="24"/>
          <w:szCs w:val="24"/>
          <w:u w:val="single" w:color="000000"/>
        </w:rPr>
        <w:t>1,</w:t>
      </w:r>
      <w:r>
        <w:rPr>
          <w:spacing w:val="1"/>
          <w:sz w:val="24"/>
          <w:szCs w:val="24"/>
          <w:u w:val="single" w:color="000000"/>
        </w:rPr>
        <w:t>S</w:t>
      </w:r>
      <w:r>
        <w:rPr>
          <w:sz w:val="24"/>
          <w:szCs w:val="24"/>
          <w:u w:val="single" w:color="000000"/>
        </w:rPr>
        <w:t>W2,Router :</w:t>
      </w:r>
    </w:p>
    <w:p w:rsidR="00F81C28" w:rsidRDefault="00144812">
      <w:pPr>
        <w:ind w:left="100"/>
        <w:rPr>
          <w:sz w:val="24"/>
          <w:szCs w:val="24"/>
        </w:rPr>
      </w:pPr>
      <w:r>
        <w:rPr>
          <w:noProof/>
          <w:lang w:val="vi-VN" w:eastAsia="vi-VN"/>
        </w:rPr>
        <mc:AlternateContent>
          <mc:Choice Requires="wpg">
            <w:drawing>
              <wp:anchor distT="0" distB="0" distL="114300" distR="114300" simplePos="0" relativeHeight="503298059" behindDoc="1" locked="0" layoutInCell="1" allowOverlap="1">
                <wp:simplePos x="0" y="0"/>
                <wp:positionH relativeFrom="page">
                  <wp:posOffset>1023620</wp:posOffset>
                </wp:positionH>
                <wp:positionV relativeFrom="page">
                  <wp:posOffset>1132840</wp:posOffset>
                </wp:positionV>
                <wp:extent cx="5523865" cy="6929120"/>
                <wp:effectExtent l="0" t="0" r="0" b="0"/>
                <wp:wrapNone/>
                <wp:docPr id="31" name="Group 3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865" cy="6929120"/>
                          <a:chOff x="1612" y="1784"/>
                          <a:chExt cx="8699" cy="10912"/>
                        </a:xfrm>
                      </wpg:grpSpPr>
                      <pic:pic xmlns:pic="http://schemas.openxmlformats.org/drawingml/2006/picture">
                        <pic:nvPicPr>
                          <pic:cNvPr id="32" name="Picture 3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2" y="5712"/>
                            <a:ext cx="6093" cy="61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33" name="Group 3257"/>
                        <wpg:cNvGrpSpPr>
                          <a:grpSpLocks/>
                        </wpg:cNvGrpSpPr>
                        <wpg:grpSpPr bwMode="auto">
                          <a:xfrm>
                            <a:off x="7892" y="5000"/>
                            <a:ext cx="1077" cy="990"/>
                            <a:chOff x="7892" y="5000"/>
                            <a:chExt cx="1077" cy="990"/>
                          </a:xfrm>
                        </wpg:grpSpPr>
                        <wps:wsp>
                          <wps:cNvPr id="34" name="Freeform 3266"/>
                          <wps:cNvSpPr>
                            <a:spLocks/>
                          </wps:cNvSpPr>
                          <wps:spPr bwMode="auto">
                            <a:xfrm>
                              <a:off x="7892" y="5000"/>
                              <a:ext cx="1077" cy="990"/>
                            </a:xfrm>
                            <a:custGeom>
                              <a:avLst/>
                              <a:gdLst>
                                <a:gd name="T0" fmla="+- 0 7895 7892"/>
                                <a:gd name="T1" fmla="*/ T0 w 1077"/>
                                <a:gd name="T2" fmla="+- 0 5387 5000"/>
                                <a:gd name="T3" fmla="*/ 5387 h 990"/>
                                <a:gd name="T4" fmla="+- 0 7893 7892"/>
                                <a:gd name="T5" fmla="*/ T4 w 1077"/>
                                <a:gd name="T6" fmla="+- 0 5404 5000"/>
                                <a:gd name="T7" fmla="*/ 5404 h 990"/>
                                <a:gd name="T8" fmla="+- 0 7898 7892"/>
                                <a:gd name="T9" fmla="*/ T8 w 1077"/>
                                <a:gd name="T10" fmla="+- 0 5415 5000"/>
                                <a:gd name="T11" fmla="*/ 5415 h 990"/>
                                <a:gd name="T12" fmla="+- 0 7961 7892"/>
                                <a:gd name="T13" fmla="*/ T12 w 1077"/>
                                <a:gd name="T14" fmla="+- 0 5478 5000"/>
                                <a:gd name="T15" fmla="*/ 5478 h 990"/>
                                <a:gd name="T16" fmla="+- 0 8078 7892"/>
                                <a:gd name="T17" fmla="*/ T16 w 1077"/>
                                <a:gd name="T18" fmla="+- 0 5596 5000"/>
                                <a:gd name="T19" fmla="*/ 5596 h 990"/>
                                <a:gd name="T20" fmla="+- 0 8196 7892"/>
                                <a:gd name="T21" fmla="*/ T20 w 1077"/>
                                <a:gd name="T22" fmla="+- 0 5713 5000"/>
                                <a:gd name="T23" fmla="*/ 5713 h 990"/>
                                <a:gd name="T24" fmla="+- 0 8302 7892"/>
                                <a:gd name="T25" fmla="*/ T24 w 1077"/>
                                <a:gd name="T26" fmla="+- 0 5819 5000"/>
                                <a:gd name="T27" fmla="*/ 5819 h 990"/>
                                <a:gd name="T28" fmla="+- 0 8395 7892"/>
                                <a:gd name="T29" fmla="*/ T28 w 1077"/>
                                <a:gd name="T30" fmla="+- 0 5901 5000"/>
                                <a:gd name="T31" fmla="*/ 5901 h 990"/>
                                <a:gd name="T32" fmla="+- 0 8484 7892"/>
                                <a:gd name="T33" fmla="*/ T32 w 1077"/>
                                <a:gd name="T34" fmla="+- 0 5959 5000"/>
                                <a:gd name="T35" fmla="*/ 5959 h 990"/>
                                <a:gd name="T36" fmla="+- 0 8591 7892"/>
                                <a:gd name="T37" fmla="*/ T36 w 1077"/>
                                <a:gd name="T38" fmla="+- 0 5990 5000"/>
                                <a:gd name="T39" fmla="*/ 5990 h 990"/>
                                <a:gd name="T40" fmla="+- 0 8665 7892"/>
                                <a:gd name="T41" fmla="*/ T40 w 1077"/>
                                <a:gd name="T42" fmla="+- 0 5982 5000"/>
                                <a:gd name="T43" fmla="*/ 5982 h 990"/>
                                <a:gd name="T44" fmla="+- 0 8764 7892"/>
                                <a:gd name="T45" fmla="*/ T44 w 1077"/>
                                <a:gd name="T46" fmla="+- 0 5913 5000"/>
                                <a:gd name="T47" fmla="*/ 5913 h 990"/>
                                <a:gd name="T48" fmla="+- 0 8805 7892"/>
                                <a:gd name="T49" fmla="*/ T48 w 1077"/>
                                <a:gd name="T50" fmla="+- 0 5810 5000"/>
                                <a:gd name="T51" fmla="*/ 5810 h 990"/>
                                <a:gd name="T52" fmla="+- 0 8807 7892"/>
                                <a:gd name="T53" fmla="*/ T52 w 1077"/>
                                <a:gd name="T54" fmla="+- 0 5737 5000"/>
                                <a:gd name="T55" fmla="*/ 5737 h 990"/>
                                <a:gd name="T56" fmla="+- 0 8799 7892"/>
                                <a:gd name="T57" fmla="*/ T56 w 1077"/>
                                <a:gd name="T58" fmla="+- 0 5673 5000"/>
                                <a:gd name="T59" fmla="*/ 5673 h 990"/>
                                <a:gd name="T60" fmla="+- 0 8884 7892"/>
                                <a:gd name="T61" fmla="*/ T60 w 1077"/>
                                <a:gd name="T62" fmla="+- 0 5739 5000"/>
                                <a:gd name="T63" fmla="*/ 5739 h 990"/>
                                <a:gd name="T64" fmla="+- 0 8899 7892"/>
                                <a:gd name="T65" fmla="*/ T64 w 1077"/>
                                <a:gd name="T66" fmla="+- 0 5745 5000"/>
                                <a:gd name="T67" fmla="*/ 5745 h 990"/>
                                <a:gd name="T68" fmla="+- 0 8915 7892"/>
                                <a:gd name="T69" fmla="*/ T68 w 1077"/>
                                <a:gd name="T70" fmla="+- 0 5740 5000"/>
                                <a:gd name="T71" fmla="*/ 5740 h 990"/>
                                <a:gd name="T72" fmla="+- 0 8934 7892"/>
                                <a:gd name="T73" fmla="*/ T72 w 1077"/>
                                <a:gd name="T74" fmla="+- 0 5726 5000"/>
                                <a:gd name="T75" fmla="*/ 5726 h 990"/>
                                <a:gd name="T76" fmla="+- 0 8955 7892"/>
                                <a:gd name="T77" fmla="*/ T76 w 1077"/>
                                <a:gd name="T78" fmla="+- 0 5703 5000"/>
                                <a:gd name="T79" fmla="*/ 5703 h 990"/>
                                <a:gd name="T80" fmla="+- 0 8967 7892"/>
                                <a:gd name="T81" fmla="*/ T80 w 1077"/>
                                <a:gd name="T82" fmla="+- 0 5686 5000"/>
                                <a:gd name="T83" fmla="*/ 5686 h 990"/>
                                <a:gd name="T84" fmla="+- 0 8969 7892"/>
                                <a:gd name="T85" fmla="*/ T84 w 1077"/>
                                <a:gd name="T86" fmla="+- 0 5671 5000"/>
                                <a:gd name="T87" fmla="*/ 5671 h 990"/>
                                <a:gd name="T88" fmla="+- 0 8963 7892"/>
                                <a:gd name="T89" fmla="*/ T88 w 1077"/>
                                <a:gd name="T90" fmla="+- 0 5659 5000"/>
                                <a:gd name="T91" fmla="*/ 5659 h 990"/>
                                <a:gd name="T92" fmla="+- 0 8895 7892"/>
                                <a:gd name="T93" fmla="*/ T92 w 1077"/>
                                <a:gd name="T94" fmla="+- 0 5591 5000"/>
                                <a:gd name="T95" fmla="*/ 5591 h 990"/>
                                <a:gd name="T96" fmla="+- 0 8798 7892"/>
                                <a:gd name="T97" fmla="*/ T96 w 1077"/>
                                <a:gd name="T98" fmla="+- 0 5494 5000"/>
                                <a:gd name="T99" fmla="*/ 5494 h 990"/>
                                <a:gd name="T100" fmla="+- 0 8701 7892"/>
                                <a:gd name="T101" fmla="*/ T100 w 1077"/>
                                <a:gd name="T102" fmla="+- 0 5397 5000"/>
                                <a:gd name="T103" fmla="*/ 5397 h 990"/>
                                <a:gd name="T104" fmla="+- 0 8603 7892"/>
                                <a:gd name="T105" fmla="*/ T104 w 1077"/>
                                <a:gd name="T106" fmla="+- 0 5300 5000"/>
                                <a:gd name="T107" fmla="*/ 5300 h 990"/>
                                <a:gd name="T108" fmla="+- 0 8506 7892"/>
                                <a:gd name="T109" fmla="*/ T108 w 1077"/>
                                <a:gd name="T110" fmla="+- 0 5203 5000"/>
                                <a:gd name="T111" fmla="*/ 5203 h 990"/>
                                <a:gd name="T112" fmla="+- 0 8409 7892"/>
                                <a:gd name="T113" fmla="*/ T112 w 1077"/>
                                <a:gd name="T114" fmla="+- 0 5106 5000"/>
                                <a:gd name="T115" fmla="*/ 5106 h 990"/>
                                <a:gd name="T116" fmla="+- 0 8312 7892"/>
                                <a:gd name="T117" fmla="*/ T116 w 1077"/>
                                <a:gd name="T118" fmla="+- 0 5009 5000"/>
                                <a:gd name="T119" fmla="*/ 5009 h 990"/>
                                <a:gd name="T120" fmla="+- 0 8291 7892"/>
                                <a:gd name="T121" fmla="*/ T120 w 1077"/>
                                <a:gd name="T122" fmla="+- 0 5000 5000"/>
                                <a:gd name="T123" fmla="*/ 5000 h 990"/>
                                <a:gd name="T124" fmla="+- 0 8274 7892"/>
                                <a:gd name="T125" fmla="*/ T124 w 1077"/>
                                <a:gd name="T126" fmla="+- 0 5005 5000"/>
                                <a:gd name="T127" fmla="*/ 5005 h 990"/>
                                <a:gd name="T128" fmla="+- 0 8254 7892"/>
                                <a:gd name="T129" fmla="*/ T128 w 1077"/>
                                <a:gd name="T130" fmla="+- 0 5022 5000"/>
                                <a:gd name="T131" fmla="*/ 5022 h 990"/>
                                <a:gd name="T132" fmla="+- 0 8230 7892"/>
                                <a:gd name="T133" fmla="*/ T132 w 1077"/>
                                <a:gd name="T134" fmla="+- 0 5046 5000"/>
                                <a:gd name="T135" fmla="*/ 5046 h 990"/>
                                <a:gd name="T136" fmla="+- 0 8217 7892"/>
                                <a:gd name="T137" fmla="*/ T136 w 1077"/>
                                <a:gd name="T138" fmla="+- 0 5064 5000"/>
                                <a:gd name="T139" fmla="*/ 5064 h 990"/>
                                <a:gd name="T140" fmla="+- 0 8215 7892"/>
                                <a:gd name="T141" fmla="*/ T140 w 1077"/>
                                <a:gd name="T142" fmla="+- 0 5081 5000"/>
                                <a:gd name="T143" fmla="*/ 5081 h 990"/>
                                <a:gd name="T144" fmla="+- 0 8221 7892"/>
                                <a:gd name="T145" fmla="*/ T144 w 1077"/>
                                <a:gd name="T146" fmla="+- 0 5093 5000"/>
                                <a:gd name="T147" fmla="*/ 5093 h 990"/>
                                <a:gd name="T148" fmla="+- 0 8270 7892"/>
                                <a:gd name="T149" fmla="*/ T148 w 1077"/>
                                <a:gd name="T150" fmla="+- 0 5142 5000"/>
                                <a:gd name="T151" fmla="*/ 5142 h 990"/>
                                <a:gd name="T152" fmla="+- 0 8337 7892"/>
                                <a:gd name="T153" fmla="*/ T152 w 1077"/>
                                <a:gd name="T154" fmla="+- 0 5209 5000"/>
                                <a:gd name="T155" fmla="*/ 5209 h 990"/>
                                <a:gd name="T156" fmla="+- 0 8405 7892"/>
                                <a:gd name="T157" fmla="*/ T156 w 1077"/>
                                <a:gd name="T158" fmla="+- 0 5277 5000"/>
                                <a:gd name="T159" fmla="*/ 5277 h 990"/>
                                <a:gd name="T160" fmla="+- 0 8473 7892"/>
                                <a:gd name="T161" fmla="*/ T160 w 1077"/>
                                <a:gd name="T162" fmla="+- 0 5345 5000"/>
                                <a:gd name="T163" fmla="*/ 5345 h 990"/>
                                <a:gd name="T164" fmla="+- 0 8541 7892"/>
                                <a:gd name="T165" fmla="*/ T164 w 1077"/>
                                <a:gd name="T166" fmla="+- 0 5413 5000"/>
                                <a:gd name="T167" fmla="*/ 5413 h 990"/>
                                <a:gd name="T168" fmla="+- 0 8609 7892"/>
                                <a:gd name="T169" fmla="*/ T168 w 1077"/>
                                <a:gd name="T170" fmla="+- 0 5481 5000"/>
                                <a:gd name="T171" fmla="*/ 5481 h 990"/>
                                <a:gd name="T172" fmla="+- 0 8677 7892"/>
                                <a:gd name="T173" fmla="*/ T172 w 1077"/>
                                <a:gd name="T174" fmla="+- 0 5549 5000"/>
                                <a:gd name="T175" fmla="*/ 5549 h 990"/>
                                <a:gd name="T176" fmla="+- 0 8698 7892"/>
                                <a:gd name="T177" fmla="*/ T176 w 1077"/>
                                <a:gd name="T178" fmla="+- 0 5659 5000"/>
                                <a:gd name="T179" fmla="*/ 5659 h 990"/>
                                <a:gd name="T180" fmla="+- 0 8701 7892"/>
                                <a:gd name="T181" fmla="*/ T180 w 1077"/>
                                <a:gd name="T182" fmla="+- 0 5714 5000"/>
                                <a:gd name="T183" fmla="*/ 5714 h 990"/>
                                <a:gd name="T184" fmla="+- 0 8667 7892"/>
                                <a:gd name="T185" fmla="*/ T184 w 1077"/>
                                <a:gd name="T186" fmla="+- 0 5808 5000"/>
                                <a:gd name="T187" fmla="*/ 5808 h 990"/>
                                <a:gd name="T188" fmla="+- 0 8580 7892"/>
                                <a:gd name="T189" fmla="*/ T188 w 1077"/>
                                <a:gd name="T190" fmla="+- 0 5840 5000"/>
                                <a:gd name="T191" fmla="*/ 5840 h 990"/>
                                <a:gd name="T192" fmla="+- 0 8500 7892"/>
                                <a:gd name="T193" fmla="*/ T192 w 1077"/>
                                <a:gd name="T194" fmla="+- 0 5815 5000"/>
                                <a:gd name="T195" fmla="*/ 5815 h 990"/>
                                <a:gd name="T196" fmla="+- 0 8400 7892"/>
                                <a:gd name="T197" fmla="*/ T196 w 1077"/>
                                <a:gd name="T198" fmla="+- 0 5741 5000"/>
                                <a:gd name="T199" fmla="*/ 5741 h 990"/>
                                <a:gd name="T200" fmla="+- 0 8329 7892"/>
                                <a:gd name="T201" fmla="*/ T200 w 1077"/>
                                <a:gd name="T202" fmla="+- 0 5670 5000"/>
                                <a:gd name="T203" fmla="*/ 5670 h 990"/>
                                <a:gd name="T204" fmla="+- 0 8272 7892"/>
                                <a:gd name="T205" fmla="*/ T204 w 1077"/>
                                <a:gd name="T206" fmla="+- 0 5614 5000"/>
                                <a:gd name="T207" fmla="*/ 5614 h 990"/>
                                <a:gd name="T208" fmla="+- 0 8216 7892"/>
                                <a:gd name="T209" fmla="*/ T208 w 1077"/>
                                <a:gd name="T210" fmla="+- 0 5557 5000"/>
                                <a:gd name="T211" fmla="*/ 5557 h 990"/>
                                <a:gd name="T212" fmla="+- 0 8159 7892"/>
                                <a:gd name="T213" fmla="*/ T212 w 1077"/>
                                <a:gd name="T214" fmla="+- 0 5501 5000"/>
                                <a:gd name="T215" fmla="*/ 5501 h 990"/>
                                <a:gd name="T216" fmla="+- 0 8103 7892"/>
                                <a:gd name="T217" fmla="*/ T216 w 1077"/>
                                <a:gd name="T218" fmla="+- 0 5444 5000"/>
                                <a:gd name="T219" fmla="*/ 5444 h 990"/>
                                <a:gd name="T220" fmla="+- 0 8046 7892"/>
                                <a:gd name="T221" fmla="*/ T220 w 1077"/>
                                <a:gd name="T222" fmla="+- 0 5388 5000"/>
                                <a:gd name="T223" fmla="*/ 5388 h 990"/>
                                <a:gd name="T224" fmla="+- 0 7990 7892"/>
                                <a:gd name="T225" fmla="*/ T224 w 1077"/>
                                <a:gd name="T226" fmla="+- 0 5331 5000"/>
                                <a:gd name="T227" fmla="*/ 5331 h 990"/>
                                <a:gd name="T228" fmla="+- 0 7977 7892"/>
                                <a:gd name="T229" fmla="*/ T228 w 1077"/>
                                <a:gd name="T230" fmla="+- 0 5323 5000"/>
                                <a:gd name="T231" fmla="*/ 5323 h 990"/>
                                <a:gd name="T232" fmla="+- 0 7963 7892"/>
                                <a:gd name="T233" fmla="*/ T232 w 1077"/>
                                <a:gd name="T234" fmla="+- 0 5323 5000"/>
                                <a:gd name="T235" fmla="*/ 5323 h 990"/>
                                <a:gd name="T236" fmla="+- 0 7945 7892"/>
                                <a:gd name="T237" fmla="*/ T236 w 1077"/>
                                <a:gd name="T238" fmla="+- 0 5332 5000"/>
                                <a:gd name="T239" fmla="*/ 5332 h 990"/>
                                <a:gd name="T240" fmla="+- 0 7923 7892"/>
                                <a:gd name="T241" fmla="*/ T240 w 1077"/>
                                <a:gd name="T242" fmla="+- 0 5353 5000"/>
                                <a:gd name="T243" fmla="*/ 5353 h 990"/>
                                <a:gd name="T244" fmla="+- 0 7903 7892"/>
                                <a:gd name="T245" fmla="*/ T244 w 1077"/>
                                <a:gd name="T246" fmla="+- 0 5375 5000"/>
                                <a:gd name="T247" fmla="*/ 5375 h 9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1077" h="990">
                                  <a:moveTo>
                                    <a:pt x="11" y="375"/>
                                  </a:moveTo>
                                  <a:lnTo>
                                    <a:pt x="6" y="381"/>
                                  </a:lnTo>
                                  <a:lnTo>
                                    <a:pt x="3" y="387"/>
                                  </a:lnTo>
                                  <a:lnTo>
                                    <a:pt x="2" y="393"/>
                                  </a:lnTo>
                                  <a:lnTo>
                                    <a:pt x="0" y="399"/>
                                  </a:lnTo>
                                  <a:lnTo>
                                    <a:pt x="1" y="404"/>
                                  </a:lnTo>
                                  <a:lnTo>
                                    <a:pt x="2" y="407"/>
                                  </a:lnTo>
                                  <a:lnTo>
                                    <a:pt x="3" y="411"/>
                                  </a:lnTo>
                                  <a:lnTo>
                                    <a:pt x="6" y="415"/>
                                  </a:lnTo>
                                  <a:lnTo>
                                    <a:pt x="10" y="419"/>
                                  </a:lnTo>
                                  <a:lnTo>
                                    <a:pt x="29" y="439"/>
                                  </a:lnTo>
                                  <a:lnTo>
                                    <a:pt x="69" y="478"/>
                                  </a:lnTo>
                                  <a:lnTo>
                                    <a:pt x="108" y="517"/>
                                  </a:lnTo>
                                  <a:lnTo>
                                    <a:pt x="147" y="556"/>
                                  </a:lnTo>
                                  <a:lnTo>
                                    <a:pt x="186" y="596"/>
                                  </a:lnTo>
                                  <a:lnTo>
                                    <a:pt x="226" y="635"/>
                                  </a:lnTo>
                                  <a:lnTo>
                                    <a:pt x="265" y="674"/>
                                  </a:lnTo>
                                  <a:lnTo>
                                    <a:pt x="304" y="713"/>
                                  </a:lnTo>
                                  <a:lnTo>
                                    <a:pt x="344" y="753"/>
                                  </a:lnTo>
                                  <a:lnTo>
                                    <a:pt x="383" y="792"/>
                                  </a:lnTo>
                                  <a:lnTo>
                                    <a:pt x="410" y="819"/>
                                  </a:lnTo>
                                  <a:lnTo>
                                    <a:pt x="442" y="850"/>
                                  </a:lnTo>
                                  <a:lnTo>
                                    <a:pt x="473" y="877"/>
                                  </a:lnTo>
                                  <a:lnTo>
                                    <a:pt x="503" y="901"/>
                                  </a:lnTo>
                                  <a:lnTo>
                                    <a:pt x="531" y="922"/>
                                  </a:lnTo>
                                  <a:lnTo>
                                    <a:pt x="557" y="939"/>
                                  </a:lnTo>
                                  <a:lnTo>
                                    <a:pt x="592" y="959"/>
                                  </a:lnTo>
                                  <a:lnTo>
                                    <a:pt x="628" y="974"/>
                                  </a:lnTo>
                                  <a:lnTo>
                                    <a:pt x="659" y="984"/>
                                  </a:lnTo>
                                  <a:lnTo>
                                    <a:pt x="699" y="990"/>
                                  </a:lnTo>
                                  <a:lnTo>
                                    <a:pt x="719" y="990"/>
                                  </a:lnTo>
                                  <a:lnTo>
                                    <a:pt x="738" y="989"/>
                                  </a:lnTo>
                                  <a:lnTo>
                                    <a:pt x="773" y="982"/>
                                  </a:lnTo>
                                  <a:lnTo>
                                    <a:pt x="809" y="967"/>
                                  </a:lnTo>
                                  <a:lnTo>
                                    <a:pt x="842" y="943"/>
                                  </a:lnTo>
                                  <a:lnTo>
                                    <a:pt x="872" y="913"/>
                                  </a:lnTo>
                                  <a:lnTo>
                                    <a:pt x="893" y="880"/>
                                  </a:lnTo>
                                  <a:lnTo>
                                    <a:pt x="907" y="841"/>
                                  </a:lnTo>
                                  <a:lnTo>
                                    <a:pt x="913" y="810"/>
                                  </a:lnTo>
                                  <a:lnTo>
                                    <a:pt x="915" y="776"/>
                                  </a:lnTo>
                                  <a:lnTo>
                                    <a:pt x="916" y="757"/>
                                  </a:lnTo>
                                  <a:lnTo>
                                    <a:pt x="915" y="737"/>
                                  </a:lnTo>
                                  <a:lnTo>
                                    <a:pt x="913" y="717"/>
                                  </a:lnTo>
                                  <a:lnTo>
                                    <a:pt x="911" y="695"/>
                                  </a:lnTo>
                                  <a:lnTo>
                                    <a:pt x="907" y="673"/>
                                  </a:lnTo>
                                  <a:lnTo>
                                    <a:pt x="903" y="650"/>
                                  </a:lnTo>
                                  <a:lnTo>
                                    <a:pt x="988" y="735"/>
                                  </a:lnTo>
                                  <a:lnTo>
                                    <a:pt x="992" y="739"/>
                                  </a:lnTo>
                                  <a:lnTo>
                                    <a:pt x="996" y="742"/>
                                  </a:lnTo>
                                  <a:lnTo>
                                    <a:pt x="1003" y="745"/>
                                  </a:lnTo>
                                  <a:lnTo>
                                    <a:pt x="1007" y="745"/>
                                  </a:lnTo>
                                  <a:lnTo>
                                    <a:pt x="1012" y="744"/>
                                  </a:lnTo>
                                  <a:lnTo>
                                    <a:pt x="1017" y="743"/>
                                  </a:lnTo>
                                  <a:lnTo>
                                    <a:pt x="1023" y="740"/>
                                  </a:lnTo>
                                  <a:lnTo>
                                    <a:pt x="1029" y="736"/>
                                  </a:lnTo>
                                  <a:lnTo>
                                    <a:pt x="1034" y="732"/>
                                  </a:lnTo>
                                  <a:lnTo>
                                    <a:pt x="1042" y="726"/>
                                  </a:lnTo>
                                  <a:lnTo>
                                    <a:pt x="1050" y="718"/>
                                  </a:lnTo>
                                  <a:lnTo>
                                    <a:pt x="1057" y="710"/>
                                  </a:lnTo>
                                  <a:lnTo>
                                    <a:pt x="1063" y="703"/>
                                  </a:lnTo>
                                  <a:lnTo>
                                    <a:pt x="1068" y="697"/>
                                  </a:lnTo>
                                  <a:lnTo>
                                    <a:pt x="1072" y="692"/>
                                  </a:lnTo>
                                  <a:lnTo>
                                    <a:pt x="1075" y="686"/>
                                  </a:lnTo>
                                  <a:lnTo>
                                    <a:pt x="1075" y="681"/>
                                  </a:lnTo>
                                  <a:lnTo>
                                    <a:pt x="1077" y="675"/>
                                  </a:lnTo>
                                  <a:lnTo>
                                    <a:pt x="1077" y="671"/>
                                  </a:lnTo>
                                  <a:lnTo>
                                    <a:pt x="1075" y="667"/>
                                  </a:lnTo>
                                  <a:lnTo>
                                    <a:pt x="1074" y="664"/>
                                  </a:lnTo>
                                  <a:lnTo>
                                    <a:pt x="1071" y="659"/>
                                  </a:lnTo>
                                  <a:lnTo>
                                    <a:pt x="1067" y="656"/>
                                  </a:lnTo>
                                  <a:lnTo>
                                    <a:pt x="1035" y="623"/>
                                  </a:lnTo>
                                  <a:lnTo>
                                    <a:pt x="1003" y="591"/>
                                  </a:lnTo>
                                  <a:lnTo>
                                    <a:pt x="970" y="559"/>
                                  </a:lnTo>
                                  <a:lnTo>
                                    <a:pt x="938" y="526"/>
                                  </a:lnTo>
                                  <a:lnTo>
                                    <a:pt x="906" y="494"/>
                                  </a:lnTo>
                                  <a:lnTo>
                                    <a:pt x="873" y="462"/>
                                  </a:lnTo>
                                  <a:lnTo>
                                    <a:pt x="841" y="429"/>
                                  </a:lnTo>
                                  <a:lnTo>
                                    <a:pt x="809" y="397"/>
                                  </a:lnTo>
                                  <a:lnTo>
                                    <a:pt x="776" y="365"/>
                                  </a:lnTo>
                                  <a:lnTo>
                                    <a:pt x="744" y="332"/>
                                  </a:lnTo>
                                  <a:lnTo>
                                    <a:pt x="711" y="300"/>
                                  </a:lnTo>
                                  <a:lnTo>
                                    <a:pt x="679" y="267"/>
                                  </a:lnTo>
                                  <a:lnTo>
                                    <a:pt x="647" y="235"/>
                                  </a:lnTo>
                                  <a:lnTo>
                                    <a:pt x="614" y="203"/>
                                  </a:lnTo>
                                  <a:lnTo>
                                    <a:pt x="582" y="170"/>
                                  </a:lnTo>
                                  <a:lnTo>
                                    <a:pt x="550" y="138"/>
                                  </a:lnTo>
                                  <a:lnTo>
                                    <a:pt x="517" y="106"/>
                                  </a:lnTo>
                                  <a:lnTo>
                                    <a:pt x="485" y="73"/>
                                  </a:lnTo>
                                  <a:lnTo>
                                    <a:pt x="453" y="41"/>
                                  </a:lnTo>
                                  <a:lnTo>
                                    <a:pt x="420" y="9"/>
                                  </a:lnTo>
                                  <a:lnTo>
                                    <a:pt x="412" y="2"/>
                                  </a:lnTo>
                                  <a:lnTo>
                                    <a:pt x="404" y="0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393" y="1"/>
                                  </a:lnTo>
                                  <a:lnTo>
                                    <a:pt x="388" y="2"/>
                                  </a:lnTo>
                                  <a:lnTo>
                                    <a:pt x="382" y="5"/>
                                  </a:lnTo>
                                  <a:lnTo>
                                    <a:pt x="376" y="10"/>
                                  </a:lnTo>
                                  <a:lnTo>
                                    <a:pt x="369" y="15"/>
                                  </a:lnTo>
                                  <a:lnTo>
                                    <a:pt x="362" y="22"/>
                                  </a:lnTo>
                                  <a:lnTo>
                                    <a:pt x="354" y="30"/>
                                  </a:lnTo>
                                  <a:lnTo>
                                    <a:pt x="345" y="39"/>
                                  </a:lnTo>
                                  <a:lnTo>
                                    <a:pt x="338" y="46"/>
                                  </a:lnTo>
                                  <a:lnTo>
                                    <a:pt x="334" y="52"/>
                                  </a:lnTo>
                                  <a:lnTo>
                                    <a:pt x="328" y="59"/>
                                  </a:lnTo>
                                  <a:lnTo>
                                    <a:pt x="325" y="64"/>
                                  </a:lnTo>
                                  <a:lnTo>
                                    <a:pt x="324" y="70"/>
                                  </a:lnTo>
                                  <a:lnTo>
                                    <a:pt x="323" y="76"/>
                                  </a:lnTo>
                                  <a:lnTo>
                                    <a:pt x="323" y="81"/>
                                  </a:lnTo>
                                  <a:lnTo>
                                    <a:pt x="324" y="84"/>
                                  </a:lnTo>
                                  <a:lnTo>
                                    <a:pt x="326" y="89"/>
                                  </a:lnTo>
                                  <a:lnTo>
                                    <a:pt x="329" y="93"/>
                                  </a:lnTo>
                                  <a:lnTo>
                                    <a:pt x="332" y="96"/>
                                  </a:lnTo>
                                  <a:lnTo>
                                    <a:pt x="355" y="119"/>
                                  </a:lnTo>
                                  <a:lnTo>
                                    <a:pt x="378" y="142"/>
                                  </a:lnTo>
                                  <a:lnTo>
                                    <a:pt x="400" y="164"/>
                                  </a:lnTo>
                                  <a:lnTo>
                                    <a:pt x="423" y="187"/>
                                  </a:lnTo>
                                  <a:lnTo>
                                    <a:pt x="445" y="209"/>
                                  </a:lnTo>
                                  <a:lnTo>
                                    <a:pt x="468" y="232"/>
                                  </a:lnTo>
                                  <a:lnTo>
                                    <a:pt x="491" y="255"/>
                                  </a:lnTo>
                                  <a:lnTo>
                                    <a:pt x="513" y="277"/>
                                  </a:lnTo>
                                  <a:lnTo>
                                    <a:pt x="536" y="300"/>
                                  </a:lnTo>
                                  <a:lnTo>
                                    <a:pt x="559" y="322"/>
                                  </a:lnTo>
                                  <a:lnTo>
                                    <a:pt x="581" y="345"/>
                                  </a:lnTo>
                                  <a:lnTo>
                                    <a:pt x="604" y="368"/>
                                  </a:lnTo>
                                  <a:lnTo>
                                    <a:pt x="626" y="390"/>
                                  </a:lnTo>
                                  <a:lnTo>
                                    <a:pt x="649" y="413"/>
                                  </a:lnTo>
                                  <a:lnTo>
                                    <a:pt x="672" y="436"/>
                                  </a:lnTo>
                                  <a:lnTo>
                                    <a:pt x="694" y="458"/>
                                  </a:lnTo>
                                  <a:lnTo>
                                    <a:pt x="717" y="481"/>
                                  </a:lnTo>
                                  <a:lnTo>
                                    <a:pt x="740" y="503"/>
                                  </a:lnTo>
                                  <a:lnTo>
                                    <a:pt x="762" y="526"/>
                                  </a:lnTo>
                                  <a:lnTo>
                                    <a:pt x="785" y="549"/>
                                  </a:lnTo>
                                  <a:lnTo>
                                    <a:pt x="792" y="576"/>
                                  </a:lnTo>
                                  <a:lnTo>
                                    <a:pt x="800" y="619"/>
                                  </a:lnTo>
                                  <a:lnTo>
                                    <a:pt x="806" y="659"/>
                                  </a:lnTo>
                                  <a:lnTo>
                                    <a:pt x="809" y="694"/>
                                  </a:lnTo>
                                  <a:lnTo>
                                    <a:pt x="809" y="710"/>
                                  </a:lnTo>
                                  <a:lnTo>
                                    <a:pt x="809" y="714"/>
                                  </a:lnTo>
                                  <a:lnTo>
                                    <a:pt x="807" y="737"/>
                                  </a:lnTo>
                                  <a:lnTo>
                                    <a:pt x="796" y="777"/>
                                  </a:lnTo>
                                  <a:lnTo>
                                    <a:pt x="775" y="808"/>
                                  </a:lnTo>
                                  <a:lnTo>
                                    <a:pt x="754" y="824"/>
                                  </a:lnTo>
                                  <a:lnTo>
                                    <a:pt x="717" y="838"/>
                                  </a:lnTo>
                                  <a:lnTo>
                                    <a:pt x="688" y="840"/>
                                  </a:lnTo>
                                  <a:lnTo>
                                    <a:pt x="669" y="838"/>
                                  </a:lnTo>
                                  <a:lnTo>
                                    <a:pt x="643" y="830"/>
                                  </a:lnTo>
                                  <a:lnTo>
                                    <a:pt x="608" y="815"/>
                                  </a:lnTo>
                                  <a:lnTo>
                                    <a:pt x="571" y="792"/>
                                  </a:lnTo>
                                  <a:lnTo>
                                    <a:pt x="539" y="768"/>
                                  </a:lnTo>
                                  <a:lnTo>
                                    <a:pt x="508" y="741"/>
                                  </a:lnTo>
                                  <a:lnTo>
                                    <a:pt x="474" y="708"/>
                                  </a:lnTo>
                                  <a:lnTo>
                                    <a:pt x="456" y="689"/>
                                  </a:lnTo>
                                  <a:lnTo>
                                    <a:pt x="437" y="670"/>
                                  </a:lnTo>
                                  <a:lnTo>
                                    <a:pt x="418" y="651"/>
                                  </a:lnTo>
                                  <a:lnTo>
                                    <a:pt x="399" y="633"/>
                                  </a:lnTo>
                                  <a:lnTo>
                                    <a:pt x="380" y="614"/>
                                  </a:lnTo>
                                  <a:lnTo>
                                    <a:pt x="361" y="595"/>
                                  </a:lnTo>
                                  <a:lnTo>
                                    <a:pt x="342" y="576"/>
                                  </a:lnTo>
                                  <a:lnTo>
                                    <a:pt x="324" y="557"/>
                                  </a:lnTo>
                                  <a:lnTo>
                                    <a:pt x="305" y="538"/>
                                  </a:lnTo>
                                  <a:lnTo>
                                    <a:pt x="286" y="520"/>
                                  </a:lnTo>
                                  <a:lnTo>
                                    <a:pt x="267" y="501"/>
                                  </a:lnTo>
                                  <a:lnTo>
                                    <a:pt x="248" y="482"/>
                                  </a:lnTo>
                                  <a:lnTo>
                                    <a:pt x="229" y="463"/>
                                  </a:lnTo>
                                  <a:lnTo>
                                    <a:pt x="211" y="444"/>
                                  </a:lnTo>
                                  <a:lnTo>
                                    <a:pt x="192" y="425"/>
                                  </a:lnTo>
                                  <a:lnTo>
                                    <a:pt x="173" y="407"/>
                                  </a:lnTo>
                                  <a:lnTo>
                                    <a:pt x="154" y="388"/>
                                  </a:lnTo>
                                  <a:lnTo>
                                    <a:pt x="135" y="369"/>
                                  </a:lnTo>
                                  <a:lnTo>
                                    <a:pt x="116" y="350"/>
                                  </a:lnTo>
                                  <a:lnTo>
                                    <a:pt x="98" y="331"/>
                                  </a:lnTo>
                                  <a:lnTo>
                                    <a:pt x="94" y="328"/>
                                  </a:lnTo>
                                  <a:lnTo>
                                    <a:pt x="90" y="325"/>
                                  </a:lnTo>
                                  <a:lnTo>
                                    <a:pt x="85" y="323"/>
                                  </a:lnTo>
                                  <a:lnTo>
                                    <a:pt x="82" y="323"/>
                                  </a:lnTo>
                                  <a:lnTo>
                                    <a:pt x="77" y="322"/>
                                  </a:lnTo>
                                  <a:lnTo>
                                    <a:pt x="71" y="323"/>
                                  </a:lnTo>
                                  <a:lnTo>
                                    <a:pt x="65" y="324"/>
                                  </a:lnTo>
                                  <a:lnTo>
                                    <a:pt x="60" y="327"/>
                                  </a:lnTo>
                                  <a:lnTo>
                                    <a:pt x="53" y="332"/>
                                  </a:lnTo>
                                  <a:lnTo>
                                    <a:pt x="47" y="337"/>
                                  </a:lnTo>
                                  <a:lnTo>
                                    <a:pt x="40" y="344"/>
                                  </a:lnTo>
                                  <a:lnTo>
                                    <a:pt x="31" y="353"/>
                                  </a:lnTo>
                                  <a:lnTo>
                                    <a:pt x="23" y="361"/>
                                  </a:lnTo>
                                  <a:lnTo>
                                    <a:pt x="16" y="368"/>
                                  </a:lnTo>
                                  <a:lnTo>
                                    <a:pt x="11" y="3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5" name="Group 3258"/>
                          <wpg:cNvGrpSpPr>
                            <a:grpSpLocks/>
                          </wpg:cNvGrpSpPr>
                          <wpg:grpSpPr bwMode="auto">
                            <a:xfrm>
                              <a:off x="9006" y="5267"/>
                              <a:ext cx="223" cy="225"/>
                              <a:chOff x="9006" y="5267"/>
                              <a:chExt cx="223" cy="225"/>
                            </a:xfrm>
                          </wpg:grpSpPr>
                          <wps:wsp>
                            <wps:cNvPr id="36" name="Freeform 3265"/>
                            <wps:cNvSpPr>
                              <a:spLocks/>
                            </wps:cNvSpPr>
                            <wps:spPr bwMode="auto">
                              <a:xfrm>
                                <a:off x="9006" y="5267"/>
                                <a:ext cx="223" cy="225"/>
                              </a:xfrm>
                              <a:custGeom>
                                <a:avLst/>
                                <a:gdLst>
                                  <a:gd name="T0" fmla="+- 0 9173 9006"/>
                                  <a:gd name="T1" fmla="*/ T0 w 223"/>
                                  <a:gd name="T2" fmla="+- 0 5321 5267"/>
                                  <a:gd name="T3" fmla="*/ 5321 h 225"/>
                                  <a:gd name="T4" fmla="+- 0 9158 9006"/>
                                  <a:gd name="T5" fmla="*/ T4 w 223"/>
                                  <a:gd name="T6" fmla="+- 0 5307 5267"/>
                                  <a:gd name="T7" fmla="*/ 5307 h 225"/>
                                  <a:gd name="T8" fmla="+- 0 9139 9006"/>
                                  <a:gd name="T9" fmla="*/ T8 w 223"/>
                                  <a:gd name="T10" fmla="+- 0 5291 5267"/>
                                  <a:gd name="T11" fmla="*/ 5291 h 225"/>
                                  <a:gd name="T12" fmla="+- 0 9122 9006"/>
                                  <a:gd name="T13" fmla="*/ T12 w 223"/>
                                  <a:gd name="T14" fmla="+- 0 5279 5267"/>
                                  <a:gd name="T15" fmla="*/ 5279 h 225"/>
                                  <a:gd name="T16" fmla="+- 0 9107 9006"/>
                                  <a:gd name="T17" fmla="*/ T16 w 223"/>
                                  <a:gd name="T18" fmla="+- 0 5271 5267"/>
                                  <a:gd name="T19" fmla="*/ 5271 h 225"/>
                                  <a:gd name="T20" fmla="+- 0 9095 9006"/>
                                  <a:gd name="T21" fmla="*/ T20 w 223"/>
                                  <a:gd name="T22" fmla="+- 0 5268 5267"/>
                                  <a:gd name="T23" fmla="*/ 5268 h 225"/>
                                  <a:gd name="T24" fmla="+- 0 9087 9006"/>
                                  <a:gd name="T25" fmla="*/ T24 w 223"/>
                                  <a:gd name="T26" fmla="+- 0 5267 5267"/>
                                  <a:gd name="T27" fmla="*/ 5267 h 225"/>
                                  <a:gd name="T28" fmla="+- 0 9070 9006"/>
                                  <a:gd name="T29" fmla="*/ T28 w 223"/>
                                  <a:gd name="T30" fmla="+- 0 5270 5267"/>
                                  <a:gd name="T31" fmla="*/ 5270 h 225"/>
                                  <a:gd name="T32" fmla="+- 0 9052 9006"/>
                                  <a:gd name="T33" fmla="*/ T32 w 223"/>
                                  <a:gd name="T34" fmla="+- 0 5279 5267"/>
                                  <a:gd name="T35" fmla="*/ 5279 h 225"/>
                                  <a:gd name="T36" fmla="+- 0 9034 9006"/>
                                  <a:gd name="T37" fmla="*/ T36 w 223"/>
                                  <a:gd name="T38" fmla="+- 0 5295 5267"/>
                                  <a:gd name="T39" fmla="*/ 5295 h 225"/>
                                  <a:gd name="T40" fmla="+- 0 9025 9006"/>
                                  <a:gd name="T41" fmla="*/ T40 w 223"/>
                                  <a:gd name="T42" fmla="+- 0 5304 5267"/>
                                  <a:gd name="T43" fmla="*/ 5304 h 225"/>
                                  <a:gd name="T44" fmla="+- 0 9013 9006"/>
                                  <a:gd name="T45" fmla="*/ T44 w 223"/>
                                  <a:gd name="T46" fmla="+- 0 5322 5267"/>
                                  <a:gd name="T47" fmla="*/ 5322 h 225"/>
                                  <a:gd name="T48" fmla="+- 0 9006 9006"/>
                                  <a:gd name="T49" fmla="*/ T48 w 223"/>
                                  <a:gd name="T50" fmla="+- 0 5340 5267"/>
                                  <a:gd name="T51" fmla="*/ 5340 h 225"/>
                                  <a:gd name="T52" fmla="+- 0 9006 9006"/>
                                  <a:gd name="T53" fmla="*/ T52 w 223"/>
                                  <a:gd name="T54" fmla="+- 0 5356 5267"/>
                                  <a:gd name="T55" fmla="*/ 5356 h 225"/>
                                  <a:gd name="T56" fmla="+- 0 9009 9006"/>
                                  <a:gd name="T57" fmla="*/ T56 w 223"/>
                                  <a:gd name="T58" fmla="+- 0 5368 5267"/>
                                  <a:gd name="T59" fmla="*/ 5368 h 225"/>
                                  <a:gd name="T60" fmla="+- 0 9016 9006"/>
                                  <a:gd name="T61" fmla="*/ T60 w 223"/>
                                  <a:gd name="T62" fmla="+- 0 5383 5267"/>
                                  <a:gd name="T63" fmla="*/ 5383 h 225"/>
                                  <a:gd name="T64" fmla="+- 0 9028 9006"/>
                                  <a:gd name="T65" fmla="*/ T64 w 223"/>
                                  <a:gd name="T66" fmla="+- 0 5399 5267"/>
                                  <a:gd name="T67" fmla="*/ 5399 h 225"/>
                                  <a:gd name="T68" fmla="+- 0 9043 9006"/>
                                  <a:gd name="T69" fmla="*/ T68 w 223"/>
                                  <a:gd name="T70" fmla="+- 0 5417 5267"/>
                                  <a:gd name="T71" fmla="*/ 5417 h 225"/>
                                  <a:gd name="T72" fmla="+- 0 9061 9006"/>
                                  <a:gd name="T73" fmla="*/ T72 w 223"/>
                                  <a:gd name="T74" fmla="+- 0 5437 5267"/>
                                  <a:gd name="T75" fmla="*/ 5437 h 225"/>
                                  <a:gd name="T76" fmla="+- 0 9077 9006"/>
                                  <a:gd name="T77" fmla="*/ T76 w 223"/>
                                  <a:gd name="T78" fmla="+- 0 5452 5267"/>
                                  <a:gd name="T79" fmla="*/ 5452 h 225"/>
                                  <a:gd name="T80" fmla="+- 0 9095 9006"/>
                                  <a:gd name="T81" fmla="*/ T80 w 223"/>
                                  <a:gd name="T82" fmla="+- 0 5468 5267"/>
                                  <a:gd name="T83" fmla="*/ 5468 h 225"/>
                                  <a:gd name="T84" fmla="+- 0 9112 9006"/>
                                  <a:gd name="T85" fmla="*/ T84 w 223"/>
                                  <a:gd name="T86" fmla="+- 0 5480 5267"/>
                                  <a:gd name="T87" fmla="*/ 5480 h 225"/>
                                  <a:gd name="T88" fmla="+- 0 9127 9006"/>
                                  <a:gd name="T89" fmla="*/ T88 w 223"/>
                                  <a:gd name="T90" fmla="+- 0 5487 5267"/>
                                  <a:gd name="T91" fmla="*/ 5487 h 225"/>
                                  <a:gd name="T92" fmla="+- 0 9140 9006"/>
                                  <a:gd name="T93" fmla="*/ T92 w 223"/>
                                  <a:gd name="T94" fmla="+- 0 5491 5267"/>
                                  <a:gd name="T95" fmla="*/ 5491 h 225"/>
                                  <a:gd name="T96" fmla="+- 0 9147 9006"/>
                                  <a:gd name="T97" fmla="*/ T96 w 223"/>
                                  <a:gd name="T98" fmla="+- 0 5492 5267"/>
                                  <a:gd name="T99" fmla="*/ 5492 h 225"/>
                                  <a:gd name="T100" fmla="+- 0 9164 9006"/>
                                  <a:gd name="T101" fmla="*/ T100 w 223"/>
                                  <a:gd name="T102" fmla="+- 0 5489 5267"/>
                                  <a:gd name="T103" fmla="*/ 5489 h 225"/>
                                  <a:gd name="T104" fmla="+- 0 9182 9006"/>
                                  <a:gd name="T105" fmla="*/ T104 w 223"/>
                                  <a:gd name="T106" fmla="+- 0 5479 5267"/>
                                  <a:gd name="T107" fmla="*/ 5479 h 225"/>
                                  <a:gd name="T108" fmla="+- 0 9200 9006"/>
                                  <a:gd name="T109" fmla="*/ T108 w 223"/>
                                  <a:gd name="T110" fmla="+- 0 5464 5267"/>
                                  <a:gd name="T111" fmla="*/ 5464 h 225"/>
                                  <a:gd name="T112" fmla="+- 0 9210 9006"/>
                                  <a:gd name="T113" fmla="*/ T112 w 223"/>
                                  <a:gd name="T114" fmla="+- 0 5453 5267"/>
                                  <a:gd name="T115" fmla="*/ 5453 h 225"/>
                                  <a:gd name="T116" fmla="+- 0 9222 9006"/>
                                  <a:gd name="T117" fmla="*/ T116 w 223"/>
                                  <a:gd name="T118" fmla="+- 0 5436 5267"/>
                                  <a:gd name="T119" fmla="*/ 5436 h 225"/>
                                  <a:gd name="T120" fmla="+- 0 9228 9006"/>
                                  <a:gd name="T121" fmla="*/ T120 w 223"/>
                                  <a:gd name="T122" fmla="+- 0 5418 5267"/>
                                  <a:gd name="T123" fmla="*/ 5418 h 225"/>
                                  <a:gd name="T124" fmla="+- 0 9228 9006"/>
                                  <a:gd name="T125" fmla="*/ T124 w 223"/>
                                  <a:gd name="T126" fmla="+- 0 5401 5267"/>
                                  <a:gd name="T127" fmla="*/ 5401 h 225"/>
                                  <a:gd name="T128" fmla="+- 0 9225 9006"/>
                                  <a:gd name="T129" fmla="*/ T128 w 223"/>
                                  <a:gd name="T130" fmla="+- 0 5390 5267"/>
                                  <a:gd name="T131" fmla="*/ 5390 h 225"/>
                                  <a:gd name="T132" fmla="+- 0 9218 9006"/>
                                  <a:gd name="T133" fmla="*/ T132 w 223"/>
                                  <a:gd name="T134" fmla="+- 0 5376 5267"/>
                                  <a:gd name="T135" fmla="*/ 5376 h 225"/>
                                  <a:gd name="T136" fmla="+- 0 9207 9006"/>
                                  <a:gd name="T137" fmla="*/ T136 w 223"/>
                                  <a:gd name="T138" fmla="+- 0 5360 5267"/>
                                  <a:gd name="T139" fmla="*/ 5360 h 225"/>
                                  <a:gd name="T140" fmla="+- 0 9192 9006"/>
                                  <a:gd name="T141" fmla="*/ T140 w 223"/>
                                  <a:gd name="T142" fmla="+- 0 5341 5267"/>
                                  <a:gd name="T143" fmla="*/ 5341 h 225"/>
                                  <a:gd name="T144" fmla="+- 0 9173 9006"/>
                                  <a:gd name="T145" fmla="*/ T144 w 223"/>
                                  <a:gd name="T146" fmla="+- 0 5321 5267"/>
                                  <a:gd name="T147" fmla="*/ 5321 h 225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</a:cxnLst>
                                <a:rect l="0" t="0" r="r" b="b"/>
                                <a:pathLst>
                                  <a:path w="223" h="225">
                                    <a:moveTo>
                                      <a:pt x="167" y="54"/>
                                    </a:moveTo>
                                    <a:lnTo>
                                      <a:pt x="152" y="40"/>
                                    </a:lnTo>
                                    <a:lnTo>
                                      <a:pt x="133" y="24"/>
                                    </a:lnTo>
                                    <a:lnTo>
                                      <a:pt x="116" y="12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81" y="0"/>
                                    </a:lnTo>
                                    <a:lnTo>
                                      <a:pt x="64" y="3"/>
                                    </a:lnTo>
                                    <a:lnTo>
                                      <a:pt x="46" y="12"/>
                                    </a:lnTo>
                                    <a:lnTo>
                                      <a:pt x="28" y="28"/>
                                    </a:lnTo>
                                    <a:lnTo>
                                      <a:pt x="19" y="37"/>
                                    </a:lnTo>
                                    <a:lnTo>
                                      <a:pt x="7" y="55"/>
                                    </a:lnTo>
                                    <a:lnTo>
                                      <a:pt x="0" y="73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3" y="101"/>
                                    </a:lnTo>
                                    <a:lnTo>
                                      <a:pt x="10" y="116"/>
                                    </a:lnTo>
                                    <a:lnTo>
                                      <a:pt x="22" y="132"/>
                                    </a:lnTo>
                                    <a:lnTo>
                                      <a:pt x="37" y="150"/>
                                    </a:lnTo>
                                    <a:lnTo>
                                      <a:pt x="55" y="170"/>
                                    </a:lnTo>
                                    <a:lnTo>
                                      <a:pt x="71" y="185"/>
                                    </a:lnTo>
                                    <a:lnTo>
                                      <a:pt x="89" y="201"/>
                                    </a:lnTo>
                                    <a:lnTo>
                                      <a:pt x="106" y="213"/>
                                    </a:lnTo>
                                    <a:lnTo>
                                      <a:pt x="121" y="220"/>
                                    </a:lnTo>
                                    <a:lnTo>
                                      <a:pt x="134" y="224"/>
                                    </a:lnTo>
                                    <a:lnTo>
                                      <a:pt x="141" y="225"/>
                                    </a:lnTo>
                                    <a:lnTo>
                                      <a:pt x="158" y="222"/>
                                    </a:lnTo>
                                    <a:lnTo>
                                      <a:pt x="176" y="212"/>
                                    </a:lnTo>
                                    <a:lnTo>
                                      <a:pt x="194" y="197"/>
                                    </a:lnTo>
                                    <a:lnTo>
                                      <a:pt x="204" y="186"/>
                                    </a:lnTo>
                                    <a:lnTo>
                                      <a:pt x="216" y="169"/>
                                    </a:lnTo>
                                    <a:lnTo>
                                      <a:pt x="222" y="151"/>
                                    </a:lnTo>
                                    <a:lnTo>
                                      <a:pt x="222" y="134"/>
                                    </a:lnTo>
                                    <a:lnTo>
                                      <a:pt x="219" y="123"/>
                                    </a:lnTo>
                                    <a:lnTo>
                                      <a:pt x="212" y="109"/>
                                    </a:lnTo>
                                    <a:lnTo>
                                      <a:pt x="201" y="93"/>
                                    </a:lnTo>
                                    <a:lnTo>
                                      <a:pt x="186" y="74"/>
                                    </a:lnTo>
                                    <a:lnTo>
                                      <a:pt x="167" y="5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1C1C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37" name="Group 3259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73" y="4173"/>
                                <a:ext cx="950" cy="948"/>
                                <a:chOff x="8673" y="4173"/>
                                <a:chExt cx="950" cy="948"/>
                              </a:xfrm>
                            </wpg:grpSpPr>
                            <wps:wsp>
                              <wps:cNvPr id="38" name="Freeform 326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73" y="4173"/>
                                  <a:ext cx="950" cy="948"/>
                                </a:xfrm>
                                <a:custGeom>
                                  <a:avLst/>
                                  <a:gdLst>
                                    <a:gd name="T0" fmla="+- 0 9570 8673"/>
                                    <a:gd name="T1" fmla="*/ T0 w 950"/>
                                    <a:gd name="T2" fmla="+- 0 5090 4173"/>
                                    <a:gd name="T3" fmla="*/ 5090 h 948"/>
                                    <a:gd name="T4" fmla="+- 0 9600 8673"/>
                                    <a:gd name="T5" fmla="*/ T4 w 950"/>
                                    <a:gd name="T6" fmla="+- 0 5060 4173"/>
                                    <a:gd name="T7" fmla="*/ 5060 h 948"/>
                                    <a:gd name="T8" fmla="+- 0 9617 8673"/>
                                    <a:gd name="T9" fmla="*/ T8 w 950"/>
                                    <a:gd name="T10" fmla="+- 0 5037 4173"/>
                                    <a:gd name="T11" fmla="*/ 5037 h 948"/>
                                    <a:gd name="T12" fmla="+- 0 9623 8673"/>
                                    <a:gd name="T13" fmla="*/ T12 w 950"/>
                                    <a:gd name="T14" fmla="+- 0 5018 4173"/>
                                    <a:gd name="T15" fmla="*/ 5018 h 948"/>
                                    <a:gd name="T16" fmla="+- 0 9618 8673"/>
                                    <a:gd name="T17" fmla="*/ T16 w 950"/>
                                    <a:gd name="T18" fmla="+- 0 5000 4173"/>
                                    <a:gd name="T19" fmla="*/ 5000 h 948"/>
                                    <a:gd name="T20" fmla="+- 0 9569 8673"/>
                                    <a:gd name="T21" fmla="*/ T20 w 950"/>
                                    <a:gd name="T22" fmla="+- 0 4916 4173"/>
                                    <a:gd name="T23" fmla="*/ 4916 h 948"/>
                                    <a:gd name="T24" fmla="+- 0 9501 8673"/>
                                    <a:gd name="T25" fmla="*/ T24 w 950"/>
                                    <a:gd name="T26" fmla="+- 0 4800 4173"/>
                                    <a:gd name="T27" fmla="*/ 4800 h 948"/>
                                    <a:gd name="T28" fmla="+- 0 9433 8673"/>
                                    <a:gd name="T29" fmla="*/ T28 w 950"/>
                                    <a:gd name="T30" fmla="+- 0 4683 4173"/>
                                    <a:gd name="T31" fmla="*/ 4683 h 948"/>
                                    <a:gd name="T32" fmla="+- 0 9365 8673"/>
                                    <a:gd name="T33" fmla="*/ T32 w 950"/>
                                    <a:gd name="T34" fmla="+- 0 4566 4173"/>
                                    <a:gd name="T35" fmla="*/ 4566 h 948"/>
                                    <a:gd name="T36" fmla="+- 0 9298 8673"/>
                                    <a:gd name="T37" fmla="*/ T36 w 950"/>
                                    <a:gd name="T38" fmla="+- 0 4449 4173"/>
                                    <a:gd name="T39" fmla="*/ 4449 h 948"/>
                                    <a:gd name="T40" fmla="+- 0 9230 8673"/>
                                    <a:gd name="T41" fmla="*/ T40 w 950"/>
                                    <a:gd name="T42" fmla="+- 0 4333 4173"/>
                                    <a:gd name="T43" fmla="*/ 4333 h 948"/>
                                    <a:gd name="T44" fmla="+- 0 9162 8673"/>
                                    <a:gd name="T45" fmla="*/ T44 w 950"/>
                                    <a:gd name="T46" fmla="+- 0 4217 4173"/>
                                    <a:gd name="T47" fmla="*/ 4217 h 948"/>
                                    <a:gd name="T48" fmla="+- 0 9149 8673"/>
                                    <a:gd name="T49" fmla="*/ T48 w 950"/>
                                    <a:gd name="T50" fmla="+- 0 4199 4173"/>
                                    <a:gd name="T51" fmla="*/ 4199 h 948"/>
                                    <a:gd name="T52" fmla="+- 0 9136 8673"/>
                                    <a:gd name="T53" fmla="*/ T52 w 950"/>
                                    <a:gd name="T54" fmla="+- 0 4182 4173"/>
                                    <a:gd name="T55" fmla="*/ 4182 h 948"/>
                                    <a:gd name="T56" fmla="+- 0 9120 8673"/>
                                    <a:gd name="T57" fmla="*/ T56 w 950"/>
                                    <a:gd name="T58" fmla="+- 0 4173 4173"/>
                                    <a:gd name="T59" fmla="*/ 4173 h 948"/>
                                    <a:gd name="T60" fmla="+- 0 9106 8673"/>
                                    <a:gd name="T61" fmla="*/ T60 w 950"/>
                                    <a:gd name="T62" fmla="+- 0 4174 4173"/>
                                    <a:gd name="T63" fmla="*/ 4174 h 948"/>
                                    <a:gd name="T64" fmla="+- 0 9089 8673"/>
                                    <a:gd name="T65" fmla="*/ T64 w 950"/>
                                    <a:gd name="T66" fmla="+- 0 4187 4173"/>
                                    <a:gd name="T67" fmla="*/ 4187 h 948"/>
                                    <a:gd name="T68" fmla="+- 0 9065 8673"/>
                                    <a:gd name="T69" fmla="*/ T68 w 950"/>
                                    <a:gd name="T70" fmla="+- 0 4212 4173"/>
                                    <a:gd name="T71" fmla="*/ 4212 h 948"/>
                                    <a:gd name="T72" fmla="+- 0 9047 8673"/>
                                    <a:gd name="T73" fmla="*/ T72 w 950"/>
                                    <a:gd name="T74" fmla="+- 0 4232 4173"/>
                                    <a:gd name="T75" fmla="*/ 4232 h 948"/>
                                    <a:gd name="T76" fmla="+- 0 9041 8673"/>
                                    <a:gd name="T77" fmla="*/ T76 w 950"/>
                                    <a:gd name="T78" fmla="+- 0 4249 4173"/>
                                    <a:gd name="T79" fmla="*/ 4249 h 948"/>
                                    <a:gd name="T80" fmla="+- 0 9043 8673"/>
                                    <a:gd name="T81" fmla="*/ T80 w 950"/>
                                    <a:gd name="T82" fmla="+- 0 4263 4173"/>
                                    <a:gd name="T83" fmla="*/ 4263 h 948"/>
                                    <a:gd name="T84" fmla="+- 0 9069 8673"/>
                                    <a:gd name="T85" fmla="*/ T84 w 950"/>
                                    <a:gd name="T86" fmla="+- 0 4306 4173"/>
                                    <a:gd name="T87" fmla="*/ 4306 h 948"/>
                                    <a:gd name="T88" fmla="+- 0 9130 8673"/>
                                    <a:gd name="T89" fmla="*/ T88 w 950"/>
                                    <a:gd name="T90" fmla="+- 0 4406 4173"/>
                                    <a:gd name="T91" fmla="*/ 4406 h 948"/>
                                    <a:gd name="T92" fmla="+- 0 9190 8673"/>
                                    <a:gd name="T93" fmla="*/ T92 w 950"/>
                                    <a:gd name="T94" fmla="+- 0 4506 4173"/>
                                    <a:gd name="T95" fmla="*/ 4506 h 948"/>
                                    <a:gd name="T96" fmla="+- 0 9249 8673"/>
                                    <a:gd name="T97" fmla="*/ T96 w 950"/>
                                    <a:gd name="T98" fmla="+- 0 4606 4173"/>
                                    <a:gd name="T99" fmla="*/ 4606 h 948"/>
                                    <a:gd name="T100" fmla="+- 0 9309 8673"/>
                                    <a:gd name="T101" fmla="*/ T100 w 950"/>
                                    <a:gd name="T102" fmla="+- 0 4706 4173"/>
                                    <a:gd name="T103" fmla="*/ 4706 h 948"/>
                                    <a:gd name="T104" fmla="+- 0 9369 8673"/>
                                    <a:gd name="T105" fmla="*/ T104 w 950"/>
                                    <a:gd name="T106" fmla="+- 0 4806 4173"/>
                                    <a:gd name="T107" fmla="*/ 4806 h 948"/>
                                    <a:gd name="T108" fmla="+- 0 9430 8673"/>
                                    <a:gd name="T109" fmla="*/ T108 w 950"/>
                                    <a:gd name="T110" fmla="+- 0 4906 4173"/>
                                    <a:gd name="T111" fmla="*/ 4906 h 948"/>
                                    <a:gd name="T112" fmla="+- 0 9453 8673"/>
                                    <a:gd name="T113" fmla="*/ T112 w 950"/>
                                    <a:gd name="T114" fmla="+- 0 4948 4173"/>
                                    <a:gd name="T115" fmla="*/ 4948 h 948"/>
                                    <a:gd name="T116" fmla="+- 0 9380 8673"/>
                                    <a:gd name="T117" fmla="*/ T116 w 950"/>
                                    <a:gd name="T118" fmla="+- 0 4903 4173"/>
                                    <a:gd name="T119" fmla="*/ 4903 h 948"/>
                                    <a:gd name="T120" fmla="+- 0 9279 8673"/>
                                    <a:gd name="T121" fmla="*/ T120 w 950"/>
                                    <a:gd name="T122" fmla="+- 0 4843 4173"/>
                                    <a:gd name="T123" fmla="*/ 4843 h 948"/>
                                    <a:gd name="T124" fmla="+- 0 9179 8673"/>
                                    <a:gd name="T125" fmla="*/ T124 w 950"/>
                                    <a:gd name="T126" fmla="+- 0 4783 4173"/>
                                    <a:gd name="T127" fmla="*/ 4783 h 948"/>
                                    <a:gd name="T128" fmla="+- 0 9079 8673"/>
                                    <a:gd name="T129" fmla="*/ T128 w 950"/>
                                    <a:gd name="T130" fmla="+- 0 4724 4173"/>
                                    <a:gd name="T131" fmla="*/ 4724 h 948"/>
                                    <a:gd name="T132" fmla="+- 0 8979 8673"/>
                                    <a:gd name="T133" fmla="*/ T132 w 950"/>
                                    <a:gd name="T134" fmla="+- 0 4664 4173"/>
                                    <a:gd name="T135" fmla="*/ 4664 h 948"/>
                                    <a:gd name="T136" fmla="+- 0 8878 8673"/>
                                    <a:gd name="T137" fmla="*/ T136 w 950"/>
                                    <a:gd name="T138" fmla="+- 0 4604 4173"/>
                                    <a:gd name="T139" fmla="*/ 4604 h 948"/>
                                    <a:gd name="T140" fmla="+- 0 8778 8673"/>
                                    <a:gd name="T141" fmla="*/ T140 w 950"/>
                                    <a:gd name="T142" fmla="+- 0 4544 4173"/>
                                    <a:gd name="T143" fmla="*/ 4544 h 948"/>
                                    <a:gd name="T144" fmla="+- 0 8763 8673"/>
                                    <a:gd name="T145" fmla="*/ T144 w 950"/>
                                    <a:gd name="T146" fmla="+- 0 4537 4173"/>
                                    <a:gd name="T147" fmla="*/ 4537 h 948"/>
                                    <a:gd name="T148" fmla="+- 0 8749 8673"/>
                                    <a:gd name="T149" fmla="*/ T148 w 950"/>
                                    <a:gd name="T150" fmla="+- 0 4537 4173"/>
                                    <a:gd name="T151" fmla="*/ 4537 h 948"/>
                                    <a:gd name="T152" fmla="+- 0 8730 8673"/>
                                    <a:gd name="T153" fmla="*/ T152 w 950"/>
                                    <a:gd name="T154" fmla="+- 0 4548 4173"/>
                                    <a:gd name="T155" fmla="*/ 4548 h 948"/>
                                    <a:gd name="T156" fmla="+- 0 8704 8673"/>
                                    <a:gd name="T157" fmla="*/ T156 w 950"/>
                                    <a:gd name="T158" fmla="+- 0 4572 4173"/>
                                    <a:gd name="T159" fmla="*/ 4572 h 948"/>
                                    <a:gd name="T160" fmla="+- 0 8685 8673"/>
                                    <a:gd name="T161" fmla="*/ T160 w 950"/>
                                    <a:gd name="T162" fmla="+- 0 4592 4173"/>
                                    <a:gd name="T163" fmla="*/ 4592 h 948"/>
                                    <a:gd name="T164" fmla="+- 0 8675 8673"/>
                                    <a:gd name="T165" fmla="*/ T164 w 950"/>
                                    <a:gd name="T166" fmla="+- 0 4609 4173"/>
                                    <a:gd name="T167" fmla="*/ 4609 h 948"/>
                                    <a:gd name="T168" fmla="+- 0 8675 8673"/>
                                    <a:gd name="T169" fmla="*/ T168 w 950"/>
                                    <a:gd name="T170" fmla="+- 0 4623 4173"/>
                                    <a:gd name="T171" fmla="*/ 4623 h 948"/>
                                    <a:gd name="T172" fmla="+- 0 8685 8673"/>
                                    <a:gd name="T173" fmla="*/ T172 w 950"/>
                                    <a:gd name="T174" fmla="+- 0 4638 4173"/>
                                    <a:gd name="T175" fmla="*/ 4638 h 948"/>
                                    <a:gd name="T176" fmla="+- 0 8700 8673"/>
                                    <a:gd name="T177" fmla="*/ T176 w 950"/>
                                    <a:gd name="T178" fmla="+- 0 4648 4173"/>
                                    <a:gd name="T179" fmla="*/ 4648 h 948"/>
                                    <a:gd name="T180" fmla="+- 0 8718 8673"/>
                                    <a:gd name="T181" fmla="*/ T180 w 950"/>
                                    <a:gd name="T182" fmla="+- 0 4660 4173"/>
                                    <a:gd name="T183" fmla="*/ 4660 h 948"/>
                                    <a:gd name="T184" fmla="+- 0 8834 8673"/>
                                    <a:gd name="T185" fmla="*/ T184 w 950"/>
                                    <a:gd name="T186" fmla="+- 0 4729 4173"/>
                                    <a:gd name="T187" fmla="*/ 4729 h 948"/>
                                    <a:gd name="T188" fmla="+- 0 8951 8673"/>
                                    <a:gd name="T189" fmla="*/ T188 w 950"/>
                                    <a:gd name="T190" fmla="+- 0 4796 4173"/>
                                    <a:gd name="T191" fmla="*/ 4796 h 948"/>
                                    <a:gd name="T192" fmla="+- 0 9067 8673"/>
                                    <a:gd name="T193" fmla="*/ T192 w 950"/>
                                    <a:gd name="T194" fmla="+- 0 4864 4173"/>
                                    <a:gd name="T195" fmla="*/ 4864 h 948"/>
                                    <a:gd name="T196" fmla="+- 0 9184 8673"/>
                                    <a:gd name="T197" fmla="*/ T196 w 950"/>
                                    <a:gd name="T198" fmla="+- 0 4932 4173"/>
                                    <a:gd name="T199" fmla="*/ 4932 h 948"/>
                                    <a:gd name="T200" fmla="+- 0 9301 8673"/>
                                    <a:gd name="T201" fmla="*/ T200 w 950"/>
                                    <a:gd name="T202" fmla="+- 0 5000 4173"/>
                                    <a:gd name="T203" fmla="*/ 5000 h 948"/>
                                    <a:gd name="T204" fmla="+- 0 9417 8673"/>
                                    <a:gd name="T205" fmla="*/ T204 w 950"/>
                                    <a:gd name="T206" fmla="+- 0 5068 4173"/>
                                    <a:gd name="T207" fmla="*/ 5068 h 948"/>
                                    <a:gd name="T208" fmla="+- 0 9501 8673"/>
                                    <a:gd name="T209" fmla="*/ T208 w 950"/>
                                    <a:gd name="T210" fmla="+- 0 5117 4173"/>
                                    <a:gd name="T211" fmla="*/ 5117 h 948"/>
                                    <a:gd name="T212" fmla="+- 0 9519 8673"/>
                                    <a:gd name="T213" fmla="*/ T212 w 950"/>
                                    <a:gd name="T214" fmla="+- 0 5121 4173"/>
                                    <a:gd name="T215" fmla="*/ 5121 h 948"/>
                                    <a:gd name="T216" fmla="+- 0 9538 8673"/>
                                    <a:gd name="T217" fmla="*/ T216 w 950"/>
                                    <a:gd name="T218" fmla="+- 0 5115 4173"/>
                                    <a:gd name="T219" fmla="*/ 5115 h 94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  <a:cxn ang="0">
                                      <a:pos x="T197" y="T199"/>
                                    </a:cxn>
                                    <a:cxn ang="0">
                                      <a:pos x="T201" y="T203"/>
                                    </a:cxn>
                                    <a:cxn ang="0">
                                      <a:pos x="T205" y="T207"/>
                                    </a:cxn>
                                    <a:cxn ang="0">
                                      <a:pos x="T209" y="T211"/>
                                    </a:cxn>
                                    <a:cxn ang="0">
                                      <a:pos x="T213" y="T215"/>
                                    </a:cxn>
                                    <a:cxn ang="0">
                                      <a:pos x="T217" y="T219"/>
                                    </a:cxn>
                                  </a:cxnLst>
                                  <a:rect l="0" t="0" r="r" b="b"/>
                                  <a:pathLst>
                                    <a:path w="950" h="948">
                                      <a:moveTo>
                                        <a:pt x="880" y="931"/>
                                      </a:moveTo>
                                      <a:lnTo>
                                        <a:pt x="887" y="925"/>
                                      </a:lnTo>
                                      <a:lnTo>
                                        <a:pt x="897" y="917"/>
                                      </a:lnTo>
                                      <a:lnTo>
                                        <a:pt x="907" y="906"/>
                                      </a:lnTo>
                                      <a:lnTo>
                                        <a:pt x="918" y="896"/>
                                      </a:lnTo>
                                      <a:lnTo>
                                        <a:pt x="927" y="887"/>
                                      </a:lnTo>
                                      <a:lnTo>
                                        <a:pt x="933" y="879"/>
                                      </a:lnTo>
                                      <a:lnTo>
                                        <a:pt x="939" y="872"/>
                                      </a:lnTo>
                                      <a:lnTo>
                                        <a:pt x="944" y="864"/>
                                      </a:lnTo>
                                      <a:lnTo>
                                        <a:pt x="946" y="858"/>
                                      </a:lnTo>
                                      <a:lnTo>
                                        <a:pt x="949" y="851"/>
                                      </a:lnTo>
                                      <a:lnTo>
                                        <a:pt x="950" y="845"/>
                                      </a:lnTo>
                                      <a:lnTo>
                                        <a:pt x="949" y="839"/>
                                      </a:lnTo>
                                      <a:lnTo>
                                        <a:pt x="947" y="833"/>
                                      </a:lnTo>
                                      <a:lnTo>
                                        <a:pt x="945" y="827"/>
                                      </a:lnTo>
                                      <a:lnTo>
                                        <a:pt x="941" y="821"/>
                                      </a:lnTo>
                                      <a:lnTo>
                                        <a:pt x="918" y="782"/>
                                      </a:lnTo>
                                      <a:lnTo>
                                        <a:pt x="896" y="743"/>
                                      </a:lnTo>
                                      <a:lnTo>
                                        <a:pt x="873" y="704"/>
                                      </a:lnTo>
                                      <a:lnTo>
                                        <a:pt x="850" y="665"/>
                                      </a:lnTo>
                                      <a:lnTo>
                                        <a:pt x="828" y="627"/>
                                      </a:lnTo>
                                      <a:lnTo>
                                        <a:pt x="805" y="588"/>
                                      </a:lnTo>
                                      <a:lnTo>
                                        <a:pt x="783" y="549"/>
                                      </a:lnTo>
                                      <a:lnTo>
                                        <a:pt x="760" y="510"/>
                                      </a:lnTo>
                                      <a:lnTo>
                                        <a:pt x="738" y="471"/>
                                      </a:lnTo>
                                      <a:lnTo>
                                        <a:pt x="715" y="432"/>
                                      </a:lnTo>
                                      <a:lnTo>
                                        <a:pt x="692" y="393"/>
                                      </a:lnTo>
                                      <a:lnTo>
                                        <a:pt x="670" y="354"/>
                                      </a:lnTo>
                                      <a:lnTo>
                                        <a:pt x="647" y="315"/>
                                      </a:lnTo>
                                      <a:lnTo>
                                        <a:pt x="625" y="276"/>
                                      </a:lnTo>
                                      <a:lnTo>
                                        <a:pt x="602" y="238"/>
                                      </a:lnTo>
                                      <a:lnTo>
                                        <a:pt x="580" y="199"/>
                                      </a:lnTo>
                                      <a:lnTo>
                                        <a:pt x="557" y="160"/>
                                      </a:lnTo>
                                      <a:lnTo>
                                        <a:pt x="534" y="121"/>
                                      </a:lnTo>
                                      <a:lnTo>
                                        <a:pt x="512" y="82"/>
                                      </a:lnTo>
                                      <a:lnTo>
                                        <a:pt x="489" y="44"/>
                                      </a:lnTo>
                                      <a:lnTo>
                                        <a:pt x="486" y="39"/>
                                      </a:lnTo>
                                      <a:lnTo>
                                        <a:pt x="482" y="32"/>
                                      </a:lnTo>
                                      <a:lnTo>
                                        <a:pt x="476" y="26"/>
                                      </a:lnTo>
                                      <a:lnTo>
                                        <a:pt x="473" y="20"/>
                                      </a:lnTo>
                                      <a:lnTo>
                                        <a:pt x="469" y="15"/>
                                      </a:lnTo>
                                      <a:lnTo>
                                        <a:pt x="463" y="9"/>
                                      </a:lnTo>
                                      <a:lnTo>
                                        <a:pt x="459" y="6"/>
                                      </a:lnTo>
                                      <a:lnTo>
                                        <a:pt x="455" y="2"/>
                                      </a:lnTo>
                                      <a:lnTo>
                                        <a:pt x="447" y="0"/>
                                      </a:lnTo>
                                      <a:lnTo>
                                        <a:pt x="443" y="0"/>
                                      </a:lnTo>
                                      <a:lnTo>
                                        <a:pt x="438" y="0"/>
                                      </a:lnTo>
                                      <a:lnTo>
                                        <a:pt x="433" y="1"/>
                                      </a:lnTo>
                                      <a:lnTo>
                                        <a:pt x="428" y="5"/>
                                      </a:lnTo>
                                      <a:lnTo>
                                        <a:pt x="422" y="10"/>
                                      </a:lnTo>
                                      <a:lnTo>
                                        <a:pt x="416" y="14"/>
                                      </a:lnTo>
                                      <a:lnTo>
                                        <a:pt x="409" y="21"/>
                                      </a:lnTo>
                                      <a:lnTo>
                                        <a:pt x="401" y="29"/>
                                      </a:lnTo>
                                      <a:lnTo>
                                        <a:pt x="392" y="39"/>
                                      </a:lnTo>
                                      <a:lnTo>
                                        <a:pt x="384" y="46"/>
                                      </a:lnTo>
                                      <a:lnTo>
                                        <a:pt x="379" y="52"/>
                                      </a:lnTo>
                                      <a:lnTo>
                                        <a:pt x="374" y="59"/>
                                      </a:lnTo>
                                      <a:lnTo>
                                        <a:pt x="371" y="65"/>
                                      </a:lnTo>
                                      <a:lnTo>
                                        <a:pt x="370" y="71"/>
                                      </a:lnTo>
                                      <a:lnTo>
                                        <a:pt x="368" y="76"/>
                                      </a:lnTo>
                                      <a:lnTo>
                                        <a:pt x="368" y="81"/>
                                      </a:lnTo>
                                      <a:lnTo>
                                        <a:pt x="369" y="86"/>
                                      </a:lnTo>
                                      <a:lnTo>
                                        <a:pt x="370" y="90"/>
                                      </a:lnTo>
                                      <a:lnTo>
                                        <a:pt x="372" y="95"/>
                                      </a:lnTo>
                                      <a:lnTo>
                                        <a:pt x="376" y="100"/>
                                      </a:lnTo>
                                      <a:lnTo>
                                        <a:pt x="396" y="133"/>
                                      </a:lnTo>
                                      <a:lnTo>
                                        <a:pt x="416" y="167"/>
                                      </a:lnTo>
                                      <a:lnTo>
                                        <a:pt x="436" y="200"/>
                                      </a:lnTo>
                                      <a:lnTo>
                                        <a:pt x="457" y="233"/>
                                      </a:lnTo>
                                      <a:lnTo>
                                        <a:pt x="477" y="267"/>
                                      </a:lnTo>
                                      <a:lnTo>
                                        <a:pt x="497" y="300"/>
                                      </a:lnTo>
                                      <a:lnTo>
                                        <a:pt x="517" y="333"/>
                                      </a:lnTo>
                                      <a:lnTo>
                                        <a:pt x="537" y="367"/>
                                      </a:lnTo>
                                      <a:lnTo>
                                        <a:pt x="557" y="400"/>
                                      </a:lnTo>
                                      <a:lnTo>
                                        <a:pt x="576" y="433"/>
                                      </a:lnTo>
                                      <a:lnTo>
                                        <a:pt x="596" y="467"/>
                                      </a:lnTo>
                                      <a:lnTo>
                                        <a:pt x="616" y="500"/>
                                      </a:lnTo>
                                      <a:lnTo>
                                        <a:pt x="636" y="533"/>
                                      </a:lnTo>
                                      <a:lnTo>
                                        <a:pt x="656" y="567"/>
                                      </a:lnTo>
                                      <a:lnTo>
                                        <a:pt x="676" y="600"/>
                                      </a:lnTo>
                                      <a:lnTo>
                                        <a:pt x="696" y="633"/>
                                      </a:lnTo>
                                      <a:lnTo>
                                        <a:pt x="717" y="667"/>
                                      </a:lnTo>
                                      <a:lnTo>
                                        <a:pt x="737" y="700"/>
                                      </a:lnTo>
                                      <a:lnTo>
                                        <a:pt x="757" y="733"/>
                                      </a:lnTo>
                                      <a:lnTo>
                                        <a:pt x="777" y="767"/>
                                      </a:lnTo>
                                      <a:lnTo>
                                        <a:pt x="779" y="770"/>
                                      </a:lnTo>
                                      <a:lnTo>
                                        <a:pt x="780" y="775"/>
                                      </a:lnTo>
                                      <a:lnTo>
                                        <a:pt x="773" y="770"/>
                                      </a:lnTo>
                                      <a:lnTo>
                                        <a:pt x="740" y="750"/>
                                      </a:lnTo>
                                      <a:lnTo>
                                        <a:pt x="707" y="730"/>
                                      </a:lnTo>
                                      <a:lnTo>
                                        <a:pt x="673" y="710"/>
                                      </a:lnTo>
                                      <a:lnTo>
                                        <a:pt x="640" y="690"/>
                                      </a:lnTo>
                                      <a:lnTo>
                                        <a:pt x="606" y="670"/>
                                      </a:lnTo>
                                      <a:lnTo>
                                        <a:pt x="573" y="650"/>
                                      </a:lnTo>
                                      <a:lnTo>
                                        <a:pt x="540" y="630"/>
                                      </a:lnTo>
                                      <a:lnTo>
                                        <a:pt x="506" y="610"/>
                                      </a:lnTo>
                                      <a:lnTo>
                                        <a:pt x="473" y="590"/>
                                      </a:lnTo>
                                      <a:lnTo>
                                        <a:pt x="439" y="570"/>
                                      </a:lnTo>
                                      <a:lnTo>
                                        <a:pt x="406" y="551"/>
                                      </a:lnTo>
                                      <a:lnTo>
                                        <a:pt x="372" y="531"/>
                                      </a:lnTo>
                                      <a:lnTo>
                                        <a:pt x="339" y="511"/>
                                      </a:lnTo>
                                      <a:lnTo>
                                        <a:pt x="306" y="491"/>
                                      </a:lnTo>
                                      <a:lnTo>
                                        <a:pt x="272" y="471"/>
                                      </a:lnTo>
                                      <a:lnTo>
                                        <a:pt x="239" y="451"/>
                                      </a:lnTo>
                                      <a:lnTo>
                                        <a:pt x="205" y="431"/>
                                      </a:lnTo>
                                      <a:lnTo>
                                        <a:pt x="172" y="411"/>
                                      </a:lnTo>
                                      <a:lnTo>
                                        <a:pt x="139" y="391"/>
                                      </a:lnTo>
                                      <a:lnTo>
                                        <a:pt x="105" y="371"/>
                                      </a:lnTo>
                                      <a:lnTo>
                                        <a:pt x="99" y="368"/>
                                      </a:lnTo>
                                      <a:lnTo>
                                        <a:pt x="95" y="366"/>
                                      </a:lnTo>
                                      <a:lnTo>
                                        <a:pt x="90" y="364"/>
                                      </a:lnTo>
                                      <a:lnTo>
                                        <a:pt x="86" y="363"/>
                                      </a:lnTo>
                                      <a:lnTo>
                                        <a:pt x="81" y="364"/>
                                      </a:lnTo>
                                      <a:lnTo>
                                        <a:pt x="76" y="364"/>
                                      </a:lnTo>
                                      <a:lnTo>
                                        <a:pt x="70" y="366"/>
                                      </a:lnTo>
                                      <a:lnTo>
                                        <a:pt x="64" y="369"/>
                                      </a:lnTo>
                                      <a:lnTo>
                                        <a:pt x="57" y="375"/>
                                      </a:lnTo>
                                      <a:lnTo>
                                        <a:pt x="50" y="380"/>
                                      </a:lnTo>
                                      <a:lnTo>
                                        <a:pt x="42" y="389"/>
                                      </a:lnTo>
                                      <a:lnTo>
                                        <a:pt x="31" y="399"/>
                                      </a:lnTo>
                                      <a:lnTo>
                                        <a:pt x="24" y="407"/>
                                      </a:lnTo>
                                      <a:lnTo>
                                        <a:pt x="17" y="413"/>
                                      </a:lnTo>
                                      <a:lnTo>
                                        <a:pt x="12" y="419"/>
                                      </a:lnTo>
                                      <a:lnTo>
                                        <a:pt x="7" y="426"/>
                                      </a:lnTo>
                                      <a:lnTo>
                                        <a:pt x="4" y="431"/>
                                      </a:lnTo>
                                      <a:lnTo>
                                        <a:pt x="2" y="436"/>
                                      </a:lnTo>
                                      <a:lnTo>
                                        <a:pt x="0" y="441"/>
                                      </a:lnTo>
                                      <a:lnTo>
                                        <a:pt x="0" y="446"/>
                                      </a:lnTo>
                                      <a:lnTo>
                                        <a:pt x="2" y="450"/>
                                      </a:lnTo>
                                      <a:lnTo>
                                        <a:pt x="3" y="455"/>
                                      </a:lnTo>
                                      <a:lnTo>
                                        <a:pt x="6" y="459"/>
                                      </a:lnTo>
                                      <a:lnTo>
                                        <a:pt x="12" y="465"/>
                                      </a:lnTo>
                                      <a:lnTo>
                                        <a:pt x="17" y="469"/>
                                      </a:lnTo>
                                      <a:lnTo>
                                        <a:pt x="21" y="472"/>
                                      </a:lnTo>
                                      <a:lnTo>
                                        <a:pt x="27" y="475"/>
                                      </a:lnTo>
                                      <a:lnTo>
                                        <a:pt x="32" y="479"/>
                                      </a:lnTo>
                                      <a:lnTo>
                                        <a:pt x="38" y="483"/>
                                      </a:lnTo>
                                      <a:lnTo>
                                        <a:pt x="45" y="487"/>
                                      </a:lnTo>
                                      <a:lnTo>
                                        <a:pt x="84" y="510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61" y="556"/>
                                      </a:lnTo>
                                      <a:lnTo>
                                        <a:pt x="200" y="578"/>
                                      </a:lnTo>
                                      <a:lnTo>
                                        <a:pt x="239" y="601"/>
                                      </a:lnTo>
                                      <a:lnTo>
                                        <a:pt x="278" y="623"/>
                                      </a:lnTo>
                                      <a:lnTo>
                                        <a:pt x="317" y="646"/>
                                      </a:lnTo>
                                      <a:lnTo>
                                        <a:pt x="356" y="669"/>
                                      </a:lnTo>
                                      <a:lnTo>
                                        <a:pt x="394" y="691"/>
                                      </a:lnTo>
                                      <a:lnTo>
                                        <a:pt x="433" y="714"/>
                                      </a:lnTo>
                                      <a:lnTo>
                                        <a:pt x="472" y="736"/>
                                      </a:lnTo>
                                      <a:lnTo>
                                        <a:pt x="511" y="759"/>
                                      </a:lnTo>
                                      <a:lnTo>
                                        <a:pt x="550" y="781"/>
                                      </a:lnTo>
                                      <a:lnTo>
                                        <a:pt x="589" y="804"/>
                                      </a:lnTo>
                                      <a:lnTo>
                                        <a:pt x="628" y="827"/>
                                      </a:lnTo>
                                      <a:lnTo>
                                        <a:pt x="667" y="849"/>
                                      </a:lnTo>
                                      <a:lnTo>
                                        <a:pt x="705" y="872"/>
                                      </a:lnTo>
                                      <a:lnTo>
                                        <a:pt x="744" y="895"/>
                                      </a:lnTo>
                                      <a:lnTo>
                                        <a:pt x="783" y="917"/>
                                      </a:lnTo>
                                      <a:lnTo>
                                        <a:pt x="822" y="940"/>
                                      </a:lnTo>
                                      <a:lnTo>
                                        <a:pt x="828" y="944"/>
                                      </a:lnTo>
                                      <a:lnTo>
                                        <a:pt x="833" y="946"/>
                                      </a:lnTo>
                                      <a:lnTo>
                                        <a:pt x="840" y="947"/>
                                      </a:lnTo>
                                      <a:lnTo>
                                        <a:pt x="846" y="948"/>
                                      </a:lnTo>
                                      <a:lnTo>
                                        <a:pt x="851" y="947"/>
                                      </a:lnTo>
                                      <a:lnTo>
                                        <a:pt x="858" y="944"/>
                                      </a:lnTo>
                                      <a:lnTo>
                                        <a:pt x="865" y="942"/>
                                      </a:lnTo>
                                      <a:lnTo>
                                        <a:pt x="872" y="938"/>
                                      </a:lnTo>
                                      <a:lnTo>
                                        <a:pt x="880" y="9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1C1C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39" name="Group 326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226" y="3750"/>
                                  <a:ext cx="1076" cy="991"/>
                                  <a:chOff x="9226" y="3750"/>
                                  <a:chExt cx="1076" cy="991"/>
                                </a:xfrm>
                              </wpg:grpSpPr>
                              <wps:wsp>
                                <wps:cNvPr id="40" name="Freeform 326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226" y="3750"/>
                                    <a:ext cx="1076" cy="991"/>
                                  </a:xfrm>
                                  <a:custGeom>
                                    <a:avLst/>
                                    <a:gdLst>
                                      <a:gd name="T0" fmla="+- 0 9227 9226"/>
                                      <a:gd name="T1" fmla="*/ T0 w 1076"/>
                                      <a:gd name="T2" fmla="+- 0 4070 3750"/>
                                      <a:gd name="T3" fmla="*/ 4070 h 991"/>
                                      <a:gd name="T4" fmla="+- 0 9883 9226"/>
                                      <a:gd name="T5" fmla="*/ T4 w 1076"/>
                                      <a:gd name="T6" fmla="+- 0 4732 3750"/>
                                      <a:gd name="T7" fmla="*/ 4732 h 991"/>
                                      <a:gd name="T8" fmla="+- 0 9903 9226"/>
                                      <a:gd name="T9" fmla="*/ T8 w 1076"/>
                                      <a:gd name="T10" fmla="+- 0 4741 3750"/>
                                      <a:gd name="T11" fmla="*/ 4741 h 991"/>
                                      <a:gd name="T12" fmla="+- 0 9926 9226"/>
                                      <a:gd name="T13" fmla="*/ T12 w 1076"/>
                                      <a:gd name="T14" fmla="+- 0 4731 3750"/>
                                      <a:gd name="T15" fmla="*/ 4731 h 991"/>
                                      <a:gd name="T16" fmla="+- 0 9958 9226"/>
                                      <a:gd name="T17" fmla="*/ T16 w 1076"/>
                                      <a:gd name="T18" fmla="+- 0 4702 3750"/>
                                      <a:gd name="T19" fmla="*/ 4702 h 991"/>
                                      <a:gd name="T20" fmla="+- 0 9977 9226"/>
                                      <a:gd name="T21" fmla="*/ T20 w 1076"/>
                                      <a:gd name="T22" fmla="+- 0 4675 3750"/>
                                      <a:gd name="T23" fmla="*/ 4675 h 991"/>
                                      <a:gd name="T24" fmla="+- 0 9978 9226"/>
                                      <a:gd name="T25" fmla="*/ T24 w 1076"/>
                                      <a:gd name="T26" fmla="+- 0 4656 3750"/>
                                      <a:gd name="T27" fmla="*/ 4656 h 991"/>
                                      <a:gd name="T28" fmla="+- 0 9948 9226"/>
                                      <a:gd name="T29" fmla="*/ T28 w 1076"/>
                                      <a:gd name="T30" fmla="+- 0 4622 3750"/>
                                      <a:gd name="T31" fmla="*/ 4622 h 991"/>
                                      <a:gd name="T32" fmla="+- 0 9858 9226"/>
                                      <a:gd name="T33" fmla="*/ T32 w 1076"/>
                                      <a:gd name="T34" fmla="+- 0 4532 3750"/>
                                      <a:gd name="T35" fmla="*/ 4532 h 991"/>
                                      <a:gd name="T36" fmla="+- 0 9767 9226"/>
                                      <a:gd name="T37" fmla="*/ T36 w 1076"/>
                                      <a:gd name="T38" fmla="+- 0 4441 3750"/>
                                      <a:gd name="T39" fmla="*/ 4441 h 991"/>
                                      <a:gd name="T40" fmla="+- 0 9677 9226"/>
                                      <a:gd name="T41" fmla="*/ T40 w 1076"/>
                                      <a:gd name="T42" fmla="+- 0 4351 3750"/>
                                      <a:gd name="T43" fmla="*/ 4351 h 991"/>
                                      <a:gd name="T44" fmla="+- 0 9586 9226"/>
                                      <a:gd name="T45" fmla="*/ T44 w 1076"/>
                                      <a:gd name="T46" fmla="+- 0 4260 3750"/>
                                      <a:gd name="T47" fmla="*/ 4260 h 991"/>
                                      <a:gd name="T48" fmla="+- 0 9517 9226"/>
                                      <a:gd name="T49" fmla="*/ T48 w 1076"/>
                                      <a:gd name="T50" fmla="+- 0 4188 3750"/>
                                      <a:gd name="T51" fmla="*/ 4188 h 991"/>
                                      <a:gd name="T52" fmla="+- 0 9499 9226"/>
                                      <a:gd name="T53" fmla="*/ T52 w 1076"/>
                                      <a:gd name="T54" fmla="+- 0 4102 3750"/>
                                      <a:gd name="T55" fmla="*/ 4102 h 991"/>
                                      <a:gd name="T56" fmla="+- 0 9494 9226"/>
                                      <a:gd name="T57" fmla="*/ T56 w 1076"/>
                                      <a:gd name="T58" fmla="+- 0 4027 3750"/>
                                      <a:gd name="T59" fmla="*/ 4027 h 991"/>
                                      <a:gd name="T60" fmla="+- 0 9517 9226"/>
                                      <a:gd name="T61" fmla="*/ T60 w 1076"/>
                                      <a:gd name="T62" fmla="+- 0 3947 3750"/>
                                      <a:gd name="T63" fmla="*/ 3947 h 991"/>
                                      <a:gd name="T64" fmla="+- 0 9586 9226"/>
                                      <a:gd name="T65" fmla="*/ T64 w 1076"/>
                                      <a:gd name="T66" fmla="+- 0 3902 3750"/>
                                      <a:gd name="T67" fmla="*/ 3902 h 991"/>
                                      <a:gd name="T68" fmla="+- 0 9677 9226"/>
                                      <a:gd name="T69" fmla="*/ T68 w 1076"/>
                                      <a:gd name="T70" fmla="+- 0 3917 3750"/>
                                      <a:gd name="T71" fmla="*/ 3917 h 991"/>
                                      <a:gd name="T72" fmla="+- 0 9749 9226"/>
                                      <a:gd name="T73" fmla="*/ T72 w 1076"/>
                                      <a:gd name="T74" fmla="+- 0 3960 3750"/>
                                      <a:gd name="T75" fmla="*/ 3960 h 991"/>
                                      <a:gd name="T76" fmla="+- 0 9810 9226"/>
                                      <a:gd name="T77" fmla="*/ T76 w 1076"/>
                                      <a:gd name="T78" fmla="+- 0 4013 3750"/>
                                      <a:gd name="T79" fmla="*/ 4013 h 991"/>
                                      <a:gd name="T80" fmla="+- 0 9884 9226"/>
                                      <a:gd name="T81" fmla="*/ T80 w 1076"/>
                                      <a:gd name="T82" fmla="+- 0 4087 3750"/>
                                      <a:gd name="T83" fmla="*/ 4087 h 991"/>
                                      <a:gd name="T84" fmla="+- 0 9960 9226"/>
                                      <a:gd name="T85" fmla="*/ T84 w 1076"/>
                                      <a:gd name="T86" fmla="+- 0 4163 3750"/>
                                      <a:gd name="T87" fmla="*/ 4163 h 991"/>
                                      <a:gd name="T88" fmla="+- 0 10035 9226"/>
                                      <a:gd name="T89" fmla="*/ T88 w 1076"/>
                                      <a:gd name="T90" fmla="+- 0 4239 3750"/>
                                      <a:gd name="T91" fmla="*/ 4239 h 991"/>
                                      <a:gd name="T92" fmla="+- 0 10111 9226"/>
                                      <a:gd name="T93" fmla="*/ T92 w 1076"/>
                                      <a:gd name="T94" fmla="+- 0 4314 3750"/>
                                      <a:gd name="T95" fmla="*/ 4314 h 991"/>
                                      <a:gd name="T96" fmla="+- 0 10187 9226"/>
                                      <a:gd name="T97" fmla="*/ T96 w 1076"/>
                                      <a:gd name="T98" fmla="+- 0 4390 3750"/>
                                      <a:gd name="T99" fmla="*/ 4390 h 991"/>
                                      <a:gd name="T100" fmla="+- 0 10217 9226"/>
                                      <a:gd name="T101" fmla="*/ T100 w 1076"/>
                                      <a:gd name="T102" fmla="+- 0 4417 3750"/>
                                      <a:gd name="T103" fmla="*/ 4417 h 991"/>
                                      <a:gd name="T104" fmla="+- 0 10237 9226"/>
                                      <a:gd name="T105" fmla="*/ T104 w 1076"/>
                                      <a:gd name="T106" fmla="+- 0 4416 3750"/>
                                      <a:gd name="T107" fmla="*/ 4416 h 991"/>
                                      <a:gd name="T108" fmla="+- 0 10263 9226"/>
                                      <a:gd name="T109" fmla="*/ T108 w 1076"/>
                                      <a:gd name="T110" fmla="+- 0 4397 3750"/>
                                      <a:gd name="T111" fmla="*/ 4397 h 991"/>
                                      <a:gd name="T112" fmla="+- 0 10292 9226"/>
                                      <a:gd name="T113" fmla="*/ T112 w 1076"/>
                                      <a:gd name="T114" fmla="+- 0 4365 3750"/>
                                      <a:gd name="T115" fmla="*/ 4365 h 991"/>
                                      <a:gd name="T116" fmla="+- 0 10302 9226"/>
                                      <a:gd name="T117" fmla="*/ T116 w 1076"/>
                                      <a:gd name="T118" fmla="+- 0 4342 3750"/>
                                      <a:gd name="T119" fmla="*/ 4342 h 991"/>
                                      <a:gd name="T120" fmla="+- 0 10297 9226"/>
                                      <a:gd name="T121" fmla="*/ T120 w 1076"/>
                                      <a:gd name="T122" fmla="+- 0 4326 3750"/>
                                      <a:gd name="T123" fmla="*/ 4326 h 991"/>
                                      <a:gd name="T124" fmla="+- 0 10234 9226"/>
                                      <a:gd name="T125" fmla="*/ T124 w 1076"/>
                                      <a:gd name="T126" fmla="+- 0 4263 3750"/>
                                      <a:gd name="T127" fmla="*/ 4263 h 991"/>
                                      <a:gd name="T128" fmla="+- 0 10155 9226"/>
                                      <a:gd name="T129" fmla="*/ T128 w 1076"/>
                                      <a:gd name="T130" fmla="+- 0 4184 3750"/>
                                      <a:gd name="T131" fmla="*/ 4184 h 991"/>
                                      <a:gd name="T132" fmla="+- 0 9997 9226"/>
                                      <a:gd name="T133" fmla="*/ T132 w 1076"/>
                                      <a:gd name="T134" fmla="+- 0 4026 3750"/>
                                      <a:gd name="T135" fmla="*/ 4026 h 991"/>
                                      <a:gd name="T136" fmla="+- 0 9918 9226"/>
                                      <a:gd name="T137" fmla="*/ T136 w 1076"/>
                                      <a:gd name="T138" fmla="+- 0 3947 3750"/>
                                      <a:gd name="T139" fmla="*/ 3947 h 991"/>
                                      <a:gd name="T140" fmla="+- 0 9844 9226"/>
                                      <a:gd name="T141" fmla="*/ T140 w 1076"/>
                                      <a:gd name="T142" fmla="+- 0 3876 3750"/>
                                      <a:gd name="T143" fmla="*/ 3876 h 991"/>
                                      <a:gd name="T144" fmla="+- 0 9785 9226"/>
                                      <a:gd name="T145" fmla="*/ T144 w 1076"/>
                                      <a:gd name="T146" fmla="+- 0 3827 3750"/>
                                      <a:gd name="T147" fmla="*/ 3827 h 991"/>
                                      <a:gd name="T148" fmla="+- 0 9710 9226"/>
                                      <a:gd name="T149" fmla="*/ T148 w 1076"/>
                                      <a:gd name="T150" fmla="+- 0 3781 3750"/>
                                      <a:gd name="T151" fmla="*/ 3781 h 991"/>
                                      <a:gd name="T152" fmla="+- 0 9624 9226"/>
                                      <a:gd name="T153" fmla="*/ T152 w 1076"/>
                                      <a:gd name="T154" fmla="+- 0 3753 3750"/>
                                      <a:gd name="T155" fmla="*/ 3753 h 991"/>
                                      <a:gd name="T156" fmla="+- 0 9545 9226"/>
                                      <a:gd name="T157" fmla="*/ T156 w 1076"/>
                                      <a:gd name="T158" fmla="+- 0 3754 3750"/>
                                      <a:gd name="T159" fmla="*/ 3754 h 991"/>
                                      <a:gd name="T160" fmla="+- 0 9460 9226"/>
                                      <a:gd name="T161" fmla="*/ T160 w 1076"/>
                                      <a:gd name="T162" fmla="+- 0 3798 3750"/>
                                      <a:gd name="T163" fmla="*/ 3798 h 991"/>
                                      <a:gd name="T164" fmla="+- 0 9410 9226"/>
                                      <a:gd name="T165" fmla="*/ T164 w 1076"/>
                                      <a:gd name="T166" fmla="+- 0 3860 3750"/>
                                      <a:gd name="T167" fmla="*/ 3860 h 991"/>
                                      <a:gd name="T168" fmla="+- 0 9388 9226"/>
                                      <a:gd name="T169" fmla="*/ T168 w 1076"/>
                                      <a:gd name="T170" fmla="+- 0 3948 3750"/>
                                      <a:gd name="T171" fmla="*/ 3948 h 991"/>
                                      <a:gd name="T172" fmla="+- 0 9390 9226"/>
                                      <a:gd name="T173" fmla="*/ T172 w 1076"/>
                                      <a:gd name="T174" fmla="+- 0 4025 3750"/>
                                      <a:gd name="T175" fmla="*/ 4025 h 991"/>
                                      <a:gd name="T176" fmla="+- 0 9400 9226"/>
                                      <a:gd name="T177" fmla="*/ T176 w 1076"/>
                                      <a:gd name="T178" fmla="+- 0 4091 3750"/>
                                      <a:gd name="T179" fmla="*/ 4091 h 991"/>
                                      <a:gd name="T180" fmla="+- 0 9343 9226"/>
                                      <a:gd name="T181" fmla="*/ T180 w 1076"/>
                                      <a:gd name="T182" fmla="+- 0 4034 3750"/>
                                      <a:gd name="T183" fmla="*/ 4034 h 991"/>
                                      <a:gd name="T184" fmla="+- 0 9307 9226"/>
                                      <a:gd name="T185" fmla="*/ T184 w 1076"/>
                                      <a:gd name="T186" fmla="+- 0 3999 3750"/>
                                      <a:gd name="T187" fmla="*/ 3999 h 991"/>
                                      <a:gd name="T188" fmla="+- 0 9285 9226"/>
                                      <a:gd name="T189" fmla="*/ T188 w 1076"/>
                                      <a:gd name="T190" fmla="+- 0 3997 3750"/>
                                      <a:gd name="T191" fmla="*/ 3997 h 991"/>
                                      <a:gd name="T192" fmla="+- 0 9261 9226"/>
                                      <a:gd name="T193" fmla="*/ T192 w 1076"/>
                                      <a:gd name="T194" fmla="+- 0 4015 3750"/>
                                      <a:gd name="T195" fmla="*/ 4015 h 991"/>
                                      <a:gd name="T196" fmla="+- 0 9235 9226"/>
                                      <a:gd name="T197" fmla="*/ T196 w 1076"/>
                                      <a:gd name="T198" fmla="+- 0 4043 3750"/>
                                      <a:gd name="T199" fmla="*/ 4043 h 991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  <a:cxn ang="0">
                                        <a:pos x="T33" y="T35"/>
                                      </a:cxn>
                                      <a:cxn ang="0">
                                        <a:pos x="T37" y="T39"/>
                                      </a:cxn>
                                      <a:cxn ang="0">
                                        <a:pos x="T41" y="T43"/>
                                      </a:cxn>
                                      <a:cxn ang="0">
                                        <a:pos x="T45" y="T47"/>
                                      </a:cxn>
                                      <a:cxn ang="0">
                                        <a:pos x="T49" y="T51"/>
                                      </a:cxn>
                                      <a:cxn ang="0">
                                        <a:pos x="T53" y="T55"/>
                                      </a:cxn>
                                      <a:cxn ang="0">
                                        <a:pos x="T57" y="T59"/>
                                      </a:cxn>
                                      <a:cxn ang="0">
                                        <a:pos x="T61" y="T63"/>
                                      </a:cxn>
                                      <a:cxn ang="0">
                                        <a:pos x="T65" y="T67"/>
                                      </a:cxn>
                                      <a:cxn ang="0">
                                        <a:pos x="T69" y="T71"/>
                                      </a:cxn>
                                      <a:cxn ang="0">
                                        <a:pos x="T73" y="T75"/>
                                      </a:cxn>
                                      <a:cxn ang="0">
                                        <a:pos x="T77" y="T79"/>
                                      </a:cxn>
                                      <a:cxn ang="0">
                                        <a:pos x="T81" y="T83"/>
                                      </a:cxn>
                                      <a:cxn ang="0">
                                        <a:pos x="T85" y="T87"/>
                                      </a:cxn>
                                      <a:cxn ang="0">
                                        <a:pos x="T89" y="T91"/>
                                      </a:cxn>
                                      <a:cxn ang="0">
                                        <a:pos x="T93" y="T95"/>
                                      </a:cxn>
                                      <a:cxn ang="0">
                                        <a:pos x="T97" y="T99"/>
                                      </a:cxn>
                                      <a:cxn ang="0">
                                        <a:pos x="T101" y="T103"/>
                                      </a:cxn>
                                      <a:cxn ang="0">
                                        <a:pos x="T105" y="T107"/>
                                      </a:cxn>
                                      <a:cxn ang="0">
                                        <a:pos x="T109" y="T111"/>
                                      </a:cxn>
                                      <a:cxn ang="0">
                                        <a:pos x="T113" y="T115"/>
                                      </a:cxn>
                                      <a:cxn ang="0">
                                        <a:pos x="T117" y="T119"/>
                                      </a:cxn>
                                      <a:cxn ang="0">
                                        <a:pos x="T121" y="T123"/>
                                      </a:cxn>
                                      <a:cxn ang="0">
                                        <a:pos x="T125" y="T127"/>
                                      </a:cxn>
                                      <a:cxn ang="0">
                                        <a:pos x="T129" y="T131"/>
                                      </a:cxn>
                                      <a:cxn ang="0">
                                        <a:pos x="T133" y="T135"/>
                                      </a:cxn>
                                      <a:cxn ang="0">
                                        <a:pos x="T137" y="T139"/>
                                      </a:cxn>
                                      <a:cxn ang="0">
                                        <a:pos x="T141" y="T143"/>
                                      </a:cxn>
                                      <a:cxn ang="0">
                                        <a:pos x="T145" y="T147"/>
                                      </a:cxn>
                                      <a:cxn ang="0">
                                        <a:pos x="T149" y="T151"/>
                                      </a:cxn>
                                      <a:cxn ang="0">
                                        <a:pos x="T153" y="T155"/>
                                      </a:cxn>
                                      <a:cxn ang="0">
                                        <a:pos x="T157" y="T159"/>
                                      </a:cxn>
                                      <a:cxn ang="0">
                                        <a:pos x="T161" y="T163"/>
                                      </a:cxn>
                                      <a:cxn ang="0">
                                        <a:pos x="T165" y="T167"/>
                                      </a:cxn>
                                      <a:cxn ang="0">
                                        <a:pos x="T169" y="T171"/>
                                      </a:cxn>
                                      <a:cxn ang="0">
                                        <a:pos x="T173" y="T175"/>
                                      </a:cxn>
                                      <a:cxn ang="0">
                                        <a:pos x="T177" y="T179"/>
                                      </a:cxn>
                                      <a:cxn ang="0">
                                        <a:pos x="T181" y="T183"/>
                                      </a:cxn>
                                      <a:cxn ang="0">
                                        <a:pos x="T185" y="T187"/>
                                      </a:cxn>
                                      <a:cxn ang="0">
                                        <a:pos x="T189" y="T191"/>
                                      </a:cxn>
                                      <a:cxn ang="0">
                                        <a:pos x="T193" y="T195"/>
                                      </a:cxn>
                                      <a:cxn ang="0">
                                        <a:pos x="T197" y="T199"/>
                                      </a:cxn>
                                    </a:cxnLst>
                                    <a:rect l="0" t="0" r="r" b="b"/>
                                    <a:pathLst>
                                      <a:path w="1076" h="991">
                                        <a:moveTo>
                                          <a:pt x="2" y="304"/>
                                        </a:moveTo>
                                        <a:lnTo>
                                          <a:pt x="1" y="309"/>
                                        </a:lnTo>
                                        <a:lnTo>
                                          <a:pt x="0" y="315"/>
                                        </a:lnTo>
                                        <a:lnTo>
                                          <a:pt x="1" y="320"/>
                                        </a:lnTo>
                                        <a:lnTo>
                                          <a:pt x="4" y="327"/>
                                        </a:lnTo>
                                        <a:lnTo>
                                          <a:pt x="7" y="331"/>
                                        </a:lnTo>
                                        <a:lnTo>
                                          <a:pt x="10" y="335"/>
                                        </a:lnTo>
                                        <a:lnTo>
                                          <a:pt x="657" y="982"/>
                                        </a:lnTo>
                                        <a:lnTo>
                                          <a:pt x="661" y="985"/>
                                        </a:lnTo>
                                        <a:lnTo>
                                          <a:pt x="665" y="988"/>
                                        </a:lnTo>
                                        <a:lnTo>
                                          <a:pt x="673" y="991"/>
                                        </a:lnTo>
                                        <a:lnTo>
                                          <a:pt x="677" y="991"/>
                                        </a:lnTo>
                                        <a:lnTo>
                                          <a:pt x="683" y="989"/>
                                        </a:lnTo>
                                        <a:lnTo>
                                          <a:pt x="688" y="989"/>
                                        </a:lnTo>
                                        <a:lnTo>
                                          <a:pt x="694" y="986"/>
                                        </a:lnTo>
                                        <a:lnTo>
                                          <a:pt x="700" y="981"/>
                                        </a:lnTo>
                                        <a:lnTo>
                                          <a:pt x="707" y="975"/>
                                        </a:lnTo>
                                        <a:lnTo>
                                          <a:pt x="714" y="969"/>
                                        </a:lnTo>
                                        <a:lnTo>
                                          <a:pt x="723" y="961"/>
                                        </a:lnTo>
                                        <a:lnTo>
                                          <a:pt x="732" y="952"/>
                                        </a:lnTo>
                                        <a:lnTo>
                                          <a:pt x="738" y="944"/>
                                        </a:lnTo>
                                        <a:lnTo>
                                          <a:pt x="743" y="938"/>
                                        </a:lnTo>
                                        <a:lnTo>
                                          <a:pt x="748" y="931"/>
                                        </a:lnTo>
                                        <a:lnTo>
                                          <a:pt x="751" y="925"/>
                                        </a:lnTo>
                                        <a:lnTo>
                                          <a:pt x="752" y="920"/>
                                        </a:lnTo>
                                        <a:lnTo>
                                          <a:pt x="753" y="915"/>
                                        </a:lnTo>
                                        <a:lnTo>
                                          <a:pt x="753" y="911"/>
                                        </a:lnTo>
                                        <a:lnTo>
                                          <a:pt x="752" y="906"/>
                                        </a:lnTo>
                                        <a:lnTo>
                                          <a:pt x="751" y="902"/>
                                        </a:lnTo>
                                        <a:lnTo>
                                          <a:pt x="748" y="898"/>
                                        </a:lnTo>
                                        <a:lnTo>
                                          <a:pt x="745" y="895"/>
                                        </a:lnTo>
                                        <a:lnTo>
                                          <a:pt x="722" y="872"/>
                                        </a:lnTo>
                                        <a:lnTo>
                                          <a:pt x="699" y="849"/>
                                        </a:lnTo>
                                        <a:lnTo>
                                          <a:pt x="677" y="827"/>
                                        </a:lnTo>
                                        <a:lnTo>
                                          <a:pt x="654" y="804"/>
                                        </a:lnTo>
                                        <a:lnTo>
                                          <a:pt x="632" y="782"/>
                                        </a:lnTo>
                                        <a:lnTo>
                                          <a:pt x="609" y="759"/>
                                        </a:lnTo>
                                        <a:lnTo>
                                          <a:pt x="586" y="736"/>
                                        </a:lnTo>
                                        <a:lnTo>
                                          <a:pt x="564" y="714"/>
                                        </a:lnTo>
                                        <a:lnTo>
                                          <a:pt x="541" y="691"/>
                                        </a:lnTo>
                                        <a:lnTo>
                                          <a:pt x="518" y="668"/>
                                        </a:lnTo>
                                        <a:lnTo>
                                          <a:pt x="496" y="646"/>
                                        </a:lnTo>
                                        <a:lnTo>
                                          <a:pt x="473" y="623"/>
                                        </a:lnTo>
                                        <a:lnTo>
                                          <a:pt x="451" y="601"/>
                                        </a:lnTo>
                                        <a:lnTo>
                                          <a:pt x="428" y="578"/>
                                        </a:lnTo>
                                        <a:lnTo>
                                          <a:pt x="405" y="555"/>
                                        </a:lnTo>
                                        <a:lnTo>
                                          <a:pt x="383" y="533"/>
                                        </a:lnTo>
                                        <a:lnTo>
                                          <a:pt x="360" y="510"/>
                                        </a:lnTo>
                                        <a:lnTo>
                                          <a:pt x="337" y="487"/>
                                        </a:lnTo>
                                        <a:lnTo>
                                          <a:pt x="315" y="465"/>
                                        </a:lnTo>
                                        <a:lnTo>
                                          <a:pt x="292" y="442"/>
                                        </a:lnTo>
                                        <a:lnTo>
                                          <a:pt x="291" y="438"/>
                                        </a:lnTo>
                                        <a:lnTo>
                                          <a:pt x="285" y="415"/>
                                        </a:lnTo>
                                        <a:lnTo>
                                          <a:pt x="280" y="393"/>
                                        </a:lnTo>
                                        <a:lnTo>
                                          <a:pt x="276" y="372"/>
                                        </a:lnTo>
                                        <a:lnTo>
                                          <a:pt x="273" y="352"/>
                                        </a:lnTo>
                                        <a:lnTo>
                                          <a:pt x="271" y="332"/>
                                        </a:lnTo>
                                        <a:lnTo>
                                          <a:pt x="269" y="314"/>
                                        </a:lnTo>
                                        <a:lnTo>
                                          <a:pt x="268" y="297"/>
                                        </a:lnTo>
                                        <a:lnTo>
                                          <a:pt x="268" y="277"/>
                                        </a:lnTo>
                                        <a:lnTo>
                                          <a:pt x="270" y="254"/>
                                        </a:lnTo>
                                        <a:lnTo>
                                          <a:pt x="275" y="233"/>
                                        </a:lnTo>
                                        <a:lnTo>
                                          <a:pt x="281" y="214"/>
                                        </a:lnTo>
                                        <a:lnTo>
                                          <a:pt x="291" y="197"/>
                                        </a:lnTo>
                                        <a:lnTo>
                                          <a:pt x="302" y="184"/>
                                        </a:lnTo>
                                        <a:lnTo>
                                          <a:pt x="323" y="166"/>
                                        </a:lnTo>
                                        <a:lnTo>
                                          <a:pt x="341" y="157"/>
                                        </a:lnTo>
                                        <a:lnTo>
                                          <a:pt x="360" y="152"/>
                                        </a:lnTo>
                                        <a:lnTo>
                                          <a:pt x="388" y="150"/>
                                        </a:lnTo>
                                        <a:lnTo>
                                          <a:pt x="408" y="152"/>
                                        </a:lnTo>
                                        <a:lnTo>
                                          <a:pt x="429" y="158"/>
                                        </a:lnTo>
                                        <a:lnTo>
                                          <a:pt x="451" y="167"/>
                                        </a:lnTo>
                                        <a:lnTo>
                                          <a:pt x="469" y="176"/>
                                        </a:lnTo>
                                        <a:lnTo>
                                          <a:pt x="487" y="186"/>
                                        </a:lnTo>
                                        <a:lnTo>
                                          <a:pt x="505" y="197"/>
                                        </a:lnTo>
                                        <a:lnTo>
                                          <a:pt x="523" y="210"/>
                                        </a:lnTo>
                                        <a:lnTo>
                                          <a:pt x="537" y="221"/>
                                        </a:lnTo>
                                        <a:lnTo>
                                          <a:pt x="552" y="234"/>
                                        </a:lnTo>
                                        <a:lnTo>
                                          <a:pt x="567" y="248"/>
                                        </a:lnTo>
                                        <a:lnTo>
                                          <a:pt x="584" y="263"/>
                                        </a:lnTo>
                                        <a:lnTo>
                                          <a:pt x="601" y="280"/>
                                        </a:lnTo>
                                        <a:lnTo>
                                          <a:pt x="620" y="299"/>
                                        </a:lnTo>
                                        <a:lnTo>
                                          <a:pt x="639" y="318"/>
                                        </a:lnTo>
                                        <a:lnTo>
                                          <a:pt x="658" y="337"/>
                                        </a:lnTo>
                                        <a:lnTo>
                                          <a:pt x="677" y="356"/>
                                        </a:lnTo>
                                        <a:lnTo>
                                          <a:pt x="696" y="375"/>
                                        </a:lnTo>
                                        <a:lnTo>
                                          <a:pt x="715" y="394"/>
                                        </a:lnTo>
                                        <a:lnTo>
                                          <a:pt x="734" y="413"/>
                                        </a:lnTo>
                                        <a:lnTo>
                                          <a:pt x="753" y="432"/>
                                        </a:lnTo>
                                        <a:lnTo>
                                          <a:pt x="772" y="451"/>
                                        </a:lnTo>
                                        <a:lnTo>
                                          <a:pt x="790" y="470"/>
                                        </a:lnTo>
                                        <a:lnTo>
                                          <a:pt x="809" y="489"/>
                                        </a:lnTo>
                                        <a:lnTo>
                                          <a:pt x="828" y="508"/>
                                        </a:lnTo>
                                        <a:lnTo>
                                          <a:pt x="847" y="527"/>
                                        </a:lnTo>
                                        <a:lnTo>
                                          <a:pt x="866" y="546"/>
                                        </a:lnTo>
                                        <a:lnTo>
                                          <a:pt x="885" y="564"/>
                                        </a:lnTo>
                                        <a:lnTo>
                                          <a:pt x="904" y="583"/>
                                        </a:lnTo>
                                        <a:lnTo>
                                          <a:pt x="923" y="602"/>
                                        </a:lnTo>
                                        <a:lnTo>
                                          <a:pt x="942" y="621"/>
                                        </a:lnTo>
                                        <a:lnTo>
                                          <a:pt x="961" y="640"/>
                                        </a:lnTo>
                                        <a:lnTo>
                                          <a:pt x="980" y="659"/>
                                        </a:lnTo>
                                        <a:lnTo>
                                          <a:pt x="984" y="663"/>
                                        </a:lnTo>
                                        <a:lnTo>
                                          <a:pt x="988" y="666"/>
                                        </a:lnTo>
                                        <a:lnTo>
                                          <a:pt x="991" y="667"/>
                                        </a:lnTo>
                                        <a:lnTo>
                                          <a:pt x="996" y="668"/>
                                        </a:lnTo>
                                        <a:lnTo>
                                          <a:pt x="1000" y="668"/>
                                        </a:lnTo>
                                        <a:lnTo>
                                          <a:pt x="1005" y="667"/>
                                        </a:lnTo>
                                        <a:lnTo>
                                          <a:pt x="1011" y="666"/>
                                        </a:lnTo>
                                        <a:lnTo>
                                          <a:pt x="1016" y="663"/>
                                        </a:lnTo>
                                        <a:lnTo>
                                          <a:pt x="1023" y="658"/>
                                        </a:lnTo>
                                        <a:lnTo>
                                          <a:pt x="1030" y="653"/>
                                        </a:lnTo>
                                        <a:lnTo>
                                          <a:pt x="1037" y="647"/>
                                        </a:lnTo>
                                        <a:lnTo>
                                          <a:pt x="1046" y="638"/>
                                        </a:lnTo>
                                        <a:lnTo>
                                          <a:pt x="1055" y="629"/>
                                        </a:lnTo>
                                        <a:lnTo>
                                          <a:pt x="1061" y="622"/>
                                        </a:lnTo>
                                        <a:lnTo>
                                          <a:pt x="1066" y="615"/>
                                        </a:lnTo>
                                        <a:lnTo>
                                          <a:pt x="1071" y="608"/>
                                        </a:lnTo>
                                        <a:lnTo>
                                          <a:pt x="1074" y="603"/>
                                        </a:lnTo>
                                        <a:lnTo>
                                          <a:pt x="1075" y="597"/>
                                        </a:lnTo>
                                        <a:lnTo>
                                          <a:pt x="1076" y="592"/>
                                        </a:lnTo>
                                        <a:lnTo>
                                          <a:pt x="1076" y="588"/>
                                        </a:lnTo>
                                        <a:lnTo>
                                          <a:pt x="1074" y="583"/>
                                        </a:lnTo>
                                        <a:lnTo>
                                          <a:pt x="1074" y="580"/>
                                        </a:lnTo>
                                        <a:lnTo>
                                          <a:pt x="1071" y="576"/>
                                        </a:lnTo>
                                        <a:lnTo>
                                          <a:pt x="1067" y="572"/>
                                        </a:lnTo>
                                        <a:lnTo>
                                          <a:pt x="1047" y="552"/>
                                        </a:lnTo>
                                        <a:lnTo>
                                          <a:pt x="1028" y="532"/>
                                        </a:lnTo>
                                        <a:lnTo>
                                          <a:pt x="1008" y="513"/>
                                        </a:lnTo>
                                        <a:lnTo>
                                          <a:pt x="988" y="493"/>
                                        </a:lnTo>
                                        <a:lnTo>
                                          <a:pt x="969" y="473"/>
                                        </a:lnTo>
                                        <a:lnTo>
                                          <a:pt x="949" y="454"/>
                                        </a:lnTo>
                                        <a:lnTo>
                                          <a:pt x="929" y="434"/>
                                        </a:lnTo>
                                        <a:lnTo>
                                          <a:pt x="830" y="335"/>
                                        </a:lnTo>
                                        <a:lnTo>
                                          <a:pt x="811" y="315"/>
                                        </a:lnTo>
                                        <a:lnTo>
                                          <a:pt x="791" y="296"/>
                                        </a:lnTo>
                                        <a:lnTo>
                                          <a:pt x="771" y="276"/>
                                        </a:lnTo>
                                        <a:lnTo>
                                          <a:pt x="751" y="256"/>
                                        </a:lnTo>
                                        <a:lnTo>
                                          <a:pt x="732" y="236"/>
                                        </a:lnTo>
                                        <a:lnTo>
                                          <a:pt x="712" y="217"/>
                                        </a:lnTo>
                                        <a:lnTo>
                                          <a:pt x="692" y="197"/>
                                        </a:lnTo>
                                        <a:lnTo>
                                          <a:pt x="672" y="177"/>
                                        </a:lnTo>
                                        <a:lnTo>
                                          <a:pt x="649" y="155"/>
                                        </a:lnTo>
                                        <a:lnTo>
                                          <a:pt x="634" y="140"/>
                                        </a:lnTo>
                                        <a:lnTo>
                                          <a:pt x="618" y="126"/>
                                        </a:lnTo>
                                        <a:lnTo>
                                          <a:pt x="603" y="112"/>
                                        </a:lnTo>
                                        <a:lnTo>
                                          <a:pt x="588" y="100"/>
                                        </a:lnTo>
                                        <a:lnTo>
                                          <a:pt x="574" y="88"/>
                                        </a:lnTo>
                                        <a:lnTo>
                                          <a:pt x="559" y="77"/>
                                        </a:lnTo>
                                        <a:lnTo>
                                          <a:pt x="545" y="67"/>
                                        </a:lnTo>
                                        <a:lnTo>
                                          <a:pt x="520" y="51"/>
                                        </a:lnTo>
                                        <a:lnTo>
                                          <a:pt x="502" y="40"/>
                                        </a:lnTo>
                                        <a:lnTo>
                                          <a:pt x="484" y="31"/>
                                        </a:lnTo>
                                        <a:lnTo>
                                          <a:pt x="466" y="23"/>
                                        </a:lnTo>
                                        <a:lnTo>
                                          <a:pt x="448" y="16"/>
                                        </a:lnTo>
                                        <a:lnTo>
                                          <a:pt x="431" y="11"/>
                                        </a:lnTo>
                                        <a:lnTo>
                                          <a:pt x="398" y="3"/>
                                        </a:lnTo>
                                        <a:lnTo>
                                          <a:pt x="378" y="1"/>
                                        </a:lnTo>
                                        <a:lnTo>
                                          <a:pt x="358" y="0"/>
                                        </a:lnTo>
                                        <a:lnTo>
                                          <a:pt x="339" y="1"/>
                                        </a:lnTo>
                                        <a:lnTo>
                                          <a:pt x="319" y="4"/>
                                        </a:lnTo>
                                        <a:lnTo>
                                          <a:pt x="285" y="15"/>
                                        </a:lnTo>
                                        <a:lnTo>
                                          <a:pt x="268" y="23"/>
                                        </a:lnTo>
                                        <a:lnTo>
                                          <a:pt x="250" y="34"/>
                                        </a:lnTo>
                                        <a:lnTo>
                                          <a:pt x="234" y="48"/>
                                        </a:lnTo>
                                        <a:lnTo>
                                          <a:pt x="217" y="63"/>
                                        </a:lnTo>
                                        <a:lnTo>
                                          <a:pt x="204" y="77"/>
                                        </a:lnTo>
                                        <a:lnTo>
                                          <a:pt x="193" y="93"/>
                                        </a:lnTo>
                                        <a:lnTo>
                                          <a:pt x="184" y="110"/>
                                        </a:lnTo>
                                        <a:lnTo>
                                          <a:pt x="176" y="129"/>
                                        </a:lnTo>
                                        <a:lnTo>
                                          <a:pt x="170" y="149"/>
                                        </a:lnTo>
                                        <a:lnTo>
                                          <a:pt x="165" y="171"/>
                                        </a:lnTo>
                                        <a:lnTo>
                                          <a:pt x="162" y="198"/>
                                        </a:lnTo>
                                        <a:lnTo>
                                          <a:pt x="161" y="216"/>
                                        </a:lnTo>
                                        <a:lnTo>
                                          <a:pt x="161" y="235"/>
                                        </a:lnTo>
                                        <a:lnTo>
                                          <a:pt x="162" y="254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166" y="296"/>
                                        </a:lnTo>
                                        <a:lnTo>
                                          <a:pt x="170" y="318"/>
                                        </a:lnTo>
                                        <a:lnTo>
                                          <a:pt x="174" y="341"/>
                                        </a:lnTo>
                                        <a:lnTo>
                                          <a:pt x="160" y="327"/>
                                        </a:lnTo>
                                        <a:lnTo>
                                          <a:pt x="145" y="312"/>
                                        </a:lnTo>
                                        <a:lnTo>
                                          <a:pt x="131" y="298"/>
                                        </a:lnTo>
                                        <a:lnTo>
                                          <a:pt x="117" y="284"/>
                                        </a:lnTo>
                                        <a:lnTo>
                                          <a:pt x="103" y="270"/>
                                        </a:lnTo>
                                        <a:lnTo>
                                          <a:pt x="89" y="256"/>
                                        </a:lnTo>
                                        <a:lnTo>
                                          <a:pt x="85" y="252"/>
                                        </a:lnTo>
                                        <a:lnTo>
                                          <a:pt x="81" y="249"/>
                                        </a:lnTo>
                                        <a:lnTo>
                                          <a:pt x="74" y="247"/>
                                        </a:lnTo>
                                        <a:lnTo>
                                          <a:pt x="68" y="246"/>
                                        </a:lnTo>
                                        <a:lnTo>
                                          <a:pt x="64" y="247"/>
                                        </a:lnTo>
                                        <a:lnTo>
                                          <a:pt x="59" y="247"/>
                                        </a:lnTo>
                                        <a:lnTo>
                                          <a:pt x="53" y="250"/>
                                        </a:lnTo>
                                        <a:lnTo>
                                          <a:pt x="48" y="254"/>
                                        </a:lnTo>
                                        <a:lnTo>
                                          <a:pt x="42" y="258"/>
                                        </a:lnTo>
                                        <a:lnTo>
                                          <a:pt x="35" y="265"/>
                                        </a:lnTo>
                                        <a:lnTo>
                                          <a:pt x="27" y="273"/>
                                        </a:lnTo>
                                        <a:lnTo>
                                          <a:pt x="20" y="281"/>
                                        </a:lnTo>
                                        <a:lnTo>
                                          <a:pt x="13" y="288"/>
                                        </a:lnTo>
                                        <a:lnTo>
                                          <a:pt x="9" y="293"/>
                                        </a:lnTo>
                                        <a:lnTo>
                                          <a:pt x="5" y="298"/>
                                        </a:lnTo>
                                        <a:lnTo>
                                          <a:pt x="2" y="30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1C1C1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41" name="Picture 326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3073" y="1784"/>
                                    <a:ext cx="6130" cy="48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42" name="Picture 326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3210" y="7847"/>
                                    <a:ext cx="6487" cy="48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56" o:spid="_x0000_s1026" style="position:absolute;margin-left:80.6pt;margin-top:89.2pt;width:434.95pt;height:545.6pt;z-index:-18421;mso-position-horizontal-relative:page;mso-position-vertical-relative:page" coordorigin="1612,1784" coordsize="8699,109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">
                <v:shape id="Picture 3267" o:spid="_x0000_s1027" type="#_x0000_t75" style="position:absolute;left:1612;top:5712;width:6093;height:61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MsTkHEAAAA2wAAAA8AAABkcnMvZG93bnJldi54bWxEj81qwzAQhO+BvoPYQm+xXBdMcKOEkDQ0&#10;h/YQJQ+wWOsfaq2MJcdun74qFHIcZuYbZr2dbSduNPjWsYLnJAVBXDrTcq3gejkuVyB8QDbYOSYF&#10;3+Rhu3lYrLEwbuIz3XSoRYSwL1BBE0JfSOnLhiz6xPXE0avcYDFEOdTSDDhFuO1klqa5tNhyXGiw&#10;p31D5ZcerYL8kL5bedSV+zit8vFtOnxW+kepp8d59woi0Bzu4f/2ySh4yeDvS/wBcvM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MsTkHEAAAA2wAAAA8AAAAAAAAAAAAAAAAA&#10;nwIAAGRycy9kb3ducmV2LnhtbFBLBQYAAAAABAAEAPcAAACQAwAAAAA=&#10;">
                  <v:imagedata r:id="rId13" o:title=""/>
                </v:shape>
                <v:group id="Group 3257" o:spid="_x0000_s1028" style="position:absolute;left:7892;top:5000;width:1077;height:990" coordorigin="7892,5000" coordsize="1077,9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<v:shape id="Freeform 3266" o:spid="_x0000_s1029" style="position:absolute;left:7892;top:5000;width:1077;height:990;visibility:visible;mso-wrap-style:square;v-text-anchor:top" coordsize="1077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unn8UA&#10;AADbAAAADwAAAGRycy9kb3ducmV2LnhtbESPT2vCQBTE70K/w/IK3nRTLSWkWaWxtXgQQduLt0f2&#10;5Q/Nvg3ZjUn76V2h4HGYmd8w6Xo0jbhQ52rLCp7mEQji3OqaSwXfX9tZDMJ5ZI2NZVLwSw7Wq4dJ&#10;iom2Ax/pcvKlCBB2CSqovG8TKV1ekUE3ty1x8ArbGfRBdqXUHQ4Bbhq5iKIXabDmsFBhS5uK8p9T&#10;bxT8fWxjyj5jPJj9+9AXx3OW9Welpo/j2ysIT6O/h//bO61g+Qy3L+EH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K6efxQAAANsAAAAPAAAAAAAAAAAAAAAAAJgCAABkcnMv&#10;ZG93bnJldi54bWxQSwUGAAAAAAQABAD1AAAAigMAAAAA&#10;" path="m11,375r-5,6l3,387r-1,6l,399r1,5l2,407r1,4l6,415r4,4l29,439r40,39l108,517r39,39l186,596r40,39l265,674r39,39l344,753r39,39l410,819r32,31l473,877r30,24l531,922r26,17l592,959r36,15l659,984r40,6l719,990r19,-1l773,982r36,-15l842,943r30,-30l893,880r14,-39l913,810r2,-34l916,757r-1,-20l913,717r-2,-22l907,673r-4,-23l988,735r4,4l996,742r7,3l1007,745r5,-1l1017,743r6,-3l1029,736r5,-4l1042,726r8,-8l1057,710r6,-7l1068,697r4,-5l1075,686r,-5l1077,675r,-4l1075,667r-1,-3l1071,659r-4,-3l1035,623r-32,-32l970,559,938,526,906,494,873,462,841,429,809,397,776,365,744,332,711,300,679,267,647,235,614,203,582,170,550,138,517,106,485,73,453,41,420,9,412,2,404,r-5,l393,1r-5,1l382,5r-6,5l369,15r-7,7l354,30r-9,9l338,46r-4,6l328,59r-3,5l324,70r-1,6l323,81r1,3l326,89r3,4l332,96r23,23l378,142r22,22l423,187r22,22l468,232r23,23l513,277r23,23l559,322r22,23l604,368r22,22l649,413r23,23l694,458r23,23l740,503r22,23l785,549r7,27l800,619r6,40l809,694r,16l809,714r-2,23l796,777r-21,31l754,824r-37,14l688,840r-19,-2l643,830,608,815,571,792,539,768,508,741,474,708,456,689,437,670,418,651,399,633,380,614,361,595,342,576,324,557,305,538,286,520,267,501,248,482,229,463,211,444,192,425,173,407,154,388,135,369,116,350,98,331r-4,-3l90,325r-5,-2l82,323r-5,-1l71,323r-6,1l60,327r-7,5l47,337r-7,7l31,353r-8,8l16,368r-5,7xe" fillcolor="#c1c1c1" stroked="f">
                    <v:path arrowok="t" o:connecttype="custom" o:connectlocs="3,5387;1,5404;6,5415;69,5478;186,5596;304,5713;410,5819;503,5901;592,5959;699,5990;773,5982;872,5913;913,5810;915,5737;907,5673;992,5739;1007,5745;1023,5740;1042,5726;1063,5703;1075,5686;1077,5671;1071,5659;1003,5591;906,5494;809,5397;711,5300;614,5203;517,5106;420,5009;399,5000;382,5005;362,5022;338,5046;325,5064;323,5081;329,5093;378,5142;445,5209;513,5277;581,5345;649,5413;717,5481;785,5549;806,5659;809,5714;775,5808;688,5840;608,5815;508,5741;437,5670;380,5614;324,5557;267,5501;211,5444;154,5388;98,5331;85,5323;71,5323;53,5332;31,5353;11,5375" o:connectangles="0,0,0,0,0,0,0,0,0,0,0,0,0,0,0,0,0,0,0,0,0,0,0,0,0,0,0,0,0,0,0,0,0,0,0,0,0,0,0,0,0,0,0,0,0,0,0,0,0,0,0,0,0,0,0,0,0,0,0,0,0,0"/>
                  </v:shape>
                  <v:group id="Group 3258" o:spid="_x0000_s1030" style="position:absolute;left:9006;top:5267;width:223;height:225" coordorigin="9006,5267" coordsize="223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  <v:shape id="Freeform 3265" o:spid="_x0000_s1031" style="position:absolute;left:9006;top:5267;width:223;height:225;visibility:visible;mso-wrap-style:square;v-text-anchor:top" coordsize="223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cVRr8A&#10;AADbAAAADwAAAGRycy9kb3ducmV2LnhtbESPQYvCMBSE74L/ITzBm6YqFalGEUH0ul29P5tnW0xe&#10;ShO1+us3grDHYWa+YVabzhrxoNbXjhVMxgkI4sLpmksFp9/9aAHCB2SNxjEpeJGHzbrfW2Gm3ZN/&#10;6JGHUkQI+wwVVCE0mZS+qMiiH7uGOHpX11oMUbal1C0+I9waOU2SubRYc1yosKFdRcUtv1sFt9S8&#10;nXXFu0nT/GQur8M9OR+UGg667RJEoC78h7/to1Ywm8PnS/wBcv0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lxVGvwAAANsAAAAPAAAAAAAAAAAAAAAAAJgCAABkcnMvZG93bnJl&#10;di54bWxQSwUGAAAAAAQABAD1AAAAhAMAAAAA&#10;" path="m167,54l152,40,133,24,116,12,101,4,89,1,81,,64,3,46,12,28,28r-9,9l7,55,,73,,89r3,12l10,116r12,16l37,150r18,20l71,185r18,16l106,213r15,7l134,224r7,1l158,222r18,-10l194,197r10,-11l216,169r6,-18l222,134r-3,-11l212,109,201,93,186,74,167,54xe" fillcolor="#c1c1c1" stroked="f">
                      <v:path arrowok="t" o:connecttype="custom" o:connectlocs="167,5321;152,5307;133,5291;116,5279;101,5271;89,5268;81,5267;64,5270;46,5279;28,5295;19,5304;7,5322;0,5340;0,5356;3,5368;10,5383;22,5399;37,5417;55,5437;71,5452;89,5468;106,5480;121,5487;134,5491;141,5492;158,5489;176,5479;194,5464;204,5453;216,5436;222,5418;222,5401;219,5390;212,5376;201,5360;186,5341;167,5321" o:connectangles="0,0,0,0,0,0,0,0,0,0,0,0,0,0,0,0,0,0,0,0,0,0,0,0,0,0,0,0,0,0,0,0,0,0,0,0,0"/>
                    </v:shape>
                    <v:group id="Group 3259" o:spid="_x0000_s1032" style="position:absolute;left:8673;top:4173;width:950;height:948" coordorigin="8673,4173" coordsize="950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    <v:shape id="Freeform 3264" o:spid="_x0000_s1033" style="position:absolute;left:8673;top:4173;width:950;height:948;visibility:visible;mso-wrap-style:square;v-text-anchor:top" coordsize="950,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VIC78A&#10;AADbAAAADwAAAGRycy9kb3ducmV2LnhtbERPTYvCMBC9C/6HMII3m6qLSDWKCKKHvayr4HFoxqbY&#10;TEoSbd1fvzks7PHxvtfb3jbiRT7UjhVMsxwEcel0zZWCy/dhsgQRIrLGxjEpeFOA7WY4WGOhXcdf&#10;9DrHSqQQDgUqMDG2hZShNGQxZK4lTtzdeYsxQV9J7bFL4baRszxfSIs1pwaDLe0NlY/z0ypY6A/X&#10;u7b8ud0O1nT767Lzx0+lxqN+twIRqY//4j/3SSuYp7HpS/oBcvM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1UgLvwAAANsAAAAPAAAAAAAAAAAAAAAAAJgCAABkcnMvZG93bnJl&#10;di54bWxQSwUGAAAAAAQABAD1AAAAhAMAAAAA&#10;" path="m880,931r7,-6l897,917r10,-11l918,896r9,-9l933,879r6,-7l944,864r2,-6l949,851r1,-6l949,839r-2,-6l945,827r-4,-6l918,782,896,743,873,704,850,665,828,627,805,588,783,549,760,510,738,471,715,432,692,393,670,354,647,315,625,276,602,238,580,199,557,160,534,121,512,82,489,44r-3,-5l482,32r-6,-6l473,20r-4,-5l463,9,459,6,455,2,447,r-4,l438,r-5,1l428,5r-6,5l416,14r-7,7l401,29r-9,10l384,46r-5,6l374,59r-3,6l370,71r-2,5l368,81r1,5l370,90r2,5l376,100r20,33l416,167r20,33l457,233r20,34l497,300r20,33l537,367r20,33l576,433r20,34l616,500r20,33l656,567r20,33l696,633r21,34l737,700r20,33l777,767r2,3l780,775r-7,-5l740,750,707,730,673,710,640,690,606,670,573,650,540,630,506,610,473,590,439,570,406,551,372,531,339,511,306,491,272,471,239,451,205,431,172,411,139,391,105,371r-6,-3l95,366r-5,-2l86,363r-5,1l76,364r-6,2l64,369r-7,6l50,380r-8,9l31,399r-7,8l17,413r-5,6l7,426r-3,5l2,436,,441r,5l2,450r1,5l6,459r6,6l17,469r4,3l27,475r5,4l38,483r7,4l84,510r39,23l161,556r39,22l239,601r39,22l317,646r39,23l394,691r39,23l472,736r39,23l550,781r39,23l628,827r39,22l705,872r39,23l783,917r39,23l828,944r5,2l840,947r6,1l851,947r7,-3l865,942r7,-4l880,931xe" fillcolor="#c1c1c1" stroked="f">
                        <v:path arrowok="t" o:connecttype="custom" o:connectlocs="897,5090;927,5060;944,5037;950,5018;945,5000;896,4916;828,4800;760,4683;692,4566;625,4449;557,4333;489,4217;476,4199;463,4182;447,4173;433,4174;416,4187;392,4212;374,4232;368,4249;370,4263;396,4306;457,4406;517,4506;576,4606;636,4706;696,4806;757,4906;780,4948;707,4903;606,4843;506,4783;406,4724;306,4664;205,4604;105,4544;90,4537;76,4537;57,4548;31,4572;12,4592;2,4609;2,4623;12,4638;27,4648;45,4660;161,4729;278,4796;394,4864;511,4932;628,5000;744,5068;828,5117;846,5121;865,5115" o:connectangles="0,0,0,0,0,0,0,0,0,0,0,0,0,0,0,0,0,0,0,0,0,0,0,0,0,0,0,0,0,0,0,0,0,0,0,0,0,0,0,0,0,0,0,0,0,0,0,0,0,0,0,0,0,0,0"/>
                      </v:shape>
                      <v:group id="Group 3260" o:spid="_x0000_s1034" style="position:absolute;left:9226;top:3750;width:1076;height:991" coordorigin="9226,3750" coordsize="1076,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      <v:shape id="Freeform 3263" o:spid="_x0000_s1035" style="position:absolute;left:9226;top:3750;width:1076;height:991;visibility:visible;mso-wrap-style:square;v-text-anchor:top" coordsize="1076,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7jWMAA&#10;AADbAAAADwAAAGRycy9kb3ducmV2LnhtbERPTYvCMBC9L/gfwgje1lQRcbtGEUUQwYOusB6HZrYp&#10;m0xqE7X99+YgeHy87/mydVbcqQmVZwWjYQaCuPC64lLB+Wf7OQMRIrJG65kUdBRgueh9zDHX/sFH&#10;up9iKVIIhxwVmBjrXMpQGHIYhr4mTtyfbxzGBJtS6gYfKdxZOc6yqXRYcWowWNPaUPF/ujkF0djD&#10;5no8d91uvL5sL3b/ZX9RqUG/XX2DiNTGt/jl3mkFk7Q+fUk/QC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b7jWMAAAADbAAAADwAAAAAAAAAAAAAAAACYAgAAZHJzL2Rvd25y&#10;ZXYueG1sUEsFBgAAAAAEAAQA9QAAAIUDAAAAAA==&#10;" path="m2,304r-1,5l,315r1,5l4,327r3,4l10,335,657,982r4,3l665,988r8,3l677,991r6,-2l688,989r6,-3l700,981r7,-6l714,969r9,-8l732,952r6,-8l743,938r5,-7l751,925r1,-5l753,915r,-4l752,906r-1,-4l748,898r-3,-3l722,872,699,849,677,827,654,804,632,782,609,759,586,736,564,714,541,691,518,668,496,646,473,623,451,601,428,578,405,555,383,533,360,510,337,487,315,465,292,442r-1,-4l285,415r-5,-22l276,372r-3,-20l271,332r-2,-18l268,297r,-20l270,254r5,-21l281,214r10,-17l302,184r21,-18l341,157r19,-5l388,150r20,2l429,158r22,9l469,176r18,10l505,197r18,13l537,221r15,13l567,248r17,15l601,280r19,19l639,318r19,19l677,356r19,19l715,394r19,19l753,432r19,19l790,470r19,19l828,508r19,19l866,546r19,18l904,583r19,19l942,621r19,19l980,659r4,4l988,666r3,1l996,668r4,l1005,667r6,-1l1016,663r7,-5l1030,653r7,-6l1046,638r9,-9l1061,622r5,-7l1071,608r3,-5l1075,597r1,-5l1076,588r-2,-5l1074,580r-3,-4l1067,572r-20,-20l1028,532r-20,-19l988,493,969,473,949,454,929,434,830,335,811,315,791,296,771,276,751,256,732,236,712,217,692,197,672,177,649,155,634,140,618,126,603,112,588,100,574,88,559,77,545,67,520,51,502,40,484,31,466,23,448,16,431,11,398,3,378,1,358,,339,1,319,4,285,15r-17,8l250,34,234,48,217,63,204,77,193,93r-9,17l176,129r-6,20l165,171r-3,27l161,216r,19l162,254r2,21l166,296r4,22l174,341,160,327,145,312,131,298,117,284,103,270,89,256r-4,-4l81,249r-7,-2l68,246r-4,1l59,247r-6,3l48,254r-6,4l35,265r-8,8l20,281r-7,7l9,293r-4,5l2,304xe" fillcolor="#c1c1c1" stroked="f">
                          <v:path arrowok="t" o:connecttype="custom" o:connectlocs="1,4070;657,4732;677,4741;700,4731;732,4702;751,4675;752,4656;722,4622;632,4532;541,4441;451,4351;360,4260;291,4188;273,4102;268,4027;291,3947;360,3902;451,3917;523,3960;584,4013;658,4087;734,4163;809,4239;885,4314;961,4390;991,4417;1011,4416;1037,4397;1066,4365;1076,4342;1071,4326;1008,4263;929,4184;771,4026;692,3947;618,3876;559,3827;484,3781;398,3753;319,3754;234,3798;184,3860;162,3948;164,4025;174,4091;117,4034;81,3999;59,3997;35,4015;9,4043" o:connectangles="0,0,0,0,0,0,0,0,0,0,0,0,0,0,0,0,0,0,0,0,0,0,0,0,0,0,0,0,0,0,0,0,0,0,0,0,0,0,0,0,0,0,0,0,0,0,0,0,0,0"/>
                        </v:shape>
                        <v:shape id="Picture 3262" o:spid="_x0000_s1036" type="#_x0000_t75" style="position:absolute;left:3073;top:1784;width:6130;height:48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wxBGfDAAAA2wAAAA8AAABkcnMvZG93bnJldi54bWxEj91qAjEUhO+FvkM4Be80u1K0bI1SCkrx&#10;Zv3pA5xuTjdLNydLEnX16Y0geDnMzDfMfNnbVpzIh8axgnycgSCunG64VvBzWI3eQYSIrLF1TAou&#10;FGC5eBnMsdDuzDs67WMtEoRDgQpMjF0hZagMWQxj1xEn7895izFJX0vt8ZzgtpWTLJtKiw2nBYMd&#10;fRmq/vdHq6B01+1lo7drW/7OKu+MrPNQKjV87T8/QETq4zP8aH9rBW853L+kHyAX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DEEZ8MAAADbAAAADwAAAAAAAAAAAAAAAACf&#10;AgAAZHJzL2Rvd25yZXYueG1sUEsFBgAAAAAEAAQA9wAAAI8DAAAAAA==&#10;">
                          <v:imagedata r:id="rId20" o:title=""/>
                        </v:shape>
                        <v:shape id="Picture 3261" o:spid="_x0000_s1037" type="#_x0000_t75" style="position:absolute;left:3210;top:7847;width:6487;height:48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FkvrEAAAA2wAAAA8AAABkcnMvZG93bnJldi54bWxEj1trwkAUhN+F/oflFHzTE2+lRFcphZZK&#10;X+oFnw/ZYxKbPZtmtzH667sFwcdhZr5hFqvOVqrlxpdONIyGCSiWzJlScg373dvgGZQPJIYqJ6zh&#10;wh5Wy4feglLjzrLhdhtyFSHiU9JQhFCniD4r2JIfupolekfXWApRNjmahs4RbiscJ8kTWiolLhRU&#10;82vB2ff212o47Q7Zp5nsv+SKP6NgWnyfrVHr/mP3MgcVuAv38K39YTRMx/D/Jf4AXP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HFkvrEAAAA2wAAAA8AAAAAAAAAAAAAAAAA&#10;nwIAAGRycy9kb3ducmV2LnhtbFBLBQYAAAAABAAEAPcAAACQAwAAAAA=&#10;">
                          <v:imagedata r:id="rId21" o:title=""/>
                        </v:shape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8E4BD0">
        <w:rPr>
          <w:sz w:val="24"/>
          <w:szCs w:val="24"/>
        </w:rPr>
        <w:t>-Từ PC1 tiến hành Tel</w:t>
      </w:r>
      <w:r w:rsidR="008E4BD0">
        <w:rPr>
          <w:spacing w:val="-1"/>
          <w:sz w:val="24"/>
          <w:szCs w:val="24"/>
        </w:rPr>
        <w:t>n</w:t>
      </w:r>
      <w:r w:rsidR="008E4BD0">
        <w:rPr>
          <w:sz w:val="24"/>
          <w:szCs w:val="24"/>
        </w:rPr>
        <w:t>et đến Cent</w:t>
      </w:r>
      <w:r w:rsidR="008E4BD0">
        <w:rPr>
          <w:spacing w:val="-1"/>
          <w:sz w:val="24"/>
          <w:szCs w:val="24"/>
        </w:rPr>
        <w:t>e</w:t>
      </w:r>
      <w:r w:rsidR="008E4BD0">
        <w:rPr>
          <w:sz w:val="24"/>
          <w:szCs w:val="24"/>
        </w:rPr>
        <w:t>rRouter bằ</w:t>
      </w:r>
      <w:r w:rsidR="008E4BD0">
        <w:rPr>
          <w:spacing w:val="-1"/>
          <w:sz w:val="24"/>
          <w:szCs w:val="24"/>
        </w:rPr>
        <w:t>n</w:t>
      </w:r>
      <w:r w:rsidR="008E4BD0">
        <w:rPr>
          <w:sz w:val="24"/>
          <w:szCs w:val="24"/>
        </w:rPr>
        <w:t>g cách vào</w:t>
      </w:r>
      <w:r w:rsidR="008E4BD0">
        <w:rPr>
          <w:spacing w:val="-1"/>
          <w:sz w:val="24"/>
          <w:szCs w:val="24"/>
        </w:rPr>
        <w:t xml:space="preserve"> </w:t>
      </w:r>
      <w:r w:rsidR="008E4BD0">
        <w:rPr>
          <w:sz w:val="24"/>
          <w:szCs w:val="24"/>
        </w:rPr>
        <w:t xml:space="preserve">Desktop </w:t>
      </w:r>
      <w:r w:rsidR="008E4BD0">
        <w:rPr>
          <w:rFonts w:ascii="Wingdings" w:eastAsia="Wingdings" w:hAnsi="Wingdings" w:cs="Wingdings"/>
          <w:sz w:val="24"/>
          <w:szCs w:val="24"/>
        </w:rPr>
        <w:t></w:t>
      </w:r>
      <w:r w:rsidR="008E4BD0">
        <w:rPr>
          <w:spacing w:val="-1"/>
          <w:sz w:val="24"/>
          <w:szCs w:val="24"/>
        </w:rPr>
        <w:t xml:space="preserve"> </w:t>
      </w:r>
      <w:r w:rsidR="008E4BD0">
        <w:rPr>
          <w:sz w:val="24"/>
          <w:szCs w:val="24"/>
        </w:rPr>
        <w:t>C</w:t>
      </w:r>
      <w:r w:rsidR="008E4BD0">
        <w:rPr>
          <w:spacing w:val="1"/>
          <w:sz w:val="24"/>
          <w:szCs w:val="24"/>
        </w:rPr>
        <w:t>o</w:t>
      </w:r>
      <w:r w:rsidR="008E4BD0">
        <w:rPr>
          <w:spacing w:val="-1"/>
          <w:sz w:val="24"/>
          <w:szCs w:val="24"/>
        </w:rPr>
        <w:t>m</w:t>
      </w:r>
      <w:r w:rsidR="008E4BD0">
        <w:rPr>
          <w:spacing w:val="-2"/>
          <w:sz w:val="24"/>
          <w:szCs w:val="24"/>
        </w:rPr>
        <w:t>m</w:t>
      </w:r>
      <w:r w:rsidR="008E4BD0">
        <w:rPr>
          <w:sz w:val="24"/>
          <w:szCs w:val="24"/>
        </w:rPr>
        <w:t xml:space="preserve">and </w:t>
      </w:r>
      <w:r w:rsidR="008E4BD0">
        <w:rPr>
          <w:spacing w:val="1"/>
          <w:sz w:val="24"/>
          <w:szCs w:val="24"/>
        </w:rPr>
        <w:t>P</w:t>
      </w:r>
      <w:r w:rsidR="008E4BD0">
        <w:rPr>
          <w:sz w:val="24"/>
          <w:szCs w:val="24"/>
        </w:rPr>
        <w:t>ro</w:t>
      </w:r>
      <w:r w:rsidR="008E4BD0">
        <w:rPr>
          <w:spacing w:val="-2"/>
          <w:sz w:val="24"/>
          <w:szCs w:val="24"/>
        </w:rPr>
        <w:t>m</w:t>
      </w:r>
      <w:r w:rsidR="008E4BD0">
        <w:rPr>
          <w:sz w:val="24"/>
          <w:szCs w:val="24"/>
        </w:rPr>
        <w:t>pt</w:t>
      </w: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+ PC1&gt;teln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 192.168.1.1</w:t>
      </w: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before="10" w:line="240" w:lineRule="exact"/>
        <w:rPr>
          <w:sz w:val="24"/>
          <w:szCs w:val="24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- PC1 thử 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lnet đến S</w:t>
      </w:r>
      <w:r>
        <w:rPr>
          <w:spacing w:val="-1"/>
          <w:sz w:val="24"/>
          <w:szCs w:val="24"/>
        </w:rPr>
        <w:t>W2</w:t>
      </w:r>
    </w:p>
    <w:p w:rsidR="00F81C28" w:rsidRDefault="008E4BD0">
      <w:pPr>
        <w:ind w:left="820"/>
        <w:rPr>
          <w:sz w:val="24"/>
          <w:szCs w:val="24"/>
        </w:rPr>
        <w:sectPr w:rsidR="00F81C28">
          <w:headerReference w:type="default" r:id="rId22"/>
          <w:pgSz w:w="12240" w:h="15840"/>
          <w:pgMar w:top="1500" w:right="1440" w:bottom="280" w:left="1340" w:header="720" w:footer="589" w:gutter="0"/>
          <w:cols w:space="720"/>
        </w:sectPr>
      </w:pPr>
      <w:r>
        <w:rPr>
          <w:sz w:val="24"/>
          <w:szCs w:val="24"/>
        </w:rPr>
        <w:t>+ PC1&gt;teln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 192.168.2.5</w:t>
      </w:r>
    </w:p>
    <w:p w:rsidR="00F81C28" w:rsidRDefault="00F81C28">
      <w:pPr>
        <w:spacing w:before="7" w:line="160" w:lineRule="exact"/>
        <w:rPr>
          <w:sz w:val="16"/>
          <w:szCs w:val="16"/>
        </w:rPr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144812">
      <w:pPr>
        <w:spacing w:before="29"/>
        <w:ind w:left="120"/>
        <w:rPr>
          <w:sz w:val="24"/>
          <w:szCs w:val="24"/>
        </w:rPr>
      </w:pPr>
      <w:r>
        <w:rPr>
          <w:noProof/>
          <w:lang w:val="vi-VN" w:eastAsia="vi-VN"/>
        </w:rPr>
        <mc:AlternateContent>
          <mc:Choice Requires="wpg">
            <w:drawing>
              <wp:anchor distT="0" distB="0" distL="114300" distR="114300" simplePos="0" relativeHeight="503298060" behindDoc="1" locked="0" layoutInCell="1" allowOverlap="1">
                <wp:simplePos x="0" y="0"/>
                <wp:positionH relativeFrom="page">
                  <wp:posOffset>909955</wp:posOffset>
                </wp:positionH>
                <wp:positionV relativeFrom="page">
                  <wp:posOffset>1132840</wp:posOffset>
                </wp:positionV>
                <wp:extent cx="5638165" cy="6424930"/>
                <wp:effectExtent l="5080" t="0" r="0" b="5080"/>
                <wp:wrapNone/>
                <wp:docPr id="16" name="Group 3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38165" cy="6424930"/>
                          <a:chOff x="1433" y="1784"/>
                          <a:chExt cx="8879" cy="10118"/>
                        </a:xfrm>
                      </wpg:grpSpPr>
                      <pic:pic xmlns:pic="http://schemas.openxmlformats.org/drawingml/2006/picture">
                        <pic:nvPicPr>
                          <pic:cNvPr id="17" name="Picture 3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2" y="5712"/>
                            <a:ext cx="6093" cy="61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8" name="Group 3242"/>
                        <wpg:cNvGrpSpPr>
                          <a:grpSpLocks/>
                        </wpg:cNvGrpSpPr>
                        <wpg:grpSpPr bwMode="auto">
                          <a:xfrm>
                            <a:off x="1440" y="7243"/>
                            <a:ext cx="6583" cy="0"/>
                            <a:chOff x="1440" y="7243"/>
                            <a:chExt cx="6583" cy="0"/>
                          </a:xfrm>
                        </wpg:grpSpPr>
                        <wps:wsp>
                          <wps:cNvPr id="19" name="Freeform 3254"/>
                          <wps:cNvSpPr>
                            <a:spLocks/>
                          </wps:cNvSpPr>
                          <wps:spPr bwMode="auto">
                            <a:xfrm>
                              <a:off x="1440" y="7243"/>
                              <a:ext cx="6583" cy="0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6583"/>
                                <a:gd name="T2" fmla="+- 0 8023 1440"/>
                                <a:gd name="T3" fmla="*/ T2 w 65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583">
                                  <a:moveTo>
                                    <a:pt x="0" y="0"/>
                                  </a:moveTo>
                                  <a:lnTo>
                                    <a:pt x="6583" y="0"/>
                                  </a:lnTo>
                                </a:path>
                              </a:pathLst>
                            </a:custGeom>
                            <a:noFill/>
                            <a:ln w="88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0" name="Group 3243"/>
                          <wpg:cNvGrpSpPr>
                            <a:grpSpLocks/>
                          </wpg:cNvGrpSpPr>
                          <wpg:grpSpPr bwMode="auto">
                            <a:xfrm>
                              <a:off x="8023" y="7243"/>
                              <a:ext cx="1630" cy="0"/>
                              <a:chOff x="8023" y="7243"/>
                              <a:chExt cx="1630" cy="0"/>
                            </a:xfrm>
                          </wpg:grpSpPr>
                          <wps:wsp>
                            <wps:cNvPr id="21" name="Freeform 3253"/>
                            <wps:cNvSpPr>
                              <a:spLocks/>
                            </wps:cNvSpPr>
                            <wps:spPr bwMode="auto">
                              <a:xfrm>
                                <a:off x="8023" y="7243"/>
                                <a:ext cx="1630" cy="0"/>
                              </a:xfrm>
                              <a:custGeom>
                                <a:avLst/>
                                <a:gdLst>
                                  <a:gd name="T0" fmla="+- 0 8023 8023"/>
                                  <a:gd name="T1" fmla="*/ T0 w 1630"/>
                                  <a:gd name="T2" fmla="+- 0 9653 8023"/>
                                  <a:gd name="T3" fmla="*/ T2 w 1630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630">
                                    <a:moveTo>
                                      <a:pt x="0" y="0"/>
                                    </a:moveTo>
                                    <a:lnTo>
                                      <a:pt x="1630" y="0"/>
                                    </a:lnTo>
                                  </a:path>
                                </a:pathLst>
                              </a:custGeom>
                              <a:noFill/>
                              <a:ln w="889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22" name="Group 324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892" y="5000"/>
                                <a:ext cx="1077" cy="990"/>
                                <a:chOff x="7892" y="5000"/>
                                <a:chExt cx="1077" cy="990"/>
                              </a:xfrm>
                            </wpg:grpSpPr>
                            <wps:wsp>
                              <wps:cNvPr id="23" name="Freeform 32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7892" y="5000"/>
                                  <a:ext cx="1077" cy="990"/>
                                </a:xfrm>
                                <a:custGeom>
                                  <a:avLst/>
                                  <a:gdLst>
                                    <a:gd name="T0" fmla="+- 0 7895 7892"/>
                                    <a:gd name="T1" fmla="*/ T0 w 1077"/>
                                    <a:gd name="T2" fmla="+- 0 5387 5000"/>
                                    <a:gd name="T3" fmla="*/ 5387 h 990"/>
                                    <a:gd name="T4" fmla="+- 0 7893 7892"/>
                                    <a:gd name="T5" fmla="*/ T4 w 1077"/>
                                    <a:gd name="T6" fmla="+- 0 5404 5000"/>
                                    <a:gd name="T7" fmla="*/ 5404 h 990"/>
                                    <a:gd name="T8" fmla="+- 0 7898 7892"/>
                                    <a:gd name="T9" fmla="*/ T8 w 1077"/>
                                    <a:gd name="T10" fmla="+- 0 5415 5000"/>
                                    <a:gd name="T11" fmla="*/ 5415 h 990"/>
                                    <a:gd name="T12" fmla="+- 0 7961 7892"/>
                                    <a:gd name="T13" fmla="*/ T12 w 1077"/>
                                    <a:gd name="T14" fmla="+- 0 5478 5000"/>
                                    <a:gd name="T15" fmla="*/ 5478 h 990"/>
                                    <a:gd name="T16" fmla="+- 0 8078 7892"/>
                                    <a:gd name="T17" fmla="*/ T16 w 1077"/>
                                    <a:gd name="T18" fmla="+- 0 5596 5000"/>
                                    <a:gd name="T19" fmla="*/ 5596 h 990"/>
                                    <a:gd name="T20" fmla="+- 0 8196 7892"/>
                                    <a:gd name="T21" fmla="*/ T20 w 1077"/>
                                    <a:gd name="T22" fmla="+- 0 5713 5000"/>
                                    <a:gd name="T23" fmla="*/ 5713 h 990"/>
                                    <a:gd name="T24" fmla="+- 0 8302 7892"/>
                                    <a:gd name="T25" fmla="*/ T24 w 1077"/>
                                    <a:gd name="T26" fmla="+- 0 5819 5000"/>
                                    <a:gd name="T27" fmla="*/ 5819 h 990"/>
                                    <a:gd name="T28" fmla="+- 0 8395 7892"/>
                                    <a:gd name="T29" fmla="*/ T28 w 1077"/>
                                    <a:gd name="T30" fmla="+- 0 5901 5000"/>
                                    <a:gd name="T31" fmla="*/ 5901 h 990"/>
                                    <a:gd name="T32" fmla="+- 0 8484 7892"/>
                                    <a:gd name="T33" fmla="*/ T32 w 1077"/>
                                    <a:gd name="T34" fmla="+- 0 5959 5000"/>
                                    <a:gd name="T35" fmla="*/ 5959 h 990"/>
                                    <a:gd name="T36" fmla="+- 0 8591 7892"/>
                                    <a:gd name="T37" fmla="*/ T36 w 1077"/>
                                    <a:gd name="T38" fmla="+- 0 5990 5000"/>
                                    <a:gd name="T39" fmla="*/ 5990 h 990"/>
                                    <a:gd name="T40" fmla="+- 0 8665 7892"/>
                                    <a:gd name="T41" fmla="*/ T40 w 1077"/>
                                    <a:gd name="T42" fmla="+- 0 5982 5000"/>
                                    <a:gd name="T43" fmla="*/ 5982 h 990"/>
                                    <a:gd name="T44" fmla="+- 0 8764 7892"/>
                                    <a:gd name="T45" fmla="*/ T44 w 1077"/>
                                    <a:gd name="T46" fmla="+- 0 5913 5000"/>
                                    <a:gd name="T47" fmla="*/ 5913 h 990"/>
                                    <a:gd name="T48" fmla="+- 0 8805 7892"/>
                                    <a:gd name="T49" fmla="*/ T48 w 1077"/>
                                    <a:gd name="T50" fmla="+- 0 5810 5000"/>
                                    <a:gd name="T51" fmla="*/ 5810 h 990"/>
                                    <a:gd name="T52" fmla="+- 0 8807 7892"/>
                                    <a:gd name="T53" fmla="*/ T52 w 1077"/>
                                    <a:gd name="T54" fmla="+- 0 5737 5000"/>
                                    <a:gd name="T55" fmla="*/ 5737 h 990"/>
                                    <a:gd name="T56" fmla="+- 0 8799 7892"/>
                                    <a:gd name="T57" fmla="*/ T56 w 1077"/>
                                    <a:gd name="T58" fmla="+- 0 5673 5000"/>
                                    <a:gd name="T59" fmla="*/ 5673 h 990"/>
                                    <a:gd name="T60" fmla="+- 0 8884 7892"/>
                                    <a:gd name="T61" fmla="*/ T60 w 1077"/>
                                    <a:gd name="T62" fmla="+- 0 5739 5000"/>
                                    <a:gd name="T63" fmla="*/ 5739 h 990"/>
                                    <a:gd name="T64" fmla="+- 0 8899 7892"/>
                                    <a:gd name="T65" fmla="*/ T64 w 1077"/>
                                    <a:gd name="T66" fmla="+- 0 5745 5000"/>
                                    <a:gd name="T67" fmla="*/ 5745 h 990"/>
                                    <a:gd name="T68" fmla="+- 0 8915 7892"/>
                                    <a:gd name="T69" fmla="*/ T68 w 1077"/>
                                    <a:gd name="T70" fmla="+- 0 5740 5000"/>
                                    <a:gd name="T71" fmla="*/ 5740 h 990"/>
                                    <a:gd name="T72" fmla="+- 0 8934 7892"/>
                                    <a:gd name="T73" fmla="*/ T72 w 1077"/>
                                    <a:gd name="T74" fmla="+- 0 5726 5000"/>
                                    <a:gd name="T75" fmla="*/ 5726 h 990"/>
                                    <a:gd name="T76" fmla="+- 0 8955 7892"/>
                                    <a:gd name="T77" fmla="*/ T76 w 1077"/>
                                    <a:gd name="T78" fmla="+- 0 5703 5000"/>
                                    <a:gd name="T79" fmla="*/ 5703 h 990"/>
                                    <a:gd name="T80" fmla="+- 0 8967 7892"/>
                                    <a:gd name="T81" fmla="*/ T80 w 1077"/>
                                    <a:gd name="T82" fmla="+- 0 5686 5000"/>
                                    <a:gd name="T83" fmla="*/ 5686 h 990"/>
                                    <a:gd name="T84" fmla="+- 0 8969 7892"/>
                                    <a:gd name="T85" fmla="*/ T84 w 1077"/>
                                    <a:gd name="T86" fmla="+- 0 5671 5000"/>
                                    <a:gd name="T87" fmla="*/ 5671 h 990"/>
                                    <a:gd name="T88" fmla="+- 0 8963 7892"/>
                                    <a:gd name="T89" fmla="*/ T88 w 1077"/>
                                    <a:gd name="T90" fmla="+- 0 5659 5000"/>
                                    <a:gd name="T91" fmla="*/ 5659 h 990"/>
                                    <a:gd name="T92" fmla="+- 0 8895 7892"/>
                                    <a:gd name="T93" fmla="*/ T92 w 1077"/>
                                    <a:gd name="T94" fmla="+- 0 5591 5000"/>
                                    <a:gd name="T95" fmla="*/ 5591 h 990"/>
                                    <a:gd name="T96" fmla="+- 0 8798 7892"/>
                                    <a:gd name="T97" fmla="*/ T96 w 1077"/>
                                    <a:gd name="T98" fmla="+- 0 5494 5000"/>
                                    <a:gd name="T99" fmla="*/ 5494 h 990"/>
                                    <a:gd name="T100" fmla="+- 0 8701 7892"/>
                                    <a:gd name="T101" fmla="*/ T100 w 1077"/>
                                    <a:gd name="T102" fmla="+- 0 5397 5000"/>
                                    <a:gd name="T103" fmla="*/ 5397 h 990"/>
                                    <a:gd name="T104" fmla="+- 0 8603 7892"/>
                                    <a:gd name="T105" fmla="*/ T104 w 1077"/>
                                    <a:gd name="T106" fmla="+- 0 5300 5000"/>
                                    <a:gd name="T107" fmla="*/ 5300 h 990"/>
                                    <a:gd name="T108" fmla="+- 0 8506 7892"/>
                                    <a:gd name="T109" fmla="*/ T108 w 1077"/>
                                    <a:gd name="T110" fmla="+- 0 5203 5000"/>
                                    <a:gd name="T111" fmla="*/ 5203 h 990"/>
                                    <a:gd name="T112" fmla="+- 0 8409 7892"/>
                                    <a:gd name="T113" fmla="*/ T112 w 1077"/>
                                    <a:gd name="T114" fmla="+- 0 5106 5000"/>
                                    <a:gd name="T115" fmla="*/ 5106 h 990"/>
                                    <a:gd name="T116" fmla="+- 0 8312 7892"/>
                                    <a:gd name="T117" fmla="*/ T116 w 1077"/>
                                    <a:gd name="T118" fmla="+- 0 5009 5000"/>
                                    <a:gd name="T119" fmla="*/ 5009 h 990"/>
                                    <a:gd name="T120" fmla="+- 0 8291 7892"/>
                                    <a:gd name="T121" fmla="*/ T120 w 1077"/>
                                    <a:gd name="T122" fmla="+- 0 5000 5000"/>
                                    <a:gd name="T123" fmla="*/ 5000 h 990"/>
                                    <a:gd name="T124" fmla="+- 0 8274 7892"/>
                                    <a:gd name="T125" fmla="*/ T124 w 1077"/>
                                    <a:gd name="T126" fmla="+- 0 5005 5000"/>
                                    <a:gd name="T127" fmla="*/ 5005 h 990"/>
                                    <a:gd name="T128" fmla="+- 0 8254 7892"/>
                                    <a:gd name="T129" fmla="*/ T128 w 1077"/>
                                    <a:gd name="T130" fmla="+- 0 5022 5000"/>
                                    <a:gd name="T131" fmla="*/ 5022 h 990"/>
                                    <a:gd name="T132" fmla="+- 0 8230 7892"/>
                                    <a:gd name="T133" fmla="*/ T132 w 1077"/>
                                    <a:gd name="T134" fmla="+- 0 5046 5000"/>
                                    <a:gd name="T135" fmla="*/ 5046 h 990"/>
                                    <a:gd name="T136" fmla="+- 0 8217 7892"/>
                                    <a:gd name="T137" fmla="*/ T136 w 1077"/>
                                    <a:gd name="T138" fmla="+- 0 5064 5000"/>
                                    <a:gd name="T139" fmla="*/ 5064 h 990"/>
                                    <a:gd name="T140" fmla="+- 0 8215 7892"/>
                                    <a:gd name="T141" fmla="*/ T140 w 1077"/>
                                    <a:gd name="T142" fmla="+- 0 5081 5000"/>
                                    <a:gd name="T143" fmla="*/ 5081 h 990"/>
                                    <a:gd name="T144" fmla="+- 0 8221 7892"/>
                                    <a:gd name="T145" fmla="*/ T144 w 1077"/>
                                    <a:gd name="T146" fmla="+- 0 5093 5000"/>
                                    <a:gd name="T147" fmla="*/ 5093 h 990"/>
                                    <a:gd name="T148" fmla="+- 0 8270 7892"/>
                                    <a:gd name="T149" fmla="*/ T148 w 1077"/>
                                    <a:gd name="T150" fmla="+- 0 5142 5000"/>
                                    <a:gd name="T151" fmla="*/ 5142 h 990"/>
                                    <a:gd name="T152" fmla="+- 0 8337 7892"/>
                                    <a:gd name="T153" fmla="*/ T152 w 1077"/>
                                    <a:gd name="T154" fmla="+- 0 5209 5000"/>
                                    <a:gd name="T155" fmla="*/ 5209 h 990"/>
                                    <a:gd name="T156" fmla="+- 0 8405 7892"/>
                                    <a:gd name="T157" fmla="*/ T156 w 1077"/>
                                    <a:gd name="T158" fmla="+- 0 5277 5000"/>
                                    <a:gd name="T159" fmla="*/ 5277 h 990"/>
                                    <a:gd name="T160" fmla="+- 0 8473 7892"/>
                                    <a:gd name="T161" fmla="*/ T160 w 1077"/>
                                    <a:gd name="T162" fmla="+- 0 5345 5000"/>
                                    <a:gd name="T163" fmla="*/ 5345 h 990"/>
                                    <a:gd name="T164" fmla="+- 0 8541 7892"/>
                                    <a:gd name="T165" fmla="*/ T164 w 1077"/>
                                    <a:gd name="T166" fmla="+- 0 5413 5000"/>
                                    <a:gd name="T167" fmla="*/ 5413 h 990"/>
                                    <a:gd name="T168" fmla="+- 0 8609 7892"/>
                                    <a:gd name="T169" fmla="*/ T168 w 1077"/>
                                    <a:gd name="T170" fmla="+- 0 5481 5000"/>
                                    <a:gd name="T171" fmla="*/ 5481 h 990"/>
                                    <a:gd name="T172" fmla="+- 0 8677 7892"/>
                                    <a:gd name="T173" fmla="*/ T172 w 1077"/>
                                    <a:gd name="T174" fmla="+- 0 5549 5000"/>
                                    <a:gd name="T175" fmla="*/ 5549 h 990"/>
                                    <a:gd name="T176" fmla="+- 0 8698 7892"/>
                                    <a:gd name="T177" fmla="*/ T176 w 1077"/>
                                    <a:gd name="T178" fmla="+- 0 5659 5000"/>
                                    <a:gd name="T179" fmla="*/ 5659 h 990"/>
                                    <a:gd name="T180" fmla="+- 0 8701 7892"/>
                                    <a:gd name="T181" fmla="*/ T180 w 1077"/>
                                    <a:gd name="T182" fmla="+- 0 5714 5000"/>
                                    <a:gd name="T183" fmla="*/ 5714 h 990"/>
                                    <a:gd name="T184" fmla="+- 0 8667 7892"/>
                                    <a:gd name="T185" fmla="*/ T184 w 1077"/>
                                    <a:gd name="T186" fmla="+- 0 5808 5000"/>
                                    <a:gd name="T187" fmla="*/ 5808 h 990"/>
                                    <a:gd name="T188" fmla="+- 0 8580 7892"/>
                                    <a:gd name="T189" fmla="*/ T188 w 1077"/>
                                    <a:gd name="T190" fmla="+- 0 5840 5000"/>
                                    <a:gd name="T191" fmla="*/ 5840 h 990"/>
                                    <a:gd name="T192" fmla="+- 0 8500 7892"/>
                                    <a:gd name="T193" fmla="*/ T192 w 1077"/>
                                    <a:gd name="T194" fmla="+- 0 5815 5000"/>
                                    <a:gd name="T195" fmla="*/ 5815 h 990"/>
                                    <a:gd name="T196" fmla="+- 0 8400 7892"/>
                                    <a:gd name="T197" fmla="*/ T196 w 1077"/>
                                    <a:gd name="T198" fmla="+- 0 5741 5000"/>
                                    <a:gd name="T199" fmla="*/ 5741 h 990"/>
                                    <a:gd name="T200" fmla="+- 0 8329 7892"/>
                                    <a:gd name="T201" fmla="*/ T200 w 1077"/>
                                    <a:gd name="T202" fmla="+- 0 5670 5000"/>
                                    <a:gd name="T203" fmla="*/ 5670 h 990"/>
                                    <a:gd name="T204" fmla="+- 0 8272 7892"/>
                                    <a:gd name="T205" fmla="*/ T204 w 1077"/>
                                    <a:gd name="T206" fmla="+- 0 5614 5000"/>
                                    <a:gd name="T207" fmla="*/ 5614 h 990"/>
                                    <a:gd name="T208" fmla="+- 0 8216 7892"/>
                                    <a:gd name="T209" fmla="*/ T208 w 1077"/>
                                    <a:gd name="T210" fmla="+- 0 5557 5000"/>
                                    <a:gd name="T211" fmla="*/ 5557 h 990"/>
                                    <a:gd name="T212" fmla="+- 0 8159 7892"/>
                                    <a:gd name="T213" fmla="*/ T212 w 1077"/>
                                    <a:gd name="T214" fmla="+- 0 5501 5000"/>
                                    <a:gd name="T215" fmla="*/ 5501 h 990"/>
                                    <a:gd name="T216" fmla="+- 0 8103 7892"/>
                                    <a:gd name="T217" fmla="*/ T216 w 1077"/>
                                    <a:gd name="T218" fmla="+- 0 5444 5000"/>
                                    <a:gd name="T219" fmla="*/ 5444 h 990"/>
                                    <a:gd name="T220" fmla="+- 0 8046 7892"/>
                                    <a:gd name="T221" fmla="*/ T220 w 1077"/>
                                    <a:gd name="T222" fmla="+- 0 5388 5000"/>
                                    <a:gd name="T223" fmla="*/ 5388 h 990"/>
                                    <a:gd name="T224" fmla="+- 0 7990 7892"/>
                                    <a:gd name="T225" fmla="*/ T224 w 1077"/>
                                    <a:gd name="T226" fmla="+- 0 5331 5000"/>
                                    <a:gd name="T227" fmla="*/ 5331 h 990"/>
                                    <a:gd name="T228" fmla="+- 0 7977 7892"/>
                                    <a:gd name="T229" fmla="*/ T228 w 1077"/>
                                    <a:gd name="T230" fmla="+- 0 5323 5000"/>
                                    <a:gd name="T231" fmla="*/ 5323 h 990"/>
                                    <a:gd name="T232" fmla="+- 0 7963 7892"/>
                                    <a:gd name="T233" fmla="*/ T232 w 1077"/>
                                    <a:gd name="T234" fmla="+- 0 5323 5000"/>
                                    <a:gd name="T235" fmla="*/ 5323 h 990"/>
                                    <a:gd name="T236" fmla="+- 0 7945 7892"/>
                                    <a:gd name="T237" fmla="*/ T236 w 1077"/>
                                    <a:gd name="T238" fmla="+- 0 5332 5000"/>
                                    <a:gd name="T239" fmla="*/ 5332 h 990"/>
                                    <a:gd name="T240" fmla="+- 0 7923 7892"/>
                                    <a:gd name="T241" fmla="*/ T240 w 1077"/>
                                    <a:gd name="T242" fmla="+- 0 5353 5000"/>
                                    <a:gd name="T243" fmla="*/ 5353 h 990"/>
                                    <a:gd name="T244" fmla="+- 0 7903 7892"/>
                                    <a:gd name="T245" fmla="*/ T244 w 1077"/>
                                    <a:gd name="T246" fmla="+- 0 5375 5000"/>
                                    <a:gd name="T247" fmla="*/ 5375 h 99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  <a:cxn ang="0">
                                      <a:pos x="T197" y="T199"/>
                                    </a:cxn>
                                    <a:cxn ang="0">
                                      <a:pos x="T201" y="T203"/>
                                    </a:cxn>
                                    <a:cxn ang="0">
                                      <a:pos x="T205" y="T207"/>
                                    </a:cxn>
                                    <a:cxn ang="0">
                                      <a:pos x="T209" y="T211"/>
                                    </a:cxn>
                                    <a:cxn ang="0">
                                      <a:pos x="T213" y="T215"/>
                                    </a:cxn>
                                    <a:cxn ang="0">
                                      <a:pos x="T217" y="T219"/>
                                    </a:cxn>
                                    <a:cxn ang="0">
                                      <a:pos x="T221" y="T223"/>
                                    </a:cxn>
                                    <a:cxn ang="0">
                                      <a:pos x="T225" y="T227"/>
                                    </a:cxn>
                                    <a:cxn ang="0">
                                      <a:pos x="T229" y="T231"/>
                                    </a:cxn>
                                    <a:cxn ang="0">
                                      <a:pos x="T233" y="T235"/>
                                    </a:cxn>
                                    <a:cxn ang="0">
                                      <a:pos x="T237" y="T239"/>
                                    </a:cxn>
                                    <a:cxn ang="0">
                                      <a:pos x="T241" y="T243"/>
                                    </a:cxn>
                                    <a:cxn ang="0">
                                      <a:pos x="T245" y="T247"/>
                                    </a:cxn>
                                  </a:cxnLst>
                                  <a:rect l="0" t="0" r="r" b="b"/>
                                  <a:pathLst>
                                    <a:path w="1077" h="990">
                                      <a:moveTo>
                                        <a:pt x="11" y="375"/>
                                      </a:moveTo>
                                      <a:lnTo>
                                        <a:pt x="6" y="381"/>
                                      </a:lnTo>
                                      <a:lnTo>
                                        <a:pt x="3" y="387"/>
                                      </a:lnTo>
                                      <a:lnTo>
                                        <a:pt x="2" y="393"/>
                                      </a:lnTo>
                                      <a:lnTo>
                                        <a:pt x="0" y="399"/>
                                      </a:lnTo>
                                      <a:lnTo>
                                        <a:pt x="1" y="404"/>
                                      </a:lnTo>
                                      <a:lnTo>
                                        <a:pt x="2" y="407"/>
                                      </a:lnTo>
                                      <a:lnTo>
                                        <a:pt x="3" y="411"/>
                                      </a:lnTo>
                                      <a:lnTo>
                                        <a:pt x="6" y="415"/>
                                      </a:lnTo>
                                      <a:lnTo>
                                        <a:pt x="10" y="419"/>
                                      </a:lnTo>
                                      <a:lnTo>
                                        <a:pt x="29" y="439"/>
                                      </a:lnTo>
                                      <a:lnTo>
                                        <a:pt x="69" y="478"/>
                                      </a:lnTo>
                                      <a:lnTo>
                                        <a:pt x="108" y="517"/>
                                      </a:lnTo>
                                      <a:lnTo>
                                        <a:pt x="147" y="556"/>
                                      </a:lnTo>
                                      <a:lnTo>
                                        <a:pt x="186" y="596"/>
                                      </a:lnTo>
                                      <a:lnTo>
                                        <a:pt x="226" y="635"/>
                                      </a:lnTo>
                                      <a:lnTo>
                                        <a:pt x="265" y="674"/>
                                      </a:lnTo>
                                      <a:lnTo>
                                        <a:pt x="304" y="713"/>
                                      </a:lnTo>
                                      <a:lnTo>
                                        <a:pt x="344" y="753"/>
                                      </a:lnTo>
                                      <a:lnTo>
                                        <a:pt x="383" y="792"/>
                                      </a:lnTo>
                                      <a:lnTo>
                                        <a:pt x="410" y="819"/>
                                      </a:lnTo>
                                      <a:lnTo>
                                        <a:pt x="442" y="850"/>
                                      </a:lnTo>
                                      <a:lnTo>
                                        <a:pt x="473" y="877"/>
                                      </a:lnTo>
                                      <a:lnTo>
                                        <a:pt x="503" y="901"/>
                                      </a:lnTo>
                                      <a:lnTo>
                                        <a:pt x="531" y="922"/>
                                      </a:lnTo>
                                      <a:lnTo>
                                        <a:pt x="557" y="939"/>
                                      </a:lnTo>
                                      <a:lnTo>
                                        <a:pt x="592" y="959"/>
                                      </a:lnTo>
                                      <a:lnTo>
                                        <a:pt x="628" y="974"/>
                                      </a:lnTo>
                                      <a:lnTo>
                                        <a:pt x="659" y="984"/>
                                      </a:lnTo>
                                      <a:lnTo>
                                        <a:pt x="699" y="990"/>
                                      </a:lnTo>
                                      <a:lnTo>
                                        <a:pt x="719" y="990"/>
                                      </a:lnTo>
                                      <a:lnTo>
                                        <a:pt x="738" y="989"/>
                                      </a:lnTo>
                                      <a:lnTo>
                                        <a:pt x="773" y="982"/>
                                      </a:lnTo>
                                      <a:lnTo>
                                        <a:pt x="809" y="967"/>
                                      </a:lnTo>
                                      <a:lnTo>
                                        <a:pt x="842" y="943"/>
                                      </a:lnTo>
                                      <a:lnTo>
                                        <a:pt x="872" y="913"/>
                                      </a:lnTo>
                                      <a:lnTo>
                                        <a:pt x="893" y="880"/>
                                      </a:lnTo>
                                      <a:lnTo>
                                        <a:pt x="907" y="841"/>
                                      </a:lnTo>
                                      <a:lnTo>
                                        <a:pt x="913" y="810"/>
                                      </a:lnTo>
                                      <a:lnTo>
                                        <a:pt x="915" y="776"/>
                                      </a:lnTo>
                                      <a:lnTo>
                                        <a:pt x="916" y="757"/>
                                      </a:lnTo>
                                      <a:lnTo>
                                        <a:pt x="915" y="737"/>
                                      </a:lnTo>
                                      <a:lnTo>
                                        <a:pt x="913" y="717"/>
                                      </a:lnTo>
                                      <a:lnTo>
                                        <a:pt x="911" y="695"/>
                                      </a:lnTo>
                                      <a:lnTo>
                                        <a:pt x="907" y="673"/>
                                      </a:lnTo>
                                      <a:lnTo>
                                        <a:pt x="903" y="650"/>
                                      </a:lnTo>
                                      <a:lnTo>
                                        <a:pt x="988" y="735"/>
                                      </a:lnTo>
                                      <a:lnTo>
                                        <a:pt x="992" y="739"/>
                                      </a:lnTo>
                                      <a:lnTo>
                                        <a:pt x="996" y="742"/>
                                      </a:lnTo>
                                      <a:lnTo>
                                        <a:pt x="1003" y="745"/>
                                      </a:lnTo>
                                      <a:lnTo>
                                        <a:pt x="1007" y="745"/>
                                      </a:lnTo>
                                      <a:lnTo>
                                        <a:pt x="1012" y="744"/>
                                      </a:lnTo>
                                      <a:lnTo>
                                        <a:pt x="1017" y="743"/>
                                      </a:lnTo>
                                      <a:lnTo>
                                        <a:pt x="1023" y="740"/>
                                      </a:lnTo>
                                      <a:lnTo>
                                        <a:pt x="1029" y="736"/>
                                      </a:lnTo>
                                      <a:lnTo>
                                        <a:pt x="1034" y="732"/>
                                      </a:lnTo>
                                      <a:lnTo>
                                        <a:pt x="1042" y="726"/>
                                      </a:lnTo>
                                      <a:lnTo>
                                        <a:pt x="1050" y="718"/>
                                      </a:lnTo>
                                      <a:lnTo>
                                        <a:pt x="1057" y="710"/>
                                      </a:lnTo>
                                      <a:lnTo>
                                        <a:pt x="1063" y="703"/>
                                      </a:lnTo>
                                      <a:lnTo>
                                        <a:pt x="1068" y="697"/>
                                      </a:lnTo>
                                      <a:lnTo>
                                        <a:pt x="1072" y="692"/>
                                      </a:lnTo>
                                      <a:lnTo>
                                        <a:pt x="1075" y="686"/>
                                      </a:lnTo>
                                      <a:lnTo>
                                        <a:pt x="1075" y="681"/>
                                      </a:lnTo>
                                      <a:lnTo>
                                        <a:pt x="1077" y="675"/>
                                      </a:lnTo>
                                      <a:lnTo>
                                        <a:pt x="1077" y="671"/>
                                      </a:lnTo>
                                      <a:lnTo>
                                        <a:pt x="1075" y="667"/>
                                      </a:lnTo>
                                      <a:lnTo>
                                        <a:pt x="1074" y="664"/>
                                      </a:lnTo>
                                      <a:lnTo>
                                        <a:pt x="1071" y="659"/>
                                      </a:lnTo>
                                      <a:lnTo>
                                        <a:pt x="1067" y="656"/>
                                      </a:lnTo>
                                      <a:lnTo>
                                        <a:pt x="1035" y="623"/>
                                      </a:lnTo>
                                      <a:lnTo>
                                        <a:pt x="1003" y="591"/>
                                      </a:lnTo>
                                      <a:lnTo>
                                        <a:pt x="970" y="559"/>
                                      </a:lnTo>
                                      <a:lnTo>
                                        <a:pt x="938" y="526"/>
                                      </a:lnTo>
                                      <a:lnTo>
                                        <a:pt x="906" y="494"/>
                                      </a:lnTo>
                                      <a:lnTo>
                                        <a:pt x="873" y="462"/>
                                      </a:lnTo>
                                      <a:lnTo>
                                        <a:pt x="841" y="429"/>
                                      </a:lnTo>
                                      <a:lnTo>
                                        <a:pt x="809" y="397"/>
                                      </a:lnTo>
                                      <a:lnTo>
                                        <a:pt x="776" y="365"/>
                                      </a:lnTo>
                                      <a:lnTo>
                                        <a:pt x="744" y="332"/>
                                      </a:lnTo>
                                      <a:lnTo>
                                        <a:pt x="711" y="300"/>
                                      </a:lnTo>
                                      <a:lnTo>
                                        <a:pt x="679" y="267"/>
                                      </a:lnTo>
                                      <a:lnTo>
                                        <a:pt x="647" y="235"/>
                                      </a:lnTo>
                                      <a:lnTo>
                                        <a:pt x="614" y="203"/>
                                      </a:lnTo>
                                      <a:lnTo>
                                        <a:pt x="582" y="170"/>
                                      </a:lnTo>
                                      <a:lnTo>
                                        <a:pt x="550" y="138"/>
                                      </a:lnTo>
                                      <a:lnTo>
                                        <a:pt x="517" y="106"/>
                                      </a:lnTo>
                                      <a:lnTo>
                                        <a:pt x="485" y="73"/>
                                      </a:lnTo>
                                      <a:lnTo>
                                        <a:pt x="453" y="41"/>
                                      </a:lnTo>
                                      <a:lnTo>
                                        <a:pt x="420" y="9"/>
                                      </a:lnTo>
                                      <a:lnTo>
                                        <a:pt x="412" y="2"/>
                                      </a:lnTo>
                                      <a:lnTo>
                                        <a:pt x="404" y="0"/>
                                      </a:lnTo>
                                      <a:lnTo>
                                        <a:pt x="399" y="0"/>
                                      </a:lnTo>
                                      <a:lnTo>
                                        <a:pt x="393" y="1"/>
                                      </a:lnTo>
                                      <a:lnTo>
                                        <a:pt x="388" y="2"/>
                                      </a:lnTo>
                                      <a:lnTo>
                                        <a:pt x="382" y="5"/>
                                      </a:lnTo>
                                      <a:lnTo>
                                        <a:pt x="376" y="10"/>
                                      </a:lnTo>
                                      <a:lnTo>
                                        <a:pt x="369" y="15"/>
                                      </a:lnTo>
                                      <a:lnTo>
                                        <a:pt x="362" y="22"/>
                                      </a:lnTo>
                                      <a:lnTo>
                                        <a:pt x="354" y="30"/>
                                      </a:lnTo>
                                      <a:lnTo>
                                        <a:pt x="345" y="39"/>
                                      </a:lnTo>
                                      <a:lnTo>
                                        <a:pt x="338" y="46"/>
                                      </a:lnTo>
                                      <a:lnTo>
                                        <a:pt x="334" y="52"/>
                                      </a:lnTo>
                                      <a:lnTo>
                                        <a:pt x="328" y="59"/>
                                      </a:lnTo>
                                      <a:lnTo>
                                        <a:pt x="325" y="64"/>
                                      </a:lnTo>
                                      <a:lnTo>
                                        <a:pt x="324" y="70"/>
                                      </a:lnTo>
                                      <a:lnTo>
                                        <a:pt x="323" y="76"/>
                                      </a:lnTo>
                                      <a:lnTo>
                                        <a:pt x="323" y="81"/>
                                      </a:lnTo>
                                      <a:lnTo>
                                        <a:pt x="324" y="84"/>
                                      </a:lnTo>
                                      <a:lnTo>
                                        <a:pt x="326" y="89"/>
                                      </a:lnTo>
                                      <a:lnTo>
                                        <a:pt x="329" y="93"/>
                                      </a:lnTo>
                                      <a:lnTo>
                                        <a:pt x="332" y="96"/>
                                      </a:lnTo>
                                      <a:lnTo>
                                        <a:pt x="355" y="119"/>
                                      </a:lnTo>
                                      <a:lnTo>
                                        <a:pt x="378" y="142"/>
                                      </a:lnTo>
                                      <a:lnTo>
                                        <a:pt x="400" y="164"/>
                                      </a:lnTo>
                                      <a:lnTo>
                                        <a:pt x="423" y="187"/>
                                      </a:lnTo>
                                      <a:lnTo>
                                        <a:pt x="445" y="209"/>
                                      </a:lnTo>
                                      <a:lnTo>
                                        <a:pt x="468" y="232"/>
                                      </a:lnTo>
                                      <a:lnTo>
                                        <a:pt x="491" y="255"/>
                                      </a:lnTo>
                                      <a:lnTo>
                                        <a:pt x="513" y="277"/>
                                      </a:lnTo>
                                      <a:lnTo>
                                        <a:pt x="536" y="300"/>
                                      </a:lnTo>
                                      <a:lnTo>
                                        <a:pt x="559" y="322"/>
                                      </a:lnTo>
                                      <a:lnTo>
                                        <a:pt x="581" y="345"/>
                                      </a:lnTo>
                                      <a:lnTo>
                                        <a:pt x="604" y="368"/>
                                      </a:lnTo>
                                      <a:lnTo>
                                        <a:pt x="626" y="390"/>
                                      </a:lnTo>
                                      <a:lnTo>
                                        <a:pt x="649" y="413"/>
                                      </a:lnTo>
                                      <a:lnTo>
                                        <a:pt x="672" y="436"/>
                                      </a:lnTo>
                                      <a:lnTo>
                                        <a:pt x="694" y="458"/>
                                      </a:lnTo>
                                      <a:lnTo>
                                        <a:pt x="717" y="481"/>
                                      </a:lnTo>
                                      <a:lnTo>
                                        <a:pt x="740" y="503"/>
                                      </a:lnTo>
                                      <a:lnTo>
                                        <a:pt x="762" y="526"/>
                                      </a:lnTo>
                                      <a:lnTo>
                                        <a:pt x="785" y="549"/>
                                      </a:lnTo>
                                      <a:lnTo>
                                        <a:pt x="792" y="576"/>
                                      </a:lnTo>
                                      <a:lnTo>
                                        <a:pt x="800" y="619"/>
                                      </a:lnTo>
                                      <a:lnTo>
                                        <a:pt x="806" y="659"/>
                                      </a:lnTo>
                                      <a:lnTo>
                                        <a:pt x="809" y="694"/>
                                      </a:lnTo>
                                      <a:lnTo>
                                        <a:pt x="809" y="710"/>
                                      </a:lnTo>
                                      <a:lnTo>
                                        <a:pt x="809" y="714"/>
                                      </a:lnTo>
                                      <a:lnTo>
                                        <a:pt x="807" y="737"/>
                                      </a:lnTo>
                                      <a:lnTo>
                                        <a:pt x="796" y="777"/>
                                      </a:lnTo>
                                      <a:lnTo>
                                        <a:pt x="775" y="808"/>
                                      </a:lnTo>
                                      <a:lnTo>
                                        <a:pt x="754" y="824"/>
                                      </a:lnTo>
                                      <a:lnTo>
                                        <a:pt x="717" y="838"/>
                                      </a:lnTo>
                                      <a:lnTo>
                                        <a:pt x="688" y="840"/>
                                      </a:lnTo>
                                      <a:lnTo>
                                        <a:pt x="669" y="838"/>
                                      </a:lnTo>
                                      <a:lnTo>
                                        <a:pt x="643" y="830"/>
                                      </a:lnTo>
                                      <a:lnTo>
                                        <a:pt x="608" y="815"/>
                                      </a:lnTo>
                                      <a:lnTo>
                                        <a:pt x="571" y="792"/>
                                      </a:lnTo>
                                      <a:lnTo>
                                        <a:pt x="539" y="768"/>
                                      </a:lnTo>
                                      <a:lnTo>
                                        <a:pt x="508" y="741"/>
                                      </a:lnTo>
                                      <a:lnTo>
                                        <a:pt x="474" y="708"/>
                                      </a:lnTo>
                                      <a:lnTo>
                                        <a:pt x="456" y="689"/>
                                      </a:lnTo>
                                      <a:lnTo>
                                        <a:pt x="437" y="670"/>
                                      </a:lnTo>
                                      <a:lnTo>
                                        <a:pt x="418" y="651"/>
                                      </a:lnTo>
                                      <a:lnTo>
                                        <a:pt x="399" y="633"/>
                                      </a:lnTo>
                                      <a:lnTo>
                                        <a:pt x="380" y="614"/>
                                      </a:lnTo>
                                      <a:lnTo>
                                        <a:pt x="361" y="595"/>
                                      </a:lnTo>
                                      <a:lnTo>
                                        <a:pt x="342" y="576"/>
                                      </a:lnTo>
                                      <a:lnTo>
                                        <a:pt x="324" y="557"/>
                                      </a:lnTo>
                                      <a:lnTo>
                                        <a:pt x="305" y="538"/>
                                      </a:lnTo>
                                      <a:lnTo>
                                        <a:pt x="286" y="520"/>
                                      </a:lnTo>
                                      <a:lnTo>
                                        <a:pt x="267" y="501"/>
                                      </a:lnTo>
                                      <a:lnTo>
                                        <a:pt x="248" y="482"/>
                                      </a:lnTo>
                                      <a:lnTo>
                                        <a:pt x="229" y="463"/>
                                      </a:lnTo>
                                      <a:lnTo>
                                        <a:pt x="211" y="444"/>
                                      </a:lnTo>
                                      <a:lnTo>
                                        <a:pt x="192" y="425"/>
                                      </a:lnTo>
                                      <a:lnTo>
                                        <a:pt x="173" y="407"/>
                                      </a:lnTo>
                                      <a:lnTo>
                                        <a:pt x="154" y="388"/>
                                      </a:lnTo>
                                      <a:lnTo>
                                        <a:pt x="135" y="369"/>
                                      </a:lnTo>
                                      <a:lnTo>
                                        <a:pt x="116" y="350"/>
                                      </a:lnTo>
                                      <a:lnTo>
                                        <a:pt x="98" y="331"/>
                                      </a:lnTo>
                                      <a:lnTo>
                                        <a:pt x="94" y="328"/>
                                      </a:lnTo>
                                      <a:lnTo>
                                        <a:pt x="90" y="325"/>
                                      </a:lnTo>
                                      <a:lnTo>
                                        <a:pt x="85" y="323"/>
                                      </a:lnTo>
                                      <a:lnTo>
                                        <a:pt x="82" y="323"/>
                                      </a:lnTo>
                                      <a:lnTo>
                                        <a:pt x="77" y="322"/>
                                      </a:lnTo>
                                      <a:lnTo>
                                        <a:pt x="71" y="323"/>
                                      </a:lnTo>
                                      <a:lnTo>
                                        <a:pt x="65" y="324"/>
                                      </a:lnTo>
                                      <a:lnTo>
                                        <a:pt x="60" y="327"/>
                                      </a:lnTo>
                                      <a:lnTo>
                                        <a:pt x="53" y="332"/>
                                      </a:lnTo>
                                      <a:lnTo>
                                        <a:pt x="47" y="337"/>
                                      </a:lnTo>
                                      <a:lnTo>
                                        <a:pt x="40" y="344"/>
                                      </a:lnTo>
                                      <a:lnTo>
                                        <a:pt x="31" y="353"/>
                                      </a:lnTo>
                                      <a:lnTo>
                                        <a:pt x="23" y="361"/>
                                      </a:lnTo>
                                      <a:lnTo>
                                        <a:pt x="16" y="368"/>
                                      </a:lnTo>
                                      <a:lnTo>
                                        <a:pt x="11" y="3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1C1C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24" name="Group 324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006" y="5267"/>
                                  <a:ext cx="223" cy="225"/>
                                  <a:chOff x="9006" y="5267"/>
                                  <a:chExt cx="223" cy="225"/>
                                </a:xfrm>
                              </wpg:grpSpPr>
                              <wps:wsp>
                                <wps:cNvPr id="25" name="Freeform 325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006" y="5267"/>
                                    <a:ext cx="223" cy="225"/>
                                  </a:xfrm>
                                  <a:custGeom>
                                    <a:avLst/>
                                    <a:gdLst>
                                      <a:gd name="T0" fmla="+- 0 9173 9006"/>
                                      <a:gd name="T1" fmla="*/ T0 w 223"/>
                                      <a:gd name="T2" fmla="+- 0 5321 5267"/>
                                      <a:gd name="T3" fmla="*/ 5321 h 225"/>
                                      <a:gd name="T4" fmla="+- 0 9158 9006"/>
                                      <a:gd name="T5" fmla="*/ T4 w 223"/>
                                      <a:gd name="T6" fmla="+- 0 5307 5267"/>
                                      <a:gd name="T7" fmla="*/ 5307 h 225"/>
                                      <a:gd name="T8" fmla="+- 0 9139 9006"/>
                                      <a:gd name="T9" fmla="*/ T8 w 223"/>
                                      <a:gd name="T10" fmla="+- 0 5291 5267"/>
                                      <a:gd name="T11" fmla="*/ 5291 h 225"/>
                                      <a:gd name="T12" fmla="+- 0 9122 9006"/>
                                      <a:gd name="T13" fmla="*/ T12 w 223"/>
                                      <a:gd name="T14" fmla="+- 0 5279 5267"/>
                                      <a:gd name="T15" fmla="*/ 5279 h 225"/>
                                      <a:gd name="T16" fmla="+- 0 9107 9006"/>
                                      <a:gd name="T17" fmla="*/ T16 w 223"/>
                                      <a:gd name="T18" fmla="+- 0 5271 5267"/>
                                      <a:gd name="T19" fmla="*/ 5271 h 225"/>
                                      <a:gd name="T20" fmla="+- 0 9095 9006"/>
                                      <a:gd name="T21" fmla="*/ T20 w 223"/>
                                      <a:gd name="T22" fmla="+- 0 5268 5267"/>
                                      <a:gd name="T23" fmla="*/ 5268 h 225"/>
                                      <a:gd name="T24" fmla="+- 0 9087 9006"/>
                                      <a:gd name="T25" fmla="*/ T24 w 223"/>
                                      <a:gd name="T26" fmla="+- 0 5267 5267"/>
                                      <a:gd name="T27" fmla="*/ 5267 h 225"/>
                                      <a:gd name="T28" fmla="+- 0 9070 9006"/>
                                      <a:gd name="T29" fmla="*/ T28 w 223"/>
                                      <a:gd name="T30" fmla="+- 0 5270 5267"/>
                                      <a:gd name="T31" fmla="*/ 5270 h 225"/>
                                      <a:gd name="T32" fmla="+- 0 9052 9006"/>
                                      <a:gd name="T33" fmla="*/ T32 w 223"/>
                                      <a:gd name="T34" fmla="+- 0 5279 5267"/>
                                      <a:gd name="T35" fmla="*/ 5279 h 225"/>
                                      <a:gd name="T36" fmla="+- 0 9034 9006"/>
                                      <a:gd name="T37" fmla="*/ T36 w 223"/>
                                      <a:gd name="T38" fmla="+- 0 5295 5267"/>
                                      <a:gd name="T39" fmla="*/ 5295 h 225"/>
                                      <a:gd name="T40" fmla="+- 0 9025 9006"/>
                                      <a:gd name="T41" fmla="*/ T40 w 223"/>
                                      <a:gd name="T42" fmla="+- 0 5304 5267"/>
                                      <a:gd name="T43" fmla="*/ 5304 h 225"/>
                                      <a:gd name="T44" fmla="+- 0 9013 9006"/>
                                      <a:gd name="T45" fmla="*/ T44 w 223"/>
                                      <a:gd name="T46" fmla="+- 0 5322 5267"/>
                                      <a:gd name="T47" fmla="*/ 5322 h 225"/>
                                      <a:gd name="T48" fmla="+- 0 9006 9006"/>
                                      <a:gd name="T49" fmla="*/ T48 w 223"/>
                                      <a:gd name="T50" fmla="+- 0 5340 5267"/>
                                      <a:gd name="T51" fmla="*/ 5340 h 225"/>
                                      <a:gd name="T52" fmla="+- 0 9006 9006"/>
                                      <a:gd name="T53" fmla="*/ T52 w 223"/>
                                      <a:gd name="T54" fmla="+- 0 5356 5267"/>
                                      <a:gd name="T55" fmla="*/ 5356 h 225"/>
                                      <a:gd name="T56" fmla="+- 0 9009 9006"/>
                                      <a:gd name="T57" fmla="*/ T56 w 223"/>
                                      <a:gd name="T58" fmla="+- 0 5368 5267"/>
                                      <a:gd name="T59" fmla="*/ 5368 h 225"/>
                                      <a:gd name="T60" fmla="+- 0 9016 9006"/>
                                      <a:gd name="T61" fmla="*/ T60 w 223"/>
                                      <a:gd name="T62" fmla="+- 0 5383 5267"/>
                                      <a:gd name="T63" fmla="*/ 5383 h 225"/>
                                      <a:gd name="T64" fmla="+- 0 9028 9006"/>
                                      <a:gd name="T65" fmla="*/ T64 w 223"/>
                                      <a:gd name="T66" fmla="+- 0 5399 5267"/>
                                      <a:gd name="T67" fmla="*/ 5399 h 225"/>
                                      <a:gd name="T68" fmla="+- 0 9043 9006"/>
                                      <a:gd name="T69" fmla="*/ T68 w 223"/>
                                      <a:gd name="T70" fmla="+- 0 5417 5267"/>
                                      <a:gd name="T71" fmla="*/ 5417 h 225"/>
                                      <a:gd name="T72" fmla="+- 0 9061 9006"/>
                                      <a:gd name="T73" fmla="*/ T72 w 223"/>
                                      <a:gd name="T74" fmla="+- 0 5437 5267"/>
                                      <a:gd name="T75" fmla="*/ 5437 h 225"/>
                                      <a:gd name="T76" fmla="+- 0 9077 9006"/>
                                      <a:gd name="T77" fmla="*/ T76 w 223"/>
                                      <a:gd name="T78" fmla="+- 0 5452 5267"/>
                                      <a:gd name="T79" fmla="*/ 5452 h 225"/>
                                      <a:gd name="T80" fmla="+- 0 9095 9006"/>
                                      <a:gd name="T81" fmla="*/ T80 w 223"/>
                                      <a:gd name="T82" fmla="+- 0 5468 5267"/>
                                      <a:gd name="T83" fmla="*/ 5468 h 225"/>
                                      <a:gd name="T84" fmla="+- 0 9112 9006"/>
                                      <a:gd name="T85" fmla="*/ T84 w 223"/>
                                      <a:gd name="T86" fmla="+- 0 5480 5267"/>
                                      <a:gd name="T87" fmla="*/ 5480 h 225"/>
                                      <a:gd name="T88" fmla="+- 0 9127 9006"/>
                                      <a:gd name="T89" fmla="*/ T88 w 223"/>
                                      <a:gd name="T90" fmla="+- 0 5487 5267"/>
                                      <a:gd name="T91" fmla="*/ 5487 h 225"/>
                                      <a:gd name="T92" fmla="+- 0 9140 9006"/>
                                      <a:gd name="T93" fmla="*/ T92 w 223"/>
                                      <a:gd name="T94" fmla="+- 0 5491 5267"/>
                                      <a:gd name="T95" fmla="*/ 5491 h 225"/>
                                      <a:gd name="T96" fmla="+- 0 9147 9006"/>
                                      <a:gd name="T97" fmla="*/ T96 w 223"/>
                                      <a:gd name="T98" fmla="+- 0 5492 5267"/>
                                      <a:gd name="T99" fmla="*/ 5492 h 225"/>
                                      <a:gd name="T100" fmla="+- 0 9164 9006"/>
                                      <a:gd name="T101" fmla="*/ T100 w 223"/>
                                      <a:gd name="T102" fmla="+- 0 5489 5267"/>
                                      <a:gd name="T103" fmla="*/ 5489 h 225"/>
                                      <a:gd name="T104" fmla="+- 0 9182 9006"/>
                                      <a:gd name="T105" fmla="*/ T104 w 223"/>
                                      <a:gd name="T106" fmla="+- 0 5479 5267"/>
                                      <a:gd name="T107" fmla="*/ 5479 h 225"/>
                                      <a:gd name="T108" fmla="+- 0 9200 9006"/>
                                      <a:gd name="T109" fmla="*/ T108 w 223"/>
                                      <a:gd name="T110" fmla="+- 0 5464 5267"/>
                                      <a:gd name="T111" fmla="*/ 5464 h 225"/>
                                      <a:gd name="T112" fmla="+- 0 9210 9006"/>
                                      <a:gd name="T113" fmla="*/ T112 w 223"/>
                                      <a:gd name="T114" fmla="+- 0 5453 5267"/>
                                      <a:gd name="T115" fmla="*/ 5453 h 225"/>
                                      <a:gd name="T116" fmla="+- 0 9222 9006"/>
                                      <a:gd name="T117" fmla="*/ T116 w 223"/>
                                      <a:gd name="T118" fmla="+- 0 5436 5267"/>
                                      <a:gd name="T119" fmla="*/ 5436 h 225"/>
                                      <a:gd name="T120" fmla="+- 0 9228 9006"/>
                                      <a:gd name="T121" fmla="*/ T120 w 223"/>
                                      <a:gd name="T122" fmla="+- 0 5418 5267"/>
                                      <a:gd name="T123" fmla="*/ 5418 h 225"/>
                                      <a:gd name="T124" fmla="+- 0 9228 9006"/>
                                      <a:gd name="T125" fmla="*/ T124 w 223"/>
                                      <a:gd name="T126" fmla="+- 0 5401 5267"/>
                                      <a:gd name="T127" fmla="*/ 5401 h 225"/>
                                      <a:gd name="T128" fmla="+- 0 9225 9006"/>
                                      <a:gd name="T129" fmla="*/ T128 w 223"/>
                                      <a:gd name="T130" fmla="+- 0 5390 5267"/>
                                      <a:gd name="T131" fmla="*/ 5390 h 225"/>
                                      <a:gd name="T132" fmla="+- 0 9218 9006"/>
                                      <a:gd name="T133" fmla="*/ T132 w 223"/>
                                      <a:gd name="T134" fmla="+- 0 5376 5267"/>
                                      <a:gd name="T135" fmla="*/ 5376 h 225"/>
                                      <a:gd name="T136" fmla="+- 0 9207 9006"/>
                                      <a:gd name="T137" fmla="*/ T136 w 223"/>
                                      <a:gd name="T138" fmla="+- 0 5360 5267"/>
                                      <a:gd name="T139" fmla="*/ 5360 h 225"/>
                                      <a:gd name="T140" fmla="+- 0 9192 9006"/>
                                      <a:gd name="T141" fmla="*/ T140 w 223"/>
                                      <a:gd name="T142" fmla="+- 0 5341 5267"/>
                                      <a:gd name="T143" fmla="*/ 5341 h 225"/>
                                      <a:gd name="T144" fmla="+- 0 9173 9006"/>
                                      <a:gd name="T145" fmla="*/ T144 w 223"/>
                                      <a:gd name="T146" fmla="+- 0 5321 5267"/>
                                      <a:gd name="T147" fmla="*/ 5321 h 225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  <a:cxn ang="0">
                                        <a:pos x="T33" y="T35"/>
                                      </a:cxn>
                                      <a:cxn ang="0">
                                        <a:pos x="T37" y="T39"/>
                                      </a:cxn>
                                      <a:cxn ang="0">
                                        <a:pos x="T41" y="T43"/>
                                      </a:cxn>
                                      <a:cxn ang="0">
                                        <a:pos x="T45" y="T47"/>
                                      </a:cxn>
                                      <a:cxn ang="0">
                                        <a:pos x="T49" y="T51"/>
                                      </a:cxn>
                                      <a:cxn ang="0">
                                        <a:pos x="T53" y="T55"/>
                                      </a:cxn>
                                      <a:cxn ang="0">
                                        <a:pos x="T57" y="T59"/>
                                      </a:cxn>
                                      <a:cxn ang="0">
                                        <a:pos x="T61" y="T63"/>
                                      </a:cxn>
                                      <a:cxn ang="0">
                                        <a:pos x="T65" y="T67"/>
                                      </a:cxn>
                                      <a:cxn ang="0">
                                        <a:pos x="T69" y="T71"/>
                                      </a:cxn>
                                      <a:cxn ang="0">
                                        <a:pos x="T73" y="T75"/>
                                      </a:cxn>
                                      <a:cxn ang="0">
                                        <a:pos x="T77" y="T79"/>
                                      </a:cxn>
                                      <a:cxn ang="0">
                                        <a:pos x="T81" y="T83"/>
                                      </a:cxn>
                                      <a:cxn ang="0">
                                        <a:pos x="T85" y="T87"/>
                                      </a:cxn>
                                      <a:cxn ang="0">
                                        <a:pos x="T89" y="T91"/>
                                      </a:cxn>
                                      <a:cxn ang="0">
                                        <a:pos x="T93" y="T95"/>
                                      </a:cxn>
                                      <a:cxn ang="0">
                                        <a:pos x="T97" y="T99"/>
                                      </a:cxn>
                                      <a:cxn ang="0">
                                        <a:pos x="T101" y="T103"/>
                                      </a:cxn>
                                      <a:cxn ang="0">
                                        <a:pos x="T105" y="T107"/>
                                      </a:cxn>
                                      <a:cxn ang="0">
                                        <a:pos x="T109" y="T111"/>
                                      </a:cxn>
                                      <a:cxn ang="0">
                                        <a:pos x="T113" y="T115"/>
                                      </a:cxn>
                                      <a:cxn ang="0">
                                        <a:pos x="T117" y="T119"/>
                                      </a:cxn>
                                      <a:cxn ang="0">
                                        <a:pos x="T121" y="T123"/>
                                      </a:cxn>
                                      <a:cxn ang="0">
                                        <a:pos x="T125" y="T127"/>
                                      </a:cxn>
                                      <a:cxn ang="0">
                                        <a:pos x="T129" y="T131"/>
                                      </a:cxn>
                                      <a:cxn ang="0">
                                        <a:pos x="T133" y="T135"/>
                                      </a:cxn>
                                      <a:cxn ang="0">
                                        <a:pos x="T137" y="T139"/>
                                      </a:cxn>
                                      <a:cxn ang="0">
                                        <a:pos x="T141" y="T143"/>
                                      </a:cxn>
                                      <a:cxn ang="0">
                                        <a:pos x="T145" y="T147"/>
                                      </a:cxn>
                                    </a:cxnLst>
                                    <a:rect l="0" t="0" r="r" b="b"/>
                                    <a:pathLst>
                                      <a:path w="223" h="225">
                                        <a:moveTo>
                                          <a:pt x="167" y="54"/>
                                        </a:moveTo>
                                        <a:lnTo>
                                          <a:pt x="152" y="40"/>
                                        </a:lnTo>
                                        <a:lnTo>
                                          <a:pt x="133" y="24"/>
                                        </a:lnTo>
                                        <a:lnTo>
                                          <a:pt x="116" y="12"/>
                                        </a:lnTo>
                                        <a:lnTo>
                                          <a:pt x="101" y="4"/>
                                        </a:lnTo>
                                        <a:lnTo>
                                          <a:pt x="89" y="1"/>
                                        </a:lnTo>
                                        <a:lnTo>
                                          <a:pt x="81" y="0"/>
                                        </a:lnTo>
                                        <a:lnTo>
                                          <a:pt x="64" y="3"/>
                                        </a:lnTo>
                                        <a:lnTo>
                                          <a:pt x="46" y="12"/>
                                        </a:lnTo>
                                        <a:lnTo>
                                          <a:pt x="28" y="28"/>
                                        </a:lnTo>
                                        <a:lnTo>
                                          <a:pt x="19" y="37"/>
                                        </a:lnTo>
                                        <a:lnTo>
                                          <a:pt x="7" y="55"/>
                                        </a:lnTo>
                                        <a:lnTo>
                                          <a:pt x="0" y="73"/>
                                        </a:lnTo>
                                        <a:lnTo>
                                          <a:pt x="0" y="89"/>
                                        </a:lnTo>
                                        <a:lnTo>
                                          <a:pt x="3" y="101"/>
                                        </a:lnTo>
                                        <a:lnTo>
                                          <a:pt x="10" y="116"/>
                                        </a:lnTo>
                                        <a:lnTo>
                                          <a:pt x="22" y="132"/>
                                        </a:lnTo>
                                        <a:lnTo>
                                          <a:pt x="37" y="150"/>
                                        </a:lnTo>
                                        <a:lnTo>
                                          <a:pt x="55" y="170"/>
                                        </a:lnTo>
                                        <a:lnTo>
                                          <a:pt x="71" y="185"/>
                                        </a:lnTo>
                                        <a:lnTo>
                                          <a:pt x="89" y="201"/>
                                        </a:lnTo>
                                        <a:lnTo>
                                          <a:pt x="106" y="213"/>
                                        </a:lnTo>
                                        <a:lnTo>
                                          <a:pt x="121" y="220"/>
                                        </a:lnTo>
                                        <a:lnTo>
                                          <a:pt x="134" y="224"/>
                                        </a:lnTo>
                                        <a:lnTo>
                                          <a:pt x="141" y="225"/>
                                        </a:lnTo>
                                        <a:lnTo>
                                          <a:pt x="158" y="222"/>
                                        </a:lnTo>
                                        <a:lnTo>
                                          <a:pt x="176" y="212"/>
                                        </a:lnTo>
                                        <a:lnTo>
                                          <a:pt x="194" y="197"/>
                                        </a:lnTo>
                                        <a:lnTo>
                                          <a:pt x="204" y="186"/>
                                        </a:lnTo>
                                        <a:lnTo>
                                          <a:pt x="216" y="169"/>
                                        </a:lnTo>
                                        <a:lnTo>
                                          <a:pt x="222" y="151"/>
                                        </a:lnTo>
                                        <a:lnTo>
                                          <a:pt x="222" y="134"/>
                                        </a:lnTo>
                                        <a:lnTo>
                                          <a:pt x="219" y="123"/>
                                        </a:lnTo>
                                        <a:lnTo>
                                          <a:pt x="212" y="109"/>
                                        </a:lnTo>
                                        <a:lnTo>
                                          <a:pt x="201" y="93"/>
                                        </a:lnTo>
                                        <a:lnTo>
                                          <a:pt x="186" y="74"/>
                                        </a:lnTo>
                                        <a:lnTo>
                                          <a:pt x="167" y="5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1C1C1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26" name="Group 324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8673" y="4173"/>
                                    <a:ext cx="950" cy="948"/>
                                    <a:chOff x="8673" y="4173"/>
                                    <a:chExt cx="950" cy="948"/>
                                  </a:xfrm>
                                </wpg:grpSpPr>
                                <wps:wsp>
                                  <wps:cNvPr id="27" name="Freeform 325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673" y="4173"/>
                                      <a:ext cx="950" cy="948"/>
                                    </a:xfrm>
                                    <a:custGeom>
                                      <a:avLst/>
                                      <a:gdLst>
                                        <a:gd name="T0" fmla="+- 0 9570 8673"/>
                                        <a:gd name="T1" fmla="*/ T0 w 950"/>
                                        <a:gd name="T2" fmla="+- 0 5090 4173"/>
                                        <a:gd name="T3" fmla="*/ 5090 h 948"/>
                                        <a:gd name="T4" fmla="+- 0 9600 8673"/>
                                        <a:gd name="T5" fmla="*/ T4 w 950"/>
                                        <a:gd name="T6" fmla="+- 0 5060 4173"/>
                                        <a:gd name="T7" fmla="*/ 5060 h 948"/>
                                        <a:gd name="T8" fmla="+- 0 9617 8673"/>
                                        <a:gd name="T9" fmla="*/ T8 w 950"/>
                                        <a:gd name="T10" fmla="+- 0 5037 4173"/>
                                        <a:gd name="T11" fmla="*/ 5037 h 948"/>
                                        <a:gd name="T12" fmla="+- 0 9623 8673"/>
                                        <a:gd name="T13" fmla="*/ T12 w 950"/>
                                        <a:gd name="T14" fmla="+- 0 5018 4173"/>
                                        <a:gd name="T15" fmla="*/ 5018 h 948"/>
                                        <a:gd name="T16" fmla="+- 0 9618 8673"/>
                                        <a:gd name="T17" fmla="*/ T16 w 950"/>
                                        <a:gd name="T18" fmla="+- 0 5000 4173"/>
                                        <a:gd name="T19" fmla="*/ 5000 h 948"/>
                                        <a:gd name="T20" fmla="+- 0 9569 8673"/>
                                        <a:gd name="T21" fmla="*/ T20 w 950"/>
                                        <a:gd name="T22" fmla="+- 0 4916 4173"/>
                                        <a:gd name="T23" fmla="*/ 4916 h 948"/>
                                        <a:gd name="T24" fmla="+- 0 9501 8673"/>
                                        <a:gd name="T25" fmla="*/ T24 w 950"/>
                                        <a:gd name="T26" fmla="+- 0 4800 4173"/>
                                        <a:gd name="T27" fmla="*/ 4800 h 948"/>
                                        <a:gd name="T28" fmla="+- 0 9433 8673"/>
                                        <a:gd name="T29" fmla="*/ T28 w 950"/>
                                        <a:gd name="T30" fmla="+- 0 4683 4173"/>
                                        <a:gd name="T31" fmla="*/ 4683 h 948"/>
                                        <a:gd name="T32" fmla="+- 0 9365 8673"/>
                                        <a:gd name="T33" fmla="*/ T32 w 950"/>
                                        <a:gd name="T34" fmla="+- 0 4566 4173"/>
                                        <a:gd name="T35" fmla="*/ 4566 h 948"/>
                                        <a:gd name="T36" fmla="+- 0 9298 8673"/>
                                        <a:gd name="T37" fmla="*/ T36 w 950"/>
                                        <a:gd name="T38" fmla="+- 0 4449 4173"/>
                                        <a:gd name="T39" fmla="*/ 4449 h 948"/>
                                        <a:gd name="T40" fmla="+- 0 9230 8673"/>
                                        <a:gd name="T41" fmla="*/ T40 w 950"/>
                                        <a:gd name="T42" fmla="+- 0 4333 4173"/>
                                        <a:gd name="T43" fmla="*/ 4333 h 948"/>
                                        <a:gd name="T44" fmla="+- 0 9162 8673"/>
                                        <a:gd name="T45" fmla="*/ T44 w 950"/>
                                        <a:gd name="T46" fmla="+- 0 4217 4173"/>
                                        <a:gd name="T47" fmla="*/ 4217 h 948"/>
                                        <a:gd name="T48" fmla="+- 0 9149 8673"/>
                                        <a:gd name="T49" fmla="*/ T48 w 950"/>
                                        <a:gd name="T50" fmla="+- 0 4199 4173"/>
                                        <a:gd name="T51" fmla="*/ 4199 h 948"/>
                                        <a:gd name="T52" fmla="+- 0 9136 8673"/>
                                        <a:gd name="T53" fmla="*/ T52 w 950"/>
                                        <a:gd name="T54" fmla="+- 0 4182 4173"/>
                                        <a:gd name="T55" fmla="*/ 4182 h 948"/>
                                        <a:gd name="T56" fmla="+- 0 9120 8673"/>
                                        <a:gd name="T57" fmla="*/ T56 w 950"/>
                                        <a:gd name="T58" fmla="+- 0 4173 4173"/>
                                        <a:gd name="T59" fmla="*/ 4173 h 948"/>
                                        <a:gd name="T60" fmla="+- 0 9106 8673"/>
                                        <a:gd name="T61" fmla="*/ T60 w 950"/>
                                        <a:gd name="T62" fmla="+- 0 4174 4173"/>
                                        <a:gd name="T63" fmla="*/ 4174 h 948"/>
                                        <a:gd name="T64" fmla="+- 0 9089 8673"/>
                                        <a:gd name="T65" fmla="*/ T64 w 950"/>
                                        <a:gd name="T66" fmla="+- 0 4187 4173"/>
                                        <a:gd name="T67" fmla="*/ 4187 h 948"/>
                                        <a:gd name="T68" fmla="+- 0 9065 8673"/>
                                        <a:gd name="T69" fmla="*/ T68 w 950"/>
                                        <a:gd name="T70" fmla="+- 0 4212 4173"/>
                                        <a:gd name="T71" fmla="*/ 4212 h 948"/>
                                        <a:gd name="T72" fmla="+- 0 9047 8673"/>
                                        <a:gd name="T73" fmla="*/ T72 w 950"/>
                                        <a:gd name="T74" fmla="+- 0 4232 4173"/>
                                        <a:gd name="T75" fmla="*/ 4232 h 948"/>
                                        <a:gd name="T76" fmla="+- 0 9041 8673"/>
                                        <a:gd name="T77" fmla="*/ T76 w 950"/>
                                        <a:gd name="T78" fmla="+- 0 4249 4173"/>
                                        <a:gd name="T79" fmla="*/ 4249 h 948"/>
                                        <a:gd name="T80" fmla="+- 0 9043 8673"/>
                                        <a:gd name="T81" fmla="*/ T80 w 950"/>
                                        <a:gd name="T82" fmla="+- 0 4263 4173"/>
                                        <a:gd name="T83" fmla="*/ 4263 h 948"/>
                                        <a:gd name="T84" fmla="+- 0 9069 8673"/>
                                        <a:gd name="T85" fmla="*/ T84 w 950"/>
                                        <a:gd name="T86" fmla="+- 0 4306 4173"/>
                                        <a:gd name="T87" fmla="*/ 4306 h 948"/>
                                        <a:gd name="T88" fmla="+- 0 9130 8673"/>
                                        <a:gd name="T89" fmla="*/ T88 w 950"/>
                                        <a:gd name="T90" fmla="+- 0 4406 4173"/>
                                        <a:gd name="T91" fmla="*/ 4406 h 948"/>
                                        <a:gd name="T92" fmla="+- 0 9190 8673"/>
                                        <a:gd name="T93" fmla="*/ T92 w 950"/>
                                        <a:gd name="T94" fmla="+- 0 4506 4173"/>
                                        <a:gd name="T95" fmla="*/ 4506 h 948"/>
                                        <a:gd name="T96" fmla="+- 0 9249 8673"/>
                                        <a:gd name="T97" fmla="*/ T96 w 950"/>
                                        <a:gd name="T98" fmla="+- 0 4606 4173"/>
                                        <a:gd name="T99" fmla="*/ 4606 h 948"/>
                                        <a:gd name="T100" fmla="+- 0 9309 8673"/>
                                        <a:gd name="T101" fmla="*/ T100 w 950"/>
                                        <a:gd name="T102" fmla="+- 0 4706 4173"/>
                                        <a:gd name="T103" fmla="*/ 4706 h 948"/>
                                        <a:gd name="T104" fmla="+- 0 9369 8673"/>
                                        <a:gd name="T105" fmla="*/ T104 w 950"/>
                                        <a:gd name="T106" fmla="+- 0 4806 4173"/>
                                        <a:gd name="T107" fmla="*/ 4806 h 948"/>
                                        <a:gd name="T108" fmla="+- 0 9430 8673"/>
                                        <a:gd name="T109" fmla="*/ T108 w 950"/>
                                        <a:gd name="T110" fmla="+- 0 4906 4173"/>
                                        <a:gd name="T111" fmla="*/ 4906 h 948"/>
                                        <a:gd name="T112" fmla="+- 0 9453 8673"/>
                                        <a:gd name="T113" fmla="*/ T112 w 950"/>
                                        <a:gd name="T114" fmla="+- 0 4948 4173"/>
                                        <a:gd name="T115" fmla="*/ 4948 h 948"/>
                                        <a:gd name="T116" fmla="+- 0 9380 8673"/>
                                        <a:gd name="T117" fmla="*/ T116 w 950"/>
                                        <a:gd name="T118" fmla="+- 0 4903 4173"/>
                                        <a:gd name="T119" fmla="*/ 4903 h 948"/>
                                        <a:gd name="T120" fmla="+- 0 9279 8673"/>
                                        <a:gd name="T121" fmla="*/ T120 w 950"/>
                                        <a:gd name="T122" fmla="+- 0 4843 4173"/>
                                        <a:gd name="T123" fmla="*/ 4843 h 948"/>
                                        <a:gd name="T124" fmla="+- 0 9179 8673"/>
                                        <a:gd name="T125" fmla="*/ T124 w 950"/>
                                        <a:gd name="T126" fmla="+- 0 4783 4173"/>
                                        <a:gd name="T127" fmla="*/ 4783 h 948"/>
                                        <a:gd name="T128" fmla="+- 0 9079 8673"/>
                                        <a:gd name="T129" fmla="*/ T128 w 950"/>
                                        <a:gd name="T130" fmla="+- 0 4724 4173"/>
                                        <a:gd name="T131" fmla="*/ 4724 h 948"/>
                                        <a:gd name="T132" fmla="+- 0 8979 8673"/>
                                        <a:gd name="T133" fmla="*/ T132 w 950"/>
                                        <a:gd name="T134" fmla="+- 0 4664 4173"/>
                                        <a:gd name="T135" fmla="*/ 4664 h 948"/>
                                        <a:gd name="T136" fmla="+- 0 8878 8673"/>
                                        <a:gd name="T137" fmla="*/ T136 w 950"/>
                                        <a:gd name="T138" fmla="+- 0 4604 4173"/>
                                        <a:gd name="T139" fmla="*/ 4604 h 948"/>
                                        <a:gd name="T140" fmla="+- 0 8778 8673"/>
                                        <a:gd name="T141" fmla="*/ T140 w 950"/>
                                        <a:gd name="T142" fmla="+- 0 4544 4173"/>
                                        <a:gd name="T143" fmla="*/ 4544 h 948"/>
                                        <a:gd name="T144" fmla="+- 0 8763 8673"/>
                                        <a:gd name="T145" fmla="*/ T144 w 950"/>
                                        <a:gd name="T146" fmla="+- 0 4537 4173"/>
                                        <a:gd name="T147" fmla="*/ 4537 h 948"/>
                                        <a:gd name="T148" fmla="+- 0 8749 8673"/>
                                        <a:gd name="T149" fmla="*/ T148 w 950"/>
                                        <a:gd name="T150" fmla="+- 0 4537 4173"/>
                                        <a:gd name="T151" fmla="*/ 4537 h 948"/>
                                        <a:gd name="T152" fmla="+- 0 8730 8673"/>
                                        <a:gd name="T153" fmla="*/ T152 w 950"/>
                                        <a:gd name="T154" fmla="+- 0 4548 4173"/>
                                        <a:gd name="T155" fmla="*/ 4548 h 948"/>
                                        <a:gd name="T156" fmla="+- 0 8704 8673"/>
                                        <a:gd name="T157" fmla="*/ T156 w 950"/>
                                        <a:gd name="T158" fmla="+- 0 4572 4173"/>
                                        <a:gd name="T159" fmla="*/ 4572 h 948"/>
                                        <a:gd name="T160" fmla="+- 0 8685 8673"/>
                                        <a:gd name="T161" fmla="*/ T160 w 950"/>
                                        <a:gd name="T162" fmla="+- 0 4592 4173"/>
                                        <a:gd name="T163" fmla="*/ 4592 h 948"/>
                                        <a:gd name="T164" fmla="+- 0 8675 8673"/>
                                        <a:gd name="T165" fmla="*/ T164 w 950"/>
                                        <a:gd name="T166" fmla="+- 0 4609 4173"/>
                                        <a:gd name="T167" fmla="*/ 4609 h 948"/>
                                        <a:gd name="T168" fmla="+- 0 8675 8673"/>
                                        <a:gd name="T169" fmla="*/ T168 w 950"/>
                                        <a:gd name="T170" fmla="+- 0 4623 4173"/>
                                        <a:gd name="T171" fmla="*/ 4623 h 948"/>
                                        <a:gd name="T172" fmla="+- 0 8685 8673"/>
                                        <a:gd name="T173" fmla="*/ T172 w 950"/>
                                        <a:gd name="T174" fmla="+- 0 4638 4173"/>
                                        <a:gd name="T175" fmla="*/ 4638 h 948"/>
                                        <a:gd name="T176" fmla="+- 0 8700 8673"/>
                                        <a:gd name="T177" fmla="*/ T176 w 950"/>
                                        <a:gd name="T178" fmla="+- 0 4648 4173"/>
                                        <a:gd name="T179" fmla="*/ 4648 h 948"/>
                                        <a:gd name="T180" fmla="+- 0 8718 8673"/>
                                        <a:gd name="T181" fmla="*/ T180 w 950"/>
                                        <a:gd name="T182" fmla="+- 0 4660 4173"/>
                                        <a:gd name="T183" fmla="*/ 4660 h 948"/>
                                        <a:gd name="T184" fmla="+- 0 8834 8673"/>
                                        <a:gd name="T185" fmla="*/ T184 w 950"/>
                                        <a:gd name="T186" fmla="+- 0 4729 4173"/>
                                        <a:gd name="T187" fmla="*/ 4729 h 948"/>
                                        <a:gd name="T188" fmla="+- 0 8951 8673"/>
                                        <a:gd name="T189" fmla="*/ T188 w 950"/>
                                        <a:gd name="T190" fmla="+- 0 4796 4173"/>
                                        <a:gd name="T191" fmla="*/ 4796 h 948"/>
                                        <a:gd name="T192" fmla="+- 0 9067 8673"/>
                                        <a:gd name="T193" fmla="*/ T192 w 950"/>
                                        <a:gd name="T194" fmla="+- 0 4864 4173"/>
                                        <a:gd name="T195" fmla="*/ 4864 h 948"/>
                                        <a:gd name="T196" fmla="+- 0 9184 8673"/>
                                        <a:gd name="T197" fmla="*/ T196 w 950"/>
                                        <a:gd name="T198" fmla="+- 0 4932 4173"/>
                                        <a:gd name="T199" fmla="*/ 4932 h 948"/>
                                        <a:gd name="T200" fmla="+- 0 9301 8673"/>
                                        <a:gd name="T201" fmla="*/ T200 w 950"/>
                                        <a:gd name="T202" fmla="+- 0 5000 4173"/>
                                        <a:gd name="T203" fmla="*/ 5000 h 948"/>
                                        <a:gd name="T204" fmla="+- 0 9417 8673"/>
                                        <a:gd name="T205" fmla="*/ T204 w 950"/>
                                        <a:gd name="T206" fmla="+- 0 5068 4173"/>
                                        <a:gd name="T207" fmla="*/ 5068 h 948"/>
                                        <a:gd name="T208" fmla="+- 0 9501 8673"/>
                                        <a:gd name="T209" fmla="*/ T208 w 950"/>
                                        <a:gd name="T210" fmla="+- 0 5117 4173"/>
                                        <a:gd name="T211" fmla="*/ 5117 h 948"/>
                                        <a:gd name="T212" fmla="+- 0 9519 8673"/>
                                        <a:gd name="T213" fmla="*/ T212 w 950"/>
                                        <a:gd name="T214" fmla="+- 0 5121 4173"/>
                                        <a:gd name="T215" fmla="*/ 5121 h 948"/>
                                        <a:gd name="T216" fmla="+- 0 9538 8673"/>
                                        <a:gd name="T217" fmla="*/ T216 w 950"/>
                                        <a:gd name="T218" fmla="+- 0 5115 4173"/>
                                        <a:gd name="T219" fmla="*/ 5115 h 948"/>
                                      </a:gdLst>
                                      <a:ahLst/>
                                      <a:cxnLst>
                                        <a:cxn ang="0">
                                          <a:pos x="T1" y="T3"/>
                                        </a:cxn>
                                        <a:cxn ang="0">
                                          <a:pos x="T5" y="T7"/>
                                        </a:cxn>
                                        <a:cxn ang="0">
                                          <a:pos x="T9" y="T11"/>
                                        </a:cxn>
                                        <a:cxn ang="0">
                                          <a:pos x="T13" y="T15"/>
                                        </a:cxn>
                                        <a:cxn ang="0">
                                          <a:pos x="T17" y="T19"/>
                                        </a:cxn>
                                        <a:cxn ang="0">
                                          <a:pos x="T21" y="T23"/>
                                        </a:cxn>
                                        <a:cxn ang="0">
                                          <a:pos x="T25" y="T27"/>
                                        </a:cxn>
                                        <a:cxn ang="0">
                                          <a:pos x="T29" y="T31"/>
                                        </a:cxn>
                                        <a:cxn ang="0">
                                          <a:pos x="T33" y="T35"/>
                                        </a:cxn>
                                        <a:cxn ang="0">
                                          <a:pos x="T37" y="T39"/>
                                        </a:cxn>
                                        <a:cxn ang="0">
                                          <a:pos x="T41" y="T43"/>
                                        </a:cxn>
                                        <a:cxn ang="0">
                                          <a:pos x="T45" y="T47"/>
                                        </a:cxn>
                                        <a:cxn ang="0">
                                          <a:pos x="T49" y="T51"/>
                                        </a:cxn>
                                        <a:cxn ang="0">
                                          <a:pos x="T53" y="T55"/>
                                        </a:cxn>
                                        <a:cxn ang="0">
                                          <a:pos x="T57" y="T59"/>
                                        </a:cxn>
                                        <a:cxn ang="0">
                                          <a:pos x="T61" y="T63"/>
                                        </a:cxn>
                                        <a:cxn ang="0">
                                          <a:pos x="T65" y="T67"/>
                                        </a:cxn>
                                        <a:cxn ang="0">
                                          <a:pos x="T69" y="T71"/>
                                        </a:cxn>
                                        <a:cxn ang="0">
                                          <a:pos x="T73" y="T75"/>
                                        </a:cxn>
                                        <a:cxn ang="0">
                                          <a:pos x="T77" y="T79"/>
                                        </a:cxn>
                                        <a:cxn ang="0">
                                          <a:pos x="T81" y="T83"/>
                                        </a:cxn>
                                        <a:cxn ang="0">
                                          <a:pos x="T85" y="T87"/>
                                        </a:cxn>
                                        <a:cxn ang="0">
                                          <a:pos x="T89" y="T91"/>
                                        </a:cxn>
                                        <a:cxn ang="0">
                                          <a:pos x="T93" y="T95"/>
                                        </a:cxn>
                                        <a:cxn ang="0">
                                          <a:pos x="T97" y="T99"/>
                                        </a:cxn>
                                        <a:cxn ang="0">
                                          <a:pos x="T101" y="T103"/>
                                        </a:cxn>
                                        <a:cxn ang="0">
                                          <a:pos x="T105" y="T107"/>
                                        </a:cxn>
                                        <a:cxn ang="0">
                                          <a:pos x="T109" y="T111"/>
                                        </a:cxn>
                                        <a:cxn ang="0">
                                          <a:pos x="T113" y="T115"/>
                                        </a:cxn>
                                        <a:cxn ang="0">
                                          <a:pos x="T117" y="T119"/>
                                        </a:cxn>
                                        <a:cxn ang="0">
                                          <a:pos x="T121" y="T123"/>
                                        </a:cxn>
                                        <a:cxn ang="0">
                                          <a:pos x="T125" y="T127"/>
                                        </a:cxn>
                                        <a:cxn ang="0">
                                          <a:pos x="T129" y="T131"/>
                                        </a:cxn>
                                        <a:cxn ang="0">
                                          <a:pos x="T133" y="T135"/>
                                        </a:cxn>
                                        <a:cxn ang="0">
                                          <a:pos x="T137" y="T139"/>
                                        </a:cxn>
                                        <a:cxn ang="0">
                                          <a:pos x="T141" y="T143"/>
                                        </a:cxn>
                                        <a:cxn ang="0">
                                          <a:pos x="T145" y="T147"/>
                                        </a:cxn>
                                        <a:cxn ang="0">
                                          <a:pos x="T149" y="T151"/>
                                        </a:cxn>
                                        <a:cxn ang="0">
                                          <a:pos x="T153" y="T155"/>
                                        </a:cxn>
                                        <a:cxn ang="0">
                                          <a:pos x="T157" y="T159"/>
                                        </a:cxn>
                                        <a:cxn ang="0">
                                          <a:pos x="T161" y="T163"/>
                                        </a:cxn>
                                        <a:cxn ang="0">
                                          <a:pos x="T165" y="T167"/>
                                        </a:cxn>
                                        <a:cxn ang="0">
                                          <a:pos x="T169" y="T171"/>
                                        </a:cxn>
                                        <a:cxn ang="0">
                                          <a:pos x="T173" y="T175"/>
                                        </a:cxn>
                                        <a:cxn ang="0">
                                          <a:pos x="T177" y="T179"/>
                                        </a:cxn>
                                        <a:cxn ang="0">
                                          <a:pos x="T181" y="T183"/>
                                        </a:cxn>
                                        <a:cxn ang="0">
                                          <a:pos x="T185" y="T187"/>
                                        </a:cxn>
                                        <a:cxn ang="0">
                                          <a:pos x="T189" y="T191"/>
                                        </a:cxn>
                                        <a:cxn ang="0">
                                          <a:pos x="T193" y="T195"/>
                                        </a:cxn>
                                        <a:cxn ang="0">
                                          <a:pos x="T197" y="T199"/>
                                        </a:cxn>
                                        <a:cxn ang="0">
                                          <a:pos x="T201" y="T203"/>
                                        </a:cxn>
                                        <a:cxn ang="0">
                                          <a:pos x="T205" y="T207"/>
                                        </a:cxn>
                                        <a:cxn ang="0">
                                          <a:pos x="T209" y="T211"/>
                                        </a:cxn>
                                        <a:cxn ang="0">
                                          <a:pos x="T213" y="T215"/>
                                        </a:cxn>
                                        <a:cxn ang="0">
                                          <a:pos x="T217" y="T219"/>
                                        </a:cxn>
                                      </a:cxnLst>
                                      <a:rect l="0" t="0" r="r" b="b"/>
                                      <a:pathLst>
                                        <a:path w="950" h="948">
                                          <a:moveTo>
                                            <a:pt x="880" y="931"/>
                                          </a:moveTo>
                                          <a:lnTo>
                                            <a:pt x="887" y="925"/>
                                          </a:lnTo>
                                          <a:lnTo>
                                            <a:pt x="897" y="917"/>
                                          </a:lnTo>
                                          <a:lnTo>
                                            <a:pt x="907" y="906"/>
                                          </a:lnTo>
                                          <a:lnTo>
                                            <a:pt x="918" y="896"/>
                                          </a:lnTo>
                                          <a:lnTo>
                                            <a:pt x="927" y="887"/>
                                          </a:lnTo>
                                          <a:lnTo>
                                            <a:pt x="933" y="879"/>
                                          </a:lnTo>
                                          <a:lnTo>
                                            <a:pt x="939" y="872"/>
                                          </a:lnTo>
                                          <a:lnTo>
                                            <a:pt x="944" y="864"/>
                                          </a:lnTo>
                                          <a:lnTo>
                                            <a:pt x="946" y="858"/>
                                          </a:lnTo>
                                          <a:lnTo>
                                            <a:pt x="949" y="851"/>
                                          </a:lnTo>
                                          <a:lnTo>
                                            <a:pt x="950" y="845"/>
                                          </a:lnTo>
                                          <a:lnTo>
                                            <a:pt x="949" y="839"/>
                                          </a:lnTo>
                                          <a:lnTo>
                                            <a:pt x="947" y="833"/>
                                          </a:lnTo>
                                          <a:lnTo>
                                            <a:pt x="945" y="827"/>
                                          </a:lnTo>
                                          <a:lnTo>
                                            <a:pt x="941" y="821"/>
                                          </a:lnTo>
                                          <a:lnTo>
                                            <a:pt x="918" y="782"/>
                                          </a:lnTo>
                                          <a:lnTo>
                                            <a:pt x="896" y="743"/>
                                          </a:lnTo>
                                          <a:lnTo>
                                            <a:pt x="873" y="704"/>
                                          </a:lnTo>
                                          <a:lnTo>
                                            <a:pt x="850" y="665"/>
                                          </a:lnTo>
                                          <a:lnTo>
                                            <a:pt x="828" y="627"/>
                                          </a:lnTo>
                                          <a:lnTo>
                                            <a:pt x="805" y="588"/>
                                          </a:lnTo>
                                          <a:lnTo>
                                            <a:pt x="783" y="549"/>
                                          </a:lnTo>
                                          <a:lnTo>
                                            <a:pt x="760" y="510"/>
                                          </a:lnTo>
                                          <a:lnTo>
                                            <a:pt x="738" y="471"/>
                                          </a:lnTo>
                                          <a:lnTo>
                                            <a:pt x="715" y="432"/>
                                          </a:lnTo>
                                          <a:lnTo>
                                            <a:pt x="692" y="393"/>
                                          </a:lnTo>
                                          <a:lnTo>
                                            <a:pt x="670" y="354"/>
                                          </a:lnTo>
                                          <a:lnTo>
                                            <a:pt x="647" y="315"/>
                                          </a:lnTo>
                                          <a:lnTo>
                                            <a:pt x="625" y="276"/>
                                          </a:lnTo>
                                          <a:lnTo>
                                            <a:pt x="602" y="238"/>
                                          </a:lnTo>
                                          <a:lnTo>
                                            <a:pt x="580" y="199"/>
                                          </a:lnTo>
                                          <a:lnTo>
                                            <a:pt x="557" y="160"/>
                                          </a:lnTo>
                                          <a:lnTo>
                                            <a:pt x="534" y="121"/>
                                          </a:lnTo>
                                          <a:lnTo>
                                            <a:pt x="512" y="82"/>
                                          </a:lnTo>
                                          <a:lnTo>
                                            <a:pt x="489" y="44"/>
                                          </a:lnTo>
                                          <a:lnTo>
                                            <a:pt x="486" y="39"/>
                                          </a:lnTo>
                                          <a:lnTo>
                                            <a:pt x="482" y="32"/>
                                          </a:lnTo>
                                          <a:lnTo>
                                            <a:pt x="476" y="26"/>
                                          </a:lnTo>
                                          <a:lnTo>
                                            <a:pt x="473" y="20"/>
                                          </a:lnTo>
                                          <a:lnTo>
                                            <a:pt x="469" y="15"/>
                                          </a:lnTo>
                                          <a:lnTo>
                                            <a:pt x="463" y="9"/>
                                          </a:lnTo>
                                          <a:lnTo>
                                            <a:pt x="459" y="6"/>
                                          </a:lnTo>
                                          <a:lnTo>
                                            <a:pt x="455" y="2"/>
                                          </a:lnTo>
                                          <a:lnTo>
                                            <a:pt x="447" y="0"/>
                                          </a:lnTo>
                                          <a:lnTo>
                                            <a:pt x="443" y="0"/>
                                          </a:lnTo>
                                          <a:lnTo>
                                            <a:pt x="438" y="0"/>
                                          </a:lnTo>
                                          <a:lnTo>
                                            <a:pt x="433" y="1"/>
                                          </a:lnTo>
                                          <a:lnTo>
                                            <a:pt x="428" y="5"/>
                                          </a:lnTo>
                                          <a:lnTo>
                                            <a:pt x="422" y="10"/>
                                          </a:lnTo>
                                          <a:lnTo>
                                            <a:pt x="416" y="14"/>
                                          </a:lnTo>
                                          <a:lnTo>
                                            <a:pt x="409" y="21"/>
                                          </a:lnTo>
                                          <a:lnTo>
                                            <a:pt x="401" y="29"/>
                                          </a:lnTo>
                                          <a:lnTo>
                                            <a:pt x="392" y="39"/>
                                          </a:lnTo>
                                          <a:lnTo>
                                            <a:pt x="384" y="46"/>
                                          </a:lnTo>
                                          <a:lnTo>
                                            <a:pt x="379" y="52"/>
                                          </a:lnTo>
                                          <a:lnTo>
                                            <a:pt x="374" y="59"/>
                                          </a:lnTo>
                                          <a:lnTo>
                                            <a:pt x="371" y="65"/>
                                          </a:lnTo>
                                          <a:lnTo>
                                            <a:pt x="370" y="71"/>
                                          </a:lnTo>
                                          <a:lnTo>
                                            <a:pt x="368" y="76"/>
                                          </a:lnTo>
                                          <a:lnTo>
                                            <a:pt x="368" y="81"/>
                                          </a:lnTo>
                                          <a:lnTo>
                                            <a:pt x="369" y="86"/>
                                          </a:lnTo>
                                          <a:lnTo>
                                            <a:pt x="370" y="90"/>
                                          </a:lnTo>
                                          <a:lnTo>
                                            <a:pt x="372" y="95"/>
                                          </a:lnTo>
                                          <a:lnTo>
                                            <a:pt x="376" y="100"/>
                                          </a:lnTo>
                                          <a:lnTo>
                                            <a:pt x="396" y="133"/>
                                          </a:lnTo>
                                          <a:lnTo>
                                            <a:pt x="416" y="167"/>
                                          </a:lnTo>
                                          <a:lnTo>
                                            <a:pt x="436" y="200"/>
                                          </a:lnTo>
                                          <a:lnTo>
                                            <a:pt x="457" y="233"/>
                                          </a:lnTo>
                                          <a:lnTo>
                                            <a:pt x="477" y="267"/>
                                          </a:lnTo>
                                          <a:lnTo>
                                            <a:pt x="497" y="300"/>
                                          </a:lnTo>
                                          <a:lnTo>
                                            <a:pt x="517" y="333"/>
                                          </a:lnTo>
                                          <a:lnTo>
                                            <a:pt x="537" y="367"/>
                                          </a:lnTo>
                                          <a:lnTo>
                                            <a:pt x="557" y="400"/>
                                          </a:lnTo>
                                          <a:lnTo>
                                            <a:pt x="576" y="433"/>
                                          </a:lnTo>
                                          <a:lnTo>
                                            <a:pt x="596" y="467"/>
                                          </a:lnTo>
                                          <a:lnTo>
                                            <a:pt x="616" y="500"/>
                                          </a:lnTo>
                                          <a:lnTo>
                                            <a:pt x="636" y="533"/>
                                          </a:lnTo>
                                          <a:lnTo>
                                            <a:pt x="656" y="567"/>
                                          </a:lnTo>
                                          <a:lnTo>
                                            <a:pt x="676" y="600"/>
                                          </a:lnTo>
                                          <a:lnTo>
                                            <a:pt x="696" y="633"/>
                                          </a:lnTo>
                                          <a:lnTo>
                                            <a:pt x="717" y="667"/>
                                          </a:lnTo>
                                          <a:lnTo>
                                            <a:pt x="737" y="700"/>
                                          </a:lnTo>
                                          <a:lnTo>
                                            <a:pt x="757" y="733"/>
                                          </a:lnTo>
                                          <a:lnTo>
                                            <a:pt x="777" y="767"/>
                                          </a:lnTo>
                                          <a:lnTo>
                                            <a:pt x="779" y="770"/>
                                          </a:lnTo>
                                          <a:lnTo>
                                            <a:pt x="780" y="775"/>
                                          </a:lnTo>
                                          <a:lnTo>
                                            <a:pt x="773" y="770"/>
                                          </a:lnTo>
                                          <a:lnTo>
                                            <a:pt x="740" y="750"/>
                                          </a:lnTo>
                                          <a:lnTo>
                                            <a:pt x="707" y="730"/>
                                          </a:lnTo>
                                          <a:lnTo>
                                            <a:pt x="673" y="710"/>
                                          </a:lnTo>
                                          <a:lnTo>
                                            <a:pt x="640" y="690"/>
                                          </a:lnTo>
                                          <a:lnTo>
                                            <a:pt x="606" y="670"/>
                                          </a:lnTo>
                                          <a:lnTo>
                                            <a:pt x="573" y="650"/>
                                          </a:lnTo>
                                          <a:lnTo>
                                            <a:pt x="540" y="630"/>
                                          </a:lnTo>
                                          <a:lnTo>
                                            <a:pt x="506" y="610"/>
                                          </a:lnTo>
                                          <a:lnTo>
                                            <a:pt x="473" y="590"/>
                                          </a:lnTo>
                                          <a:lnTo>
                                            <a:pt x="439" y="570"/>
                                          </a:lnTo>
                                          <a:lnTo>
                                            <a:pt x="406" y="551"/>
                                          </a:lnTo>
                                          <a:lnTo>
                                            <a:pt x="372" y="531"/>
                                          </a:lnTo>
                                          <a:lnTo>
                                            <a:pt x="339" y="511"/>
                                          </a:lnTo>
                                          <a:lnTo>
                                            <a:pt x="306" y="491"/>
                                          </a:lnTo>
                                          <a:lnTo>
                                            <a:pt x="272" y="471"/>
                                          </a:lnTo>
                                          <a:lnTo>
                                            <a:pt x="239" y="451"/>
                                          </a:lnTo>
                                          <a:lnTo>
                                            <a:pt x="205" y="431"/>
                                          </a:lnTo>
                                          <a:lnTo>
                                            <a:pt x="172" y="411"/>
                                          </a:lnTo>
                                          <a:lnTo>
                                            <a:pt x="139" y="391"/>
                                          </a:lnTo>
                                          <a:lnTo>
                                            <a:pt x="105" y="371"/>
                                          </a:lnTo>
                                          <a:lnTo>
                                            <a:pt x="99" y="368"/>
                                          </a:lnTo>
                                          <a:lnTo>
                                            <a:pt x="95" y="366"/>
                                          </a:lnTo>
                                          <a:lnTo>
                                            <a:pt x="90" y="364"/>
                                          </a:lnTo>
                                          <a:lnTo>
                                            <a:pt x="86" y="363"/>
                                          </a:lnTo>
                                          <a:lnTo>
                                            <a:pt x="81" y="364"/>
                                          </a:lnTo>
                                          <a:lnTo>
                                            <a:pt x="76" y="364"/>
                                          </a:lnTo>
                                          <a:lnTo>
                                            <a:pt x="70" y="366"/>
                                          </a:lnTo>
                                          <a:lnTo>
                                            <a:pt x="64" y="369"/>
                                          </a:lnTo>
                                          <a:lnTo>
                                            <a:pt x="57" y="375"/>
                                          </a:lnTo>
                                          <a:lnTo>
                                            <a:pt x="50" y="380"/>
                                          </a:lnTo>
                                          <a:lnTo>
                                            <a:pt x="42" y="389"/>
                                          </a:lnTo>
                                          <a:lnTo>
                                            <a:pt x="31" y="399"/>
                                          </a:lnTo>
                                          <a:lnTo>
                                            <a:pt x="24" y="407"/>
                                          </a:lnTo>
                                          <a:lnTo>
                                            <a:pt x="17" y="413"/>
                                          </a:lnTo>
                                          <a:lnTo>
                                            <a:pt x="12" y="419"/>
                                          </a:lnTo>
                                          <a:lnTo>
                                            <a:pt x="7" y="426"/>
                                          </a:lnTo>
                                          <a:lnTo>
                                            <a:pt x="4" y="431"/>
                                          </a:lnTo>
                                          <a:lnTo>
                                            <a:pt x="2" y="436"/>
                                          </a:lnTo>
                                          <a:lnTo>
                                            <a:pt x="0" y="441"/>
                                          </a:lnTo>
                                          <a:lnTo>
                                            <a:pt x="0" y="446"/>
                                          </a:lnTo>
                                          <a:lnTo>
                                            <a:pt x="2" y="450"/>
                                          </a:lnTo>
                                          <a:lnTo>
                                            <a:pt x="3" y="455"/>
                                          </a:lnTo>
                                          <a:lnTo>
                                            <a:pt x="6" y="459"/>
                                          </a:lnTo>
                                          <a:lnTo>
                                            <a:pt x="12" y="465"/>
                                          </a:lnTo>
                                          <a:lnTo>
                                            <a:pt x="17" y="469"/>
                                          </a:lnTo>
                                          <a:lnTo>
                                            <a:pt x="21" y="472"/>
                                          </a:lnTo>
                                          <a:lnTo>
                                            <a:pt x="27" y="475"/>
                                          </a:lnTo>
                                          <a:lnTo>
                                            <a:pt x="32" y="479"/>
                                          </a:lnTo>
                                          <a:lnTo>
                                            <a:pt x="38" y="483"/>
                                          </a:lnTo>
                                          <a:lnTo>
                                            <a:pt x="45" y="487"/>
                                          </a:lnTo>
                                          <a:lnTo>
                                            <a:pt x="84" y="510"/>
                                          </a:lnTo>
                                          <a:lnTo>
                                            <a:pt x="123" y="533"/>
                                          </a:lnTo>
                                          <a:lnTo>
                                            <a:pt x="161" y="556"/>
                                          </a:lnTo>
                                          <a:lnTo>
                                            <a:pt x="200" y="578"/>
                                          </a:lnTo>
                                          <a:lnTo>
                                            <a:pt x="239" y="601"/>
                                          </a:lnTo>
                                          <a:lnTo>
                                            <a:pt x="278" y="623"/>
                                          </a:lnTo>
                                          <a:lnTo>
                                            <a:pt x="317" y="646"/>
                                          </a:lnTo>
                                          <a:lnTo>
                                            <a:pt x="356" y="669"/>
                                          </a:lnTo>
                                          <a:lnTo>
                                            <a:pt x="394" y="691"/>
                                          </a:lnTo>
                                          <a:lnTo>
                                            <a:pt x="433" y="714"/>
                                          </a:lnTo>
                                          <a:lnTo>
                                            <a:pt x="472" y="736"/>
                                          </a:lnTo>
                                          <a:lnTo>
                                            <a:pt x="511" y="759"/>
                                          </a:lnTo>
                                          <a:lnTo>
                                            <a:pt x="550" y="781"/>
                                          </a:lnTo>
                                          <a:lnTo>
                                            <a:pt x="589" y="804"/>
                                          </a:lnTo>
                                          <a:lnTo>
                                            <a:pt x="628" y="827"/>
                                          </a:lnTo>
                                          <a:lnTo>
                                            <a:pt x="667" y="849"/>
                                          </a:lnTo>
                                          <a:lnTo>
                                            <a:pt x="705" y="872"/>
                                          </a:lnTo>
                                          <a:lnTo>
                                            <a:pt x="744" y="895"/>
                                          </a:lnTo>
                                          <a:lnTo>
                                            <a:pt x="783" y="917"/>
                                          </a:lnTo>
                                          <a:lnTo>
                                            <a:pt x="822" y="940"/>
                                          </a:lnTo>
                                          <a:lnTo>
                                            <a:pt x="828" y="944"/>
                                          </a:lnTo>
                                          <a:lnTo>
                                            <a:pt x="833" y="946"/>
                                          </a:lnTo>
                                          <a:lnTo>
                                            <a:pt x="840" y="947"/>
                                          </a:lnTo>
                                          <a:lnTo>
                                            <a:pt x="846" y="948"/>
                                          </a:lnTo>
                                          <a:lnTo>
                                            <a:pt x="851" y="947"/>
                                          </a:lnTo>
                                          <a:lnTo>
                                            <a:pt x="858" y="944"/>
                                          </a:lnTo>
                                          <a:lnTo>
                                            <a:pt x="865" y="942"/>
                                          </a:lnTo>
                                          <a:lnTo>
                                            <a:pt x="872" y="938"/>
                                          </a:lnTo>
                                          <a:lnTo>
                                            <a:pt x="880" y="93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C1C1C1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28" name="Group 3247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9226" y="3750"/>
                                      <a:ext cx="1076" cy="991"/>
                                      <a:chOff x="9226" y="3750"/>
                                      <a:chExt cx="1076" cy="991"/>
                                    </a:xfrm>
                                  </wpg:grpSpPr>
                                  <wps:wsp>
                                    <wps:cNvPr id="29" name="Freeform 3249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9226" y="3750"/>
                                        <a:ext cx="1076" cy="991"/>
                                      </a:xfrm>
                                      <a:custGeom>
                                        <a:avLst/>
                                        <a:gdLst>
                                          <a:gd name="T0" fmla="+- 0 9227 9226"/>
                                          <a:gd name="T1" fmla="*/ T0 w 1076"/>
                                          <a:gd name="T2" fmla="+- 0 4070 3750"/>
                                          <a:gd name="T3" fmla="*/ 4070 h 991"/>
                                          <a:gd name="T4" fmla="+- 0 9883 9226"/>
                                          <a:gd name="T5" fmla="*/ T4 w 1076"/>
                                          <a:gd name="T6" fmla="+- 0 4732 3750"/>
                                          <a:gd name="T7" fmla="*/ 4732 h 991"/>
                                          <a:gd name="T8" fmla="+- 0 9903 9226"/>
                                          <a:gd name="T9" fmla="*/ T8 w 1076"/>
                                          <a:gd name="T10" fmla="+- 0 4741 3750"/>
                                          <a:gd name="T11" fmla="*/ 4741 h 991"/>
                                          <a:gd name="T12" fmla="+- 0 9926 9226"/>
                                          <a:gd name="T13" fmla="*/ T12 w 1076"/>
                                          <a:gd name="T14" fmla="+- 0 4731 3750"/>
                                          <a:gd name="T15" fmla="*/ 4731 h 991"/>
                                          <a:gd name="T16" fmla="+- 0 9958 9226"/>
                                          <a:gd name="T17" fmla="*/ T16 w 1076"/>
                                          <a:gd name="T18" fmla="+- 0 4702 3750"/>
                                          <a:gd name="T19" fmla="*/ 4702 h 991"/>
                                          <a:gd name="T20" fmla="+- 0 9977 9226"/>
                                          <a:gd name="T21" fmla="*/ T20 w 1076"/>
                                          <a:gd name="T22" fmla="+- 0 4675 3750"/>
                                          <a:gd name="T23" fmla="*/ 4675 h 991"/>
                                          <a:gd name="T24" fmla="+- 0 9978 9226"/>
                                          <a:gd name="T25" fmla="*/ T24 w 1076"/>
                                          <a:gd name="T26" fmla="+- 0 4656 3750"/>
                                          <a:gd name="T27" fmla="*/ 4656 h 991"/>
                                          <a:gd name="T28" fmla="+- 0 9948 9226"/>
                                          <a:gd name="T29" fmla="*/ T28 w 1076"/>
                                          <a:gd name="T30" fmla="+- 0 4622 3750"/>
                                          <a:gd name="T31" fmla="*/ 4622 h 991"/>
                                          <a:gd name="T32" fmla="+- 0 9858 9226"/>
                                          <a:gd name="T33" fmla="*/ T32 w 1076"/>
                                          <a:gd name="T34" fmla="+- 0 4532 3750"/>
                                          <a:gd name="T35" fmla="*/ 4532 h 991"/>
                                          <a:gd name="T36" fmla="+- 0 9767 9226"/>
                                          <a:gd name="T37" fmla="*/ T36 w 1076"/>
                                          <a:gd name="T38" fmla="+- 0 4441 3750"/>
                                          <a:gd name="T39" fmla="*/ 4441 h 991"/>
                                          <a:gd name="T40" fmla="+- 0 9677 9226"/>
                                          <a:gd name="T41" fmla="*/ T40 w 1076"/>
                                          <a:gd name="T42" fmla="+- 0 4351 3750"/>
                                          <a:gd name="T43" fmla="*/ 4351 h 991"/>
                                          <a:gd name="T44" fmla="+- 0 9586 9226"/>
                                          <a:gd name="T45" fmla="*/ T44 w 1076"/>
                                          <a:gd name="T46" fmla="+- 0 4260 3750"/>
                                          <a:gd name="T47" fmla="*/ 4260 h 991"/>
                                          <a:gd name="T48" fmla="+- 0 9517 9226"/>
                                          <a:gd name="T49" fmla="*/ T48 w 1076"/>
                                          <a:gd name="T50" fmla="+- 0 4188 3750"/>
                                          <a:gd name="T51" fmla="*/ 4188 h 991"/>
                                          <a:gd name="T52" fmla="+- 0 9499 9226"/>
                                          <a:gd name="T53" fmla="*/ T52 w 1076"/>
                                          <a:gd name="T54" fmla="+- 0 4102 3750"/>
                                          <a:gd name="T55" fmla="*/ 4102 h 991"/>
                                          <a:gd name="T56" fmla="+- 0 9494 9226"/>
                                          <a:gd name="T57" fmla="*/ T56 w 1076"/>
                                          <a:gd name="T58" fmla="+- 0 4027 3750"/>
                                          <a:gd name="T59" fmla="*/ 4027 h 991"/>
                                          <a:gd name="T60" fmla="+- 0 9517 9226"/>
                                          <a:gd name="T61" fmla="*/ T60 w 1076"/>
                                          <a:gd name="T62" fmla="+- 0 3947 3750"/>
                                          <a:gd name="T63" fmla="*/ 3947 h 991"/>
                                          <a:gd name="T64" fmla="+- 0 9586 9226"/>
                                          <a:gd name="T65" fmla="*/ T64 w 1076"/>
                                          <a:gd name="T66" fmla="+- 0 3902 3750"/>
                                          <a:gd name="T67" fmla="*/ 3902 h 991"/>
                                          <a:gd name="T68" fmla="+- 0 9677 9226"/>
                                          <a:gd name="T69" fmla="*/ T68 w 1076"/>
                                          <a:gd name="T70" fmla="+- 0 3917 3750"/>
                                          <a:gd name="T71" fmla="*/ 3917 h 991"/>
                                          <a:gd name="T72" fmla="+- 0 9749 9226"/>
                                          <a:gd name="T73" fmla="*/ T72 w 1076"/>
                                          <a:gd name="T74" fmla="+- 0 3960 3750"/>
                                          <a:gd name="T75" fmla="*/ 3960 h 991"/>
                                          <a:gd name="T76" fmla="+- 0 9810 9226"/>
                                          <a:gd name="T77" fmla="*/ T76 w 1076"/>
                                          <a:gd name="T78" fmla="+- 0 4013 3750"/>
                                          <a:gd name="T79" fmla="*/ 4013 h 991"/>
                                          <a:gd name="T80" fmla="+- 0 9884 9226"/>
                                          <a:gd name="T81" fmla="*/ T80 w 1076"/>
                                          <a:gd name="T82" fmla="+- 0 4087 3750"/>
                                          <a:gd name="T83" fmla="*/ 4087 h 991"/>
                                          <a:gd name="T84" fmla="+- 0 9960 9226"/>
                                          <a:gd name="T85" fmla="*/ T84 w 1076"/>
                                          <a:gd name="T86" fmla="+- 0 4163 3750"/>
                                          <a:gd name="T87" fmla="*/ 4163 h 991"/>
                                          <a:gd name="T88" fmla="+- 0 10035 9226"/>
                                          <a:gd name="T89" fmla="*/ T88 w 1076"/>
                                          <a:gd name="T90" fmla="+- 0 4239 3750"/>
                                          <a:gd name="T91" fmla="*/ 4239 h 991"/>
                                          <a:gd name="T92" fmla="+- 0 10111 9226"/>
                                          <a:gd name="T93" fmla="*/ T92 w 1076"/>
                                          <a:gd name="T94" fmla="+- 0 4314 3750"/>
                                          <a:gd name="T95" fmla="*/ 4314 h 991"/>
                                          <a:gd name="T96" fmla="+- 0 10187 9226"/>
                                          <a:gd name="T97" fmla="*/ T96 w 1076"/>
                                          <a:gd name="T98" fmla="+- 0 4390 3750"/>
                                          <a:gd name="T99" fmla="*/ 4390 h 991"/>
                                          <a:gd name="T100" fmla="+- 0 10217 9226"/>
                                          <a:gd name="T101" fmla="*/ T100 w 1076"/>
                                          <a:gd name="T102" fmla="+- 0 4417 3750"/>
                                          <a:gd name="T103" fmla="*/ 4417 h 991"/>
                                          <a:gd name="T104" fmla="+- 0 10237 9226"/>
                                          <a:gd name="T105" fmla="*/ T104 w 1076"/>
                                          <a:gd name="T106" fmla="+- 0 4416 3750"/>
                                          <a:gd name="T107" fmla="*/ 4416 h 991"/>
                                          <a:gd name="T108" fmla="+- 0 10263 9226"/>
                                          <a:gd name="T109" fmla="*/ T108 w 1076"/>
                                          <a:gd name="T110" fmla="+- 0 4397 3750"/>
                                          <a:gd name="T111" fmla="*/ 4397 h 991"/>
                                          <a:gd name="T112" fmla="+- 0 10292 9226"/>
                                          <a:gd name="T113" fmla="*/ T112 w 1076"/>
                                          <a:gd name="T114" fmla="+- 0 4365 3750"/>
                                          <a:gd name="T115" fmla="*/ 4365 h 991"/>
                                          <a:gd name="T116" fmla="+- 0 10302 9226"/>
                                          <a:gd name="T117" fmla="*/ T116 w 1076"/>
                                          <a:gd name="T118" fmla="+- 0 4342 3750"/>
                                          <a:gd name="T119" fmla="*/ 4342 h 991"/>
                                          <a:gd name="T120" fmla="+- 0 10297 9226"/>
                                          <a:gd name="T121" fmla="*/ T120 w 1076"/>
                                          <a:gd name="T122" fmla="+- 0 4326 3750"/>
                                          <a:gd name="T123" fmla="*/ 4326 h 991"/>
                                          <a:gd name="T124" fmla="+- 0 10234 9226"/>
                                          <a:gd name="T125" fmla="*/ T124 w 1076"/>
                                          <a:gd name="T126" fmla="+- 0 4263 3750"/>
                                          <a:gd name="T127" fmla="*/ 4263 h 991"/>
                                          <a:gd name="T128" fmla="+- 0 10155 9226"/>
                                          <a:gd name="T129" fmla="*/ T128 w 1076"/>
                                          <a:gd name="T130" fmla="+- 0 4184 3750"/>
                                          <a:gd name="T131" fmla="*/ 4184 h 991"/>
                                          <a:gd name="T132" fmla="+- 0 9997 9226"/>
                                          <a:gd name="T133" fmla="*/ T132 w 1076"/>
                                          <a:gd name="T134" fmla="+- 0 4026 3750"/>
                                          <a:gd name="T135" fmla="*/ 4026 h 991"/>
                                          <a:gd name="T136" fmla="+- 0 9918 9226"/>
                                          <a:gd name="T137" fmla="*/ T136 w 1076"/>
                                          <a:gd name="T138" fmla="+- 0 3947 3750"/>
                                          <a:gd name="T139" fmla="*/ 3947 h 991"/>
                                          <a:gd name="T140" fmla="+- 0 9844 9226"/>
                                          <a:gd name="T141" fmla="*/ T140 w 1076"/>
                                          <a:gd name="T142" fmla="+- 0 3876 3750"/>
                                          <a:gd name="T143" fmla="*/ 3876 h 991"/>
                                          <a:gd name="T144" fmla="+- 0 9785 9226"/>
                                          <a:gd name="T145" fmla="*/ T144 w 1076"/>
                                          <a:gd name="T146" fmla="+- 0 3827 3750"/>
                                          <a:gd name="T147" fmla="*/ 3827 h 991"/>
                                          <a:gd name="T148" fmla="+- 0 9710 9226"/>
                                          <a:gd name="T149" fmla="*/ T148 w 1076"/>
                                          <a:gd name="T150" fmla="+- 0 3781 3750"/>
                                          <a:gd name="T151" fmla="*/ 3781 h 991"/>
                                          <a:gd name="T152" fmla="+- 0 9624 9226"/>
                                          <a:gd name="T153" fmla="*/ T152 w 1076"/>
                                          <a:gd name="T154" fmla="+- 0 3753 3750"/>
                                          <a:gd name="T155" fmla="*/ 3753 h 991"/>
                                          <a:gd name="T156" fmla="+- 0 9545 9226"/>
                                          <a:gd name="T157" fmla="*/ T156 w 1076"/>
                                          <a:gd name="T158" fmla="+- 0 3754 3750"/>
                                          <a:gd name="T159" fmla="*/ 3754 h 991"/>
                                          <a:gd name="T160" fmla="+- 0 9460 9226"/>
                                          <a:gd name="T161" fmla="*/ T160 w 1076"/>
                                          <a:gd name="T162" fmla="+- 0 3798 3750"/>
                                          <a:gd name="T163" fmla="*/ 3798 h 991"/>
                                          <a:gd name="T164" fmla="+- 0 9410 9226"/>
                                          <a:gd name="T165" fmla="*/ T164 w 1076"/>
                                          <a:gd name="T166" fmla="+- 0 3860 3750"/>
                                          <a:gd name="T167" fmla="*/ 3860 h 991"/>
                                          <a:gd name="T168" fmla="+- 0 9388 9226"/>
                                          <a:gd name="T169" fmla="*/ T168 w 1076"/>
                                          <a:gd name="T170" fmla="+- 0 3948 3750"/>
                                          <a:gd name="T171" fmla="*/ 3948 h 991"/>
                                          <a:gd name="T172" fmla="+- 0 9390 9226"/>
                                          <a:gd name="T173" fmla="*/ T172 w 1076"/>
                                          <a:gd name="T174" fmla="+- 0 4025 3750"/>
                                          <a:gd name="T175" fmla="*/ 4025 h 991"/>
                                          <a:gd name="T176" fmla="+- 0 9400 9226"/>
                                          <a:gd name="T177" fmla="*/ T176 w 1076"/>
                                          <a:gd name="T178" fmla="+- 0 4091 3750"/>
                                          <a:gd name="T179" fmla="*/ 4091 h 991"/>
                                          <a:gd name="T180" fmla="+- 0 9343 9226"/>
                                          <a:gd name="T181" fmla="*/ T180 w 1076"/>
                                          <a:gd name="T182" fmla="+- 0 4034 3750"/>
                                          <a:gd name="T183" fmla="*/ 4034 h 991"/>
                                          <a:gd name="T184" fmla="+- 0 9307 9226"/>
                                          <a:gd name="T185" fmla="*/ T184 w 1076"/>
                                          <a:gd name="T186" fmla="+- 0 3999 3750"/>
                                          <a:gd name="T187" fmla="*/ 3999 h 991"/>
                                          <a:gd name="T188" fmla="+- 0 9285 9226"/>
                                          <a:gd name="T189" fmla="*/ T188 w 1076"/>
                                          <a:gd name="T190" fmla="+- 0 3997 3750"/>
                                          <a:gd name="T191" fmla="*/ 3997 h 991"/>
                                          <a:gd name="T192" fmla="+- 0 9261 9226"/>
                                          <a:gd name="T193" fmla="*/ T192 w 1076"/>
                                          <a:gd name="T194" fmla="+- 0 4015 3750"/>
                                          <a:gd name="T195" fmla="*/ 4015 h 991"/>
                                          <a:gd name="T196" fmla="+- 0 9235 9226"/>
                                          <a:gd name="T197" fmla="*/ T196 w 1076"/>
                                          <a:gd name="T198" fmla="+- 0 4043 3750"/>
                                          <a:gd name="T199" fmla="*/ 4043 h 991"/>
                                        </a:gdLst>
                                        <a:ahLst/>
                                        <a:cxnLst>
                                          <a:cxn ang="0">
                                            <a:pos x="T1" y="T3"/>
                                          </a:cxn>
                                          <a:cxn ang="0">
                                            <a:pos x="T5" y="T7"/>
                                          </a:cxn>
                                          <a:cxn ang="0">
                                            <a:pos x="T9" y="T11"/>
                                          </a:cxn>
                                          <a:cxn ang="0">
                                            <a:pos x="T13" y="T15"/>
                                          </a:cxn>
                                          <a:cxn ang="0">
                                            <a:pos x="T17" y="T19"/>
                                          </a:cxn>
                                          <a:cxn ang="0">
                                            <a:pos x="T21" y="T23"/>
                                          </a:cxn>
                                          <a:cxn ang="0">
                                            <a:pos x="T25" y="T27"/>
                                          </a:cxn>
                                          <a:cxn ang="0">
                                            <a:pos x="T29" y="T31"/>
                                          </a:cxn>
                                          <a:cxn ang="0">
                                            <a:pos x="T33" y="T35"/>
                                          </a:cxn>
                                          <a:cxn ang="0">
                                            <a:pos x="T37" y="T39"/>
                                          </a:cxn>
                                          <a:cxn ang="0">
                                            <a:pos x="T41" y="T43"/>
                                          </a:cxn>
                                          <a:cxn ang="0">
                                            <a:pos x="T45" y="T47"/>
                                          </a:cxn>
                                          <a:cxn ang="0">
                                            <a:pos x="T49" y="T51"/>
                                          </a:cxn>
                                          <a:cxn ang="0">
                                            <a:pos x="T53" y="T55"/>
                                          </a:cxn>
                                          <a:cxn ang="0">
                                            <a:pos x="T57" y="T59"/>
                                          </a:cxn>
                                          <a:cxn ang="0">
                                            <a:pos x="T61" y="T63"/>
                                          </a:cxn>
                                          <a:cxn ang="0">
                                            <a:pos x="T65" y="T67"/>
                                          </a:cxn>
                                          <a:cxn ang="0">
                                            <a:pos x="T69" y="T71"/>
                                          </a:cxn>
                                          <a:cxn ang="0">
                                            <a:pos x="T73" y="T75"/>
                                          </a:cxn>
                                          <a:cxn ang="0">
                                            <a:pos x="T77" y="T79"/>
                                          </a:cxn>
                                          <a:cxn ang="0">
                                            <a:pos x="T81" y="T83"/>
                                          </a:cxn>
                                          <a:cxn ang="0">
                                            <a:pos x="T85" y="T87"/>
                                          </a:cxn>
                                          <a:cxn ang="0">
                                            <a:pos x="T89" y="T91"/>
                                          </a:cxn>
                                          <a:cxn ang="0">
                                            <a:pos x="T93" y="T95"/>
                                          </a:cxn>
                                          <a:cxn ang="0">
                                            <a:pos x="T97" y="T99"/>
                                          </a:cxn>
                                          <a:cxn ang="0">
                                            <a:pos x="T101" y="T103"/>
                                          </a:cxn>
                                          <a:cxn ang="0">
                                            <a:pos x="T105" y="T107"/>
                                          </a:cxn>
                                          <a:cxn ang="0">
                                            <a:pos x="T109" y="T111"/>
                                          </a:cxn>
                                          <a:cxn ang="0">
                                            <a:pos x="T113" y="T115"/>
                                          </a:cxn>
                                          <a:cxn ang="0">
                                            <a:pos x="T117" y="T119"/>
                                          </a:cxn>
                                          <a:cxn ang="0">
                                            <a:pos x="T121" y="T123"/>
                                          </a:cxn>
                                          <a:cxn ang="0">
                                            <a:pos x="T125" y="T127"/>
                                          </a:cxn>
                                          <a:cxn ang="0">
                                            <a:pos x="T129" y="T131"/>
                                          </a:cxn>
                                          <a:cxn ang="0">
                                            <a:pos x="T133" y="T135"/>
                                          </a:cxn>
                                          <a:cxn ang="0">
                                            <a:pos x="T137" y="T139"/>
                                          </a:cxn>
                                          <a:cxn ang="0">
                                            <a:pos x="T141" y="T143"/>
                                          </a:cxn>
                                          <a:cxn ang="0">
                                            <a:pos x="T145" y="T147"/>
                                          </a:cxn>
                                          <a:cxn ang="0">
                                            <a:pos x="T149" y="T151"/>
                                          </a:cxn>
                                          <a:cxn ang="0">
                                            <a:pos x="T153" y="T155"/>
                                          </a:cxn>
                                          <a:cxn ang="0">
                                            <a:pos x="T157" y="T159"/>
                                          </a:cxn>
                                          <a:cxn ang="0">
                                            <a:pos x="T161" y="T163"/>
                                          </a:cxn>
                                          <a:cxn ang="0">
                                            <a:pos x="T165" y="T167"/>
                                          </a:cxn>
                                          <a:cxn ang="0">
                                            <a:pos x="T169" y="T171"/>
                                          </a:cxn>
                                          <a:cxn ang="0">
                                            <a:pos x="T173" y="T175"/>
                                          </a:cxn>
                                          <a:cxn ang="0">
                                            <a:pos x="T177" y="T179"/>
                                          </a:cxn>
                                          <a:cxn ang="0">
                                            <a:pos x="T181" y="T183"/>
                                          </a:cxn>
                                          <a:cxn ang="0">
                                            <a:pos x="T185" y="T187"/>
                                          </a:cxn>
                                          <a:cxn ang="0">
                                            <a:pos x="T189" y="T191"/>
                                          </a:cxn>
                                          <a:cxn ang="0">
                                            <a:pos x="T193" y="T195"/>
                                          </a:cxn>
                                          <a:cxn ang="0">
                                            <a:pos x="T197" y="T199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1076" h="991">
                                            <a:moveTo>
                                              <a:pt x="2" y="304"/>
                                            </a:moveTo>
                                            <a:lnTo>
                                              <a:pt x="1" y="309"/>
                                            </a:lnTo>
                                            <a:lnTo>
                                              <a:pt x="0" y="315"/>
                                            </a:lnTo>
                                            <a:lnTo>
                                              <a:pt x="1" y="320"/>
                                            </a:lnTo>
                                            <a:lnTo>
                                              <a:pt x="4" y="327"/>
                                            </a:lnTo>
                                            <a:lnTo>
                                              <a:pt x="7" y="331"/>
                                            </a:lnTo>
                                            <a:lnTo>
                                              <a:pt x="10" y="335"/>
                                            </a:lnTo>
                                            <a:lnTo>
                                              <a:pt x="657" y="982"/>
                                            </a:lnTo>
                                            <a:lnTo>
                                              <a:pt x="661" y="985"/>
                                            </a:lnTo>
                                            <a:lnTo>
                                              <a:pt x="665" y="988"/>
                                            </a:lnTo>
                                            <a:lnTo>
                                              <a:pt x="673" y="991"/>
                                            </a:lnTo>
                                            <a:lnTo>
                                              <a:pt x="677" y="991"/>
                                            </a:lnTo>
                                            <a:lnTo>
                                              <a:pt x="683" y="989"/>
                                            </a:lnTo>
                                            <a:lnTo>
                                              <a:pt x="688" y="989"/>
                                            </a:lnTo>
                                            <a:lnTo>
                                              <a:pt x="694" y="986"/>
                                            </a:lnTo>
                                            <a:lnTo>
                                              <a:pt x="700" y="981"/>
                                            </a:lnTo>
                                            <a:lnTo>
                                              <a:pt x="707" y="975"/>
                                            </a:lnTo>
                                            <a:lnTo>
                                              <a:pt x="714" y="969"/>
                                            </a:lnTo>
                                            <a:lnTo>
                                              <a:pt x="723" y="961"/>
                                            </a:lnTo>
                                            <a:lnTo>
                                              <a:pt x="732" y="952"/>
                                            </a:lnTo>
                                            <a:lnTo>
                                              <a:pt x="738" y="944"/>
                                            </a:lnTo>
                                            <a:lnTo>
                                              <a:pt x="743" y="938"/>
                                            </a:lnTo>
                                            <a:lnTo>
                                              <a:pt x="748" y="931"/>
                                            </a:lnTo>
                                            <a:lnTo>
                                              <a:pt x="751" y="925"/>
                                            </a:lnTo>
                                            <a:lnTo>
                                              <a:pt x="752" y="920"/>
                                            </a:lnTo>
                                            <a:lnTo>
                                              <a:pt x="753" y="915"/>
                                            </a:lnTo>
                                            <a:lnTo>
                                              <a:pt x="753" y="911"/>
                                            </a:lnTo>
                                            <a:lnTo>
                                              <a:pt x="752" y="906"/>
                                            </a:lnTo>
                                            <a:lnTo>
                                              <a:pt x="751" y="902"/>
                                            </a:lnTo>
                                            <a:lnTo>
                                              <a:pt x="748" y="898"/>
                                            </a:lnTo>
                                            <a:lnTo>
                                              <a:pt x="745" y="895"/>
                                            </a:lnTo>
                                            <a:lnTo>
                                              <a:pt x="722" y="872"/>
                                            </a:lnTo>
                                            <a:lnTo>
                                              <a:pt x="699" y="849"/>
                                            </a:lnTo>
                                            <a:lnTo>
                                              <a:pt x="677" y="827"/>
                                            </a:lnTo>
                                            <a:lnTo>
                                              <a:pt x="654" y="804"/>
                                            </a:lnTo>
                                            <a:lnTo>
                                              <a:pt x="632" y="782"/>
                                            </a:lnTo>
                                            <a:lnTo>
                                              <a:pt x="609" y="759"/>
                                            </a:lnTo>
                                            <a:lnTo>
                                              <a:pt x="586" y="736"/>
                                            </a:lnTo>
                                            <a:lnTo>
                                              <a:pt x="564" y="714"/>
                                            </a:lnTo>
                                            <a:lnTo>
                                              <a:pt x="541" y="691"/>
                                            </a:lnTo>
                                            <a:lnTo>
                                              <a:pt x="518" y="668"/>
                                            </a:lnTo>
                                            <a:lnTo>
                                              <a:pt x="496" y="646"/>
                                            </a:lnTo>
                                            <a:lnTo>
                                              <a:pt x="473" y="623"/>
                                            </a:lnTo>
                                            <a:lnTo>
                                              <a:pt x="451" y="601"/>
                                            </a:lnTo>
                                            <a:lnTo>
                                              <a:pt x="428" y="578"/>
                                            </a:lnTo>
                                            <a:lnTo>
                                              <a:pt x="405" y="555"/>
                                            </a:lnTo>
                                            <a:lnTo>
                                              <a:pt x="383" y="533"/>
                                            </a:lnTo>
                                            <a:lnTo>
                                              <a:pt x="360" y="510"/>
                                            </a:lnTo>
                                            <a:lnTo>
                                              <a:pt x="337" y="487"/>
                                            </a:lnTo>
                                            <a:lnTo>
                                              <a:pt x="315" y="465"/>
                                            </a:lnTo>
                                            <a:lnTo>
                                              <a:pt x="292" y="442"/>
                                            </a:lnTo>
                                            <a:lnTo>
                                              <a:pt x="291" y="438"/>
                                            </a:lnTo>
                                            <a:lnTo>
                                              <a:pt x="285" y="415"/>
                                            </a:lnTo>
                                            <a:lnTo>
                                              <a:pt x="280" y="393"/>
                                            </a:lnTo>
                                            <a:lnTo>
                                              <a:pt x="276" y="372"/>
                                            </a:lnTo>
                                            <a:lnTo>
                                              <a:pt x="273" y="352"/>
                                            </a:lnTo>
                                            <a:lnTo>
                                              <a:pt x="271" y="332"/>
                                            </a:lnTo>
                                            <a:lnTo>
                                              <a:pt x="269" y="314"/>
                                            </a:lnTo>
                                            <a:lnTo>
                                              <a:pt x="268" y="297"/>
                                            </a:lnTo>
                                            <a:lnTo>
                                              <a:pt x="268" y="277"/>
                                            </a:lnTo>
                                            <a:lnTo>
                                              <a:pt x="270" y="254"/>
                                            </a:lnTo>
                                            <a:lnTo>
                                              <a:pt x="275" y="233"/>
                                            </a:lnTo>
                                            <a:lnTo>
                                              <a:pt x="281" y="214"/>
                                            </a:lnTo>
                                            <a:lnTo>
                                              <a:pt x="291" y="197"/>
                                            </a:lnTo>
                                            <a:lnTo>
                                              <a:pt x="302" y="184"/>
                                            </a:lnTo>
                                            <a:lnTo>
                                              <a:pt x="323" y="166"/>
                                            </a:lnTo>
                                            <a:lnTo>
                                              <a:pt x="341" y="157"/>
                                            </a:lnTo>
                                            <a:lnTo>
                                              <a:pt x="360" y="152"/>
                                            </a:lnTo>
                                            <a:lnTo>
                                              <a:pt x="388" y="150"/>
                                            </a:lnTo>
                                            <a:lnTo>
                                              <a:pt x="408" y="152"/>
                                            </a:lnTo>
                                            <a:lnTo>
                                              <a:pt x="429" y="158"/>
                                            </a:lnTo>
                                            <a:lnTo>
                                              <a:pt x="451" y="167"/>
                                            </a:lnTo>
                                            <a:lnTo>
                                              <a:pt x="469" y="176"/>
                                            </a:lnTo>
                                            <a:lnTo>
                                              <a:pt x="487" y="186"/>
                                            </a:lnTo>
                                            <a:lnTo>
                                              <a:pt x="505" y="197"/>
                                            </a:lnTo>
                                            <a:lnTo>
                                              <a:pt x="523" y="210"/>
                                            </a:lnTo>
                                            <a:lnTo>
                                              <a:pt x="537" y="221"/>
                                            </a:lnTo>
                                            <a:lnTo>
                                              <a:pt x="552" y="234"/>
                                            </a:lnTo>
                                            <a:lnTo>
                                              <a:pt x="567" y="248"/>
                                            </a:lnTo>
                                            <a:lnTo>
                                              <a:pt x="584" y="263"/>
                                            </a:lnTo>
                                            <a:lnTo>
                                              <a:pt x="601" y="280"/>
                                            </a:lnTo>
                                            <a:lnTo>
                                              <a:pt x="620" y="299"/>
                                            </a:lnTo>
                                            <a:lnTo>
                                              <a:pt x="639" y="318"/>
                                            </a:lnTo>
                                            <a:lnTo>
                                              <a:pt x="658" y="337"/>
                                            </a:lnTo>
                                            <a:lnTo>
                                              <a:pt x="677" y="356"/>
                                            </a:lnTo>
                                            <a:lnTo>
                                              <a:pt x="696" y="375"/>
                                            </a:lnTo>
                                            <a:lnTo>
                                              <a:pt x="715" y="394"/>
                                            </a:lnTo>
                                            <a:lnTo>
                                              <a:pt x="734" y="413"/>
                                            </a:lnTo>
                                            <a:lnTo>
                                              <a:pt x="753" y="432"/>
                                            </a:lnTo>
                                            <a:lnTo>
                                              <a:pt x="772" y="451"/>
                                            </a:lnTo>
                                            <a:lnTo>
                                              <a:pt x="790" y="470"/>
                                            </a:lnTo>
                                            <a:lnTo>
                                              <a:pt x="809" y="489"/>
                                            </a:lnTo>
                                            <a:lnTo>
                                              <a:pt x="828" y="508"/>
                                            </a:lnTo>
                                            <a:lnTo>
                                              <a:pt x="847" y="527"/>
                                            </a:lnTo>
                                            <a:lnTo>
                                              <a:pt x="866" y="546"/>
                                            </a:lnTo>
                                            <a:lnTo>
                                              <a:pt x="885" y="564"/>
                                            </a:lnTo>
                                            <a:lnTo>
                                              <a:pt x="904" y="583"/>
                                            </a:lnTo>
                                            <a:lnTo>
                                              <a:pt x="923" y="602"/>
                                            </a:lnTo>
                                            <a:lnTo>
                                              <a:pt x="942" y="621"/>
                                            </a:lnTo>
                                            <a:lnTo>
                                              <a:pt x="961" y="640"/>
                                            </a:lnTo>
                                            <a:lnTo>
                                              <a:pt x="980" y="659"/>
                                            </a:lnTo>
                                            <a:lnTo>
                                              <a:pt x="984" y="663"/>
                                            </a:lnTo>
                                            <a:lnTo>
                                              <a:pt x="988" y="666"/>
                                            </a:lnTo>
                                            <a:lnTo>
                                              <a:pt x="991" y="667"/>
                                            </a:lnTo>
                                            <a:lnTo>
                                              <a:pt x="996" y="668"/>
                                            </a:lnTo>
                                            <a:lnTo>
                                              <a:pt x="1000" y="668"/>
                                            </a:lnTo>
                                            <a:lnTo>
                                              <a:pt x="1005" y="667"/>
                                            </a:lnTo>
                                            <a:lnTo>
                                              <a:pt x="1011" y="666"/>
                                            </a:lnTo>
                                            <a:lnTo>
                                              <a:pt x="1016" y="663"/>
                                            </a:lnTo>
                                            <a:lnTo>
                                              <a:pt x="1023" y="658"/>
                                            </a:lnTo>
                                            <a:lnTo>
                                              <a:pt x="1030" y="653"/>
                                            </a:lnTo>
                                            <a:lnTo>
                                              <a:pt x="1037" y="647"/>
                                            </a:lnTo>
                                            <a:lnTo>
                                              <a:pt x="1046" y="638"/>
                                            </a:lnTo>
                                            <a:lnTo>
                                              <a:pt x="1055" y="629"/>
                                            </a:lnTo>
                                            <a:lnTo>
                                              <a:pt x="1061" y="622"/>
                                            </a:lnTo>
                                            <a:lnTo>
                                              <a:pt x="1066" y="615"/>
                                            </a:lnTo>
                                            <a:lnTo>
                                              <a:pt x="1071" y="608"/>
                                            </a:lnTo>
                                            <a:lnTo>
                                              <a:pt x="1074" y="603"/>
                                            </a:lnTo>
                                            <a:lnTo>
                                              <a:pt x="1075" y="597"/>
                                            </a:lnTo>
                                            <a:lnTo>
                                              <a:pt x="1076" y="592"/>
                                            </a:lnTo>
                                            <a:lnTo>
                                              <a:pt x="1076" y="588"/>
                                            </a:lnTo>
                                            <a:lnTo>
                                              <a:pt x="1074" y="583"/>
                                            </a:lnTo>
                                            <a:lnTo>
                                              <a:pt x="1074" y="580"/>
                                            </a:lnTo>
                                            <a:lnTo>
                                              <a:pt x="1071" y="576"/>
                                            </a:lnTo>
                                            <a:lnTo>
                                              <a:pt x="1067" y="572"/>
                                            </a:lnTo>
                                            <a:lnTo>
                                              <a:pt x="1047" y="552"/>
                                            </a:lnTo>
                                            <a:lnTo>
                                              <a:pt x="1028" y="532"/>
                                            </a:lnTo>
                                            <a:lnTo>
                                              <a:pt x="1008" y="513"/>
                                            </a:lnTo>
                                            <a:lnTo>
                                              <a:pt x="988" y="493"/>
                                            </a:lnTo>
                                            <a:lnTo>
                                              <a:pt x="969" y="473"/>
                                            </a:lnTo>
                                            <a:lnTo>
                                              <a:pt x="949" y="454"/>
                                            </a:lnTo>
                                            <a:lnTo>
                                              <a:pt x="929" y="434"/>
                                            </a:lnTo>
                                            <a:lnTo>
                                              <a:pt x="830" y="335"/>
                                            </a:lnTo>
                                            <a:lnTo>
                                              <a:pt x="811" y="315"/>
                                            </a:lnTo>
                                            <a:lnTo>
                                              <a:pt x="791" y="296"/>
                                            </a:lnTo>
                                            <a:lnTo>
                                              <a:pt x="771" y="276"/>
                                            </a:lnTo>
                                            <a:lnTo>
                                              <a:pt x="751" y="256"/>
                                            </a:lnTo>
                                            <a:lnTo>
                                              <a:pt x="732" y="236"/>
                                            </a:lnTo>
                                            <a:lnTo>
                                              <a:pt x="712" y="217"/>
                                            </a:lnTo>
                                            <a:lnTo>
                                              <a:pt x="692" y="197"/>
                                            </a:lnTo>
                                            <a:lnTo>
                                              <a:pt x="672" y="177"/>
                                            </a:lnTo>
                                            <a:lnTo>
                                              <a:pt x="649" y="155"/>
                                            </a:lnTo>
                                            <a:lnTo>
                                              <a:pt x="634" y="140"/>
                                            </a:lnTo>
                                            <a:lnTo>
                                              <a:pt x="618" y="126"/>
                                            </a:lnTo>
                                            <a:lnTo>
                                              <a:pt x="603" y="112"/>
                                            </a:lnTo>
                                            <a:lnTo>
                                              <a:pt x="588" y="100"/>
                                            </a:lnTo>
                                            <a:lnTo>
                                              <a:pt x="574" y="88"/>
                                            </a:lnTo>
                                            <a:lnTo>
                                              <a:pt x="559" y="77"/>
                                            </a:lnTo>
                                            <a:lnTo>
                                              <a:pt x="545" y="67"/>
                                            </a:lnTo>
                                            <a:lnTo>
                                              <a:pt x="520" y="51"/>
                                            </a:lnTo>
                                            <a:lnTo>
                                              <a:pt x="502" y="40"/>
                                            </a:lnTo>
                                            <a:lnTo>
                                              <a:pt x="484" y="31"/>
                                            </a:lnTo>
                                            <a:lnTo>
                                              <a:pt x="466" y="23"/>
                                            </a:lnTo>
                                            <a:lnTo>
                                              <a:pt x="448" y="16"/>
                                            </a:lnTo>
                                            <a:lnTo>
                                              <a:pt x="431" y="11"/>
                                            </a:lnTo>
                                            <a:lnTo>
                                              <a:pt x="398" y="3"/>
                                            </a:lnTo>
                                            <a:lnTo>
                                              <a:pt x="378" y="1"/>
                                            </a:lnTo>
                                            <a:lnTo>
                                              <a:pt x="358" y="0"/>
                                            </a:lnTo>
                                            <a:lnTo>
                                              <a:pt x="339" y="1"/>
                                            </a:lnTo>
                                            <a:lnTo>
                                              <a:pt x="319" y="4"/>
                                            </a:lnTo>
                                            <a:lnTo>
                                              <a:pt x="285" y="15"/>
                                            </a:lnTo>
                                            <a:lnTo>
                                              <a:pt x="268" y="23"/>
                                            </a:lnTo>
                                            <a:lnTo>
                                              <a:pt x="250" y="34"/>
                                            </a:lnTo>
                                            <a:lnTo>
                                              <a:pt x="234" y="48"/>
                                            </a:lnTo>
                                            <a:lnTo>
                                              <a:pt x="217" y="63"/>
                                            </a:lnTo>
                                            <a:lnTo>
                                              <a:pt x="204" y="77"/>
                                            </a:lnTo>
                                            <a:lnTo>
                                              <a:pt x="193" y="93"/>
                                            </a:lnTo>
                                            <a:lnTo>
                                              <a:pt x="184" y="110"/>
                                            </a:lnTo>
                                            <a:lnTo>
                                              <a:pt x="176" y="129"/>
                                            </a:lnTo>
                                            <a:lnTo>
                                              <a:pt x="170" y="149"/>
                                            </a:lnTo>
                                            <a:lnTo>
                                              <a:pt x="165" y="171"/>
                                            </a:lnTo>
                                            <a:lnTo>
                                              <a:pt x="162" y="198"/>
                                            </a:lnTo>
                                            <a:lnTo>
                                              <a:pt x="161" y="216"/>
                                            </a:lnTo>
                                            <a:lnTo>
                                              <a:pt x="161" y="235"/>
                                            </a:lnTo>
                                            <a:lnTo>
                                              <a:pt x="162" y="254"/>
                                            </a:lnTo>
                                            <a:lnTo>
                                              <a:pt x="164" y="275"/>
                                            </a:lnTo>
                                            <a:lnTo>
                                              <a:pt x="166" y="296"/>
                                            </a:lnTo>
                                            <a:lnTo>
                                              <a:pt x="170" y="318"/>
                                            </a:lnTo>
                                            <a:lnTo>
                                              <a:pt x="174" y="341"/>
                                            </a:lnTo>
                                            <a:lnTo>
                                              <a:pt x="160" y="327"/>
                                            </a:lnTo>
                                            <a:lnTo>
                                              <a:pt x="145" y="312"/>
                                            </a:lnTo>
                                            <a:lnTo>
                                              <a:pt x="131" y="298"/>
                                            </a:lnTo>
                                            <a:lnTo>
                                              <a:pt x="117" y="284"/>
                                            </a:lnTo>
                                            <a:lnTo>
                                              <a:pt x="103" y="270"/>
                                            </a:lnTo>
                                            <a:lnTo>
                                              <a:pt x="89" y="256"/>
                                            </a:lnTo>
                                            <a:lnTo>
                                              <a:pt x="85" y="252"/>
                                            </a:lnTo>
                                            <a:lnTo>
                                              <a:pt x="81" y="249"/>
                                            </a:lnTo>
                                            <a:lnTo>
                                              <a:pt x="74" y="247"/>
                                            </a:lnTo>
                                            <a:lnTo>
                                              <a:pt x="68" y="246"/>
                                            </a:lnTo>
                                            <a:lnTo>
                                              <a:pt x="64" y="247"/>
                                            </a:lnTo>
                                            <a:lnTo>
                                              <a:pt x="59" y="247"/>
                                            </a:lnTo>
                                            <a:lnTo>
                                              <a:pt x="53" y="250"/>
                                            </a:lnTo>
                                            <a:lnTo>
                                              <a:pt x="48" y="254"/>
                                            </a:lnTo>
                                            <a:lnTo>
                                              <a:pt x="42" y="258"/>
                                            </a:lnTo>
                                            <a:lnTo>
                                              <a:pt x="35" y="265"/>
                                            </a:lnTo>
                                            <a:lnTo>
                                              <a:pt x="27" y="273"/>
                                            </a:lnTo>
                                            <a:lnTo>
                                              <a:pt x="20" y="281"/>
                                            </a:lnTo>
                                            <a:lnTo>
                                              <a:pt x="13" y="288"/>
                                            </a:lnTo>
                                            <a:lnTo>
                                              <a:pt x="9" y="293"/>
                                            </a:lnTo>
                                            <a:lnTo>
                                              <a:pt x="5" y="298"/>
                                            </a:lnTo>
                                            <a:lnTo>
                                              <a:pt x="2" y="304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rgbClr val="C1C1C1"/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pic:pic xmlns:pic="http://schemas.openxmlformats.org/drawingml/2006/picture">
                                    <pic:nvPicPr>
                                      <pic:cNvPr id="30" name="Picture 324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3210" y="1784"/>
                                        <a:ext cx="6436" cy="473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pic:spPr>
                                  </pic:pic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41" o:spid="_x0000_s1026" style="position:absolute;margin-left:71.65pt;margin-top:89.2pt;width:443.95pt;height:505.9pt;z-index:-18420;mso-position-horizontal-relative:page;mso-position-vertical-relative:page" coordorigin="1433,1784" coordsize="8879,101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">
                <v:shape id="Picture 3255" o:spid="_x0000_s1027" type="#_x0000_t75" style="position:absolute;left:1612;top:5712;width:6093;height:61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jusbnCAAAA2wAAAA8AAABkcnMvZG93bnJldi54bWxET8lqwzAQvQf6D2IKuSVye3CCazmUpiE5&#10;NIc4/YDBGi/UGhlLXtqvrwKB3Obx1kl3s2nFSL1rLCt4WUcgiAurG64UfF8Pqy0I55E1tpZJwS85&#10;2GVPixQTbSe+0Jj7SoQQdgkqqL3vEildUZNBt7YdceBK2xv0AfaV1D1OIdy08jWKYmmw4dBQY0cf&#10;NRU/+WAUxPvoaOQhL+3XaRsPn9P+XOZ/Si2f5/c3EJ5m/xDf3Scd5m/g9ks4QGb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o7rG5wgAAANsAAAAPAAAAAAAAAAAAAAAAAJ8C&#10;AABkcnMvZG93bnJldi54bWxQSwUGAAAAAAQABAD3AAAAjgMAAAAA&#10;">
                  <v:imagedata r:id="rId13" o:title=""/>
                </v:shape>
                <v:group id="Group 3242" o:spid="_x0000_s1028" style="position:absolute;left:1440;top:7243;width:6583;height:0" coordorigin="1440,7243" coordsize="658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<v:shape id="Freeform 3254" o:spid="_x0000_s1029" style="position:absolute;left:1440;top:7243;width:6583;height:0;visibility:visible;mso-wrap-style:square;v-text-anchor:top" coordsize="658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vs6b8A&#10;AADbAAAADwAAAGRycy9kb3ducmV2LnhtbERPS4vCMBC+L/gfwgh7W1M9LFqNRYSK4Gl9wB5nm7Et&#10;NpOSxLb+e7MgeJuP7zmrbDCN6Mj52rKC6SQBQVxYXXOp4HzKv+YgfEDW2FgmBQ/ykK1HHytMte35&#10;h7pjKEUMYZ+igiqENpXSFxUZ9BPbEkfuap3BEKErpXbYx3DTyFmSfEuDNceGClvaVlTcjnejQKL9&#10;PXQW+9OFcrfrdn/zS+uU+hwPmyWIQEN4i1/uvY7zF/D/SzxArp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qG+zpvwAAANsAAAAPAAAAAAAAAAAAAAAAAJgCAABkcnMvZG93bnJl&#10;di54bWxQSwUGAAAAAAQABAD1AAAAhAMAAAAA&#10;" path="m,l6583,e" filled="f" strokeweight=".7pt">
                    <v:path arrowok="t" o:connecttype="custom" o:connectlocs="0,0;6583,0" o:connectangles="0,0"/>
                  </v:shape>
                  <v:group id="Group 3243" o:spid="_x0000_s1030" style="position:absolute;left:8023;top:7243;width:1630;height:0" coordorigin="8023,7243" coordsize="163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<v:shape id="Freeform 3253" o:spid="_x0000_s1031" style="position:absolute;left:8023;top:7243;width:1630;height:0;visibility:visible;mso-wrap-style:square;v-text-anchor:top" coordsize="163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WCrsEA&#10;AADbAAAADwAAAGRycy9kb3ducmV2LnhtbESP3WrCQBCF7wu+wzIF7+pGEdHUVYpQKtibqg8wZMdk&#10;aXY2ZCcm+vRuQejl4fx8nPV28LW6UhtdYAPTSQaKuAjWcWngfPp8W4KKgmyxDkwGbhRhuxm9rDG3&#10;oecfuh6lVGmEY44GKpEm1zoWFXmMk9AQJ+8SWo+SZFtq22Kfxn2tZ1m20B4dJ0KFDe0qKn6PnU/c&#10;y7z7OnTu3vXfNd7jUnonK2PGr8PHOyihQf7Dz/beGphN4e9L+gF68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rVgq7BAAAA2wAAAA8AAAAAAAAAAAAAAAAAmAIAAGRycy9kb3du&#10;cmV2LnhtbFBLBQYAAAAABAAEAPUAAACGAwAAAAA=&#10;" path="m,l1630,e" filled="f" strokecolor="red" strokeweight=".7pt">
                      <v:path arrowok="t" o:connecttype="custom" o:connectlocs="0,0;1630,0" o:connectangles="0,0"/>
                    </v:shape>
                    <v:group id="Group 3244" o:spid="_x0000_s1032" style="position:absolute;left:7892;top:5000;width:1077;height:990" coordorigin="7892,5000" coordsize="1077,9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    <v:shape id="Freeform 3252" o:spid="_x0000_s1033" style="position:absolute;left:7892;top:5000;width:1077;height:990;visibility:visible;mso-wrap-style:square;v-text-anchor:top" coordsize="1077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upNsUA&#10;AADbAAAADwAAAGRycy9kb3ducmV2LnhtbESPT2vCQBTE74LfYXmCN92oUELqRhpbSw9FUHvx9si+&#10;/KHZtyG7MWk/fbcgeBxm5jfMdjeaRtyoc7VlBatlBII4t7rmUsHX5bCIQTiPrLGxTAp+yMEunU62&#10;mGg78IluZ1+KAGGXoILK+zaR0uUVGXRL2xIHr7CdQR9kV0rd4RDgppHrKHqSBmsOCxW2tK8o/z73&#10;RsHv2yGm7D3Go/l8HfridM2y/qrUfDa+PIPwNPpH+N7+0ArWG/j/En6AT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G6k2xQAAANsAAAAPAAAAAAAAAAAAAAAAAJgCAABkcnMv&#10;ZG93bnJldi54bWxQSwUGAAAAAAQABAD1AAAAigMAAAAA&#10;" path="m11,375r-5,6l3,387r-1,6l,399r1,5l2,407r1,4l6,415r4,4l29,439r40,39l108,517r39,39l186,596r40,39l265,674r39,39l344,753r39,39l410,819r32,31l473,877r30,24l531,922r26,17l592,959r36,15l659,984r40,6l719,990r19,-1l773,982r36,-15l842,943r30,-30l893,880r14,-39l913,810r2,-34l916,757r-1,-20l913,717r-2,-22l907,673r-4,-23l988,735r4,4l996,742r7,3l1007,745r5,-1l1017,743r6,-3l1029,736r5,-4l1042,726r8,-8l1057,710r6,-7l1068,697r4,-5l1075,686r,-5l1077,675r,-4l1075,667r-1,-3l1071,659r-4,-3l1035,623r-32,-32l970,559,938,526,906,494,873,462,841,429,809,397,776,365,744,332,711,300,679,267,647,235,614,203,582,170,550,138,517,106,485,73,453,41,420,9,412,2,404,r-5,l393,1r-5,1l382,5r-6,5l369,15r-7,7l354,30r-9,9l338,46r-4,6l328,59r-3,5l324,70r-1,6l323,81r1,3l326,89r3,4l332,96r23,23l378,142r22,22l423,187r22,22l468,232r23,23l513,277r23,23l559,322r22,23l604,368r22,22l649,413r23,23l694,458r23,23l740,503r22,23l785,549r7,27l800,619r6,40l809,694r,16l809,714r-2,23l796,777r-21,31l754,824r-37,14l688,840r-19,-2l643,830,608,815,571,792,539,768,508,741,474,708,456,689,437,670,418,651,399,633,380,614,361,595,342,576,324,557,305,538,286,520,267,501,248,482,229,463,211,444,192,425,173,407,154,388,135,369,116,350,98,331r-4,-3l90,325r-5,-2l82,323r-5,-1l71,323r-6,1l60,327r-7,5l47,337r-7,7l31,353r-8,8l16,368r-5,7xe" fillcolor="#c1c1c1" stroked="f">
                        <v:path arrowok="t" o:connecttype="custom" o:connectlocs="3,5387;1,5404;6,5415;69,5478;186,5596;304,5713;410,5819;503,5901;592,5959;699,5990;773,5982;872,5913;913,5810;915,5737;907,5673;992,5739;1007,5745;1023,5740;1042,5726;1063,5703;1075,5686;1077,5671;1071,5659;1003,5591;906,5494;809,5397;711,5300;614,5203;517,5106;420,5009;399,5000;382,5005;362,5022;338,5046;325,5064;323,5081;329,5093;378,5142;445,5209;513,5277;581,5345;649,5413;717,5481;785,5549;806,5659;809,5714;775,5808;688,5840;608,5815;508,5741;437,5670;380,5614;324,5557;267,5501;211,5444;154,5388;98,5331;85,5323;71,5323;53,5332;31,5353;11,5375" o:connectangles="0,0,0,0,0,0,0,0,0,0,0,0,0,0,0,0,0,0,0,0,0,0,0,0,0,0,0,0,0,0,0,0,0,0,0,0,0,0,0,0,0,0,0,0,0,0,0,0,0,0,0,0,0,0,0,0,0,0,0,0,0,0"/>
                      </v:shape>
                      <v:group id="Group 3245" o:spid="_x0000_s1034" style="position:absolute;left:9006;top:5267;width:223;height:225" coordorigin="9006,5267" coordsize="223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      <v:shape id="Freeform 3251" o:spid="_x0000_s1035" style="position:absolute;left:9006;top:5267;width:223;height:225;visibility:visible;mso-wrap-style:square;v-text-anchor:top" coordsize="223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wd7MEA&#10;AADbAAAADwAAAGRycy9kb3ducmV2LnhtbESPQWvCQBSE7wX/w/KE3ppNhRRJs0opiF6bxvtr9jUJ&#10;2X0bsqvG/HpXEDwOM/MNU2wna8SZRt85VvCepCCIa6c7bhRUv7u3NQgfkDUax6TgSh62m8VLgbl2&#10;F/6hcxkaESHsc1TQhjDkUvq6JYs+cQNx9P7daDFEOTZSj3iJcGvkKk0/pMWO40KLA323VPflySro&#10;MzM76+p5yLKyMn/X/Sk97pV6XU5fnyACTeEZfrQPWsEqg/uX+APk5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OcHezBAAAA2wAAAA8AAAAAAAAAAAAAAAAAmAIAAGRycy9kb3du&#10;cmV2LnhtbFBLBQYAAAAABAAEAPUAAACGAwAAAAA=&#10;" path="m167,54l152,40,133,24,116,12,101,4,89,1,81,,64,3,46,12,28,28r-9,9l7,55,,73,,89r3,12l10,116r12,16l37,150r18,20l71,185r18,16l106,213r15,7l134,224r7,1l158,222r18,-10l194,197r10,-11l216,169r6,-18l222,134r-3,-11l212,109,201,93,186,74,167,54xe" fillcolor="#c1c1c1" stroked="f">
                          <v:path arrowok="t" o:connecttype="custom" o:connectlocs="167,5321;152,5307;133,5291;116,5279;101,5271;89,5268;81,5267;64,5270;46,5279;28,5295;19,5304;7,5322;0,5340;0,5356;3,5368;10,5383;22,5399;37,5417;55,5437;71,5452;89,5468;106,5480;121,5487;134,5491;141,5492;158,5489;176,5479;194,5464;204,5453;216,5436;222,5418;222,5401;219,5390;212,5376;201,5360;186,5341;167,5321" o:connectangles="0,0,0,0,0,0,0,0,0,0,0,0,0,0,0,0,0,0,0,0,0,0,0,0,0,0,0,0,0,0,0,0,0,0,0,0,0"/>
                        </v:shape>
                        <v:group id="Group 3246" o:spid="_x0000_s1036" style="position:absolute;left:8673;top:4173;width:950;height:948" coordorigin="8673,4173" coordsize="950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        <v:shape id="Freeform 3250" o:spid="_x0000_s1037" style="position:absolute;left:8673;top:4173;width:950;height:948;visibility:visible;mso-wrap-style:square;v-text-anchor:top" coordsize="950,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NKpMQA&#10;AADbAAAADwAAAGRycy9kb3ducmV2LnhtbESPwWrDMBBE74X8g9hAb42cUNzgRAnBYNpDL3VbyHGx&#10;NpaJtTKSEjv5+qpQ6HGYmTfMdj/ZXlzJh86xguUiA0HcON1xq+Drs3pagwgRWWPvmBTcKMB+N3vY&#10;YqHdyB90rWMrEoRDgQpMjEMhZWgMWQwLNxAn7+S8xZikb6X2OCa47eUqy3JpseO0YHCg0lBzri9W&#10;Qa6f3eSG5n48VtaM5fd69K/vSj3Op8MGRKQp/of/2m9aweoFfr+kHy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6TSqTEAAAA2wAAAA8AAAAAAAAAAAAAAAAAmAIAAGRycy9k&#10;b3ducmV2LnhtbFBLBQYAAAAABAAEAPUAAACJAwAAAAA=&#10;" path="m880,931r7,-6l897,917r10,-11l918,896r9,-9l933,879r6,-7l944,864r2,-6l949,851r1,-6l949,839r-2,-6l945,827r-4,-6l918,782,896,743,873,704,850,665,828,627,805,588,783,549,760,510,738,471,715,432,692,393,670,354,647,315,625,276,602,238,580,199,557,160,534,121,512,82,489,44r-3,-5l482,32r-6,-6l473,20r-4,-5l463,9,459,6,455,2,447,r-4,l438,r-5,1l428,5r-6,5l416,14r-7,7l401,29r-9,10l384,46r-5,6l374,59r-3,6l370,71r-2,5l368,81r1,5l370,90r2,5l376,100r20,33l416,167r20,33l457,233r20,34l497,300r20,33l537,367r20,33l576,433r20,34l616,500r20,33l656,567r20,33l696,633r21,34l737,700r20,33l777,767r2,3l780,775r-7,-5l740,750,707,730,673,710,640,690,606,670,573,650,540,630,506,610,473,590,439,570,406,551,372,531,339,511,306,491,272,471,239,451,205,431,172,411,139,391,105,371r-6,-3l95,366r-5,-2l86,363r-5,1l76,364r-6,2l64,369r-7,6l50,380r-8,9l31,399r-7,8l17,413r-5,6l7,426r-3,5l2,436,,441r,5l2,450r1,5l6,459r6,6l17,469r4,3l27,475r5,4l38,483r7,4l84,510r39,23l161,556r39,22l239,601r39,22l317,646r39,23l394,691r39,23l472,736r39,23l550,781r39,23l628,827r39,22l705,872r39,23l783,917r39,23l828,944r5,2l840,947r6,1l851,947r7,-3l865,942r7,-4l880,931xe" fillcolor="#c1c1c1" stroked="f">
                            <v:path arrowok="t" o:connecttype="custom" o:connectlocs="897,5090;927,5060;944,5037;950,5018;945,5000;896,4916;828,4800;760,4683;692,4566;625,4449;557,4333;489,4217;476,4199;463,4182;447,4173;433,4174;416,4187;392,4212;374,4232;368,4249;370,4263;396,4306;457,4406;517,4506;576,4606;636,4706;696,4806;757,4906;780,4948;707,4903;606,4843;506,4783;406,4724;306,4664;205,4604;105,4544;90,4537;76,4537;57,4548;31,4572;12,4592;2,4609;2,4623;12,4638;27,4648;45,4660;161,4729;278,4796;394,4864;511,4932;628,5000;744,5068;828,5117;846,5121;865,5115" o:connectangles="0,0,0,0,0,0,0,0,0,0,0,0,0,0,0,0,0,0,0,0,0,0,0,0,0,0,0,0,0,0,0,0,0,0,0,0,0,0,0,0,0,0,0,0,0,0,0,0,0,0,0,0,0,0,0"/>
                          </v:shape>
                          <v:group id="Group 3247" o:spid="_x0000_s1038" style="position:absolute;left:9226;top:3750;width:1076;height:991" coordorigin="9226,3750" coordsize="1076,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        <v:shape id="Freeform 3249" o:spid="_x0000_s1039" style="position:absolute;left:9226;top:3750;width:1076;height:991;visibility:visible;mso-wrap-style:square;v-text-anchor:top" coordsize="1076,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uvZcMA&#10;AADbAAAADwAAAGRycy9kb3ducmV2LnhtbESPT2sCMRTE70K/Q3iF3jTbPYhujSIWQYQe/AN6fGxe&#10;N4vJy3aT6u63N4LgcZiZ3zCzReesuFIbas8KPkcZCOLS65orBcfDejgBESKyRuuZFPQUYDF/G8yw&#10;0P7GO7ruYyUShEOBCkyMTSFlKA05DCPfECfv17cOY5JtJXWLtwR3VuZZNpYOa04LBhtaGSov+3+n&#10;IBr78/23O/b9Jl+d12e7ndoTKvXx3i2/QETq4iv8bG+0gnwKjy/pB8j5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uvZcMAAADbAAAADwAAAAAAAAAAAAAAAACYAgAAZHJzL2Rv&#10;d25yZXYueG1sUEsFBgAAAAAEAAQA9QAAAIgDAAAAAA==&#10;" path="m2,304r-1,5l,315r1,5l4,327r3,4l10,335,657,982r4,3l665,988r8,3l677,991r6,-2l688,989r6,-3l700,981r7,-6l714,969r9,-8l732,952r6,-8l743,938r5,-7l751,925r1,-5l753,915r,-4l752,906r-1,-4l748,898r-3,-3l722,872,699,849,677,827,654,804,632,782,609,759,586,736,564,714,541,691,518,668,496,646,473,623,451,601,428,578,405,555,383,533,360,510,337,487,315,465,292,442r-1,-4l285,415r-5,-22l276,372r-3,-20l271,332r-2,-18l268,297r,-20l270,254r5,-21l281,214r10,-17l302,184r21,-18l341,157r19,-5l388,150r20,2l429,158r22,9l469,176r18,10l505,197r18,13l537,221r15,13l567,248r17,15l601,280r19,19l639,318r19,19l677,356r19,19l715,394r19,19l753,432r19,19l790,470r19,19l828,508r19,19l866,546r19,18l904,583r19,19l942,621r19,19l980,659r4,4l988,666r3,1l996,668r4,l1005,667r6,-1l1016,663r7,-5l1030,653r7,-6l1046,638r9,-9l1061,622r5,-7l1071,608r3,-5l1075,597r1,-5l1076,588r-2,-5l1074,580r-3,-4l1067,572r-20,-20l1028,532r-20,-19l988,493,969,473,949,454,929,434,830,335,811,315,791,296,771,276,751,256,732,236,712,217,692,197,672,177,649,155,634,140,618,126,603,112,588,100,574,88,559,77,545,67,520,51,502,40,484,31,466,23,448,16,431,11,398,3,378,1,358,,339,1,319,4,285,15r-17,8l250,34,234,48,217,63,204,77,193,93r-9,17l176,129r-6,20l165,171r-3,27l161,216r,19l162,254r2,21l166,296r4,22l174,341,160,327,145,312,131,298,117,284,103,270,89,256r-4,-4l81,249r-7,-2l68,246r-4,1l59,247r-6,3l48,254r-6,4l35,265r-8,8l20,281r-7,7l9,293r-4,5l2,304xe" fillcolor="#c1c1c1" stroked="f">
                              <v:path arrowok="t" o:connecttype="custom" o:connectlocs="1,4070;657,4732;677,4741;700,4731;732,4702;751,4675;752,4656;722,4622;632,4532;541,4441;451,4351;360,4260;291,4188;273,4102;268,4027;291,3947;360,3902;451,3917;523,3960;584,4013;658,4087;734,4163;809,4239;885,4314;961,4390;991,4417;1011,4416;1037,4397;1066,4365;1076,4342;1071,4326;1008,4263;929,4184;771,4026;692,3947;618,3876;559,3827;484,3781;398,3753;319,3754;234,3798;184,3860;162,3948;164,4025;174,4091;117,4034;81,3999;59,3997;35,4015;9,4043" o:connectangles="0,0,0,0,0,0,0,0,0,0,0,0,0,0,0,0,0,0,0,0,0,0,0,0,0,0,0,0,0,0,0,0,0,0,0,0,0,0,0,0,0,0,0,0,0,0,0,0,0,0"/>
                            </v:shape>
                            <v:shape id="Picture 3248" o:spid="_x0000_s1040" type="#_x0000_t75" style="position:absolute;left:3210;top:1784;width:6436;height:47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oalULBAAAA2wAAAA8AAABkcnMvZG93bnJldi54bWxET01rwkAQvQv9D8sUvJmNClrSrGIVjQdB&#10;m5aep9lpEpqdDdnVpP++exA8Pt53uh5MI27UudqygmkUgyAurK65VPD5sZ+8gHAeWWNjmRT8kYP1&#10;6mmUYqJtz+90y30pQgi7BBVU3reJlK6oyKCLbEscuB/bGfQBdqXUHfYh3DRyFscLabDm0FBhS9uK&#10;it/8ahRcCLPBvB3p8PV9yfLlTpan7Vmp8fOweQXhafAP8d191ArmYX34En6AXP0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oalULBAAAA2wAAAA8AAAAAAAAAAAAAAAAAnwIA&#10;AGRycy9kb3ducmV2LnhtbFBLBQYAAAAABAAEAPcAAACNAwAAAAA=&#10;">
                              <v:imagedata r:id="rId24" o:title=""/>
                            </v:shape>
                          </v:group>
                        </v:group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8E4BD0">
        <w:rPr>
          <w:sz w:val="24"/>
          <w:szCs w:val="24"/>
        </w:rPr>
        <w:t xml:space="preserve">- Tương tự </w:t>
      </w:r>
      <w:r w:rsidR="008E4BD0">
        <w:rPr>
          <w:spacing w:val="-1"/>
          <w:sz w:val="24"/>
          <w:szCs w:val="24"/>
        </w:rPr>
        <w:t>t</w:t>
      </w:r>
      <w:r w:rsidR="008E4BD0">
        <w:rPr>
          <w:sz w:val="24"/>
          <w:szCs w:val="24"/>
        </w:rPr>
        <w:t xml:space="preserve">ừ PC3 thử </w:t>
      </w:r>
      <w:r w:rsidR="008E4BD0">
        <w:rPr>
          <w:spacing w:val="1"/>
          <w:sz w:val="24"/>
          <w:szCs w:val="24"/>
        </w:rPr>
        <w:t>T</w:t>
      </w:r>
      <w:r w:rsidR="008E4BD0">
        <w:rPr>
          <w:sz w:val="24"/>
          <w:szCs w:val="24"/>
        </w:rPr>
        <w:t xml:space="preserve">elnet </w:t>
      </w:r>
      <w:r w:rsidR="008E4BD0">
        <w:rPr>
          <w:spacing w:val="-1"/>
          <w:sz w:val="24"/>
          <w:szCs w:val="24"/>
        </w:rPr>
        <w:t>đ</w:t>
      </w:r>
      <w:r w:rsidR="008E4BD0">
        <w:rPr>
          <w:sz w:val="24"/>
          <w:szCs w:val="24"/>
        </w:rPr>
        <w:t>ến CenterRout</w:t>
      </w:r>
      <w:r w:rsidR="008E4BD0">
        <w:rPr>
          <w:spacing w:val="-1"/>
          <w:sz w:val="24"/>
          <w:szCs w:val="24"/>
        </w:rPr>
        <w:t>e</w:t>
      </w:r>
      <w:r w:rsidR="008E4BD0">
        <w:rPr>
          <w:sz w:val="24"/>
          <w:szCs w:val="24"/>
        </w:rPr>
        <w:t xml:space="preserve">r </w:t>
      </w:r>
      <w:r w:rsidR="008E4BD0">
        <w:rPr>
          <w:spacing w:val="-1"/>
          <w:sz w:val="24"/>
          <w:szCs w:val="24"/>
        </w:rPr>
        <w:t>v</w:t>
      </w:r>
      <w:r w:rsidR="008E4BD0">
        <w:rPr>
          <w:sz w:val="24"/>
          <w:szCs w:val="24"/>
        </w:rPr>
        <w:t xml:space="preserve">à </w:t>
      </w:r>
      <w:r w:rsidR="008E4BD0">
        <w:rPr>
          <w:spacing w:val="1"/>
          <w:sz w:val="24"/>
          <w:szCs w:val="24"/>
        </w:rPr>
        <w:t>S</w:t>
      </w:r>
      <w:r w:rsidR="008E4BD0">
        <w:rPr>
          <w:spacing w:val="-2"/>
          <w:sz w:val="24"/>
          <w:szCs w:val="24"/>
        </w:rPr>
        <w:t>W</w:t>
      </w:r>
      <w:r w:rsidR="008E4BD0">
        <w:rPr>
          <w:sz w:val="24"/>
          <w:szCs w:val="24"/>
        </w:rPr>
        <w:t>2</w:t>
      </w:r>
    </w:p>
    <w:p w:rsidR="00F81C28" w:rsidRDefault="008E4BD0">
      <w:pPr>
        <w:ind w:left="120" w:right="1106"/>
        <w:rPr>
          <w:sz w:val="24"/>
          <w:szCs w:val="24"/>
        </w:rPr>
      </w:pPr>
      <w:r>
        <w:rPr>
          <w:sz w:val="24"/>
          <w:szCs w:val="24"/>
        </w:rPr>
        <w:t>6. Chuyển sang sử dụng SSH thay cho Telnet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ê</w:t>
      </w:r>
      <w:r>
        <w:rPr>
          <w:sz w:val="24"/>
          <w:szCs w:val="24"/>
        </w:rPr>
        <w:t>n CenterRo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ter v</w:t>
      </w:r>
      <w:r>
        <w:rPr>
          <w:spacing w:val="-1"/>
          <w:sz w:val="24"/>
          <w:szCs w:val="24"/>
        </w:rPr>
        <w:t>ớ</w:t>
      </w:r>
      <w:r>
        <w:rPr>
          <w:sz w:val="24"/>
          <w:szCs w:val="24"/>
        </w:rPr>
        <w:t xml:space="preserve">i </w:t>
      </w:r>
      <w:r>
        <w:rPr>
          <w:color w:val="FF0000"/>
          <w:sz w:val="24"/>
          <w:szCs w:val="24"/>
        </w:rPr>
        <w:t>us</w:t>
      </w:r>
      <w:r>
        <w:rPr>
          <w:color w:val="FF0000"/>
          <w:spacing w:val="-1"/>
          <w:sz w:val="24"/>
          <w:szCs w:val="24"/>
        </w:rPr>
        <w:t>e</w:t>
      </w:r>
      <w:r>
        <w:rPr>
          <w:color w:val="FF0000"/>
          <w:sz w:val="24"/>
          <w:szCs w:val="24"/>
        </w:rPr>
        <w:t>r</w:t>
      </w:r>
      <w:r>
        <w:rPr>
          <w:color w:val="FF0000"/>
          <w:spacing w:val="-1"/>
          <w:sz w:val="24"/>
          <w:szCs w:val="24"/>
        </w:rPr>
        <w:t>n</w:t>
      </w:r>
      <w:r>
        <w:rPr>
          <w:color w:val="FF0000"/>
          <w:sz w:val="24"/>
          <w:szCs w:val="24"/>
        </w:rPr>
        <w:t>a</w:t>
      </w:r>
      <w:r>
        <w:rPr>
          <w:color w:val="FF0000"/>
          <w:spacing w:val="-2"/>
          <w:sz w:val="24"/>
          <w:szCs w:val="24"/>
        </w:rPr>
        <w:t>m</w:t>
      </w:r>
      <w:r>
        <w:rPr>
          <w:color w:val="FF0000"/>
          <w:sz w:val="24"/>
          <w:szCs w:val="24"/>
        </w:rPr>
        <w:t xml:space="preserve">e: TTG , </w:t>
      </w:r>
      <w:r>
        <w:rPr>
          <w:color w:val="FF0000"/>
          <w:sz w:val="24"/>
          <w:szCs w:val="24"/>
          <w:u w:val="single" w:color="FF0000"/>
        </w:rPr>
        <w:t>password:</w:t>
      </w:r>
      <w:r>
        <w:rPr>
          <w:color w:val="FF0000"/>
          <w:spacing w:val="-1"/>
          <w:sz w:val="24"/>
          <w:szCs w:val="24"/>
          <w:u w:val="single" w:color="FF0000"/>
        </w:rPr>
        <w:t>ci</w:t>
      </w:r>
      <w:r>
        <w:rPr>
          <w:color w:val="FF0000"/>
          <w:sz w:val="24"/>
          <w:szCs w:val="24"/>
          <w:u w:val="single" w:color="FF0000"/>
        </w:rPr>
        <w:t>sco:</w:t>
      </w:r>
    </w:p>
    <w:p w:rsidR="00F81C28" w:rsidRDefault="008E4BD0">
      <w:pPr>
        <w:ind w:left="120" w:right="421"/>
        <w:rPr>
          <w:sz w:val="24"/>
          <w:szCs w:val="24"/>
        </w:rPr>
      </w:pPr>
      <w:r>
        <w:rPr>
          <w:sz w:val="24"/>
          <w:szCs w:val="24"/>
        </w:rPr>
        <w:t>*Chú ý: Cần phải đổi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tên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ủa Router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vì trong p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ê</w:t>
      </w:r>
      <w:r>
        <w:rPr>
          <w:sz w:val="24"/>
          <w:szCs w:val="24"/>
        </w:rPr>
        <w:t>n SSH sẽ dùng hostna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của Router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và ip d</w:t>
      </w:r>
      <w:r>
        <w:rPr>
          <w:spacing w:val="1"/>
          <w:sz w:val="24"/>
          <w:szCs w:val="24"/>
        </w:rPr>
        <w:t>o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ain-na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e để tạo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ra </w:t>
      </w:r>
      <w:r>
        <w:rPr>
          <w:spacing w:val="-1"/>
          <w:sz w:val="24"/>
          <w:szCs w:val="24"/>
        </w:rPr>
        <w:t>k</w:t>
      </w:r>
      <w:r>
        <w:rPr>
          <w:sz w:val="24"/>
          <w:szCs w:val="24"/>
        </w:rPr>
        <w:t xml:space="preserve">hóa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ã hóa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cho phiên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SH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spacing w:line="414" w:lineRule="auto"/>
        <w:ind w:left="120" w:right="1121"/>
        <w:rPr>
          <w:sz w:val="24"/>
          <w:szCs w:val="24"/>
        </w:rPr>
      </w:pPr>
      <w:r>
        <w:rPr>
          <w:sz w:val="24"/>
          <w:szCs w:val="24"/>
        </w:rPr>
        <w:t>- Tạo user</w:t>
      </w:r>
      <w:r>
        <w:rPr>
          <w:spacing w:val="-1"/>
          <w:sz w:val="24"/>
          <w:szCs w:val="24"/>
        </w:rPr>
        <w:t>na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và pass</w:t>
      </w:r>
      <w:r>
        <w:rPr>
          <w:spacing w:val="1"/>
          <w:sz w:val="24"/>
          <w:szCs w:val="24"/>
        </w:rPr>
        <w:t>w</w:t>
      </w:r>
      <w:r>
        <w:rPr>
          <w:sz w:val="24"/>
          <w:szCs w:val="24"/>
        </w:rPr>
        <w:t>orld cho 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nterRout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ung để chứng thực trong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phiên SSH CenterRout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</w:t>
      </w:r>
      <w:r>
        <w:rPr>
          <w:b/>
          <w:sz w:val="24"/>
          <w:szCs w:val="24"/>
        </w:rPr>
        <w:t>u</w:t>
      </w:r>
      <w:r>
        <w:rPr>
          <w:b/>
          <w:spacing w:val="-1"/>
          <w:sz w:val="24"/>
          <w:szCs w:val="24"/>
        </w:rPr>
        <w:t>s</w:t>
      </w:r>
      <w:r>
        <w:rPr>
          <w:b/>
          <w:sz w:val="24"/>
          <w:szCs w:val="24"/>
        </w:rPr>
        <w:t>ername TTG pass</w:t>
      </w:r>
      <w:r>
        <w:rPr>
          <w:b/>
          <w:spacing w:val="-2"/>
          <w:sz w:val="24"/>
          <w:szCs w:val="24"/>
        </w:rPr>
        <w:t>w</w:t>
      </w:r>
      <w:r>
        <w:rPr>
          <w:b/>
          <w:sz w:val="24"/>
          <w:szCs w:val="24"/>
        </w:rPr>
        <w:t>ord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cisco</w:t>
      </w:r>
    </w:p>
    <w:p w:rsidR="00F81C28" w:rsidRDefault="008E4BD0">
      <w:pPr>
        <w:spacing w:before="7"/>
        <w:ind w:left="120"/>
        <w:rPr>
          <w:sz w:val="24"/>
          <w:szCs w:val="24"/>
        </w:rPr>
      </w:pPr>
      <w:r>
        <w:rPr>
          <w:sz w:val="24"/>
          <w:szCs w:val="24"/>
        </w:rPr>
        <w:t xml:space="preserve">- Cấu hình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p d</w:t>
      </w:r>
      <w:r>
        <w:rPr>
          <w:spacing w:val="1"/>
          <w:sz w:val="24"/>
          <w:szCs w:val="24"/>
        </w:rPr>
        <w:t>o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ain-n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với tên d</w:t>
      </w:r>
      <w:r>
        <w:rPr>
          <w:spacing w:val="1"/>
          <w:sz w:val="24"/>
          <w:szCs w:val="24"/>
        </w:rPr>
        <w:t>o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ain công ty của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ình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CenterRout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</w:t>
      </w:r>
      <w:r>
        <w:rPr>
          <w:spacing w:val="-1"/>
          <w:sz w:val="24"/>
          <w:szCs w:val="24"/>
        </w:rPr>
        <w:t>#</w:t>
      </w:r>
      <w:r>
        <w:rPr>
          <w:b/>
          <w:spacing w:val="-1"/>
          <w:sz w:val="24"/>
          <w:szCs w:val="24"/>
        </w:rPr>
        <w:t>i</w:t>
      </w:r>
      <w:r>
        <w:rPr>
          <w:b/>
          <w:sz w:val="24"/>
          <w:szCs w:val="24"/>
        </w:rPr>
        <w:t>p domain-name truon</w:t>
      </w:r>
      <w:r>
        <w:rPr>
          <w:b/>
          <w:spacing w:val="-1"/>
          <w:sz w:val="24"/>
          <w:szCs w:val="24"/>
        </w:rPr>
        <w:t>g</w:t>
      </w:r>
      <w:r>
        <w:rPr>
          <w:b/>
          <w:sz w:val="24"/>
          <w:szCs w:val="24"/>
        </w:rPr>
        <w:t>tan.edu.vn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- Tạo ra kh</w:t>
      </w:r>
      <w:r>
        <w:rPr>
          <w:spacing w:val="-1"/>
          <w:sz w:val="24"/>
          <w:szCs w:val="24"/>
        </w:rPr>
        <w:t>ó</w:t>
      </w:r>
      <w:r>
        <w:rPr>
          <w:sz w:val="24"/>
          <w:szCs w:val="24"/>
        </w:rPr>
        <w:t xml:space="preserve">a (key) 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>ằng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cách kết </w:t>
      </w:r>
      <w:r>
        <w:rPr>
          <w:spacing w:val="-1"/>
          <w:sz w:val="24"/>
          <w:szCs w:val="24"/>
        </w:rPr>
        <w:t>hợ</w:t>
      </w:r>
      <w:r>
        <w:rPr>
          <w:sz w:val="24"/>
          <w:szCs w:val="24"/>
        </w:rPr>
        <w:t>p hostna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và tên do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ain để tạo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key</w:t>
      </w:r>
      <w:r>
        <w:rPr>
          <w:spacing w:val="-1"/>
          <w:sz w:val="24"/>
          <w:szCs w:val="24"/>
        </w:rPr>
        <w:t xml:space="preserve"> m</w:t>
      </w:r>
      <w:r>
        <w:rPr>
          <w:sz w:val="24"/>
          <w:szCs w:val="24"/>
        </w:rPr>
        <w:t>ã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hóa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CenterRout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</w:t>
      </w:r>
      <w:r>
        <w:rPr>
          <w:spacing w:val="-1"/>
          <w:sz w:val="24"/>
          <w:szCs w:val="24"/>
        </w:rPr>
        <w:t>#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 xml:space="preserve">rypto 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 xml:space="preserve">ey </w:t>
      </w:r>
      <w:r>
        <w:rPr>
          <w:b/>
          <w:spacing w:val="-1"/>
          <w:sz w:val="24"/>
          <w:szCs w:val="24"/>
        </w:rPr>
        <w:t>g</w:t>
      </w:r>
      <w:r>
        <w:rPr>
          <w:b/>
          <w:sz w:val="24"/>
          <w:szCs w:val="24"/>
        </w:rPr>
        <w:t xml:space="preserve">enerate 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sa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The na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 xml:space="preserve">r the keys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 xml:space="preserve">ill 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>e: Cent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r.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ruo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gtan.edu.vn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 xml:space="preserve">Choose the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ize of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the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y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odulus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 the ran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360 to 2048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or your</w:t>
      </w:r>
    </w:p>
    <w:p w:rsidR="00F81C28" w:rsidRDefault="00F81C28">
      <w:pPr>
        <w:spacing w:line="200" w:lineRule="exact"/>
      </w:pPr>
    </w:p>
    <w:p w:rsidR="00F81C28" w:rsidRDefault="008E4BD0">
      <w:pPr>
        <w:spacing w:line="413" w:lineRule="auto"/>
        <w:ind w:left="120" w:right="591" w:firstLine="60"/>
        <w:rPr>
          <w:sz w:val="24"/>
          <w:szCs w:val="24"/>
        </w:rPr>
        <w:sectPr w:rsidR="00F81C28">
          <w:pgSz w:w="12240" w:h="15840"/>
          <w:pgMar w:top="1500" w:right="1440" w:bottom="280" w:left="1320" w:header="720" w:footer="589" w:gutter="0"/>
          <w:cols w:space="720"/>
        </w:sectPr>
      </w:pPr>
      <w:r>
        <w:rPr>
          <w:sz w:val="24"/>
          <w:szCs w:val="24"/>
        </w:rPr>
        <w:t>General Pu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pose Keys. Choosing a key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odul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s grea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512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ay take a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ew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inutes. How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any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bits in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odulus </w:t>
      </w:r>
      <w:r>
        <w:rPr>
          <w:spacing w:val="-1"/>
          <w:sz w:val="24"/>
          <w:szCs w:val="24"/>
        </w:rPr>
        <w:t>[</w:t>
      </w:r>
      <w:r>
        <w:rPr>
          <w:sz w:val="24"/>
          <w:szCs w:val="24"/>
        </w:rPr>
        <w:t xml:space="preserve">512]: </w:t>
      </w:r>
      <w:r>
        <w:rPr>
          <w:b/>
          <w:sz w:val="24"/>
          <w:szCs w:val="24"/>
        </w:rPr>
        <w:t>768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100" w:right="219"/>
        <w:rPr>
          <w:sz w:val="24"/>
          <w:szCs w:val="24"/>
        </w:rPr>
      </w:pPr>
      <w:r>
        <w:rPr>
          <w:sz w:val="24"/>
          <w:szCs w:val="24"/>
        </w:rPr>
        <w:t xml:space="preserve">- Key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ặc </w:t>
      </w:r>
      <w:r>
        <w:rPr>
          <w:spacing w:val="1"/>
          <w:sz w:val="24"/>
          <w:szCs w:val="24"/>
        </w:rPr>
        <w:t>đ</w:t>
      </w:r>
      <w:r>
        <w:rPr>
          <w:sz w:val="24"/>
          <w:szCs w:val="24"/>
        </w:rPr>
        <w:t>ịnh được tạo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ra bởi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lệnh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này để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ã </w:t>
      </w:r>
      <w:r>
        <w:rPr>
          <w:spacing w:val="1"/>
          <w:sz w:val="24"/>
          <w:szCs w:val="24"/>
        </w:rPr>
        <w:t>h</w:t>
      </w:r>
      <w:r>
        <w:rPr>
          <w:sz w:val="24"/>
          <w:szCs w:val="24"/>
        </w:rPr>
        <w:t xml:space="preserve">óa dữ liệu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ó chiều d</w:t>
      </w:r>
      <w:r>
        <w:rPr>
          <w:spacing w:val="-1"/>
          <w:sz w:val="24"/>
          <w:szCs w:val="24"/>
        </w:rPr>
        <w:t>à</w:t>
      </w:r>
      <w:r>
        <w:rPr>
          <w:sz w:val="24"/>
          <w:szCs w:val="24"/>
        </w:rPr>
        <w:t xml:space="preserve">i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à 512 bit, n</w:t>
      </w:r>
      <w:r>
        <w:rPr>
          <w:spacing w:val="-1"/>
          <w:sz w:val="24"/>
          <w:szCs w:val="24"/>
        </w:rPr>
        <w:t>ế</w:t>
      </w:r>
      <w:r>
        <w:rPr>
          <w:sz w:val="24"/>
          <w:szCs w:val="24"/>
        </w:rPr>
        <w:t>u các bạn sử dụng S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H version2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hì chiều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ài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key tối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thiểu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là 768 b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t,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rong trường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hợp này ta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ử dụng SSHv2 cho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 toàn nên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các bạn nh</w:t>
      </w:r>
      <w:r>
        <w:rPr>
          <w:spacing w:val="-1"/>
          <w:sz w:val="24"/>
          <w:szCs w:val="24"/>
        </w:rPr>
        <w:t>ậ</w:t>
      </w:r>
      <w:r>
        <w:rPr>
          <w:sz w:val="24"/>
          <w:szCs w:val="24"/>
        </w:rPr>
        <w:t>p vào là 768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và Enter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CenterRout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</w:t>
      </w:r>
      <w:r>
        <w:rPr>
          <w:spacing w:val="-1"/>
          <w:sz w:val="24"/>
          <w:szCs w:val="24"/>
        </w:rPr>
        <w:t>#</w:t>
      </w:r>
      <w:r>
        <w:rPr>
          <w:b/>
          <w:spacing w:val="-1"/>
          <w:sz w:val="24"/>
          <w:szCs w:val="24"/>
        </w:rPr>
        <w:t>i</w:t>
      </w:r>
      <w:r>
        <w:rPr>
          <w:b/>
          <w:sz w:val="24"/>
          <w:szCs w:val="24"/>
        </w:rPr>
        <w:t>p ssh versi</w:t>
      </w:r>
      <w:r>
        <w:rPr>
          <w:b/>
          <w:spacing w:val="-1"/>
          <w:sz w:val="24"/>
          <w:szCs w:val="24"/>
        </w:rPr>
        <w:t>o</w:t>
      </w:r>
      <w:r>
        <w:rPr>
          <w:b/>
          <w:sz w:val="24"/>
          <w:szCs w:val="24"/>
        </w:rPr>
        <w:t>n 2</w:t>
      </w:r>
    </w:p>
    <w:p w:rsidR="00F81C28" w:rsidRDefault="00F81C28">
      <w:pPr>
        <w:spacing w:line="200" w:lineRule="exact"/>
      </w:pPr>
    </w:p>
    <w:p w:rsidR="00F81C28" w:rsidRDefault="008E4BD0">
      <w:pPr>
        <w:ind w:left="160"/>
        <w:rPr>
          <w:sz w:val="24"/>
          <w:szCs w:val="24"/>
        </w:rPr>
      </w:pPr>
      <w:r>
        <w:rPr>
          <w:sz w:val="24"/>
          <w:szCs w:val="24"/>
        </w:rPr>
        <w:t>CenterRou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 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)#</w:t>
      </w:r>
      <w:r>
        <w:rPr>
          <w:b/>
          <w:spacing w:val="-1"/>
          <w:sz w:val="24"/>
          <w:szCs w:val="24"/>
        </w:rPr>
        <w:t>l</w:t>
      </w:r>
      <w:r>
        <w:rPr>
          <w:b/>
          <w:sz w:val="24"/>
          <w:szCs w:val="24"/>
        </w:rPr>
        <w:t>ine vty 0  4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- Đăng nhập bằng usern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và pass</w:t>
      </w:r>
      <w:r>
        <w:rPr>
          <w:spacing w:val="1"/>
          <w:sz w:val="24"/>
          <w:szCs w:val="24"/>
        </w:rPr>
        <w:t>w</w:t>
      </w:r>
      <w:r>
        <w:rPr>
          <w:sz w:val="24"/>
          <w:szCs w:val="24"/>
        </w:rPr>
        <w:t xml:space="preserve">ord tạo 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a ở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trên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CenterRout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li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e)#</w:t>
      </w:r>
      <w:r>
        <w:rPr>
          <w:b/>
          <w:sz w:val="24"/>
          <w:szCs w:val="24"/>
        </w:rPr>
        <w:t>lo</w:t>
      </w:r>
      <w:r>
        <w:rPr>
          <w:b/>
          <w:spacing w:val="-1"/>
          <w:sz w:val="24"/>
          <w:szCs w:val="24"/>
        </w:rPr>
        <w:t>g</w:t>
      </w:r>
      <w:r>
        <w:rPr>
          <w:b/>
          <w:sz w:val="24"/>
          <w:szCs w:val="24"/>
        </w:rPr>
        <w:t>in lo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al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- Chuyển qua chế độ ch</w:t>
      </w:r>
      <w:r>
        <w:rPr>
          <w:spacing w:val="-2"/>
          <w:sz w:val="24"/>
          <w:szCs w:val="24"/>
        </w:rPr>
        <w:t>ứ</w:t>
      </w:r>
      <w:r>
        <w:rPr>
          <w:sz w:val="24"/>
          <w:szCs w:val="24"/>
        </w:rPr>
        <w:t>ng thực chỉ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sử dụng S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H thay cho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elnet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CenterRout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li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e)#</w:t>
      </w:r>
      <w:r>
        <w:rPr>
          <w:b/>
          <w:sz w:val="24"/>
          <w:szCs w:val="24"/>
        </w:rPr>
        <w:t>transpo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t input ssh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  <w:u w:val="single" w:color="000000"/>
        </w:rPr>
        <w:t>7.Từ</w:t>
      </w:r>
      <w:r>
        <w:rPr>
          <w:spacing w:val="-1"/>
          <w:sz w:val="24"/>
          <w:szCs w:val="24"/>
          <w:u w:val="single" w:color="000000"/>
        </w:rPr>
        <w:t xml:space="preserve"> </w:t>
      </w:r>
      <w:r>
        <w:rPr>
          <w:sz w:val="24"/>
          <w:szCs w:val="24"/>
          <w:u w:val="single" w:color="000000"/>
        </w:rPr>
        <w:t>các PC thử</w:t>
      </w:r>
      <w:r>
        <w:rPr>
          <w:spacing w:val="-1"/>
          <w:sz w:val="24"/>
          <w:szCs w:val="24"/>
          <w:u w:val="single" w:color="000000"/>
        </w:rPr>
        <w:t xml:space="preserve"> </w:t>
      </w:r>
      <w:r>
        <w:rPr>
          <w:sz w:val="24"/>
          <w:szCs w:val="24"/>
          <w:u w:val="single" w:color="000000"/>
        </w:rPr>
        <w:t>ssh đến</w:t>
      </w:r>
      <w:r>
        <w:rPr>
          <w:spacing w:val="-1"/>
          <w:sz w:val="24"/>
          <w:szCs w:val="24"/>
          <w:u w:val="single" w:color="000000"/>
        </w:rPr>
        <w:t xml:space="preserve"> </w:t>
      </w:r>
      <w:r>
        <w:rPr>
          <w:sz w:val="24"/>
          <w:szCs w:val="24"/>
          <w:u w:val="single" w:color="000000"/>
        </w:rPr>
        <w:t>các Cent</w:t>
      </w:r>
      <w:r>
        <w:rPr>
          <w:spacing w:val="-1"/>
          <w:sz w:val="24"/>
          <w:szCs w:val="24"/>
          <w:u w:val="single" w:color="000000"/>
        </w:rPr>
        <w:t>e</w:t>
      </w:r>
      <w:r>
        <w:rPr>
          <w:sz w:val="24"/>
          <w:szCs w:val="24"/>
          <w:u w:val="single" w:color="000000"/>
        </w:rPr>
        <w:t>rRouter</w:t>
      </w:r>
      <w:r>
        <w:rPr>
          <w:spacing w:val="-1"/>
          <w:sz w:val="24"/>
          <w:szCs w:val="24"/>
          <w:u w:val="single" w:color="000000"/>
        </w:rPr>
        <w:t xml:space="preserve"> </w:t>
      </w:r>
      <w:r>
        <w:rPr>
          <w:sz w:val="24"/>
          <w:szCs w:val="24"/>
          <w:u w:val="single" w:color="000000"/>
        </w:rPr>
        <w:t>:</w:t>
      </w:r>
    </w:p>
    <w:p w:rsidR="00F81C28" w:rsidRDefault="008E4BD0">
      <w:pPr>
        <w:spacing w:line="413" w:lineRule="auto"/>
        <w:ind w:left="820" w:right="1956" w:hanging="720"/>
        <w:rPr>
          <w:sz w:val="24"/>
          <w:szCs w:val="24"/>
        </w:rPr>
      </w:pPr>
      <w:r>
        <w:rPr>
          <w:b/>
          <w:sz w:val="24"/>
          <w:szCs w:val="24"/>
        </w:rPr>
        <w:t>-</w:t>
      </w:r>
      <w:r>
        <w:rPr>
          <w:sz w:val="24"/>
          <w:szCs w:val="24"/>
        </w:rPr>
        <w:t>Để thử SSH từ PC đến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CenterRou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 t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ên các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 xml:space="preserve">C các bạn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ử dụng lệnh sau : Ssh –L  &lt;tên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user&gt;  </w:t>
      </w:r>
      <w:r>
        <w:rPr>
          <w:spacing w:val="-1"/>
          <w:sz w:val="24"/>
          <w:szCs w:val="24"/>
        </w:rPr>
        <w:t>&lt;</w:t>
      </w:r>
      <w:r>
        <w:rPr>
          <w:sz w:val="24"/>
          <w:szCs w:val="24"/>
        </w:rPr>
        <w:t xml:space="preserve">ip 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outer&gt;</w:t>
      </w:r>
    </w:p>
    <w:p w:rsidR="00F81C28" w:rsidRDefault="008E4BD0">
      <w:pPr>
        <w:spacing w:before="85"/>
        <w:ind w:left="782" w:right="5645"/>
        <w:jc w:val="center"/>
        <w:rPr>
          <w:sz w:val="24"/>
          <w:szCs w:val="24"/>
        </w:rPr>
      </w:pPr>
      <w:r>
        <w:rPr>
          <w:sz w:val="24"/>
          <w:szCs w:val="24"/>
        </w:rPr>
        <w:t>PC1&gt;ssh –</w:t>
      </w:r>
      <w:r>
        <w:rPr>
          <w:rFonts w:ascii="Tahoma" w:eastAsia="Tahoma" w:hAnsi="Tahoma" w:cs="Tahoma"/>
          <w:sz w:val="24"/>
          <w:szCs w:val="24"/>
        </w:rPr>
        <w:t>L</w:t>
      </w:r>
      <w:r>
        <w:rPr>
          <w:rFonts w:ascii="Tahoma" w:eastAsia="Tahoma" w:hAnsi="Tahoma" w:cs="Tahoma"/>
          <w:spacing w:val="61"/>
          <w:sz w:val="24"/>
          <w:szCs w:val="24"/>
        </w:rPr>
        <w:t xml:space="preserve"> </w:t>
      </w:r>
      <w:r>
        <w:rPr>
          <w:sz w:val="24"/>
          <w:szCs w:val="24"/>
        </w:rPr>
        <w:t>TTG 192.168.1.1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8. Video de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o sự khác nhau giữa SSH và Telnet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  <w:sectPr w:rsidR="00F81C28">
          <w:pgSz w:w="12240" w:h="15840"/>
          <w:pgMar w:top="1500" w:right="1440" w:bottom="280" w:left="1340" w:header="720" w:footer="589" w:gutter="0"/>
          <w:cols w:space="720"/>
        </w:sectPr>
      </w:pPr>
      <w:bookmarkStart w:id="0" w:name="_GoBack"/>
      <w:bookmarkEnd w:id="0"/>
      <w:r>
        <w:rPr>
          <w:sz w:val="24"/>
          <w:szCs w:val="24"/>
        </w:rPr>
        <w:t>- Teln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t VS SSH : </w:t>
      </w:r>
      <w:hyperlink r:id="rId25">
        <w:r>
          <w:rPr>
            <w:color w:val="0000FF"/>
            <w:sz w:val="24"/>
            <w:szCs w:val="24"/>
          </w:rPr>
          <w:t>http:</w:t>
        </w:r>
        <w:r>
          <w:rPr>
            <w:color w:val="0000FF"/>
            <w:spacing w:val="-1"/>
            <w:sz w:val="24"/>
            <w:szCs w:val="24"/>
          </w:rPr>
          <w:t>//</w:t>
        </w:r>
        <w:r>
          <w:rPr>
            <w:color w:val="0000FF"/>
            <w:sz w:val="24"/>
            <w:szCs w:val="24"/>
          </w:rPr>
          <w:t>www</w:t>
        </w:r>
        <w:r>
          <w:rPr>
            <w:color w:val="0000FF"/>
            <w:spacing w:val="1"/>
            <w:sz w:val="24"/>
            <w:szCs w:val="24"/>
          </w:rPr>
          <w:t>.</w:t>
        </w:r>
        <w:r>
          <w:rPr>
            <w:color w:val="0000FF"/>
            <w:spacing w:val="-1"/>
            <w:sz w:val="24"/>
            <w:szCs w:val="24"/>
          </w:rPr>
          <w:t>m</w:t>
        </w:r>
        <w:r>
          <w:rPr>
            <w:color w:val="0000FF"/>
            <w:sz w:val="24"/>
            <w:szCs w:val="24"/>
          </w:rPr>
          <w:t>edia</w:t>
        </w:r>
        <w:r>
          <w:rPr>
            <w:color w:val="0000FF"/>
            <w:spacing w:val="-1"/>
            <w:sz w:val="24"/>
            <w:szCs w:val="24"/>
          </w:rPr>
          <w:t>f</w:t>
        </w:r>
        <w:r>
          <w:rPr>
            <w:color w:val="0000FF"/>
            <w:sz w:val="24"/>
            <w:szCs w:val="24"/>
          </w:rPr>
          <w:t>ire.co</w:t>
        </w:r>
        <w:r>
          <w:rPr>
            <w:color w:val="0000FF"/>
            <w:spacing w:val="-2"/>
            <w:sz w:val="24"/>
            <w:szCs w:val="24"/>
          </w:rPr>
          <w:t>m</w:t>
        </w:r>
        <w:r>
          <w:rPr>
            <w:color w:val="0000FF"/>
            <w:sz w:val="24"/>
            <w:szCs w:val="24"/>
          </w:rPr>
          <w:t>/download.php</w:t>
        </w:r>
        <w:r>
          <w:rPr>
            <w:color w:val="0000FF"/>
            <w:spacing w:val="1"/>
            <w:sz w:val="24"/>
            <w:szCs w:val="24"/>
          </w:rPr>
          <w:t>?</w:t>
        </w:r>
        <w:r>
          <w:rPr>
            <w:color w:val="0000FF"/>
            <w:sz w:val="24"/>
            <w:szCs w:val="24"/>
          </w:rPr>
          <w:t>zx2x</w:t>
        </w:r>
        <w:r>
          <w:rPr>
            <w:color w:val="0000FF"/>
            <w:spacing w:val="-2"/>
            <w:sz w:val="24"/>
            <w:szCs w:val="24"/>
          </w:rPr>
          <w:t>m</w:t>
        </w:r>
        <w:r>
          <w:rPr>
            <w:color w:val="0000FF"/>
            <w:sz w:val="24"/>
            <w:szCs w:val="24"/>
          </w:rPr>
          <w:t>dei</w:t>
        </w:r>
        <w:r>
          <w:rPr>
            <w:color w:val="0000FF"/>
            <w:spacing w:val="-1"/>
            <w:sz w:val="24"/>
            <w:szCs w:val="24"/>
          </w:rPr>
          <w:t>tm</w:t>
        </w:r>
      </w:hyperlink>
      <w:hyperlink>
        <w:r>
          <w:rPr>
            <w:color w:val="0000FF"/>
            <w:sz w:val="24"/>
            <w:szCs w:val="24"/>
          </w:rPr>
          <w:t>w</w:t>
        </w:r>
      </w:hyperlink>
    </w:p>
    <w:p w:rsidR="00F81C28" w:rsidRDefault="00144812">
      <w:pPr>
        <w:spacing w:before="19" w:line="240" w:lineRule="exact"/>
        <w:rPr>
          <w:sz w:val="24"/>
          <w:szCs w:val="24"/>
        </w:rPr>
      </w:pPr>
      <w:r>
        <w:rPr>
          <w:noProof/>
          <w:lang w:val="vi-VN" w:eastAsia="vi-VN"/>
        </w:rPr>
        <w:lastRenderedPageBreak/>
        <mc:AlternateContent>
          <mc:Choice Requires="wpg">
            <w:drawing>
              <wp:anchor distT="0" distB="0" distL="114300" distR="114300" simplePos="0" relativeHeight="503298063" behindDoc="1" locked="0" layoutInCell="1" allowOverlap="1">
                <wp:simplePos x="0" y="0"/>
                <wp:positionH relativeFrom="page">
                  <wp:posOffset>933450</wp:posOffset>
                </wp:positionH>
                <wp:positionV relativeFrom="page">
                  <wp:posOffset>1551940</wp:posOffset>
                </wp:positionV>
                <wp:extent cx="5943600" cy="6005830"/>
                <wp:effectExtent l="0" t="0" r="0" b="5080"/>
                <wp:wrapNone/>
                <wp:docPr id="1" name="Group 3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005830"/>
                          <a:chOff x="1470" y="2444"/>
                          <a:chExt cx="9360" cy="9458"/>
                        </a:xfrm>
                      </wpg:grpSpPr>
                      <pic:pic xmlns:pic="http://schemas.openxmlformats.org/drawingml/2006/picture">
                        <pic:nvPicPr>
                          <pic:cNvPr id="2" name="Picture 3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2" y="5712"/>
                            <a:ext cx="6093" cy="61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3" name="Group 3212"/>
                        <wpg:cNvGrpSpPr>
                          <a:grpSpLocks/>
                        </wpg:cNvGrpSpPr>
                        <wpg:grpSpPr bwMode="auto">
                          <a:xfrm>
                            <a:off x="3749" y="10865"/>
                            <a:ext cx="6276" cy="0"/>
                            <a:chOff x="3749" y="10865"/>
                            <a:chExt cx="6276" cy="0"/>
                          </a:xfrm>
                        </wpg:grpSpPr>
                        <wps:wsp>
                          <wps:cNvPr id="4" name="Freeform 3224"/>
                          <wps:cNvSpPr>
                            <a:spLocks/>
                          </wps:cNvSpPr>
                          <wps:spPr bwMode="auto">
                            <a:xfrm>
                              <a:off x="3749" y="10865"/>
                              <a:ext cx="6276" cy="0"/>
                            </a:xfrm>
                            <a:custGeom>
                              <a:avLst/>
                              <a:gdLst>
                                <a:gd name="T0" fmla="+- 0 3749 3749"/>
                                <a:gd name="T1" fmla="*/ T0 w 6276"/>
                                <a:gd name="T2" fmla="+- 0 10025 3749"/>
                                <a:gd name="T3" fmla="*/ T2 w 627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276">
                                  <a:moveTo>
                                    <a:pt x="0" y="0"/>
                                  </a:moveTo>
                                  <a:lnTo>
                                    <a:pt x="6276" y="0"/>
                                  </a:lnTo>
                                </a:path>
                              </a:pathLst>
                            </a:custGeom>
                            <a:noFill/>
                            <a:ln w="9652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5" name="Group 3213"/>
                          <wpg:cNvGrpSpPr>
                            <a:grpSpLocks/>
                          </wpg:cNvGrpSpPr>
                          <wpg:grpSpPr bwMode="auto">
                            <a:xfrm>
                              <a:off x="2160" y="11396"/>
                              <a:ext cx="2501" cy="0"/>
                              <a:chOff x="2160" y="11396"/>
                              <a:chExt cx="2501" cy="0"/>
                            </a:xfrm>
                          </wpg:grpSpPr>
                          <wps:wsp>
                            <wps:cNvPr id="6" name="Freeform 3223"/>
                            <wps:cNvSpPr>
                              <a:spLocks/>
                            </wps:cNvSpPr>
                            <wps:spPr bwMode="auto">
                              <a:xfrm>
                                <a:off x="2160" y="11396"/>
                                <a:ext cx="2501" cy="0"/>
                              </a:xfrm>
                              <a:custGeom>
                                <a:avLst/>
                                <a:gdLst>
                                  <a:gd name="T0" fmla="+- 0 2160 2160"/>
                                  <a:gd name="T1" fmla="*/ T0 w 2501"/>
                                  <a:gd name="T2" fmla="+- 0 4661 2160"/>
                                  <a:gd name="T3" fmla="*/ T2 w 2501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2501">
                                    <a:moveTo>
                                      <a:pt x="0" y="0"/>
                                    </a:moveTo>
                                    <a:lnTo>
                                      <a:pt x="2501" y="0"/>
                                    </a:lnTo>
                                  </a:path>
                                </a:pathLst>
                              </a:custGeom>
                              <a:noFill/>
                              <a:ln w="18034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7" name="Group 32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892" y="5000"/>
                                <a:ext cx="1077" cy="990"/>
                                <a:chOff x="7892" y="5000"/>
                                <a:chExt cx="1077" cy="990"/>
                              </a:xfrm>
                            </wpg:grpSpPr>
                            <wps:wsp>
                              <wps:cNvPr id="8" name="Freeform 32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7892" y="5000"/>
                                  <a:ext cx="1077" cy="990"/>
                                </a:xfrm>
                                <a:custGeom>
                                  <a:avLst/>
                                  <a:gdLst>
                                    <a:gd name="T0" fmla="+- 0 7895 7892"/>
                                    <a:gd name="T1" fmla="*/ T0 w 1077"/>
                                    <a:gd name="T2" fmla="+- 0 5387 5000"/>
                                    <a:gd name="T3" fmla="*/ 5387 h 990"/>
                                    <a:gd name="T4" fmla="+- 0 7893 7892"/>
                                    <a:gd name="T5" fmla="*/ T4 w 1077"/>
                                    <a:gd name="T6" fmla="+- 0 5404 5000"/>
                                    <a:gd name="T7" fmla="*/ 5404 h 990"/>
                                    <a:gd name="T8" fmla="+- 0 7898 7892"/>
                                    <a:gd name="T9" fmla="*/ T8 w 1077"/>
                                    <a:gd name="T10" fmla="+- 0 5415 5000"/>
                                    <a:gd name="T11" fmla="*/ 5415 h 990"/>
                                    <a:gd name="T12" fmla="+- 0 7961 7892"/>
                                    <a:gd name="T13" fmla="*/ T12 w 1077"/>
                                    <a:gd name="T14" fmla="+- 0 5478 5000"/>
                                    <a:gd name="T15" fmla="*/ 5478 h 990"/>
                                    <a:gd name="T16" fmla="+- 0 8078 7892"/>
                                    <a:gd name="T17" fmla="*/ T16 w 1077"/>
                                    <a:gd name="T18" fmla="+- 0 5596 5000"/>
                                    <a:gd name="T19" fmla="*/ 5596 h 990"/>
                                    <a:gd name="T20" fmla="+- 0 8196 7892"/>
                                    <a:gd name="T21" fmla="*/ T20 w 1077"/>
                                    <a:gd name="T22" fmla="+- 0 5713 5000"/>
                                    <a:gd name="T23" fmla="*/ 5713 h 990"/>
                                    <a:gd name="T24" fmla="+- 0 8302 7892"/>
                                    <a:gd name="T25" fmla="*/ T24 w 1077"/>
                                    <a:gd name="T26" fmla="+- 0 5819 5000"/>
                                    <a:gd name="T27" fmla="*/ 5819 h 990"/>
                                    <a:gd name="T28" fmla="+- 0 8395 7892"/>
                                    <a:gd name="T29" fmla="*/ T28 w 1077"/>
                                    <a:gd name="T30" fmla="+- 0 5901 5000"/>
                                    <a:gd name="T31" fmla="*/ 5901 h 990"/>
                                    <a:gd name="T32" fmla="+- 0 8484 7892"/>
                                    <a:gd name="T33" fmla="*/ T32 w 1077"/>
                                    <a:gd name="T34" fmla="+- 0 5959 5000"/>
                                    <a:gd name="T35" fmla="*/ 5959 h 990"/>
                                    <a:gd name="T36" fmla="+- 0 8591 7892"/>
                                    <a:gd name="T37" fmla="*/ T36 w 1077"/>
                                    <a:gd name="T38" fmla="+- 0 5990 5000"/>
                                    <a:gd name="T39" fmla="*/ 5990 h 990"/>
                                    <a:gd name="T40" fmla="+- 0 8665 7892"/>
                                    <a:gd name="T41" fmla="*/ T40 w 1077"/>
                                    <a:gd name="T42" fmla="+- 0 5982 5000"/>
                                    <a:gd name="T43" fmla="*/ 5982 h 990"/>
                                    <a:gd name="T44" fmla="+- 0 8764 7892"/>
                                    <a:gd name="T45" fmla="*/ T44 w 1077"/>
                                    <a:gd name="T46" fmla="+- 0 5913 5000"/>
                                    <a:gd name="T47" fmla="*/ 5913 h 990"/>
                                    <a:gd name="T48" fmla="+- 0 8805 7892"/>
                                    <a:gd name="T49" fmla="*/ T48 w 1077"/>
                                    <a:gd name="T50" fmla="+- 0 5810 5000"/>
                                    <a:gd name="T51" fmla="*/ 5810 h 990"/>
                                    <a:gd name="T52" fmla="+- 0 8807 7892"/>
                                    <a:gd name="T53" fmla="*/ T52 w 1077"/>
                                    <a:gd name="T54" fmla="+- 0 5737 5000"/>
                                    <a:gd name="T55" fmla="*/ 5737 h 990"/>
                                    <a:gd name="T56" fmla="+- 0 8799 7892"/>
                                    <a:gd name="T57" fmla="*/ T56 w 1077"/>
                                    <a:gd name="T58" fmla="+- 0 5673 5000"/>
                                    <a:gd name="T59" fmla="*/ 5673 h 990"/>
                                    <a:gd name="T60" fmla="+- 0 8884 7892"/>
                                    <a:gd name="T61" fmla="*/ T60 w 1077"/>
                                    <a:gd name="T62" fmla="+- 0 5739 5000"/>
                                    <a:gd name="T63" fmla="*/ 5739 h 990"/>
                                    <a:gd name="T64" fmla="+- 0 8899 7892"/>
                                    <a:gd name="T65" fmla="*/ T64 w 1077"/>
                                    <a:gd name="T66" fmla="+- 0 5745 5000"/>
                                    <a:gd name="T67" fmla="*/ 5745 h 990"/>
                                    <a:gd name="T68" fmla="+- 0 8915 7892"/>
                                    <a:gd name="T69" fmla="*/ T68 w 1077"/>
                                    <a:gd name="T70" fmla="+- 0 5740 5000"/>
                                    <a:gd name="T71" fmla="*/ 5740 h 990"/>
                                    <a:gd name="T72" fmla="+- 0 8934 7892"/>
                                    <a:gd name="T73" fmla="*/ T72 w 1077"/>
                                    <a:gd name="T74" fmla="+- 0 5726 5000"/>
                                    <a:gd name="T75" fmla="*/ 5726 h 990"/>
                                    <a:gd name="T76" fmla="+- 0 8955 7892"/>
                                    <a:gd name="T77" fmla="*/ T76 w 1077"/>
                                    <a:gd name="T78" fmla="+- 0 5703 5000"/>
                                    <a:gd name="T79" fmla="*/ 5703 h 990"/>
                                    <a:gd name="T80" fmla="+- 0 8967 7892"/>
                                    <a:gd name="T81" fmla="*/ T80 w 1077"/>
                                    <a:gd name="T82" fmla="+- 0 5686 5000"/>
                                    <a:gd name="T83" fmla="*/ 5686 h 990"/>
                                    <a:gd name="T84" fmla="+- 0 8969 7892"/>
                                    <a:gd name="T85" fmla="*/ T84 w 1077"/>
                                    <a:gd name="T86" fmla="+- 0 5671 5000"/>
                                    <a:gd name="T87" fmla="*/ 5671 h 990"/>
                                    <a:gd name="T88" fmla="+- 0 8963 7892"/>
                                    <a:gd name="T89" fmla="*/ T88 w 1077"/>
                                    <a:gd name="T90" fmla="+- 0 5659 5000"/>
                                    <a:gd name="T91" fmla="*/ 5659 h 990"/>
                                    <a:gd name="T92" fmla="+- 0 8895 7892"/>
                                    <a:gd name="T93" fmla="*/ T92 w 1077"/>
                                    <a:gd name="T94" fmla="+- 0 5591 5000"/>
                                    <a:gd name="T95" fmla="*/ 5591 h 990"/>
                                    <a:gd name="T96" fmla="+- 0 8798 7892"/>
                                    <a:gd name="T97" fmla="*/ T96 w 1077"/>
                                    <a:gd name="T98" fmla="+- 0 5494 5000"/>
                                    <a:gd name="T99" fmla="*/ 5494 h 990"/>
                                    <a:gd name="T100" fmla="+- 0 8701 7892"/>
                                    <a:gd name="T101" fmla="*/ T100 w 1077"/>
                                    <a:gd name="T102" fmla="+- 0 5397 5000"/>
                                    <a:gd name="T103" fmla="*/ 5397 h 990"/>
                                    <a:gd name="T104" fmla="+- 0 8603 7892"/>
                                    <a:gd name="T105" fmla="*/ T104 w 1077"/>
                                    <a:gd name="T106" fmla="+- 0 5300 5000"/>
                                    <a:gd name="T107" fmla="*/ 5300 h 990"/>
                                    <a:gd name="T108" fmla="+- 0 8506 7892"/>
                                    <a:gd name="T109" fmla="*/ T108 w 1077"/>
                                    <a:gd name="T110" fmla="+- 0 5203 5000"/>
                                    <a:gd name="T111" fmla="*/ 5203 h 990"/>
                                    <a:gd name="T112" fmla="+- 0 8409 7892"/>
                                    <a:gd name="T113" fmla="*/ T112 w 1077"/>
                                    <a:gd name="T114" fmla="+- 0 5106 5000"/>
                                    <a:gd name="T115" fmla="*/ 5106 h 990"/>
                                    <a:gd name="T116" fmla="+- 0 8312 7892"/>
                                    <a:gd name="T117" fmla="*/ T116 w 1077"/>
                                    <a:gd name="T118" fmla="+- 0 5009 5000"/>
                                    <a:gd name="T119" fmla="*/ 5009 h 990"/>
                                    <a:gd name="T120" fmla="+- 0 8291 7892"/>
                                    <a:gd name="T121" fmla="*/ T120 w 1077"/>
                                    <a:gd name="T122" fmla="+- 0 5000 5000"/>
                                    <a:gd name="T123" fmla="*/ 5000 h 990"/>
                                    <a:gd name="T124" fmla="+- 0 8274 7892"/>
                                    <a:gd name="T125" fmla="*/ T124 w 1077"/>
                                    <a:gd name="T126" fmla="+- 0 5005 5000"/>
                                    <a:gd name="T127" fmla="*/ 5005 h 990"/>
                                    <a:gd name="T128" fmla="+- 0 8254 7892"/>
                                    <a:gd name="T129" fmla="*/ T128 w 1077"/>
                                    <a:gd name="T130" fmla="+- 0 5022 5000"/>
                                    <a:gd name="T131" fmla="*/ 5022 h 990"/>
                                    <a:gd name="T132" fmla="+- 0 8230 7892"/>
                                    <a:gd name="T133" fmla="*/ T132 w 1077"/>
                                    <a:gd name="T134" fmla="+- 0 5046 5000"/>
                                    <a:gd name="T135" fmla="*/ 5046 h 990"/>
                                    <a:gd name="T136" fmla="+- 0 8217 7892"/>
                                    <a:gd name="T137" fmla="*/ T136 w 1077"/>
                                    <a:gd name="T138" fmla="+- 0 5064 5000"/>
                                    <a:gd name="T139" fmla="*/ 5064 h 990"/>
                                    <a:gd name="T140" fmla="+- 0 8215 7892"/>
                                    <a:gd name="T141" fmla="*/ T140 w 1077"/>
                                    <a:gd name="T142" fmla="+- 0 5081 5000"/>
                                    <a:gd name="T143" fmla="*/ 5081 h 990"/>
                                    <a:gd name="T144" fmla="+- 0 8221 7892"/>
                                    <a:gd name="T145" fmla="*/ T144 w 1077"/>
                                    <a:gd name="T146" fmla="+- 0 5093 5000"/>
                                    <a:gd name="T147" fmla="*/ 5093 h 990"/>
                                    <a:gd name="T148" fmla="+- 0 8270 7892"/>
                                    <a:gd name="T149" fmla="*/ T148 w 1077"/>
                                    <a:gd name="T150" fmla="+- 0 5142 5000"/>
                                    <a:gd name="T151" fmla="*/ 5142 h 990"/>
                                    <a:gd name="T152" fmla="+- 0 8337 7892"/>
                                    <a:gd name="T153" fmla="*/ T152 w 1077"/>
                                    <a:gd name="T154" fmla="+- 0 5209 5000"/>
                                    <a:gd name="T155" fmla="*/ 5209 h 990"/>
                                    <a:gd name="T156" fmla="+- 0 8405 7892"/>
                                    <a:gd name="T157" fmla="*/ T156 w 1077"/>
                                    <a:gd name="T158" fmla="+- 0 5277 5000"/>
                                    <a:gd name="T159" fmla="*/ 5277 h 990"/>
                                    <a:gd name="T160" fmla="+- 0 8473 7892"/>
                                    <a:gd name="T161" fmla="*/ T160 w 1077"/>
                                    <a:gd name="T162" fmla="+- 0 5345 5000"/>
                                    <a:gd name="T163" fmla="*/ 5345 h 990"/>
                                    <a:gd name="T164" fmla="+- 0 8541 7892"/>
                                    <a:gd name="T165" fmla="*/ T164 w 1077"/>
                                    <a:gd name="T166" fmla="+- 0 5413 5000"/>
                                    <a:gd name="T167" fmla="*/ 5413 h 990"/>
                                    <a:gd name="T168" fmla="+- 0 8609 7892"/>
                                    <a:gd name="T169" fmla="*/ T168 w 1077"/>
                                    <a:gd name="T170" fmla="+- 0 5481 5000"/>
                                    <a:gd name="T171" fmla="*/ 5481 h 990"/>
                                    <a:gd name="T172" fmla="+- 0 8677 7892"/>
                                    <a:gd name="T173" fmla="*/ T172 w 1077"/>
                                    <a:gd name="T174" fmla="+- 0 5549 5000"/>
                                    <a:gd name="T175" fmla="*/ 5549 h 990"/>
                                    <a:gd name="T176" fmla="+- 0 8698 7892"/>
                                    <a:gd name="T177" fmla="*/ T176 w 1077"/>
                                    <a:gd name="T178" fmla="+- 0 5659 5000"/>
                                    <a:gd name="T179" fmla="*/ 5659 h 990"/>
                                    <a:gd name="T180" fmla="+- 0 8701 7892"/>
                                    <a:gd name="T181" fmla="*/ T180 w 1077"/>
                                    <a:gd name="T182" fmla="+- 0 5714 5000"/>
                                    <a:gd name="T183" fmla="*/ 5714 h 990"/>
                                    <a:gd name="T184" fmla="+- 0 8667 7892"/>
                                    <a:gd name="T185" fmla="*/ T184 w 1077"/>
                                    <a:gd name="T186" fmla="+- 0 5808 5000"/>
                                    <a:gd name="T187" fmla="*/ 5808 h 990"/>
                                    <a:gd name="T188" fmla="+- 0 8580 7892"/>
                                    <a:gd name="T189" fmla="*/ T188 w 1077"/>
                                    <a:gd name="T190" fmla="+- 0 5840 5000"/>
                                    <a:gd name="T191" fmla="*/ 5840 h 990"/>
                                    <a:gd name="T192" fmla="+- 0 8500 7892"/>
                                    <a:gd name="T193" fmla="*/ T192 w 1077"/>
                                    <a:gd name="T194" fmla="+- 0 5815 5000"/>
                                    <a:gd name="T195" fmla="*/ 5815 h 990"/>
                                    <a:gd name="T196" fmla="+- 0 8400 7892"/>
                                    <a:gd name="T197" fmla="*/ T196 w 1077"/>
                                    <a:gd name="T198" fmla="+- 0 5741 5000"/>
                                    <a:gd name="T199" fmla="*/ 5741 h 990"/>
                                    <a:gd name="T200" fmla="+- 0 8329 7892"/>
                                    <a:gd name="T201" fmla="*/ T200 w 1077"/>
                                    <a:gd name="T202" fmla="+- 0 5670 5000"/>
                                    <a:gd name="T203" fmla="*/ 5670 h 990"/>
                                    <a:gd name="T204" fmla="+- 0 8272 7892"/>
                                    <a:gd name="T205" fmla="*/ T204 w 1077"/>
                                    <a:gd name="T206" fmla="+- 0 5614 5000"/>
                                    <a:gd name="T207" fmla="*/ 5614 h 990"/>
                                    <a:gd name="T208" fmla="+- 0 8216 7892"/>
                                    <a:gd name="T209" fmla="*/ T208 w 1077"/>
                                    <a:gd name="T210" fmla="+- 0 5557 5000"/>
                                    <a:gd name="T211" fmla="*/ 5557 h 990"/>
                                    <a:gd name="T212" fmla="+- 0 8159 7892"/>
                                    <a:gd name="T213" fmla="*/ T212 w 1077"/>
                                    <a:gd name="T214" fmla="+- 0 5501 5000"/>
                                    <a:gd name="T215" fmla="*/ 5501 h 990"/>
                                    <a:gd name="T216" fmla="+- 0 8103 7892"/>
                                    <a:gd name="T217" fmla="*/ T216 w 1077"/>
                                    <a:gd name="T218" fmla="+- 0 5444 5000"/>
                                    <a:gd name="T219" fmla="*/ 5444 h 990"/>
                                    <a:gd name="T220" fmla="+- 0 8046 7892"/>
                                    <a:gd name="T221" fmla="*/ T220 w 1077"/>
                                    <a:gd name="T222" fmla="+- 0 5388 5000"/>
                                    <a:gd name="T223" fmla="*/ 5388 h 990"/>
                                    <a:gd name="T224" fmla="+- 0 7990 7892"/>
                                    <a:gd name="T225" fmla="*/ T224 w 1077"/>
                                    <a:gd name="T226" fmla="+- 0 5331 5000"/>
                                    <a:gd name="T227" fmla="*/ 5331 h 990"/>
                                    <a:gd name="T228" fmla="+- 0 7977 7892"/>
                                    <a:gd name="T229" fmla="*/ T228 w 1077"/>
                                    <a:gd name="T230" fmla="+- 0 5323 5000"/>
                                    <a:gd name="T231" fmla="*/ 5323 h 990"/>
                                    <a:gd name="T232" fmla="+- 0 7963 7892"/>
                                    <a:gd name="T233" fmla="*/ T232 w 1077"/>
                                    <a:gd name="T234" fmla="+- 0 5323 5000"/>
                                    <a:gd name="T235" fmla="*/ 5323 h 990"/>
                                    <a:gd name="T236" fmla="+- 0 7945 7892"/>
                                    <a:gd name="T237" fmla="*/ T236 w 1077"/>
                                    <a:gd name="T238" fmla="+- 0 5332 5000"/>
                                    <a:gd name="T239" fmla="*/ 5332 h 990"/>
                                    <a:gd name="T240" fmla="+- 0 7923 7892"/>
                                    <a:gd name="T241" fmla="*/ T240 w 1077"/>
                                    <a:gd name="T242" fmla="+- 0 5353 5000"/>
                                    <a:gd name="T243" fmla="*/ 5353 h 990"/>
                                    <a:gd name="T244" fmla="+- 0 7903 7892"/>
                                    <a:gd name="T245" fmla="*/ T244 w 1077"/>
                                    <a:gd name="T246" fmla="+- 0 5375 5000"/>
                                    <a:gd name="T247" fmla="*/ 5375 h 99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  <a:cxn ang="0">
                                      <a:pos x="T197" y="T199"/>
                                    </a:cxn>
                                    <a:cxn ang="0">
                                      <a:pos x="T201" y="T203"/>
                                    </a:cxn>
                                    <a:cxn ang="0">
                                      <a:pos x="T205" y="T207"/>
                                    </a:cxn>
                                    <a:cxn ang="0">
                                      <a:pos x="T209" y="T211"/>
                                    </a:cxn>
                                    <a:cxn ang="0">
                                      <a:pos x="T213" y="T215"/>
                                    </a:cxn>
                                    <a:cxn ang="0">
                                      <a:pos x="T217" y="T219"/>
                                    </a:cxn>
                                    <a:cxn ang="0">
                                      <a:pos x="T221" y="T223"/>
                                    </a:cxn>
                                    <a:cxn ang="0">
                                      <a:pos x="T225" y="T227"/>
                                    </a:cxn>
                                    <a:cxn ang="0">
                                      <a:pos x="T229" y="T231"/>
                                    </a:cxn>
                                    <a:cxn ang="0">
                                      <a:pos x="T233" y="T235"/>
                                    </a:cxn>
                                    <a:cxn ang="0">
                                      <a:pos x="T237" y="T239"/>
                                    </a:cxn>
                                    <a:cxn ang="0">
                                      <a:pos x="T241" y="T243"/>
                                    </a:cxn>
                                    <a:cxn ang="0">
                                      <a:pos x="T245" y="T247"/>
                                    </a:cxn>
                                  </a:cxnLst>
                                  <a:rect l="0" t="0" r="r" b="b"/>
                                  <a:pathLst>
                                    <a:path w="1077" h="990">
                                      <a:moveTo>
                                        <a:pt x="11" y="375"/>
                                      </a:moveTo>
                                      <a:lnTo>
                                        <a:pt x="6" y="381"/>
                                      </a:lnTo>
                                      <a:lnTo>
                                        <a:pt x="3" y="387"/>
                                      </a:lnTo>
                                      <a:lnTo>
                                        <a:pt x="2" y="393"/>
                                      </a:lnTo>
                                      <a:lnTo>
                                        <a:pt x="0" y="399"/>
                                      </a:lnTo>
                                      <a:lnTo>
                                        <a:pt x="1" y="404"/>
                                      </a:lnTo>
                                      <a:lnTo>
                                        <a:pt x="2" y="407"/>
                                      </a:lnTo>
                                      <a:lnTo>
                                        <a:pt x="3" y="411"/>
                                      </a:lnTo>
                                      <a:lnTo>
                                        <a:pt x="6" y="415"/>
                                      </a:lnTo>
                                      <a:lnTo>
                                        <a:pt x="10" y="419"/>
                                      </a:lnTo>
                                      <a:lnTo>
                                        <a:pt x="29" y="439"/>
                                      </a:lnTo>
                                      <a:lnTo>
                                        <a:pt x="69" y="478"/>
                                      </a:lnTo>
                                      <a:lnTo>
                                        <a:pt x="108" y="517"/>
                                      </a:lnTo>
                                      <a:lnTo>
                                        <a:pt x="147" y="556"/>
                                      </a:lnTo>
                                      <a:lnTo>
                                        <a:pt x="186" y="596"/>
                                      </a:lnTo>
                                      <a:lnTo>
                                        <a:pt x="226" y="635"/>
                                      </a:lnTo>
                                      <a:lnTo>
                                        <a:pt x="265" y="674"/>
                                      </a:lnTo>
                                      <a:lnTo>
                                        <a:pt x="304" y="713"/>
                                      </a:lnTo>
                                      <a:lnTo>
                                        <a:pt x="344" y="753"/>
                                      </a:lnTo>
                                      <a:lnTo>
                                        <a:pt x="383" y="792"/>
                                      </a:lnTo>
                                      <a:lnTo>
                                        <a:pt x="410" y="819"/>
                                      </a:lnTo>
                                      <a:lnTo>
                                        <a:pt x="442" y="850"/>
                                      </a:lnTo>
                                      <a:lnTo>
                                        <a:pt x="473" y="877"/>
                                      </a:lnTo>
                                      <a:lnTo>
                                        <a:pt x="503" y="901"/>
                                      </a:lnTo>
                                      <a:lnTo>
                                        <a:pt x="531" y="922"/>
                                      </a:lnTo>
                                      <a:lnTo>
                                        <a:pt x="557" y="939"/>
                                      </a:lnTo>
                                      <a:lnTo>
                                        <a:pt x="592" y="959"/>
                                      </a:lnTo>
                                      <a:lnTo>
                                        <a:pt x="628" y="974"/>
                                      </a:lnTo>
                                      <a:lnTo>
                                        <a:pt x="659" y="984"/>
                                      </a:lnTo>
                                      <a:lnTo>
                                        <a:pt x="699" y="990"/>
                                      </a:lnTo>
                                      <a:lnTo>
                                        <a:pt x="719" y="990"/>
                                      </a:lnTo>
                                      <a:lnTo>
                                        <a:pt x="738" y="989"/>
                                      </a:lnTo>
                                      <a:lnTo>
                                        <a:pt x="773" y="982"/>
                                      </a:lnTo>
                                      <a:lnTo>
                                        <a:pt x="809" y="967"/>
                                      </a:lnTo>
                                      <a:lnTo>
                                        <a:pt x="842" y="943"/>
                                      </a:lnTo>
                                      <a:lnTo>
                                        <a:pt x="872" y="913"/>
                                      </a:lnTo>
                                      <a:lnTo>
                                        <a:pt x="893" y="880"/>
                                      </a:lnTo>
                                      <a:lnTo>
                                        <a:pt x="907" y="841"/>
                                      </a:lnTo>
                                      <a:lnTo>
                                        <a:pt x="913" y="810"/>
                                      </a:lnTo>
                                      <a:lnTo>
                                        <a:pt x="915" y="776"/>
                                      </a:lnTo>
                                      <a:lnTo>
                                        <a:pt x="916" y="757"/>
                                      </a:lnTo>
                                      <a:lnTo>
                                        <a:pt x="915" y="737"/>
                                      </a:lnTo>
                                      <a:lnTo>
                                        <a:pt x="913" y="717"/>
                                      </a:lnTo>
                                      <a:lnTo>
                                        <a:pt x="911" y="695"/>
                                      </a:lnTo>
                                      <a:lnTo>
                                        <a:pt x="907" y="673"/>
                                      </a:lnTo>
                                      <a:lnTo>
                                        <a:pt x="903" y="650"/>
                                      </a:lnTo>
                                      <a:lnTo>
                                        <a:pt x="988" y="735"/>
                                      </a:lnTo>
                                      <a:lnTo>
                                        <a:pt x="992" y="739"/>
                                      </a:lnTo>
                                      <a:lnTo>
                                        <a:pt x="996" y="742"/>
                                      </a:lnTo>
                                      <a:lnTo>
                                        <a:pt x="1003" y="745"/>
                                      </a:lnTo>
                                      <a:lnTo>
                                        <a:pt x="1007" y="745"/>
                                      </a:lnTo>
                                      <a:lnTo>
                                        <a:pt x="1012" y="744"/>
                                      </a:lnTo>
                                      <a:lnTo>
                                        <a:pt x="1017" y="743"/>
                                      </a:lnTo>
                                      <a:lnTo>
                                        <a:pt x="1023" y="740"/>
                                      </a:lnTo>
                                      <a:lnTo>
                                        <a:pt x="1029" y="736"/>
                                      </a:lnTo>
                                      <a:lnTo>
                                        <a:pt x="1034" y="732"/>
                                      </a:lnTo>
                                      <a:lnTo>
                                        <a:pt x="1042" y="726"/>
                                      </a:lnTo>
                                      <a:lnTo>
                                        <a:pt x="1050" y="718"/>
                                      </a:lnTo>
                                      <a:lnTo>
                                        <a:pt x="1057" y="710"/>
                                      </a:lnTo>
                                      <a:lnTo>
                                        <a:pt x="1063" y="703"/>
                                      </a:lnTo>
                                      <a:lnTo>
                                        <a:pt x="1068" y="697"/>
                                      </a:lnTo>
                                      <a:lnTo>
                                        <a:pt x="1072" y="692"/>
                                      </a:lnTo>
                                      <a:lnTo>
                                        <a:pt x="1075" y="686"/>
                                      </a:lnTo>
                                      <a:lnTo>
                                        <a:pt x="1075" y="681"/>
                                      </a:lnTo>
                                      <a:lnTo>
                                        <a:pt x="1077" y="675"/>
                                      </a:lnTo>
                                      <a:lnTo>
                                        <a:pt x="1077" y="671"/>
                                      </a:lnTo>
                                      <a:lnTo>
                                        <a:pt x="1075" y="667"/>
                                      </a:lnTo>
                                      <a:lnTo>
                                        <a:pt x="1074" y="664"/>
                                      </a:lnTo>
                                      <a:lnTo>
                                        <a:pt x="1071" y="659"/>
                                      </a:lnTo>
                                      <a:lnTo>
                                        <a:pt x="1067" y="656"/>
                                      </a:lnTo>
                                      <a:lnTo>
                                        <a:pt x="1035" y="623"/>
                                      </a:lnTo>
                                      <a:lnTo>
                                        <a:pt x="1003" y="591"/>
                                      </a:lnTo>
                                      <a:lnTo>
                                        <a:pt x="970" y="559"/>
                                      </a:lnTo>
                                      <a:lnTo>
                                        <a:pt x="938" y="526"/>
                                      </a:lnTo>
                                      <a:lnTo>
                                        <a:pt x="906" y="494"/>
                                      </a:lnTo>
                                      <a:lnTo>
                                        <a:pt x="873" y="462"/>
                                      </a:lnTo>
                                      <a:lnTo>
                                        <a:pt x="841" y="429"/>
                                      </a:lnTo>
                                      <a:lnTo>
                                        <a:pt x="809" y="397"/>
                                      </a:lnTo>
                                      <a:lnTo>
                                        <a:pt x="776" y="365"/>
                                      </a:lnTo>
                                      <a:lnTo>
                                        <a:pt x="744" y="332"/>
                                      </a:lnTo>
                                      <a:lnTo>
                                        <a:pt x="711" y="300"/>
                                      </a:lnTo>
                                      <a:lnTo>
                                        <a:pt x="679" y="267"/>
                                      </a:lnTo>
                                      <a:lnTo>
                                        <a:pt x="647" y="235"/>
                                      </a:lnTo>
                                      <a:lnTo>
                                        <a:pt x="614" y="203"/>
                                      </a:lnTo>
                                      <a:lnTo>
                                        <a:pt x="582" y="170"/>
                                      </a:lnTo>
                                      <a:lnTo>
                                        <a:pt x="550" y="138"/>
                                      </a:lnTo>
                                      <a:lnTo>
                                        <a:pt x="517" y="106"/>
                                      </a:lnTo>
                                      <a:lnTo>
                                        <a:pt x="485" y="73"/>
                                      </a:lnTo>
                                      <a:lnTo>
                                        <a:pt x="453" y="41"/>
                                      </a:lnTo>
                                      <a:lnTo>
                                        <a:pt x="420" y="9"/>
                                      </a:lnTo>
                                      <a:lnTo>
                                        <a:pt x="412" y="2"/>
                                      </a:lnTo>
                                      <a:lnTo>
                                        <a:pt x="404" y="0"/>
                                      </a:lnTo>
                                      <a:lnTo>
                                        <a:pt x="399" y="0"/>
                                      </a:lnTo>
                                      <a:lnTo>
                                        <a:pt x="393" y="1"/>
                                      </a:lnTo>
                                      <a:lnTo>
                                        <a:pt x="388" y="2"/>
                                      </a:lnTo>
                                      <a:lnTo>
                                        <a:pt x="382" y="5"/>
                                      </a:lnTo>
                                      <a:lnTo>
                                        <a:pt x="376" y="10"/>
                                      </a:lnTo>
                                      <a:lnTo>
                                        <a:pt x="369" y="15"/>
                                      </a:lnTo>
                                      <a:lnTo>
                                        <a:pt x="362" y="22"/>
                                      </a:lnTo>
                                      <a:lnTo>
                                        <a:pt x="354" y="30"/>
                                      </a:lnTo>
                                      <a:lnTo>
                                        <a:pt x="345" y="39"/>
                                      </a:lnTo>
                                      <a:lnTo>
                                        <a:pt x="338" y="46"/>
                                      </a:lnTo>
                                      <a:lnTo>
                                        <a:pt x="334" y="52"/>
                                      </a:lnTo>
                                      <a:lnTo>
                                        <a:pt x="328" y="59"/>
                                      </a:lnTo>
                                      <a:lnTo>
                                        <a:pt x="325" y="64"/>
                                      </a:lnTo>
                                      <a:lnTo>
                                        <a:pt x="324" y="70"/>
                                      </a:lnTo>
                                      <a:lnTo>
                                        <a:pt x="323" y="76"/>
                                      </a:lnTo>
                                      <a:lnTo>
                                        <a:pt x="323" y="81"/>
                                      </a:lnTo>
                                      <a:lnTo>
                                        <a:pt x="324" y="84"/>
                                      </a:lnTo>
                                      <a:lnTo>
                                        <a:pt x="326" y="89"/>
                                      </a:lnTo>
                                      <a:lnTo>
                                        <a:pt x="329" y="93"/>
                                      </a:lnTo>
                                      <a:lnTo>
                                        <a:pt x="332" y="96"/>
                                      </a:lnTo>
                                      <a:lnTo>
                                        <a:pt x="355" y="119"/>
                                      </a:lnTo>
                                      <a:lnTo>
                                        <a:pt x="378" y="142"/>
                                      </a:lnTo>
                                      <a:lnTo>
                                        <a:pt x="400" y="164"/>
                                      </a:lnTo>
                                      <a:lnTo>
                                        <a:pt x="423" y="187"/>
                                      </a:lnTo>
                                      <a:lnTo>
                                        <a:pt x="445" y="209"/>
                                      </a:lnTo>
                                      <a:lnTo>
                                        <a:pt x="468" y="232"/>
                                      </a:lnTo>
                                      <a:lnTo>
                                        <a:pt x="491" y="255"/>
                                      </a:lnTo>
                                      <a:lnTo>
                                        <a:pt x="513" y="277"/>
                                      </a:lnTo>
                                      <a:lnTo>
                                        <a:pt x="536" y="300"/>
                                      </a:lnTo>
                                      <a:lnTo>
                                        <a:pt x="559" y="322"/>
                                      </a:lnTo>
                                      <a:lnTo>
                                        <a:pt x="581" y="345"/>
                                      </a:lnTo>
                                      <a:lnTo>
                                        <a:pt x="604" y="368"/>
                                      </a:lnTo>
                                      <a:lnTo>
                                        <a:pt x="626" y="390"/>
                                      </a:lnTo>
                                      <a:lnTo>
                                        <a:pt x="649" y="413"/>
                                      </a:lnTo>
                                      <a:lnTo>
                                        <a:pt x="672" y="436"/>
                                      </a:lnTo>
                                      <a:lnTo>
                                        <a:pt x="694" y="458"/>
                                      </a:lnTo>
                                      <a:lnTo>
                                        <a:pt x="717" y="481"/>
                                      </a:lnTo>
                                      <a:lnTo>
                                        <a:pt x="740" y="503"/>
                                      </a:lnTo>
                                      <a:lnTo>
                                        <a:pt x="762" y="526"/>
                                      </a:lnTo>
                                      <a:lnTo>
                                        <a:pt x="785" y="549"/>
                                      </a:lnTo>
                                      <a:lnTo>
                                        <a:pt x="792" y="576"/>
                                      </a:lnTo>
                                      <a:lnTo>
                                        <a:pt x="800" y="619"/>
                                      </a:lnTo>
                                      <a:lnTo>
                                        <a:pt x="806" y="659"/>
                                      </a:lnTo>
                                      <a:lnTo>
                                        <a:pt x="809" y="694"/>
                                      </a:lnTo>
                                      <a:lnTo>
                                        <a:pt x="809" y="710"/>
                                      </a:lnTo>
                                      <a:lnTo>
                                        <a:pt x="809" y="714"/>
                                      </a:lnTo>
                                      <a:lnTo>
                                        <a:pt x="807" y="737"/>
                                      </a:lnTo>
                                      <a:lnTo>
                                        <a:pt x="796" y="777"/>
                                      </a:lnTo>
                                      <a:lnTo>
                                        <a:pt x="775" y="808"/>
                                      </a:lnTo>
                                      <a:lnTo>
                                        <a:pt x="754" y="824"/>
                                      </a:lnTo>
                                      <a:lnTo>
                                        <a:pt x="717" y="838"/>
                                      </a:lnTo>
                                      <a:lnTo>
                                        <a:pt x="688" y="840"/>
                                      </a:lnTo>
                                      <a:lnTo>
                                        <a:pt x="669" y="838"/>
                                      </a:lnTo>
                                      <a:lnTo>
                                        <a:pt x="643" y="830"/>
                                      </a:lnTo>
                                      <a:lnTo>
                                        <a:pt x="608" y="815"/>
                                      </a:lnTo>
                                      <a:lnTo>
                                        <a:pt x="571" y="792"/>
                                      </a:lnTo>
                                      <a:lnTo>
                                        <a:pt x="539" y="768"/>
                                      </a:lnTo>
                                      <a:lnTo>
                                        <a:pt x="508" y="741"/>
                                      </a:lnTo>
                                      <a:lnTo>
                                        <a:pt x="474" y="708"/>
                                      </a:lnTo>
                                      <a:lnTo>
                                        <a:pt x="456" y="689"/>
                                      </a:lnTo>
                                      <a:lnTo>
                                        <a:pt x="437" y="670"/>
                                      </a:lnTo>
                                      <a:lnTo>
                                        <a:pt x="418" y="651"/>
                                      </a:lnTo>
                                      <a:lnTo>
                                        <a:pt x="399" y="633"/>
                                      </a:lnTo>
                                      <a:lnTo>
                                        <a:pt x="380" y="614"/>
                                      </a:lnTo>
                                      <a:lnTo>
                                        <a:pt x="361" y="595"/>
                                      </a:lnTo>
                                      <a:lnTo>
                                        <a:pt x="342" y="576"/>
                                      </a:lnTo>
                                      <a:lnTo>
                                        <a:pt x="324" y="557"/>
                                      </a:lnTo>
                                      <a:lnTo>
                                        <a:pt x="305" y="538"/>
                                      </a:lnTo>
                                      <a:lnTo>
                                        <a:pt x="286" y="520"/>
                                      </a:lnTo>
                                      <a:lnTo>
                                        <a:pt x="267" y="501"/>
                                      </a:lnTo>
                                      <a:lnTo>
                                        <a:pt x="248" y="482"/>
                                      </a:lnTo>
                                      <a:lnTo>
                                        <a:pt x="229" y="463"/>
                                      </a:lnTo>
                                      <a:lnTo>
                                        <a:pt x="211" y="444"/>
                                      </a:lnTo>
                                      <a:lnTo>
                                        <a:pt x="192" y="425"/>
                                      </a:lnTo>
                                      <a:lnTo>
                                        <a:pt x="173" y="407"/>
                                      </a:lnTo>
                                      <a:lnTo>
                                        <a:pt x="154" y="388"/>
                                      </a:lnTo>
                                      <a:lnTo>
                                        <a:pt x="135" y="369"/>
                                      </a:lnTo>
                                      <a:lnTo>
                                        <a:pt x="116" y="350"/>
                                      </a:lnTo>
                                      <a:lnTo>
                                        <a:pt x="98" y="331"/>
                                      </a:lnTo>
                                      <a:lnTo>
                                        <a:pt x="94" y="328"/>
                                      </a:lnTo>
                                      <a:lnTo>
                                        <a:pt x="90" y="325"/>
                                      </a:lnTo>
                                      <a:lnTo>
                                        <a:pt x="85" y="323"/>
                                      </a:lnTo>
                                      <a:lnTo>
                                        <a:pt x="82" y="323"/>
                                      </a:lnTo>
                                      <a:lnTo>
                                        <a:pt x="77" y="322"/>
                                      </a:lnTo>
                                      <a:lnTo>
                                        <a:pt x="71" y="323"/>
                                      </a:lnTo>
                                      <a:lnTo>
                                        <a:pt x="65" y="324"/>
                                      </a:lnTo>
                                      <a:lnTo>
                                        <a:pt x="60" y="327"/>
                                      </a:lnTo>
                                      <a:lnTo>
                                        <a:pt x="53" y="332"/>
                                      </a:lnTo>
                                      <a:lnTo>
                                        <a:pt x="47" y="337"/>
                                      </a:lnTo>
                                      <a:lnTo>
                                        <a:pt x="40" y="344"/>
                                      </a:lnTo>
                                      <a:lnTo>
                                        <a:pt x="31" y="353"/>
                                      </a:lnTo>
                                      <a:lnTo>
                                        <a:pt x="23" y="361"/>
                                      </a:lnTo>
                                      <a:lnTo>
                                        <a:pt x="16" y="368"/>
                                      </a:lnTo>
                                      <a:lnTo>
                                        <a:pt x="11" y="3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1C1C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9" name="Group 321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006" y="5267"/>
                                  <a:ext cx="223" cy="225"/>
                                  <a:chOff x="9006" y="5267"/>
                                  <a:chExt cx="223" cy="225"/>
                                </a:xfrm>
                              </wpg:grpSpPr>
                              <wps:wsp>
                                <wps:cNvPr id="10" name="Freeform 32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006" y="5267"/>
                                    <a:ext cx="223" cy="225"/>
                                  </a:xfrm>
                                  <a:custGeom>
                                    <a:avLst/>
                                    <a:gdLst>
                                      <a:gd name="T0" fmla="+- 0 9173 9006"/>
                                      <a:gd name="T1" fmla="*/ T0 w 223"/>
                                      <a:gd name="T2" fmla="+- 0 5321 5267"/>
                                      <a:gd name="T3" fmla="*/ 5321 h 225"/>
                                      <a:gd name="T4" fmla="+- 0 9158 9006"/>
                                      <a:gd name="T5" fmla="*/ T4 w 223"/>
                                      <a:gd name="T6" fmla="+- 0 5307 5267"/>
                                      <a:gd name="T7" fmla="*/ 5307 h 225"/>
                                      <a:gd name="T8" fmla="+- 0 9139 9006"/>
                                      <a:gd name="T9" fmla="*/ T8 w 223"/>
                                      <a:gd name="T10" fmla="+- 0 5291 5267"/>
                                      <a:gd name="T11" fmla="*/ 5291 h 225"/>
                                      <a:gd name="T12" fmla="+- 0 9122 9006"/>
                                      <a:gd name="T13" fmla="*/ T12 w 223"/>
                                      <a:gd name="T14" fmla="+- 0 5279 5267"/>
                                      <a:gd name="T15" fmla="*/ 5279 h 225"/>
                                      <a:gd name="T16" fmla="+- 0 9107 9006"/>
                                      <a:gd name="T17" fmla="*/ T16 w 223"/>
                                      <a:gd name="T18" fmla="+- 0 5271 5267"/>
                                      <a:gd name="T19" fmla="*/ 5271 h 225"/>
                                      <a:gd name="T20" fmla="+- 0 9095 9006"/>
                                      <a:gd name="T21" fmla="*/ T20 w 223"/>
                                      <a:gd name="T22" fmla="+- 0 5268 5267"/>
                                      <a:gd name="T23" fmla="*/ 5268 h 225"/>
                                      <a:gd name="T24" fmla="+- 0 9087 9006"/>
                                      <a:gd name="T25" fmla="*/ T24 w 223"/>
                                      <a:gd name="T26" fmla="+- 0 5267 5267"/>
                                      <a:gd name="T27" fmla="*/ 5267 h 225"/>
                                      <a:gd name="T28" fmla="+- 0 9070 9006"/>
                                      <a:gd name="T29" fmla="*/ T28 w 223"/>
                                      <a:gd name="T30" fmla="+- 0 5270 5267"/>
                                      <a:gd name="T31" fmla="*/ 5270 h 225"/>
                                      <a:gd name="T32" fmla="+- 0 9052 9006"/>
                                      <a:gd name="T33" fmla="*/ T32 w 223"/>
                                      <a:gd name="T34" fmla="+- 0 5279 5267"/>
                                      <a:gd name="T35" fmla="*/ 5279 h 225"/>
                                      <a:gd name="T36" fmla="+- 0 9034 9006"/>
                                      <a:gd name="T37" fmla="*/ T36 w 223"/>
                                      <a:gd name="T38" fmla="+- 0 5295 5267"/>
                                      <a:gd name="T39" fmla="*/ 5295 h 225"/>
                                      <a:gd name="T40" fmla="+- 0 9025 9006"/>
                                      <a:gd name="T41" fmla="*/ T40 w 223"/>
                                      <a:gd name="T42" fmla="+- 0 5304 5267"/>
                                      <a:gd name="T43" fmla="*/ 5304 h 225"/>
                                      <a:gd name="T44" fmla="+- 0 9013 9006"/>
                                      <a:gd name="T45" fmla="*/ T44 w 223"/>
                                      <a:gd name="T46" fmla="+- 0 5322 5267"/>
                                      <a:gd name="T47" fmla="*/ 5322 h 225"/>
                                      <a:gd name="T48" fmla="+- 0 9006 9006"/>
                                      <a:gd name="T49" fmla="*/ T48 w 223"/>
                                      <a:gd name="T50" fmla="+- 0 5340 5267"/>
                                      <a:gd name="T51" fmla="*/ 5340 h 225"/>
                                      <a:gd name="T52" fmla="+- 0 9006 9006"/>
                                      <a:gd name="T53" fmla="*/ T52 w 223"/>
                                      <a:gd name="T54" fmla="+- 0 5356 5267"/>
                                      <a:gd name="T55" fmla="*/ 5356 h 225"/>
                                      <a:gd name="T56" fmla="+- 0 9009 9006"/>
                                      <a:gd name="T57" fmla="*/ T56 w 223"/>
                                      <a:gd name="T58" fmla="+- 0 5368 5267"/>
                                      <a:gd name="T59" fmla="*/ 5368 h 225"/>
                                      <a:gd name="T60" fmla="+- 0 9016 9006"/>
                                      <a:gd name="T61" fmla="*/ T60 w 223"/>
                                      <a:gd name="T62" fmla="+- 0 5383 5267"/>
                                      <a:gd name="T63" fmla="*/ 5383 h 225"/>
                                      <a:gd name="T64" fmla="+- 0 9028 9006"/>
                                      <a:gd name="T65" fmla="*/ T64 w 223"/>
                                      <a:gd name="T66" fmla="+- 0 5399 5267"/>
                                      <a:gd name="T67" fmla="*/ 5399 h 225"/>
                                      <a:gd name="T68" fmla="+- 0 9043 9006"/>
                                      <a:gd name="T69" fmla="*/ T68 w 223"/>
                                      <a:gd name="T70" fmla="+- 0 5417 5267"/>
                                      <a:gd name="T71" fmla="*/ 5417 h 225"/>
                                      <a:gd name="T72" fmla="+- 0 9061 9006"/>
                                      <a:gd name="T73" fmla="*/ T72 w 223"/>
                                      <a:gd name="T74" fmla="+- 0 5437 5267"/>
                                      <a:gd name="T75" fmla="*/ 5437 h 225"/>
                                      <a:gd name="T76" fmla="+- 0 9077 9006"/>
                                      <a:gd name="T77" fmla="*/ T76 w 223"/>
                                      <a:gd name="T78" fmla="+- 0 5452 5267"/>
                                      <a:gd name="T79" fmla="*/ 5452 h 225"/>
                                      <a:gd name="T80" fmla="+- 0 9095 9006"/>
                                      <a:gd name="T81" fmla="*/ T80 w 223"/>
                                      <a:gd name="T82" fmla="+- 0 5468 5267"/>
                                      <a:gd name="T83" fmla="*/ 5468 h 225"/>
                                      <a:gd name="T84" fmla="+- 0 9112 9006"/>
                                      <a:gd name="T85" fmla="*/ T84 w 223"/>
                                      <a:gd name="T86" fmla="+- 0 5480 5267"/>
                                      <a:gd name="T87" fmla="*/ 5480 h 225"/>
                                      <a:gd name="T88" fmla="+- 0 9127 9006"/>
                                      <a:gd name="T89" fmla="*/ T88 w 223"/>
                                      <a:gd name="T90" fmla="+- 0 5487 5267"/>
                                      <a:gd name="T91" fmla="*/ 5487 h 225"/>
                                      <a:gd name="T92" fmla="+- 0 9140 9006"/>
                                      <a:gd name="T93" fmla="*/ T92 w 223"/>
                                      <a:gd name="T94" fmla="+- 0 5491 5267"/>
                                      <a:gd name="T95" fmla="*/ 5491 h 225"/>
                                      <a:gd name="T96" fmla="+- 0 9147 9006"/>
                                      <a:gd name="T97" fmla="*/ T96 w 223"/>
                                      <a:gd name="T98" fmla="+- 0 5492 5267"/>
                                      <a:gd name="T99" fmla="*/ 5492 h 225"/>
                                      <a:gd name="T100" fmla="+- 0 9164 9006"/>
                                      <a:gd name="T101" fmla="*/ T100 w 223"/>
                                      <a:gd name="T102" fmla="+- 0 5489 5267"/>
                                      <a:gd name="T103" fmla="*/ 5489 h 225"/>
                                      <a:gd name="T104" fmla="+- 0 9182 9006"/>
                                      <a:gd name="T105" fmla="*/ T104 w 223"/>
                                      <a:gd name="T106" fmla="+- 0 5479 5267"/>
                                      <a:gd name="T107" fmla="*/ 5479 h 225"/>
                                      <a:gd name="T108" fmla="+- 0 9200 9006"/>
                                      <a:gd name="T109" fmla="*/ T108 w 223"/>
                                      <a:gd name="T110" fmla="+- 0 5464 5267"/>
                                      <a:gd name="T111" fmla="*/ 5464 h 225"/>
                                      <a:gd name="T112" fmla="+- 0 9210 9006"/>
                                      <a:gd name="T113" fmla="*/ T112 w 223"/>
                                      <a:gd name="T114" fmla="+- 0 5453 5267"/>
                                      <a:gd name="T115" fmla="*/ 5453 h 225"/>
                                      <a:gd name="T116" fmla="+- 0 9222 9006"/>
                                      <a:gd name="T117" fmla="*/ T116 w 223"/>
                                      <a:gd name="T118" fmla="+- 0 5436 5267"/>
                                      <a:gd name="T119" fmla="*/ 5436 h 225"/>
                                      <a:gd name="T120" fmla="+- 0 9228 9006"/>
                                      <a:gd name="T121" fmla="*/ T120 w 223"/>
                                      <a:gd name="T122" fmla="+- 0 5418 5267"/>
                                      <a:gd name="T123" fmla="*/ 5418 h 225"/>
                                      <a:gd name="T124" fmla="+- 0 9228 9006"/>
                                      <a:gd name="T125" fmla="*/ T124 w 223"/>
                                      <a:gd name="T126" fmla="+- 0 5401 5267"/>
                                      <a:gd name="T127" fmla="*/ 5401 h 225"/>
                                      <a:gd name="T128" fmla="+- 0 9225 9006"/>
                                      <a:gd name="T129" fmla="*/ T128 w 223"/>
                                      <a:gd name="T130" fmla="+- 0 5390 5267"/>
                                      <a:gd name="T131" fmla="*/ 5390 h 225"/>
                                      <a:gd name="T132" fmla="+- 0 9218 9006"/>
                                      <a:gd name="T133" fmla="*/ T132 w 223"/>
                                      <a:gd name="T134" fmla="+- 0 5376 5267"/>
                                      <a:gd name="T135" fmla="*/ 5376 h 225"/>
                                      <a:gd name="T136" fmla="+- 0 9207 9006"/>
                                      <a:gd name="T137" fmla="*/ T136 w 223"/>
                                      <a:gd name="T138" fmla="+- 0 5360 5267"/>
                                      <a:gd name="T139" fmla="*/ 5360 h 225"/>
                                      <a:gd name="T140" fmla="+- 0 9192 9006"/>
                                      <a:gd name="T141" fmla="*/ T140 w 223"/>
                                      <a:gd name="T142" fmla="+- 0 5341 5267"/>
                                      <a:gd name="T143" fmla="*/ 5341 h 225"/>
                                      <a:gd name="T144" fmla="+- 0 9173 9006"/>
                                      <a:gd name="T145" fmla="*/ T144 w 223"/>
                                      <a:gd name="T146" fmla="+- 0 5321 5267"/>
                                      <a:gd name="T147" fmla="*/ 5321 h 225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  <a:cxn ang="0">
                                        <a:pos x="T33" y="T35"/>
                                      </a:cxn>
                                      <a:cxn ang="0">
                                        <a:pos x="T37" y="T39"/>
                                      </a:cxn>
                                      <a:cxn ang="0">
                                        <a:pos x="T41" y="T43"/>
                                      </a:cxn>
                                      <a:cxn ang="0">
                                        <a:pos x="T45" y="T47"/>
                                      </a:cxn>
                                      <a:cxn ang="0">
                                        <a:pos x="T49" y="T51"/>
                                      </a:cxn>
                                      <a:cxn ang="0">
                                        <a:pos x="T53" y="T55"/>
                                      </a:cxn>
                                      <a:cxn ang="0">
                                        <a:pos x="T57" y="T59"/>
                                      </a:cxn>
                                      <a:cxn ang="0">
                                        <a:pos x="T61" y="T63"/>
                                      </a:cxn>
                                      <a:cxn ang="0">
                                        <a:pos x="T65" y="T67"/>
                                      </a:cxn>
                                      <a:cxn ang="0">
                                        <a:pos x="T69" y="T71"/>
                                      </a:cxn>
                                      <a:cxn ang="0">
                                        <a:pos x="T73" y="T75"/>
                                      </a:cxn>
                                      <a:cxn ang="0">
                                        <a:pos x="T77" y="T79"/>
                                      </a:cxn>
                                      <a:cxn ang="0">
                                        <a:pos x="T81" y="T83"/>
                                      </a:cxn>
                                      <a:cxn ang="0">
                                        <a:pos x="T85" y="T87"/>
                                      </a:cxn>
                                      <a:cxn ang="0">
                                        <a:pos x="T89" y="T91"/>
                                      </a:cxn>
                                      <a:cxn ang="0">
                                        <a:pos x="T93" y="T95"/>
                                      </a:cxn>
                                      <a:cxn ang="0">
                                        <a:pos x="T97" y="T99"/>
                                      </a:cxn>
                                      <a:cxn ang="0">
                                        <a:pos x="T101" y="T103"/>
                                      </a:cxn>
                                      <a:cxn ang="0">
                                        <a:pos x="T105" y="T107"/>
                                      </a:cxn>
                                      <a:cxn ang="0">
                                        <a:pos x="T109" y="T111"/>
                                      </a:cxn>
                                      <a:cxn ang="0">
                                        <a:pos x="T113" y="T115"/>
                                      </a:cxn>
                                      <a:cxn ang="0">
                                        <a:pos x="T117" y="T119"/>
                                      </a:cxn>
                                      <a:cxn ang="0">
                                        <a:pos x="T121" y="T123"/>
                                      </a:cxn>
                                      <a:cxn ang="0">
                                        <a:pos x="T125" y="T127"/>
                                      </a:cxn>
                                      <a:cxn ang="0">
                                        <a:pos x="T129" y="T131"/>
                                      </a:cxn>
                                      <a:cxn ang="0">
                                        <a:pos x="T133" y="T135"/>
                                      </a:cxn>
                                      <a:cxn ang="0">
                                        <a:pos x="T137" y="T139"/>
                                      </a:cxn>
                                      <a:cxn ang="0">
                                        <a:pos x="T141" y="T143"/>
                                      </a:cxn>
                                      <a:cxn ang="0">
                                        <a:pos x="T145" y="T147"/>
                                      </a:cxn>
                                    </a:cxnLst>
                                    <a:rect l="0" t="0" r="r" b="b"/>
                                    <a:pathLst>
                                      <a:path w="223" h="225">
                                        <a:moveTo>
                                          <a:pt x="167" y="54"/>
                                        </a:moveTo>
                                        <a:lnTo>
                                          <a:pt x="152" y="40"/>
                                        </a:lnTo>
                                        <a:lnTo>
                                          <a:pt x="133" y="24"/>
                                        </a:lnTo>
                                        <a:lnTo>
                                          <a:pt x="116" y="12"/>
                                        </a:lnTo>
                                        <a:lnTo>
                                          <a:pt x="101" y="4"/>
                                        </a:lnTo>
                                        <a:lnTo>
                                          <a:pt x="89" y="1"/>
                                        </a:lnTo>
                                        <a:lnTo>
                                          <a:pt x="81" y="0"/>
                                        </a:lnTo>
                                        <a:lnTo>
                                          <a:pt x="64" y="3"/>
                                        </a:lnTo>
                                        <a:lnTo>
                                          <a:pt x="46" y="12"/>
                                        </a:lnTo>
                                        <a:lnTo>
                                          <a:pt x="28" y="28"/>
                                        </a:lnTo>
                                        <a:lnTo>
                                          <a:pt x="19" y="37"/>
                                        </a:lnTo>
                                        <a:lnTo>
                                          <a:pt x="7" y="55"/>
                                        </a:lnTo>
                                        <a:lnTo>
                                          <a:pt x="0" y="73"/>
                                        </a:lnTo>
                                        <a:lnTo>
                                          <a:pt x="0" y="89"/>
                                        </a:lnTo>
                                        <a:lnTo>
                                          <a:pt x="3" y="101"/>
                                        </a:lnTo>
                                        <a:lnTo>
                                          <a:pt x="10" y="116"/>
                                        </a:lnTo>
                                        <a:lnTo>
                                          <a:pt x="22" y="132"/>
                                        </a:lnTo>
                                        <a:lnTo>
                                          <a:pt x="37" y="150"/>
                                        </a:lnTo>
                                        <a:lnTo>
                                          <a:pt x="55" y="170"/>
                                        </a:lnTo>
                                        <a:lnTo>
                                          <a:pt x="71" y="185"/>
                                        </a:lnTo>
                                        <a:lnTo>
                                          <a:pt x="89" y="201"/>
                                        </a:lnTo>
                                        <a:lnTo>
                                          <a:pt x="106" y="213"/>
                                        </a:lnTo>
                                        <a:lnTo>
                                          <a:pt x="121" y="220"/>
                                        </a:lnTo>
                                        <a:lnTo>
                                          <a:pt x="134" y="224"/>
                                        </a:lnTo>
                                        <a:lnTo>
                                          <a:pt x="141" y="225"/>
                                        </a:lnTo>
                                        <a:lnTo>
                                          <a:pt x="158" y="222"/>
                                        </a:lnTo>
                                        <a:lnTo>
                                          <a:pt x="176" y="212"/>
                                        </a:lnTo>
                                        <a:lnTo>
                                          <a:pt x="194" y="197"/>
                                        </a:lnTo>
                                        <a:lnTo>
                                          <a:pt x="204" y="186"/>
                                        </a:lnTo>
                                        <a:lnTo>
                                          <a:pt x="216" y="169"/>
                                        </a:lnTo>
                                        <a:lnTo>
                                          <a:pt x="222" y="151"/>
                                        </a:lnTo>
                                        <a:lnTo>
                                          <a:pt x="222" y="134"/>
                                        </a:lnTo>
                                        <a:lnTo>
                                          <a:pt x="219" y="123"/>
                                        </a:lnTo>
                                        <a:lnTo>
                                          <a:pt x="212" y="109"/>
                                        </a:lnTo>
                                        <a:lnTo>
                                          <a:pt x="201" y="93"/>
                                        </a:lnTo>
                                        <a:lnTo>
                                          <a:pt x="186" y="74"/>
                                        </a:lnTo>
                                        <a:lnTo>
                                          <a:pt x="167" y="5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1C1C1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1" name="Group 321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8673" y="4173"/>
                                    <a:ext cx="950" cy="948"/>
                                    <a:chOff x="8673" y="4173"/>
                                    <a:chExt cx="950" cy="948"/>
                                  </a:xfrm>
                                </wpg:grpSpPr>
                                <wps:wsp>
                                  <wps:cNvPr id="12" name="Freeform 32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673" y="4173"/>
                                      <a:ext cx="950" cy="948"/>
                                    </a:xfrm>
                                    <a:custGeom>
                                      <a:avLst/>
                                      <a:gdLst>
                                        <a:gd name="T0" fmla="+- 0 9570 8673"/>
                                        <a:gd name="T1" fmla="*/ T0 w 950"/>
                                        <a:gd name="T2" fmla="+- 0 5090 4173"/>
                                        <a:gd name="T3" fmla="*/ 5090 h 948"/>
                                        <a:gd name="T4" fmla="+- 0 9600 8673"/>
                                        <a:gd name="T5" fmla="*/ T4 w 950"/>
                                        <a:gd name="T6" fmla="+- 0 5060 4173"/>
                                        <a:gd name="T7" fmla="*/ 5060 h 948"/>
                                        <a:gd name="T8" fmla="+- 0 9617 8673"/>
                                        <a:gd name="T9" fmla="*/ T8 w 950"/>
                                        <a:gd name="T10" fmla="+- 0 5037 4173"/>
                                        <a:gd name="T11" fmla="*/ 5037 h 948"/>
                                        <a:gd name="T12" fmla="+- 0 9623 8673"/>
                                        <a:gd name="T13" fmla="*/ T12 w 950"/>
                                        <a:gd name="T14" fmla="+- 0 5018 4173"/>
                                        <a:gd name="T15" fmla="*/ 5018 h 948"/>
                                        <a:gd name="T16" fmla="+- 0 9618 8673"/>
                                        <a:gd name="T17" fmla="*/ T16 w 950"/>
                                        <a:gd name="T18" fmla="+- 0 5000 4173"/>
                                        <a:gd name="T19" fmla="*/ 5000 h 948"/>
                                        <a:gd name="T20" fmla="+- 0 9569 8673"/>
                                        <a:gd name="T21" fmla="*/ T20 w 950"/>
                                        <a:gd name="T22" fmla="+- 0 4916 4173"/>
                                        <a:gd name="T23" fmla="*/ 4916 h 948"/>
                                        <a:gd name="T24" fmla="+- 0 9501 8673"/>
                                        <a:gd name="T25" fmla="*/ T24 w 950"/>
                                        <a:gd name="T26" fmla="+- 0 4800 4173"/>
                                        <a:gd name="T27" fmla="*/ 4800 h 948"/>
                                        <a:gd name="T28" fmla="+- 0 9433 8673"/>
                                        <a:gd name="T29" fmla="*/ T28 w 950"/>
                                        <a:gd name="T30" fmla="+- 0 4683 4173"/>
                                        <a:gd name="T31" fmla="*/ 4683 h 948"/>
                                        <a:gd name="T32" fmla="+- 0 9365 8673"/>
                                        <a:gd name="T33" fmla="*/ T32 w 950"/>
                                        <a:gd name="T34" fmla="+- 0 4566 4173"/>
                                        <a:gd name="T35" fmla="*/ 4566 h 948"/>
                                        <a:gd name="T36" fmla="+- 0 9298 8673"/>
                                        <a:gd name="T37" fmla="*/ T36 w 950"/>
                                        <a:gd name="T38" fmla="+- 0 4449 4173"/>
                                        <a:gd name="T39" fmla="*/ 4449 h 948"/>
                                        <a:gd name="T40" fmla="+- 0 9230 8673"/>
                                        <a:gd name="T41" fmla="*/ T40 w 950"/>
                                        <a:gd name="T42" fmla="+- 0 4333 4173"/>
                                        <a:gd name="T43" fmla="*/ 4333 h 948"/>
                                        <a:gd name="T44" fmla="+- 0 9162 8673"/>
                                        <a:gd name="T45" fmla="*/ T44 w 950"/>
                                        <a:gd name="T46" fmla="+- 0 4217 4173"/>
                                        <a:gd name="T47" fmla="*/ 4217 h 948"/>
                                        <a:gd name="T48" fmla="+- 0 9149 8673"/>
                                        <a:gd name="T49" fmla="*/ T48 w 950"/>
                                        <a:gd name="T50" fmla="+- 0 4199 4173"/>
                                        <a:gd name="T51" fmla="*/ 4199 h 948"/>
                                        <a:gd name="T52" fmla="+- 0 9136 8673"/>
                                        <a:gd name="T53" fmla="*/ T52 w 950"/>
                                        <a:gd name="T54" fmla="+- 0 4182 4173"/>
                                        <a:gd name="T55" fmla="*/ 4182 h 948"/>
                                        <a:gd name="T56" fmla="+- 0 9120 8673"/>
                                        <a:gd name="T57" fmla="*/ T56 w 950"/>
                                        <a:gd name="T58" fmla="+- 0 4173 4173"/>
                                        <a:gd name="T59" fmla="*/ 4173 h 948"/>
                                        <a:gd name="T60" fmla="+- 0 9106 8673"/>
                                        <a:gd name="T61" fmla="*/ T60 w 950"/>
                                        <a:gd name="T62" fmla="+- 0 4174 4173"/>
                                        <a:gd name="T63" fmla="*/ 4174 h 948"/>
                                        <a:gd name="T64" fmla="+- 0 9089 8673"/>
                                        <a:gd name="T65" fmla="*/ T64 w 950"/>
                                        <a:gd name="T66" fmla="+- 0 4187 4173"/>
                                        <a:gd name="T67" fmla="*/ 4187 h 948"/>
                                        <a:gd name="T68" fmla="+- 0 9065 8673"/>
                                        <a:gd name="T69" fmla="*/ T68 w 950"/>
                                        <a:gd name="T70" fmla="+- 0 4212 4173"/>
                                        <a:gd name="T71" fmla="*/ 4212 h 948"/>
                                        <a:gd name="T72" fmla="+- 0 9047 8673"/>
                                        <a:gd name="T73" fmla="*/ T72 w 950"/>
                                        <a:gd name="T74" fmla="+- 0 4232 4173"/>
                                        <a:gd name="T75" fmla="*/ 4232 h 948"/>
                                        <a:gd name="T76" fmla="+- 0 9041 8673"/>
                                        <a:gd name="T77" fmla="*/ T76 w 950"/>
                                        <a:gd name="T78" fmla="+- 0 4249 4173"/>
                                        <a:gd name="T79" fmla="*/ 4249 h 948"/>
                                        <a:gd name="T80" fmla="+- 0 9043 8673"/>
                                        <a:gd name="T81" fmla="*/ T80 w 950"/>
                                        <a:gd name="T82" fmla="+- 0 4263 4173"/>
                                        <a:gd name="T83" fmla="*/ 4263 h 948"/>
                                        <a:gd name="T84" fmla="+- 0 9069 8673"/>
                                        <a:gd name="T85" fmla="*/ T84 w 950"/>
                                        <a:gd name="T86" fmla="+- 0 4306 4173"/>
                                        <a:gd name="T87" fmla="*/ 4306 h 948"/>
                                        <a:gd name="T88" fmla="+- 0 9130 8673"/>
                                        <a:gd name="T89" fmla="*/ T88 w 950"/>
                                        <a:gd name="T90" fmla="+- 0 4406 4173"/>
                                        <a:gd name="T91" fmla="*/ 4406 h 948"/>
                                        <a:gd name="T92" fmla="+- 0 9190 8673"/>
                                        <a:gd name="T93" fmla="*/ T92 w 950"/>
                                        <a:gd name="T94" fmla="+- 0 4506 4173"/>
                                        <a:gd name="T95" fmla="*/ 4506 h 948"/>
                                        <a:gd name="T96" fmla="+- 0 9249 8673"/>
                                        <a:gd name="T97" fmla="*/ T96 w 950"/>
                                        <a:gd name="T98" fmla="+- 0 4606 4173"/>
                                        <a:gd name="T99" fmla="*/ 4606 h 948"/>
                                        <a:gd name="T100" fmla="+- 0 9309 8673"/>
                                        <a:gd name="T101" fmla="*/ T100 w 950"/>
                                        <a:gd name="T102" fmla="+- 0 4706 4173"/>
                                        <a:gd name="T103" fmla="*/ 4706 h 948"/>
                                        <a:gd name="T104" fmla="+- 0 9369 8673"/>
                                        <a:gd name="T105" fmla="*/ T104 w 950"/>
                                        <a:gd name="T106" fmla="+- 0 4806 4173"/>
                                        <a:gd name="T107" fmla="*/ 4806 h 948"/>
                                        <a:gd name="T108" fmla="+- 0 9430 8673"/>
                                        <a:gd name="T109" fmla="*/ T108 w 950"/>
                                        <a:gd name="T110" fmla="+- 0 4906 4173"/>
                                        <a:gd name="T111" fmla="*/ 4906 h 948"/>
                                        <a:gd name="T112" fmla="+- 0 9453 8673"/>
                                        <a:gd name="T113" fmla="*/ T112 w 950"/>
                                        <a:gd name="T114" fmla="+- 0 4948 4173"/>
                                        <a:gd name="T115" fmla="*/ 4948 h 948"/>
                                        <a:gd name="T116" fmla="+- 0 9380 8673"/>
                                        <a:gd name="T117" fmla="*/ T116 w 950"/>
                                        <a:gd name="T118" fmla="+- 0 4903 4173"/>
                                        <a:gd name="T119" fmla="*/ 4903 h 948"/>
                                        <a:gd name="T120" fmla="+- 0 9279 8673"/>
                                        <a:gd name="T121" fmla="*/ T120 w 950"/>
                                        <a:gd name="T122" fmla="+- 0 4843 4173"/>
                                        <a:gd name="T123" fmla="*/ 4843 h 948"/>
                                        <a:gd name="T124" fmla="+- 0 9179 8673"/>
                                        <a:gd name="T125" fmla="*/ T124 w 950"/>
                                        <a:gd name="T126" fmla="+- 0 4783 4173"/>
                                        <a:gd name="T127" fmla="*/ 4783 h 948"/>
                                        <a:gd name="T128" fmla="+- 0 9079 8673"/>
                                        <a:gd name="T129" fmla="*/ T128 w 950"/>
                                        <a:gd name="T130" fmla="+- 0 4724 4173"/>
                                        <a:gd name="T131" fmla="*/ 4724 h 948"/>
                                        <a:gd name="T132" fmla="+- 0 8979 8673"/>
                                        <a:gd name="T133" fmla="*/ T132 w 950"/>
                                        <a:gd name="T134" fmla="+- 0 4664 4173"/>
                                        <a:gd name="T135" fmla="*/ 4664 h 948"/>
                                        <a:gd name="T136" fmla="+- 0 8878 8673"/>
                                        <a:gd name="T137" fmla="*/ T136 w 950"/>
                                        <a:gd name="T138" fmla="+- 0 4604 4173"/>
                                        <a:gd name="T139" fmla="*/ 4604 h 948"/>
                                        <a:gd name="T140" fmla="+- 0 8778 8673"/>
                                        <a:gd name="T141" fmla="*/ T140 w 950"/>
                                        <a:gd name="T142" fmla="+- 0 4544 4173"/>
                                        <a:gd name="T143" fmla="*/ 4544 h 948"/>
                                        <a:gd name="T144" fmla="+- 0 8763 8673"/>
                                        <a:gd name="T145" fmla="*/ T144 w 950"/>
                                        <a:gd name="T146" fmla="+- 0 4537 4173"/>
                                        <a:gd name="T147" fmla="*/ 4537 h 948"/>
                                        <a:gd name="T148" fmla="+- 0 8749 8673"/>
                                        <a:gd name="T149" fmla="*/ T148 w 950"/>
                                        <a:gd name="T150" fmla="+- 0 4537 4173"/>
                                        <a:gd name="T151" fmla="*/ 4537 h 948"/>
                                        <a:gd name="T152" fmla="+- 0 8730 8673"/>
                                        <a:gd name="T153" fmla="*/ T152 w 950"/>
                                        <a:gd name="T154" fmla="+- 0 4548 4173"/>
                                        <a:gd name="T155" fmla="*/ 4548 h 948"/>
                                        <a:gd name="T156" fmla="+- 0 8704 8673"/>
                                        <a:gd name="T157" fmla="*/ T156 w 950"/>
                                        <a:gd name="T158" fmla="+- 0 4572 4173"/>
                                        <a:gd name="T159" fmla="*/ 4572 h 948"/>
                                        <a:gd name="T160" fmla="+- 0 8685 8673"/>
                                        <a:gd name="T161" fmla="*/ T160 w 950"/>
                                        <a:gd name="T162" fmla="+- 0 4592 4173"/>
                                        <a:gd name="T163" fmla="*/ 4592 h 948"/>
                                        <a:gd name="T164" fmla="+- 0 8675 8673"/>
                                        <a:gd name="T165" fmla="*/ T164 w 950"/>
                                        <a:gd name="T166" fmla="+- 0 4609 4173"/>
                                        <a:gd name="T167" fmla="*/ 4609 h 948"/>
                                        <a:gd name="T168" fmla="+- 0 8675 8673"/>
                                        <a:gd name="T169" fmla="*/ T168 w 950"/>
                                        <a:gd name="T170" fmla="+- 0 4623 4173"/>
                                        <a:gd name="T171" fmla="*/ 4623 h 948"/>
                                        <a:gd name="T172" fmla="+- 0 8685 8673"/>
                                        <a:gd name="T173" fmla="*/ T172 w 950"/>
                                        <a:gd name="T174" fmla="+- 0 4638 4173"/>
                                        <a:gd name="T175" fmla="*/ 4638 h 948"/>
                                        <a:gd name="T176" fmla="+- 0 8700 8673"/>
                                        <a:gd name="T177" fmla="*/ T176 w 950"/>
                                        <a:gd name="T178" fmla="+- 0 4648 4173"/>
                                        <a:gd name="T179" fmla="*/ 4648 h 948"/>
                                        <a:gd name="T180" fmla="+- 0 8718 8673"/>
                                        <a:gd name="T181" fmla="*/ T180 w 950"/>
                                        <a:gd name="T182" fmla="+- 0 4660 4173"/>
                                        <a:gd name="T183" fmla="*/ 4660 h 948"/>
                                        <a:gd name="T184" fmla="+- 0 8834 8673"/>
                                        <a:gd name="T185" fmla="*/ T184 w 950"/>
                                        <a:gd name="T186" fmla="+- 0 4729 4173"/>
                                        <a:gd name="T187" fmla="*/ 4729 h 948"/>
                                        <a:gd name="T188" fmla="+- 0 8951 8673"/>
                                        <a:gd name="T189" fmla="*/ T188 w 950"/>
                                        <a:gd name="T190" fmla="+- 0 4796 4173"/>
                                        <a:gd name="T191" fmla="*/ 4796 h 948"/>
                                        <a:gd name="T192" fmla="+- 0 9067 8673"/>
                                        <a:gd name="T193" fmla="*/ T192 w 950"/>
                                        <a:gd name="T194" fmla="+- 0 4864 4173"/>
                                        <a:gd name="T195" fmla="*/ 4864 h 948"/>
                                        <a:gd name="T196" fmla="+- 0 9184 8673"/>
                                        <a:gd name="T197" fmla="*/ T196 w 950"/>
                                        <a:gd name="T198" fmla="+- 0 4932 4173"/>
                                        <a:gd name="T199" fmla="*/ 4932 h 948"/>
                                        <a:gd name="T200" fmla="+- 0 9301 8673"/>
                                        <a:gd name="T201" fmla="*/ T200 w 950"/>
                                        <a:gd name="T202" fmla="+- 0 5000 4173"/>
                                        <a:gd name="T203" fmla="*/ 5000 h 948"/>
                                        <a:gd name="T204" fmla="+- 0 9417 8673"/>
                                        <a:gd name="T205" fmla="*/ T204 w 950"/>
                                        <a:gd name="T206" fmla="+- 0 5068 4173"/>
                                        <a:gd name="T207" fmla="*/ 5068 h 948"/>
                                        <a:gd name="T208" fmla="+- 0 9501 8673"/>
                                        <a:gd name="T209" fmla="*/ T208 w 950"/>
                                        <a:gd name="T210" fmla="+- 0 5117 4173"/>
                                        <a:gd name="T211" fmla="*/ 5117 h 948"/>
                                        <a:gd name="T212" fmla="+- 0 9519 8673"/>
                                        <a:gd name="T213" fmla="*/ T212 w 950"/>
                                        <a:gd name="T214" fmla="+- 0 5121 4173"/>
                                        <a:gd name="T215" fmla="*/ 5121 h 948"/>
                                        <a:gd name="T216" fmla="+- 0 9538 8673"/>
                                        <a:gd name="T217" fmla="*/ T216 w 950"/>
                                        <a:gd name="T218" fmla="+- 0 5115 4173"/>
                                        <a:gd name="T219" fmla="*/ 5115 h 948"/>
                                      </a:gdLst>
                                      <a:ahLst/>
                                      <a:cxnLst>
                                        <a:cxn ang="0">
                                          <a:pos x="T1" y="T3"/>
                                        </a:cxn>
                                        <a:cxn ang="0">
                                          <a:pos x="T5" y="T7"/>
                                        </a:cxn>
                                        <a:cxn ang="0">
                                          <a:pos x="T9" y="T11"/>
                                        </a:cxn>
                                        <a:cxn ang="0">
                                          <a:pos x="T13" y="T15"/>
                                        </a:cxn>
                                        <a:cxn ang="0">
                                          <a:pos x="T17" y="T19"/>
                                        </a:cxn>
                                        <a:cxn ang="0">
                                          <a:pos x="T21" y="T23"/>
                                        </a:cxn>
                                        <a:cxn ang="0">
                                          <a:pos x="T25" y="T27"/>
                                        </a:cxn>
                                        <a:cxn ang="0">
                                          <a:pos x="T29" y="T31"/>
                                        </a:cxn>
                                        <a:cxn ang="0">
                                          <a:pos x="T33" y="T35"/>
                                        </a:cxn>
                                        <a:cxn ang="0">
                                          <a:pos x="T37" y="T39"/>
                                        </a:cxn>
                                        <a:cxn ang="0">
                                          <a:pos x="T41" y="T43"/>
                                        </a:cxn>
                                        <a:cxn ang="0">
                                          <a:pos x="T45" y="T47"/>
                                        </a:cxn>
                                        <a:cxn ang="0">
                                          <a:pos x="T49" y="T51"/>
                                        </a:cxn>
                                        <a:cxn ang="0">
                                          <a:pos x="T53" y="T55"/>
                                        </a:cxn>
                                        <a:cxn ang="0">
                                          <a:pos x="T57" y="T59"/>
                                        </a:cxn>
                                        <a:cxn ang="0">
                                          <a:pos x="T61" y="T63"/>
                                        </a:cxn>
                                        <a:cxn ang="0">
                                          <a:pos x="T65" y="T67"/>
                                        </a:cxn>
                                        <a:cxn ang="0">
                                          <a:pos x="T69" y="T71"/>
                                        </a:cxn>
                                        <a:cxn ang="0">
                                          <a:pos x="T73" y="T75"/>
                                        </a:cxn>
                                        <a:cxn ang="0">
                                          <a:pos x="T77" y="T79"/>
                                        </a:cxn>
                                        <a:cxn ang="0">
                                          <a:pos x="T81" y="T83"/>
                                        </a:cxn>
                                        <a:cxn ang="0">
                                          <a:pos x="T85" y="T87"/>
                                        </a:cxn>
                                        <a:cxn ang="0">
                                          <a:pos x="T89" y="T91"/>
                                        </a:cxn>
                                        <a:cxn ang="0">
                                          <a:pos x="T93" y="T95"/>
                                        </a:cxn>
                                        <a:cxn ang="0">
                                          <a:pos x="T97" y="T99"/>
                                        </a:cxn>
                                        <a:cxn ang="0">
                                          <a:pos x="T101" y="T103"/>
                                        </a:cxn>
                                        <a:cxn ang="0">
                                          <a:pos x="T105" y="T107"/>
                                        </a:cxn>
                                        <a:cxn ang="0">
                                          <a:pos x="T109" y="T111"/>
                                        </a:cxn>
                                        <a:cxn ang="0">
                                          <a:pos x="T113" y="T115"/>
                                        </a:cxn>
                                        <a:cxn ang="0">
                                          <a:pos x="T117" y="T119"/>
                                        </a:cxn>
                                        <a:cxn ang="0">
                                          <a:pos x="T121" y="T123"/>
                                        </a:cxn>
                                        <a:cxn ang="0">
                                          <a:pos x="T125" y="T127"/>
                                        </a:cxn>
                                        <a:cxn ang="0">
                                          <a:pos x="T129" y="T131"/>
                                        </a:cxn>
                                        <a:cxn ang="0">
                                          <a:pos x="T133" y="T135"/>
                                        </a:cxn>
                                        <a:cxn ang="0">
                                          <a:pos x="T137" y="T139"/>
                                        </a:cxn>
                                        <a:cxn ang="0">
                                          <a:pos x="T141" y="T143"/>
                                        </a:cxn>
                                        <a:cxn ang="0">
                                          <a:pos x="T145" y="T147"/>
                                        </a:cxn>
                                        <a:cxn ang="0">
                                          <a:pos x="T149" y="T151"/>
                                        </a:cxn>
                                        <a:cxn ang="0">
                                          <a:pos x="T153" y="T155"/>
                                        </a:cxn>
                                        <a:cxn ang="0">
                                          <a:pos x="T157" y="T159"/>
                                        </a:cxn>
                                        <a:cxn ang="0">
                                          <a:pos x="T161" y="T163"/>
                                        </a:cxn>
                                        <a:cxn ang="0">
                                          <a:pos x="T165" y="T167"/>
                                        </a:cxn>
                                        <a:cxn ang="0">
                                          <a:pos x="T169" y="T171"/>
                                        </a:cxn>
                                        <a:cxn ang="0">
                                          <a:pos x="T173" y="T175"/>
                                        </a:cxn>
                                        <a:cxn ang="0">
                                          <a:pos x="T177" y="T179"/>
                                        </a:cxn>
                                        <a:cxn ang="0">
                                          <a:pos x="T181" y="T183"/>
                                        </a:cxn>
                                        <a:cxn ang="0">
                                          <a:pos x="T185" y="T187"/>
                                        </a:cxn>
                                        <a:cxn ang="0">
                                          <a:pos x="T189" y="T191"/>
                                        </a:cxn>
                                        <a:cxn ang="0">
                                          <a:pos x="T193" y="T195"/>
                                        </a:cxn>
                                        <a:cxn ang="0">
                                          <a:pos x="T197" y="T199"/>
                                        </a:cxn>
                                        <a:cxn ang="0">
                                          <a:pos x="T201" y="T203"/>
                                        </a:cxn>
                                        <a:cxn ang="0">
                                          <a:pos x="T205" y="T207"/>
                                        </a:cxn>
                                        <a:cxn ang="0">
                                          <a:pos x="T209" y="T211"/>
                                        </a:cxn>
                                        <a:cxn ang="0">
                                          <a:pos x="T213" y="T215"/>
                                        </a:cxn>
                                        <a:cxn ang="0">
                                          <a:pos x="T217" y="T219"/>
                                        </a:cxn>
                                      </a:cxnLst>
                                      <a:rect l="0" t="0" r="r" b="b"/>
                                      <a:pathLst>
                                        <a:path w="950" h="948">
                                          <a:moveTo>
                                            <a:pt x="880" y="931"/>
                                          </a:moveTo>
                                          <a:lnTo>
                                            <a:pt x="887" y="925"/>
                                          </a:lnTo>
                                          <a:lnTo>
                                            <a:pt x="897" y="917"/>
                                          </a:lnTo>
                                          <a:lnTo>
                                            <a:pt x="907" y="906"/>
                                          </a:lnTo>
                                          <a:lnTo>
                                            <a:pt x="918" y="896"/>
                                          </a:lnTo>
                                          <a:lnTo>
                                            <a:pt x="927" y="887"/>
                                          </a:lnTo>
                                          <a:lnTo>
                                            <a:pt x="933" y="879"/>
                                          </a:lnTo>
                                          <a:lnTo>
                                            <a:pt x="939" y="872"/>
                                          </a:lnTo>
                                          <a:lnTo>
                                            <a:pt x="944" y="864"/>
                                          </a:lnTo>
                                          <a:lnTo>
                                            <a:pt x="946" y="858"/>
                                          </a:lnTo>
                                          <a:lnTo>
                                            <a:pt x="949" y="851"/>
                                          </a:lnTo>
                                          <a:lnTo>
                                            <a:pt x="950" y="845"/>
                                          </a:lnTo>
                                          <a:lnTo>
                                            <a:pt x="949" y="839"/>
                                          </a:lnTo>
                                          <a:lnTo>
                                            <a:pt x="947" y="833"/>
                                          </a:lnTo>
                                          <a:lnTo>
                                            <a:pt x="945" y="827"/>
                                          </a:lnTo>
                                          <a:lnTo>
                                            <a:pt x="941" y="821"/>
                                          </a:lnTo>
                                          <a:lnTo>
                                            <a:pt x="918" y="782"/>
                                          </a:lnTo>
                                          <a:lnTo>
                                            <a:pt x="896" y="743"/>
                                          </a:lnTo>
                                          <a:lnTo>
                                            <a:pt x="873" y="704"/>
                                          </a:lnTo>
                                          <a:lnTo>
                                            <a:pt x="850" y="665"/>
                                          </a:lnTo>
                                          <a:lnTo>
                                            <a:pt x="828" y="627"/>
                                          </a:lnTo>
                                          <a:lnTo>
                                            <a:pt x="805" y="588"/>
                                          </a:lnTo>
                                          <a:lnTo>
                                            <a:pt x="783" y="549"/>
                                          </a:lnTo>
                                          <a:lnTo>
                                            <a:pt x="760" y="510"/>
                                          </a:lnTo>
                                          <a:lnTo>
                                            <a:pt x="738" y="471"/>
                                          </a:lnTo>
                                          <a:lnTo>
                                            <a:pt x="715" y="432"/>
                                          </a:lnTo>
                                          <a:lnTo>
                                            <a:pt x="692" y="393"/>
                                          </a:lnTo>
                                          <a:lnTo>
                                            <a:pt x="670" y="354"/>
                                          </a:lnTo>
                                          <a:lnTo>
                                            <a:pt x="647" y="315"/>
                                          </a:lnTo>
                                          <a:lnTo>
                                            <a:pt x="625" y="276"/>
                                          </a:lnTo>
                                          <a:lnTo>
                                            <a:pt x="602" y="238"/>
                                          </a:lnTo>
                                          <a:lnTo>
                                            <a:pt x="580" y="199"/>
                                          </a:lnTo>
                                          <a:lnTo>
                                            <a:pt x="557" y="160"/>
                                          </a:lnTo>
                                          <a:lnTo>
                                            <a:pt x="534" y="121"/>
                                          </a:lnTo>
                                          <a:lnTo>
                                            <a:pt x="512" y="82"/>
                                          </a:lnTo>
                                          <a:lnTo>
                                            <a:pt x="489" y="44"/>
                                          </a:lnTo>
                                          <a:lnTo>
                                            <a:pt x="486" y="39"/>
                                          </a:lnTo>
                                          <a:lnTo>
                                            <a:pt x="482" y="32"/>
                                          </a:lnTo>
                                          <a:lnTo>
                                            <a:pt x="476" y="26"/>
                                          </a:lnTo>
                                          <a:lnTo>
                                            <a:pt x="473" y="20"/>
                                          </a:lnTo>
                                          <a:lnTo>
                                            <a:pt x="469" y="15"/>
                                          </a:lnTo>
                                          <a:lnTo>
                                            <a:pt x="463" y="9"/>
                                          </a:lnTo>
                                          <a:lnTo>
                                            <a:pt x="459" y="6"/>
                                          </a:lnTo>
                                          <a:lnTo>
                                            <a:pt x="455" y="2"/>
                                          </a:lnTo>
                                          <a:lnTo>
                                            <a:pt x="447" y="0"/>
                                          </a:lnTo>
                                          <a:lnTo>
                                            <a:pt x="443" y="0"/>
                                          </a:lnTo>
                                          <a:lnTo>
                                            <a:pt x="438" y="0"/>
                                          </a:lnTo>
                                          <a:lnTo>
                                            <a:pt x="433" y="1"/>
                                          </a:lnTo>
                                          <a:lnTo>
                                            <a:pt x="428" y="5"/>
                                          </a:lnTo>
                                          <a:lnTo>
                                            <a:pt x="422" y="10"/>
                                          </a:lnTo>
                                          <a:lnTo>
                                            <a:pt x="416" y="14"/>
                                          </a:lnTo>
                                          <a:lnTo>
                                            <a:pt x="409" y="21"/>
                                          </a:lnTo>
                                          <a:lnTo>
                                            <a:pt x="401" y="29"/>
                                          </a:lnTo>
                                          <a:lnTo>
                                            <a:pt x="392" y="39"/>
                                          </a:lnTo>
                                          <a:lnTo>
                                            <a:pt x="384" y="46"/>
                                          </a:lnTo>
                                          <a:lnTo>
                                            <a:pt x="379" y="52"/>
                                          </a:lnTo>
                                          <a:lnTo>
                                            <a:pt x="374" y="59"/>
                                          </a:lnTo>
                                          <a:lnTo>
                                            <a:pt x="371" y="65"/>
                                          </a:lnTo>
                                          <a:lnTo>
                                            <a:pt x="370" y="71"/>
                                          </a:lnTo>
                                          <a:lnTo>
                                            <a:pt x="368" y="76"/>
                                          </a:lnTo>
                                          <a:lnTo>
                                            <a:pt x="368" y="81"/>
                                          </a:lnTo>
                                          <a:lnTo>
                                            <a:pt x="369" y="86"/>
                                          </a:lnTo>
                                          <a:lnTo>
                                            <a:pt x="370" y="90"/>
                                          </a:lnTo>
                                          <a:lnTo>
                                            <a:pt x="372" y="95"/>
                                          </a:lnTo>
                                          <a:lnTo>
                                            <a:pt x="376" y="100"/>
                                          </a:lnTo>
                                          <a:lnTo>
                                            <a:pt x="396" y="133"/>
                                          </a:lnTo>
                                          <a:lnTo>
                                            <a:pt x="416" y="167"/>
                                          </a:lnTo>
                                          <a:lnTo>
                                            <a:pt x="436" y="200"/>
                                          </a:lnTo>
                                          <a:lnTo>
                                            <a:pt x="457" y="233"/>
                                          </a:lnTo>
                                          <a:lnTo>
                                            <a:pt x="477" y="267"/>
                                          </a:lnTo>
                                          <a:lnTo>
                                            <a:pt x="497" y="300"/>
                                          </a:lnTo>
                                          <a:lnTo>
                                            <a:pt x="517" y="333"/>
                                          </a:lnTo>
                                          <a:lnTo>
                                            <a:pt x="537" y="367"/>
                                          </a:lnTo>
                                          <a:lnTo>
                                            <a:pt x="557" y="400"/>
                                          </a:lnTo>
                                          <a:lnTo>
                                            <a:pt x="576" y="433"/>
                                          </a:lnTo>
                                          <a:lnTo>
                                            <a:pt x="596" y="467"/>
                                          </a:lnTo>
                                          <a:lnTo>
                                            <a:pt x="616" y="500"/>
                                          </a:lnTo>
                                          <a:lnTo>
                                            <a:pt x="636" y="533"/>
                                          </a:lnTo>
                                          <a:lnTo>
                                            <a:pt x="656" y="567"/>
                                          </a:lnTo>
                                          <a:lnTo>
                                            <a:pt x="676" y="600"/>
                                          </a:lnTo>
                                          <a:lnTo>
                                            <a:pt x="696" y="633"/>
                                          </a:lnTo>
                                          <a:lnTo>
                                            <a:pt x="717" y="667"/>
                                          </a:lnTo>
                                          <a:lnTo>
                                            <a:pt x="737" y="700"/>
                                          </a:lnTo>
                                          <a:lnTo>
                                            <a:pt x="757" y="733"/>
                                          </a:lnTo>
                                          <a:lnTo>
                                            <a:pt x="777" y="767"/>
                                          </a:lnTo>
                                          <a:lnTo>
                                            <a:pt x="779" y="770"/>
                                          </a:lnTo>
                                          <a:lnTo>
                                            <a:pt x="780" y="775"/>
                                          </a:lnTo>
                                          <a:lnTo>
                                            <a:pt x="773" y="770"/>
                                          </a:lnTo>
                                          <a:lnTo>
                                            <a:pt x="740" y="750"/>
                                          </a:lnTo>
                                          <a:lnTo>
                                            <a:pt x="707" y="730"/>
                                          </a:lnTo>
                                          <a:lnTo>
                                            <a:pt x="673" y="710"/>
                                          </a:lnTo>
                                          <a:lnTo>
                                            <a:pt x="640" y="690"/>
                                          </a:lnTo>
                                          <a:lnTo>
                                            <a:pt x="606" y="670"/>
                                          </a:lnTo>
                                          <a:lnTo>
                                            <a:pt x="573" y="650"/>
                                          </a:lnTo>
                                          <a:lnTo>
                                            <a:pt x="540" y="630"/>
                                          </a:lnTo>
                                          <a:lnTo>
                                            <a:pt x="506" y="610"/>
                                          </a:lnTo>
                                          <a:lnTo>
                                            <a:pt x="473" y="590"/>
                                          </a:lnTo>
                                          <a:lnTo>
                                            <a:pt x="439" y="570"/>
                                          </a:lnTo>
                                          <a:lnTo>
                                            <a:pt x="406" y="551"/>
                                          </a:lnTo>
                                          <a:lnTo>
                                            <a:pt x="372" y="531"/>
                                          </a:lnTo>
                                          <a:lnTo>
                                            <a:pt x="339" y="511"/>
                                          </a:lnTo>
                                          <a:lnTo>
                                            <a:pt x="306" y="491"/>
                                          </a:lnTo>
                                          <a:lnTo>
                                            <a:pt x="272" y="471"/>
                                          </a:lnTo>
                                          <a:lnTo>
                                            <a:pt x="239" y="451"/>
                                          </a:lnTo>
                                          <a:lnTo>
                                            <a:pt x="205" y="431"/>
                                          </a:lnTo>
                                          <a:lnTo>
                                            <a:pt x="172" y="411"/>
                                          </a:lnTo>
                                          <a:lnTo>
                                            <a:pt x="139" y="391"/>
                                          </a:lnTo>
                                          <a:lnTo>
                                            <a:pt x="105" y="371"/>
                                          </a:lnTo>
                                          <a:lnTo>
                                            <a:pt x="99" y="368"/>
                                          </a:lnTo>
                                          <a:lnTo>
                                            <a:pt x="95" y="366"/>
                                          </a:lnTo>
                                          <a:lnTo>
                                            <a:pt x="90" y="364"/>
                                          </a:lnTo>
                                          <a:lnTo>
                                            <a:pt x="86" y="363"/>
                                          </a:lnTo>
                                          <a:lnTo>
                                            <a:pt x="81" y="364"/>
                                          </a:lnTo>
                                          <a:lnTo>
                                            <a:pt x="76" y="364"/>
                                          </a:lnTo>
                                          <a:lnTo>
                                            <a:pt x="70" y="366"/>
                                          </a:lnTo>
                                          <a:lnTo>
                                            <a:pt x="64" y="369"/>
                                          </a:lnTo>
                                          <a:lnTo>
                                            <a:pt x="57" y="375"/>
                                          </a:lnTo>
                                          <a:lnTo>
                                            <a:pt x="50" y="380"/>
                                          </a:lnTo>
                                          <a:lnTo>
                                            <a:pt x="42" y="389"/>
                                          </a:lnTo>
                                          <a:lnTo>
                                            <a:pt x="31" y="399"/>
                                          </a:lnTo>
                                          <a:lnTo>
                                            <a:pt x="24" y="407"/>
                                          </a:lnTo>
                                          <a:lnTo>
                                            <a:pt x="17" y="413"/>
                                          </a:lnTo>
                                          <a:lnTo>
                                            <a:pt x="12" y="419"/>
                                          </a:lnTo>
                                          <a:lnTo>
                                            <a:pt x="7" y="426"/>
                                          </a:lnTo>
                                          <a:lnTo>
                                            <a:pt x="4" y="431"/>
                                          </a:lnTo>
                                          <a:lnTo>
                                            <a:pt x="2" y="436"/>
                                          </a:lnTo>
                                          <a:lnTo>
                                            <a:pt x="0" y="441"/>
                                          </a:lnTo>
                                          <a:lnTo>
                                            <a:pt x="0" y="446"/>
                                          </a:lnTo>
                                          <a:lnTo>
                                            <a:pt x="2" y="450"/>
                                          </a:lnTo>
                                          <a:lnTo>
                                            <a:pt x="3" y="455"/>
                                          </a:lnTo>
                                          <a:lnTo>
                                            <a:pt x="6" y="459"/>
                                          </a:lnTo>
                                          <a:lnTo>
                                            <a:pt x="12" y="465"/>
                                          </a:lnTo>
                                          <a:lnTo>
                                            <a:pt x="17" y="469"/>
                                          </a:lnTo>
                                          <a:lnTo>
                                            <a:pt x="21" y="472"/>
                                          </a:lnTo>
                                          <a:lnTo>
                                            <a:pt x="27" y="475"/>
                                          </a:lnTo>
                                          <a:lnTo>
                                            <a:pt x="32" y="479"/>
                                          </a:lnTo>
                                          <a:lnTo>
                                            <a:pt x="38" y="483"/>
                                          </a:lnTo>
                                          <a:lnTo>
                                            <a:pt x="45" y="487"/>
                                          </a:lnTo>
                                          <a:lnTo>
                                            <a:pt x="84" y="510"/>
                                          </a:lnTo>
                                          <a:lnTo>
                                            <a:pt x="123" y="533"/>
                                          </a:lnTo>
                                          <a:lnTo>
                                            <a:pt x="161" y="556"/>
                                          </a:lnTo>
                                          <a:lnTo>
                                            <a:pt x="200" y="578"/>
                                          </a:lnTo>
                                          <a:lnTo>
                                            <a:pt x="239" y="601"/>
                                          </a:lnTo>
                                          <a:lnTo>
                                            <a:pt x="278" y="623"/>
                                          </a:lnTo>
                                          <a:lnTo>
                                            <a:pt x="317" y="646"/>
                                          </a:lnTo>
                                          <a:lnTo>
                                            <a:pt x="356" y="669"/>
                                          </a:lnTo>
                                          <a:lnTo>
                                            <a:pt x="394" y="691"/>
                                          </a:lnTo>
                                          <a:lnTo>
                                            <a:pt x="433" y="714"/>
                                          </a:lnTo>
                                          <a:lnTo>
                                            <a:pt x="472" y="736"/>
                                          </a:lnTo>
                                          <a:lnTo>
                                            <a:pt x="511" y="759"/>
                                          </a:lnTo>
                                          <a:lnTo>
                                            <a:pt x="550" y="781"/>
                                          </a:lnTo>
                                          <a:lnTo>
                                            <a:pt x="589" y="804"/>
                                          </a:lnTo>
                                          <a:lnTo>
                                            <a:pt x="628" y="827"/>
                                          </a:lnTo>
                                          <a:lnTo>
                                            <a:pt x="667" y="849"/>
                                          </a:lnTo>
                                          <a:lnTo>
                                            <a:pt x="705" y="872"/>
                                          </a:lnTo>
                                          <a:lnTo>
                                            <a:pt x="744" y="895"/>
                                          </a:lnTo>
                                          <a:lnTo>
                                            <a:pt x="783" y="917"/>
                                          </a:lnTo>
                                          <a:lnTo>
                                            <a:pt x="822" y="940"/>
                                          </a:lnTo>
                                          <a:lnTo>
                                            <a:pt x="828" y="944"/>
                                          </a:lnTo>
                                          <a:lnTo>
                                            <a:pt x="833" y="946"/>
                                          </a:lnTo>
                                          <a:lnTo>
                                            <a:pt x="840" y="947"/>
                                          </a:lnTo>
                                          <a:lnTo>
                                            <a:pt x="846" y="948"/>
                                          </a:lnTo>
                                          <a:lnTo>
                                            <a:pt x="851" y="947"/>
                                          </a:lnTo>
                                          <a:lnTo>
                                            <a:pt x="858" y="944"/>
                                          </a:lnTo>
                                          <a:lnTo>
                                            <a:pt x="865" y="942"/>
                                          </a:lnTo>
                                          <a:lnTo>
                                            <a:pt x="872" y="938"/>
                                          </a:lnTo>
                                          <a:lnTo>
                                            <a:pt x="880" y="93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C1C1C1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13" name="Group 3217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9226" y="3750"/>
                                      <a:ext cx="1076" cy="991"/>
                                      <a:chOff x="9226" y="3750"/>
                                      <a:chExt cx="1076" cy="991"/>
                                    </a:xfrm>
                                  </wpg:grpSpPr>
                                  <wps:wsp>
                                    <wps:cNvPr id="14" name="Freeform 3219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9226" y="3750"/>
                                        <a:ext cx="1076" cy="991"/>
                                      </a:xfrm>
                                      <a:custGeom>
                                        <a:avLst/>
                                        <a:gdLst>
                                          <a:gd name="T0" fmla="+- 0 9227 9226"/>
                                          <a:gd name="T1" fmla="*/ T0 w 1076"/>
                                          <a:gd name="T2" fmla="+- 0 4070 3750"/>
                                          <a:gd name="T3" fmla="*/ 4070 h 991"/>
                                          <a:gd name="T4" fmla="+- 0 9883 9226"/>
                                          <a:gd name="T5" fmla="*/ T4 w 1076"/>
                                          <a:gd name="T6" fmla="+- 0 4732 3750"/>
                                          <a:gd name="T7" fmla="*/ 4732 h 991"/>
                                          <a:gd name="T8" fmla="+- 0 9903 9226"/>
                                          <a:gd name="T9" fmla="*/ T8 w 1076"/>
                                          <a:gd name="T10" fmla="+- 0 4741 3750"/>
                                          <a:gd name="T11" fmla="*/ 4741 h 991"/>
                                          <a:gd name="T12" fmla="+- 0 9926 9226"/>
                                          <a:gd name="T13" fmla="*/ T12 w 1076"/>
                                          <a:gd name="T14" fmla="+- 0 4731 3750"/>
                                          <a:gd name="T15" fmla="*/ 4731 h 991"/>
                                          <a:gd name="T16" fmla="+- 0 9958 9226"/>
                                          <a:gd name="T17" fmla="*/ T16 w 1076"/>
                                          <a:gd name="T18" fmla="+- 0 4702 3750"/>
                                          <a:gd name="T19" fmla="*/ 4702 h 991"/>
                                          <a:gd name="T20" fmla="+- 0 9977 9226"/>
                                          <a:gd name="T21" fmla="*/ T20 w 1076"/>
                                          <a:gd name="T22" fmla="+- 0 4675 3750"/>
                                          <a:gd name="T23" fmla="*/ 4675 h 991"/>
                                          <a:gd name="T24" fmla="+- 0 9978 9226"/>
                                          <a:gd name="T25" fmla="*/ T24 w 1076"/>
                                          <a:gd name="T26" fmla="+- 0 4656 3750"/>
                                          <a:gd name="T27" fmla="*/ 4656 h 991"/>
                                          <a:gd name="T28" fmla="+- 0 9948 9226"/>
                                          <a:gd name="T29" fmla="*/ T28 w 1076"/>
                                          <a:gd name="T30" fmla="+- 0 4622 3750"/>
                                          <a:gd name="T31" fmla="*/ 4622 h 991"/>
                                          <a:gd name="T32" fmla="+- 0 9858 9226"/>
                                          <a:gd name="T33" fmla="*/ T32 w 1076"/>
                                          <a:gd name="T34" fmla="+- 0 4532 3750"/>
                                          <a:gd name="T35" fmla="*/ 4532 h 991"/>
                                          <a:gd name="T36" fmla="+- 0 9767 9226"/>
                                          <a:gd name="T37" fmla="*/ T36 w 1076"/>
                                          <a:gd name="T38" fmla="+- 0 4441 3750"/>
                                          <a:gd name="T39" fmla="*/ 4441 h 991"/>
                                          <a:gd name="T40" fmla="+- 0 9677 9226"/>
                                          <a:gd name="T41" fmla="*/ T40 w 1076"/>
                                          <a:gd name="T42" fmla="+- 0 4351 3750"/>
                                          <a:gd name="T43" fmla="*/ 4351 h 991"/>
                                          <a:gd name="T44" fmla="+- 0 9586 9226"/>
                                          <a:gd name="T45" fmla="*/ T44 w 1076"/>
                                          <a:gd name="T46" fmla="+- 0 4260 3750"/>
                                          <a:gd name="T47" fmla="*/ 4260 h 991"/>
                                          <a:gd name="T48" fmla="+- 0 9517 9226"/>
                                          <a:gd name="T49" fmla="*/ T48 w 1076"/>
                                          <a:gd name="T50" fmla="+- 0 4188 3750"/>
                                          <a:gd name="T51" fmla="*/ 4188 h 991"/>
                                          <a:gd name="T52" fmla="+- 0 9499 9226"/>
                                          <a:gd name="T53" fmla="*/ T52 w 1076"/>
                                          <a:gd name="T54" fmla="+- 0 4102 3750"/>
                                          <a:gd name="T55" fmla="*/ 4102 h 991"/>
                                          <a:gd name="T56" fmla="+- 0 9494 9226"/>
                                          <a:gd name="T57" fmla="*/ T56 w 1076"/>
                                          <a:gd name="T58" fmla="+- 0 4027 3750"/>
                                          <a:gd name="T59" fmla="*/ 4027 h 991"/>
                                          <a:gd name="T60" fmla="+- 0 9517 9226"/>
                                          <a:gd name="T61" fmla="*/ T60 w 1076"/>
                                          <a:gd name="T62" fmla="+- 0 3947 3750"/>
                                          <a:gd name="T63" fmla="*/ 3947 h 991"/>
                                          <a:gd name="T64" fmla="+- 0 9586 9226"/>
                                          <a:gd name="T65" fmla="*/ T64 w 1076"/>
                                          <a:gd name="T66" fmla="+- 0 3902 3750"/>
                                          <a:gd name="T67" fmla="*/ 3902 h 991"/>
                                          <a:gd name="T68" fmla="+- 0 9677 9226"/>
                                          <a:gd name="T69" fmla="*/ T68 w 1076"/>
                                          <a:gd name="T70" fmla="+- 0 3917 3750"/>
                                          <a:gd name="T71" fmla="*/ 3917 h 991"/>
                                          <a:gd name="T72" fmla="+- 0 9749 9226"/>
                                          <a:gd name="T73" fmla="*/ T72 w 1076"/>
                                          <a:gd name="T74" fmla="+- 0 3960 3750"/>
                                          <a:gd name="T75" fmla="*/ 3960 h 991"/>
                                          <a:gd name="T76" fmla="+- 0 9810 9226"/>
                                          <a:gd name="T77" fmla="*/ T76 w 1076"/>
                                          <a:gd name="T78" fmla="+- 0 4013 3750"/>
                                          <a:gd name="T79" fmla="*/ 4013 h 991"/>
                                          <a:gd name="T80" fmla="+- 0 9884 9226"/>
                                          <a:gd name="T81" fmla="*/ T80 w 1076"/>
                                          <a:gd name="T82" fmla="+- 0 4087 3750"/>
                                          <a:gd name="T83" fmla="*/ 4087 h 991"/>
                                          <a:gd name="T84" fmla="+- 0 9960 9226"/>
                                          <a:gd name="T85" fmla="*/ T84 w 1076"/>
                                          <a:gd name="T86" fmla="+- 0 4163 3750"/>
                                          <a:gd name="T87" fmla="*/ 4163 h 991"/>
                                          <a:gd name="T88" fmla="+- 0 10035 9226"/>
                                          <a:gd name="T89" fmla="*/ T88 w 1076"/>
                                          <a:gd name="T90" fmla="+- 0 4239 3750"/>
                                          <a:gd name="T91" fmla="*/ 4239 h 991"/>
                                          <a:gd name="T92" fmla="+- 0 10111 9226"/>
                                          <a:gd name="T93" fmla="*/ T92 w 1076"/>
                                          <a:gd name="T94" fmla="+- 0 4314 3750"/>
                                          <a:gd name="T95" fmla="*/ 4314 h 991"/>
                                          <a:gd name="T96" fmla="+- 0 10187 9226"/>
                                          <a:gd name="T97" fmla="*/ T96 w 1076"/>
                                          <a:gd name="T98" fmla="+- 0 4390 3750"/>
                                          <a:gd name="T99" fmla="*/ 4390 h 991"/>
                                          <a:gd name="T100" fmla="+- 0 10217 9226"/>
                                          <a:gd name="T101" fmla="*/ T100 w 1076"/>
                                          <a:gd name="T102" fmla="+- 0 4417 3750"/>
                                          <a:gd name="T103" fmla="*/ 4417 h 991"/>
                                          <a:gd name="T104" fmla="+- 0 10237 9226"/>
                                          <a:gd name="T105" fmla="*/ T104 w 1076"/>
                                          <a:gd name="T106" fmla="+- 0 4416 3750"/>
                                          <a:gd name="T107" fmla="*/ 4416 h 991"/>
                                          <a:gd name="T108" fmla="+- 0 10263 9226"/>
                                          <a:gd name="T109" fmla="*/ T108 w 1076"/>
                                          <a:gd name="T110" fmla="+- 0 4397 3750"/>
                                          <a:gd name="T111" fmla="*/ 4397 h 991"/>
                                          <a:gd name="T112" fmla="+- 0 10292 9226"/>
                                          <a:gd name="T113" fmla="*/ T112 w 1076"/>
                                          <a:gd name="T114" fmla="+- 0 4365 3750"/>
                                          <a:gd name="T115" fmla="*/ 4365 h 991"/>
                                          <a:gd name="T116" fmla="+- 0 10302 9226"/>
                                          <a:gd name="T117" fmla="*/ T116 w 1076"/>
                                          <a:gd name="T118" fmla="+- 0 4342 3750"/>
                                          <a:gd name="T119" fmla="*/ 4342 h 991"/>
                                          <a:gd name="T120" fmla="+- 0 10297 9226"/>
                                          <a:gd name="T121" fmla="*/ T120 w 1076"/>
                                          <a:gd name="T122" fmla="+- 0 4326 3750"/>
                                          <a:gd name="T123" fmla="*/ 4326 h 991"/>
                                          <a:gd name="T124" fmla="+- 0 10234 9226"/>
                                          <a:gd name="T125" fmla="*/ T124 w 1076"/>
                                          <a:gd name="T126" fmla="+- 0 4263 3750"/>
                                          <a:gd name="T127" fmla="*/ 4263 h 991"/>
                                          <a:gd name="T128" fmla="+- 0 10155 9226"/>
                                          <a:gd name="T129" fmla="*/ T128 w 1076"/>
                                          <a:gd name="T130" fmla="+- 0 4184 3750"/>
                                          <a:gd name="T131" fmla="*/ 4184 h 991"/>
                                          <a:gd name="T132" fmla="+- 0 9997 9226"/>
                                          <a:gd name="T133" fmla="*/ T132 w 1076"/>
                                          <a:gd name="T134" fmla="+- 0 4026 3750"/>
                                          <a:gd name="T135" fmla="*/ 4026 h 991"/>
                                          <a:gd name="T136" fmla="+- 0 9918 9226"/>
                                          <a:gd name="T137" fmla="*/ T136 w 1076"/>
                                          <a:gd name="T138" fmla="+- 0 3947 3750"/>
                                          <a:gd name="T139" fmla="*/ 3947 h 991"/>
                                          <a:gd name="T140" fmla="+- 0 9844 9226"/>
                                          <a:gd name="T141" fmla="*/ T140 w 1076"/>
                                          <a:gd name="T142" fmla="+- 0 3876 3750"/>
                                          <a:gd name="T143" fmla="*/ 3876 h 991"/>
                                          <a:gd name="T144" fmla="+- 0 9785 9226"/>
                                          <a:gd name="T145" fmla="*/ T144 w 1076"/>
                                          <a:gd name="T146" fmla="+- 0 3827 3750"/>
                                          <a:gd name="T147" fmla="*/ 3827 h 991"/>
                                          <a:gd name="T148" fmla="+- 0 9710 9226"/>
                                          <a:gd name="T149" fmla="*/ T148 w 1076"/>
                                          <a:gd name="T150" fmla="+- 0 3781 3750"/>
                                          <a:gd name="T151" fmla="*/ 3781 h 991"/>
                                          <a:gd name="T152" fmla="+- 0 9624 9226"/>
                                          <a:gd name="T153" fmla="*/ T152 w 1076"/>
                                          <a:gd name="T154" fmla="+- 0 3753 3750"/>
                                          <a:gd name="T155" fmla="*/ 3753 h 991"/>
                                          <a:gd name="T156" fmla="+- 0 9545 9226"/>
                                          <a:gd name="T157" fmla="*/ T156 w 1076"/>
                                          <a:gd name="T158" fmla="+- 0 3754 3750"/>
                                          <a:gd name="T159" fmla="*/ 3754 h 991"/>
                                          <a:gd name="T160" fmla="+- 0 9460 9226"/>
                                          <a:gd name="T161" fmla="*/ T160 w 1076"/>
                                          <a:gd name="T162" fmla="+- 0 3798 3750"/>
                                          <a:gd name="T163" fmla="*/ 3798 h 991"/>
                                          <a:gd name="T164" fmla="+- 0 9410 9226"/>
                                          <a:gd name="T165" fmla="*/ T164 w 1076"/>
                                          <a:gd name="T166" fmla="+- 0 3860 3750"/>
                                          <a:gd name="T167" fmla="*/ 3860 h 991"/>
                                          <a:gd name="T168" fmla="+- 0 9388 9226"/>
                                          <a:gd name="T169" fmla="*/ T168 w 1076"/>
                                          <a:gd name="T170" fmla="+- 0 3948 3750"/>
                                          <a:gd name="T171" fmla="*/ 3948 h 991"/>
                                          <a:gd name="T172" fmla="+- 0 9390 9226"/>
                                          <a:gd name="T173" fmla="*/ T172 w 1076"/>
                                          <a:gd name="T174" fmla="+- 0 4025 3750"/>
                                          <a:gd name="T175" fmla="*/ 4025 h 991"/>
                                          <a:gd name="T176" fmla="+- 0 9400 9226"/>
                                          <a:gd name="T177" fmla="*/ T176 w 1076"/>
                                          <a:gd name="T178" fmla="+- 0 4091 3750"/>
                                          <a:gd name="T179" fmla="*/ 4091 h 991"/>
                                          <a:gd name="T180" fmla="+- 0 9343 9226"/>
                                          <a:gd name="T181" fmla="*/ T180 w 1076"/>
                                          <a:gd name="T182" fmla="+- 0 4034 3750"/>
                                          <a:gd name="T183" fmla="*/ 4034 h 991"/>
                                          <a:gd name="T184" fmla="+- 0 9307 9226"/>
                                          <a:gd name="T185" fmla="*/ T184 w 1076"/>
                                          <a:gd name="T186" fmla="+- 0 3999 3750"/>
                                          <a:gd name="T187" fmla="*/ 3999 h 991"/>
                                          <a:gd name="T188" fmla="+- 0 9285 9226"/>
                                          <a:gd name="T189" fmla="*/ T188 w 1076"/>
                                          <a:gd name="T190" fmla="+- 0 3997 3750"/>
                                          <a:gd name="T191" fmla="*/ 3997 h 991"/>
                                          <a:gd name="T192" fmla="+- 0 9261 9226"/>
                                          <a:gd name="T193" fmla="*/ T192 w 1076"/>
                                          <a:gd name="T194" fmla="+- 0 4015 3750"/>
                                          <a:gd name="T195" fmla="*/ 4015 h 991"/>
                                          <a:gd name="T196" fmla="+- 0 9235 9226"/>
                                          <a:gd name="T197" fmla="*/ T196 w 1076"/>
                                          <a:gd name="T198" fmla="+- 0 4043 3750"/>
                                          <a:gd name="T199" fmla="*/ 4043 h 991"/>
                                        </a:gdLst>
                                        <a:ahLst/>
                                        <a:cxnLst>
                                          <a:cxn ang="0">
                                            <a:pos x="T1" y="T3"/>
                                          </a:cxn>
                                          <a:cxn ang="0">
                                            <a:pos x="T5" y="T7"/>
                                          </a:cxn>
                                          <a:cxn ang="0">
                                            <a:pos x="T9" y="T11"/>
                                          </a:cxn>
                                          <a:cxn ang="0">
                                            <a:pos x="T13" y="T15"/>
                                          </a:cxn>
                                          <a:cxn ang="0">
                                            <a:pos x="T17" y="T19"/>
                                          </a:cxn>
                                          <a:cxn ang="0">
                                            <a:pos x="T21" y="T23"/>
                                          </a:cxn>
                                          <a:cxn ang="0">
                                            <a:pos x="T25" y="T27"/>
                                          </a:cxn>
                                          <a:cxn ang="0">
                                            <a:pos x="T29" y="T31"/>
                                          </a:cxn>
                                          <a:cxn ang="0">
                                            <a:pos x="T33" y="T35"/>
                                          </a:cxn>
                                          <a:cxn ang="0">
                                            <a:pos x="T37" y="T39"/>
                                          </a:cxn>
                                          <a:cxn ang="0">
                                            <a:pos x="T41" y="T43"/>
                                          </a:cxn>
                                          <a:cxn ang="0">
                                            <a:pos x="T45" y="T47"/>
                                          </a:cxn>
                                          <a:cxn ang="0">
                                            <a:pos x="T49" y="T51"/>
                                          </a:cxn>
                                          <a:cxn ang="0">
                                            <a:pos x="T53" y="T55"/>
                                          </a:cxn>
                                          <a:cxn ang="0">
                                            <a:pos x="T57" y="T59"/>
                                          </a:cxn>
                                          <a:cxn ang="0">
                                            <a:pos x="T61" y="T63"/>
                                          </a:cxn>
                                          <a:cxn ang="0">
                                            <a:pos x="T65" y="T67"/>
                                          </a:cxn>
                                          <a:cxn ang="0">
                                            <a:pos x="T69" y="T71"/>
                                          </a:cxn>
                                          <a:cxn ang="0">
                                            <a:pos x="T73" y="T75"/>
                                          </a:cxn>
                                          <a:cxn ang="0">
                                            <a:pos x="T77" y="T79"/>
                                          </a:cxn>
                                          <a:cxn ang="0">
                                            <a:pos x="T81" y="T83"/>
                                          </a:cxn>
                                          <a:cxn ang="0">
                                            <a:pos x="T85" y="T87"/>
                                          </a:cxn>
                                          <a:cxn ang="0">
                                            <a:pos x="T89" y="T91"/>
                                          </a:cxn>
                                          <a:cxn ang="0">
                                            <a:pos x="T93" y="T95"/>
                                          </a:cxn>
                                          <a:cxn ang="0">
                                            <a:pos x="T97" y="T99"/>
                                          </a:cxn>
                                          <a:cxn ang="0">
                                            <a:pos x="T101" y="T103"/>
                                          </a:cxn>
                                          <a:cxn ang="0">
                                            <a:pos x="T105" y="T107"/>
                                          </a:cxn>
                                          <a:cxn ang="0">
                                            <a:pos x="T109" y="T111"/>
                                          </a:cxn>
                                          <a:cxn ang="0">
                                            <a:pos x="T113" y="T115"/>
                                          </a:cxn>
                                          <a:cxn ang="0">
                                            <a:pos x="T117" y="T119"/>
                                          </a:cxn>
                                          <a:cxn ang="0">
                                            <a:pos x="T121" y="T123"/>
                                          </a:cxn>
                                          <a:cxn ang="0">
                                            <a:pos x="T125" y="T127"/>
                                          </a:cxn>
                                          <a:cxn ang="0">
                                            <a:pos x="T129" y="T131"/>
                                          </a:cxn>
                                          <a:cxn ang="0">
                                            <a:pos x="T133" y="T135"/>
                                          </a:cxn>
                                          <a:cxn ang="0">
                                            <a:pos x="T137" y="T139"/>
                                          </a:cxn>
                                          <a:cxn ang="0">
                                            <a:pos x="T141" y="T143"/>
                                          </a:cxn>
                                          <a:cxn ang="0">
                                            <a:pos x="T145" y="T147"/>
                                          </a:cxn>
                                          <a:cxn ang="0">
                                            <a:pos x="T149" y="T151"/>
                                          </a:cxn>
                                          <a:cxn ang="0">
                                            <a:pos x="T153" y="T155"/>
                                          </a:cxn>
                                          <a:cxn ang="0">
                                            <a:pos x="T157" y="T159"/>
                                          </a:cxn>
                                          <a:cxn ang="0">
                                            <a:pos x="T161" y="T163"/>
                                          </a:cxn>
                                          <a:cxn ang="0">
                                            <a:pos x="T165" y="T167"/>
                                          </a:cxn>
                                          <a:cxn ang="0">
                                            <a:pos x="T169" y="T171"/>
                                          </a:cxn>
                                          <a:cxn ang="0">
                                            <a:pos x="T173" y="T175"/>
                                          </a:cxn>
                                          <a:cxn ang="0">
                                            <a:pos x="T177" y="T179"/>
                                          </a:cxn>
                                          <a:cxn ang="0">
                                            <a:pos x="T181" y="T183"/>
                                          </a:cxn>
                                          <a:cxn ang="0">
                                            <a:pos x="T185" y="T187"/>
                                          </a:cxn>
                                          <a:cxn ang="0">
                                            <a:pos x="T189" y="T191"/>
                                          </a:cxn>
                                          <a:cxn ang="0">
                                            <a:pos x="T193" y="T195"/>
                                          </a:cxn>
                                          <a:cxn ang="0">
                                            <a:pos x="T197" y="T199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1076" h="991">
                                            <a:moveTo>
                                              <a:pt x="2" y="304"/>
                                            </a:moveTo>
                                            <a:lnTo>
                                              <a:pt x="1" y="309"/>
                                            </a:lnTo>
                                            <a:lnTo>
                                              <a:pt x="0" y="315"/>
                                            </a:lnTo>
                                            <a:lnTo>
                                              <a:pt x="1" y="320"/>
                                            </a:lnTo>
                                            <a:lnTo>
                                              <a:pt x="4" y="327"/>
                                            </a:lnTo>
                                            <a:lnTo>
                                              <a:pt x="7" y="331"/>
                                            </a:lnTo>
                                            <a:lnTo>
                                              <a:pt x="10" y="335"/>
                                            </a:lnTo>
                                            <a:lnTo>
                                              <a:pt x="657" y="982"/>
                                            </a:lnTo>
                                            <a:lnTo>
                                              <a:pt x="661" y="985"/>
                                            </a:lnTo>
                                            <a:lnTo>
                                              <a:pt x="665" y="988"/>
                                            </a:lnTo>
                                            <a:lnTo>
                                              <a:pt x="673" y="991"/>
                                            </a:lnTo>
                                            <a:lnTo>
                                              <a:pt x="677" y="991"/>
                                            </a:lnTo>
                                            <a:lnTo>
                                              <a:pt x="683" y="989"/>
                                            </a:lnTo>
                                            <a:lnTo>
                                              <a:pt x="688" y="989"/>
                                            </a:lnTo>
                                            <a:lnTo>
                                              <a:pt x="694" y="986"/>
                                            </a:lnTo>
                                            <a:lnTo>
                                              <a:pt x="700" y="981"/>
                                            </a:lnTo>
                                            <a:lnTo>
                                              <a:pt x="707" y="975"/>
                                            </a:lnTo>
                                            <a:lnTo>
                                              <a:pt x="714" y="969"/>
                                            </a:lnTo>
                                            <a:lnTo>
                                              <a:pt x="723" y="961"/>
                                            </a:lnTo>
                                            <a:lnTo>
                                              <a:pt x="732" y="952"/>
                                            </a:lnTo>
                                            <a:lnTo>
                                              <a:pt x="738" y="944"/>
                                            </a:lnTo>
                                            <a:lnTo>
                                              <a:pt x="743" y="938"/>
                                            </a:lnTo>
                                            <a:lnTo>
                                              <a:pt x="748" y="931"/>
                                            </a:lnTo>
                                            <a:lnTo>
                                              <a:pt x="751" y="925"/>
                                            </a:lnTo>
                                            <a:lnTo>
                                              <a:pt x="752" y="920"/>
                                            </a:lnTo>
                                            <a:lnTo>
                                              <a:pt x="753" y="915"/>
                                            </a:lnTo>
                                            <a:lnTo>
                                              <a:pt x="753" y="911"/>
                                            </a:lnTo>
                                            <a:lnTo>
                                              <a:pt x="752" y="906"/>
                                            </a:lnTo>
                                            <a:lnTo>
                                              <a:pt x="751" y="902"/>
                                            </a:lnTo>
                                            <a:lnTo>
                                              <a:pt x="748" y="898"/>
                                            </a:lnTo>
                                            <a:lnTo>
                                              <a:pt x="745" y="895"/>
                                            </a:lnTo>
                                            <a:lnTo>
                                              <a:pt x="722" y="872"/>
                                            </a:lnTo>
                                            <a:lnTo>
                                              <a:pt x="699" y="849"/>
                                            </a:lnTo>
                                            <a:lnTo>
                                              <a:pt x="677" y="827"/>
                                            </a:lnTo>
                                            <a:lnTo>
                                              <a:pt x="654" y="804"/>
                                            </a:lnTo>
                                            <a:lnTo>
                                              <a:pt x="632" y="782"/>
                                            </a:lnTo>
                                            <a:lnTo>
                                              <a:pt x="609" y="759"/>
                                            </a:lnTo>
                                            <a:lnTo>
                                              <a:pt x="586" y="736"/>
                                            </a:lnTo>
                                            <a:lnTo>
                                              <a:pt x="564" y="714"/>
                                            </a:lnTo>
                                            <a:lnTo>
                                              <a:pt x="541" y="691"/>
                                            </a:lnTo>
                                            <a:lnTo>
                                              <a:pt x="518" y="668"/>
                                            </a:lnTo>
                                            <a:lnTo>
                                              <a:pt x="496" y="646"/>
                                            </a:lnTo>
                                            <a:lnTo>
                                              <a:pt x="473" y="623"/>
                                            </a:lnTo>
                                            <a:lnTo>
                                              <a:pt x="451" y="601"/>
                                            </a:lnTo>
                                            <a:lnTo>
                                              <a:pt x="428" y="578"/>
                                            </a:lnTo>
                                            <a:lnTo>
                                              <a:pt x="405" y="555"/>
                                            </a:lnTo>
                                            <a:lnTo>
                                              <a:pt x="383" y="533"/>
                                            </a:lnTo>
                                            <a:lnTo>
                                              <a:pt x="360" y="510"/>
                                            </a:lnTo>
                                            <a:lnTo>
                                              <a:pt x="337" y="487"/>
                                            </a:lnTo>
                                            <a:lnTo>
                                              <a:pt x="315" y="465"/>
                                            </a:lnTo>
                                            <a:lnTo>
                                              <a:pt x="292" y="442"/>
                                            </a:lnTo>
                                            <a:lnTo>
                                              <a:pt x="291" y="438"/>
                                            </a:lnTo>
                                            <a:lnTo>
                                              <a:pt x="285" y="415"/>
                                            </a:lnTo>
                                            <a:lnTo>
                                              <a:pt x="280" y="393"/>
                                            </a:lnTo>
                                            <a:lnTo>
                                              <a:pt x="276" y="372"/>
                                            </a:lnTo>
                                            <a:lnTo>
                                              <a:pt x="273" y="352"/>
                                            </a:lnTo>
                                            <a:lnTo>
                                              <a:pt x="271" y="332"/>
                                            </a:lnTo>
                                            <a:lnTo>
                                              <a:pt x="269" y="314"/>
                                            </a:lnTo>
                                            <a:lnTo>
                                              <a:pt x="268" y="297"/>
                                            </a:lnTo>
                                            <a:lnTo>
                                              <a:pt x="268" y="277"/>
                                            </a:lnTo>
                                            <a:lnTo>
                                              <a:pt x="270" y="254"/>
                                            </a:lnTo>
                                            <a:lnTo>
                                              <a:pt x="275" y="233"/>
                                            </a:lnTo>
                                            <a:lnTo>
                                              <a:pt x="281" y="214"/>
                                            </a:lnTo>
                                            <a:lnTo>
                                              <a:pt x="291" y="197"/>
                                            </a:lnTo>
                                            <a:lnTo>
                                              <a:pt x="302" y="184"/>
                                            </a:lnTo>
                                            <a:lnTo>
                                              <a:pt x="323" y="166"/>
                                            </a:lnTo>
                                            <a:lnTo>
                                              <a:pt x="341" y="157"/>
                                            </a:lnTo>
                                            <a:lnTo>
                                              <a:pt x="360" y="152"/>
                                            </a:lnTo>
                                            <a:lnTo>
                                              <a:pt x="388" y="150"/>
                                            </a:lnTo>
                                            <a:lnTo>
                                              <a:pt x="408" y="152"/>
                                            </a:lnTo>
                                            <a:lnTo>
                                              <a:pt x="429" y="158"/>
                                            </a:lnTo>
                                            <a:lnTo>
                                              <a:pt x="451" y="167"/>
                                            </a:lnTo>
                                            <a:lnTo>
                                              <a:pt x="469" y="176"/>
                                            </a:lnTo>
                                            <a:lnTo>
                                              <a:pt x="487" y="186"/>
                                            </a:lnTo>
                                            <a:lnTo>
                                              <a:pt x="505" y="197"/>
                                            </a:lnTo>
                                            <a:lnTo>
                                              <a:pt x="523" y="210"/>
                                            </a:lnTo>
                                            <a:lnTo>
                                              <a:pt x="537" y="221"/>
                                            </a:lnTo>
                                            <a:lnTo>
                                              <a:pt x="552" y="234"/>
                                            </a:lnTo>
                                            <a:lnTo>
                                              <a:pt x="567" y="248"/>
                                            </a:lnTo>
                                            <a:lnTo>
                                              <a:pt x="584" y="263"/>
                                            </a:lnTo>
                                            <a:lnTo>
                                              <a:pt x="601" y="280"/>
                                            </a:lnTo>
                                            <a:lnTo>
                                              <a:pt x="620" y="299"/>
                                            </a:lnTo>
                                            <a:lnTo>
                                              <a:pt x="639" y="318"/>
                                            </a:lnTo>
                                            <a:lnTo>
                                              <a:pt x="658" y="337"/>
                                            </a:lnTo>
                                            <a:lnTo>
                                              <a:pt x="677" y="356"/>
                                            </a:lnTo>
                                            <a:lnTo>
                                              <a:pt x="696" y="375"/>
                                            </a:lnTo>
                                            <a:lnTo>
                                              <a:pt x="715" y="394"/>
                                            </a:lnTo>
                                            <a:lnTo>
                                              <a:pt x="734" y="413"/>
                                            </a:lnTo>
                                            <a:lnTo>
                                              <a:pt x="753" y="432"/>
                                            </a:lnTo>
                                            <a:lnTo>
                                              <a:pt x="772" y="451"/>
                                            </a:lnTo>
                                            <a:lnTo>
                                              <a:pt x="790" y="470"/>
                                            </a:lnTo>
                                            <a:lnTo>
                                              <a:pt x="809" y="489"/>
                                            </a:lnTo>
                                            <a:lnTo>
                                              <a:pt x="828" y="508"/>
                                            </a:lnTo>
                                            <a:lnTo>
                                              <a:pt x="847" y="527"/>
                                            </a:lnTo>
                                            <a:lnTo>
                                              <a:pt x="866" y="546"/>
                                            </a:lnTo>
                                            <a:lnTo>
                                              <a:pt x="885" y="564"/>
                                            </a:lnTo>
                                            <a:lnTo>
                                              <a:pt x="904" y="583"/>
                                            </a:lnTo>
                                            <a:lnTo>
                                              <a:pt x="923" y="602"/>
                                            </a:lnTo>
                                            <a:lnTo>
                                              <a:pt x="942" y="621"/>
                                            </a:lnTo>
                                            <a:lnTo>
                                              <a:pt x="961" y="640"/>
                                            </a:lnTo>
                                            <a:lnTo>
                                              <a:pt x="980" y="659"/>
                                            </a:lnTo>
                                            <a:lnTo>
                                              <a:pt x="984" y="663"/>
                                            </a:lnTo>
                                            <a:lnTo>
                                              <a:pt x="988" y="666"/>
                                            </a:lnTo>
                                            <a:lnTo>
                                              <a:pt x="991" y="667"/>
                                            </a:lnTo>
                                            <a:lnTo>
                                              <a:pt x="996" y="668"/>
                                            </a:lnTo>
                                            <a:lnTo>
                                              <a:pt x="1000" y="668"/>
                                            </a:lnTo>
                                            <a:lnTo>
                                              <a:pt x="1005" y="667"/>
                                            </a:lnTo>
                                            <a:lnTo>
                                              <a:pt x="1011" y="666"/>
                                            </a:lnTo>
                                            <a:lnTo>
                                              <a:pt x="1016" y="663"/>
                                            </a:lnTo>
                                            <a:lnTo>
                                              <a:pt x="1023" y="658"/>
                                            </a:lnTo>
                                            <a:lnTo>
                                              <a:pt x="1030" y="653"/>
                                            </a:lnTo>
                                            <a:lnTo>
                                              <a:pt x="1037" y="647"/>
                                            </a:lnTo>
                                            <a:lnTo>
                                              <a:pt x="1046" y="638"/>
                                            </a:lnTo>
                                            <a:lnTo>
                                              <a:pt x="1055" y="629"/>
                                            </a:lnTo>
                                            <a:lnTo>
                                              <a:pt x="1061" y="622"/>
                                            </a:lnTo>
                                            <a:lnTo>
                                              <a:pt x="1066" y="615"/>
                                            </a:lnTo>
                                            <a:lnTo>
                                              <a:pt x="1071" y="608"/>
                                            </a:lnTo>
                                            <a:lnTo>
                                              <a:pt x="1074" y="603"/>
                                            </a:lnTo>
                                            <a:lnTo>
                                              <a:pt x="1075" y="597"/>
                                            </a:lnTo>
                                            <a:lnTo>
                                              <a:pt x="1076" y="592"/>
                                            </a:lnTo>
                                            <a:lnTo>
                                              <a:pt x="1076" y="588"/>
                                            </a:lnTo>
                                            <a:lnTo>
                                              <a:pt x="1074" y="583"/>
                                            </a:lnTo>
                                            <a:lnTo>
                                              <a:pt x="1074" y="580"/>
                                            </a:lnTo>
                                            <a:lnTo>
                                              <a:pt x="1071" y="576"/>
                                            </a:lnTo>
                                            <a:lnTo>
                                              <a:pt x="1067" y="572"/>
                                            </a:lnTo>
                                            <a:lnTo>
                                              <a:pt x="1047" y="552"/>
                                            </a:lnTo>
                                            <a:lnTo>
                                              <a:pt x="1028" y="532"/>
                                            </a:lnTo>
                                            <a:lnTo>
                                              <a:pt x="1008" y="513"/>
                                            </a:lnTo>
                                            <a:lnTo>
                                              <a:pt x="988" y="493"/>
                                            </a:lnTo>
                                            <a:lnTo>
                                              <a:pt x="969" y="473"/>
                                            </a:lnTo>
                                            <a:lnTo>
                                              <a:pt x="949" y="454"/>
                                            </a:lnTo>
                                            <a:lnTo>
                                              <a:pt x="929" y="434"/>
                                            </a:lnTo>
                                            <a:lnTo>
                                              <a:pt x="830" y="335"/>
                                            </a:lnTo>
                                            <a:lnTo>
                                              <a:pt x="811" y="315"/>
                                            </a:lnTo>
                                            <a:lnTo>
                                              <a:pt x="791" y="296"/>
                                            </a:lnTo>
                                            <a:lnTo>
                                              <a:pt x="771" y="276"/>
                                            </a:lnTo>
                                            <a:lnTo>
                                              <a:pt x="751" y="256"/>
                                            </a:lnTo>
                                            <a:lnTo>
                                              <a:pt x="732" y="236"/>
                                            </a:lnTo>
                                            <a:lnTo>
                                              <a:pt x="712" y="217"/>
                                            </a:lnTo>
                                            <a:lnTo>
                                              <a:pt x="692" y="197"/>
                                            </a:lnTo>
                                            <a:lnTo>
                                              <a:pt x="672" y="177"/>
                                            </a:lnTo>
                                            <a:lnTo>
                                              <a:pt x="649" y="155"/>
                                            </a:lnTo>
                                            <a:lnTo>
                                              <a:pt x="634" y="140"/>
                                            </a:lnTo>
                                            <a:lnTo>
                                              <a:pt x="618" y="126"/>
                                            </a:lnTo>
                                            <a:lnTo>
                                              <a:pt x="603" y="112"/>
                                            </a:lnTo>
                                            <a:lnTo>
                                              <a:pt x="588" y="100"/>
                                            </a:lnTo>
                                            <a:lnTo>
                                              <a:pt x="574" y="88"/>
                                            </a:lnTo>
                                            <a:lnTo>
                                              <a:pt x="559" y="77"/>
                                            </a:lnTo>
                                            <a:lnTo>
                                              <a:pt x="545" y="67"/>
                                            </a:lnTo>
                                            <a:lnTo>
                                              <a:pt x="520" y="51"/>
                                            </a:lnTo>
                                            <a:lnTo>
                                              <a:pt x="502" y="40"/>
                                            </a:lnTo>
                                            <a:lnTo>
                                              <a:pt x="484" y="31"/>
                                            </a:lnTo>
                                            <a:lnTo>
                                              <a:pt x="466" y="23"/>
                                            </a:lnTo>
                                            <a:lnTo>
                                              <a:pt x="448" y="16"/>
                                            </a:lnTo>
                                            <a:lnTo>
                                              <a:pt x="431" y="11"/>
                                            </a:lnTo>
                                            <a:lnTo>
                                              <a:pt x="398" y="3"/>
                                            </a:lnTo>
                                            <a:lnTo>
                                              <a:pt x="378" y="1"/>
                                            </a:lnTo>
                                            <a:lnTo>
                                              <a:pt x="358" y="0"/>
                                            </a:lnTo>
                                            <a:lnTo>
                                              <a:pt x="339" y="1"/>
                                            </a:lnTo>
                                            <a:lnTo>
                                              <a:pt x="319" y="4"/>
                                            </a:lnTo>
                                            <a:lnTo>
                                              <a:pt x="285" y="15"/>
                                            </a:lnTo>
                                            <a:lnTo>
                                              <a:pt x="268" y="23"/>
                                            </a:lnTo>
                                            <a:lnTo>
                                              <a:pt x="250" y="34"/>
                                            </a:lnTo>
                                            <a:lnTo>
                                              <a:pt x="234" y="48"/>
                                            </a:lnTo>
                                            <a:lnTo>
                                              <a:pt x="217" y="63"/>
                                            </a:lnTo>
                                            <a:lnTo>
                                              <a:pt x="204" y="77"/>
                                            </a:lnTo>
                                            <a:lnTo>
                                              <a:pt x="193" y="93"/>
                                            </a:lnTo>
                                            <a:lnTo>
                                              <a:pt x="184" y="110"/>
                                            </a:lnTo>
                                            <a:lnTo>
                                              <a:pt x="176" y="129"/>
                                            </a:lnTo>
                                            <a:lnTo>
                                              <a:pt x="170" y="149"/>
                                            </a:lnTo>
                                            <a:lnTo>
                                              <a:pt x="165" y="171"/>
                                            </a:lnTo>
                                            <a:lnTo>
                                              <a:pt x="162" y="198"/>
                                            </a:lnTo>
                                            <a:lnTo>
                                              <a:pt x="161" y="216"/>
                                            </a:lnTo>
                                            <a:lnTo>
                                              <a:pt x="161" y="235"/>
                                            </a:lnTo>
                                            <a:lnTo>
                                              <a:pt x="162" y="254"/>
                                            </a:lnTo>
                                            <a:lnTo>
                                              <a:pt x="164" y="275"/>
                                            </a:lnTo>
                                            <a:lnTo>
                                              <a:pt x="166" y="296"/>
                                            </a:lnTo>
                                            <a:lnTo>
                                              <a:pt x="170" y="318"/>
                                            </a:lnTo>
                                            <a:lnTo>
                                              <a:pt x="174" y="341"/>
                                            </a:lnTo>
                                            <a:lnTo>
                                              <a:pt x="160" y="327"/>
                                            </a:lnTo>
                                            <a:lnTo>
                                              <a:pt x="145" y="312"/>
                                            </a:lnTo>
                                            <a:lnTo>
                                              <a:pt x="131" y="298"/>
                                            </a:lnTo>
                                            <a:lnTo>
                                              <a:pt x="117" y="284"/>
                                            </a:lnTo>
                                            <a:lnTo>
                                              <a:pt x="103" y="270"/>
                                            </a:lnTo>
                                            <a:lnTo>
                                              <a:pt x="89" y="256"/>
                                            </a:lnTo>
                                            <a:lnTo>
                                              <a:pt x="85" y="252"/>
                                            </a:lnTo>
                                            <a:lnTo>
                                              <a:pt x="81" y="249"/>
                                            </a:lnTo>
                                            <a:lnTo>
                                              <a:pt x="74" y="247"/>
                                            </a:lnTo>
                                            <a:lnTo>
                                              <a:pt x="68" y="246"/>
                                            </a:lnTo>
                                            <a:lnTo>
                                              <a:pt x="64" y="247"/>
                                            </a:lnTo>
                                            <a:lnTo>
                                              <a:pt x="59" y="247"/>
                                            </a:lnTo>
                                            <a:lnTo>
                                              <a:pt x="53" y="250"/>
                                            </a:lnTo>
                                            <a:lnTo>
                                              <a:pt x="48" y="254"/>
                                            </a:lnTo>
                                            <a:lnTo>
                                              <a:pt x="42" y="258"/>
                                            </a:lnTo>
                                            <a:lnTo>
                                              <a:pt x="35" y="265"/>
                                            </a:lnTo>
                                            <a:lnTo>
                                              <a:pt x="27" y="273"/>
                                            </a:lnTo>
                                            <a:lnTo>
                                              <a:pt x="20" y="281"/>
                                            </a:lnTo>
                                            <a:lnTo>
                                              <a:pt x="13" y="288"/>
                                            </a:lnTo>
                                            <a:lnTo>
                                              <a:pt x="9" y="293"/>
                                            </a:lnTo>
                                            <a:lnTo>
                                              <a:pt x="5" y="298"/>
                                            </a:lnTo>
                                            <a:lnTo>
                                              <a:pt x="2" y="304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rgbClr val="C1C1C1"/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pic:pic xmlns:pic="http://schemas.openxmlformats.org/drawingml/2006/picture">
                                    <pic:nvPicPr>
                                      <pic:cNvPr id="15" name="Picture 321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1470" y="2444"/>
                                        <a:ext cx="9360" cy="5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pic:spPr>
                                  </pic:pic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11" o:spid="_x0000_s1026" style="position:absolute;margin-left:73.5pt;margin-top:122.2pt;width:468pt;height:472.9pt;z-index:-18417;mso-position-horizontal-relative:page;mso-position-vertical-relative:page" coordorigin="1470,2444" coordsize="9360,94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">
                <v:shape id="Picture 3225" o:spid="_x0000_s1027" type="#_x0000_t75" style="position:absolute;left:1612;top:5712;width:6093;height:61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U87rBAAAA2gAAAA8AAABkcnMvZG93bnJldi54bWxEj82qwjAUhPeC7xCO4E5TXRSpRhF/0IV3&#10;YfUBDs3pDzYnpYm23qe/ES64HGbmG2a16U0tXtS6yrKC2TQCQZxZXXGh4H47ThYgnEfWWFsmBW9y&#10;sFkPBytMtO34Sq/UFyJA2CWooPS+SaR0WUkG3dQ2xMHLbWvQB9kWUrfYBbip5TyKYmmw4rBQYkO7&#10;krJH+jQK4n10MvKY5vZyXsTPQ7f/ydNfpcajfrsE4an33/B/+6wVzOFzJdwAuf4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OU87rBAAAA2gAAAA8AAAAAAAAAAAAAAAAAnwIA&#10;AGRycy9kb3ducmV2LnhtbFBLBQYAAAAABAAEAPcAAACNAwAAAAA=&#10;">
                  <v:imagedata r:id="rId13" o:title=""/>
                </v:shape>
                <v:group id="Group 3212" o:spid="_x0000_s1028" style="position:absolute;left:3749;top:10865;width:6276;height:0" coordorigin="3749,10865" coordsize="6276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shape id="Freeform 3224" o:spid="_x0000_s1029" style="position:absolute;left:3749;top:10865;width:6276;height:0;visibility:visible;mso-wrap-style:square;v-text-anchor:top" coordsize="627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Yo68QA&#10;AADaAAAADwAAAGRycy9kb3ducmV2LnhtbESP0WrCQBRE3wv+w3IF3+pGCaFNXcVWA6UEitoPuM3e&#10;JsHs3ZBddfP33ULBx2FmzjCrTTCduNLgWssKFvMEBHFldcu1gq9T8fgEwnlkjZ1lUjCSg8168rDC&#10;XNsbH+h69LWIEHY5Kmi873MpXdWQQTe3PXH0fuxg0Ec51FIPeItw08llkmTSYMtxocGe3hqqzseL&#10;UWDSj3L8Lp9fd59hV5zKsD8k2Vmp2TRsX0B4Cv4e/m+/awUp/F2JN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WKOvEAAAA2gAAAA8AAAAAAAAAAAAAAAAAmAIAAGRycy9k&#10;b3ducmV2LnhtbFBLBQYAAAAABAAEAPUAAACJAwAAAAA=&#10;" path="m,l6276,e" filled="f" strokecolor="blue" strokeweight=".76pt">
                    <v:path arrowok="t" o:connecttype="custom" o:connectlocs="0,0;6276,0" o:connectangles="0,0"/>
                  </v:shape>
                  <v:group id="Group 3213" o:spid="_x0000_s1030" style="position:absolute;left:2160;top:11396;width:2501;height:0" coordorigin="2160,11396" coordsize="250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<v:shape id="Freeform 3223" o:spid="_x0000_s1031" style="position:absolute;left:2160;top:11396;width:2501;height:0;visibility:visible;mso-wrap-style:square;v-text-anchor:top" coordsize="250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lnP8IA&#10;AADaAAAADwAAAGRycy9kb3ducmV2LnhtbESPQYvCMBSE7wv7H8IT9rJoqgeRahRdKutJUJfC3h7N&#10;sy02L6GJtf57Iwgeh5n5hlmsetOIjlpfW1YwHiUgiAuray4V/J22wxkIH5A1NpZJwZ08rJafHwtM&#10;tb3xgbpjKEWEsE9RQRWCS6X0RUUG/cg64uidbWswRNmWUrd4i3DTyEmSTKXBmuNChY5+Kioux6tR&#10;8N/pyXWT/9rMfe+b0s+y/Owypb4G/XoOIlAf3uFXe6cVTOF5Jd4A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eWc/wgAAANoAAAAPAAAAAAAAAAAAAAAAAJgCAABkcnMvZG93&#10;bnJldi54bWxQSwUGAAAAAAQABAD1AAAAhwMAAAAA&#10;" path="m,l2501,e" filled="f" strokeweight="1.42pt">
                      <v:path arrowok="t" o:connecttype="custom" o:connectlocs="0,0;2501,0" o:connectangles="0,0"/>
                    </v:shape>
                    <v:group id="Group 3214" o:spid="_x0000_s1032" style="position:absolute;left:7892;top:5000;width:1077;height:990" coordorigin="7892,5000" coordsize="1077,9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<v:shape id="Freeform 3222" o:spid="_x0000_s1033" style="position:absolute;left:7892;top:5000;width:1077;height:990;visibility:visible;mso-wrap-style:square;v-text-anchor:top" coordsize="1077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To6sAA&#10;AADaAAAADwAAAGRycy9kb3ducmV2LnhtbERPTYvCMBC9C/sfwizsTVP3sJRqFOuuiwcRrF68Dc3Y&#10;FptJaVJb/fXmIHh8vO/5cjC1uFHrKssKppMIBHFudcWFgtNxM45BOI+ssbZMCu7kYLn4GM0x0bbn&#10;A90yX4gQwi5BBaX3TSKly0sy6Ca2IQ7cxbYGfYBtIXWLfQg3tfyOoh9psOLQUGJD65Lya9YZBY+/&#10;TUzpf4x7s/vtu8vhnKbdWamvz2E1A+Fp8G/xy73VCsLWcCXcAL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BTo6sAAAADaAAAADwAAAAAAAAAAAAAAAACYAgAAZHJzL2Rvd25y&#10;ZXYueG1sUEsFBgAAAAAEAAQA9QAAAIUDAAAAAA==&#10;" path="m11,375r-5,6l3,387r-1,6l,399r1,5l2,407r1,4l6,415r4,4l29,439r40,39l108,517r39,39l186,596r40,39l265,674r39,39l344,753r39,39l410,819r32,31l473,877r30,24l531,922r26,17l592,959r36,15l659,984r40,6l719,990r19,-1l773,982r36,-15l842,943r30,-30l893,880r14,-39l913,810r2,-34l916,757r-1,-20l913,717r-2,-22l907,673r-4,-23l988,735r4,4l996,742r7,3l1007,745r5,-1l1017,743r6,-3l1029,736r5,-4l1042,726r8,-8l1057,710r6,-7l1068,697r4,-5l1075,686r,-5l1077,675r,-4l1075,667r-1,-3l1071,659r-4,-3l1035,623r-32,-32l970,559,938,526,906,494,873,462,841,429,809,397,776,365,744,332,711,300,679,267,647,235,614,203,582,170,550,138,517,106,485,73,453,41,420,9,412,2,404,r-5,l393,1r-5,1l382,5r-6,5l369,15r-7,7l354,30r-9,9l338,46r-4,6l328,59r-3,5l324,70r-1,6l323,81r1,3l326,89r3,4l332,96r23,23l378,142r22,22l423,187r22,22l468,232r23,23l513,277r23,23l559,322r22,23l604,368r22,22l649,413r23,23l694,458r23,23l740,503r22,23l785,549r7,27l800,619r6,40l809,694r,16l809,714r-2,23l796,777r-21,31l754,824r-37,14l688,840r-19,-2l643,830,608,815,571,792,539,768,508,741,474,708,456,689,437,670,418,651,399,633,380,614,361,595,342,576,324,557,305,538,286,520,267,501,248,482,229,463,211,444,192,425,173,407,154,388,135,369,116,350,98,331r-4,-3l90,325r-5,-2l82,323r-5,-1l71,323r-6,1l60,327r-7,5l47,337r-7,7l31,353r-8,8l16,368r-5,7xe" fillcolor="#c1c1c1" stroked="f">
                        <v:path arrowok="t" o:connecttype="custom" o:connectlocs="3,5387;1,5404;6,5415;69,5478;186,5596;304,5713;410,5819;503,5901;592,5959;699,5990;773,5982;872,5913;913,5810;915,5737;907,5673;992,5739;1007,5745;1023,5740;1042,5726;1063,5703;1075,5686;1077,5671;1071,5659;1003,5591;906,5494;809,5397;711,5300;614,5203;517,5106;420,5009;399,5000;382,5005;362,5022;338,5046;325,5064;323,5081;329,5093;378,5142;445,5209;513,5277;581,5345;649,5413;717,5481;785,5549;806,5659;809,5714;775,5808;688,5840;608,5815;508,5741;437,5670;380,5614;324,5557;267,5501;211,5444;154,5388;98,5331;85,5323;71,5323;53,5332;31,5353;11,5375" o:connectangles="0,0,0,0,0,0,0,0,0,0,0,0,0,0,0,0,0,0,0,0,0,0,0,0,0,0,0,0,0,0,0,0,0,0,0,0,0,0,0,0,0,0,0,0,0,0,0,0,0,0,0,0,0,0,0,0,0,0,0,0,0,0"/>
                      </v:shape>
                      <v:group id="Group 3215" o:spid="_x0000_s1034" style="position:absolute;left:9006;top:5267;width:223;height:225" coordorigin="9006,5267" coordsize="223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      <v:shape id="Freeform 3221" o:spid="_x0000_s1035" style="position:absolute;left:9006;top:5267;width:223;height:225;visibility:visible;mso-wrap-style:square;v-text-anchor:top" coordsize="223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d0ycEA&#10;AADbAAAADwAAAGRycy9kb3ducmV2LnhtbESPQYvCMBCF7wv+hzCCtzVVqCzVKCKIe93q3sdmbIvJ&#10;pDRRq7/eOSzsbYb35r1vVpvBO3WnPraBDcymGSjiKtiWawOn4/7zC1RMyBZdYDLwpAib9ehjhYUN&#10;D/6he5lqJSEcCzTQpNQVWseqIY9xGjpi0S6h95hk7Wtte3xIuHd6nmUL7bFlaWiwo11D1bW8eQPX&#10;3L2CD9Wry/Py5M7Pwy37PRgzGQ/bJahEQ/o3/11/W8EXevlFBtDr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HdMnBAAAA2wAAAA8AAAAAAAAAAAAAAAAAmAIAAGRycy9kb3du&#10;cmV2LnhtbFBLBQYAAAAABAAEAPUAAACGAwAAAAA=&#10;" path="m167,54l152,40,133,24,116,12,101,4,89,1,81,,64,3,46,12,28,28r-9,9l7,55,,73,,89r3,12l10,116r12,16l37,150r18,20l71,185r18,16l106,213r15,7l134,224r7,1l158,222r18,-10l194,197r10,-11l216,169r6,-18l222,134r-3,-11l212,109,201,93,186,74,167,54xe" fillcolor="#c1c1c1" stroked="f">
                          <v:path arrowok="t" o:connecttype="custom" o:connectlocs="167,5321;152,5307;133,5291;116,5279;101,5271;89,5268;81,5267;64,5270;46,5279;28,5295;19,5304;7,5322;0,5340;0,5356;3,5368;10,5383;22,5399;37,5417;55,5437;71,5452;89,5468;106,5480;121,5487;134,5491;141,5492;158,5489;176,5479;194,5464;204,5453;216,5436;222,5418;222,5401;219,5390;212,5376;201,5360;186,5341;167,5321" o:connectangles="0,0,0,0,0,0,0,0,0,0,0,0,0,0,0,0,0,0,0,0,0,0,0,0,0,0,0,0,0,0,0,0,0,0,0,0,0"/>
                        </v:shape>
                        <v:group id="Group 3216" o:spid="_x0000_s1036" style="position:absolute;left:8673;top:4173;width:950;height:948" coordorigin="8673,4173" coordsize="950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        <v:shape id="Freeform 3220" o:spid="_x0000_s1037" style="position:absolute;left:8673;top:4173;width:950;height:948;visibility:visible;mso-wrap-style:square;v-text-anchor:top" coordsize="950,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gjgcEA&#10;AADbAAAADwAAAGRycy9kb3ducmV2LnhtbERPPWvDMBDdC/0P4grZGrkhmOBGCcVg2qFLnAQ8HtbV&#10;MrVORlJjN78+ChS63eN93nY/20FcyIfesYKXZQaCuHW6507B6Vg9b0CEiKxxcEwKfinAfvf4sMVC&#10;u4kPdKljJ1IIhwIVmBjHQsrQGrIYlm4kTtyX8xZjgr6T2uOUwu0gV1mWS4s9pwaDI5WG2u/6xyrI&#10;9drNbmyvTVNZM5XnzeTfP5VaPM1vryAizfFf/Of+0Gn+Cu6/pAPk7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CII4HBAAAA2wAAAA8AAAAAAAAAAAAAAAAAmAIAAGRycy9kb3du&#10;cmV2LnhtbFBLBQYAAAAABAAEAPUAAACGAwAAAAA=&#10;" path="m880,931r7,-6l897,917r10,-11l918,896r9,-9l933,879r6,-7l944,864r2,-6l949,851r1,-6l949,839r-2,-6l945,827r-4,-6l918,782,896,743,873,704,850,665,828,627,805,588,783,549,760,510,738,471,715,432,692,393,670,354,647,315,625,276,602,238,580,199,557,160,534,121,512,82,489,44r-3,-5l482,32r-6,-6l473,20r-4,-5l463,9,459,6,455,2,447,r-4,l438,r-5,1l428,5r-6,5l416,14r-7,7l401,29r-9,10l384,46r-5,6l374,59r-3,6l370,71r-2,5l368,81r1,5l370,90r2,5l376,100r20,33l416,167r20,33l457,233r20,34l497,300r20,33l537,367r20,33l576,433r20,34l616,500r20,33l656,567r20,33l696,633r21,34l737,700r20,33l777,767r2,3l780,775r-7,-5l740,750,707,730,673,710,640,690,606,670,573,650,540,630,506,610,473,590,439,570,406,551,372,531,339,511,306,491,272,471,239,451,205,431,172,411,139,391,105,371r-6,-3l95,366r-5,-2l86,363r-5,1l76,364r-6,2l64,369r-7,6l50,380r-8,9l31,399r-7,8l17,413r-5,6l7,426r-3,5l2,436,,441r,5l2,450r1,5l6,459r6,6l17,469r4,3l27,475r5,4l38,483r7,4l84,510r39,23l161,556r39,22l239,601r39,22l317,646r39,23l394,691r39,23l472,736r39,23l550,781r39,23l628,827r39,22l705,872r39,23l783,917r39,23l828,944r5,2l840,947r6,1l851,947r7,-3l865,942r7,-4l880,931xe" fillcolor="#c1c1c1" stroked="f">
                            <v:path arrowok="t" o:connecttype="custom" o:connectlocs="897,5090;927,5060;944,5037;950,5018;945,5000;896,4916;828,4800;760,4683;692,4566;625,4449;557,4333;489,4217;476,4199;463,4182;447,4173;433,4174;416,4187;392,4212;374,4232;368,4249;370,4263;396,4306;457,4406;517,4506;576,4606;636,4706;696,4806;757,4906;780,4948;707,4903;606,4843;506,4783;406,4724;306,4664;205,4604;105,4544;90,4537;76,4537;57,4548;31,4572;12,4592;2,4609;2,4623;12,4638;27,4648;45,4660;161,4729;278,4796;394,4864;511,4932;628,5000;744,5068;828,5117;846,5121;865,5115" o:connectangles="0,0,0,0,0,0,0,0,0,0,0,0,0,0,0,0,0,0,0,0,0,0,0,0,0,0,0,0,0,0,0,0,0,0,0,0,0,0,0,0,0,0,0,0,0,0,0,0,0,0,0,0,0,0,0"/>
                          </v:shape>
                          <v:group id="Group 3217" o:spid="_x0000_s1038" style="position:absolute;left:9226;top:3750;width:1076;height:991" coordorigin="9226,3750" coordsize="1076,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        <v:shape id="Freeform 3219" o:spid="_x0000_s1039" style="position:absolute;left:9226;top:3750;width:1076;height:991;visibility:visible;mso-wrap-style:square;v-text-anchor:top" coordsize="1076,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bKRsEA&#10;AADbAAAADwAAAGRycy9kb3ducmV2LnhtbERPS2sCMRC+F/wPYQRvNatIqatRxCKI0IMP0OOwGTeL&#10;yWTdpLr7702h0Nt8fM+ZL1tnxYOaUHlWMBpmIIgLrysuFZyOm/dPECEia7SeSUFHAZaL3tscc+2f&#10;vKfHIZYihXDIUYGJsc6lDIUhh2Hoa+LEXX3jMCbYlFI3+Ezhzspxln1IhxWnBoM1rQ0Vt8OPUxCN&#10;/f66709dtx2vL5uL3U3tGZUa9NvVDESkNv6L/9xbneZP4PeXdIBcv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E2ykbBAAAA2wAAAA8AAAAAAAAAAAAAAAAAmAIAAGRycy9kb3du&#10;cmV2LnhtbFBLBQYAAAAABAAEAPUAAACGAwAAAAA=&#10;" path="m2,304r-1,5l,315r1,5l4,327r3,4l10,335,657,982r4,3l665,988r8,3l677,991r6,-2l688,989r6,-3l700,981r7,-6l714,969r9,-8l732,952r6,-8l743,938r5,-7l751,925r1,-5l753,915r,-4l752,906r-1,-4l748,898r-3,-3l722,872,699,849,677,827,654,804,632,782,609,759,586,736,564,714,541,691,518,668,496,646,473,623,451,601,428,578,405,555,383,533,360,510,337,487,315,465,292,442r-1,-4l285,415r-5,-22l276,372r-3,-20l271,332r-2,-18l268,297r,-20l270,254r5,-21l281,214r10,-17l302,184r21,-18l341,157r19,-5l388,150r20,2l429,158r22,9l469,176r18,10l505,197r18,13l537,221r15,13l567,248r17,15l601,280r19,19l639,318r19,19l677,356r19,19l715,394r19,19l753,432r19,19l790,470r19,19l828,508r19,19l866,546r19,18l904,583r19,19l942,621r19,19l980,659r4,4l988,666r3,1l996,668r4,l1005,667r6,-1l1016,663r7,-5l1030,653r7,-6l1046,638r9,-9l1061,622r5,-7l1071,608r3,-5l1075,597r1,-5l1076,588r-2,-5l1074,580r-3,-4l1067,572r-20,-20l1028,532r-20,-19l988,493,969,473,949,454,929,434,830,335,811,315,791,296,771,276,751,256,732,236,712,217,692,197,672,177,649,155,634,140,618,126,603,112,588,100,574,88,559,77,545,67,520,51,502,40,484,31,466,23,448,16,431,11,398,3,378,1,358,,339,1,319,4,285,15r-17,8l250,34,234,48,217,63,204,77,193,93r-9,17l176,129r-6,20l165,171r-3,27l161,216r,19l162,254r2,21l166,296r4,22l174,341,160,327,145,312,131,298,117,284,103,270,89,256r-4,-4l81,249r-7,-2l68,246r-4,1l59,247r-6,3l48,254r-6,4l35,265r-8,8l20,281r-7,7l9,293r-4,5l2,304xe" fillcolor="#c1c1c1" stroked="f">
                              <v:path arrowok="t" o:connecttype="custom" o:connectlocs="1,4070;657,4732;677,4741;700,4731;732,4702;751,4675;752,4656;722,4622;632,4532;541,4441;451,4351;360,4260;291,4188;273,4102;268,4027;291,3947;360,3902;451,3917;523,3960;584,4013;658,4087;734,4163;809,4239;885,4314;961,4390;991,4417;1011,4416;1037,4397;1066,4365;1076,4342;1071,4326;1008,4263;929,4184;771,4026;692,3947;618,3876;559,3827;484,3781;398,3753;319,3754;234,3798;184,3860;162,3948;164,4025;174,4091;117,4034;81,3999;59,3997;35,4015;9,4043" o:connectangles="0,0,0,0,0,0,0,0,0,0,0,0,0,0,0,0,0,0,0,0,0,0,0,0,0,0,0,0,0,0,0,0,0,0,0,0,0,0,0,0,0,0,0,0,0,0,0,0,0,0"/>
                            </v:shape>
                            <v:shape id="Picture 3218" o:spid="_x0000_s1040" type="#_x0000_t75" style="position:absolute;left:1470;top:2444;width:9360;height:58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/Alf3DAAAA2wAAAA8AAABkcnMvZG93bnJldi54bWxET01rAjEQvRf8D2EKvUjNWrCWrVFEWhGs&#10;h6499DhspsnSzWS7SeP6741Q6G0e73MWq8G1IlEfGs8KppMCBHHtdcNGwcfx9f4JRIjIGlvPpOBM&#10;AVbL0c0CS+1P/E6pikbkEA4lKrAxdqWUobbkMEx8R5y5L987jBn2RuoeTznctfKhKB6lw4Zzg8WO&#10;Npbq7+rXKfg8zNP45bz9MW/6II1t074aJ6Xubof1M4hIQ/wX/7l3Os+fwfWXfIBcX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8CV/cMAAADbAAAADwAAAAAAAAAAAAAAAACf&#10;AgAAZHJzL2Rvd25yZXYueG1sUEsFBgAAAAAEAAQA9wAAAI8DAAAAAA==&#10;">
                              <v:imagedata r:id="rId27" o:title=""/>
                            </v:shape>
                          </v:group>
                        </v:group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sectPr w:rsidR="00F81C28" w:rsidSect="00144812">
      <w:headerReference w:type="default" r:id="rId28"/>
      <w:footerReference w:type="default" r:id="rId29"/>
      <w:pgSz w:w="12240" w:h="15840"/>
      <w:pgMar w:top="1500" w:right="1440" w:bottom="280" w:left="1320" w:header="720" w:footer="58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82A18" w:rsidRDefault="00D82A18">
      <w:r>
        <w:separator/>
      </w:r>
    </w:p>
  </w:endnote>
  <w:endnote w:type="continuationSeparator" w:id="0">
    <w:p w:rsidR="00D82A18" w:rsidRDefault="00D82A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D42320">
    <w:pPr>
      <w:spacing w:line="0" w:lineRule="atLeast"/>
      <w:rPr>
        <w:sz w:val="0"/>
        <w:szCs w:val="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82A18" w:rsidRDefault="00D82A18">
      <w:r>
        <w:separator/>
      </w:r>
    </w:p>
  </w:footnote>
  <w:footnote w:type="continuationSeparator" w:id="0">
    <w:p w:rsidR="00D82A18" w:rsidRDefault="00D82A1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D42320">
    <w:pPr>
      <w:spacing w:line="200" w:lineRule="exac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D42320">
    <w:pPr>
      <w:spacing w:line="200" w:lineRule="exac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D42320">
    <w:pPr>
      <w:spacing w:line="200" w:lineRule="exac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D42320">
    <w:pPr>
      <w:spacing w:line="0" w:lineRule="atLeast"/>
      <w:rPr>
        <w:sz w:val="0"/>
        <w:szCs w:val="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357A09"/>
    <w:multiLevelType w:val="multilevel"/>
    <w:tmpl w:val="E26A95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1C28"/>
    <w:rsid w:val="00144812"/>
    <w:rsid w:val="001674F2"/>
    <w:rsid w:val="001D157D"/>
    <w:rsid w:val="001F186C"/>
    <w:rsid w:val="00220AD6"/>
    <w:rsid w:val="003174AA"/>
    <w:rsid w:val="0032381D"/>
    <w:rsid w:val="004B2CB0"/>
    <w:rsid w:val="0062276B"/>
    <w:rsid w:val="0072782C"/>
    <w:rsid w:val="008670BA"/>
    <w:rsid w:val="008E4BD0"/>
    <w:rsid w:val="009F37AF"/>
    <w:rsid w:val="00B2483E"/>
    <w:rsid w:val="00B761AF"/>
    <w:rsid w:val="00D42320"/>
    <w:rsid w:val="00D82A18"/>
    <w:rsid w:val="00F81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tabs>
        <w:tab w:val="num" w:pos="720"/>
      </w:tabs>
      <w:spacing w:before="240" w:after="60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8E4B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4BD0"/>
  </w:style>
  <w:style w:type="paragraph" w:styleId="Footer">
    <w:name w:val="footer"/>
    <w:basedOn w:val="Normal"/>
    <w:link w:val="FooterChar"/>
    <w:uiPriority w:val="99"/>
    <w:unhideWhenUsed/>
    <w:rsid w:val="008E4B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4BD0"/>
  </w:style>
  <w:style w:type="paragraph" w:styleId="BalloonText">
    <w:name w:val="Balloon Text"/>
    <w:basedOn w:val="Normal"/>
    <w:link w:val="BalloonTextChar"/>
    <w:uiPriority w:val="99"/>
    <w:semiHidden/>
    <w:unhideWhenUsed/>
    <w:rsid w:val="008E4BD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4BD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tabs>
        <w:tab w:val="num" w:pos="720"/>
      </w:tabs>
      <w:spacing w:before="240" w:after="60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8E4B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4BD0"/>
  </w:style>
  <w:style w:type="paragraph" w:styleId="Footer">
    <w:name w:val="footer"/>
    <w:basedOn w:val="Normal"/>
    <w:link w:val="FooterChar"/>
    <w:uiPriority w:val="99"/>
    <w:unhideWhenUsed/>
    <w:rsid w:val="008E4B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4BD0"/>
  </w:style>
  <w:style w:type="paragraph" w:styleId="BalloonText">
    <w:name w:val="Balloon Text"/>
    <w:basedOn w:val="Normal"/>
    <w:link w:val="BalloonTextChar"/>
    <w:uiPriority w:val="99"/>
    <w:semiHidden/>
    <w:unhideWhenUsed/>
    <w:rsid w:val="008E4BD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4BD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0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hyperlink" Target="http://www.mediafire.com/download.php?zx2xmdeitmw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1.png"/><Relationship Id="rId28" Type="http://schemas.openxmlformats.org/officeDocument/2006/relationships/header" Target="header4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mediafire.com/download.php?zx2xmdeitmw" TargetMode="External"/><Relationship Id="rId14" Type="http://schemas.openxmlformats.org/officeDocument/2006/relationships/image" Target="media/image4.png"/><Relationship Id="rId22" Type="http://schemas.openxmlformats.org/officeDocument/2006/relationships/header" Target="header3.xml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1036</Words>
  <Characters>5910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HXDC</dc:creator>
  <cp:lastModifiedBy>A</cp:lastModifiedBy>
  <cp:revision>3</cp:revision>
  <dcterms:created xsi:type="dcterms:W3CDTF">2015-01-09T07:47:00Z</dcterms:created>
  <dcterms:modified xsi:type="dcterms:W3CDTF">2017-04-04T00:30:00Z</dcterms:modified>
</cp:coreProperties>
</file>